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37D46" w14:textId="1518A37E" w:rsidR="003949C4" w:rsidRPr="003949C4" w:rsidRDefault="003949C4" w:rsidP="00C443A4">
      <w:pPr>
        <w:pStyle w:val="Default"/>
        <w:contextualSpacing/>
        <w:jc w:val="right"/>
        <w:rPr>
          <w:sz w:val="20"/>
          <w:szCs w:val="20"/>
        </w:rPr>
      </w:pPr>
      <w:r w:rsidRPr="003949C4">
        <w:rPr>
          <w:sz w:val="20"/>
          <w:szCs w:val="20"/>
        </w:rPr>
        <w:t>Приложение к Извещению о проведении аукциона</w:t>
      </w:r>
    </w:p>
    <w:p w14:paraId="59C9D6AC" w14:textId="77777777" w:rsidR="003949C4" w:rsidRPr="003949C4" w:rsidRDefault="003949C4" w:rsidP="00C443A4">
      <w:pPr>
        <w:pStyle w:val="Default"/>
        <w:contextualSpacing/>
        <w:jc w:val="right"/>
        <w:rPr>
          <w:sz w:val="20"/>
          <w:szCs w:val="20"/>
        </w:rPr>
      </w:pPr>
      <w:r w:rsidRPr="003949C4">
        <w:rPr>
          <w:sz w:val="20"/>
          <w:szCs w:val="20"/>
        </w:rPr>
        <w:t xml:space="preserve"> в электронной форме </w:t>
      </w:r>
    </w:p>
    <w:p w14:paraId="793CE5C1" w14:textId="30471287" w:rsidR="003949C4" w:rsidRDefault="003949C4" w:rsidP="00C443A4">
      <w:pPr>
        <w:pStyle w:val="Default"/>
        <w:widowControl w:val="0"/>
        <w:contextualSpacing/>
        <w:rPr>
          <w:b/>
          <w:bCs/>
          <w:sz w:val="20"/>
          <w:szCs w:val="20"/>
        </w:rPr>
      </w:pPr>
    </w:p>
    <w:p w14:paraId="319E90CC" w14:textId="2B25AE17" w:rsidR="003949C4" w:rsidRDefault="003949C4" w:rsidP="00C443A4">
      <w:pPr>
        <w:pStyle w:val="Default"/>
        <w:widowControl w:val="0"/>
        <w:contextualSpacing/>
        <w:jc w:val="center"/>
        <w:rPr>
          <w:b/>
          <w:bCs/>
          <w:sz w:val="20"/>
          <w:szCs w:val="20"/>
        </w:rPr>
      </w:pPr>
    </w:p>
    <w:p w14:paraId="5F9462DF" w14:textId="5AA1FFE5" w:rsidR="003949C4" w:rsidRDefault="003949C4" w:rsidP="00C443A4">
      <w:pPr>
        <w:pStyle w:val="Default"/>
        <w:widowControl w:val="0"/>
        <w:contextualSpacing/>
        <w:jc w:val="center"/>
        <w:rPr>
          <w:b/>
          <w:bCs/>
          <w:sz w:val="20"/>
          <w:szCs w:val="20"/>
        </w:rPr>
      </w:pPr>
    </w:p>
    <w:p w14:paraId="13E2C9D6" w14:textId="7E65E1D1" w:rsidR="003949C4" w:rsidRDefault="003949C4" w:rsidP="00C443A4">
      <w:pPr>
        <w:pStyle w:val="Default"/>
        <w:widowControl w:val="0"/>
        <w:contextualSpacing/>
        <w:jc w:val="center"/>
        <w:rPr>
          <w:b/>
          <w:bCs/>
          <w:sz w:val="20"/>
          <w:szCs w:val="20"/>
        </w:rPr>
      </w:pPr>
    </w:p>
    <w:p w14:paraId="25950F48" w14:textId="77777777" w:rsidR="003949C4" w:rsidRDefault="003949C4" w:rsidP="00C443A4">
      <w:pPr>
        <w:pStyle w:val="Default"/>
        <w:widowControl w:val="0"/>
        <w:contextualSpacing/>
        <w:jc w:val="center"/>
        <w:rPr>
          <w:b/>
          <w:bCs/>
          <w:sz w:val="20"/>
          <w:szCs w:val="20"/>
        </w:rPr>
      </w:pPr>
    </w:p>
    <w:p w14:paraId="6BD4B5A5" w14:textId="2E6FD5EE" w:rsidR="003949C4" w:rsidRDefault="003949C4" w:rsidP="00C443A4">
      <w:pPr>
        <w:pStyle w:val="Default"/>
        <w:widowControl w:val="0"/>
        <w:contextualSpacing/>
        <w:jc w:val="center"/>
        <w:rPr>
          <w:b/>
          <w:bCs/>
          <w:sz w:val="20"/>
          <w:szCs w:val="20"/>
        </w:rPr>
      </w:pPr>
    </w:p>
    <w:p w14:paraId="136ED006" w14:textId="1D2F3160" w:rsidR="003949C4" w:rsidRDefault="003949C4" w:rsidP="00C443A4">
      <w:pPr>
        <w:pStyle w:val="Default"/>
        <w:widowControl w:val="0"/>
        <w:contextualSpacing/>
        <w:jc w:val="center"/>
        <w:rPr>
          <w:b/>
          <w:bCs/>
          <w:sz w:val="20"/>
          <w:szCs w:val="20"/>
        </w:rPr>
      </w:pPr>
    </w:p>
    <w:p w14:paraId="3685F662" w14:textId="4C49E485" w:rsidR="003949C4" w:rsidRDefault="003949C4" w:rsidP="00C443A4">
      <w:pPr>
        <w:pStyle w:val="Default"/>
        <w:widowControl w:val="0"/>
        <w:contextualSpacing/>
        <w:jc w:val="center"/>
        <w:rPr>
          <w:b/>
          <w:bCs/>
          <w:sz w:val="20"/>
          <w:szCs w:val="20"/>
        </w:rPr>
      </w:pPr>
    </w:p>
    <w:p w14:paraId="49D090C4" w14:textId="614E8FDC" w:rsidR="003949C4" w:rsidRDefault="003949C4" w:rsidP="00C443A4">
      <w:pPr>
        <w:pStyle w:val="Default"/>
        <w:widowControl w:val="0"/>
        <w:contextualSpacing/>
        <w:jc w:val="center"/>
        <w:rPr>
          <w:b/>
          <w:bCs/>
          <w:sz w:val="20"/>
          <w:szCs w:val="20"/>
        </w:rPr>
      </w:pPr>
    </w:p>
    <w:p w14:paraId="1DF1D0E7" w14:textId="60E7E98F" w:rsidR="003949C4" w:rsidRDefault="003949C4" w:rsidP="00C443A4">
      <w:pPr>
        <w:pStyle w:val="Default"/>
        <w:widowControl w:val="0"/>
        <w:contextualSpacing/>
        <w:jc w:val="center"/>
        <w:rPr>
          <w:b/>
          <w:bCs/>
          <w:sz w:val="20"/>
          <w:szCs w:val="20"/>
        </w:rPr>
      </w:pPr>
    </w:p>
    <w:p w14:paraId="3BF80344" w14:textId="34A22C42" w:rsidR="003949C4" w:rsidRDefault="003949C4" w:rsidP="00C443A4">
      <w:pPr>
        <w:pStyle w:val="Default"/>
        <w:widowControl w:val="0"/>
        <w:contextualSpacing/>
        <w:jc w:val="center"/>
        <w:rPr>
          <w:b/>
          <w:bCs/>
          <w:sz w:val="20"/>
          <w:szCs w:val="20"/>
        </w:rPr>
      </w:pPr>
    </w:p>
    <w:p w14:paraId="4C88B0AD" w14:textId="32EEA860" w:rsidR="003949C4" w:rsidRDefault="003949C4" w:rsidP="00C443A4">
      <w:pPr>
        <w:pStyle w:val="Default"/>
        <w:widowControl w:val="0"/>
        <w:contextualSpacing/>
        <w:jc w:val="center"/>
        <w:rPr>
          <w:b/>
          <w:bCs/>
          <w:sz w:val="20"/>
          <w:szCs w:val="20"/>
        </w:rPr>
      </w:pPr>
    </w:p>
    <w:p w14:paraId="08BE4850" w14:textId="291DEBD6" w:rsidR="003949C4" w:rsidRDefault="003949C4" w:rsidP="00C443A4">
      <w:pPr>
        <w:pStyle w:val="Default"/>
        <w:widowControl w:val="0"/>
        <w:contextualSpacing/>
        <w:jc w:val="center"/>
        <w:rPr>
          <w:b/>
          <w:bCs/>
          <w:sz w:val="20"/>
          <w:szCs w:val="20"/>
        </w:rPr>
      </w:pPr>
    </w:p>
    <w:p w14:paraId="7BED48A1" w14:textId="77777777" w:rsidR="00916099" w:rsidRDefault="00916099" w:rsidP="00C443A4">
      <w:pPr>
        <w:pStyle w:val="Default"/>
        <w:widowControl w:val="0"/>
        <w:contextualSpacing/>
        <w:jc w:val="center"/>
        <w:rPr>
          <w:b/>
          <w:bCs/>
          <w:sz w:val="20"/>
          <w:szCs w:val="20"/>
        </w:rPr>
      </w:pPr>
    </w:p>
    <w:p w14:paraId="30B0764F" w14:textId="7CB794E7" w:rsidR="003949C4" w:rsidRDefault="003949C4" w:rsidP="00C443A4">
      <w:pPr>
        <w:pStyle w:val="Default"/>
        <w:widowControl w:val="0"/>
        <w:contextualSpacing/>
        <w:jc w:val="center"/>
        <w:rPr>
          <w:b/>
          <w:bCs/>
          <w:sz w:val="20"/>
          <w:szCs w:val="20"/>
        </w:rPr>
      </w:pPr>
    </w:p>
    <w:p w14:paraId="29D86AD0" w14:textId="6E868201" w:rsidR="003949C4" w:rsidRDefault="003949C4" w:rsidP="00C443A4">
      <w:pPr>
        <w:pStyle w:val="Default"/>
        <w:widowControl w:val="0"/>
        <w:contextualSpacing/>
        <w:jc w:val="center"/>
        <w:rPr>
          <w:b/>
          <w:bCs/>
          <w:sz w:val="20"/>
          <w:szCs w:val="20"/>
        </w:rPr>
      </w:pPr>
    </w:p>
    <w:p w14:paraId="39365567" w14:textId="74771FC4" w:rsidR="003949C4" w:rsidRDefault="003949C4" w:rsidP="00C443A4">
      <w:pPr>
        <w:pStyle w:val="Default"/>
        <w:widowControl w:val="0"/>
        <w:contextualSpacing/>
        <w:jc w:val="center"/>
        <w:rPr>
          <w:b/>
          <w:bCs/>
          <w:sz w:val="20"/>
          <w:szCs w:val="20"/>
        </w:rPr>
      </w:pPr>
    </w:p>
    <w:p w14:paraId="190A89C2" w14:textId="44538C27" w:rsidR="003949C4" w:rsidRDefault="003949C4" w:rsidP="00C443A4">
      <w:pPr>
        <w:pStyle w:val="Default"/>
        <w:widowControl w:val="0"/>
        <w:contextualSpacing/>
        <w:jc w:val="center"/>
        <w:rPr>
          <w:b/>
          <w:bCs/>
          <w:sz w:val="20"/>
          <w:szCs w:val="20"/>
        </w:rPr>
      </w:pPr>
    </w:p>
    <w:p w14:paraId="5434823E" w14:textId="7D7568B3" w:rsidR="003949C4" w:rsidRDefault="003949C4" w:rsidP="00C443A4">
      <w:pPr>
        <w:pStyle w:val="Default"/>
        <w:widowControl w:val="0"/>
        <w:contextualSpacing/>
        <w:jc w:val="center"/>
        <w:rPr>
          <w:b/>
          <w:bCs/>
          <w:sz w:val="20"/>
          <w:szCs w:val="20"/>
        </w:rPr>
      </w:pPr>
    </w:p>
    <w:p w14:paraId="1C3E959D" w14:textId="27FE61CF" w:rsidR="003949C4" w:rsidRDefault="003949C4" w:rsidP="00C443A4">
      <w:pPr>
        <w:pStyle w:val="Default"/>
        <w:widowControl w:val="0"/>
        <w:contextualSpacing/>
        <w:jc w:val="center"/>
        <w:rPr>
          <w:b/>
          <w:bCs/>
          <w:sz w:val="20"/>
          <w:szCs w:val="20"/>
        </w:rPr>
      </w:pPr>
    </w:p>
    <w:p w14:paraId="64FAF765" w14:textId="0AF1DC8C" w:rsidR="003949C4" w:rsidRDefault="003949C4" w:rsidP="00C443A4">
      <w:pPr>
        <w:pStyle w:val="Default"/>
        <w:widowControl w:val="0"/>
        <w:contextualSpacing/>
        <w:jc w:val="center"/>
        <w:rPr>
          <w:b/>
          <w:bCs/>
          <w:sz w:val="20"/>
          <w:szCs w:val="20"/>
        </w:rPr>
      </w:pPr>
    </w:p>
    <w:p w14:paraId="7BA6AE30" w14:textId="77777777" w:rsidR="003949C4" w:rsidRPr="00C13C61" w:rsidRDefault="003949C4" w:rsidP="00C443A4">
      <w:pPr>
        <w:pStyle w:val="Default"/>
        <w:widowControl w:val="0"/>
        <w:contextualSpacing/>
        <w:jc w:val="center"/>
        <w:rPr>
          <w:b/>
          <w:bCs/>
          <w:sz w:val="20"/>
          <w:szCs w:val="20"/>
        </w:rPr>
      </w:pPr>
    </w:p>
    <w:p w14:paraId="440D6918" w14:textId="77777777" w:rsidR="003949C4" w:rsidRPr="003949C4" w:rsidRDefault="003949C4" w:rsidP="00C443A4">
      <w:pPr>
        <w:contextualSpacing/>
        <w:jc w:val="center"/>
        <w:rPr>
          <w:rFonts w:eastAsiaTheme="minorHAnsi"/>
          <w:b/>
          <w:bCs/>
          <w:color w:val="000000"/>
          <w:sz w:val="20"/>
          <w:szCs w:val="20"/>
          <w:lang w:eastAsia="en-US"/>
        </w:rPr>
      </w:pPr>
      <w:r w:rsidRPr="003949C4">
        <w:rPr>
          <w:rFonts w:eastAsiaTheme="minorHAnsi"/>
          <w:b/>
          <w:bCs/>
          <w:color w:val="000000"/>
          <w:sz w:val="20"/>
          <w:szCs w:val="20"/>
          <w:lang w:eastAsia="en-US"/>
        </w:rPr>
        <w:t>ДОКУМЕНТАЦИЯ ПО ПРОВЕДЕНИЮ</w:t>
      </w:r>
    </w:p>
    <w:p w14:paraId="5185905D" w14:textId="4125811D" w:rsidR="003949C4" w:rsidRPr="003949C4" w:rsidRDefault="003949C4" w:rsidP="00C443A4">
      <w:pPr>
        <w:contextualSpacing/>
        <w:jc w:val="center"/>
        <w:rPr>
          <w:rFonts w:eastAsiaTheme="minorHAnsi"/>
          <w:b/>
          <w:bCs/>
          <w:color w:val="000000"/>
          <w:sz w:val="20"/>
          <w:szCs w:val="20"/>
          <w:lang w:eastAsia="en-US"/>
        </w:rPr>
      </w:pPr>
      <w:r w:rsidRPr="003949C4">
        <w:rPr>
          <w:rFonts w:eastAsiaTheme="minorHAnsi"/>
          <w:b/>
          <w:bCs/>
          <w:color w:val="000000"/>
          <w:sz w:val="20"/>
          <w:szCs w:val="20"/>
          <w:lang w:eastAsia="en-US"/>
        </w:rPr>
        <w:t xml:space="preserve">АУКЦИОНА В ЭЛЕКТРОННОЙ ФОРМЕ, </w:t>
      </w:r>
      <w:r w:rsidR="00F36610">
        <w:rPr>
          <w:rFonts w:eastAsiaTheme="minorHAnsi"/>
          <w:b/>
          <w:bCs/>
          <w:color w:val="000000"/>
          <w:sz w:val="20"/>
          <w:szCs w:val="20"/>
          <w:lang w:eastAsia="en-US"/>
        </w:rPr>
        <w:t>УЧАСТНИК</w:t>
      </w:r>
      <w:r w:rsidRPr="003949C4">
        <w:rPr>
          <w:rFonts w:eastAsiaTheme="minorHAnsi"/>
          <w:b/>
          <w:bCs/>
          <w:color w:val="000000"/>
          <w:sz w:val="20"/>
          <w:szCs w:val="20"/>
          <w:lang w:eastAsia="en-US"/>
        </w:rPr>
        <w:t>АМИ КОТОРОГО МОГУТ БЫТЬ ТОЛЬКО СУБЪЕКТЫ МАЛОГО И СРЕДНЕГО ПРЕДПРИНИМАТЕЛЬСТВА</w:t>
      </w:r>
    </w:p>
    <w:p w14:paraId="4C2E4AE5" w14:textId="77777777" w:rsidR="00FD396B" w:rsidRPr="00B95B54" w:rsidRDefault="003949C4" w:rsidP="00FD396B">
      <w:pPr>
        <w:pStyle w:val="Default"/>
        <w:widowControl w:val="0"/>
        <w:jc w:val="center"/>
        <w:rPr>
          <w:rFonts w:eastAsia="Times New Roman"/>
          <w:b/>
          <w:bCs/>
          <w:color w:val="auto"/>
          <w:sz w:val="20"/>
          <w:szCs w:val="20"/>
          <w:lang w:eastAsia="ru-RU"/>
        </w:rPr>
      </w:pPr>
      <w:r w:rsidRPr="00C13C61">
        <w:rPr>
          <w:b/>
          <w:sz w:val="20"/>
          <w:szCs w:val="20"/>
        </w:rPr>
        <w:t>на заключени</w:t>
      </w:r>
      <w:r w:rsidR="00222ED9">
        <w:rPr>
          <w:b/>
          <w:sz w:val="20"/>
          <w:szCs w:val="20"/>
        </w:rPr>
        <w:t>е</w:t>
      </w:r>
      <w:r w:rsidRPr="00C13C61">
        <w:rPr>
          <w:b/>
          <w:sz w:val="20"/>
          <w:szCs w:val="20"/>
        </w:rPr>
        <w:t xml:space="preserve"> договора на </w:t>
      </w:r>
      <w:r w:rsidR="00FD396B" w:rsidRPr="00B95B54">
        <w:rPr>
          <w:rFonts w:eastAsia="Times New Roman"/>
          <w:b/>
          <w:bCs/>
          <w:color w:val="auto"/>
          <w:sz w:val="20"/>
          <w:szCs w:val="20"/>
          <w:lang w:eastAsia="ru-RU"/>
        </w:rPr>
        <w:t xml:space="preserve">поставку </w:t>
      </w:r>
      <w:r w:rsidR="00FD396B" w:rsidRPr="00C63037">
        <w:rPr>
          <w:rFonts w:eastAsia="Times New Roman"/>
          <w:b/>
          <w:bCs/>
          <w:color w:val="auto"/>
          <w:sz w:val="20"/>
          <w:szCs w:val="20"/>
          <w:lang w:eastAsia="ru-RU"/>
        </w:rPr>
        <w:t>стальных отводов и переходов</w:t>
      </w:r>
    </w:p>
    <w:p w14:paraId="01AD8BD1" w14:textId="77777777" w:rsidR="003949C4" w:rsidRPr="00C13C61" w:rsidRDefault="003949C4" w:rsidP="00C443A4">
      <w:pPr>
        <w:pStyle w:val="Default"/>
        <w:widowControl w:val="0"/>
        <w:contextualSpacing/>
        <w:rPr>
          <w:iCs/>
          <w:sz w:val="20"/>
          <w:szCs w:val="20"/>
        </w:rPr>
      </w:pPr>
    </w:p>
    <w:p w14:paraId="79D97F87" w14:textId="77777777" w:rsidR="003949C4" w:rsidRPr="00C13C61" w:rsidRDefault="003949C4" w:rsidP="00C443A4">
      <w:pPr>
        <w:pStyle w:val="Default"/>
        <w:widowControl w:val="0"/>
        <w:contextualSpacing/>
        <w:jc w:val="center"/>
        <w:rPr>
          <w:iCs/>
          <w:sz w:val="20"/>
          <w:szCs w:val="20"/>
        </w:rPr>
      </w:pPr>
    </w:p>
    <w:p w14:paraId="27FE5D80" w14:textId="77777777" w:rsidR="003949C4" w:rsidRPr="00C13C61" w:rsidRDefault="003949C4" w:rsidP="00C443A4">
      <w:pPr>
        <w:pStyle w:val="Default"/>
        <w:widowControl w:val="0"/>
        <w:contextualSpacing/>
        <w:jc w:val="center"/>
        <w:rPr>
          <w:bCs/>
          <w:sz w:val="20"/>
          <w:szCs w:val="20"/>
        </w:rPr>
      </w:pPr>
    </w:p>
    <w:p w14:paraId="6455C0DA" w14:textId="77777777" w:rsidR="003949C4" w:rsidRPr="00C13C61" w:rsidRDefault="003949C4" w:rsidP="00C443A4">
      <w:pPr>
        <w:pStyle w:val="Default"/>
        <w:widowControl w:val="0"/>
        <w:contextualSpacing/>
        <w:jc w:val="center"/>
        <w:rPr>
          <w:bCs/>
          <w:sz w:val="20"/>
          <w:szCs w:val="20"/>
        </w:rPr>
      </w:pPr>
    </w:p>
    <w:p w14:paraId="48D464BB" w14:textId="77777777" w:rsidR="003949C4" w:rsidRPr="00C13C61" w:rsidRDefault="003949C4" w:rsidP="00C443A4">
      <w:pPr>
        <w:pStyle w:val="Default"/>
        <w:widowControl w:val="0"/>
        <w:contextualSpacing/>
        <w:jc w:val="center"/>
        <w:rPr>
          <w:bCs/>
          <w:sz w:val="20"/>
          <w:szCs w:val="20"/>
        </w:rPr>
      </w:pPr>
    </w:p>
    <w:p w14:paraId="1729253D" w14:textId="77777777" w:rsidR="003949C4" w:rsidRPr="00C13C61" w:rsidRDefault="003949C4" w:rsidP="00C443A4">
      <w:pPr>
        <w:pStyle w:val="Default"/>
        <w:widowControl w:val="0"/>
        <w:contextualSpacing/>
        <w:jc w:val="center"/>
        <w:rPr>
          <w:bCs/>
          <w:sz w:val="20"/>
          <w:szCs w:val="20"/>
        </w:rPr>
      </w:pPr>
    </w:p>
    <w:p w14:paraId="20865DB1" w14:textId="77777777" w:rsidR="003949C4" w:rsidRPr="00C13C61" w:rsidRDefault="003949C4" w:rsidP="00C443A4">
      <w:pPr>
        <w:pStyle w:val="Default"/>
        <w:widowControl w:val="0"/>
        <w:contextualSpacing/>
        <w:jc w:val="center"/>
        <w:rPr>
          <w:bCs/>
          <w:sz w:val="20"/>
          <w:szCs w:val="20"/>
        </w:rPr>
      </w:pPr>
    </w:p>
    <w:p w14:paraId="5DC5228B" w14:textId="77777777" w:rsidR="003949C4" w:rsidRPr="00C13C61" w:rsidRDefault="003949C4" w:rsidP="00C443A4">
      <w:pPr>
        <w:pStyle w:val="Default"/>
        <w:widowControl w:val="0"/>
        <w:contextualSpacing/>
        <w:jc w:val="center"/>
        <w:rPr>
          <w:bCs/>
          <w:sz w:val="20"/>
          <w:szCs w:val="20"/>
        </w:rPr>
      </w:pPr>
    </w:p>
    <w:p w14:paraId="6ECB2721" w14:textId="77777777" w:rsidR="003949C4" w:rsidRPr="00C13C61" w:rsidRDefault="003949C4" w:rsidP="00C443A4">
      <w:pPr>
        <w:pStyle w:val="Default"/>
        <w:widowControl w:val="0"/>
        <w:contextualSpacing/>
        <w:jc w:val="center"/>
        <w:rPr>
          <w:bCs/>
          <w:sz w:val="20"/>
          <w:szCs w:val="20"/>
        </w:rPr>
      </w:pPr>
    </w:p>
    <w:p w14:paraId="02A907C4" w14:textId="77777777" w:rsidR="003949C4" w:rsidRPr="00C13C61" w:rsidRDefault="003949C4" w:rsidP="00C443A4">
      <w:pPr>
        <w:pStyle w:val="Default"/>
        <w:widowControl w:val="0"/>
        <w:contextualSpacing/>
        <w:jc w:val="center"/>
        <w:rPr>
          <w:bCs/>
          <w:sz w:val="20"/>
          <w:szCs w:val="20"/>
        </w:rPr>
      </w:pPr>
    </w:p>
    <w:p w14:paraId="299B9789" w14:textId="77777777" w:rsidR="003949C4" w:rsidRPr="00C13C61" w:rsidRDefault="003949C4" w:rsidP="00C443A4">
      <w:pPr>
        <w:pStyle w:val="Default"/>
        <w:widowControl w:val="0"/>
        <w:contextualSpacing/>
        <w:jc w:val="center"/>
        <w:rPr>
          <w:bCs/>
          <w:sz w:val="20"/>
          <w:szCs w:val="20"/>
        </w:rPr>
      </w:pPr>
    </w:p>
    <w:p w14:paraId="5111387D" w14:textId="77777777" w:rsidR="003949C4" w:rsidRPr="00C13C61" w:rsidRDefault="003949C4" w:rsidP="00C443A4">
      <w:pPr>
        <w:pStyle w:val="Default"/>
        <w:widowControl w:val="0"/>
        <w:contextualSpacing/>
        <w:jc w:val="center"/>
        <w:rPr>
          <w:bCs/>
          <w:sz w:val="20"/>
          <w:szCs w:val="20"/>
        </w:rPr>
      </w:pPr>
    </w:p>
    <w:p w14:paraId="1CB0FC76" w14:textId="77777777" w:rsidR="003949C4" w:rsidRPr="00C13C61" w:rsidRDefault="003949C4" w:rsidP="00C443A4">
      <w:pPr>
        <w:pStyle w:val="Default"/>
        <w:widowControl w:val="0"/>
        <w:contextualSpacing/>
        <w:jc w:val="center"/>
        <w:rPr>
          <w:bCs/>
          <w:sz w:val="20"/>
          <w:szCs w:val="20"/>
        </w:rPr>
      </w:pPr>
    </w:p>
    <w:p w14:paraId="4CD207AB" w14:textId="77777777" w:rsidR="003949C4" w:rsidRPr="00C13C61" w:rsidRDefault="003949C4" w:rsidP="00C443A4">
      <w:pPr>
        <w:pStyle w:val="Default"/>
        <w:widowControl w:val="0"/>
        <w:contextualSpacing/>
        <w:jc w:val="center"/>
        <w:rPr>
          <w:bCs/>
          <w:sz w:val="20"/>
          <w:szCs w:val="20"/>
        </w:rPr>
      </w:pPr>
    </w:p>
    <w:p w14:paraId="307D0BEE" w14:textId="77777777" w:rsidR="003949C4" w:rsidRPr="00C13C61" w:rsidRDefault="003949C4" w:rsidP="00C443A4">
      <w:pPr>
        <w:pStyle w:val="Default"/>
        <w:widowControl w:val="0"/>
        <w:contextualSpacing/>
        <w:jc w:val="center"/>
        <w:rPr>
          <w:bCs/>
          <w:sz w:val="20"/>
          <w:szCs w:val="20"/>
        </w:rPr>
      </w:pPr>
    </w:p>
    <w:p w14:paraId="483F7703" w14:textId="77777777" w:rsidR="003949C4" w:rsidRPr="00C13C61" w:rsidRDefault="003949C4" w:rsidP="00C443A4">
      <w:pPr>
        <w:pStyle w:val="Default"/>
        <w:widowControl w:val="0"/>
        <w:contextualSpacing/>
        <w:jc w:val="center"/>
        <w:rPr>
          <w:bCs/>
          <w:sz w:val="20"/>
          <w:szCs w:val="20"/>
        </w:rPr>
      </w:pPr>
    </w:p>
    <w:p w14:paraId="45C587DB" w14:textId="77777777" w:rsidR="003949C4" w:rsidRPr="00C13C61" w:rsidRDefault="003949C4" w:rsidP="00C443A4">
      <w:pPr>
        <w:pStyle w:val="Default"/>
        <w:widowControl w:val="0"/>
        <w:contextualSpacing/>
        <w:jc w:val="center"/>
        <w:rPr>
          <w:bCs/>
          <w:sz w:val="20"/>
          <w:szCs w:val="20"/>
        </w:rPr>
      </w:pPr>
    </w:p>
    <w:p w14:paraId="45F9A743" w14:textId="77777777" w:rsidR="003949C4" w:rsidRDefault="003949C4" w:rsidP="00C443A4">
      <w:pPr>
        <w:pStyle w:val="Default"/>
        <w:widowControl w:val="0"/>
        <w:contextualSpacing/>
        <w:jc w:val="center"/>
        <w:rPr>
          <w:bCs/>
          <w:sz w:val="20"/>
          <w:szCs w:val="20"/>
        </w:rPr>
      </w:pPr>
    </w:p>
    <w:p w14:paraId="5AF75FB6" w14:textId="77777777" w:rsidR="00FD396B" w:rsidRPr="00C13C61" w:rsidRDefault="00FD396B" w:rsidP="00C443A4">
      <w:pPr>
        <w:pStyle w:val="Default"/>
        <w:widowControl w:val="0"/>
        <w:contextualSpacing/>
        <w:jc w:val="center"/>
        <w:rPr>
          <w:bCs/>
          <w:sz w:val="20"/>
          <w:szCs w:val="20"/>
        </w:rPr>
      </w:pPr>
    </w:p>
    <w:p w14:paraId="159292DA" w14:textId="77777777" w:rsidR="003949C4" w:rsidRDefault="003949C4" w:rsidP="00C443A4">
      <w:pPr>
        <w:pStyle w:val="Default"/>
        <w:widowControl w:val="0"/>
        <w:contextualSpacing/>
        <w:jc w:val="center"/>
        <w:rPr>
          <w:bCs/>
          <w:sz w:val="20"/>
          <w:szCs w:val="20"/>
        </w:rPr>
      </w:pPr>
    </w:p>
    <w:p w14:paraId="3318830C" w14:textId="77777777" w:rsidR="003949C4" w:rsidRDefault="003949C4" w:rsidP="00C443A4">
      <w:pPr>
        <w:pStyle w:val="Default"/>
        <w:widowControl w:val="0"/>
        <w:contextualSpacing/>
        <w:jc w:val="center"/>
        <w:rPr>
          <w:bCs/>
          <w:sz w:val="20"/>
          <w:szCs w:val="20"/>
        </w:rPr>
      </w:pPr>
    </w:p>
    <w:p w14:paraId="4E6832A2" w14:textId="77777777" w:rsidR="003949C4" w:rsidRDefault="003949C4" w:rsidP="00C443A4">
      <w:pPr>
        <w:pStyle w:val="Default"/>
        <w:widowControl w:val="0"/>
        <w:contextualSpacing/>
        <w:jc w:val="center"/>
        <w:rPr>
          <w:bCs/>
          <w:sz w:val="20"/>
          <w:szCs w:val="20"/>
        </w:rPr>
      </w:pPr>
    </w:p>
    <w:p w14:paraId="0E6B5170" w14:textId="77777777" w:rsidR="003949C4" w:rsidRDefault="003949C4" w:rsidP="00C443A4">
      <w:pPr>
        <w:pStyle w:val="Default"/>
        <w:widowControl w:val="0"/>
        <w:contextualSpacing/>
        <w:jc w:val="center"/>
        <w:rPr>
          <w:bCs/>
          <w:sz w:val="20"/>
          <w:szCs w:val="20"/>
        </w:rPr>
      </w:pPr>
    </w:p>
    <w:p w14:paraId="461FEE55" w14:textId="77777777" w:rsidR="003949C4" w:rsidRDefault="003949C4" w:rsidP="00C443A4">
      <w:pPr>
        <w:pStyle w:val="Default"/>
        <w:widowControl w:val="0"/>
        <w:contextualSpacing/>
        <w:jc w:val="center"/>
        <w:rPr>
          <w:bCs/>
          <w:sz w:val="20"/>
          <w:szCs w:val="20"/>
        </w:rPr>
      </w:pPr>
    </w:p>
    <w:p w14:paraId="52071901" w14:textId="77777777" w:rsidR="003949C4" w:rsidRDefault="003949C4" w:rsidP="00C443A4">
      <w:pPr>
        <w:pStyle w:val="Default"/>
        <w:widowControl w:val="0"/>
        <w:contextualSpacing/>
        <w:jc w:val="center"/>
        <w:rPr>
          <w:bCs/>
          <w:sz w:val="20"/>
          <w:szCs w:val="20"/>
        </w:rPr>
      </w:pPr>
    </w:p>
    <w:p w14:paraId="75572B4E" w14:textId="77777777" w:rsidR="003949C4" w:rsidRDefault="003949C4" w:rsidP="00C443A4">
      <w:pPr>
        <w:pStyle w:val="Default"/>
        <w:widowControl w:val="0"/>
        <w:contextualSpacing/>
        <w:jc w:val="center"/>
        <w:rPr>
          <w:bCs/>
          <w:sz w:val="20"/>
          <w:szCs w:val="20"/>
        </w:rPr>
      </w:pPr>
    </w:p>
    <w:p w14:paraId="2C25376A" w14:textId="77777777" w:rsidR="003949C4" w:rsidRDefault="003949C4" w:rsidP="00C443A4">
      <w:pPr>
        <w:pStyle w:val="Default"/>
        <w:widowControl w:val="0"/>
        <w:contextualSpacing/>
        <w:jc w:val="center"/>
        <w:rPr>
          <w:bCs/>
          <w:sz w:val="20"/>
          <w:szCs w:val="20"/>
        </w:rPr>
      </w:pPr>
    </w:p>
    <w:p w14:paraId="2ACB9C86" w14:textId="77777777" w:rsidR="003949C4" w:rsidRDefault="003949C4" w:rsidP="00C443A4">
      <w:pPr>
        <w:pStyle w:val="Default"/>
        <w:widowControl w:val="0"/>
        <w:contextualSpacing/>
        <w:jc w:val="center"/>
        <w:rPr>
          <w:bCs/>
          <w:sz w:val="20"/>
          <w:szCs w:val="20"/>
        </w:rPr>
      </w:pPr>
    </w:p>
    <w:p w14:paraId="6040914D" w14:textId="77777777" w:rsidR="003949C4" w:rsidRDefault="003949C4" w:rsidP="00C443A4">
      <w:pPr>
        <w:pStyle w:val="Default"/>
        <w:widowControl w:val="0"/>
        <w:contextualSpacing/>
        <w:jc w:val="center"/>
        <w:rPr>
          <w:bCs/>
          <w:sz w:val="20"/>
          <w:szCs w:val="20"/>
        </w:rPr>
      </w:pPr>
    </w:p>
    <w:p w14:paraId="281321E6" w14:textId="77777777" w:rsidR="003949C4" w:rsidRDefault="003949C4" w:rsidP="00C443A4">
      <w:pPr>
        <w:pStyle w:val="Default"/>
        <w:widowControl w:val="0"/>
        <w:contextualSpacing/>
        <w:jc w:val="center"/>
        <w:rPr>
          <w:bCs/>
          <w:sz w:val="20"/>
          <w:szCs w:val="20"/>
        </w:rPr>
      </w:pPr>
    </w:p>
    <w:p w14:paraId="321C9F42" w14:textId="77777777" w:rsidR="003949C4" w:rsidRDefault="003949C4" w:rsidP="00C443A4">
      <w:pPr>
        <w:pStyle w:val="Default"/>
        <w:widowControl w:val="0"/>
        <w:contextualSpacing/>
        <w:jc w:val="center"/>
        <w:rPr>
          <w:bCs/>
          <w:sz w:val="20"/>
          <w:szCs w:val="20"/>
        </w:rPr>
      </w:pPr>
    </w:p>
    <w:p w14:paraId="0F167DE6" w14:textId="77777777" w:rsidR="003949C4" w:rsidRDefault="003949C4" w:rsidP="00C443A4">
      <w:pPr>
        <w:pStyle w:val="Default"/>
        <w:widowControl w:val="0"/>
        <w:contextualSpacing/>
        <w:jc w:val="center"/>
        <w:rPr>
          <w:bCs/>
          <w:sz w:val="20"/>
          <w:szCs w:val="20"/>
        </w:rPr>
      </w:pPr>
    </w:p>
    <w:p w14:paraId="6CE89424" w14:textId="77777777" w:rsidR="003949C4" w:rsidRDefault="003949C4" w:rsidP="00C443A4">
      <w:pPr>
        <w:pStyle w:val="Default"/>
        <w:widowControl w:val="0"/>
        <w:contextualSpacing/>
        <w:jc w:val="center"/>
        <w:rPr>
          <w:bCs/>
          <w:sz w:val="20"/>
          <w:szCs w:val="20"/>
        </w:rPr>
      </w:pPr>
    </w:p>
    <w:p w14:paraId="51EA47FF" w14:textId="77777777" w:rsidR="003949C4" w:rsidRPr="00C13C61" w:rsidRDefault="003949C4" w:rsidP="00C443A4">
      <w:pPr>
        <w:pStyle w:val="Default"/>
        <w:widowControl w:val="0"/>
        <w:contextualSpacing/>
        <w:jc w:val="center"/>
        <w:rPr>
          <w:bCs/>
          <w:sz w:val="20"/>
          <w:szCs w:val="20"/>
        </w:rPr>
      </w:pPr>
      <w:r w:rsidRPr="00C13C61">
        <w:rPr>
          <w:bCs/>
          <w:sz w:val="20"/>
          <w:szCs w:val="20"/>
        </w:rPr>
        <w:t>г. Москва</w:t>
      </w:r>
    </w:p>
    <w:p w14:paraId="4188CD4E" w14:textId="3065E20F" w:rsidR="00CD2501" w:rsidRPr="00D00E7F" w:rsidRDefault="003949C4" w:rsidP="00C443A4">
      <w:pPr>
        <w:pStyle w:val="Default"/>
        <w:widowControl w:val="0"/>
        <w:contextualSpacing/>
        <w:jc w:val="center"/>
        <w:rPr>
          <w:sz w:val="20"/>
          <w:szCs w:val="20"/>
        </w:rPr>
      </w:pPr>
      <w:r w:rsidRPr="00C13C61">
        <w:rPr>
          <w:bCs/>
          <w:sz w:val="20"/>
          <w:szCs w:val="20"/>
        </w:rPr>
        <w:t>202</w:t>
      </w:r>
      <w:r w:rsidR="00D12E22">
        <w:rPr>
          <w:bCs/>
          <w:sz w:val="20"/>
          <w:szCs w:val="20"/>
        </w:rPr>
        <w:t>6</w:t>
      </w:r>
      <w:r w:rsidRPr="00C13C61">
        <w:rPr>
          <w:bCs/>
          <w:sz w:val="20"/>
          <w:szCs w:val="20"/>
        </w:rPr>
        <w:t xml:space="preserve"> г.</w:t>
      </w:r>
      <w:r w:rsidRPr="00C13C61">
        <w:rPr>
          <w:sz w:val="20"/>
          <w:szCs w:val="20"/>
        </w:rPr>
        <w:br w:type="page"/>
      </w:r>
    </w:p>
    <w:p w14:paraId="21B239D7" w14:textId="5B21D9D7" w:rsidR="00421681" w:rsidRPr="005B0842" w:rsidRDefault="00421681" w:rsidP="00C443A4">
      <w:pPr>
        <w:pStyle w:val="Default"/>
        <w:ind w:firstLine="709"/>
        <w:contextualSpacing/>
        <w:jc w:val="center"/>
        <w:outlineLvl w:val="1"/>
        <w:rPr>
          <w:b/>
          <w:bCs/>
          <w:sz w:val="20"/>
          <w:szCs w:val="20"/>
        </w:rPr>
      </w:pPr>
      <w:bookmarkStart w:id="0" w:name="_Toc2768460"/>
      <w:r w:rsidRPr="005B0842">
        <w:rPr>
          <w:b/>
          <w:bCs/>
          <w:sz w:val="20"/>
          <w:szCs w:val="20"/>
        </w:rPr>
        <w:lastRenderedPageBreak/>
        <w:t xml:space="preserve">РАЗДЕЛ </w:t>
      </w:r>
      <w:r w:rsidR="00661BE2">
        <w:rPr>
          <w:b/>
          <w:bCs/>
          <w:sz w:val="20"/>
          <w:szCs w:val="20"/>
        </w:rPr>
        <w:t>1</w:t>
      </w:r>
      <w:r w:rsidRPr="005B0842">
        <w:rPr>
          <w:b/>
          <w:bCs/>
          <w:sz w:val="20"/>
          <w:szCs w:val="20"/>
        </w:rPr>
        <w:t>. ТЕРМИНЫ И ОПРЕДЕЛЕНИЯ</w:t>
      </w:r>
      <w:bookmarkEnd w:id="0"/>
    </w:p>
    <w:p w14:paraId="21B239D8" w14:textId="77777777" w:rsidR="00421681" w:rsidRPr="005B0842" w:rsidRDefault="00421681" w:rsidP="00C443A4">
      <w:pPr>
        <w:pStyle w:val="Default"/>
        <w:contextualSpacing/>
        <w:jc w:val="center"/>
        <w:rPr>
          <w:sz w:val="20"/>
          <w:szCs w:val="20"/>
        </w:rPr>
      </w:pPr>
    </w:p>
    <w:p w14:paraId="40838281" w14:textId="69F5FAEB" w:rsidR="00CD2501" w:rsidRDefault="00945A3A" w:rsidP="00C443A4">
      <w:pPr>
        <w:ind w:firstLine="709"/>
        <w:contextualSpacing/>
        <w:jc w:val="both"/>
        <w:rPr>
          <w:sz w:val="20"/>
          <w:szCs w:val="20"/>
        </w:rPr>
      </w:pPr>
      <w:r w:rsidRPr="005B0842">
        <w:rPr>
          <w:b/>
          <w:sz w:val="20"/>
          <w:szCs w:val="20"/>
          <w:lang w:eastAsia="zh-CN"/>
        </w:rPr>
        <w:t xml:space="preserve">Аукцион </w:t>
      </w:r>
      <w:r w:rsidR="00CD2501">
        <w:rPr>
          <w:b/>
          <w:sz w:val="20"/>
          <w:szCs w:val="20"/>
          <w:lang w:eastAsia="zh-CN"/>
        </w:rPr>
        <w:t xml:space="preserve">в электронной форме, </w:t>
      </w:r>
      <w:r w:rsidR="00B90767">
        <w:rPr>
          <w:b/>
          <w:sz w:val="20"/>
          <w:szCs w:val="20"/>
          <w:lang w:eastAsia="zh-CN"/>
        </w:rPr>
        <w:t xml:space="preserve">участниками </w:t>
      </w:r>
      <w:r w:rsidR="00CD2501">
        <w:rPr>
          <w:b/>
          <w:sz w:val="20"/>
          <w:szCs w:val="20"/>
          <w:lang w:eastAsia="zh-CN"/>
        </w:rPr>
        <w:t>которого могут быть только субъекты малого и среднего предпринимательства</w:t>
      </w:r>
      <w:r w:rsidR="000A7654">
        <w:rPr>
          <w:b/>
          <w:sz w:val="20"/>
          <w:szCs w:val="20"/>
          <w:lang w:eastAsia="zh-CN"/>
        </w:rPr>
        <w:t xml:space="preserve"> (далее – аукцион, закупка)</w:t>
      </w:r>
      <w:r w:rsidR="00CD2501">
        <w:rPr>
          <w:b/>
          <w:sz w:val="20"/>
          <w:szCs w:val="20"/>
          <w:lang w:eastAsia="zh-CN"/>
        </w:rPr>
        <w:t xml:space="preserve"> </w:t>
      </w:r>
      <w:r w:rsidR="00CD2501" w:rsidRPr="00EC0BEC">
        <w:rPr>
          <w:iCs/>
          <w:sz w:val="20"/>
          <w:szCs w:val="20"/>
          <w:lang w:eastAsia="zh-CN"/>
        </w:rPr>
        <w:t>–</w:t>
      </w:r>
      <w:r w:rsidR="00D710FC" w:rsidRPr="00EC0BEC">
        <w:rPr>
          <w:iCs/>
          <w:sz w:val="20"/>
          <w:szCs w:val="20"/>
          <w:lang w:eastAsia="zh-CN"/>
        </w:rPr>
        <w:t xml:space="preserve"> </w:t>
      </w:r>
      <w:r w:rsidR="00CD2501" w:rsidRPr="00CD2501">
        <w:rPr>
          <w:sz w:val="20"/>
          <w:szCs w:val="20"/>
        </w:rPr>
        <w:t>форма торгов, при которой победителем аукциона, с которым заключается договор, признается лицо, заявка которого соответствует требованиям, установленным документацией о закупке, и которое предложило наиболее низкую цену договора путём снижения начальной (максимальной) цены договора, указанной в извещении о проведении аукциона, на установленную в документации о закупке величину («шаг аукциона»). В случае, если при проведении аукциона цена договора снижена до нуля, аукцион проводится на право заключить договор. В этом случае победителем аукциона признается лицо, заявка которого соответствует требованиям, установленным документацией о закупке, и которое предложило наиболее высокую цену за право заключить договор.</w:t>
      </w:r>
    </w:p>
    <w:p w14:paraId="3127D737" w14:textId="6A184BB1" w:rsidR="00714B74" w:rsidRDefault="00714B74" w:rsidP="00C443A4">
      <w:pPr>
        <w:ind w:firstLine="709"/>
        <w:contextualSpacing/>
        <w:jc w:val="both"/>
        <w:rPr>
          <w:sz w:val="20"/>
          <w:szCs w:val="20"/>
        </w:rPr>
      </w:pPr>
      <w:r w:rsidRPr="005B0842">
        <w:rPr>
          <w:b/>
          <w:bCs/>
          <w:sz w:val="20"/>
          <w:szCs w:val="20"/>
        </w:rPr>
        <w:t>Документация о закупке</w:t>
      </w:r>
      <w:r w:rsidR="00BD300D">
        <w:rPr>
          <w:b/>
          <w:bCs/>
          <w:sz w:val="20"/>
          <w:szCs w:val="20"/>
        </w:rPr>
        <w:t xml:space="preserve"> </w:t>
      </w:r>
      <w:r w:rsidR="00BD300D" w:rsidRPr="00BD300D">
        <w:rPr>
          <w:b/>
          <w:bCs/>
          <w:sz w:val="20"/>
          <w:szCs w:val="20"/>
        </w:rPr>
        <w:t xml:space="preserve">(далее – </w:t>
      </w:r>
      <w:r w:rsidR="00BD300D">
        <w:rPr>
          <w:b/>
          <w:bCs/>
          <w:sz w:val="20"/>
          <w:szCs w:val="20"/>
        </w:rPr>
        <w:t>документация</w:t>
      </w:r>
      <w:r w:rsidR="00BD300D" w:rsidRPr="00BD300D">
        <w:rPr>
          <w:b/>
          <w:bCs/>
          <w:sz w:val="20"/>
          <w:szCs w:val="20"/>
        </w:rPr>
        <w:t>)</w:t>
      </w:r>
      <w:r w:rsidRPr="005B0842">
        <w:rPr>
          <w:b/>
          <w:bCs/>
          <w:sz w:val="20"/>
          <w:szCs w:val="20"/>
        </w:rPr>
        <w:t> </w:t>
      </w:r>
      <w:r w:rsidRPr="005B0842">
        <w:rPr>
          <w:sz w:val="20"/>
          <w:szCs w:val="20"/>
        </w:rPr>
        <w:t>– </w:t>
      </w:r>
      <w:r w:rsidR="00EE07FC" w:rsidRPr="00EE07FC">
        <w:rPr>
          <w:sz w:val="20"/>
          <w:szCs w:val="20"/>
        </w:rPr>
        <w:t>комплект документов, содержащий всю необходимую информацию о конкурентной закупке (включает в себя проект договора) установленные Федеральным законом от 18.07.2011 года № 223-ФЗ «О закупках товаров, работ, услуг отдельными видами юридических лиц»</w:t>
      </w:r>
      <w:r w:rsidR="00B66CD1">
        <w:rPr>
          <w:sz w:val="20"/>
          <w:szCs w:val="20"/>
        </w:rPr>
        <w:t xml:space="preserve"> (далее – Закон № 223</w:t>
      </w:r>
      <w:r w:rsidR="0090030D">
        <w:rPr>
          <w:sz w:val="20"/>
          <w:szCs w:val="20"/>
        </w:rPr>
        <w:t>-ФЗ</w:t>
      </w:r>
      <w:r w:rsidR="00B66CD1">
        <w:rPr>
          <w:sz w:val="20"/>
          <w:szCs w:val="20"/>
        </w:rPr>
        <w:t>)</w:t>
      </w:r>
      <w:r w:rsidR="00EE07FC" w:rsidRPr="00EE07FC">
        <w:rPr>
          <w:sz w:val="20"/>
          <w:szCs w:val="20"/>
        </w:rPr>
        <w:t xml:space="preserve"> и Положением о закупке сведения о запросе предложений в электронной форме и размещенная на Официальном сайте</w:t>
      </w:r>
      <w:r>
        <w:rPr>
          <w:sz w:val="20"/>
          <w:szCs w:val="20"/>
        </w:rPr>
        <w:t>.</w:t>
      </w:r>
    </w:p>
    <w:p w14:paraId="1DF5D461" w14:textId="57E6EF76" w:rsidR="00714B74" w:rsidRPr="00714B74" w:rsidRDefault="00714B74" w:rsidP="00C443A4">
      <w:pPr>
        <w:widowControl w:val="0"/>
        <w:ind w:firstLine="567"/>
        <w:contextualSpacing/>
        <w:jc w:val="both"/>
        <w:rPr>
          <w:rStyle w:val="40"/>
          <w:b w:val="0"/>
          <w:i w:val="0"/>
          <w:sz w:val="20"/>
          <w:szCs w:val="20"/>
        </w:rPr>
      </w:pPr>
      <w:r w:rsidRPr="005B0842">
        <w:rPr>
          <w:b/>
          <w:sz w:val="20"/>
          <w:szCs w:val="20"/>
        </w:rPr>
        <w:t>Единая информационная система</w:t>
      </w:r>
      <w:r w:rsidRPr="005B0842">
        <w:rPr>
          <w:sz w:val="20"/>
          <w:szCs w:val="20"/>
        </w:rPr>
        <w:t xml:space="preserve"> </w:t>
      </w:r>
      <w:r w:rsidR="0063438C" w:rsidRPr="0063438C">
        <w:rPr>
          <w:b/>
          <w:bCs/>
          <w:sz w:val="20"/>
          <w:szCs w:val="20"/>
        </w:rPr>
        <w:t>(далее – ЕИС)</w:t>
      </w:r>
      <w:r w:rsidR="0063438C">
        <w:rPr>
          <w:sz w:val="20"/>
          <w:szCs w:val="20"/>
        </w:rPr>
        <w:t xml:space="preserve"> </w:t>
      </w:r>
      <w:r w:rsidRPr="005B0842">
        <w:rPr>
          <w:sz w:val="20"/>
          <w:szCs w:val="20"/>
        </w:rPr>
        <w:t>– официальный сайт Единой информационной системы в сфере закупок в информационно-телекоммуникационной сети «Интернет», содержащий информацию о проводимых закупках товаров, работ, услуг в открытом доступе (</w:t>
      </w:r>
      <w:hyperlink r:id="rId8" w:history="1">
        <w:r w:rsidRPr="00B96A54">
          <w:rPr>
            <w:rStyle w:val="a8"/>
            <w:sz w:val="20"/>
            <w:szCs w:val="20"/>
          </w:rPr>
          <w:t>http://www.zakupki.gov.ru</w:t>
        </w:r>
      </w:hyperlink>
      <w:r w:rsidRPr="005B0842">
        <w:rPr>
          <w:sz w:val="20"/>
          <w:szCs w:val="20"/>
        </w:rPr>
        <w:t>).</w:t>
      </w:r>
    </w:p>
    <w:p w14:paraId="77A10366" w14:textId="35160C8B" w:rsidR="004568A7" w:rsidRDefault="00421681" w:rsidP="00C443A4">
      <w:pPr>
        <w:ind w:firstLine="567"/>
        <w:contextualSpacing/>
        <w:jc w:val="both"/>
        <w:rPr>
          <w:sz w:val="20"/>
          <w:szCs w:val="20"/>
        </w:rPr>
      </w:pPr>
      <w:r w:rsidRPr="005B0842">
        <w:rPr>
          <w:rStyle w:val="40"/>
          <w:i w:val="0"/>
          <w:sz w:val="20"/>
          <w:szCs w:val="20"/>
        </w:rPr>
        <w:t>Заказчик</w:t>
      </w:r>
      <w:r w:rsidRPr="005B0842">
        <w:rPr>
          <w:rStyle w:val="40"/>
          <w:b w:val="0"/>
          <w:i w:val="0"/>
          <w:sz w:val="20"/>
          <w:szCs w:val="20"/>
        </w:rPr>
        <w:t> – </w:t>
      </w:r>
      <w:r w:rsidR="00AD4F25" w:rsidRPr="005B0842">
        <w:rPr>
          <w:rStyle w:val="40"/>
          <w:b w:val="0"/>
          <w:i w:val="0"/>
          <w:sz w:val="20"/>
          <w:szCs w:val="20"/>
        </w:rPr>
        <w:t>юридическое лицо</w:t>
      </w:r>
      <w:r w:rsidRPr="005B0842">
        <w:rPr>
          <w:rStyle w:val="40"/>
          <w:b w:val="0"/>
          <w:i w:val="0"/>
          <w:sz w:val="20"/>
          <w:szCs w:val="20"/>
        </w:rPr>
        <w:t>, указанн</w:t>
      </w:r>
      <w:r w:rsidR="00314329">
        <w:rPr>
          <w:rStyle w:val="40"/>
          <w:b w:val="0"/>
          <w:i w:val="0"/>
          <w:sz w:val="20"/>
          <w:szCs w:val="20"/>
        </w:rPr>
        <w:t>ое</w:t>
      </w:r>
      <w:r w:rsidRPr="005B0842">
        <w:rPr>
          <w:rStyle w:val="40"/>
          <w:b w:val="0"/>
          <w:i w:val="0"/>
          <w:sz w:val="20"/>
          <w:szCs w:val="20"/>
        </w:rPr>
        <w:t xml:space="preserve"> в п</w:t>
      </w:r>
      <w:r w:rsidR="00E55698">
        <w:rPr>
          <w:rStyle w:val="40"/>
          <w:b w:val="0"/>
          <w:i w:val="0"/>
          <w:sz w:val="20"/>
          <w:szCs w:val="20"/>
        </w:rPr>
        <w:t>.</w:t>
      </w:r>
      <w:r w:rsidRPr="005B0842">
        <w:rPr>
          <w:rStyle w:val="40"/>
          <w:b w:val="0"/>
          <w:i w:val="0"/>
          <w:sz w:val="20"/>
          <w:szCs w:val="20"/>
        </w:rPr>
        <w:t xml:space="preserve"> 1 </w:t>
      </w:r>
      <w:r w:rsidR="0047246F">
        <w:rPr>
          <w:rStyle w:val="40"/>
          <w:b w:val="0"/>
          <w:i w:val="0"/>
          <w:sz w:val="20"/>
          <w:szCs w:val="20"/>
        </w:rPr>
        <w:t>разд.</w:t>
      </w:r>
      <w:r w:rsidRPr="005B0842">
        <w:rPr>
          <w:rStyle w:val="40"/>
          <w:b w:val="0"/>
          <w:i w:val="0"/>
          <w:sz w:val="20"/>
          <w:szCs w:val="20"/>
        </w:rPr>
        <w:t> </w:t>
      </w:r>
      <w:r w:rsidR="004568A7">
        <w:rPr>
          <w:rStyle w:val="40"/>
          <w:b w:val="0"/>
          <w:i w:val="0"/>
          <w:sz w:val="20"/>
          <w:szCs w:val="20"/>
        </w:rPr>
        <w:t>2</w:t>
      </w:r>
      <w:r w:rsidRPr="005B0842">
        <w:rPr>
          <w:rStyle w:val="40"/>
          <w:b w:val="0"/>
          <w:i w:val="0"/>
          <w:sz w:val="20"/>
          <w:szCs w:val="20"/>
        </w:rPr>
        <w:t xml:space="preserve"> настоящей документации</w:t>
      </w:r>
      <w:r w:rsidR="00945A3A" w:rsidRPr="005B0842">
        <w:rPr>
          <w:rStyle w:val="40"/>
          <w:b w:val="0"/>
          <w:i w:val="0"/>
          <w:sz w:val="20"/>
          <w:szCs w:val="20"/>
        </w:rPr>
        <w:t xml:space="preserve"> по проведению аукциона</w:t>
      </w:r>
      <w:r w:rsidRPr="005B0842">
        <w:rPr>
          <w:sz w:val="20"/>
          <w:szCs w:val="20"/>
        </w:rPr>
        <w:t>.</w:t>
      </w:r>
    </w:p>
    <w:p w14:paraId="342E5B02" w14:textId="576B8D76" w:rsidR="00F94EF3" w:rsidRDefault="00F94EF3" w:rsidP="00C443A4">
      <w:pPr>
        <w:ind w:firstLine="567"/>
        <w:contextualSpacing/>
        <w:jc w:val="both"/>
        <w:rPr>
          <w:sz w:val="20"/>
          <w:szCs w:val="20"/>
        </w:rPr>
      </w:pPr>
      <w:r>
        <w:rPr>
          <w:rStyle w:val="40"/>
          <w:i w:val="0"/>
          <w:iCs/>
          <w:sz w:val="20"/>
        </w:rPr>
        <w:t>З</w:t>
      </w:r>
      <w:r w:rsidRPr="00F94EF3">
        <w:rPr>
          <w:rStyle w:val="40"/>
          <w:i w:val="0"/>
          <w:iCs/>
          <w:sz w:val="20"/>
        </w:rPr>
        <w:t>акупка (процедура закупки)</w:t>
      </w:r>
      <w:r w:rsidRPr="00F94EF3">
        <w:rPr>
          <w:sz w:val="20"/>
          <w:szCs w:val="20"/>
        </w:rPr>
        <w:t xml:space="preserve"> - последовательность действий, осуществляемых в соответствии с Положением</w:t>
      </w:r>
      <w:r w:rsidR="005248C4">
        <w:rPr>
          <w:sz w:val="20"/>
          <w:szCs w:val="20"/>
        </w:rPr>
        <w:t xml:space="preserve"> о закупке</w:t>
      </w:r>
      <w:r w:rsidRPr="00F94EF3">
        <w:rPr>
          <w:sz w:val="20"/>
          <w:szCs w:val="20"/>
        </w:rPr>
        <w:t>, извещением, документацией о закупке с целью заключения договора между Заказчиком и поставщиком (подрядчиком, исполнителем) для удовлетворения потребности Заказчика в товарах (работах, услугах)</w:t>
      </w:r>
    </w:p>
    <w:p w14:paraId="505B8F43" w14:textId="579E02C7" w:rsidR="00EE07FC" w:rsidRPr="00EE07FC" w:rsidRDefault="00EE07FC" w:rsidP="00C443A4">
      <w:pPr>
        <w:ind w:firstLine="567"/>
        <w:contextualSpacing/>
        <w:jc w:val="both"/>
        <w:rPr>
          <w:sz w:val="20"/>
          <w:szCs w:val="20"/>
        </w:rPr>
      </w:pPr>
      <w:r w:rsidRPr="00EE07FC">
        <w:rPr>
          <w:b/>
          <w:sz w:val="20"/>
          <w:szCs w:val="20"/>
        </w:rPr>
        <w:t>Заявка на участие в закупке </w:t>
      </w:r>
      <w:r w:rsidRPr="00EE07FC">
        <w:rPr>
          <w:sz w:val="20"/>
          <w:szCs w:val="20"/>
        </w:rPr>
        <w:t xml:space="preserve">– подготовленный </w:t>
      </w:r>
      <w:r w:rsidR="00F36610">
        <w:rPr>
          <w:sz w:val="20"/>
          <w:szCs w:val="20"/>
        </w:rPr>
        <w:t>Участник</w:t>
      </w:r>
      <w:r w:rsidRPr="00EE07FC">
        <w:rPr>
          <w:sz w:val="20"/>
          <w:szCs w:val="20"/>
        </w:rPr>
        <w:t>ом закупки комплект документов, содержащий предложение заключить договор на определенных условиях и иные сведения/документы, оформленный в соответствии с формой и предоставленный в порядке, установленном в документации о закупке.</w:t>
      </w:r>
    </w:p>
    <w:p w14:paraId="5BF20336" w14:textId="7B6D7491" w:rsidR="00EE07FC" w:rsidRDefault="00EE07FC" w:rsidP="00C443A4">
      <w:pPr>
        <w:ind w:firstLine="567"/>
        <w:contextualSpacing/>
        <w:jc w:val="both"/>
        <w:rPr>
          <w:sz w:val="20"/>
          <w:szCs w:val="20"/>
        </w:rPr>
      </w:pPr>
      <w:r w:rsidRPr="00EE07FC">
        <w:rPr>
          <w:b/>
          <w:sz w:val="20"/>
          <w:szCs w:val="20"/>
        </w:rPr>
        <w:t xml:space="preserve">Комиссия по осуществлению закупок (закупочная комиссия) </w:t>
      </w:r>
      <w:r w:rsidRPr="00EE07FC">
        <w:rPr>
          <w:bCs/>
          <w:sz w:val="20"/>
          <w:szCs w:val="20"/>
        </w:rPr>
        <w:t>– координационный орган АО «Росгазификация» или координационный орган присоединившихся к настоящему Положению, в установленном законодательством Российской Федерации порядке, юридических лиц, или Организатора закупки, принимающий решения при осуществлении закупочной деятельности в рамках компетенции, определенной локальными нормативными и распорядительными документами, договором между Заказчиком и Организатором закупки</w:t>
      </w:r>
      <w:r w:rsidRPr="00EE07FC">
        <w:rPr>
          <w:sz w:val="20"/>
          <w:szCs w:val="20"/>
        </w:rPr>
        <w:t>.</w:t>
      </w:r>
    </w:p>
    <w:p w14:paraId="311DC614" w14:textId="4241B9E4" w:rsidR="007F4303" w:rsidRPr="00EE07FC" w:rsidRDefault="007F4303" w:rsidP="00C443A4">
      <w:pPr>
        <w:ind w:firstLine="567"/>
        <w:contextualSpacing/>
        <w:jc w:val="both"/>
        <w:rPr>
          <w:sz w:val="20"/>
          <w:szCs w:val="20"/>
        </w:rPr>
      </w:pPr>
      <w:r w:rsidRPr="007F4303">
        <w:rPr>
          <w:b/>
          <w:bCs/>
          <w:sz w:val="20"/>
          <w:szCs w:val="20"/>
        </w:rPr>
        <w:t xml:space="preserve">Критерий </w:t>
      </w:r>
      <w:r>
        <w:rPr>
          <w:b/>
          <w:bCs/>
          <w:sz w:val="20"/>
          <w:szCs w:val="20"/>
        </w:rPr>
        <w:t>о</w:t>
      </w:r>
      <w:r w:rsidRPr="007F4303">
        <w:rPr>
          <w:b/>
          <w:bCs/>
          <w:sz w:val="20"/>
          <w:szCs w:val="20"/>
        </w:rPr>
        <w:t>ценки</w:t>
      </w:r>
      <w:r w:rsidRPr="007F4303">
        <w:rPr>
          <w:sz w:val="20"/>
          <w:szCs w:val="20"/>
        </w:rPr>
        <w:t xml:space="preserve"> - признак, определяющий предпочтительность заявки </w:t>
      </w:r>
      <w:r w:rsidR="00F36610">
        <w:rPr>
          <w:sz w:val="20"/>
          <w:szCs w:val="20"/>
        </w:rPr>
        <w:t>Участник</w:t>
      </w:r>
      <w:r w:rsidRPr="007F4303">
        <w:rPr>
          <w:sz w:val="20"/>
          <w:szCs w:val="20"/>
        </w:rPr>
        <w:t>а закупки</w:t>
      </w:r>
    </w:p>
    <w:p w14:paraId="7FB75519" w14:textId="3C2065A7" w:rsidR="00EE07FC" w:rsidRDefault="00EE07FC" w:rsidP="00C443A4">
      <w:pPr>
        <w:ind w:firstLine="567"/>
        <w:contextualSpacing/>
        <w:jc w:val="both"/>
        <w:rPr>
          <w:sz w:val="20"/>
          <w:szCs w:val="20"/>
        </w:rPr>
      </w:pPr>
      <w:r w:rsidRPr="00EE07FC">
        <w:rPr>
          <w:b/>
          <w:sz w:val="20"/>
          <w:szCs w:val="20"/>
        </w:rPr>
        <w:t>Лот</w:t>
      </w:r>
      <w:r w:rsidRPr="00EE07FC">
        <w:rPr>
          <w:i/>
          <w:sz w:val="20"/>
          <w:szCs w:val="20"/>
        </w:rPr>
        <w:t xml:space="preserve"> – </w:t>
      </w:r>
      <w:r w:rsidR="007F4303" w:rsidRPr="007F4303">
        <w:rPr>
          <w:sz w:val="20"/>
          <w:szCs w:val="20"/>
        </w:rPr>
        <w:t>потребность в товарах, работах, услугах, обладающих общими признаками и явно обособленная в документации о закупке</w:t>
      </w:r>
      <w:r w:rsidRPr="00EE07FC">
        <w:rPr>
          <w:sz w:val="20"/>
          <w:szCs w:val="20"/>
        </w:rPr>
        <w:t>.</w:t>
      </w:r>
    </w:p>
    <w:p w14:paraId="41E899E6" w14:textId="7A7316DC" w:rsidR="007F4303" w:rsidRPr="00EE07FC" w:rsidRDefault="007F4303" w:rsidP="00C443A4">
      <w:pPr>
        <w:ind w:firstLine="567"/>
        <w:contextualSpacing/>
        <w:jc w:val="both"/>
        <w:rPr>
          <w:sz w:val="20"/>
          <w:szCs w:val="20"/>
        </w:rPr>
      </w:pPr>
      <w:proofErr w:type="spellStart"/>
      <w:r>
        <w:rPr>
          <w:b/>
          <w:bCs/>
          <w:sz w:val="20"/>
          <w:szCs w:val="20"/>
        </w:rPr>
        <w:t>М</w:t>
      </w:r>
      <w:r w:rsidRPr="007F4303">
        <w:rPr>
          <w:b/>
          <w:bCs/>
          <w:sz w:val="20"/>
          <w:szCs w:val="20"/>
        </w:rPr>
        <w:t>ноголотовая</w:t>
      </w:r>
      <w:proofErr w:type="spellEnd"/>
      <w:r w:rsidRPr="007F4303">
        <w:rPr>
          <w:b/>
          <w:bCs/>
          <w:sz w:val="20"/>
          <w:szCs w:val="20"/>
        </w:rPr>
        <w:t xml:space="preserve"> процедура закупки</w:t>
      </w:r>
      <w:r w:rsidRPr="007F4303">
        <w:rPr>
          <w:sz w:val="20"/>
          <w:szCs w:val="20"/>
        </w:rPr>
        <w:t xml:space="preserve"> - процедура закупки, в рамках которой объем закупаемых товаров, работ, услуг распределен на несколько лотов</w:t>
      </w:r>
    </w:p>
    <w:p w14:paraId="2F4073E8" w14:textId="75226021" w:rsidR="00EE07FC" w:rsidRDefault="00EE07FC" w:rsidP="00C443A4">
      <w:pPr>
        <w:ind w:firstLine="567"/>
        <w:contextualSpacing/>
        <w:jc w:val="both"/>
        <w:rPr>
          <w:sz w:val="20"/>
          <w:szCs w:val="20"/>
        </w:rPr>
      </w:pPr>
      <w:bookmarkStart w:id="1" w:name="_Hlk187666277"/>
      <w:r w:rsidRPr="00EE07FC">
        <w:rPr>
          <w:b/>
          <w:sz w:val="20"/>
          <w:szCs w:val="20"/>
        </w:rPr>
        <w:t>Начальная (максимальная) цена договора (лота)</w:t>
      </w:r>
      <w:r w:rsidRPr="00EE07FC">
        <w:rPr>
          <w:sz w:val="20"/>
          <w:szCs w:val="20"/>
        </w:rPr>
        <w:t xml:space="preserve"> </w:t>
      </w:r>
      <w:r w:rsidRPr="00C52909">
        <w:rPr>
          <w:b/>
          <w:bCs/>
          <w:iCs/>
          <w:sz w:val="20"/>
          <w:szCs w:val="20"/>
        </w:rPr>
        <w:t>(далее – НМЦ</w:t>
      </w:r>
      <w:r w:rsidR="00C52909">
        <w:rPr>
          <w:b/>
          <w:bCs/>
          <w:iCs/>
          <w:sz w:val="20"/>
          <w:szCs w:val="20"/>
        </w:rPr>
        <w:t>Д</w:t>
      </w:r>
      <w:r w:rsidRPr="00C52909">
        <w:rPr>
          <w:b/>
          <w:bCs/>
          <w:iCs/>
          <w:sz w:val="20"/>
          <w:szCs w:val="20"/>
        </w:rPr>
        <w:t>)</w:t>
      </w:r>
      <w:r w:rsidRPr="00EE07FC">
        <w:rPr>
          <w:sz w:val="20"/>
          <w:szCs w:val="20"/>
        </w:rPr>
        <w:t xml:space="preserve"> - предельно допустимая цена товаров, работ, услуг, являющихся предметом закупки, определенная Заказчиком для конкурентных процедур и определяемая в Разделе 2 «Информационная карта» настоящей документации.</w:t>
      </w:r>
    </w:p>
    <w:p w14:paraId="38884797" w14:textId="7578EC91" w:rsidR="00EE07FC" w:rsidRDefault="00EE07FC" w:rsidP="00C443A4">
      <w:pPr>
        <w:ind w:firstLine="567"/>
        <w:contextualSpacing/>
        <w:jc w:val="both"/>
        <w:rPr>
          <w:sz w:val="20"/>
          <w:szCs w:val="20"/>
        </w:rPr>
      </w:pPr>
      <w:bookmarkStart w:id="2" w:name="_Hlk187666291"/>
      <w:r w:rsidRPr="00EE07FC">
        <w:rPr>
          <w:b/>
          <w:sz w:val="20"/>
          <w:szCs w:val="20"/>
        </w:rPr>
        <w:t>Оператор электронной площадки</w:t>
      </w:r>
      <w:r w:rsidRPr="00EE07FC">
        <w:rPr>
          <w:sz w:val="20"/>
          <w:szCs w:val="20"/>
        </w:rPr>
        <w:t xml:space="preserve"> – являющееся коммерческой организацией юридическое лицо, созданное в соответствии с законодательством Российской Федерации в организационно-правовой форме общества с ограниченной ответственностью или непубличного акционерного общества, в уставном капитале которых доля иностранных граждан, лиц без гражданства, иностранных юридических лиц либо количество голосующих акций, которыми владеют указанные граждане и лица, составляет не более чем двадцать пять процентов, владеющее электронной площадкой, в том числе необходимыми для ее функционирования оборудованием и программно-техническими средствами (далее также – программно-аппаратные средства электронной площадки), и обеспечивающее проведение закупок в электронной форме в соответствии с положениями Федерального закона от 18.07.2011 № 223-ФЗ «О закупках товаров, работ, услуг отдельными видами юридических лиц».</w:t>
      </w:r>
    </w:p>
    <w:p w14:paraId="3B186FFC" w14:textId="16592663" w:rsidR="00B57C68" w:rsidRPr="00EE07FC" w:rsidRDefault="00B57C68" w:rsidP="00C443A4">
      <w:pPr>
        <w:ind w:firstLine="567"/>
        <w:contextualSpacing/>
        <w:jc w:val="both"/>
        <w:rPr>
          <w:sz w:val="20"/>
          <w:szCs w:val="20"/>
        </w:rPr>
      </w:pPr>
      <w:r>
        <w:rPr>
          <w:b/>
          <w:bCs/>
          <w:sz w:val="20"/>
          <w:szCs w:val="20"/>
        </w:rPr>
        <w:t>О</w:t>
      </w:r>
      <w:r w:rsidRPr="00B57C68">
        <w:rPr>
          <w:b/>
          <w:bCs/>
          <w:sz w:val="20"/>
          <w:szCs w:val="20"/>
        </w:rPr>
        <w:t>ператор электронной площадки</w:t>
      </w:r>
      <w:r w:rsidRPr="00B57C68">
        <w:rPr>
          <w:sz w:val="20"/>
          <w:szCs w:val="20"/>
        </w:rPr>
        <w:t xml:space="preserve"> </w:t>
      </w:r>
      <w:r w:rsidR="00C52909" w:rsidRPr="00C52909">
        <w:rPr>
          <w:b/>
          <w:bCs/>
          <w:sz w:val="20"/>
          <w:szCs w:val="20"/>
        </w:rPr>
        <w:t>(далее – Оператор)</w:t>
      </w:r>
      <w:r w:rsidR="00C52909">
        <w:rPr>
          <w:b/>
          <w:bCs/>
          <w:sz w:val="20"/>
          <w:szCs w:val="20"/>
        </w:rPr>
        <w:t xml:space="preserve"> </w:t>
      </w:r>
      <w:r w:rsidRPr="00C52909">
        <w:rPr>
          <w:b/>
          <w:bCs/>
          <w:sz w:val="20"/>
          <w:szCs w:val="20"/>
        </w:rPr>
        <w:t>-</w:t>
      </w:r>
      <w:r w:rsidRPr="00B57C68">
        <w:rPr>
          <w:sz w:val="20"/>
          <w:szCs w:val="20"/>
        </w:rPr>
        <w:t xml:space="preserve"> являющееся коммерческой организацией юридическое лицо, созданное в соответствии с действующим законодательством Российской Федерации в организационно-правовой форме общества с ограниченной ответственностью или непубличного акционерного общества, в уставном капитале которых доля иностранных граждан, лиц без гражданства, иностранных юридических лиц либо количество голосующих акций, которыми владеют указанные граждане и лица, составляет не более чем двадцать пять процентов, владеющее электронной площадкой, в том числе необходимыми для ее функционирования оборудованием и программно-техническими средствами, и обеспечивающее проведение конкурентных закупок в электронной форме в соответствии с требованиями законодательства в области закупок</w:t>
      </w:r>
    </w:p>
    <w:bookmarkEnd w:id="1"/>
    <w:bookmarkEnd w:id="2"/>
    <w:p w14:paraId="21B239DA" w14:textId="19A2024F" w:rsidR="00421681" w:rsidRPr="005B0842" w:rsidRDefault="00B57C68" w:rsidP="00C443A4">
      <w:pPr>
        <w:ind w:firstLine="567"/>
        <w:contextualSpacing/>
        <w:jc w:val="both"/>
        <w:rPr>
          <w:sz w:val="20"/>
          <w:szCs w:val="20"/>
        </w:rPr>
      </w:pPr>
      <w:r>
        <w:rPr>
          <w:b/>
          <w:bCs/>
          <w:sz w:val="20"/>
          <w:szCs w:val="20"/>
        </w:rPr>
        <w:lastRenderedPageBreak/>
        <w:t>О</w:t>
      </w:r>
      <w:r w:rsidRPr="00B57C68">
        <w:rPr>
          <w:b/>
          <w:bCs/>
          <w:sz w:val="20"/>
          <w:szCs w:val="20"/>
        </w:rPr>
        <w:t xml:space="preserve">рганизатор закупки </w:t>
      </w:r>
      <w:r w:rsidR="00B934F6">
        <w:rPr>
          <w:b/>
          <w:bCs/>
          <w:sz w:val="20"/>
          <w:szCs w:val="20"/>
        </w:rPr>
        <w:t>(далее – Организатор)</w:t>
      </w:r>
      <w:r w:rsidRPr="00B57C68">
        <w:rPr>
          <w:b/>
          <w:bCs/>
          <w:sz w:val="20"/>
          <w:szCs w:val="20"/>
        </w:rPr>
        <w:t xml:space="preserve">- </w:t>
      </w:r>
      <w:r w:rsidRPr="00B57C68">
        <w:rPr>
          <w:sz w:val="20"/>
          <w:szCs w:val="20"/>
        </w:rPr>
        <w:t xml:space="preserve">юридическое лицо, либо привлеченное на основании гражданско-правового договора лицо, непосредственно выполняющее предусмотренные тем или иным способом закупочные процедуры и берущее на себя соответствующие обязательства перед потенциальными </w:t>
      </w:r>
      <w:r w:rsidR="00F36610">
        <w:rPr>
          <w:sz w:val="20"/>
          <w:szCs w:val="20"/>
        </w:rPr>
        <w:t>Участник</w:t>
      </w:r>
      <w:r w:rsidRPr="00B57C68">
        <w:rPr>
          <w:sz w:val="20"/>
          <w:szCs w:val="20"/>
        </w:rPr>
        <w:t>ами/</w:t>
      </w:r>
      <w:r w:rsidR="00F36610">
        <w:rPr>
          <w:sz w:val="20"/>
          <w:szCs w:val="20"/>
        </w:rPr>
        <w:t>Участник</w:t>
      </w:r>
      <w:r w:rsidRPr="00B57C68">
        <w:rPr>
          <w:sz w:val="20"/>
          <w:szCs w:val="20"/>
        </w:rPr>
        <w:t xml:space="preserve">ами закупки в предусмотренных </w:t>
      </w:r>
      <w:r w:rsidR="00B934F6">
        <w:rPr>
          <w:sz w:val="20"/>
          <w:szCs w:val="20"/>
        </w:rPr>
        <w:t>П</w:t>
      </w:r>
      <w:r w:rsidRPr="00B57C68">
        <w:rPr>
          <w:sz w:val="20"/>
          <w:szCs w:val="20"/>
        </w:rPr>
        <w:t>оложением</w:t>
      </w:r>
      <w:r w:rsidR="00B934F6">
        <w:rPr>
          <w:sz w:val="20"/>
          <w:szCs w:val="20"/>
        </w:rPr>
        <w:t xml:space="preserve"> о закупке</w:t>
      </w:r>
      <w:r w:rsidRPr="00B57C68">
        <w:rPr>
          <w:sz w:val="20"/>
          <w:szCs w:val="20"/>
        </w:rPr>
        <w:t xml:space="preserve"> случаях</w:t>
      </w:r>
      <w:r w:rsidR="004568A7" w:rsidRPr="004568A7">
        <w:rPr>
          <w:sz w:val="20"/>
          <w:szCs w:val="20"/>
        </w:rPr>
        <w:t>.</w:t>
      </w:r>
      <w:r w:rsidR="00421681" w:rsidRPr="005B0842">
        <w:rPr>
          <w:sz w:val="20"/>
          <w:szCs w:val="20"/>
        </w:rPr>
        <w:t xml:space="preserve"> </w:t>
      </w:r>
      <w:r>
        <w:rPr>
          <w:sz w:val="20"/>
          <w:szCs w:val="20"/>
        </w:rPr>
        <w:t xml:space="preserve">Сведения об Организаторе указаны в п. </w:t>
      </w:r>
      <w:r w:rsidR="00E52E9A">
        <w:rPr>
          <w:sz w:val="20"/>
          <w:szCs w:val="20"/>
        </w:rPr>
        <w:t>1</w:t>
      </w:r>
      <w:r>
        <w:rPr>
          <w:sz w:val="20"/>
          <w:szCs w:val="20"/>
        </w:rPr>
        <w:t xml:space="preserve"> </w:t>
      </w:r>
      <w:r w:rsidR="0047246F">
        <w:rPr>
          <w:sz w:val="20"/>
          <w:szCs w:val="20"/>
        </w:rPr>
        <w:t>разд.</w:t>
      </w:r>
      <w:r>
        <w:rPr>
          <w:sz w:val="20"/>
          <w:szCs w:val="20"/>
        </w:rPr>
        <w:t xml:space="preserve"> 2 настоящей документации.</w:t>
      </w:r>
    </w:p>
    <w:p w14:paraId="700A6484" w14:textId="352EBF7B" w:rsidR="00714B74" w:rsidRDefault="00714B74" w:rsidP="00C443A4">
      <w:pPr>
        <w:pStyle w:val="Default"/>
        <w:widowControl w:val="0"/>
        <w:ind w:firstLine="567"/>
        <w:contextualSpacing/>
        <w:jc w:val="both"/>
        <w:rPr>
          <w:sz w:val="20"/>
          <w:szCs w:val="20"/>
          <w:lang w:eastAsia="zh-CN"/>
        </w:rPr>
      </w:pPr>
      <w:r w:rsidRPr="005B0842">
        <w:rPr>
          <w:b/>
          <w:sz w:val="20"/>
          <w:szCs w:val="20"/>
          <w:lang w:eastAsia="zh-CN"/>
        </w:rPr>
        <w:t xml:space="preserve">Победитель </w:t>
      </w:r>
      <w:r w:rsidRPr="005B0842">
        <w:rPr>
          <w:i/>
          <w:sz w:val="20"/>
          <w:szCs w:val="20"/>
          <w:lang w:eastAsia="zh-CN"/>
        </w:rPr>
        <w:t xml:space="preserve">- </w:t>
      </w:r>
      <w:r w:rsidR="00F36610">
        <w:rPr>
          <w:iCs/>
          <w:sz w:val="20"/>
          <w:szCs w:val="20"/>
          <w:lang w:eastAsia="zh-CN"/>
        </w:rPr>
        <w:t>Участник</w:t>
      </w:r>
      <w:r w:rsidR="000F3EB5" w:rsidRPr="000F3EB5">
        <w:rPr>
          <w:iCs/>
          <w:sz w:val="20"/>
          <w:szCs w:val="20"/>
          <w:lang w:eastAsia="zh-CN"/>
        </w:rPr>
        <w:t xml:space="preserve"> состоявшейся конкурентной процедуры закупки, заявка которого признана наилучшей по критериям и в порядке, установленным в извещении, документации о закупке</w:t>
      </w:r>
      <w:r w:rsidRPr="005B0842">
        <w:rPr>
          <w:sz w:val="20"/>
          <w:szCs w:val="20"/>
          <w:lang w:eastAsia="zh-CN"/>
        </w:rPr>
        <w:t>.</w:t>
      </w:r>
    </w:p>
    <w:p w14:paraId="2951E003" w14:textId="5D69BF4E" w:rsidR="00714B74" w:rsidRDefault="00714B74" w:rsidP="00C443A4">
      <w:pPr>
        <w:pStyle w:val="Default"/>
        <w:widowControl w:val="0"/>
        <w:ind w:firstLine="567"/>
        <w:contextualSpacing/>
        <w:jc w:val="both"/>
        <w:rPr>
          <w:sz w:val="20"/>
          <w:szCs w:val="20"/>
        </w:rPr>
      </w:pPr>
      <w:r w:rsidRPr="00D00E7F">
        <w:rPr>
          <w:b/>
          <w:bCs/>
          <w:sz w:val="20"/>
          <w:szCs w:val="20"/>
        </w:rPr>
        <w:t>Положение о закупке</w:t>
      </w:r>
      <w:r w:rsidRPr="00D00E7F">
        <w:rPr>
          <w:bCs/>
          <w:sz w:val="20"/>
          <w:szCs w:val="20"/>
        </w:rPr>
        <w:t> </w:t>
      </w:r>
      <w:r w:rsidRPr="00D00E7F">
        <w:rPr>
          <w:sz w:val="20"/>
          <w:szCs w:val="20"/>
        </w:rPr>
        <w:t>– Положение о закупк</w:t>
      </w:r>
      <w:r w:rsidR="00A77453" w:rsidRPr="00D00E7F">
        <w:rPr>
          <w:sz w:val="20"/>
          <w:szCs w:val="20"/>
        </w:rPr>
        <w:t>ах</w:t>
      </w:r>
      <w:r w:rsidRPr="00D00E7F">
        <w:rPr>
          <w:sz w:val="20"/>
          <w:szCs w:val="20"/>
        </w:rPr>
        <w:t xml:space="preserve"> товаров, работ, услуг </w:t>
      </w:r>
      <w:r w:rsidR="004B2C00" w:rsidRPr="00D00E7F">
        <w:rPr>
          <w:sz w:val="20"/>
          <w:szCs w:val="20"/>
        </w:rPr>
        <w:t>АО «Росгазификация»</w:t>
      </w:r>
      <w:r w:rsidRPr="00D00E7F">
        <w:rPr>
          <w:sz w:val="20"/>
          <w:szCs w:val="20"/>
        </w:rPr>
        <w:t>, размещенное в установленном порядке в ЕИС.</w:t>
      </w:r>
    </w:p>
    <w:p w14:paraId="3CDCFC89" w14:textId="2B291857" w:rsidR="000F3EB5" w:rsidRPr="00D00E7F" w:rsidRDefault="000F3EB5" w:rsidP="00C443A4">
      <w:pPr>
        <w:pStyle w:val="Default"/>
        <w:widowControl w:val="0"/>
        <w:ind w:firstLine="567"/>
        <w:contextualSpacing/>
        <w:jc w:val="both"/>
        <w:rPr>
          <w:sz w:val="20"/>
          <w:szCs w:val="20"/>
        </w:rPr>
      </w:pPr>
      <w:r w:rsidRPr="000F3EB5">
        <w:rPr>
          <w:b/>
          <w:bCs/>
          <w:sz w:val="20"/>
          <w:szCs w:val="20"/>
        </w:rPr>
        <w:t>Протокол</w:t>
      </w:r>
      <w:r w:rsidRPr="000F3EB5">
        <w:rPr>
          <w:sz w:val="20"/>
          <w:szCs w:val="20"/>
        </w:rPr>
        <w:t xml:space="preserve"> - документ, закрепляющий решения в ходе закупки, сформированный в соответствии с порядком, установленным действующим законодательством Российской Федерации и/или локальными нормативными документами Заказчика</w:t>
      </w:r>
      <w:r>
        <w:rPr>
          <w:sz w:val="20"/>
          <w:szCs w:val="20"/>
        </w:rPr>
        <w:t>.</w:t>
      </w:r>
    </w:p>
    <w:p w14:paraId="21B239DF" w14:textId="597DD838" w:rsidR="001D507E" w:rsidRPr="005B0842" w:rsidRDefault="001D507E" w:rsidP="00C443A4">
      <w:pPr>
        <w:widowControl w:val="0"/>
        <w:ind w:firstLine="567"/>
        <w:contextualSpacing/>
        <w:jc w:val="both"/>
        <w:rPr>
          <w:sz w:val="20"/>
          <w:szCs w:val="20"/>
          <w:lang w:eastAsia="zh-CN"/>
        </w:rPr>
      </w:pPr>
      <w:bookmarkStart w:id="3" w:name="_Hlk187666319"/>
      <w:r w:rsidRPr="00D00E7F">
        <w:rPr>
          <w:b/>
          <w:sz w:val="20"/>
          <w:szCs w:val="20"/>
          <w:lang w:eastAsia="zh-CN"/>
        </w:rPr>
        <w:t>Субъекты малого и среднего предпринимательства</w:t>
      </w:r>
      <w:r w:rsidRPr="00D00E7F">
        <w:rPr>
          <w:i/>
          <w:sz w:val="20"/>
          <w:szCs w:val="20"/>
          <w:lang w:eastAsia="zh-CN"/>
        </w:rPr>
        <w:t xml:space="preserve"> - </w:t>
      </w:r>
      <w:r w:rsidR="00AD4F25" w:rsidRPr="00D00E7F">
        <w:rPr>
          <w:sz w:val="20"/>
          <w:szCs w:val="20"/>
          <w:lang w:eastAsia="zh-CN"/>
        </w:rPr>
        <w:t>хозяйствующие субъекты (юридические лица и индивидуальные предприниматели), соответствующие критериям, установленным Ф</w:t>
      </w:r>
      <w:r w:rsidR="00AD4F25" w:rsidRPr="005B0842">
        <w:rPr>
          <w:sz w:val="20"/>
          <w:szCs w:val="20"/>
          <w:lang w:eastAsia="zh-CN"/>
        </w:rPr>
        <w:t>едеральным законом от 24.07.2007 № 209-ФЗ «О развитии малого и среднего предпринимательства в Российской Федерации» и включенные в государственный реестр субъектов малого и среднего предпринимательства</w:t>
      </w:r>
      <w:r w:rsidR="000A557A">
        <w:rPr>
          <w:sz w:val="20"/>
          <w:szCs w:val="20"/>
          <w:lang w:eastAsia="zh-CN"/>
        </w:rPr>
        <w:t>, либо физические лица п</w:t>
      </w:r>
      <w:r w:rsidR="000A557A" w:rsidRPr="000A557A">
        <w:rPr>
          <w:sz w:val="20"/>
          <w:szCs w:val="20"/>
          <w:lang w:eastAsia="zh-CN"/>
        </w:rPr>
        <w:t>рименя</w:t>
      </w:r>
      <w:r w:rsidR="000A557A">
        <w:rPr>
          <w:sz w:val="20"/>
          <w:szCs w:val="20"/>
          <w:lang w:eastAsia="zh-CN"/>
        </w:rPr>
        <w:t>ющие</w:t>
      </w:r>
      <w:r w:rsidR="000A557A" w:rsidRPr="000A557A">
        <w:rPr>
          <w:sz w:val="20"/>
          <w:szCs w:val="20"/>
          <w:lang w:eastAsia="zh-CN"/>
        </w:rPr>
        <w:t xml:space="preserve"> специальный налоговый режим "Налог на профессиональный доход"</w:t>
      </w:r>
      <w:r w:rsidR="000A557A">
        <w:rPr>
          <w:sz w:val="20"/>
          <w:szCs w:val="20"/>
          <w:lang w:eastAsia="zh-CN"/>
        </w:rPr>
        <w:t xml:space="preserve"> в соответствии с требованиями </w:t>
      </w:r>
      <w:r w:rsidR="000A557A" w:rsidRPr="000A557A">
        <w:rPr>
          <w:sz w:val="20"/>
          <w:szCs w:val="20"/>
          <w:lang w:eastAsia="zh-CN"/>
        </w:rPr>
        <w:t>Федеральн</w:t>
      </w:r>
      <w:r w:rsidR="000A557A">
        <w:rPr>
          <w:sz w:val="20"/>
          <w:szCs w:val="20"/>
          <w:lang w:eastAsia="zh-CN"/>
        </w:rPr>
        <w:t>ого</w:t>
      </w:r>
      <w:r w:rsidR="000A557A" w:rsidRPr="000A557A">
        <w:rPr>
          <w:sz w:val="20"/>
          <w:szCs w:val="20"/>
          <w:lang w:eastAsia="zh-CN"/>
        </w:rPr>
        <w:t xml:space="preserve"> закон</w:t>
      </w:r>
      <w:r w:rsidR="000A557A">
        <w:rPr>
          <w:sz w:val="20"/>
          <w:szCs w:val="20"/>
          <w:lang w:eastAsia="zh-CN"/>
        </w:rPr>
        <w:t>а</w:t>
      </w:r>
      <w:r w:rsidR="000A557A" w:rsidRPr="000A557A">
        <w:rPr>
          <w:sz w:val="20"/>
          <w:szCs w:val="20"/>
          <w:lang w:eastAsia="zh-CN"/>
        </w:rPr>
        <w:t xml:space="preserve"> от 27.11.2018 </w:t>
      </w:r>
      <w:r w:rsidR="000A557A">
        <w:rPr>
          <w:sz w:val="20"/>
          <w:szCs w:val="20"/>
          <w:lang w:eastAsia="zh-CN"/>
        </w:rPr>
        <w:t>№</w:t>
      </w:r>
      <w:r w:rsidR="000A557A" w:rsidRPr="000A557A">
        <w:rPr>
          <w:sz w:val="20"/>
          <w:szCs w:val="20"/>
          <w:lang w:eastAsia="zh-CN"/>
        </w:rPr>
        <w:t xml:space="preserve"> 422-ФЗ "О проведении эксперимента по установлению специального налогового режима "Налог на профессиональный доход"</w:t>
      </w:r>
      <w:r w:rsidR="000A557A">
        <w:rPr>
          <w:sz w:val="20"/>
          <w:szCs w:val="20"/>
          <w:lang w:eastAsia="zh-CN"/>
        </w:rPr>
        <w:t xml:space="preserve"> и включенные в реестр на сайте ФНС России по адресу </w:t>
      </w:r>
      <w:r w:rsidR="000A557A" w:rsidRPr="000A557A">
        <w:rPr>
          <w:sz w:val="20"/>
          <w:szCs w:val="20"/>
          <w:lang w:eastAsia="zh-CN"/>
        </w:rPr>
        <w:t>https://npd.nalog.ru/check-status/</w:t>
      </w:r>
      <w:r w:rsidR="000A557A">
        <w:rPr>
          <w:sz w:val="20"/>
          <w:szCs w:val="20"/>
          <w:lang w:eastAsia="zh-CN"/>
        </w:rPr>
        <w:t>.</w:t>
      </w:r>
    </w:p>
    <w:bookmarkEnd w:id="3"/>
    <w:p w14:paraId="21B239E0" w14:textId="2C69A03C" w:rsidR="00421681" w:rsidRDefault="00F36610" w:rsidP="00C443A4">
      <w:pPr>
        <w:widowControl w:val="0"/>
        <w:ind w:firstLine="567"/>
        <w:contextualSpacing/>
        <w:jc w:val="both"/>
        <w:rPr>
          <w:spacing w:val="-3"/>
          <w:sz w:val="20"/>
          <w:szCs w:val="20"/>
          <w:lang w:eastAsia="zh-CN"/>
        </w:rPr>
      </w:pPr>
      <w:r>
        <w:rPr>
          <w:b/>
          <w:sz w:val="20"/>
          <w:szCs w:val="20"/>
          <w:lang w:eastAsia="zh-CN"/>
        </w:rPr>
        <w:t>Участник</w:t>
      </w:r>
      <w:r w:rsidR="00714B74" w:rsidRPr="005B0842">
        <w:rPr>
          <w:b/>
          <w:sz w:val="20"/>
          <w:szCs w:val="20"/>
          <w:lang w:eastAsia="zh-CN"/>
        </w:rPr>
        <w:t xml:space="preserve"> закупки</w:t>
      </w:r>
      <w:r w:rsidR="00714B74" w:rsidRPr="005B0842">
        <w:rPr>
          <w:i/>
          <w:sz w:val="20"/>
          <w:szCs w:val="20"/>
          <w:lang w:eastAsia="zh-CN"/>
        </w:rPr>
        <w:t xml:space="preserve"> - </w:t>
      </w:r>
      <w:bookmarkStart w:id="4" w:name="_Hlk190081872"/>
      <w:r w:rsidR="00714B74" w:rsidRPr="005B0842">
        <w:rPr>
          <w:spacing w:val="-3"/>
          <w:sz w:val="20"/>
          <w:szCs w:val="20"/>
          <w:lang w:eastAsia="zh-CN"/>
        </w:rPr>
        <w:t>любое юридическое лицо,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14.07.2022 № 255-ФЗ «О контроле за деятельностью лиц, находящихся под иностранным влиянием», либо любое физическое лицо, в том числе индивидуальный предприниматель</w:t>
      </w:r>
      <w:r w:rsidR="00F2490A">
        <w:rPr>
          <w:spacing w:val="-3"/>
          <w:sz w:val="20"/>
          <w:szCs w:val="20"/>
          <w:lang w:eastAsia="zh-CN"/>
        </w:rPr>
        <w:t xml:space="preserve"> и</w:t>
      </w:r>
      <w:r w:rsidR="00F2490A" w:rsidRPr="00F2490A">
        <w:rPr>
          <w:spacing w:val="-3"/>
          <w:sz w:val="20"/>
          <w:szCs w:val="20"/>
          <w:lang w:eastAsia="zh-CN"/>
        </w:rPr>
        <w:t xml:space="preserve"> физическ</w:t>
      </w:r>
      <w:r w:rsidR="00F2490A">
        <w:rPr>
          <w:spacing w:val="-3"/>
          <w:sz w:val="20"/>
          <w:szCs w:val="20"/>
          <w:lang w:eastAsia="zh-CN"/>
        </w:rPr>
        <w:t>ое</w:t>
      </w:r>
      <w:r w:rsidR="00F2490A" w:rsidRPr="00F2490A">
        <w:rPr>
          <w:spacing w:val="-3"/>
          <w:sz w:val="20"/>
          <w:szCs w:val="20"/>
          <w:lang w:eastAsia="zh-CN"/>
        </w:rPr>
        <w:t xml:space="preserve"> лиц</w:t>
      </w:r>
      <w:r w:rsidR="00F2490A">
        <w:rPr>
          <w:spacing w:val="-3"/>
          <w:sz w:val="20"/>
          <w:szCs w:val="20"/>
          <w:lang w:eastAsia="zh-CN"/>
        </w:rPr>
        <w:t xml:space="preserve">о </w:t>
      </w:r>
      <w:r w:rsidR="00F2490A" w:rsidRPr="00F2490A">
        <w:rPr>
          <w:spacing w:val="-3"/>
          <w:sz w:val="20"/>
          <w:szCs w:val="20"/>
          <w:lang w:eastAsia="zh-CN"/>
        </w:rPr>
        <w:t>применяющ</w:t>
      </w:r>
      <w:r w:rsidR="00F2490A">
        <w:rPr>
          <w:spacing w:val="-3"/>
          <w:sz w:val="20"/>
          <w:szCs w:val="20"/>
          <w:lang w:eastAsia="zh-CN"/>
        </w:rPr>
        <w:t>ее</w:t>
      </w:r>
      <w:r w:rsidR="00F2490A" w:rsidRPr="00F2490A">
        <w:rPr>
          <w:spacing w:val="-3"/>
          <w:sz w:val="20"/>
          <w:szCs w:val="20"/>
          <w:lang w:eastAsia="zh-CN"/>
        </w:rPr>
        <w:t xml:space="preserve"> специальный налоговый режим «Налог на профессиональный доход», в течение срока проведения эксперимента, установленного Федеральным законом от 27.11.2018 № 422-ФЗ «О проведении эксперимента по установлению специального налогового режима «Налог на профессиональный доход»</w:t>
      </w:r>
      <w:r w:rsidR="00714B74" w:rsidRPr="005B0842">
        <w:rPr>
          <w:spacing w:val="-3"/>
          <w:sz w:val="20"/>
          <w:szCs w:val="20"/>
          <w:lang w:eastAsia="zh-CN"/>
        </w:rPr>
        <w:t xml:space="preserve"> за исключением физического лица, являющегося иностранным агентом в соответствии с Федеральным законом от 14.07.2022 № 255</w:t>
      </w:r>
      <w:r w:rsidR="00E93571">
        <w:rPr>
          <w:spacing w:val="-3"/>
          <w:sz w:val="20"/>
          <w:szCs w:val="20"/>
          <w:lang w:eastAsia="zh-CN"/>
        </w:rPr>
        <w:t>-</w:t>
      </w:r>
      <w:r w:rsidR="00714B74" w:rsidRPr="005B0842">
        <w:rPr>
          <w:spacing w:val="-3"/>
          <w:sz w:val="20"/>
          <w:szCs w:val="20"/>
          <w:lang w:eastAsia="zh-CN"/>
        </w:rPr>
        <w:t>ФЗ «О контроле за деятельностью лиц, находящихся под иностранным влиянием»</w:t>
      </w:r>
      <w:bookmarkEnd w:id="4"/>
      <w:r w:rsidR="00714B74" w:rsidRPr="005B0842">
        <w:rPr>
          <w:spacing w:val="-3"/>
          <w:sz w:val="20"/>
          <w:szCs w:val="20"/>
          <w:lang w:eastAsia="zh-CN"/>
        </w:rPr>
        <w:t>.</w:t>
      </w:r>
    </w:p>
    <w:p w14:paraId="63503A07" w14:textId="13A44462" w:rsidR="00C52909" w:rsidRPr="005B0842" w:rsidRDefault="00C52909" w:rsidP="00C443A4">
      <w:pPr>
        <w:widowControl w:val="0"/>
        <w:ind w:firstLine="567"/>
        <w:contextualSpacing/>
        <w:jc w:val="both"/>
        <w:rPr>
          <w:sz w:val="20"/>
          <w:szCs w:val="20"/>
        </w:rPr>
      </w:pPr>
      <w:r w:rsidRPr="00C52909">
        <w:rPr>
          <w:b/>
          <w:bCs/>
          <w:sz w:val="20"/>
          <w:szCs w:val="20"/>
        </w:rPr>
        <w:t xml:space="preserve">Шаг </w:t>
      </w:r>
      <w:r>
        <w:rPr>
          <w:b/>
          <w:bCs/>
          <w:sz w:val="20"/>
          <w:szCs w:val="20"/>
        </w:rPr>
        <w:t>а</w:t>
      </w:r>
      <w:r w:rsidRPr="00C52909">
        <w:rPr>
          <w:b/>
          <w:bCs/>
          <w:sz w:val="20"/>
          <w:szCs w:val="20"/>
        </w:rPr>
        <w:t>укциона</w:t>
      </w:r>
      <w:r w:rsidRPr="00C52909">
        <w:rPr>
          <w:sz w:val="20"/>
          <w:szCs w:val="20"/>
        </w:rPr>
        <w:t xml:space="preserve"> - установленный в документации о закупке возможный размер (величина) снижения цены в ходе процедуры аукциона. В случае, если при проведении процедуры аукциона цена договора снижена до нуля, и аукцион проводится на право заключить договор – размер (величина) повышения цены за право заключить договор</w:t>
      </w:r>
      <w:r>
        <w:rPr>
          <w:sz w:val="20"/>
          <w:szCs w:val="20"/>
        </w:rPr>
        <w:t>.</w:t>
      </w:r>
    </w:p>
    <w:p w14:paraId="21B239E2" w14:textId="0B93DB65" w:rsidR="00421681" w:rsidRPr="005B0842" w:rsidRDefault="00694088" w:rsidP="00C443A4">
      <w:pPr>
        <w:widowControl w:val="0"/>
        <w:ind w:firstLine="567"/>
        <w:contextualSpacing/>
        <w:jc w:val="both"/>
        <w:rPr>
          <w:sz w:val="20"/>
          <w:szCs w:val="20"/>
          <w:lang w:eastAsia="zh-CN"/>
        </w:rPr>
      </w:pPr>
      <w:bookmarkStart w:id="5" w:name="_Hlk187666357"/>
      <w:r w:rsidRPr="005B0842">
        <w:rPr>
          <w:b/>
          <w:sz w:val="20"/>
          <w:szCs w:val="20"/>
          <w:lang w:eastAsia="zh-CN"/>
        </w:rPr>
        <w:t xml:space="preserve">Электронная </w:t>
      </w:r>
      <w:r w:rsidR="0027064F" w:rsidRPr="005B0842">
        <w:rPr>
          <w:b/>
          <w:sz w:val="20"/>
          <w:szCs w:val="20"/>
          <w:lang w:eastAsia="zh-CN"/>
        </w:rPr>
        <w:t xml:space="preserve">торговая </w:t>
      </w:r>
      <w:r w:rsidRPr="005B0842">
        <w:rPr>
          <w:b/>
          <w:sz w:val="20"/>
          <w:szCs w:val="20"/>
          <w:lang w:eastAsia="zh-CN"/>
        </w:rPr>
        <w:t>площадка</w:t>
      </w:r>
      <w:r w:rsidRPr="005B0842">
        <w:rPr>
          <w:b/>
          <w:i/>
          <w:sz w:val="20"/>
          <w:szCs w:val="20"/>
          <w:lang w:eastAsia="zh-CN"/>
        </w:rPr>
        <w:t xml:space="preserve"> </w:t>
      </w:r>
      <w:r w:rsidRPr="00AF334A">
        <w:rPr>
          <w:b/>
          <w:iCs/>
          <w:sz w:val="20"/>
          <w:szCs w:val="20"/>
          <w:lang w:eastAsia="zh-CN"/>
        </w:rPr>
        <w:t>(</w:t>
      </w:r>
      <w:r w:rsidR="00AF334A" w:rsidRPr="00AF334A">
        <w:rPr>
          <w:b/>
          <w:iCs/>
          <w:sz w:val="20"/>
          <w:szCs w:val="20"/>
          <w:lang w:eastAsia="zh-CN"/>
        </w:rPr>
        <w:t xml:space="preserve">далее – </w:t>
      </w:r>
      <w:r w:rsidRPr="00AF334A">
        <w:rPr>
          <w:b/>
          <w:iCs/>
          <w:sz w:val="20"/>
          <w:szCs w:val="20"/>
          <w:lang w:eastAsia="zh-CN"/>
        </w:rPr>
        <w:t>Э</w:t>
      </w:r>
      <w:r w:rsidR="0027064F" w:rsidRPr="00AF334A">
        <w:rPr>
          <w:b/>
          <w:iCs/>
          <w:sz w:val="20"/>
          <w:szCs w:val="20"/>
          <w:lang w:eastAsia="zh-CN"/>
        </w:rPr>
        <w:t>Т</w:t>
      </w:r>
      <w:r w:rsidRPr="00AF334A">
        <w:rPr>
          <w:b/>
          <w:iCs/>
          <w:sz w:val="20"/>
          <w:szCs w:val="20"/>
          <w:lang w:eastAsia="zh-CN"/>
        </w:rPr>
        <w:t>П)</w:t>
      </w:r>
      <w:r w:rsidRPr="005B0842">
        <w:rPr>
          <w:b/>
          <w:sz w:val="20"/>
          <w:szCs w:val="20"/>
          <w:lang w:eastAsia="zh-CN"/>
        </w:rPr>
        <w:t xml:space="preserve"> </w:t>
      </w:r>
      <w:r w:rsidRPr="005B0842">
        <w:rPr>
          <w:sz w:val="20"/>
          <w:szCs w:val="20"/>
          <w:lang w:eastAsia="zh-CN"/>
        </w:rPr>
        <w:t>– </w:t>
      </w:r>
      <w:r w:rsidR="0027064F" w:rsidRPr="005B0842">
        <w:rPr>
          <w:sz w:val="20"/>
          <w:szCs w:val="20"/>
          <w:lang w:eastAsia="zh-CN"/>
        </w:rPr>
        <w:t>сайт в информационно-телекоммуникационной сети «Интернет», соответствующий установленным законодательным требованиям, на котором проводятся конкурентные способы определения поставщиков (подрядчиков, исполнителей) в электронной форме</w:t>
      </w:r>
      <w:r w:rsidRPr="005B0842">
        <w:rPr>
          <w:sz w:val="20"/>
          <w:szCs w:val="20"/>
          <w:lang w:eastAsia="zh-CN"/>
        </w:rPr>
        <w:t>.</w:t>
      </w:r>
    </w:p>
    <w:p w14:paraId="21B239E3" w14:textId="0F19C1E6" w:rsidR="00694088" w:rsidRDefault="00426A90" w:rsidP="00C443A4">
      <w:pPr>
        <w:widowControl w:val="0"/>
        <w:ind w:firstLine="567"/>
        <w:contextualSpacing/>
        <w:jc w:val="both"/>
        <w:rPr>
          <w:spacing w:val="-3"/>
          <w:sz w:val="20"/>
          <w:szCs w:val="20"/>
          <w:lang w:eastAsia="zh-CN"/>
        </w:rPr>
      </w:pPr>
      <w:r w:rsidRPr="00426A90">
        <w:rPr>
          <w:b/>
          <w:bCs/>
          <w:spacing w:val="-3"/>
          <w:sz w:val="20"/>
          <w:szCs w:val="20"/>
          <w:lang w:eastAsia="zh-CN"/>
        </w:rPr>
        <w:t xml:space="preserve">Электронная подпись </w:t>
      </w:r>
      <w:r w:rsidRPr="00AF334A">
        <w:rPr>
          <w:b/>
          <w:iCs/>
          <w:spacing w:val="-3"/>
          <w:sz w:val="20"/>
          <w:szCs w:val="20"/>
          <w:lang w:eastAsia="zh-CN"/>
        </w:rPr>
        <w:t>(</w:t>
      </w:r>
      <w:r w:rsidR="00AF334A" w:rsidRPr="00AF334A">
        <w:rPr>
          <w:b/>
          <w:iCs/>
          <w:spacing w:val="-3"/>
          <w:sz w:val="20"/>
          <w:szCs w:val="20"/>
          <w:lang w:eastAsia="zh-CN"/>
        </w:rPr>
        <w:t xml:space="preserve">далее – </w:t>
      </w:r>
      <w:r w:rsidRPr="00AF334A">
        <w:rPr>
          <w:b/>
          <w:iCs/>
          <w:spacing w:val="-3"/>
          <w:sz w:val="20"/>
          <w:szCs w:val="20"/>
          <w:lang w:eastAsia="zh-CN"/>
        </w:rPr>
        <w:t xml:space="preserve">ЭП) </w:t>
      </w:r>
      <w:r w:rsidRPr="00426A90">
        <w:rPr>
          <w:spacing w:val="-3"/>
          <w:sz w:val="20"/>
          <w:szCs w:val="20"/>
          <w:lang w:eastAsia="zh-CN"/>
        </w:rPr>
        <w:t>- информация в электронной форме, которая присоединена к другой информации в электронной форме (подписываемой информации) или иным образом связана с такой информацией и которая используется для определения лица, подписывающего информацию</w:t>
      </w:r>
      <w:r>
        <w:rPr>
          <w:spacing w:val="-3"/>
          <w:sz w:val="20"/>
          <w:szCs w:val="20"/>
          <w:lang w:eastAsia="zh-CN"/>
        </w:rPr>
        <w:t>.</w:t>
      </w:r>
    </w:p>
    <w:bookmarkEnd w:id="5"/>
    <w:p w14:paraId="5AA45FC0" w14:textId="77777777" w:rsidR="00376BBF" w:rsidRPr="005B0842" w:rsidRDefault="00376BBF" w:rsidP="00C443A4">
      <w:pPr>
        <w:widowControl w:val="0"/>
        <w:ind w:firstLine="567"/>
        <w:contextualSpacing/>
        <w:jc w:val="both"/>
        <w:rPr>
          <w:spacing w:val="-3"/>
          <w:sz w:val="20"/>
          <w:szCs w:val="20"/>
          <w:lang w:eastAsia="zh-CN"/>
        </w:rPr>
      </w:pPr>
    </w:p>
    <w:p w14:paraId="4F9722EF" w14:textId="77777777" w:rsidR="00E52E9A" w:rsidRDefault="00E52E9A" w:rsidP="00C443A4">
      <w:pPr>
        <w:pStyle w:val="Default"/>
        <w:widowControl w:val="0"/>
        <w:contextualSpacing/>
        <w:jc w:val="center"/>
        <w:rPr>
          <w:b/>
          <w:bCs/>
          <w:sz w:val="20"/>
          <w:szCs w:val="20"/>
        </w:rPr>
      </w:pPr>
    </w:p>
    <w:p w14:paraId="27F89B38" w14:textId="77777777" w:rsidR="00E52E9A" w:rsidRDefault="00E52E9A" w:rsidP="00C443A4">
      <w:pPr>
        <w:pStyle w:val="Default"/>
        <w:widowControl w:val="0"/>
        <w:contextualSpacing/>
        <w:jc w:val="center"/>
        <w:rPr>
          <w:b/>
          <w:bCs/>
          <w:sz w:val="20"/>
          <w:szCs w:val="20"/>
        </w:rPr>
      </w:pPr>
    </w:p>
    <w:p w14:paraId="2A219B70" w14:textId="77777777" w:rsidR="00E52E9A" w:rsidRDefault="00E52E9A" w:rsidP="00C443A4">
      <w:pPr>
        <w:pStyle w:val="Default"/>
        <w:widowControl w:val="0"/>
        <w:contextualSpacing/>
        <w:jc w:val="center"/>
        <w:rPr>
          <w:b/>
          <w:bCs/>
          <w:sz w:val="20"/>
          <w:szCs w:val="20"/>
        </w:rPr>
      </w:pPr>
    </w:p>
    <w:p w14:paraId="621EEC98" w14:textId="77777777" w:rsidR="00E52E9A" w:rsidRDefault="00E52E9A" w:rsidP="00C443A4">
      <w:pPr>
        <w:pStyle w:val="Default"/>
        <w:widowControl w:val="0"/>
        <w:contextualSpacing/>
        <w:jc w:val="center"/>
        <w:rPr>
          <w:b/>
          <w:bCs/>
          <w:sz w:val="20"/>
          <w:szCs w:val="20"/>
        </w:rPr>
      </w:pPr>
    </w:p>
    <w:p w14:paraId="3746ADA2" w14:textId="77777777" w:rsidR="00E52E9A" w:rsidRDefault="00E52E9A" w:rsidP="00C443A4">
      <w:pPr>
        <w:pStyle w:val="Default"/>
        <w:widowControl w:val="0"/>
        <w:contextualSpacing/>
        <w:jc w:val="center"/>
        <w:rPr>
          <w:b/>
          <w:bCs/>
          <w:sz w:val="20"/>
          <w:szCs w:val="20"/>
        </w:rPr>
      </w:pPr>
    </w:p>
    <w:p w14:paraId="21CE8AA6" w14:textId="77777777" w:rsidR="00E52E9A" w:rsidRDefault="00E52E9A" w:rsidP="00C443A4">
      <w:pPr>
        <w:pStyle w:val="Default"/>
        <w:widowControl w:val="0"/>
        <w:contextualSpacing/>
        <w:jc w:val="center"/>
        <w:rPr>
          <w:b/>
          <w:bCs/>
          <w:sz w:val="20"/>
          <w:szCs w:val="20"/>
        </w:rPr>
      </w:pPr>
    </w:p>
    <w:p w14:paraId="090007B6" w14:textId="77777777" w:rsidR="00E52E9A" w:rsidRDefault="00E52E9A" w:rsidP="00C443A4">
      <w:pPr>
        <w:pStyle w:val="Default"/>
        <w:widowControl w:val="0"/>
        <w:contextualSpacing/>
        <w:jc w:val="center"/>
        <w:rPr>
          <w:b/>
          <w:bCs/>
          <w:sz w:val="20"/>
          <w:szCs w:val="20"/>
        </w:rPr>
      </w:pPr>
    </w:p>
    <w:p w14:paraId="36B2CE2F" w14:textId="77777777" w:rsidR="00E52E9A" w:rsidRDefault="00E52E9A" w:rsidP="00C443A4">
      <w:pPr>
        <w:pStyle w:val="Default"/>
        <w:widowControl w:val="0"/>
        <w:contextualSpacing/>
        <w:jc w:val="center"/>
        <w:rPr>
          <w:b/>
          <w:bCs/>
          <w:sz w:val="20"/>
          <w:szCs w:val="20"/>
        </w:rPr>
      </w:pPr>
    </w:p>
    <w:p w14:paraId="0C17708B" w14:textId="77777777" w:rsidR="00E52E9A" w:rsidRDefault="00E52E9A" w:rsidP="00C443A4">
      <w:pPr>
        <w:pStyle w:val="Default"/>
        <w:widowControl w:val="0"/>
        <w:contextualSpacing/>
        <w:jc w:val="center"/>
        <w:rPr>
          <w:b/>
          <w:bCs/>
          <w:sz w:val="20"/>
          <w:szCs w:val="20"/>
        </w:rPr>
      </w:pPr>
    </w:p>
    <w:p w14:paraId="4FABB8A9" w14:textId="77777777" w:rsidR="00E52E9A" w:rsidRDefault="00E52E9A" w:rsidP="00C443A4">
      <w:pPr>
        <w:pStyle w:val="Default"/>
        <w:widowControl w:val="0"/>
        <w:contextualSpacing/>
        <w:jc w:val="center"/>
        <w:rPr>
          <w:b/>
          <w:bCs/>
          <w:sz w:val="20"/>
          <w:szCs w:val="20"/>
        </w:rPr>
      </w:pPr>
    </w:p>
    <w:p w14:paraId="3D8D34A5" w14:textId="77777777" w:rsidR="00E52E9A" w:rsidRDefault="00E52E9A" w:rsidP="00C443A4">
      <w:pPr>
        <w:pStyle w:val="Default"/>
        <w:widowControl w:val="0"/>
        <w:contextualSpacing/>
        <w:jc w:val="center"/>
        <w:rPr>
          <w:b/>
          <w:bCs/>
          <w:sz w:val="20"/>
          <w:szCs w:val="20"/>
        </w:rPr>
      </w:pPr>
    </w:p>
    <w:p w14:paraId="696F5623" w14:textId="77777777" w:rsidR="00E52E9A" w:rsidRDefault="00E52E9A" w:rsidP="00C443A4">
      <w:pPr>
        <w:pStyle w:val="Default"/>
        <w:widowControl w:val="0"/>
        <w:contextualSpacing/>
        <w:jc w:val="center"/>
        <w:rPr>
          <w:b/>
          <w:bCs/>
          <w:sz w:val="20"/>
          <w:szCs w:val="20"/>
        </w:rPr>
      </w:pPr>
    </w:p>
    <w:p w14:paraId="4AA81825" w14:textId="77777777" w:rsidR="00E52E9A" w:rsidRDefault="00E52E9A" w:rsidP="00C443A4">
      <w:pPr>
        <w:pStyle w:val="Default"/>
        <w:widowControl w:val="0"/>
        <w:contextualSpacing/>
        <w:jc w:val="center"/>
        <w:rPr>
          <w:b/>
          <w:bCs/>
          <w:sz w:val="20"/>
          <w:szCs w:val="20"/>
        </w:rPr>
      </w:pPr>
    </w:p>
    <w:p w14:paraId="4EBE7F10" w14:textId="64201A24" w:rsidR="00E52E9A" w:rsidRDefault="00E52E9A" w:rsidP="00C443A4">
      <w:pPr>
        <w:pStyle w:val="Default"/>
        <w:widowControl w:val="0"/>
        <w:contextualSpacing/>
        <w:jc w:val="center"/>
        <w:rPr>
          <w:b/>
          <w:bCs/>
          <w:sz w:val="20"/>
          <w:szCs w:val="20"/>
        </w:rPr>
      </w:pPr>
    </w:p>
    <w:p w14:paraId="3E97BAA9" w14:textId="5DE0A83B" w:rsidR="00AC5CC3" w:rsidRDefault="00AC5CC3" w:rsidP="00C443A4">
      <w:pPr>
        <w:pStyle w:val="Default"/>
        <w:widowControl w:val="0"/>
        <w:contextualSpacing/>
        <w:jc w:val="center"/>
        <w:rPr>
          <w:b/>
          <w:bCs/>
          <w:sz w:val="20"/>
          <w:szCs w:val="20"/>
        </w:rPr>
      </w:pPr>
    </w:p>
    <w:p w14:paraId="0EA2BA2D" w14:textId="13CD028D" w:rsidR="00AC5CC3" w:rsidRDefault="00AC5CC3" w:rsidP="00C443A4">
      <w:pPr>
        <w:pStyle w:val="Default"/>
        <w:widowControl w:val="0"/>
        <w:contextualSpacing/>
        <w:jc w:val="center"/>
        <w:rPr>
          <w:b/>
          <w:bCs/>
          <w:sz w:val="20"/>
          <w:szCs w:val="20"/>
        </w:rPr>
      </w:pPr>
    </w:p>
    <w:p w14:paraId="3AE7A986" w14:textId="645F4C66" w:rsidR="00AC5CC3" w:rsidRDefault="00AC5CC3" w:rsidP="00C443A4">
      <w:pPr>
        <w:pStyle w:val="Default"/>
        <w:widowControl w:val="0"/>
        <w:contextualSpacing/>
        <w:jc w:val="center"/>
        <w:rPr>
          <w:b/>
          <w:bCs/>
          <w:sz w:val="20"/>
          <w:szCs w:val="20"/>
        </w:rPr>
      </w:pPr>
    </w:p>
    <w:p w14:paraId="3702D346" w14:textId="77777777" w:rsidR="00AC5CC3" w:rsidRDefault="00AC5CC3" w:rsidP="00C443A4">
      <w:pPr>
        <w:pStyle w:val="Default"/>
        <w:widowControl w:val="0"/>
        <w:contextualSpacing/>
        <w:jc w:val="center"/>
        <w:rPr>
          <w:b/>
          <w:bCs/>
          <w:sz w:val="20"/>
          <w:szCs w:val="20"/>
        </w:rPr>
      </w:pPr>
    </w:p>
    <w:p w14:paraId="6EF08936" w14:textId="77777777" w:rsidR="00E52E9A" w:rsidRDefault="00E52E9A" w:rsidP="00C443A4">
      <w:pPr>
        <w:pStyle w:val="Default"/>
        <w:widowControl w:val="0"/>
        <w:contextualSpacing/>
        <w:jc w:val="center"/>
        <w:rPr>
          <w:b/>
          <w:bCs/>
          <w:sz w:val="20"/>
          <w:szCs w:val="20"/>
        </w:rPr>
      </w:pPr>
    </w:p>
    <w:p w14:paraId="7943416A" w14:textId="77777777" w:rsidR="00E52E9A" w:rsidRDefault="00E52E9A" w:rsidP="00C443A4">
      <w:pPr>
        <w:pStyle w:val="Default"/>
        <w:widowControl w:val="0"/>
        <w:contextualSpacing/>
        <w:jc w:val="center"/>
        <w:rPr>
          <w:b/>
          <w:bCs/>
          <w:sz w:val="20"/>
          <w:szCs w:val="20"/>
        </w:rPr>
      </w:pPr>
    </w:p>
    <w:p w14:paraId="17D273E7" w14:textId="77777777" w:rsidR="00E52E9A" w:rsidRDefault="00E52E9A" w:rsidP="00C443A4">
      <w:pPr>
        <w:pStyle w:val="Default"/>
        <w:widowControl w:val="0"/>
        <w:contextualSpacing/>
        <w:jc w:val="center"/>
        <w:rPr>
          <w:b/>
          <w:bCs/>
          <w:sz w:val="20"/>
          <w:szCs w:val="20"/>
        </w:rPr>
      </w:pPr>
    </w:p>
    <w:p w14:paraId="61F146CD" w14:textId="77777777" w:rsidR="00E52E9A" w:rsidRDefault="00E52E9A" w:rsidP="00C443A4">
      <w:pPr>
        <w:pStyle w:val="Default"/>
        <w:widowControl w:val="0"/>
        <w:contextualSpacing/>
        <w:jc w:val="center"/>
        <w:rPr>
          <w:b/>
          <w:bCs/>
          <w:sz w:val="20"/>
          <w:szCs w:val="20"/>
        </w:rPr>
      </w:pPr>
    </w:p>
    <w:p w14:paraId="21B239F8" w14:textId="00F131E9" w:rsidR="003A1A79" w:rsidRPr="00161A7F" w:rsidRDefault="003A1A79" w:rsidP="00C443A4">
      <w:pPr>
        <w:pStyle w:val="Default"/>
        <w:widowControl w:val="0"/>
        <w:contextualSpacing/>
        <w:jc w:val="center"/>
        <w:rPr>
          <w:b/>
          <w:bCs/>
          <w:sz w:val="20"/>
          <w:szCs w:val="20"/>
        </w:rPr>
      </w:pPr>
      <w:r w:rsidRPr="00161A7F">
        <w:rPr>
          <w:b/>
          <w:bCs/>
          <w:sz w:val="20"/>
          <w:szCs w:val="20"/>
        </w:rPr>
        <w:lastRenderedPageBreak/>
        <w:t xml:space="preserve">РАЗДЕЛ </w:t>
      </w:r>
      <w:r w:rsidR="00661BE2">
        <w:rPr>
          <w:b/>
          <w:bCs/>
          <w:sz w:val="20"/>
          <w:szCs w:val="20"/>
        </w:rPr>
        <w:t>2</w:t>
      </w:r>
      <w:r w:rsidRPr="00161A7F">
        <w:rPr>
          <w:b/>
          <w:bCs/>
          <w:sz w:val="20"/>
          <w:szCs w:val="20"/>
        </w:rPr>
        <w:t xml:space="preserve">. </w:t>
      </w:r>
      <w:r w:rsidR="00655BB5">
        <w:rPr>
          <w:b/>
          <w:bCs/>
          <w:sz w:val="20"/>
          <w:szCs w:val="20"/>
        </w:rPr>
        <w:t>ИНФОРМАЦИОННАЯ КАРТА</w:t>
      </w:r>
    </w:p>
    <w:p w14:paraId="21B239FA" w14:textId="77777777" w:rsidR="00421681" w:rsidRPr="00161A7F" w:rsidRDefault="00421681" w:rsidP="00C443A4">
      <w:pPr>
        <w:pStyle w:val="Default"/>
        <w:widowControl w:val="0"/>
        <w:contextualSpacing/>
        <w:jc w:val="center"/>
        <w:rPr>
          <w:b/>
          <w:bCs/>
          <w:sz w:val="20"/>
          <w:szCs w:val="20"/>
        </w:rPr>
      </w:pPr>
    </w:p>
    <w:tbl>
      <w:tblPr>
        <w:tblStyle w:val="2d"/>
        <w:tblW w:w="10349" w:type="dxa"/>
        <w:tblInd w:w="-856" w:type="dxa"/>
        <w:tblLayout w:type="fixed"/>
        <w:tblLook w:val="04A0" w:firstRow="1" w:lastRow="0" w:firstColumn="1" w:lastColumn="0" w:noHBand="0" w:noVBand="1"/>
      </w:tblPr>
      <w:tblGrid>
        <w:gridCol w:w="421"/>
        <w:gridCol w:w="2551"/>
        <w:gridCol w:w="7377"/>
      </w:tblGrid>
      <w:tr w:rsidR="003A1A79" w:rsidRPr="00161A7F" w14:paraId="21B239FE" w14:textId="77777777" w:rsidTr="00C370EA">
        <w:tc>
          <w:tcPr>
            <w:tcW w:w="421" w:type="dxa"/>
            <w:shd w:val="clear" w:color="auto" w:fill="F2F2F2" w:themeFill="background1" w:themeFillShade="F2"/>
            <w:vAlign w:val="center"/>
          </w:tcPr>
          <w:p w14:paraId="21B239FB" w14:textId="77777777" w:rsidR="003A1A79" w:rsidRPr="00C370EA" w:rsidRDefault="003A1A79" w:rsidP="00C443A4">
            <w:pPr>
              <w:autoSpaceDE w:val="0"/>
              <w:autoSpaceDN w:val="0"/>
              <w:adjustRightInd w:val="0"/>
              <w:contextualSpacing/>
              <w:jc w:val="center"/>
              <w:rPr>
                <w:b/>
                <w:iCs/>
                <w:color w:val="000000"/>
                <w:sz w:val="20"/>
                <w:szCs w:val="20"/>
              </w:rPr>
            </w:pPr>
            <w:bookmarkStart w:id="6" w:name="_Hlk187852960"/>
            <w:r w:rsidRPr="00C370EA">
              <w:rPr>
                <w:b/>
                <w:iCs/>
                <w:color w:val="000000"/>
                <w:sz w:val="20"/>
                <w:szCs w:val="20"/>
              </w:rPr>
              <w:t>№ п/п</w:t>
            </w:r>
          </w:p>
        </w:tc>
        <w:tc>
          <w:tcPr>
            <w:tcW w:w="2551" w:type="dxa"/>
            <w:shd w:val="clear" w:color="auto" w:fill="F2F2F2" w:themeFill="background1" w:themeFillShade="F2"/>
            <w:vAlign w:val="center"/>
          </w:tcPr>
          <w:p w14:paraId="21B239FC" w14:textId="77777777" w:rsidR="003A1A79" w:rsidRPr="00C370EA" w:rsidRDefault="003A1A79" w:rsidP="00C443A4">
            <w:pPr>
              <w:autoSpaceDE w:val="0"/>
              <w:autoSpaceDN w:val="0"/>
              <w:adjustRightInd w:val="0"/>
              <w:contextualSpacing/>
              <w:jc w:val="center"/>
              <w:rPr>
                <w:b/>
                <w:iCs/>
                <w:color w:val="000000"/>
                <w:sz w:val="20"/>
                <w:szCs w:val="20"/>
              </w:rPr>
            </w:pPr>
            <w:r w:rsidRPr="00C370EA">
              <w:rPr>
                <w:b/>
                <w:color w:val="000000"/>
                <w:sz w:val="20"/>
                <w:szCs w:val="20"/>
              </w:rPr>
              <w:t>Наименование п/п</w:t>
            </w:r>
          </w:p>
        </w:tc>
        <w:tc>
          <w:tcPr>
            <w:tcW w:w="7377" w:type="dxa"/>
            <w:shd w:val="clear" w:color="auto" w:fill="F2F2F2" w:themeFill="background1" w:themeFillShade="F2"/>
            <w:vAlign w:val="center"/>
          </w:tcPr>
          <w:p w14:paraId="21B239FD" w14:textId="77777777" w:rsidR="003A1A79" w:rsidRPr="00C370EA" w:rsidRDefault="003A1A79" w:rsidP="00C443A4">
            <w:pPr>
              <w:autoSpaceDE w:val="0"/>
              <w:autoSpaceDN w:val="0"/>
              <w:adjustRightInd w:val="0"/>
              <w:contextualSpacing/>
              <w:jc w:val="center"/>
              <w:rPr>
                <w:b/>
                <w:iCs/>
                <w:color w:val="000000"/>
                <w:sz w:val="20"/>
                <w:szCs w:val="20"/>
              </w:rPr>
            </w:pPr>
            <w:r w:rsidRPr="00C370EA">
              <w:rPr>
                <w:b/>
                <w:iCs/>
                <w:color w:val="000000"/>
                <w:sz w:val="20"/>
                <w:szCs w:val="20"/>
              </w:rPr>
              <w:t>Содержание п/п</w:t>
            </w:r>
          </w:p>
        </w:tc>
      </w:tr>
      <w:tr w:rsidR="003A1A79" w:rsidRPr="00FD396B" w14:paraId="21B23A0E" w14:textId="77777777" w:rsidTr="00C370EA">
        <w:tc>
          <w:tcPr>
            <w:tcW w:w="421" w:type="dxa"/>
          </w:tcPr>
          <w:p w14:paraId="21B239FF" w14:textId="7538253D" w:rsidR="003A1A79" w:rsidRPr="00AC5CC3" w:rsidRDefault="003A1A79" w:rsidP="00C443A4">
            <w:pPr>
              <w:pStyle w:val="afff6"/>
              <w:numPr>
                <w:ilvl w:val="0"/>
                <w:numId w:val="24"/>
              </w:numPr>
              <w:autoSpaceDE w:val="0"/>
              <w:autoSpaceDN w:val="0"/>
              <w:adjustRightInd w:val="0"/>
              <w:ind w:left="0" w:firstLine="0"/>
              <w:contextualSpacing/>
              <w:jc w:val="center"/>
              <w:rPr>
                <w:bCs/>
                <w:iCs/>
                <w:color w:val="000000"/>
                <w:sz w:val="20"/>
                <w:szCs w:val="20"/>
                <w:lang w:val="en-US"/>
              </w:rPr>
            </w:pPr>
          </w:p>
        </w:tc>
        <w:tc>
          <w:tcPr>
            <w:tcW w:w="2551" w:type="dxa"/>
          </w:tcPr>
          <w:p w14:paraId="6795DEC2" w14:textId="77777777" w:rsidR="003A1A79" w:rsidRDefault="003A1A79" w:rsidP="00C443A4">
            <w:pPr>
              <w:autoSpaceDE w:val="0"/>
              <w:autoSpaceDN w:val="0"/>
              <w:adjustRightInd w:val="0"/>
              <w:contextualSpacing/>
              <w:rPr>
                <w:color w:val="000000"/>
                <w:sz w:val="20"/>
                <w:szCs w:val="20"/>
              </w:rPr>
            </w:pPr>
            <w:r w:rsidRPr="00161A7F">
              <w:rPr>
                <w:color w:val="000000"/>
                <w:sz w:val="20"/>
                <w:szCs w:val="20"/>
              </w:rPr>
              <w:t>Наименование, место нахождения, почтовый адрес, адрес электронной почты, номер контактного телефона Заказчика</w:t>
            </w:r>
            <w:r w:rsidR="008C3BA3">
              <w:rPr>
                <w:color w:val="000000"/>
                <w:sz w:val="20"/>
                <w:szCs w:val="20"/>
              </w:rPr>
              <w:t>.</w:t>
            </w:r>
          </w:p>
          <w:p w14:paraId="5C3DDECF" w14:textId="3DFD8BAB" w:rsidR="00641523" w:rsidRDefault="00641523" w:rsidP="00C443A4">
            <w:pPr>
              <w:autoSpaceDE w:val="0"/>
              <w:autoSpaceDN w:val="0"/>
              <w:adjustRightInd w:val="0"/>
              <w:contextualSpacing/>
              <w:rPr>
                <w:bCs/>
                <w:iCs/>
                <w:color w:val="000000"/>
                <w:sz w:val="20"/>
                <w:szCs w:val="20"/>
              </w:rPr>
            </w:pPr>
          </w:p>
          <w:p w14:paraId="21B23A00" w14:textId="4C9983EA" w:rsidR="00641523" w:rsidRPr="00161A7F" w:rsidRDefault="00641523" w:rsidP="00C443A4">
            <w:pPr>
              <w:autoSpaceDE w:val="0"/>
              <w:autoSpaceDN w:val="0"/>
              <w:adjustRightInd w:val="0"/>
              <w:contextualSpacing/>
              <w:rPr>
                <w:bCs/>
                <w:iCs/>
                <w:color w:val="000000"/>
                <w:sz w:val="20"/>
                <w:szCs w:val="20"/>
              </w:rPr>
            </w:pPr>
            <w:r w:rsidRPr="00641523">
              <w:rPr>
                <w:bCs/>
                <w:iCs/>
                <w:color w:val="000000"/>
                <w:sz w:val="20"/>
                <w:szCs w:val="20"/>
              </w:rPr>
              <w:t>Сведения об организаторе закупочной процедуры</w:t>
            </w:r>
          </w:p>
        </w:tc>
        <w:tc>
          <w:tcPr>
            <w:tcW w:w="7377" w:type="dxa"/>
          </w:tcPr>
          <w:p w14:paraId="5C7F4EE8" w14:textId="77777777" w:rsidR="00FD396B" w:rsidRPr="00423F2D" w:rsidRDefault="00FD396B" w:rsidP="00FD396B">
            <w:pPr>
              <w:widowControl w:val="0"/>
              <w:autoSpaceDE w:val="0"/>
              <w:autoSpaceDN w:val="0"/>
              <w:adjustRightInd w:val="0"/>
              <w:contextualSpacing/>
              <w:mirrorIndents/>
              <w:jc w:val="both"/>
              <w:rPr>
                <w:color w:val="000000"/>
                <w:sz w:val="20"/>
                <w:szCs w:val="20"/>
              </w:rPr>
            </w:pPr>
            <w:r w:rsidRPr="00423F2D">
              <w:rPr>
                <w:color w:val="000000"/>
                <w:sz w:val="20"/>
                <w:szCs w:val="20"/>
              </w:rPr>
              <w:t xml:space="preserve">Заказчик: </w:t>
            </w:r>
          </w:p>
          <w:p w14:paraId="1B0313F8" w14:textId="77777777" w:rsidR="00FD396B" w:rsidRPr="004E2DB6" w:rsidRDefault="00FD396B" w:rsidP="00FD396B">
            <w:pPr>
              <w:widowControl w:val="0"/>
              <w:autoSpaceDE w:val="0"/>
              <w:autoSpaceDN w:val="0"/>
              <w:adjustRightInd w:val="0"/>
              <w:contextualSpacing/>
              <w:mirrorIndents/>
              <w:jc w:val="both"/>
              <w:rPr>
                <w:color w:val="000000"/>
                <w:sz w:val="20"/>
                <w:szCs w:val="20"/>
              </w:rPr>
            </w:pPr>
            <w:r w:rsidRPr="004E2DB6">
              <w:rPr>
                <w:color w:val="000000"/>
                <w:sz w:val="20"/>
                <w:szCs w:val="20"/>
              </w:rPr>
              <w:t>Наименование: АО «Регионгаз-инвест»</w:t>
            </w:r>
          </w:p>
          <w:p w14:paraId="6021C3F8" w14:textId="77777777" w:rsidR="00FD396B" w:rsidRPr="004E2DB6" w:rsidRDefault="00FD396B" w:rsidP="00FD396B">
            <w:pPr>
              <w:widowControl w:val="0"/>
              <w:autoSpaceDE w:val="0"/>
              <w:autoSpaceDN w:val="0"/>
              <w:adjustRightInd w:val="0"/>
              <w:contextualSpacing/>
              <w:mirrorIndents/>
              <w:jc w:val="both"/>
              <w:rPr>
                <w:color w:val="000000"/>
                <w:sz w:val="20"/>
                <w:szCs w:val="20"/>
              </w:rPr>
            </w:pPr>
            <w:r w:rsidRPr="004E2DB6">
              <w:rPr>
                <w:color w:val="000000"/>
                <w:sz w:val="20"/>
                <w:szCs w:val="20"/>
              </w:rPr>
              <w:t>Место нахождения и почтовый адрес: 620141, Россия, Свердловская область, г. Екатеринбург, ул. Артинская, д. 15, оф. 401</w:t>
            </w:r>
          </w:p>
          <w:p w14:paraId="0A67E7C0" w14:textId="77777777" w:rsidR="00FD396B" w:rsidRPr="00423F2D" w:rsidRDefault="00FD396B" w:rsidP="00FD396B">
            <w:pPr>
              <w:widowControl w:val="0"/>
              <w:autoSpaceDE w:val="0"/>
              <w:autoSpaceDN w:val="0"/>
              <w:adjustRightInd w:val="0"/>
              <w:contextualSpacing/>
              <w:mirrorIndents/>
              <w:jc w:val="both"/>
              <w:rPr>
                <w:color w:val="000000"/>
                <w:sz w:val="20"/>
                <w:szCs w:val="20"/>
              </w:rPr>
            </w:pPr>
            <w:r w:rsidRPr="004E2DB6">
              <w:rPr>
                <w:color w:val="000000"/>
                <w:sz w:val="20"/>
                <w:szCs w:val="20"/>
              </w:rPr>
              <w:t>Контактный телефон: 8 (343) 227-88-01</w:t>
            </w:r>
          </w:p>
          <w:p w14:paraId="1E71479A" w14:textId="4572C031" w:rsidR="00641523" w:rsidRDefault="00641523" w:rsidP="004A21F4">
            <w:pPr>
              <w:widowControl w:val="0"/>
              <w:autoSpaceDE w:val="0"/>
              <w:autoSpaceDN w:val="0"/>
              <w:adjustRightInd w:val="0"/>
              <w:ind w:firstLine="323"/>
              <w:contextualSpacing/>
              <w:jc w:val="both"/>
              <w:rPr>
                <w:color w:val="000000"/>
                <w:sz w:val="20"/>
                <w:szCs w:val="20"/>
              </w:rPr>
            </w:pPr>
          </w:p>
          <w:p w14:paraId="19C2778A" w14:textId="77777777" w:rsidR="00FD396B" w:rsidRPr="00423F2D" w:rsidRDefault="00FD396B" w:rsidP="00FD396B">
            <w:pPr>
              <w:widowControl w:val="0"/>
              <w:autoSpaceDE w:val="0"/>
              <w:autoSpaceDN w:val="0"/>
              <w:adjustRightInd w:val="0"/>
              <w:contextualSpacing/>
              <w:mirrorIndents/>
              <w:jc w:val="both"/>
              <w:rPr>
                <w:color w:val="000000"/>
                <w:sz w:val="20"/>
                <w:szCs w:val="20"/>
              </w:rPr>
            </w:pPr>
            <w:r w:rsidRPr="00423F2D">
              <w:rPr>
                <w:color w:val="000000"/>
                <w:sz w:val="20"/>
                <w:szCs w:val="20"/>
              </w:rPr>
              <w:t>Организатор закупочной процедуры:</w:t>
            </w:r>
          </w:p>
          <w:p w14:paraId="5470A586" w14:textId="77777777" w:rsidR="00FD396B" w:rsidRPr="00423F2D" w:rsidRDefault="00FD396B" w:rsidP="00FD396B">
            <w:pPr>
              <w:widowControl w:val="0"/>
              <w:autoSpaceDE w:val="0"/>
              <w:autoSpaceDN w:val="0"/>
              <w:adjustRightInd w:val="0"/>
              <w:contextualSpacing/>
              <w:mirrorIndents/>
              <w:jc w:val="both"/>
              <w:rPr>
                <w:color w:val="000000"/>
                <w:sz w:val="20"/>
                <w:szCs w:val="20"/>
              </w:rPr>
            </w:pPr>
            <w:r w:rsidRPr="00423F2D">
              <w:rPr>
                <w:color w:val="000000"/>
                <w:sz w:val="20"/>
                <w:szCs w:val="20"/>
              </w:rPr>
              <w:t>Наименование: Общество с ограниченной ответственностью «РГ-Снабжение» (ООО «РГ-Снабжение);</w:t>
            </w:r>
          </w:p>
          <w:p w14:paraId="008AEEF5" w14:textId="77777777" w:rsidR="00FD396B" w:rsidRPr="00423F2D" w:rsidRDefault="00FD396B" w:rsidP="00FD396B">
            <w:pPr>
              <w:widowControl w:val="0"/>
              <w:autoSpaceDE w:val="0"/>
              <w:autoSpaceDN w:val="0"/>
              <w:adjustRightInd w:val="0"/>
              <w:contextualSpacing/>
              <w:mirrorIndents/>
              <w:jc w:val="both"/>
              <w:rPr>
                <w:color w:val="000000"/>
                <w:sz w:val="20"/>
                <w:szCs w:val="20"/>
              </w:rPr>
            </w:pPr>
            <w:r w:rsidRPr="00423F2D">
              <w:rPr>
                <w:color w:val="000000"/>
                <w:sz w:val="20"/>
                <w:szCs w:val="20"/>
              </w:rPr>
              <w:t xml:space="preserve">Место нахождения и почтовый адрес: 119180, г. Москва, </w:t>
            </w:r>
            <w:proofErr w:type="spellStart"/>
            <w:r w:rsidRPr="00423F2D">
              <w:rPr>
                <w:color w:val="000000"/>
                <w:sz w:val="20"/>
                <w:szCs w:val="20"/>
              </w:rPr>
              <w:t>вн</w:t>
            </w:r>
            <w:proofErr w:type="spellEnd"/>
            <w:r w:rsidRPr="00423F2D">
              <w:rPr>
                <w:color w:val="000000"/>
                <w:sz w:val="20"/>
                <w:szCs w:val="20"/>
              </w:rPr>
              <w:t xml:space="preserve">. тер. г. муниципальный округ Якиманка, ул. Большая Полянка, д. 2, стр. 2; </w:t>
            </w:r>
          </w:p>
          <w:p w14:paraId="6CFDE858" w14:textId="77777777" w:rsidR="00FD396B" w:rsidRPr="00B95B54" w:rsidRDefault="00FD396B" w:rsidP="00FD396B">
            <w:pPr>
              <w:keepNext/>
              <w:widowControl w:val="0"/>
              <w:overflowPunct w:val="0"/>
              <w:jc w:val="both"/>
              <w:textAlignment w:val="baseline"/>
              <w:rPr>
                <w:sz w:val="20"/>
                <w:szCs w:val="20"/>
              </w:rPr>
            </w:pPr>
          </w:p>
          <w:p w14:paraId="63C772C7" w14:textId="77777777" w:rsidR="00FD396B" w:rsidRPr="00B95B54" w:rsidRDefault="00FD396B" w:rsidP="00FD396B">
            <w:pPr>
              <w:keepNext/>
              <w:widowControl w:val="0"/>
              <w:overflowPunct w:val="0"/>
              <w:jc w:val="both"/>
              <w:textAlignment w:val="baseline"/>
              <w:rPr>
                <w:sz w:val="20"/>
                <w:szCs w:val="20"/>
              </w:rPr>
            </w:pPr>
            <w:r w:rsidRPr="00B95B54">
              <w:rPr>
                <w:sz w:val="20"/>
                <w:szCs w:val="20"/>
              </w:rPr>
              <w:t>Контактное лицо по разъяснениям положений Документации о закупке и по организационным вопросам:</w:t>
            </w:r>
          </w:p>
          <w:p w14:paraId="758B1694" w14:textId="77777777" w:rsidR="00FD396B" w:rsidRPr="00B95B54" w:rsidRDefault="00FD396B" w:rsidP="00FD396B">
            <w:pPr>
              <w:keepNext/>
              <w:widowControl w:val="0"/>
              <w:overflowPunct w:val="0"/>
              <w:jc w:val="both"/>
              <w:textAlignment w:val="baseline"/>
              <w:rPr>
                <w:sz w:val="20"/>
                <w:szCs w:val="20"/>
              </w:rPr>
            </w:pPr>
          </w:p>
          <w:p w14:paraId="73EE273F" w14:textId="77777777" w:rsidR="00FD396B" w:rsidRPr="004E2DB6" w:rsidRDefault="00FD396B" w:rsidP="00FD396B">
            <w:pPr>
              <w:widowControl w:val="0"/>
              <w:autoSpaceDE w:val="0"/>
              <w:autoSpaceDN w:val="0"/>
              <w:adjustRightInd w:val="0"/>
              <w:contextualSpacing/>
              <w:mirrorIndents/>
              <w:jc w:val="both"/>
              <w:rPr>
                <w:color w:val="000000"/>
                <w:sz w:val="20"/>
                <w:szCs w:val="20"/>
              </w:rPr>
            </w:pPr>
            <w:r w:rsidRPr="004E2DB6">
              <w:rPr>
                <w:color w:val="000000"/>
                <w:sz w:val="20"/>
                <w:szCs w:val="20"/>
              </w:rPr>
              <w:t xml:space="preserve">Иванова Евгения Владимировна </w:t>
            </w:r>
          </w:p>
          <w:p w14:paraId="126482EB" w14:textId="77777777" w:rsidR="00FD396B" w:rsidRPr="004E2DB6" w:rsidRDefault="00FD396B" w:rsidP="00FD396B">
            <w:pPr>
              <w:widowControl w:val="0"/>
              <w:autoSpaceDE w:val="0"/>
              <w:autoSpaceDN w:val="0"/>
              <w:adjustRightInd w:val="0"/>
              <w:contextualSpacing/>
              <w:mirrorIndents/>
              <w:jc w:val="both"/>
              <w:rPr>
                <w:color w:val="000000"/>
                <w:sz w:val="20"/>
                <w:szCs w:val="20"/>
              </w:rPr>
            </w:pPr>
            <w:r w:rsidRPr="004E2DB6">
              <w:rPr>
                <w:color w:val="000000"/>
                <w:sz w:val="20"/>
                <w:szCs w:val="20"/>
              </w:rPr>
              <w:t>тел +7 (495) 927-96-27 доб.167</w:t>
            </w:r>
          </w:p>
          <w:p w14:paraId="34FF1B8F" w14:textId="77777777" w:rsidR="00FD396B" w:rsidRPr="004E2DB6" w:rsidRDefault="00FD396B" w:rsidP="00FD396B">
            <w:pPr>
              <w:widowControl w:val="0"/>
              <w:autoSpaceDE w:val="0"/>
              <w:autoSpaceDN w:val="0"/>
              <w:adjustRightInd w:val="0"/>
              <w:contextualSpacing/>
              <w:mirrorIndents/>
              <w:jc w:val="both"/>
              <w:rPr>
                <w:color w:val="000000"/>
                <w:sz w:val="20"/>
                <w:szCs w:val="20"/>
                <w:lang w:val="en-US"/>
              </w:rPr>
            </w:pPr>
            <w:r w:rsidRPr="004E2DB6">
              <w:rPr>
                <w:color w:val="000000"/>
                <w:sz w:val="20"/>
                <w:szCs w:val="20"/>
                <w:lang w:val="en-US"/>
              </w:rPr>
              <w:t xml:space="preserve">e-mail: </w:t>
            </w:r>
            <w:hyperlink r:id="rId9" w:history="1">
              <w:r w:rsidRPr="002F4B99">
                <w:rPr>
                  <w:rStyle w:val="a8"/>
                  <w:sz w:val="20"/>
                  <w:szCs w:val="20"/>
                  <w:lang w:val="en-US"/>
                </w:rPr>
                <w:t>e.ivanova@snab.rgaz.ru</w:t>
              </w:r>
            </w:hyperlink>
          </w:p>
          <w:p w14:paraId="39D0FA8A" w14:textId="77777777" w:rsidR="00FD396B" w:rsidRPr="00C63037" w:rsidRDefault="00FD396B" w:rsidP="00FD396B">
            <w:pPr>
              <w:keepNext/>
              <w:widowControl w:val="0"/>
              <w:overflowPunct w:val="0"/>
              <w:jc w:val="both"/>
              <w:textAlignment w:val="baseline"/>
              <w:rPr>
                <w:sz w:val="20"/>
                <w:szCs w:val="20"/>
                <w:lang w:val="en-US"/>
              </w:rPr>
            </w:pPr>
          </w:p>
          <w:p w14:paraId="212865D0" w14:textId="77777777" w:rsidR="00FD396B" w:rsidRPr="00423F2D" w:rsidRDefault="00FD396B" w:rsidP="00FD396B">
            <w:pPr>
              <w:widowControl w:val="0"/>
              <w:autoSpaceDE w:val="0"/>
              <w:autoSpaceDN w:val="0"/>
              <w:adjustRightInd w:val="0"/>
              <w:contextualSpacing/>
              <w:mirrorIndents/>
              <w:jc w:val="both"/>
              <w:rPr>
                <w:color w:val="000000"/>
                <w:sz w:val="20"/>
                <w:szCs w:val="20"/>
              </w:rPr>
            </w:pPr>
            <w:r w:rsidRPr="00423F2D">
              <w:rPr>
                <w:color w:val="000000"/>
                <w:sz w:val="20"/>
                <w:szCs w:val="20"/>
              </w:rPr>
              <w:t>Ответственное лицо Заказчика по техническим вопросам проведения закупки:</w:t>
            </w:r>
          </w:p>
          <w:p w14:paraId="25D6A2B3" w14:textId="77777777" w:rsidR="00FD396B" w:rsidRDefault="00FD396B" w:rsidP="00FD396B">
            <w:pPr>
              <w:widowControl w:val="0"/>
              <w:autoSpaceDE w:val="0"/>
              <w:autoSpaceDN w:val="0"/>
              <w:adjustRightInd w:val="0"/>
              <w:contextualSpacing/>
              <w:mirrorIndents/>
              <w:jc w:val="both"/>
              <w:rPr>
                <w:color w:val="000000"/>
                <w:sz w:val="20"/>
                <w:szCs w:val="20"/>
              </w:rPr>
            </w:pPr>
            <w:r w:rsidRPr="004E2DB6">
              <w:rPr>
                <w:color w:val="000000"/>
                <w:sz w:val="20"/>
                <w:szCs w:val="20"/>
              </w:rPr>
              <w:t>Загрутдинова Эльвира Рашитовна</w:t>
            </w:r>
          </w:p>
          <w:p w14:paraId="21B23A0D" w14:textId="362C611A" w:rsidR="003A1A79" w:rsidRPr="004B3968" w:rsidRDefault="00FD396B" w:rsidP="00FD396B">
            <w:pPr>
              <w:widowControl w:val="0"/>
              <w:autoSpaceDE w:val="0"/>
              <w:autoSpaceDN w:val="0"/>
              <w:adjustRightInd w:val="0"/>
              <w:contextualSpacing/>
              <w:jc w:val="both"/>
              <w:rPr>
                <w:color w:val="000000"/>
                <w:sz w:val="20"/>
                <w:szCs w:val="20"/>
              </w:rPr>
            </w:pPr>
            <w:r w:rsidRPr="00423F2D">
              <w:rPr>
                <w:color w:val="000000"/>
                <w:sz w:val="20"/>
                <w:szCs w:val="20"/>
                <w:lang w:val="en-US"/>
              </w:rPr>
              <w:t>e</w:t>
            </w:r>
            <w:r w:rsidRPr="004B3968">
              <w:rPr>
                <w:color w:val="000000"/>
                <w:sz w:val="20"/>
                <w:szCs w:val="20"/>
              </w:rPr>
              <w:t>-</w:t>
            </w:r>
            <w:r w:rsidRPr="00423F2D">
              <w:rPr>
                <w:color w:val="000000"/>
                <w:sz w:val="20"/>
                <w:szCs w:val="20"/>
                <w:lang w:val="en-US"/>
              </w:rPr>
              <w:t>mail</w:t>
            </w:r>
            <w:r w:rsidRPr="004B3968">
              <w:rPr>
                <w:color w:val="000000"/>
                <w:sz w:val="20"/>
                <w:szCs w:val="20"/>
              </w:rPr>
              <w:t xml:space="preserve">: </w:t>
            </w:r>
            <w:hyperlink r:id="rId10" w:history="1">
              <w:r w:rsidRPr="004E2DB6">
                <w:rPr>
                  <w:rStyle w:val="a8"/>
                  <w:sz w:val="20"/>
                  <w:szCs w:val="20"/>
                  <w:lang w:val="en-US"/>
                </w:rPr>
                <w:t>ZagrutdinovaER</w:t>
              </w:r>
              <w:r w:rsidRPr="004B3968">
                <w:rPr>
                  <w:rStyle w:val="a8"/>
                  <w:sz w:val="20"/>
                  <w:szCs w:val="20"/>
                </w:rPr>
                <w:t>@</w:t>
              </w:r>
              <w:r w:rsidRPr="004E2DB6">
                <w:rPr>
                  <w:rStyle w:val="a8"/>
                  <w:sz w:val="20"/>
                  <w:szCs w:val="20"/>
                  <w:lang w:val="en-US"/>
                </w:rPr>
                <w:t>rgi</w:t>
              </w:r>
              <w:r w:rsidRPr="004B3968">
                <w:rPr>
                  <w:rStyle w:val="a8"/>
                  <w:sz w:val="20"/>
                  <w:szCs w:val="20"/>
                </w:rPr>
                <w:t>-</w:t>
              </w:r>
              <w:r w:rsidRPr="004E2DB6">
                <w:rPr>
                  <w:rStyle w:val="a8"/>
                  <w:sz w:val="20"/>
                  <w:szCs w:val="20"/>
                  <w:lang w:val="en-US"/>
                </w:rPr>
                <w:t>rn</w:t>
              </w:r>
              <w:r w:rsidRPr="004B3968">
                <w:rPr>
                  <w:rStyle w:val="a8"/>
                  <w:sz w:val="20"/>
                  <w:szCs w:val="20"/>
                </w:rPr>
                <w:t>.</w:t>
              </w:r>
              <w:proofErr w:type="spellStart"/>
              <w:r w:rsidRPr="004E2DB6">
                <w:rPr>
                  <w:rStyle w:val="a8"/>
                  <w:sz w:val="20"/>
                  <w:szCs w:val="20"/>
                  <w:lang w:val="en-US"/>
                </w:rPr>
                <w:t>ru</w:t>
              </w:r>
              <w:proofErr w:type="spellEnd"/>
            </w:hyperlink>
          </w:p>
        </w:tc>
      </w:tr>
      <w:tr w:rsidR="003A1A79" w:rsidRPr="00161A7F" w14:paraId="21B23A12" w14:textId="77777777" w:rsidTr="00C370EA">
        <w:trPr>
          <w:trHeight w:val="562"/>
        </w:trPr>
        <w:tc>
          <w:tcPr>
            <w:tcW w:w="421" w:type="dxa"/>
          </w:tcPr>
          <w:p w14:paraId="21B23A0F" w14:textId="05F99E22" w:rsidR="003A1A79" w:rsidRPr="004B3968" w:rsidRDefault="003A1A79" w:rsidP="00C443A4">
            <w:pPr>
              <w:pStyle w:val="afff6"/>
              <w:numPr>
                <w:ilvl w:val="0"/>
                <w:numId w:val="24"/>
              </w:numPr>
              <w:autoSpaceDE w:val="0"/>
              <w:autoSpaceDN w:val="0"/>
              <w:adjustRightInd w:val="0"/>
              <w:ind w:left="0" w:firstLine="0"/>
              <w:contextualSpacing/>
              <w:jc w:val="center"/>
              <w:rPr>
                <w:bCs/>
                <w:iCs/>
                <w:color w:val="000000"/>
                <w:sz w:val="20"/>
                <w:szCs w:val="20"/>
              </w:rPr>
            </w:pPr>
          </w:p>
        </w:tc>
        <w:tc>
          <w:tcPr>
            <w:tcW w:w="2551" w:type="dxa"/>
          </w:tcPr>
          <w:p w14:paraId="21B23A10" w14:textId="49CED81C" w:rsidR="003A1A79" w:rsidRPr="00161A7F" w:rsidRDefault="003A1A79" w:rsidP="00C443A4">
            <w:pPr>
              <w:contextualSpacing/>
              <w:rPr>
                <w:sz w:val="20"/>
                <w:szCs w:val="20"/>
              </w:rPr>
            </w:pPr>
            <w:r w:rsidRPr="00161A7F">
              <w:rPr>
                <w:sz w:val="20"/>
                <w:szCs w:val="20"/>
              </w:rPr>
              <w:t>Способ закупки и форма закупки</w:t>
            </w:r>
            <w:r w:rsidR="008C3BA3">
              <w:rPr>
                <w:sz w:val="20"/>
                <w:szCs w:val="20"/>
              </w:rPr>
              <w:t>.</w:t>
            </w:r>
          </w:p>
        </w:tc>
        <w:tc>
          <w:tcPr>
            <w:tcW w:w="7377" w:type="dxa"/>
          </w:tcPr>
          <w:p w14:paraId="21B23A11" w14:textId="1C869C1E" w:rsidR="003A1A79" w:rsidRPr="00161A7F" w:rsidRDefault="00945A3A" w:rsidP="004A21F4">
            <w:pPr>
              <w:widowControl w:val="0"/>
              <w:autoSpaceDE w:val="0"/>
              <w:autoSpaceDN w:val="0"/>
              <w:adjustRightInd w:val="0"/>
              <w:ind w:firstLine="323"/>
              <w:contextualSpacing/>
              <w:jc w:val="both"/>
              <w:rPr>
                <w:color w:val="000000"/>
                <w:sz w:val="20"/>
                <w:szCs w:val="20"/>
              </w:rPr>
            </w:pPr>
            <w:r w:rsidRPr="00161A7F">
              <w:rPr>
                <w:color w:val="000000"/>
                <w:sz w:val="20"/>
                <w:szCs w:val="20"/>
              </w:rPr>
              <w:t>Аукцион</w:t>
            </w:r>
            <w:r w:rsidR="008C7E09" w:rsidRPr="00161A7F">
              <w:rPr>
                <w:color w:val="000000"/>
                <w:sz w:val="20"/>
                <w:szCs w:val="20"/>
              </w:rPr>
              <w:t xml:space="preserve"> в электронной форме</w:t>
            </w:r>
            <w:r w:rsidR="00642D42">
              <w:rPr>
                <w:color w:val="000000"/>
                <w:sz w:val="20"/>
                <w:szCs w:val="20"/>
              </w:rPr>
              <w:t xml:space="preserve">, </w:t>
            </w:r>
            <w:r w:rsidR="00B90767">
              <w:rPr>
                <w:color w:val="000000"/>
                <w:sz w:val="20"/>
                <w:szCs w:val="20"/>
              </w:rPr>
              <w:t xml:space="preserve">участниками </w:t>
            </w:r>
            <w:r w:rsidR="00642D42">
              <w:rPr>
                <w:color w:val="000000"/>
                <w:sz w:val="20"/>
                <w:szCs w:val="20"/>
              </w:rPr>
              <w:t xml:space="preserve">которого могут быть только субъекты </w:t>
            </w:r>
            <w:r w:rsidR="00171A96" w:rsidRPr="00161A7F">
              <w:rPr>
                <w:color w:val="000000"/>
                <w:sz w:val="20"/>
                <w:szCs w:val="20"/>
              </w:rPr>
              <w:t>малого и среднего предпринимательства</w:t>
            </w:r>
            <w:r w:rsidR="008C7E09" w:rsidRPr="00161A7F">
              <w:rPr>
                <w:color w:val="000000"/>
                <w:sz w:val="20"/>
                <w:szCs w:val="20"/>
              </w:rPr>
              <w:t>.</w:t>
            </w:r>
          </w:p>
        </w:tc>
      </w:tr>
      <w:tr w:rsidR="003A1A79" w:rsidRPr="00161A7F" w14:paraId="21B23A17" w14:textId="77777777" w:rsidTr="00C370EA">
        <w:trPr>
          <w:trHeight w:val="562"/>
        </w:trPr>
        <w:tc>
          <w:tcPr>
            <w:tcW w:w="421" w:type="dxa"/>
          </w:tcPr>
          <w:p w14:paraId="21B23A13" w14:textId="54343353" w:rsidR="003A1A79" w:rsidRPr="00AC5CC3" w:rsidRDefault="003A1A79" w:rsidP="00C443A4">
            <w:pPr>
              <w:pStyle w:val="afff6"/>
              <w:numPr>
                <w:ilvl w:val="0"/>
                <w:numId w:val="24"/>
              </w:numPr>
              <w:autoSpaceDE w:val="0"/>
              <w:autoSpaceDN w:val="0"/>
              <w:adjustRightInd w:val="0"/>
              <w:ind w:left="0" w:firstLine="0"/>
              <w:contextualSpacing/>
              <w:jc w:val="center"/>
              <w:rPr>
                <w:bCs/>
                <w:iCs/>
                <w:color w:val="000000"/>
                <w:sz w:val="20"/>
                <w:szCs w:val="20"/>
              </w:rPr>
            </w:pPr>
          </w:p>
        </w:tc>
        <w:tc>
          <w:tcPr>
            <w:tcW w:w="2551" w:type="dxa"/>
          </w:tcPr>
          <w:p w14:paraId="21B23A14" w14:textId="799C8D09" w:rsidR="003A1A79" w:rsidRPr="00161A7F" w:rsidRDefault="003A1A79" w:rsidP="00C443A4">
            <w:pPr>
              <w:contextualSpacing/>
              <w:rPr>
                <w:sz w:val="20"/>
                <w:szCs w:val="20"/>
              </w:rPr>
            </w:pPr>
            <w:r w:rsidRPr="00161A7F">
              <w:rPr>
                <w:sz w:val="20"/>
                <w:szCs w:val="20"/>
              </w:rPr>
              <w:t xml:space="preserve">Наименование </w:t>
            </w:r>
            <w:r w:rsidR="00350F8B">
              <w:rPr>
                <w:sz w:val="20"/>
                <w:szCs w:val="20"/>
              </w:rPr>
              <w:t>ЭТП</w:t>
            </w:r>
            <w:r w:rsidRPr="00161A7F">
              <w:rPr>
                <w:sz w:val="20"/>
                <w:szCs w:val="20"/>
              </w:rPr>
              <w:t xml:space="preserve">, адрес </w:t>
            </w:r>
            <w:r w:rsidR="00350F8B">
              <w:rPr>
                <w:sz w:val="20"/>
                <w:szCs w:val="20"/>
              </w:rPr>
              <w:t>ЭТП</w:t>
            </w:r>
            <w:r w:rsidRPr="00161A7F">
              <w:rPr>
                <w:sz w:val="20"/>
                <w:szCs w:val="20"/>
              </w:rPr>
              <w:t xml:space="preserve"> в сети Интернет</w:t>
            </w:r>
            <w:r w:rsidR="008C3BA3">
              <w:rPr>
                <w:sz w:val="20"/>
                <w:szCs w:val="20"/>
              </w:rPr>
              <w:t>.</w:t>
            </w:r>
          </w:p>
        </w:tc>
        <w:tc>
          <w:tcPr>
            <w:tcW w:w="7377" w:type="dxa"/>
          </w:tcPr>
          <w:p w14:paraId="14DF91A5" w14:textId="05DB8583" w:rsidR="005B0842" w:rsidRDefault="005B0842" w:rsidP="004A21F4">
            <w:pPr>
              <w:ind w:firstLine="323"/>
              <w:contextualSpacing/>
              <w:jc w:val="both"/>
              <w:rPr>
                <w:sz w:val="20"/>
                <w:szCs w:val="20"/>
              </w:rPr>
            </w:pPr>
            <w:r w:rsidRPr="005B0842">
              <w:rPr>
                <w:sz w:val="20"/>
                <w:szCs w:val="20"/>
              </w:rPr>
              <w:t>АО «ТЭК-Торг».</w:t>
            </w:r>
          </w:p>
          <w:p w14:paraId="21B23A16" w14:textId="2904BC94" w:rsidR="003A1A79" w:rsidRPr="00161A7F" w:rsidRDefault="00527399" w:rsidP="004A21F4">
            <w:pPr>
              <w:ind w:firstLine="323"/>
              <w:contextualSpacing/>
              <w:jc w:val="both"/>
              <w:rPr>
                <w:sz w:val="20"/>
                <w:szCs w:val="20"/>
              </w:rPr>
            </w:pPr>
            <w:hyperlink r:id="rId11" w:history="1">
              <w:r w:rsidR="005B0842" w:rsidRPr="005B0842">
                <w:rPr>
                  <w:rStyle w:val="a8"/>
                  <w:sz w:val="20"/>
                  <w:szCs w:val="20"/>
                </w:rPr>
                <w:t xml:space="preserve"> https://www.tektorg.ru/</w:t>
              </w:r>
            </w:hyperlink>
          </w:p>
        </w:tc>
      </w:tr>
      <w:tr w:rsidR="003A1A79" w:rsidRPr="00161A7F" w14:paraId="21B23A1C" w14:textId="77777777" w:rsidTr="00C370EA">
        <w:tc>
          <w:tcPr>
            <w:tcW w:w="421" w:type="dxa"/>
          </w:tcPr>
          <w:p w14:paraId="21B23A18" w14:textId="71A1E119" w:rsidR="003A1A79" w:rsidRPr="00AC5CC3" w:rsidRDefault="003A1A79" w:rsidP="00C443A4">
            <w:pPr>
              <w:pStyle w:val="afff6"/>
              <w:numPr>
                <w:ilvl w:val="0"/>
                <w:numId w:val="24"/>
              </w:numPr>
              <w:autoSpaceDE w:val="0"/>
              <w:autoSpaceDN w:val="0"/>
              <w:adjustRightInd w:val="0"/>
              <w:ind w:left="0" w:firstLine="0"/>
              <w:contextualSpacing/>
              <w:jc w:val="center"/>
              <w:rPr>
                <w:bCs/>
                <w:iCs/>
                <w:color w:val="000000"/>
                <w:sz w:val="20"/>
                <w:szCs w:val="20"/>
              </w:rPr>
            </w:pPr>
          </w:p>
        </w:tc>
        <w:tc>
          <w:tcPr>
            <w:tcW w:w="2551" w:type="dxa"/>
          </w:tcPr>
          <w:p w14:paraId="21B23A19" w14:textId="66B523AF" w:rsidR="003A1A79" w:rsidRPr="00161A7F" w:rsidRDefault="003A1A79" w:rsidP="00C443A4">
            <w:pPr>
              <w:autoSpaceDE w:val="0"/>
              <w:autoSpaceDN w:val="0"/>
              <w:adjustRightInd w:val="0"/>
              <w:contextualSpacing/>
              <w:rPr>
                <w:bCs/>
                <w:iCs/>
                <w:color w:val="000000"/>
                <w:sz w:val="20"/>
                <w:szCs w:val="20"/>
              </w:rPr>
            </w:pPr>
            <w:r w:rsidRPr="00161A7F">
              <w:rPr>
                <w:color w:val="000000"/>
                <w:sz w:val="20"/>
                <w:szCs w:val="20"/>
              </w:rPr>
              <w:t>Предмет закупки</w:t>
            </w:r>
          </w:p>
        </w:tc>
        <w:tc>
          <w:tcPr>
            <w:tcW w:w="7377" w:type="dxa"/>
          </w:tcPr>
          <w:p w14:paraId="21B23A1B" w14:textId="2BA7CEC3" w:rsidR="003A1A79" w:rsidRPr="00FD396B" w:rsidRDefault="00FD396B" w:rsidP="004A21F4">
            <w:pPr>
              <w:widowControl w:val="0"/>
              <w:autoSpaceDE w:val="0"/>
              <w:autoSpaceDN w:val="0"/>
              <w:adjustRightInd w:val="0"/>
              <w:ind w:firstLine="323"/>
              <w:contextualSpacing/>
              <w:jc w:val="both"/>
              <w:rPr>
                <w:b/>
                <w:bCs/>
                <w:iCs/>
                <w:color w:val="000000"/>
                <w:sz w:val="20"/>
                <w:szCs w:val="20"/>
              </w:rPr>
            </w:pPr>
            <w:r w:rsidRPr="00FD396B">
              <w:rPr>
                <w:b/>
                <w:bCs/>
                <w:color w:val="000000"/>
                <w:sz w:val="20"/>
                <w:szCs w:val="20"/>
              </w:rPr>
              <w:t xml:space="preserve">Поставка стальных отводов и переходов </w:t>
            </w:r>
          </w:p>
        </w:tc>
      </w:tr>
      <w:tr w:rsidR="0043665A" w:rsidRPr="00161A7F" w14:paraId="7AE07129" w14:textId="77777777" w:rsidTr="00C370EA">
        <w:tc>
          <w:tcPr>
            <w:tcW w:w="421" w:type="dxa"/>
          </w:tcPr>
          <w:p w14:paraId="5375C2D9" w14:textId="77777777" w:rsidR="0043665A" w:rsidRPr="00AC5CC3" w:rsidRDefault="0043665A" w:rsidP="00C443A4">
            <w:pPr>
              <w:pStyle w:val="afff6"/>
              <w:numPr>
                <w:ilvl w:val="0"/>
                <w:numId w:val="24"/>
              </w:numPr>
              <w:autoSpaceDE w:val="0"/>
              <w:autoSpaceDN w:val="0"/>
              <w:adjustRightInd w:val="0"/>
              <w:ind w:left="0" w:firstLine="0"/>
              <w:contextualSpacing/>
              <w:jc w:val="center"/>
              <w:rPr>
                <w:bCs/>
                <w:iCs/>
                <w:color w:val="000000"/>
                <w:sz w:val="20"/>
                <w:szCs w:val="20"/>
              </w:rPr>
            </w:pPr>
          </w:p>
        </w:tc>
        <w:tc>
          <w:tcPr>
            <w:tcW w:w="2551" w:type="dxa"/>
          </w:tcPr>
          <w:p w14:paraId="67C0EC60" w14:textId="62BF0B7C" w:rsidR="0043665A" w:rsidRPr="00161A7F" w:rsidRDefault="0043665A" w:rsidP="00C443A4">
            <w:pPr>
              <w:autoSpaceDE w:val="0"/>
              <w:autoSpaceDN w:val="0"/>
              <w:adjustRightInd w:val="0"/>
              <w:contextualSpacing/>
              <w:rPr>
                <w:color w:val="000000"/>
                <w:sz w:val="20"/>
                <w:szCs w:val="20"/>
              </w:rPr>
            </w:pPr>
            <w:r>
              <w:rPr>
                <w:color w:val="000000"/>
                <w:sz w:val="20"/>
                <w:szCs w:val="20"/>
              </w:rPr>
              <w:t xml:space="preserve">Описание предмета закупки </w:t>
            </w:r>
          </w:p>
        </w:tc>
        <w:tc>
          <w:tcPr>
            <w:tcW w:w="7377" w:type="dxa"/>
          </w:tcPr>
          <w:p w14:paraId="6F390E24" w14:textId="222BA0C2" w:rsidR="0043665A" w:rsidRPr="007F3C65" w:rsidRDefault="0043665A" w:rsidP="004A21F4">
            <w:pPr>
              <w:widowControl w:val="0"/>
              <w:autoSpaceDE w:val="0"/>
              <w:autoSpaceDN w:val="0"/>
              <w:adjustRightInd w:val="0"/>
              <w:ind w:firstLine="323"/>
              <w:contextualSpacing/>
              <w:jc w:val="both"/>
              <w:rPr>
                <w:color w:val="000000"/>
                <w:sz w:val="20"/>
                <w:szCs w:val="20"/>
                <w:highlight w:val="yellow"/>
              </w:rPr>
            </w:pPr>
            <w:r w:rsidRPr="0043665A">
              <w:rPr>
                <w:color w:val="000000"/>
                <w:sz w:val="20"/>
                <w:szCs w:val="20"/>
              </w:rPr>
              <w:t>Описание предмета закупки представлено в Приложении № 1 к документации</w:t>
            </w:r>
          </w:p>
        </w:tc>
      </w:tr>
      <w:tr w:rsidR="00B968CF" w:rsidRPr="00161A7F" w14:paraId="317A35F7" w14:textId="77777777" w:rsidTr="00C370EA">
        <w:tc>
          <w:tcPr>
            <w:tcW w:w="421" w:type="dxa"/>
          </w:tcPr>
          <w:p w14:paraId="5993EA5F" w14:textId="77777777" w:rsidR="00B968CF" w:rsidRPr="00AC5CC3" w:rsidRDefault="00B968CF" w:rsidP="00C443A4">
            <w:pPr>
              <w:pStyle w:val="afff6"/>
              <w:numPr>
                <w:ilvl w:val="0"/>
                <w:numId w:val="24"/>
              </w:numPr>
              <w:autoSpaceDE w:val="0"/>
              <w:autoSpaceDN w:val="0"/>
              <w:adjustRightInd w:val="0"/>
              <w:ind w:left="0" w:firstLine="0"/>
              <w:contextualSpacing/>
              <w:jc w:val="center"/>
              <w:rPr>
                <w:bCs/>
                <w:iCs/>
                <w:color w:val="000000"/>
                <w:sz w:val="20"/>
                <w:szCs w:val="20"/>
              </w:rPr>
            </w:pPr>
          </w:p>
        </w:tc>
        <w:tc>
          <w:tcPr>
            <w:tcW w:w="2551" w:type="dxa"/>
          </w:tcPr>
          <w:p w14:paraId="1A931C2D" w14:textId="41AF65F9" w:rsidR="00B968CF" w:rsidRDefault="00F62BDD" w:rsidP="00C443A4">
            <w:pPr>
              <w:autoSpaceDE w:val="0"/>
              <w:autoSpaceDN w:val="0"/>
              <w:adjustRightInd w:val="0"/>
              <w:contextualSpacing/>
              <w:rPr>
                <w:color w:val="000000"/>
                <w:sz w:val="20"/>
                <w:szCs w:val="20"/>
              </w:rPr>
            </w:pPr>
            <w:r>
              <w:rPr>
                <w:color w:val="000000"/>
                <w:sz w:val="20"/>
                <w:szCs w:val="20"/>
              </w:rPr>
              <w:t>Т</w:t>
            </w:r>
            <w:r w:rsidRPr="00F62BDD">
              <w:rPr>
                <w:color w:val="000000"/>
                <w:sz w:val="20"/>
                <w:szCs w:val="20"/>
              </w:rPr>
              <w:t>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w:t>
            </w:r>
          </w:p>
        </w:tc>
        <w:tc>
          <w:tcPr>
            <w:tcW w:w="7377" w:type="dxa"/>
          </w:tcPr>
          <w:p w14:paraId="18AC9FC6" w14:textId="0B231130" w:rsidR="00B968CF" w:rsidRPr="0043665A" w:rsidRDefault="00F62BDD" w:rsidP="004A21F4">
            <w:pPr>
              <w:widowControl w:val="0"/>
              <w:autoSpaceDE w:val="0"/>
              <w:autoSpaceDN w:val="0"/>
              <w:adjustRightInd w:val="0"/>
              <w:ind w:firstLine="323"/>
              <w:contextualSpacing/>
              <w:jc w:val="both"/>
              <w:rPr>
                <w:color w:val="000000"/>
                <w:sz w:val="20"/>
                <w:szCs w:val="20"/>
              </w:rPr>
            </w:pPr>
            <w:r>
              <w:rPr>
                <w:color w:val="000000"/>
                <w:sz w:val="20"/>
                <w:szCs w:val="20"/>
              </w:rPr>
              <w:t>В соответствии с Приложением № 1 к документации</w:t>
            </w:r>
          </w:p>
        </w:tc>
      </w:tr>
      <w:tr w:rsidR="009B300C" w:rsidRPr="00161A7F" w14:paraId="6F8A6A7B" w14:textId="77777777" w:rsidTr="00C370EA">
        <w:tc>
          <w:tcPr>
            <w:tcW w:w="421" w:type="dxa"/>
          </w:tcPr>
          <w:p w14:paraId="1326C917" w14:textId="1AE9BF59" w:rsidR="009B300C" w:rsidRPr="00AC5CC3" w:rsidRDefault="009B300C" w:rsidP="00C443A4">
            <w:pPr>
              <w:pStyle w:val="afff6"/>
              <w:numPr>
                <w:ilvl w:val="0"/>
                <w:numId w:val="24"/>
              </w:numPr>
              <w:autoSpaceDE w:val="0"/>
              <w:autoSpaceDN w:val="0"/>
              <w:adjustRightInd w:val="0"/>
              <w:ind w:left="0" w:firstLine="0"/>
              <w:contextualSpacing/>
              <w:jc w:val="center"/>
              <w:rPr>
                <w:bCs/>
                <w:iCs/>
                <w:color w:val="000000"/>
                <w:sz w:val="20"/>
                <w:szCs w:val="20"/>
              </w:rPr>
            </w:pPr>
          </w:p>
        </w:tc>
        <w:tc>
          <w:tcPr>
            <w:tcW w:w="2551" w:type="dxa"/>
          </w:tcPr>
          <w:p w14:paraId="51FD230A" w14:textId="04AC5E83" w:rsidR="009B300C" w:rsidRPr="00161A7F" w:rsidRDefault="009B300C" w:rsidP="00C443A4">
            <w:pPr>
              <w:autoSpaceDE w:val="0"/>
              <w:autoSpaceDN w:val="0"/>
              <w:adjustRightInd w:val="0"/>
              <w:contextualSpacing/>
              <w:rPr>
                <w:color w:val="000000"/>
                <w:sz w:val="20"/>
                <w:szCs w:val="20"/>
              </w:rPr>
            </w:pPr>
            <w:r>
              <w:rPr>
                <w:color w:val="000000"/>
                <w:sz w:val="20"/>
                <w:szCs w:val="20"/>
              </w:rPr>
              <w:t>М</w:t>
            </w:r>
            <w:r w:rsidRPr="009B300C">
              <w:rPr>
                <w:color w:val="000000"/>
                <w:sz w:val="20"/>
                <w:szCs w:val="20"/>
              </w:rPr>
              <w:t>есто, условия и сроки (периоды) поставки товара, выполнения работы, оказания услуги</w:t>
            </w:r>
          </w:p>
        </w:tc>
        <w:tc>
          <w:tcPr>
            <w:tcW w:w="7377" w:type="dxa"/>
          </w:tcPr>
          <w:p w14:paraId="77360C7F" w14:textId="349F4378" w:rsidR="009B300C" w:rsidRPr="007F3C65" w:rsidRDefault="009B300C" w:rsidP="004A21F4">
            <w:pPr>
              <w:widowControl w:val="0"/>
              <w:autoSpaceDE w:val="0"/>
              <w:autoSpaceDN w:val="0"/>
              <w:adjustRightInd w:val="0"/>
              <w:ind w:firstLine="323"/>
              <w:contextualSpacing/>
              <w:jc w:val="both"/>
              <w:rPr>
                <w:color w:val="000000"/>
                <w:sz w:val="20"/>
                <w:szCs w:val="20"/>
                <w:highlight w:val="yellow"/>
              </w:rPr>
            </w:pPr>
            <w:r w:rsidRPr="009B300C">
              <w:rPr>
                <w:color w:val="000000"/>
                <w:sz w:val="20"/>
                <w:szCs w:val="20"/>
              </w:rPr>
              <w:t>Место, условия и сроки (периоды) поставки товара, выполнения работы, оказания услуги определены в Приложение №1 к документации.</w:t>
            </w:r>
          </w:p>
        </w:tc>
      </w:tr>
      <w:tr w:rsidR="008C3BA3" w:rsidRPr="00161A7F" w14:paraId="1BFCA173" w14:textId="77777777" w:rsidTr="00C370EA">
        <w:tc>
          <w:tcPr>
            <w:tcW w:w="421" w:type="dxa"/>
          </w:tcPr>
          <w:p w14:paraId="6B71A4BD" w14:textId="6A457623" w:rsidR="008C3BA3" w:rsidRPr="00AC5CC3" w:rsidRDefault="008C3BA3" w:rsidP="00C443A4">
            <w:pPr>
              <w:pStyle w:val="afff6"/>
              <w:numPr>
                <w:ilvl w:val="0"/>
                <w:numId w:val="24"/>
              </w:numPr>
              <w:autoSpaceDE w:val="0"/>
              <w:autoSpaceDN w:val="0"/>
              <w:adjustRightInd w:val="0"/>
              <w:ind w:left="0" w:firstLine="0"/>
              <w:contextualSpacing/>
              <w:jc w:val="center"/>
              <w:rPr>
                <w:bCs/>
                <w:iCs/>
                <w:color w:val="000000"/>
                <w:sz w:val="20"/>
                <w:szCs w:val="20"/>
              </w:rPr>
            </w:pPr>
          </w:p>
        </w:tc>
        <w:tc>
          <w:tcPr>
            <w:tcW w:w="2551" w:type="dxa"/>
          </w:tcPr>
          <w:p w14:paraId="01C9DBC7" w14:textId="5F27359F" w:rsidR="008C3BA3" w:rsidRPr="00161A7F" w:rsidRDefault="008C3BA3" w:rsidP="00C443A4">
            <w:pPr>
              <w:autoSpaceDE w:val="0"/>
              <w:autoSpaceDN w:val="0"/>
              <w:adjustRightInd w:val="0"/>
              <w:contextualSpacing/>
              <w:rPr>
                <w:color w:val="000000"/>
                <w:sz w:val="20"/>
                <w:szCs w:val="20"/>
              </w:rPr>
            </w:pPr>
            <w:r>
              <w:rPr>
                <w:color w:val="000000"/>
                <w:sz w:val="20"/>
                <w:szCs w:val="20"/>
              </w:rPr>
              <w:t>Ф</w:t>
            </w:r>
            <w:r w:rsidRPr="008C3BA3">
              <w:rPr>
                <w:color w:val="000000"/>
                <w:sz w:val="20"/>
                <w:szCs w:val="20"/>
              </w:rPr>
              <w:t>орма, сроки и порядок оплаты товара, работы, услуги</w:t>
            </w:r>
            <w:r>
              <w:rPr>
                <w:color w:val="000000"/>
                <w:sz w:val="20"/>
                <w:szCs w:val="20"/>
              </w:rPr>
              <w:t>.</w:t>
            </w:r>
          </w:p>
        </w:tc>
        <w:tc>
          <w:tcPr>
            <w:tcW w:w="7377" w:type="dxa"/>
          </w:tcPr>
          <w:p w14:paraId="3801112C" w14:textId="20671B4C" w:rsidR="008C3BA3" w:rsidRPr="00161A7F" w:rsidRDefault="008C3BA3" w:rsidP="004A21F4">
            <w:pPr>
              <w:widowControl w:val="0"/>
              <w:autoSpaceDE w:val="0"/>
              <w:autoSpaceDN w:val="0"/>
              <w:adjustRightInd w:val="0"/>
              <w:ind w:firstLine="323"/>
              <w:contextualSpacing/>
              <w:jc w:val="both"/>
              <w:rPr>
                <w:color w:val="000000"/>
                <w:sz w:val="20"/>
                <w:szCs w:val="20"/>
                <w:highlight w:val="yellow"/>
              </w:rPr>
            </w:pPr>
            <w:r>
              <w:rPr>
                <w:color w:val="000000"/>
                <w:sz w:val="20"/>
                <w:szCs w:val="20"/>
              </w:rPr>
              <w:t>О</w:t>
            </w:r>
            <w:r w:rsidRPr="008C3BA3">
              <w:rPr>
                <w:color w:val="000000"/>
                <w:sz w:val="20"/>
                <w:szCs w:val="20"/>
              </w:rPr>
              <w:t>пределены в Приложени</w:t>
            </w:r>
            <w:r w:rsidR="00BD300D">
              <w:rPr>
                <w:color w:val="000000"/>
                <w:sz w:val="20"/>
                <w:szCs w:val="20"/>
              </w:rPr>
              <w:t>и</w:t>
            </w:r>
            <w:r w:rsidRPr="008C3BA3">
              <w:rPr>
                <w:color w:val="000000"/>
                <w:sz w:val="20"/>
                <w:szCs w:val="20"/>
              </w:rPr>
              <w:t xml:space="preserve"> №</w:t>
            </w:r>
            <w:r>
              <w:rPr>
                <w:color w:val="000000"/>
                <w:sz w:val="20"/>
                <w:szCs w:val="20"/>
              </w:rPr>
              <w:t>2</w:t>
            </w:r>
            <w:r w:rsidRPr="008C3BA3">
              <w:rPr>
                <w:color w:val="000000"/>
                <w:sz w:val="20"/>
                <w:szCs w:val="20"/>
              </w:rPr>
              <w:t xml:space="preserve"> </w:t>
            </w:r>
            <w:r w:rsidR="00BD300D">
              <w:rPr>
                <w:color w:val="000000"/>
                <w:sz w:val="20"/>
                <w:szCs w:val="20"/>
              </w:rPr>
              <w:t>к документации</w:t>
            </w:r>
            <w:r>
              <w:rPr>
                <w:color w:val="000000"/>
                <w:sz w:val="20"/>
                <w:szCs w:val="20"/>
              </w:rPr>
              <w:t>.</w:t>
            </w:r>
          </w:p>
        </w:tc>
      </w:tr>
      <w:tr w:rsidR="003A1A79" w:rsidRPr="00161A7F" w14:paraId="21B23A22" w14:textId="77777777" w:rsidTr="00C370EA">
        <w:tc>
          <w:tcPr>
            <w:tcW w:w="421" w:type="dxa"/>
          </w:tcPr>
          <w:p w14:paraId="21B23A1D" w14:textId="05D218E0" w:rsidR="003A1A79" w:rsidRPr="00AC5CC3" w:rsidRDefault="003A1A79" w:rsidP="00C443A4">
            <w:pPr>
              <w:pStyle w:val="afff6"/>
              <w:numPr>
                <w:ilvl w:val="0"/>
                <w:numId w:val="24"/>
              </w:numPr>
              <w:autoSpaceDE w:val="0"/>
              <w:autoSpaceDN w:val="0"/>
              <w:adjustRightInd w:val="0"/>
              <w:ind w:left="0" w:firstLine="0"/>
              <w:contextualSpacing/>
              <w:jc w:val="center"/>
              <w:rPr>
                <w:bCs/>
                <w:iCs/>
                <w:color w:val="000000"/>
                <w:sz w:val="20"/>
                <w:szCs w:val="20"/>
              </w:rPr>
            </w:pPr>
          </w:p>
        </w:tc>
        <w:tc>
          <w:tcPr>
            <w:tcW w:w="2551" w:type="dxa"/>
          </w:tcPr>
          <w:p w14:paraId="21B23A1E" w14:textId="321E28D0" w:rsidR="003A1A79" w:rsidRPr="00161A7F" w:rsidRDefault="00AE4D55" w:rsidP="00C443A4">
            <w:pPr>
              <w:autoSpaceDE w:val="0"/>
              <w:autoSpaceDN w:val="0"/>
              <w:adjustRightInd w:val="0"/>
              <w:contextualSpacing/>
              <w:rPr>
                <w:bCs/>
                <w:iCs/>
                <w:color w:val="000000"/>
                <w:sz w:val="20"/>
                <w:szCs w:val="20"/>
              </w:rPr>
            </w:pPr>
            <w:r>
              <w:rPr>
                <w:color w:val="000000"/>
                <w:sz w:val="20"/>
                <w:szCs w:val="20"/>
                <w:lang w:val="en-US"/>
              </w:rPr>
              <w:t>C</w:t>
            </w:r>
            <w:r w:rsidRPr="00AE4D55">
              <w:rPr>
                <w:color w:val="000000"/>
                <w:sz w:val="20"/>
                <w:szCs w:val="20"/>
              </w:rPr>
              <w:t>ведения о начальной (максимальной) цене договора, либо формула цены и максимальное значение цены договора, либо цена единицы товара, работы, услуги и максимальное значение цены договора</w:t>
            </w:r>
          </w:p>
        </w:tc>
        <w:tc>
          <w:tcPr>
            <w:tcW w:w="7377" w:type="dxa"/>
          </w:tcPr>
          <w:p w14:paraId="21B23A21" w14:textId="3E45F306" w:rsidR="00B90767" w:rsidRPr="00701142" w:rsidRDefault="00FD396B" w:rsidP="004A21F4">
            <w:pPr>
              <w:widowControl w:val="0"/>
              <w:autoSpaceDE w:val="0"/>
              <w:autoSpaceDN w:val="0"/>
              <w:adjustRightInd w:val="0"/>
              <w:ind w:firstLine="323"/>
              <w:contextualSpacing/>
              <w:jc w:val="both"/>
              <w:rPr>
                <w:b/>
                <w:bCs/>
                <w:sz w:val="20"/>
                <w:szCs w:val="20"/>
              </w:rPr>
            </w:pPr>
            <w:r w:rsidRPr="00FD396B">
              <w:rPr>
                <w:b/>
                <w:bCs/>
                <w:sz w:val="20"/>
                <w:szCs w:val="20"/>
              </w:rPr>
              <w:t xml:space="preserve">3 505 089 (Три миллиона пятьсот пять тысяч восемьдесят девять) рублей 74 копейки </w:t>
            </w:r>
          </w:p>
        </w:tc>
      </w:tr>
      <w:tr w:rsidR="00821B34" w:rsidRPr="00161A7F" w14:paraId="66C9DF9C" w14:textId="77777777" w:rsidTr="00C370EA">
        <w:tc>
          <w:tcPr>
            <w:tcW w:w="421" w:type="dxa"/>
          </w:tcPr>
          <w:p w14:paraId="1CBC5F72" w14:textId="6810FC06" w:rsidR="00821B34" w:rsidRPr="00AC5CC3" w:rsidRDefault="00821B34" w:rsidP="00C443A4">
            <w:pPr>
              <w:pStyle w:val="afff6"/>
              <w:numPr>
                <w:ilvl w:val="0"/>
                <w:numId w:val="24"/>
              </w:numPr>
              <w:autoSpaceDE w:val="0"/>
              <w:autoSpaceDN w:val="0"/>
              <w:adjustRightInd w:val="0"/>
              <w:ind w:left="0" w:firstLine="0"/>
              <w:contextualSpacing/>
              <w:jc w:val="center"/>
              <w:rPr>
                <w:bCs/>
                <w:iCs/>
                <w:color w:val="000000"/>
                <w:sz w:val="20"/>
                <w:szCs w:val="20"/>
              </w:rPr>
            </w:pPr>
          </w:p>
        </w:tc>
        <w:tc>
          <w:tcPr>
            <w:tcW w:w="2551" w:type="dxa"/>
          </w:tcPr>
          <w:p w14:paraId="01A64E24" w14:textId="3328B924" w:rsidR="00821B34" w:rsidRPr="00821B34" w:rsidRDefault="00821B34" w:rsidP="00C443A4">
            <w:pPr>
              <w:autoSpaceDE w:val="0"/>
              <w:autoSpaceDN w:val="0"/>
              <w:adjustRightInd w:val="0"/>
              <w:contextualSpacing/>
              <w:rPr>
                <w:color w:val="000000"/>
                <w:sz w:val="20"/>
                <w:szCs w:val="20"/>
              </w:rPr>
            </w:pPr>
            <w:r>
              <w:rPr>
                <w:color w:val="000000"/>
                <w:sz w:val="20"/>
                <w:szCs w:val="20"/>
              </w:rPr>
              <w:t>О</w:t>
            </w:r>
            <w:r w:rsidRPr="00821B34">
              <w:rPr>
                <w:color w:val="000000"/>
                <w:sz w:val="20"/>
                <w:szCs w:val="20"/>
              </w:rPr>
              <w:t>боснование 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w:t>
            </w:r>
          </w:p>
        </w:tc>
        <w:tc>
          <w:tcPr>
            <w:tcW w:w="7377" w:type="dxa"/>
          </w:tcPr>
          <w:p w14:paraId="0999E0EE" w14:textId="67829E8A" w:rsidR="00701142" w:rsidRDefault="00701142" w:rsidP="004A21F4">
            <w:pPr>
              <w:widowControl w:val="0"/>
              <w:autoSpaceDE w:val="0"/>
              <w:autoSpaceDN w:val="0"/>
              <w:adjustRightInd w:val="0"/>
              <w:ind w:firstLine="323"/>
              <w:contextualSpacing/>
              <w:jc w:val="both"/>
              <w:rPr>
                <w:sz w:val="20"/>
                <w:szCs w:val="20"/>
              </w:rPr>
            </w:pPr>
            <w:r w:rsidRPr="00701142">
              <w:rPr>
                <w:sz w:val="20"/>
                <w:szCs w:val="20"/>
              </w:rPr>
              <w:t xml:space="preserve">Порядок </w:t>
            </w:r>
            <w:r>
              <w:rPr>
                <w:sz w:val="20"/>
                <w:szCs w:val="20"/>
              </w:rPr>
              <w:t>обоснования</w:t>
            </w:r>
            <w:r w:rsidRPr="00701142">
              <w:rPr>
                <w:sz w:val="20"/>
                <w:szCs w:val="20"/>
              </w:rPr>
              <w:t xml:space="preserve"> начальной (максимальной) цены договора представлен в </w:t>
            </w:r>
            <w:r>
              <w:rPr>
                <w:sz w:val="20"/>
                <w:szCs w:val="20"/>
              </w:rPr>
              <w:t>П</w:t>
            </w:r>
            <w:r w:rsidRPr="00701142">
              <w:rPr>
                <w:sz w:val="20"/>
                <w:szCs w:val="20"/>
              </w:rPr>
              <w:t>риложении №3 к документации</w:t>
            </w:r>
            <w:r>
              <w:rPr>
                <w:sz w:val="20"/>
                <w:szCs w:val="20"/>
              </w:rPr>
              <w:t>.</w:t>
            </w:r>
          </w:p>
          <w:p w14:paraId="6410779E" w14:textId="41BF2D54" w:rsidR="00821B34" w:rsidRPr="00701142" w:rsidRDefault="00701142" w:rsidP="004A21F4">
            <w:pPr>
              <w:widowControl w:val="0"/>
              <w:autoSpaceDE w:val="0"/>
              <w:autoSpaceDN w:val="0"/>
              <w:adjustRightInd w:val="0"/>
              <w:ind w:firstLine="323"/>
              <w:contextualSpacing/>
              <w:jc w:val="both"/>
              <w:rPr>
                <w:sz w:val="20"/>
                <w:szCs w:val="20"/>
              </w:rPr>
            </w:pPr>
            <w:r w:rsidRPr="00161A7F">
              <w:rPr>
                <w:sz w:val="20"/>
                <w:szCs w:val="20"/>
              </w:rPr>
              <w:t xml:space="preserve">Начальная (максимальная) цена договора (цена лота) включает в себя все расходы поставщика (подрядчика, исполнителя), связанные с исполнением договора, в том числе стоимость сопутствующих работ/услуг (упаковку, маркировку, погрузку, транспортные расходы, </w:t>
            </w:r>
            <w:r>
              <w:rPr>
                <w:sz w:val="20"/>
                <w:szCs w:val="20"/>
              </w:rPr>
              <w:t xml:space="preserve">налоги, </w:t>
            </w:r>
            <w:r w:rsidRPr="00161A7F">
              <w:rPr>
                <w:sz w:val="20"/>
                <w:szCs w:val="20"/>
              </w:rPr>
              <w:t>страхование и прочие расходы, которые поставщик (подрядчик, исполнитель) может понести в связи с исполнением договора, а также установленные законодательством Российской Федерации обязательные платежи.</w:t>
            </w:r>
            <w:r>
              <w:rPr>
                <w:sz w:val="20"/>
                <w:szCs w:val="20"/>
              </w:rPr>
              <w:t xml:space="preserve"> </w:t>
            </w:r>
          </w:p>
        </w:tc>
      </w:tr>
      <w:tr w:rsidR="003A1A79" w:rsidRPr="00161A7F" w14:paraId="21B23A2F" w14:textId="77777777" w:rsidTr="00C370EA">
        <w:tc>
          <w:tcPr>
            <w:tcW w:w="421" w:type="dxa"/>
          </w:tcPr>
          <w:p w14:paraId="21B23A27" w14:textId="4177793E" w:rsidR="003A1A79" w:rsidRPr="00AC5CC3" w:rsidRDefault="003A1A79" w:rsidP="00C443A4">
            <w:pPr>
              <w:pStyle w:val="afff6"/>
              <w:numPr>
                <w:ilvl w:val="0"/>
                <w:numId w:val="24"/>
              </w:numPr>
              <w:autoSpaceDE w:val="0"/>
              <w:autoSpaceDN w:val="0"/>
              <w:adjustRightInd w:val="0"/>
              <w:ind w:left="0" w:firstLine="0"/>
              <w:contextualSpacing/>
              <w:jc w:val="center"/>
              <w:rPr>
                <w:bCs/>
                <w:iCs/>
                <w:color w:val="000000"/>
                <w:sz w:val="20"/>
                <w:szCs w:val="20"/>
              </w:rPr>
            </w:pPr>
          </w:p>
        </w:tc>
        <w:tc>
          <w:tcPr>
            <w:tcW w:w="2551" w:type="dxa"/>
          </w:tcPr>
          <w:p w14:paraId="21B23A28" w14:textId="77777777" w:rsidR="003A1A79" w:rsidRPr="00161A7F" w:rsidRDefault="003A1A79" w:rsidP="00C443A4">
            <w:pPr>
              <w:contextualSpacing/>
              <w:rPr>
                <w:sz w:val="20"/>
                <w:szCs w:val="20"/>
              </w:rPr>
            </w:pPr>
            <w:r w:rsidRPr="00161A7F">
              <w:rPr>
                <w:sz w:val="20"/>
                <w:szCs w:val="20"/>
              </w:rPr>
              <w:t>Порядок, дата начала и дата окончания срока подачи заявок на участие в закупке</w:t>
            </w:r>
          </w:p>
        </w:tc>
        <w:tc>
          <w:tcPr>
            <w:tcW w:w="7377" w:type="dxa"/>
          </w:tcPr>
          <w:p w14:paraId="21B23A29" w14:textId="181FD704" w:rsidR="003A1A79" w:rsidRPr="00801BB3" w:rsidRDefault="003A1A79" w:rsidP="004A21F4">
            <w:pPr>
              <w:ind w:firstLine="323"/>
              <w:contextualSpacing/>
              <w:jc w:val="both"/>
              <w:rPr>
                <w:sz w:val="20"/>
                <w:szCs w:val="20"/>
                <w:u w:val="single"/>
              </w:rPr>
            </w:pPr>
            <w:r w:rsidRPr="00801BB3">
              <w:rPr>
                <w:sz w:val="20"/>
                <w:szCs w:val="20"/>
              </w:rPr>
              <w:t>Заявки подаются</w:t>
            </w:r>
            <w:r w:rsidR="00491851" w:rsidRPr="00801BB3">
              <w:rPr>
                <w:sz w:val="20"/>
                <w:szCs w:val="20"/>
              </w:rPr>
              <w:t xml:space="preserve"> </w:t>
            </w:r>
            <w:r w:rsidRPr="00801BB3">
              <w:rPr>
                <w:sz w:val="20"/>
                <w:szCs w:val="20"/>
              </w:rPr>
              <w:t>посредств</w:t>
            </w:r>
            <w:r w:rsidR="00491851" w:rsidRPr="00801BB3">
              <w:rPr>
                <w:sz w:val="20"/>
                <w:szCs w:val="20"/>
              </w:rPr>
              <w:t>а</w:t>
            </w:r>
            <w:r w:rsidRPr="00801BB3">
              <w:rPr>
                <w:sz w:val="20"/>
                <w:szCs w:val="20"/>
              </w:rPr>
              <w:t xml:space="preserve">м ЭТП по адресу: </w:t>
            </w:r>
            <w:hyperlink r:id="rId12" w:history="1">
              <w:r w:rsidR="00E55698" w:rsidRPr="00801BB3">
                <w:rPr>
                  <w:rStyle w:val="a8"/>
                  <w:sz w:val="20"/>
                  <w:szCs w:val="20"/>
                </w:rPr>
                <w:t>https://www.tektorg.ru/</w:t>
              </w:r>
            </w:hyperlink>
            <w:r w:rsidRPr="00801BB3">
              <w:rPr>
                <w:sz w:val="20"/>
                <w:szCs w:val="20"/>
              </w:rPr>
              <w:t>, в соответствии с Регламентом работы ЭТП.</w:t>
            </w:r>
          </w:p>
          <w:p w14:paraId="21B23A2A" w14:textId="77777777" w:rsidR="003A1A79" w:rsidRPr="00801BB3" w:rsidRDefault="003A1A79" w:rsidP="004A21F4">
            <w:pPr>
              <w:suppressAutoHyphens/>
              <w:ind w:firstLine="323"/>
              <w:contextualSpacing/>
              <w:jc w:val="both"/>
              <w:rPr>
                <w:sz w:val="20"/>
                <w:szCs w:val="20"/>
              </w:rPr>
            </w:pPr>
            <w:r w:rsidRPr="00801BB3">
              <w:rPr>
                <w:sz w:val="20"/>
                <w:szCs w:val="20"/>
              </w:rPr>
              <w:t>Отзыв заявки осуществляется средствами ЭТП в соответствии с Регламентом ЭТП.</w:t>
            </w:r>
          </w:p>
          <w:p w14:paraId="21B23A2B" w14:textId="77777777" w:rsidR="003A1A79" w:rsidRPr="00801BB3" w:rsidRDefault="003A1A79" w:rsidP="004A21F4">
            <w:pPr>
              <w:suppressAutoHyphens/>
              <w:ind w:firstLine="323"/>
              <w:contextualSpacing/>
              <w:jc w:val="both"/>
              <w:rPr>
                <w:sz w:val="20"/>
                <w:szCs w:val="20"/>
              </w:rPr>
            </w:pPr>
            <w:r w:rsidRPr="00801BB3">
              <w:rPr>
                <w:sz w:val="20"/>
                <w:szCs w:val="20"/>
              </w:rPr>
              <w:t>Датой начала срока подачи заяво</w:t>
            </w:r>
            <w:r w:rsidR="00891299" w:rsidRPr="00801BB3">
              <w:rPr>
                <w:sz w:val="20"/>
                <w:szCs w:val="20"/>
              </w:rPr>
              <w:t>к на участие в закупке является</w:t>
            </w:r>
            <w:r w:rsidR="0009658F" w:rsidRPr="00801BB3">
              <w:rPr>
                <w:sz w:val="20"/>
                <w:szCs w:val="20"/>
              </w:rPr>
              <w:t xml:space="preserve"> </w:t>
            </w:r>
            <w:r w:rsidRPr="00801BB3">
              <w:rPr>
                <w:sz w:val="20"/>
                <w:szCs w:val="20"/>
              </w:rPr>
              <w:t>день</w:t>
            </w:r>
            <w:r w:rsidR="0009658F" w:rsidRPr="00801BB3">
              <w:rPr>
                <w:sz w:val="20"/>
                <w:szCs w:val="20"/>
              </w:rPr>
              <w:t xml:space="preserve"> </w:t>
            </w:r>
            <w:r w:rsidRPr="00801BB3">
              <w:rPr>
                <w:sz w:val="20"/>
                <w:szCs w:val="20"/>
              </w:rPr>
              <w:t>размещения на Официальном сайте извещения и документации о закупке, а если на Официальном сайте возникли технические или иные неполадки, блокирующие доступ к Официальному сайту – день размещения извещения о закупке и документации о закупке на сайте Заказчика.</w:t>
            </w:r>
          </w:p>
          <w:p w14:paraId="21B23A2C" w14:textId="1D5487EB" w:rsidR="003A1A79" w:rsidRDefault="003A1A79" w:rsidP="004A21F4">
            <w:pPr>
              <w:suppressAutoHyphens/>
              <w:ind w:firstLine="323"/>
              <w:contextualSpacing/>
              <w:jc w:val="both"/>
              <w:rPr>
                <w:sz w:val="20"/>
                <w:szCs w:val="20"/>
              </w:rPr>
            </w:pPr>
          </w:p>
          <w:p w14:paraId="4EEF0522" w14:textId="1DC63FC8" w:rsidR="000E05D7" w:rsidRDefault="000E05D7" w:rsidP="004A21F4">
            <w:pPr>
              <w:suppressAutoHyphens/>
              <w:ind w:firstLine="323"/>
              <w:contextualSpacing/>
              <w:jc w:val="both"/>
              <w:rPr>
                <w:sz w:val="20"/>
                <w:szCs w:val="20"/>
              </w:rPr>
            </w:pPr>
            <w:r>
              <w:rPr>
                <w:sz w:val="20"/>
                <w:szCs w:val="20"/>
              </w:rPr>
              <w:t xml:space="preserve">Дата размещения извещения о закупке: </w:t>
            </w:r>
          </w:p>
          <w:p w14:paraId="456CC57C" w14:textId="49E125A1" w:rsidR="00FD396B" w:rsidRPr="00832E7D" w:rsidRDefault="00FD396B" w:rsidP="00FD396B">
            <w:pPr>
              <w:tabs>
                <w:tab w:val="left" w:pos="-136"/>
                <w:tab w:val="left" w:pos="0"/>
              </w:tabs>
              <w:rPr>
                <w:bCs/>
                <w:sz w:val="20"/>
                <w:szCs w:val="20"/>
              </w:rPr>
            </w:pPr>
            <w:r>
              <w:rPr>
                <w:bCs/>
                <w:sz w:val="20"/>
                <w:szCs w:val="20"/>
              </w:rPr>
              <w:t xml:space="preserve">      </w:t>
            </w:r>
            <w:r w:rsidRPr="00832E7D">
              <w:rPr>
                <w:bCs/>
                <w:sz w:val="20"/>
                <w:szCs w:val="20"/>
              </w:rPr>
              <w:t>«1</w:t>
            </w:r>
            <w:r w:rsidR="004B3968">
              <w:rPr>
                <w:bCs/>
                <w:sz w:val="20"/>
                <w:szCs w:val="20"/>
              </w:rPr>
              <w:t>3</w:t>
            </w:r>
            <w:r w:rsidRPr="00832E7D">
              <w:rPr>
                <w:bCs/>
                <w:sz w:val="20"/>
                <w:szCs w:val="20"/>
              </w:rPr>
              <w:t>» августа 2026 г.</w:t>
            </w:r>
          </w:p>
          <w:p w14:paraId="5989AB9A" w14:textId="77777777" w:rsidR="000E05D7" w:rsidRPr="00801BB3" w:rsidRDefault="000E05D7" w:rsidP="004A21F4">
            <w:pPr>
              <w:suppressAutoHyphens/>
              <w:ind w:firstLine="323"/>
              <w:contextualSpacing/>
              <w:jc w:val="both"/>
              <w:rPr>
                <w:sz w:val="20"/>
                <w:szCs w:val="20"/>
              </w:rPr>
            </w:pPr>
          </w:p>
          <w:p w14:paraId="21B23A2D" w14:textId="77777777" w:rsidR="003A1A79" w:rsidRPr="001127E5" w:rsidRDefault="003A1A79" w:rsidP="004A21F4">
            <w:pPr>
              <w:suppressAutoHyphens/>
              <w:ind w:firstLine="323"/>
              <w:contextualSpacing/>
              <w:jc w:val="both"/>
              <w:rPr>
                <w:sz w:val="20"/>
                <w:szCs w:val="20"/>
                <w:highlight w:val="yellow"/>
              </w:rPr>
            </w:pPr>
            <w:r w:rsidRPr="00FD396B">
              <w:rPr>
                <w:sz w:val="20"/>
                <w:szCs w:val="20"/>
              </w:rPr>
              <w:t>Д</w:t>
            </w:r>
            <w:r w:rsidRPr="000E05D7">
              <w:rPr>
                <w:sz w:val="20"/>
                <w:szCs w:val="20"/>
              </w:rPr>
              <w:t>ата окончания срока подачи заявок на участие в закупке:</w:t>
            </w:r>
          </w:p>
          <w:p w14:paraId="21B23A2E" w14:textId="021C5E83" w:rsidR="003A1A79" w:rsidRPr="001127E5" w:rsidRDefault="00FD396B" w:rsidP="004A21F4">
            <w:pPr>
              <w:ind w:firstLine="323"/>
              <w:contextualSpacing/>
              <w:jc w:val="both"/>
              <w:rPr>
                <w:bCs/>
                <w:sz w:val="20"/>
                <w:szCs w:val="20"/>
              </w:rPr>
            </w:pPr>
            <w:r w:rsidRPr="00FD396B">
              <w:rPr>
                <w:bCs/>
                <w:sz w:val="20"/>
                <w:szCs w:val="20"/>
              </w:rPr>
              <w:t>«</w:t>
            </w:r>
            <w:r w:rsidR="004B3968">
              <w:rPr>
                <w:bCs/>
                <w:sz w:val="20"/>
                <w:szCs w:val="20"/>
              </w:rPr>
              <w:t>2</w:t>
            </w:r>
            <w:r w:rsidR="0000216E">
              <w:rPr>
                <w:bCs/>
                <w:sz w:val="20"/>
                <w:szCs w:val="20"/>
              </w:rPr>
              <w:t>7</w:t>
            </w:r>
            <w:r w:rsidRPr="00FD396B">
              <w:rPr>
                <w:bCs/>
                <w:sz w:val="20"/>
                <w:szCs w:val="20"/>
              </w:rPr>
              <w:t>» августа 2026 г. 13:00 час (МСК+2).</w:t>
            </w:r>
          </w:p>
        </w:tc>
      </w:tr>
      <w:tr w:rsidR="003A1A79" w:rsidRPr="00161A7F" w14:paraId="21B23A34" w14:textId="77777777" w:rsidTr="00C370EA">
        <w:trPr>
          <w:trHeight w:val="956"/>
        </w:trPr>
        <w:tc>
          <w:tcPr>
            <w:tcW w:w="421" w:type="dxa"/>
          </w:tcPr>
          <w:p w14:paraId="21B23A30" w14:textId="1F7309C8" w:rsidR="003A1A79" w:rsidRPr="00AC5CC3" w:rsidRDefault="003A1A79" w:rsidP="00C443A4">
            <w:pPr>
              <w:pStyle w:val="afff6"/>
              <w:numPr>
                <w:ilvl w:val="0"/>
                <w:numId w:val="24"/>
              </w:numPr>
              <w:autoSpaceDE w:val="0"/>
              <w:autoSpaceDN w:val="0"/>
              <w:adjustRightInd w:val="0"/>
              <w:ind w:left="0" w:firstLine="0"/>
              <w:contextualSpacing/>
              <w:jc w:val="center"/>
              <w:rPr>
                <w:bCs/>
                <w:iCs/>
                <w:color w:val="000000"/>
                <w:sz w:val="20"/>
                <w:szCs w:val="20"/>
              </w:rPr>
            </w:pPr>
          </w:p>
        </w:tc>
        <w:tc>
          <w:tcPr>
            <w:tcW w:w="2551" w:type="dxa"/>
          </w:tcPr>
          <w:p w14:paraId="21B23A31" w14:textId="77777777" w:rsidR="003A1A79" w:rsidRPr="00161A7F" w:rsidRDefault="003A1A79" w:rsidP="00C443A4">
            <w:pPr>
              <w:contextualSpacing/>
              <w:rPr>
                <w:sz w:val="20"/>
                <w:szCs w:val="20"/>
              </w:rPr>
            </w:pPr>
            <w:r w:rsidRPr="00161A7F">
              <w:rPr>
                <w:sz w:val="20"/>
                <w:szCs w:val="20"/>
              </w:rPr>
              <w:t>Место, дата и время открытия доступа к заявкам на участие в закупке</w:t>
            </w:r>
          </w:p>
        </w:tc>
        <w:tc>
          <w:tcPr>
            <w:tcW w:w="7377" w:type="dxa"/>
          </w:tcPr>
          <w:p w14:paraId="21B23A32" w14:textId="77777777" w:rsidR="003A1A79" w:rsidRPr="0089143C" w:rsidRDefault="003A1A79" w:rsidP="004A21F4">
            <w:pPr>
              <w:ind w:firstLine="323"/>
              <w:contextualSpacing/>
              <w:jc w:val="both"/>
              <w:rPr>
                <w:color w:val="000000"/>
                <w:sz w:val="20"/>
                <w:szCs w:val="20"/>
              </w:rPr>
            </w:pPr>
            <w:r w:rsidRPr="0089143C">
              <w:rPr>
                <w:color w:val="000000"/>
                <w:sz w:val="20"/>
                <w:szCs w:val="20"/>
              </w:rPr>
              <w:t xml:space="preserve">Место открытия доступа к поданным заявкам на участие в закупке – ЭТП. </w:t>
            </w:r>
          </w:p>
          <w:p w14:paraId="21B23A33" w14:textId="7BA5690A" w:rsidR="003A1A79" w:rsidRPr="001127E5" w:rsidRDefault="00FD396B" w:rsidP="004A21F4">
            <w:pPr>
              <w:ind w:firstLine="323"/>
              <w:contextualSpacing/>
              <w:jc w:val="both"/>
              <w:rPr>
                <w:bCs/>
                <w:sz w:val="20"/>
                <w:szCs w:val="20"/>
                <w:highlight w:val="yellow"/>
              </w:rPr>
            </w:pPr>
            <w:r w:rsidRPr="00FD396B">
              <w:rPr>
                <w:bCs/>
                <w:sz w:val="20"/>
                <w:szCs w:val="20"/>
              </w:rPr>
              <w:t>«</w:t>
            </w:r>
            <w:r w:rsidR="004B3968">
              <w:rPr>
                <w:bCs/>
                <w:sz w:val="20"/>
                <w:szCs w:val="20"/>
              </w:rPr>
              <w:t>2</w:t>
            </w:r>
            <w:r w:rsidR="0000216E">
              <w:rPr>
                <w:bCs/>
                <w:sz w:val="20"/>
                <w:szCs w:val="20"/>
              </w:rPr>
              <w:t>7</w:t>
            </w:r>
            <w:r w:rsidRPr="00FD396B">
              <w:rPr>
                <w:bCs/>
                <w:sz w:val="20"/>
                <w:szCs w:val="20"/>
              </w:rPr>
              <w:t>» августа 2026 г. 13:0</w:t>
            </w:r>
            <w:r>
              <w:rPr>
                <w:bCs/>
                <w:sz w:val="20"/>
                <w:szCs w:val="20"/>
              </w:rPr>
              <w:t>1</w:t>
            </w:r>
            <w:r w:rsidRPr="00FD396B">
              <w:rPr>
                <w:bCs/>
                <w:sz w:val="20"/>
                <w:szCs w:val="20"/>
              </w:rPr>
              <w:t xml:space="preserve"> час (МСК+2).</w:t>
            </w:r>
          </w:p>
        </w:tc>
      </w:tr>
      <w:tr w:rsidR="003A1A79" w:rsidRPr="00161A7F" w14:paraId="21B23A47" w14:textId="77777777" w:rsidTr="00C370EA">
        <w:tc>
          <w:tcPr>
            <w:tcW w:w="421" w:type="dxa"/>
          </w:tcPr>
          <w:p w14:paraId="21B23A3B" w14:textId="251A16A3" w:rsidR="003A1A79" w:rsidRPr="00AC5CC3" w:rsidRDefault="003A1A79" w:rsidP="00C443A4">
            <w:pPr>
              <w:pStyle w:val="afff6"/>
              <w:numPr>
                <w:ilvl w:val="0"/>
                <w:numId w:val="24"/>
              </w:numPr>
              <w:autoSpaceDE w:val="0"/>
              <w:autoSpaceDN w:val="0"/>
              <w:adjustRightInd w:val="0"/>
              <w:ind w:left="0" w:firstLine="0"/>
              <w:contextualSpacing/>
              <w:jc w:val="center"/>
              <w:rPr>
                <w:bCs/>
                <w:iCs/>
                <w:color w:val="000000"/>
                <w:sz w:val="20"/>
                <w:szCs w:val="20"/>
              </w:rPr>
            </w:pPr>
          </w:p>
        </w:tc>
        <w:tc>
          <w:tcPr>
            <w:tcW w:w="2551" w:type="dxa"/>
          </w:tcPr>
          <w:p w14:paraId="21B23A3C" w14:textId="77777777" w:rsidR="003A1A79" w:rsidRPr="00161A7F" w:rsidRDefault="003A1A79" w:rsidP="00C443A4">
            <w:pPr>
              <w:contextualSpacing/>
              <w:rPr>
                <w:sz w:val="20"/>
                <w:szCs w:val="20"/>
              </w:rPr>
            </w:pPr>
            <w:r w:rsidRPr="00161A7F">
              <w:rPr>
                <w:sz w:val="20"/>
                <w:szCs w:val="20"/>
              </w:rPr>
              <w:t xml:space="preserve">Место и дата рассмотрения заявок на участие в закупке, проведения основного этапа закупки (оценки и сопоставления заявок), подведения итогов закупки </w:t>
            </w:r>
          </w:p>
        </w:tc>
        <w:tc>
          <w:tcPr>
            <w:tcW w:w="7377" w:type="dxa"/>
          </w:tcPr>
          <w:p w14:paraId="4482188F" w14:textId="77777777" w:rsidR="00092CEC" w:rsidRPr="0041063B" w:rsidRDefault="00092CEC" w:rsidP="004A21F4">
            <w:pPr>
              <w:tabs>
                <w:tab w:val="left" w:pos="-136"/>
                <w:tab w:val="left" w:pos="0"/>
              </w:tabs>
              <w:ind w:firstLine="323"/>
              <w:contextualSpacing/>
              <w:jc w:val="both"/>
              <w:rPr>
                <w:b/>
                <w:sz w:val="20"/>
                <w:szCs w:val="20"/>
              </w:rPr>
            </w:pPr>
            <w:r w:rsidRPr="0041063B">
              <w:rPr>
                <w:b/>
                <w:sz w:val="20"/>
                <w:szCs w:val="20"/>
              </w:rPr>
              <w:t xml:space="preserve">Дата рассмотрения первых частей заявок: </w:t>
            </w:r>
          </w:p>
          <w:p w14:paraId="7BD06E7E" w14:textId="328A1548" w:rsidR="00FD396B" w:rsidRDefault="00FD396B" w:rsidP="004A21F4">
            <w:pPr>
              <w:tabs>
                <w:tab w:val="left" w:pos="-136"/>
                <w:tab w:val="left" w:pos="0"/>
              </w:tabs>
              <w:ind w:firstLine="323"/>
              <w:contextualSpacing/>
              <w:jc w:val="both"/>
              <w:rPr>
                <w:bCs/>
                <w:sz w:val="20"/>
                <w:szCs w:val="20"/>
              </w:rPr>
            </w:pPr>
            <w:r w:rsidRPr="00FD396B">
              <w:rPr>
                <w:bCs/>
                <w:sz w:val="20"/>
                <w:szCs w:val="20"/>
              </w:rPr>
              <w:t>«</w:t>
            </w:r>
            <w:r w:rsidR="0000216E">
              <w:rPr>
                <w:bCs/>
                <w:sz w:val="20"/>
                <w:szCs w:val="20"/>
              </w:rPr>
              <w:t>31</w:t>
            </w:r>
            <w:r w:rsidRPr="00FD396B">
              <w:rPr>
                <w:bCs/>
                <w:sz w:val="20"/>
                <w:szCs w:val="20"/>
              </w:rPr>
              <w:t>» августа 2026 г.</w:t>
            </w:r>
          </w:p>
          <w:p w14:paraId="4D8F5CD4" w14:textId="4ED27B49" w:rsidR="00092CEC" w:rsidRPr="0041063B" w:rsidRDefault="00092CEC" w:rsidP="004A21F4">
            <w:pPr>
              <w:tabs>
                <w:tab w:val="left" w:pos="-136"/>
                <w:tab w:val="left" w:pos="0"/>
              </w:tabs>
              <w:ind w:firstLine="323"/>
              <w:contextualSpacing/>
              <w:jc w:val="both"/>
              <w:rPr>
                <w:b/>
                <w:sz w:val="20"/>
                <w:szCs w:val="20"/>
              </w:rPr>
            </w:pPr>
            <w:r w:rsidRPr="0041063B">
              <w:rPr>
                <w:b/>
                <w:sz w:val="20"/>
                <w:szCs w:val="20"/>
              </w:rPr>
              <w:t xml:space="preserve">Дата проведения аукциона: </w:t>
            </w:r>
          </w:p>
          <w:p w14:paraId="0C8730F1" w14:textId="68068FCE" w:rsidR="00FD396B" w:rsidRDefault="00FD396B" w:rsidP="004A21F4">
            <w:pPr>
              <w:tabs>
                <w:tab w:val="left" w:pos="-136"/>
                <w:tab w:val="left" w:pos="0"/>
              </w:tabs>
              <w:ind w:firstLine="323"/>
              <w:contextualSpacing/>
              <w:jc w:val="both"/>
              <w:rPr>
                <w:bCs/>
                <w:sz w:val="20"/>
                <w:szCs w:val="20"/>
              </w:rPr>
            </w:pPr>
            <w:r w:rsidRPr="00FD396B">
              <w:rPr>
                <w:bCs/>
                <w:sz w:val="20"/>
                <w:szCs w:val="20"/>
              </w:rPr>
              <w:t>«</w:t>
            </w:r>
            <w:r w:rsidR="0000216E">
              <w:rPr>
                <w:bCs/>
                <w:sz w:val="20"/>
                <w:szCs w:val="20"/>
              </w:rPr>
              <w:t>03</w:t>
            </w:r>
            <w:r w:rsidRPr="00FD396B">
              <w:rPr>
                <w:bCs/>
                <w:sz w:val="20"/>
                <w:szCs w:val="20"/>
              </w:rPr>
              <w:t xml:space="preserve">» </w:t>
            </w:r>
            <w:r w:rsidR="0000216E">
              <w:rPr>
                <w:bCs/>
                <w:sz w:val="20"/>
                <w:szCs w:val="20"/>
              </w:rPr>
              <w:t>сентября</w:t>
            </w:r>
            <w:r w:rsidRPr="00FD396B">
              <w:rPr>
                <w:bCs/>
                <w:sz w:val="20"/>
                <w:szCs w:val="20"/>
              </w:rPr>
              <w:t xml:space="preserve"> 2026 г. в 13:00 (МСК+2)</w:t>
            </w:r>
          </w:p>
          <w:p w14:paraId="78A8D85E" w14:textId="010DE141" w:rsidR="00092CEC" w:rsidRPr="0041063B" w:rsidRDefault="00092CEC" w:rsidP="004A21F4">
            <w:pPr>
              <w:tabs>
                <w:tab w:val="left" w:pos="-136"/>
                <w:tab w:val="left" w:pos="0"/>
              </w:tabs>
              <w:ind w:firstLine="323"/>
              <w:contextualSpacing/>
              <w:jc w:val="both"/>
              <w:rPr>
                <w:b/>
                <w:sz w:val="20"/>
                <w:szCs w:val="20"/>
              </w:rPr>
            </w:pPr>
            <w:r w:rsidRPr="0041063B">
              <w:rPr>
                <w:b/>
                <w:sz w:val="20"/>
                <w:szCs w:val="20"/>
              </w:rPr>
              <w:t xml:space="preserve">Дата рассмотрения вторых частей заявок: </w:t>
            </w:r>
          </w:p>
          <w:p w14:paraId="71194706" w14:textId="55E67530" w:rsidR="00FD396B" w:rsidRDefault="0000216E" w:rsidP="004A21F4">
            <w:pPr>
              <w:tabs>
                <w:tab w:val="left" w:pos="-136"/>
                <w:tab w:val="left" w:pos="0"/>
              </w:tabs>
              <w:ind w:firstLine="323"/>
              <w:contextualSpacing/>
              <w:jc w:val="both"/>
              <w:rPr>
                <w:bCs/>
                <w:sz w:val="20"/>
                <w:szCs w:val="20"/>
              </w:rPr>
            </w:pPr>
            <w:r w:rsidRPr="00FD396B">
              <w:rPr>
                <w:bCs/>
                <w:sz w:val="20"/>
                <w:szCs w:val="20"/>
              </w:rPr>
              <w:t>«</w:t>
            </w:r>
            <w:r>
              <w:rPr>
                <w:bCs/>
                <w:sz w:val="20"/>
                <w:szCs w:val="20"/>
              </w:rPr>
              <w:t>0</w:t>
            </w:r>
            <w:r>
              <w:rPr>
                <w:bCs/>
                <w:sz w:val="20"/>
                <w:szCs w:val="20"/>
              </w:rPr>
              <w:t>4</w:t>
            </w:r>
            <w:r w:rsidRPr="00FD396B">
              <w:rPr>
                <w:bCs/>
                <w:sz w:val="20"/>
                <w:szCs w:val="20"/>
              </w:rPr>
              <w:t xml:space="preserve">» </w:t>
            </w:r>
            <w:r>
              <w:rPr>
                <w:bCs/>
                <w:sz w:val="20"/>
                <w:szCs w:val="20"/>
              </w:rPr>
              <w:t>сентября</w:t>
            </w:r>
            <w:r w:rsidRPr="00FD396B">
              <w:rPr>
                <w:bCs/>
                <w:sz w:val="20"/>
                <w:szCs w:val="20"/>
              </w:rPr>
              <w:t xml:space="preserve"> </w:t>
            </w:r>
            <w:r w:rsidR="00FD396B" w:rsidRPr="00FD396B">
              <w:rPr>
                <w:bCs/>
                <w:sz w:val="20"/>
                <w:szCs w:val="20"/>
              </w:rPr>
              <w:t>2026 г.</w:t>
            </w:r>
          </w:p>
          <w:p w14:paraId="04982BF2" w14:textId="331CC0B2" w:rsidR="00092CEC" w:rsidRPr="0041063B" w:rsidRDefault="00092CEC" w:rsidP="004A21F4">
            <w:pPr>
              <w:tabs>
                <w:tab w:val="left" w:pos="-136"/>
                <w:tab w:val="left" w:pos="0"/>
              </w:tabs>
              <w:ind w:firstLine="323"/>
              <w:contextualSpacing/>
              <w:jc w:val="both"/>
              <w:rPr>
                <w:b/>
                <w:sz w:val="20"/>
                <w:szCs w:val="20"/>
              </w:rPr>
            </w:pPr>
            <w:r w:rsidRPr="0041063B">
              <w:rPr>
                <w:b/>
                <w:sz w:val="20"/>
                <w:szCs w:val="20"/>
              </w:rPr>
              <w:t xml:space="preserve">Дата подведения итогов: </w:t>
            </w:r>
          </w:p>
          <w:p w14:paraId="29CB66AE" w14:textId="3877DF23" w:rsidR="00FD396B" w:rsidRDefault="0000216E" w:rsidP="004A21F4">
            <w:pPr>
              <w:tabs>
                <w:tab w:val="left" w:pos="-136"/>
                <w:tab w:val="left" w:pos="0"/>
              </w:tabs>
              <w:ind w:firstLine="323"/>
              <w:contextualSpacing/>
              <w:rPr>
                <w:bCs/>
                <w:sz w:val="20"/>
                <w:szCs w:val="20"/>
              </w:rPr>
            </w:pPr>
            <w:r w:rsidRPr="00FD396B">
              <w:rPr>
                <w:bCs/>
                <w:sz w:val="20"/>
                <w:szCs w:val="20"/>
              </w:rPr>
              <w:t>«</w:t>
            </w:r>
            <w:r>
              <w:rPr>
                <w:bCs/>
                <w:sz w:val="20"/>
                <w:szCs w:val="20"/>
              </w:rPr>
              <w:t>0</w:t>
            </w:r>
            <w:r>
              <w:rPr>
                <w:bCs/>
                <w:sz w:val="20"/>
                <w:szCs w:val="20"/>
              </w:rPr>
              <w:t>4</w:t>
            </w:r>
            <w:r w:rsidRPr="00FD396B">
              <w:rPr>
                <w:bCs/>
                <w:sz w:val="20"/>
                <w:szCs w:val="20"/>
              </w:rPr>
              <w:t xml:space="preserve">» </w:t>
            </w:r>
            <w:r>
              <w:rPr>
                <w:bCs/>
                <w:sz w:val="20"/>
                <w:szCs w:val="20"/>
              </w:rPr>
              <w:t>сентября</w:t>
            </w:r>
            <w:r w:rsidRPr="00FD396B">
              <w:rPr>
                <w:bCs/>
                <w:sz w:val="20"/>
                <w:szCs w:val="20"/>
              </w:rPr>
              <w:t xml:space="preserve"> </w:t>
            </w:r>
            <w:r w:rsidR="00FD396B" w:rsidRPr="00FD396B">
              <w:rPr>
                <w:bCs/>
                <w:sz w:val="20"/>
                <w:szCs w:val="20"/>
              </w:rPr>
              <w:t>2026 г.</w:t>
            </w:r>
          </w:p>
          <w:p w14:paraId="21B23A45" w14:textId="34E954C9" w:rsidR="00491851" w:rsidRPr="00801BB3" w:rsidRDefault="00491851" w:rsidP="004A21F4">
            <w:pPr>
              <w:tabs>
                <w:tab w:val="left" w:pos="-136"/>
                <w:tab w:val="left" w:pos="0"/>
              </w:tabs>
              <w:ind w:firstLine="323"/>
              <w:contextualSpacing/>
              <w:rPr>
                <w:iCs/>
                <w:color w:val="0D0D0D"/>
                <w:sz w:val="20"/>
                <w:szCs w:val="20"/>
              </w:rPr>
            </w:pPr>
            <w:r w:rsidRPr="00801BB3">
              <w:rPr>
                <w:sz w:val="20"/>
                <w:szCs w:val="20"/>
              </w:rPr>
              <w:t>Место проведения оценки</w:t>
            </w:r>
            <w:r w:rsidR="005D3091">
              <w:rPr>
                <w:sz w:val="20"/>
                <w:szCs w:val="20"/>
              </w:rPr>
              <w:t>, сопоставления заявок</w:t>
            </w:r>
            <w:r w:rsidRPr="00801BB3">
              <w:rPr>
                <w:sz w:val="20"/>
                <w:szCs w:val="20"/>
              </w:rPr>
              <w:t xml:space="preserve"> и подведения итогов: </w:t>
            </w:r>
            <w:r w:rsidR="0089143C" w:rsidRPr="0089143C">
              <w:rPr>
                <w:iCs/>
                <w:color w:val="0D0D0D"/>
                <w:sz w:val="20"/>
                <w:szCs w:val="20"/>
              </w:rPr>
              <w:t>620141, Россия, Свердловская область, г. Екатеринбург, ул. Артинская, д. 15, оф. 404</w:t>
            </w:r>
          </w:p>
          <w:p w14:paraId="21B23A46" w14:textId="30914832" w:rsidR="003A1A79" w:rsidRPr="00801BB3" w:rsidRDefault="00491851" w:rsidP="004A21F4">
            <w:pPr>
              <w:widowControl w:val="0"/>
              <w:autoSpaceDE w:val="0"/>
              <w:autoSpaceDN w:val="0"/>
              <w:adjustRightInd w:val="0"/>
              <w:ind w:firstLine="323"/>
              <w:contextualSpacing/>
              <w:jc w:val="both"/>
              <w:rPr>
                <w:color w:val="000000"/>
                <w:sz w:val="20"/>
                <w:szCs w:val="20"/>
              </w:rPr>
            </w:pPr>
            <w:r w:rsidRPr="00801BB3">
              <w:rPr>
                <w:rFonts w:eastAsia="Calibri"/>
                <w:bCs/>
                <w:sz w:val="20"/>
                <w:szCs w:val="20"/>
              </w:rPr>
              <w:t>Рассмотрение первых и вторых частей заявок</w:t>
            </w:r>
            <w:r w:rsidR="00404F10">
              <w:rPr>
                <w:rFonts w:eastAsia="Calibri"/>
                <w:bCs/>
                <w:sz w:val="20"/>
                <w:szCs w:val="20"/>
              </w:rPr>
              <w:t>, подведение итогов</w:t>
            </w:r>
            <w:r w:rsidRPr="00801BB3">
              <w:rPr>
                <w:rFonts w:eastAsia="Calibri"/>
                <w:bCs/>
                <w:sz w:val="20"/>
                <w:szCs w:val="20"/>
              </w:rPr>
              <w:t xml:space="preserve"> осуществляется в порядке, указанном документации о закупке. </w:t>
            </w:r>
            <w:r w:rsidR="003A1A79" w:rsidRPr="00801BB3">
              <w:rPr>
                <w:color w:val="000000"/>
                <w:sz w:val="20"/>
                <w:szCs w:val="20"/>
              </w:rPr>
              <w:t xml:space="preserve">Указанные этапы закупки проводятся по адресу Заказчика: </w:t>
            </w:r>
            <w:r w:rsidR="0089143C" w:rsidRPr="0089143C">
              <w:rPr>
                <w:color w:val="000000"/>
                <w:sz w:val="20"/>
                <w:szCs w:val="20"/>
              </w:rPr>
              <w:t>620141, Россия, Свердловская область, г. Екатеринбург, ул. Артинская, д. 15, оф. 404</w:t>
            </w:r>
          </w:p>
        </w:tc>
      </w:tr>
      <w:tr w:rsidR="00C24EFC" w:rsidRPr="00161A7F" w14:paraId="31E84763" w14:textId="77777777" w:rsidTr="00C370EA">
        <w:tc>
          <w:tcPr>
            <w:tcW w:w="421" w:type="dxa"/>
          </w:tcPr>
          <w:p w14:paraId="6B22B4E9" w14:textId="77777777" w:rsidR="00C24EFC" w:rsidRPr="00AC5CC3" w:rsidRDefault="00C24EFC" w:rsidP="00C443A4">
            <w:pPr>
              <w:pStyle w:val="afff6"/>
              <w:numPr>
                <w:ilvl w:val="0"/>
                <w:numId w:val="24"/>
              </w:numPr>
              <w:autoSpaceDE w:val="0"/>
              <w:autoSpaceDN w:val="0"/>
              <w:adjustRightInd w:val="0"/>
              <w:ind w:left="0" w:firstLine="0"/>
              <w:contextualSpacing/>
              <w:jc w:val="center"/>
              <w:rPr>
                <w:bCs/>
                <w:iCs/>
                <w:color w:val="000000"/>
                <w:sz w:val="20"/>
                <w:szCs w:val="20"/>
              </w:rPr>
            </w:pPr>
          </w:p>
        </w:tc>
        <w:tc>
          <w:tcPr>
            <w:tcW w:w="2551" w:type="dxa"/>
          </w:tcPr>
          <w:p w14:paraId="2D8341BC" w14:textId="59CA90C4" w:rsidR="00C24EFC" w:rsidRPr="00161A7F" w:rsidRDefault="00C24EFC" w:rsidP="00C443A4">
            <w:pPr>
              <w:contextualSpacing/>
              <w:rPr>
                <w:sz w:val="20"/>
                <w:szCs w:val="20"/>
              </w:rPr>
            </w:pPr>
            <w:r w:rsidRPr="00161A7F">
              <w:rPr>
                <w:sz w:val="20"/>
                <w:szCs w:val="20"/>
              </w:rPr>
              <w:t xml:space="preserve">Формы, порядок, дата начала и дата окончания срока предоставления </w:t>
            </w:r>
            <w:r w:rsidR="00F36610">
              <w:rPr>
                <w:sz w:val="20"/>
                <w:szCs w:val="20"/>
              </w:rPr>
              <w:t>Участник</w:t>
            </w:r>
            <w:r w:rsidRPr="00161A7F">
              <w:rPr>
                <w:sz w:val="20"/>
                <w:szCs w:val="20"/>
              </w:rPr>
              <w:t>ам закупки разъяснений положений документации о закупке</w:t>
            </w:r>
          </w:p>
        </w:tc>
        <w:tc>
          <w:tcPr>
            <w:tcW w:w="7377" w:type="dxa"/>
          </w:tcPr>
          <w:p w14:paraId="154B4EDA" w14:textId="5465B716" w:rsidR="00A4313C" w:rsidRPr="00A4313C" w:rsidRDefault="00A4313C" w:rsidP="004A21F4">
            <w:pPr>
              <w:suppressAutoHyphens/>
              <w:ind w:firstLine="323"/>
              <w:contextualSpacing/>
              <w:jc w:val="both"/>
              <w:rPr>
                <w:sz w:val="20"/>
                <w:szCs w:val="20"/>
              </w:rPr>
            </w:pPr>
            <w:r w:rsidRPr="00A4313C">
              <w:rPr>
                <w:sz w:val="20"/>
                <w:szCs w:val="20"/>
              </w:rPr>
              <w:t xml:space="preserve">Запрос на разъяснения положений документации подается в электронной форме посредством функционала ЭТП. Запрос подается в свободной форме и должен быть обезличен. Запрос должен быть направлен с обязательным подписанием </w:t>
            </w:r>
            <w:r w:rsidR="004E2235">
              <w:rPr>
                <w:sz w:val="20"/>
                <w:szCs w:val="20"/>
              </w:rPr>
              <w:t>ЭП</w:t>
            </w:r>
            <w:r w:rsidRPr="00A4313C">
              <w:rPr>
                <w:sz w:val="20"/>
                <w:szCs w:val="20"/>
              </w:rPr>
              <w:t xml:space="preserve"> </w:t>
            </w:r>
            <w:r w:rsidR="00F36610">
              <w:rPr>
                <w:sz w:val="20"/>
                <w:szCs w:val="20"/>
              </w:rPr>
              <w:t>Участник</w:t>
            </w:r>
            <w:r w:rsidRPr="00A4313C">
              <w:rPr>
                <w:sz w:val="20"/>
                <w:szCs w:val="20"/>
              </w:rPr>
              <w:t xml:space="preserve">а </w:t>
            </w:r>
            <w:r w:rsidR="00924A3B">
              <w:rPr>
                <w:sz w:val="20"/>
                <w:szCs w:val="20"/>
              </w:rPr>
              <w:t>аукциона в электронной форме</w:t>
            </w:r>
            <w:r w:rsidRPr="00A4313C">
              <w:rPr>
                <w:sz w:val="20"/>
                <w:szCs w:val="20"/>
              </w:rPr>
              <w:t>.</w:t>
            </w:r>
          </w:p>
          <w:p w14:paraId="051CBE0A" w14:textId="5E05BDBD" w:rsidR="00A4313C" w:rsidRPr="00A4313C" w:rsidRDefault="00A4313C" w:rsidP="004A21F4">
            <w:pPr>
              <w:suppressAutoHyphens/>
              <w:ind w:firstLine="323"/>
              <w:contextualSpacing/>
              <w:jc w:val="both"/>
              <w:rPr>
                <w:sz w:val="20"/>
                <w:szCs w:val="20"/>
              </w:rPr>
            </w:pPr>
            <w:r w:rsidRPr="00A4313C">
              <w:rPr>
                <w:sz w:val="20"/>
                <w:szCs w:val="20"/>
              </w:rPr>
              <w:t xml:space="preserve">Запрос о даче разъяснений положений извещения и документации может быть направлен с момента размещения извещения на официальный сайт Единой информационной системы в сфере закупок в информационно-телекоммуникационной сети «Интернет», на сайт ЭТП установленной в п. 2 </w:t>
            </w:r>
            <w:r w:rsidR="0047246F">
              <w:rPr>
                <w:sz w:val="20"/>
                <w:szCs w:val="20"/>
              </w:rPr>
              <w:t>разд.</w:t>
            </w:r>
            <w:r w:rsidRPr="00A4313C">
              <w:rPr>
                <w:sz w:val="20"/>
                <w:szCs w:val="20"/>
              </w:rPr>
              <w:t xml:space="preserve"> 2  </w:t>
            </w:r>
            <w:r w:rsidR="0047246F">
              <w:rPr>
                <w:sz w:val="20"/>
                <w:szCs w:val="20"/>
              </w:rPr>
              <w:t>настоящей документации</w:t>
            </w:r>
            <w:r w:rsidRPr="00A4313C">
              <w:rPr>
                <w:sz w:val="20"/>
                <w:szCs w:val="20"/>
              </w:rPr>
              <w:t xml:space="preserve">, либо на электронную почту Заказчика установленной в п. 1 </w:t>
            </w:r>
            <w:r w:rsidR="0047246F">
              <w:rPr>
                <w:sz w:val="20"/>
                <w:szCs w:val="20"/>
              </w:rPr>
              <w:t>разд.</w:t>
            </w:r>
            <w:r w:rsidRPr="00A4313C">
              <w:rPr>
                <w:sz w:val="20"/>
                <w:szCs w:val="20"/>
              </w:rPr>
              <w:t xml:space="preserve"> 2  </w:t>
            </w:r>
            <w:r w:rsidR="0047246F">
              <w:rPr>
                <w:sz w:val="20"/>
                <w:szCs w:val="20"/>
              </w:rPr>
              <w:t>настоящей документации</w:t>
            </w:r>
            <w:r w:rsidRPr="00A4313C">
              <w:rPr>
                <w:sz w:val="20"/>
                <w:szCs w:val="20"/>
              </w:rPr>
              <w:t>, если на Официальном сайте возникли технические или иные неполадки, блокирующие доступ к Официальному сайту.</w:t>
            </w:r>
          </w:p>
          <w:p w14:paraId="0EF172FC" w14:textId="201FAA3E" w:rsidR="00CB219C" w:rsidRDefault="00A4313C" w:rsidP="00CB219C">
            <w:pPr>
              <w:suppressAutoHyphens/>
              <w:ind w:firstLine="323"/>
              <w:contextualSpacing/>
              <w:jc w:val="both"/>
              <w:rPr>
                <w:sz w:val="20"/>
                <w:szCs w:val="20"/>
              </w:rPr>
            </w:pPr>
            <w:r w:rsidRPr="00A4313C">
              <w:rPr>
                <w:sz w:val="20"/>
                <w:szCs w:val="20"/>
              </w:rPr>
              <w:t xml:space="preserve">Разъяснения положений извещения и документации предоставляются в течение 3 (трех) рабочих дней с даты поступления запроса с указанием предмета запроса, но без указания </w:t>
            </w:r>
            <w:r w:rsidR="00F36610">
              <w:rPr>
                <w:sz w:val="20"/>
                <w:szCs w:val="20"/>
              </w:rPr>
              <w:t>Участник</w:t>
            </w:r>
            <w:r w:rsidRPr="00A4313C">
              <w:rPr>
                <w:sz w:val="20"/>
                <w:szCs w:val="20"/>
              </w:rPr>
              <w:t xml:space="preserve">а, от которого поступил запрос и размещаются в установленном порядке. Разъяснения извещения и документации могут не предоставляться в случае, если запрос поступил позднее, чем за 3 рабочих дня до даты окончания срока подачи заявок на участие в </w:t>
            </w:r>
            <w:r w:rsidR="00725CD3">
              <w:rPr>
                <w:sz w:val="20"/>
                <w:szCs w:val="20"/>
              </w:rPr>
              <w:t>аукционе</w:t>
            </w:r>
            <w:r w:rsidRPr="00A4313C">
              <w:rPr>
                <w:sz w:val="20"/>
                <w:szCs w:val="20"/>
              </w:rPr>
              <w:t xml:space="preserve"> в электронной форме. </w:t>
            </w:r>
          </w:p>
          <w:p w14:paraId="04305E5E" w14:textId="77777777" w:rsidR="003752A3" w:rsidRPr="003752A3" w:rsidRDefault="003752A3" w:rsidP="003752A3">
            <w:pPr>
              <w:suppressAutoHyphens/>
              <w:ind w:firstLine="323"/>
              <w:contextualSpacing/>
              <w:jc w:val="both"/>
              <w:rPr>
                <w:sz w:val="20"/>
                <w:szCs w:val="20"/>
              </w:rPr>
            </w:pPr>
            <w:r w:rsidRPr="003752A3">
              <w:rPr>
                <w:sz w:val="20"/>
                <w:szCs w:val="20"/>
              </w:rPr>
              <w:t>Начало срока подачи запроса на разъяснения: с момента размещения извещения на официальном сайте.</w:t>
            </w:r>
          </w:p>
          <w:p w14:paraId="1F7DA323" w14:textId="5298B8C2" w:rsidR="00C24EFC" w:rsidRPr="0041063B" w:rsidRDefault="00A4313C" w:rsidP="004A21F4">
            <w:pPr>
              <w:tabs>
                <w:tab w:val="left" w:pos="-136"/>
                <w:tab w:val="left" w:pos="0"/>
              </w:tabs>
              <w:ind w:firstLine="323"/>
              <w:contextualSpacing/>
              <w:jc w:val="both"/>
              <w:rPr>
                <w:b/>
                <w:sz w:val="20"/>
                <w:szCs w:val="20"/>
              </w:rPr>
            </w:pPr>
            <w:r w:rsidRPr="00A4313C">
              <w:rPr>
                <w:sz w:val="20"/>
                <w:szCs w:val="20"/>
              </w:rPr>
              <w:lastRenderedPageBreak/>
              <w:t>Окончание срока подачи запрос</w:t>
            </w:r>
            <w:r w:rsidR="00DE5E0E">
              <w:rPr>
                <w:sz w:val="20"/>
                <w:szCs w:val="20"/>
              </w:rPr>
              <w:t>ов</w:t>
            </w:r>
            <w:r w:rsidRPr="00A4313C">
              <w:rPr>
                <w:sz w:val="20"/>
                <w:szCs w:val="20"/>
              </w:rPr>
              <w:t xml:space="preserve"> на разъяснения: </w:t>
            </w:r>
            <w:r w:rsidR="0084372F" w:rsidRPr="0084372F">
              <w:rPr>
                <w:sz w:val="20"/>
                <w:szCs w:val="20"/>
              </w:rPr>
              <w:t>не позднее чем за три рабочих дня до даты окончания срока подачи заявок на участие в закупке.</w:t>
            </w:r>
          </w:p>
        </w:tc>
      </w:tr>
      <w:tr w:rsidR="00EA7D11" w:rsidRPr="00161A7F" w14:paraId="065B855C" w14:textId="77777777" w:rsidTr="00C370EA">
        <w:tc>
          <w:tcPr>
            <w:tcW w:w="421" w:type="dxa"/>
          </w:tcPr>
          <w:p w14:paraId="7728BCAA" w14:textId="77777777" w:rsidR="00EA7D11" w:rsidRPr="00AC5CC3" w:rsidRDefault="00EA7D11" w:rsidP="00C443A4">
            <w:pPr>
              <w:pStyle w:val="afff6"/>
              <w:numPr>
                <w:ilvl w:val="0"/>
                <w:numId w:val="24"/>
              </w:numPr>
              <w:autoSpaceDE w:val="0"/>
              <w:autoSpaceDN w:val="0"/>
              <w:adjustRightInd w:val="0"/>
              <w:ind w:left="0" w:firstLine="0"/>
              <w:contextualSpacing/>
              <w:jc w:val="center"/>
              <w:rPr>
                <w:bCs/>
                <w:iCs/>
                <w:color w:val="000000"/>
                <w:sz w:val="20"/>
                <w:szCs w:val="20"/>
              </w:rPr>
            </w:pPr>
          </w:p>
        </w:tc>
        <w:tc>
          <w:tcPr>
            <w:tcW w:w="2551" w:type="dxa"/>
          </w:tcPr>
          <w:p w14:paraId="70DAB972" w14:textId="7E31BC75" w:rsidR="00EA7D11" w:rsidRPr="00161A7F" w:rsidRDefault="00EA7D11" w:rsidP="00C443A4">
            <w:pPr>
              <w:contextualSpacing/>
              <w:rPr>
                <w:sz w:val="20"/>
                <w:szCs w:val="20"/>
              </w:rPr>
            </w:pPr>
            <w:r>
              <w:rPr>
                <w:sz w:val="20"/>
                <w:szCs w:val="20"/>
              </w:rPr>
              <w:t>К</w:t>
            </w:r>
            <w:r w:rsidRPr="00EA7D11">
              <w:rPr>
                <w:sz w:val="20"/>
                <w:szCs w:val="20"/>
              </w:rPr>
              <w:t>ритерии оценки и сопоставления заявок на участие в такой закупк</w:t>
            </w:r>
            <w:r>
              <w:rPr>
                <w:sz w:val="20"/>
                <w:szCs w:val="20"/>
              </w:rPr>
              <w:t>е</w:t>
            </w:r>
          </w:p>
        </w:tc>
        <w:tc>
          <w:tcPr>
            <w:tcW w:w="7377" w:type="dxa"/>
          </w:tcPr>
          <w:p w14:paraId="120935A4" w14:textId="6A77C520" w:rsidR="00EA7D11" w:rsidRPr="00A4313C" w:rsidRDefault="00EA7D11" w:rsidP="004A21F4">
            <w:pPr>
              <w:suppressAutoHyphens/>
              <w:ind w:firstLine="323"/>
              <w:contextualSpacing/>
              <w:jc w:val="both"/>
              <w:rPr>
                <w:sz w:val="20"/>
                <w:szCs w:val="20"/>
              </w:rPr>
            </w:pPr>
            <w:r>
              <w:rPr>
                <w:sz w:val="20"/>
                <w:szCs w:val="20"/>
              </w:rPr>
              <w:t>Единственным критерием оценки заявок является цена.</w:t>
            </w:r>
          </w:p>
        </w:tc>
      </w:tr>
      <w:tr w:rsidR="00EA7D11" w:rsidRPr="00161A7F" w14:paraId="3865A253" w14:textId="77777777" w:rsidTr="00C370EA">
        <w:tc>
          <w:tcPr>
            <w:tcW w:w="421" w:type="dxa"/>
          </w:tcPr>
          <w:p w14:paraId="692ECE6D" w14:textId="77777777" w:rsidR="00EA7D11" w:rsidRPr="00AC5CC3" w:rsidRDefault="00EA7D11" w:rsidP="00C443A4">
            <w:pPr>
              <w:pStyle w:val="afff6"/>
              <w:numPr>
                <w:ilvl w:val="0"/>
                <w:numId w:val="24"/>
              </w:numPr>
              <w:autoSpaceDE w:val="0"/>
              <w:autoSpaceDN w:val="0"/>
              <w:adjustRightInd w:val="0"/>
              <w:ind w:left="0" w:firstLine="0"/>
              <w:contextualSpacing/>
              <w:jc w:val="center"/>
              <w:rPr>
                <w:bCs/>
                <w:iCs/>
                <w:color w:val="000000"/>
                <w:sz w:val="20"/>
                <w:szCs w:val="20"/>
              </w:rPr>
            </w:pPr>
          </w:p>
        </w:tc>
        <w:tc>
          <w:tcPr>
            <w:tcW w:w="2551" w:type="dxa"/>
          </w:tcPr>
          <w:p w14:paraId="43B21B04" w14:textId="24078B38" w:rsidR="00EA7D11" w:rsidRPr="00161A7F" w:rsidRDefault="0062726D" w:rsidP="00C443A4">
            <w:pPr>
              <w:contextualSpacing/>
              <w:rPr>
                <w:sz w:val="20"/>
                <w:szCs w:val="20"/>
              </w:rPr>
            </w:pPr>
            <w:r>
              <w:rPr>
                <w:sz w:val="20"/>
                <w:szCs w:val="20"/>
              </w:rPr>
              <w:t>П</w:t>
            </w:r>
            <w:r w:rsidRPr="0062726D">
              <w:rPr>
                <w:sz w:val="20"/>
                <w:szCs w:val="20"/>
              </w:rPr>
              <w:t>орядок оценки и сопоставления заявок на участие в такой закупке</w:t>
            </w:r>
          </w:p>
        </w:tc>
        <w:tc>
          <w:tcPr>
            <w:tcW w:w="7377" w:type="dxa"/>
          </w:tcPr>
          <w:p w14:paraId="1932FCCD" w14:textId="687E7420" w:rsidR="00EA7D11" w:rsidRDefault="0062726D" w:rsidP="004A21F4">
            <w:pPr>
              <w:suppressAutoHyphens/>
              <w:ind w:firstLine="323"/>
              <w:contextualSpacing/>
              <w:jc w:val="both"/>
              <w:rPr>
                <w:sz w:val="20"/>
                <w:szCs w:val="20"/>
              </w:rPr>
            </w:pPr>
            <w:r>
              <w:rPr>
                <w:sz w:val="20"/>
                <w:szCs w:val="20"/>
              </w:rPr>
              <w:t xml:space="preserve">Оценка и сопоставление заявок проводится закупочной комиссией при формировании </w:t>
            </w:r>
            <w:r w:rsidR="0021381B">
              <w:rPr>
                <w:sz w:val="20"/>
                <w:szCs w:val="20"/>
              </w:rPr>
              <w:t>промежуточных и итогового</w:t>
            </w:r>
            <w:r>
              <w:rPr>
                <w:sz w:val="20"/>
                <w:szCs w:val="20"/>
              </w:rPr>
              <w:t xml:space="preserve"> протокола, по результатам проведения процедуры закупки. </w:t>
            </w:r>
          </w:p>
          <w:p w14:paraId="22C3461E" w14:textId="61324AED" w:rsidR="00454D47" w:rsidRPr="00A4313C" w:rsidRDefault="0021381B" w:rsidP="004A21F4">
            <w:pPr>
              <w:suppressAutoHyphens/>
              <w:ind w:firstLine="323"/>
              <w:contextualSpacing/>
              <w:jc w:val="both"/>
              <w:rPr>
                <w:sz w:val="20"/>
                <w:szCs w:val="20"/>
              </w:rPr>
            </w:pPr>
            <w:r>
              <w:rPr>
                <w:sz w:val="20"/>
                <w:szCs w:val="20"/>
              </w:rPr>
              <w:t>В итоговом протоколе з</w:t>
            </w:r>
            <w:r w:rsidR="00454D47">
              <w:rPr>
                <w:sz w:val="20"/>
                <w:szCs w:val="20"/>
              </w:rPr>
              <w:t>аявки</w:t>
            </w:r>
            <w:r>
              <w:rPr>
                <w:sz w:val="20"/>
                <w:szCs w:val="20"/>
              </w:rPr>
              <w:t xml:space="preserve"> </w:t>
            </w:r>
            <w:r w:rsidR="00F36610">
              <w:rPr>
                <w:sz w:val="20"/>
                <w:szCs w:val="20"/>
              </w:rPr>
              <w:t>Участник</w:t>
            </w:r>
            <w:r>
              <w:rPr>
                <w:sz w:val="20"/>
                <w:szCs w:val="20"/>
              </w:rPr>
              <w:t>ов</w:t>
            </w:r>
            <w:r w:rsidR="00454D47">
              <w:rPr>
                <w:sz w:val="20"/>
                <w:szCs w:val="20"/>
              </w:rPr>
              <w:t xml:space="preserve"> ранжируются в соответствии с ценовым предложением </w:t>
            </w:r>
            <w:r w:rsidR="00F36610">
              <w:rPr>
                <w:sz w:val="20"/>
                <w:szCs w:val="20"/>
              </w:rPr>
              <w:t>Участник</w:t>
            </w:r>
            <w:r w:rsidR="00454D47">
              <w:rPr>
                <w:sz w:val="20"/>
                <w:szCs w:val="20"/>
              </w:rPr>
              <w:t xml:space="preserve">а, поданным в ходе проведения процедуры аукциона (в ходе проведения торгов). </w:t>
            </w:r>
            <w:r w:rsidR="00650519">
              <w:rPr>
                <w:sz w:val="20"/>
                <w:szCs w:val="20"/>
              </w:rPr>
              <w:t xml:space="preserve">Ранжирование производится от наименьшего ценового предложения к наибольшему, с присвоением соответствующего </w:t>
            </w:r>
            <w:r w:rsidR="00CD65BE">
              <w:rPr>
                <w:sz w:val="20"/>
                <w:szCs w:val="20"/>
              </w:rPr>
              <w:t>итогового места (от высшего – 1-е место</w:t>
            </w:r>
            <w:r w:rsidR="006A6749">
              <w:rPr>
                <w:sz w:val="20"/>
                <w:szCs w:val="20"/>
              </w:rPr>
              <w:t xml:space="preserve"> (Победитель закупки) к низшему в соответствии с количеством </w:t>
            </w:r>
            <w:r w:rsidR="00F36610">
              <w:rPr>
                <w:sz w:val="20"/>
                <w:szCs w:val="20"/>
              </w:rPr>
              <w:t>Участник</w:t>
            </w:r>
            <w:r w:rsidR="006A6749">
              <w:rPr>
                <w:sz w:val="20"/>
                <w:szCs w:val="20"/>
              </w:rPr>
              <w:t>ов</w:t>
            </w:r>
            <w:r w:rsidR="00C370EA">
              <w:rPr>
                <w:sz w:val="20"/>
                <w:szCs w:val="20"/>
              </w:rPr>
              <w:t>, допущенных закупочной комиссией до этапа подведения итогов)</w:t>
            </w:r>
          </w:p>
        </w:tc>
      </w:tr>
      <w:tr w:rsidR="00C24EFC" w:rsidRPr="00161A7F" w14:paraId="21B23A4B" w14:textId="77777777" w:rsidTr="00C370EA">
        <w:tc>
          <w:tcPr>
            <w:tcW w:w="421" w:type="dxa"/>
          </w:tcPr>
          <w:p w14:paraId="21B23A48" w14:textId="74E3383D" w:rsidR="00C24EFC" w:rsidRPr="00AC5CC3" w:rsidRDefault="00C24EFC" w:rsidP="00C443A4">
            <w:pPr>
              <w:pStyle w:val="afff6"/>
              <w:numPr>
                <w:ilvl w:val="0"/>
                <w:numId w:val="24"/>
              </w:numPr>
              <w:autoSpaceDE w:val="0"/>
              <w:autoSpaceDN w:val="0"/>
              <w:adjustRightInd w:val="0"/>
              <w:ind w:left="0" w:firstLine="0"/>
              <w:contextualSpacing/>
              <w:jc w:val="center"/>
              <w:rPr>
                <w:bCs/>
                <w:iCs/>
                <w:color w:val="000000"/>
                <w:sz w:val="20"/>
                <w:szCs w:val="20"/>
              </w:rPr>
            </w:pPr>
          </w:p>
        </w:tc>
        <w:tc>
          <w:tcPr>
            <w:tcW w:w="2551" w:type="dxa"/>
          </w:tcPr>
          <w:p w14:paraId="21B23A49" w14:textId="77777777" w:rsidR="00C24EFC" w:rsidRPr="00161A7F" w:rsidRDefault="00C24EFC" w:rsidP="00C443A4">
            <w:pPr>
              <w:contextualSpacing/>
              <w:rPr>
                <w:sz w:val="20"/>
                <w:szCs w:val="20"/>
              </w:rPr>
            </w:pPr>
            <w:r w:rsidRPr="00161A7F">
              <w:rPr>
                <w:sz w:val="20"/>
                <w:szCs w:val="20"/>
              </w:rPr>
              <w:t>Количество лотов</w:t>
            </w:r>
          </w:p>
        </w:tc>
        <w:tc>
          <w:tcPr>
            <w:tcW w:w="7377" w:type="dxa"/>
          </w:tcPr>
          <w:p w14:paraId="21B23A4A" w14:textId="77777777" w:rsidR="00C24EFC" w:rsidRPr="00161A7F" w:rsidRDefault="00C24EFC" w:rsidP="004A21F4">
            <w:pPr>
              <w:ind w:firstLine="323"/>
              <w:contextualSpacing/>
              <w:jc w:val="both"/>
              <w:rPr>
                <w:sz w:val="20"/>
                <w:szCs w:val="20"/>
              </w:rPr>
            </w:pPr>
            <w:r w:rsidRPr="00161A7F">
              <w:rPr>
                <w:sz w:val="20"/>
                <w:szCs w:val="20"/>
              </w:rPr>
              <w:t>1 (один) лот</w:t>
            </w:r>
          </w:p>
        </w:tc>
      </w:tr>
      <w:tr w:rsidR="00C24EFC" w:rsidRPr="00161A7F" w14:paraId="21B23A4F" w14:textId="77777777" w:rsidTr="00C370EA">
        <w:tc>
          <w:tcPr>
            <w:tcW w:w="421" w:type="dxa"/>
          </w:tcPr>
          <w:p w14:paraId="21B23A4C" w14:textId="4BF171DF" w:rsidR="00C24EFC" w:rsidRPr="00AC5CC3" w:rsidRDefault="00C24EFC" w:rsidP="00C443A4">
            <w:pPr>
              <w:pStyle w:val="afff6"/>
              <w:numPr>
                <w:ilvl w:val="0"/>
                <w:numId w:val="24"/>
              </w:numPr>
              <w:autoSpaceDE w:val="0"/>
              <w:autoSpaceDN w:val="0"/>
              <w:adjustRightInd w:val="0"/>
              <w:ind w:left="0" w:firstLine="0"/>
              <w:contextualSpacing/>
              <w:jc w:val="center"/>
              <w:rPr>
                <w:bCs/>
                <w:iCs/>
                <w:color w:val="000000"/>
                <w:sz w:val="20"/>
                <w:szCs w:val="20"/>
              </w:rPr>
            </w:pPr>
          </w:p>
        </w:tc>
        <w:tc>
          <w:tcPr>
            <w:tcW w:w="2551" w:type="dxa"/>
          </w:tcPr>
          <w:p w14:paraId="21B23A4D" w14:textId="53242F89" w:rsidR="00C24EFC" w:rsidRPr="00161A7F" w:rsidRDefault="00C24EFC" w:rsidP="00C443A4">
            <w:pPr>
              <w:contextualSpacing/>
              <w:rPr>
                <w:sz w:val="20"/>
                <w:szCs w:val="20"/>
              </w:rPr>
            </w:pPr>
            <w:r w:rsidRPr="00161A7F">
              <w:rPr>
                <w:sz w:val="20"/>
                <w:szCs w:val="20"/>
              </w:rPr>
              <w:t xml:space="preserve">Количество </w:t>
            </w:r>
            <w:r w:rsidR="00F36610">
              <w:rPr>
                <w:sz w:val="20"/>
                <w:szCs w:val="20"/>
              </w:rPr>
              <w:t>Участник</w:t>
            </w:r>
            <w:r w:rsidRPr="00161A7F">
              <w:rPr>
                <w:sz w:val="20"/>
                <w:szCs w:val="20"/>
              </w:rPr>
              <w:t>ов закупки, которые могут быть признаны победителями закупки</w:t>
            </w:r>
          </w:p>
        </w:tc>
        <w:tc>
          <w:tcPr>
            <w:tcW w:w="7377" w:type="dxa"/>
          </w:tcPr>
          <w:p w14:paraId="21B23A4E" w14:textId="77777777" w:rsidR="00C24EFC" w:rsidRPr="00161A7F" w:rsidRDefault="00C24EFC" w:rsidP="004A21F4">
            <w:pPr>
              <w:ind w:firstLine="323"/>
              <w:contextualSpacing/>
              <w:jc w:val="both"/>
              <w:rPr>
                <w:sz w:val="20"/>
                <w:szCs w:val="20"/>
              </w:rPr>
            </w:pPr>
            <w:r w:rsidRPr="00161A7F">
              <w:rPr>
                <w:sz w:val="20"/>
                <w:szCs w:val="20"/>
              </w:rPr>
              <w:t>1 (один) победитель</w:t>
            </w:r>
          </w:p>
        </w:tc>
      </w:tr>
      <w:tr w:rsidR="00C24EFC" w:rsidRPr="00161A7F" w14:paraId="21B23A56" w14:textId="77777777" w:rsidTr="00C370EA">
        <w:tc>
          <w:tcPr>
            <w:tcW w:w="421" w:type="dxa"/>
          </w:tcPr>
          <w:p w14:paraId="21B23A50" w14:textId="08AA5FA4" w:rsidR="00C24EFC" w:rsidRPr="00AC5CC3" w:rsidRDefault="00C24EFC" w:rsidP="00C443A4">
            <w:pPr>
              <w:pStyle w:val="afff6"/>
              <w:numPr>
                <w:ilvl w:val="0"/>
                <w:numId w:val="24"/>
              </w:numPr>
              <w:autoSpaceDE w:val="0"/>
              <w:autoSpaceDN w:val="0"/>
              <w:adjustRightInd w:val="0"/>
              <w:ind w:left="0" w:firstLine="0"/>
              <w:contextualSpacing/>
              <w:jc w:val="center"/>
              <w:rPr>
                <w:bCs/>
                <w:iCs/>
                <w:color w:val="000000"/>
                <w:sz w:val="20"/>
                <w:szCs w:val="20"/>
              </w:rPr>
            </w:pPr>
          </w:p>
        </w:tc>
        <w:tc>
          <w:tcPr>
            <w:tcW w:w="2551" w:type="dxa"/>
          </w:tcPr>
          <w:p w14:paraId="21B23A51" w14:textId="77777777" w:rsidR="00C24EFC" w:rsidRPr="00161A7F" w:rsidRDefault="00C24EFC" w:rsidP="00C443A4">
            <w:pPr>
              <w:contextualSpacing/>
              <w:rPr>
                <w:sz w:val="20"/>
                <w:szCs w:val="20"/>
              </w:rPr>
            </w:pPr>
            <w:r w:rsidRPr="00161A7F">
              <w:rPr>
                <w:sz w:val="20"/>
                <w:szCs w:val="20"/>
              </w:rPr>
              <w:t>Размер обеспечения заявки на участие в закупке, срок и порядок его предоставления</w:t>
            </w:r>
          </w:p>
        </w:tc>
        <w:tc>
          <w:tcPr>
            <w:tcW w:w="7377" w:type="dxa"/>
          </w:tcPr>
          <w:p w14:paraId="481EE182" w14:textId="77777777" w:rsidR="0089143C" w:rsidRPr="00B02ADE" w:rsidRDefault="0089143C" w:rsidP="0089143C">
            <w:pPr>
              <w:contextualSpacing/>
              <w:jc w:val="both"/>
              <w:rPr>
                <w:sz w:val="20"/>
                <w:szCs w:val="20"/>
              </w:rPr>
            </w:pPr>
            <w:r w:rsidRPr="00B02ADE">
              <w:rPr>
                <w:sz w:val="20"/>
                <w:szCs w:val="20"/>
              </w:rPr>
              <w:t>Не требуется.</w:t>
            </w:r>
          </w:p>
          <w:p w14:paraId="21B23A55" w14:textId="63BE2612" w:rsidR="00C24EFC" w:rsidRPr="00161A7F" w:rsidRDefault="0089143C" w:rsidP="0089143C">
            <w:pPr>
              <w:ind w:firstLine="323"/>
              <w:contextualSpacing/>
              <w:jc w:val="both"/>
              <w:rPr>
                <w:sz w:val="20"/>
                <w:szCs w:val="20"/>
              </w:rPr>
            </w:pPr>
            <w:r w:rsidRPr="00586FC1">
              <w:rPr>
                <w:sz w:val="20"/>
                <w:szCs w:val="20"/>
              </w:rPr>
              <w:t xml:space="preserve">Способы, требования и порядок предоставления обеспечения заявки установлены частью </w:t>
            </w:r>
            <w:r>
              <w:rPr>
                <w:sz w:val="20"/>
                <w:szCs w:val="20"/>
              </w:rPr>
              <w:t>13</w:t>
            </w:r>
            <w:r w:rsidRPr="00586FC1">
              <w:rPr>
                <w:sz w:val="20"/>
                <w:szCs w:val="20"/>
              </w:rPr>
              <w:t xml:space="preserve"> Раздела 3 «Порядок проведения аукциона в электронной форме» документации о закупке.</w:t>
            </w:r>
          </w:p>
        </w:tc>
      </w:tr>
      <w:tr w:rsidR="00FB3A93" w:rsidRPr="00161A7F" w14:paraId="5DEE04F9" w14:textId="77777777" w:rsidTr="00C370EA">
        <w:tc>
          <w:tcPr>
            <w:tcW w:w="421" w:type="dxa"/>
          </w:tcPr>
          <w:p w14:paraId="64D79059" w14:textId="77777777" w:rsidR="00FB3A93" w:rsidRPr="00AC5CC3" w:rsidRDefault="00FB3A93" w:rsidP="00C443A4">
            <w:pPr>
              <w:pStyle w:val="afff6"/>
              <w:numPr>
                <w:ilvl w:val="0"/>
                <w:numId w:val="24"/>
              </w:numPr>
              <w:autoSpaceDE w:val="0"/>
              <w:autoSpaceDN w:val="0"/>
              <w:adjustRightInd w:val="0"/>
              <w:ind w:left="0" w:firstLine="0"/>
              <w:contextualSpacing/>
              <w:jc w:val="center"/>
              <w:rPr>
                <w:bCs/>
                <w:iCs/>
                <w:color w:val="000000"/>
                <w:sz w:val="20"/>
                <w:szCs w:val="20"/>
              </w:rPr>
            </w:pPr>
          </w:p>
        </w:tc>
        <w:tc>
          <w:tcPr>
            <w:tcW w:w="2551" w:type="dxa"/>
          </w:tcPr>
          <w:p w14:paraId="3CC98E2F" w14:textId="08CD70D2" w:rsidR="00FB3A93" w:rsidRPr="00161A7F" w:rsidRDefault="00FB3A93" w:rsidP="00C443A4">
            <w:pPr>
              <w:contextualSpacing/>
              <w:rPr>
                <w:sz w:val="20"/>
                <w:szCs w:val="20"/>
              </w:rPr>
            </w:pPr>
            <w:r w:rsidRPr="00161A7F">
              <w:rPr>
                <w:sz w:val="20"/>
                <w:szCs w:val="20"/>
              </w:rPr>
              <w:t>Размер обеспечения исполнения договора, срок и порядок его предоставления, реквизиты для внесения денежные средства, вносимые в обеспечение исполнения договора в качестве залога</w:t>
            </w:r>
          </w:p>
        </w:tc>
        <w:tc>
          <w:tcPr>
            <w:tcW w:w="7377" w:type="dxa"/>
          </w:tcPr>
          <w:p w14:paraId="287B4288" w14:textId="77777777" w:rsidR="0089143C" w:rsidRPr="00B02ADE" w:rsidRDefault="0089143C" w:rsidP="0089143C">
            <w:pPr>
              <w:contextualSpacing/>
              <w:jc w:val="both"/>
              <w:rPr>
                <w:sz w:val="20"/>
                <w:szCs w:val="20"/>
              </w:rPr>
            </w:pPr>
            <w:r w:rsidRPr="00B02ADE">
              <w:rPr>
                <w:sz w:val="20"/>
                <w:szCs w:val="20"/>
              </w:rPr>
              <w:t>Не требуется.</w:t>
            </w:r>
          </w:p>
          <w:p w14:paraId="1BB41E52" w14:textId="77777777" w:rsidR="0089143C" w:rsidRPr="000162D2" w:rsidRDefault="0089143C" w:rsidP="0089143C">
            <w:pPr>
              <w:ind w:firstLine="323"/>
              <w:contextualSpacing/>
              <w:rPr>
                <w:sz w:val="20"/>
                <w:szCs w:val="20"/>
              </w:rPr>
            </w:pPr>
            <w:r w:rsidRPr="000162D2">
              <w:rPr>
                <w:sz w:val="20"/>
                <w:szCs w:val="20"/>
              </w:rPr>
              <w:t xml:space="preserve">Способы, требования и порядок предоставления обеспечения исполнения договора указаны в части </w:t>
            </w:r>
            <w:r>
              <w:rPr>
                <w:sz w:val="20"/>
                <w:szCs w:val="20"/>
              </w:rPr>
              <w:t>15</w:t>
            </w:r>
            <w:r w:rsidRPr="000162D2">
              <w:rPr>
                <w:sz w:val="20"/>
                <w:szCs w:val="20"/>
              </w:rPr>
              <w:t xml:space="preserve"> Раздела 3 «Порядок проведения аукциона в электронной форме» документации о закупке и Приложением № 2 Проект договора.</w:t>
            </w:r>
          </w:p>
          <w:p w14:paraId="1B60717A" w14:textId="67FC0222" w:rsidR="00FB3A93" w:rsidRPr="007A36F6" w:rsidRDefault="0089143C" w:rsidP="0089143C">
            <w:pPr>
              <w:tabs>
                <w:tab w:val="left" w:pos="-136"/>
                <w:tab w:val="left" w:pos="0"/>
              </w:tabs>
              <w:ind w:firstLine="323"/>
              <w:contextualSpacing/>
              <w:jc w:val="both"/>
              <w:rPr>
                <w:sz w:val="20"/>
                <w:szCs w:val="20"/>
                <w:highlight w:val="yellow"/>
              </w:rPr>
            </w:pPr>
            <w:r w:rsidRPr="000162D2">
              <w:rPr>
                <w:sz w:val="20"/>
                <w:szCs w:val="20"/>
              </w:rPr>
              <w:t>Основное обязательство, исполнение которого обеспечивается: _____</w:t>
            </w:r>
          </w:p>
        </w:tc>
      </w:tr>
      <w:tr w:rsidR="00FB3A93" w:rsidRPr="00161A7F" w14:paraId="21B23A77" w14:textId="77777777" w:rsidTr="00C370EA">
        <w:tc>
          <w:tcPr>
            <w:tcW w:w="421" w:type="dxa"/>
          </w:tcPr>
          <w:p w14:paraId="21B23A74" w14:textId="783EDEEB" w:rsidR="00FB3A93" w:rsidRPr="00AC5CC3" w:rsidRDefault="00FB3A93" w:rsidP="00C443A4">
            <w:pPr>
              <w:pStyle w:val="afff6"/>
              <w:numPr>
                <w:ilvl w:val="0"/>
                <w:numId w:val="24"/>
              </w:numPr>
              <w:autoSpaceDE w:val="0"/>
              <w:autoSpaceDN w:val="0"/>
              <w:adjustRightInd w:val="0"/>
              <w:ind w:left="0" w:firstLine="0"/>
              <w:contextualSpacing/>
              <w:jc w:val="center"/>
              <w:rPr>
                <w:bCs/>
                <w:iCs/>
                <w:color w:val="000000"/>
                <w:sz w:val="20"/>
                <w:szCs w:val="20"/>
              </w:rPr>
            </w:pPr>
          </w:p>
        </w:tc>
        <w:tc>
          <w:tcPr>
            <w:tcW w:w="2551" w:type="dxa"/>
          </w:tcPr>
          <w:p w14:paraId="21B23A75" w14:textId="0107A8C2" w:rsidR="00FB3A93" w:rsidRPr="00161A7F" w:rsidRDefault="00FB3A93" w:rsidP="00C443A4">
            <w:pPr>
              <w:contextualSpacing/>
              <w:rPr>
                <w:sz w:val="20"/>
                <w:szCs w:val="20"/>
              </w:rPr>
            </w:pPr>
            <w:r w:rsidRPr="00161A7F">
              <w:rPr>
                <w:color w:val="000000"/>
                <w:sz w:val="20"/>
                <w:szCs w:val="20"/>
              </w:rPr>
              <w:t>Официальный язык закупки</w:t>
            </w:r>
          </w:p>
        </w:tc>
        <w:tc>
          <w:tcPr>
            <w:tcW w:w="7377" w:type="dxa"/>
          </w:tcPr>
          <w:p w14:paraId="21B23A76" w14:textId="1DE1D6CC" w:rsidR="00FB3A93" w:rsidRPr="00161A7F" w:rsidRDefault="00FB3A93" w:rsidP="004A21F4">
            <w:pPr>
              <w:ind w:firstLine="323"/>
              <w:contextualSpacing/>
              <w:rPr>
                <w:sz w:val="20"/>
                <w:szCs w:val="20"/>
              </w:rPr>
            </w:pPr>
            <w:r w:rsidRPr="00161A7F">
              <w:rPr>
                <w:color w:val="000000"/>
                <w:sz w:val="20"/>
                <w:szCs w:val="20"/>
              </w:rPr>
              <w:t>Русский.</w:t>
            </w:r>
          </w:p>
        </w:tc>
      </w:tr>
      <w:tr w:rsidR="00FB3A93" w:rsidRPr="00161A7F" w14:paraId="21B23A7B" w14:textId="77777777" w:rsidTr="00C370EA">
        <w:tc>
          <w:tcPr>
            <w:tcW w:w="421" w:type="dxa"/>
          </w:tcPr>
          <w:p w14:paraId="21B23A78" w14:textId="1EFACA2B" w:rsidR="00FB3A93" w:rsidRPr="00AC5CC3" w:rsidRDefault="00FB3A93" w:rsidP="00C443A4">
            <w:pPr>
              <w:pStyle w:val="afff6"/>
              <w:numPr>
                <w:ilvl w:val="0"/>
                <w:numId w:val="24"/>
              </w:numPr>
              <w:autoSpaceDE w:val="0"/>
              <w:autoSpaceDN w:val="0"/>
              <w:adjustRightInd w:val="0"/>
              <w:ind w:left="0" w:firstLine="0"/>
              <w:contextualSpacing/>
              <w:jc w:val="center"/>
              <w:rPr>
                <w:bCs/>
                <w:iCs/>
                <w:color w:val="000000"/>
                <w:sz w:val="20"/>
                <w:szCs w:val="20"/>
              </w:rPr>
            </w:pPr>
          </w:p>
        </w:tc>
        <w:tc>
          <w:tcPr>
            <w:tcW w:w="2551" w:type="dxa"/>
          </w:tcPr>
          <w:p w14:paraId="21B23A79" w14:textId="7BFA0C0D" w:rsidR="00FB3A93" w:rsidRPr="00161A7F" w:rsidRDefault="00FB3A93" w:rsidP="00C443A4">
            <w:pPr>
              <w:autoSpaceDE w:val="0"/>
              <w:autoSpaceDN w:val="0"/>
              <w:adjustRightInd w:val="0"/>
              <w:contextualSpacing/>
              <w:rPr>
                <w:bCs/>
                <w:iCs/>
                <w:color w:val="000000"/>
                <w:sz w:val="20"/>
                <w:szCs w:val="20"/>
              </w:rPr>
            </w:pPr>
            <w:r w:rsidRPr="00161A7F">
              <w:rPr>
                <w:color w:val="000000"/>
                <w:sz w:val="20"/>
                <w:szCs w:val="20"/>
              </w:rPr>
              <w:t xml:space="preserve">Валюта закупки </w:t>
            </w:r>
          </w:p>
        </w:tc>
        <w:tc>
          <w:tcPr>
            <w:tcW w:w="7377" w:type="dxa"/>
          </w:tcPr>
          <w:p w14:paraId="21B23A7A" w14:textId="42AD400D" w:rsidR="00FB3A93" w:rsidRPr="00161A7F" w:rsidRDefault="00FB3A93" w:rsidP="004A21F4">
            <w:pPr>
              <w:autoSpaceDE w:val="0"/>
              <w:autoSpaceDN w:val="0"/>
              <w:adjustRightInd w:val="0"/>
              <w:ind w:firstLine="323"/>
              <w:contextualSpacing/>
              <w:jc w:val="both"/>
              <w:rPr>
                <w:bCs/>
                <w:iCs/>
                <w:color w:val="000000"/>
                <w:sz w:val="20"/>
                <w:szCs w:val="20"/>
              </w:rPr>
            </w:pPr>
            <w:r w:rsidRPr="00161A7F">
              <w:rPr>
                <w:color w:val="000000"/>
                <w:sz w:val="20"/>
                <w:szCs w:val="20"/>
              </w:rPr>
              <w:t>Российский рубль.</w:t>
            </w:r>
          </w:p>
        </w:tc>
      </w:tr>
      <w:tr w:rsidR="00FB3A93" w:rsidRPr="00161A7F" w14:paraId="21B23A7F" w14:textId="77777777" w:rsidTr="00C370EA">
        <w:trPr>
          <w:trHeight w:val="2410"/>
        </w:trPr>
        <w:tc>
          <w:tcPr>
            <w:tcW w:w="421" w:type="dxa"/>
          </w:tcPr>
          <w:p w14:paraId="21B23A7C" w14:textId="162AA393" w:rsidR="00FB3A93" w:rsidRPr="00AC5CC3" w:rsidRDefault="00FB3A93" w:rsidP="00C443A4">
            <w:pPr>
              <w:pStyle w:val="afff6"/>
              <w:numPr>
                <w:ilvl w:val="0"/>
                <w:numId w:val="24"/>
              </w:numPr>
              <w:autoSpaceDE w:val="0"/>
              <w:autoSpaceDN w:val="0"/>
              <w:adjustRightInd w:val="0"/>
              <w:ind w:left="0" w:firstLine="0"/>
              <w:contextualSpacing/>
              <w:jc w:val="center"/>
              <w:rPr>
                <w:bCs/>
                <w:iCs/>
                <w:color w:val="000000"/>
                <w:sz w:val="20"/>
                <w:szCs w:val="20"/>
              </w:rPr>
            </w:pPr>
          </w:p>
        </w:tc>
        <w:tc>
          <w:tcPr>
            <w:tcW w:w="2551" w:type="dxa"/>
          </w:tcPr>
          <w:p w14:paraId="21B23A7D" w14:textId="0B7F158E" w:rsidR="00FB3A93" w:rsidRPr="00161A7F" w:rsidRDefault="00FB3A93" w:rsidP="00C443A4">
            <w:pPr>
              <w:autoSpaceDE w:val="0"/>
              <w:autoSpaceDN w:val="0"/>
              <w:adjustRightInd w:val="0"/>
              <w:contextualSpacing/>
              <w:rPr>
                <w:bCs/>
                <w:iCs/>
                <w:color w:val="000000"/>
                <w:sz w:val="20"/>
                <w:szCs w:val="20"/>
              </w:rPr>
            </w:pPr>
            <w:r w:rsidRPr="00161A7F">
              <w:rPr>
                <w:sz w:val="20"/>
                <w:szCs w:val="20"/>
              </w:rPr>
              <w:t>Внесение изменений в настоящую документацию о закупке</w:t>
            </w:r>
          </w:p>
        </w:tc>
        <w:tc>
          <w:tcPr>
            <w:tcW w:w="7377" w:type="dxa"/>
          </w:tcPr>
          <w:p w14:paraId="256AB278" w14:textId="77777777" w:rsidR="00FB3A93" w:rsidRPr="00161A7F" w:rsidRDefault="00FB3A93" w:rsidP="004A21F4">
            <w:pPr>
              <w:ind w:firstLine="323"/>
              <w:contextualSpacing/>
              <w:jc w:val="both"/>
              <w:rPr>
                <w:sz w:val="20"/>
                <w:szCs w:val="20"/>
              </w:rPr>
            </w:pPr>
            <w:r w:rsidRPr="00161A7F">
              <w:rPr>
                <w:sz w:val="20"/>
                <w:szCs w:val="20"/>
              </w:rPr>
              <w:t>Заказчик вправе принять решение о внесении изменений в извещение о закупке и настоящую документацию о закупке, не позднее срока окончания подачи заявок на участие в закупке.</w:t>
            </w:r>
          </w:p>
          <w:p w14:paraId="094D5CD2" w14:textId="77777777" w:rsidR="00FB3A93" w:rsidRPr="00161A7F" w:rsidRDefault="00FB3A93" w:rsidP="004A21F4">
            <w:pPr>
              <w:ind w:firstLine="323"/>
              <w:contextualSpacing/>
              <w:jc w:val="both"/>
              <w:rPr>
                <w:sz w:val="20"/>
                <w:szCs w:val="20"/>
              </w:rPr>
            </w:pPr>
            <w:r w:rsidRPr="00161A7F">
              <w:rPr>
                <w:sz w:val="20"/>
                <w:szCs w:val="20"/>
              </w:rPr>
              <w:t xml:space="preserve">В случае внесения изменений в извещение и документацию срок подачи заявок на участие в аукционе в электронной форме (далее- закупка) должен быть продлен таким образом, чтобы с даты размещения на сайтах указанных изменений до даты окончания срока подачи заявок на участие в закупке оставалось не менее половины срока подачи заявок на участие в закупке, установленного в соответствии с Положением о </w:t>
            </w:r>
            <w:r w:rsidRPr="00A77453">
              <w:rPr>
                <w:sz w:val="20"/>
                <w:szCs w:val="20"/>
              </w:rPr>
              <w:t>закупке АО «Росгазификация», размещенным в ЕИС в установленном порядке. Лю</w:t>
            </w:r>
            <w:r w:rsidRPr="00161A7F">
              <w:rPr>
                <w:sz w:val="20"/>
                <w:szCs w:val="20"/>
              </w:rPr>
              <w:t>бые изменения, вносимые в извещение о закупке, настоящую документацию о закупке, являются ее неотъемлемой частью.</w:t>
            </w:r>
          </w:p>
          <w:p w14:paraId="21B23A7E" w14:textId="77EE92BE" w:rsidR="00FB3A93" w:rsidRPr="00161A7F" w:rsidRDefault="00FB3A93" w:rsidP="004A21F4">
            <w:pPr>
              <w:autoSpaceDE w:val="0"/>
              <w:autoSpaceDN w:val="0"/>
              <w:adjustRightInd w:val="0"/>
              <w:ind w:firstLine="323"/>
              <w:contextualSpacing/>
              <w:jc w:val="both"/>
              <w:rPr>
                <w:bCs/>
                <w:iCs/>
                <w:color w:val="000000"/>
                <w:sz w:val="20"/>
                <w:szCs w:val="20"/>
              </w:rPr>
            </w:pPr>
            <w:r w:rsidRPr="00820437">
              <w:rPr>
                <w:sz w:val="20"/>
                <w:szCs w:val="20"/>
              </w:rPr>
              <w:t>Заказчик вправе принять решение об отмене процедуры закупки (отказе от закупки) по одному и более предмету закупки (лоту) до наступления даты и времени окончания срока подачи заявок на участие в процедуре закупки</w:t>
            </w:r>
            <w:r w:rsidRPr="00161A7F">
              <w:rPr>
                <w:sz w:val="20"/>
                <w:szCs w:val="20"/>
              </w:rPr>
              <w:t xml:space="preserve">. </w:t>
            </w:r>
          </w:p>
        </w:tc>
      </w:tr>
      <w:tr w:rsidR="00FB3A93" w:rsidRPr="00161A7F" w14:paraId="21B23A9A" w14:textId="77777777" w:rsidTr="00C370EA">
        <w:tc>
          <w:tcPr>
            <w:tcW w:w="421" w:type="dxa"/>
          </w:tcPr>
          <w:p w14:paraId="21B23A8A" w14:textId="1C2242F5" w:rsidR="00FB3A93" w:rsidRPr="00AC5CC3" w:rsidRDefault="00FB3A93" w:rsidP="00C443A4">
            <w:pPr>
              <w:pStyle w:val="afff6"/>
              <w:numPr>
                <w:ilvl w:val="0"/>
                <w:numId w:val="24"/>
              </w:numPr>
              <w:autoSpaceDE w:val="0"/>
              <w:autoSpaceDN w:val="0"/>
              <w:adjustRightInd w:val="0"/>
              <w:ind w:left="0" w:firstLine="0"/>
              <w:contextualSpacing/>
              <w:jc w:val="center"/>
              <w:rPr>
                <w:bCs/>
                <w:iCs/>
                <w:color w:val="000000"/>
                <w:sz w:val="20"/>
                <w:szCs w:val="20"/>
              </w:rPr>
            </w:pPr>
          </w:p>
        </w:tc>
        <w:tc>
          <w:tcPr>
            <w:tcW w:w="2551" w:type="dxa"/>
          </w:tcPr>
          <w:p w14:paraId="21B23A8B" w14:textId="18733302" w:rsidR="00FB3A93" w:rsidRPr="00161A7F" w:rsidRDefault="00FB3A93" w:rsidP="00C443A4">
            <w:pPr>
              <w:contextualSpacing/>
              <w:rPr>
                <w:sz w:val="20"/>
                <w:szCs w:val="20"/>
              </w:rPr>
            </w:pPr>
            <w:r w:rsidRPr="00161A7F">
              <w:rPr>
                <w:sz w:val="20"/>
                <w:szCs w:val="20"/>
              </w:rPr>
              <w:t>Приложения</w:t>
            </w:r>
            <w:r>
              <w:rPr>
                <w:sz w:val="20"/>
                <w:szCs w:val="20"/>
                <w:lang w:val="en-US"/>
              </w:rPr>
              <w:t xml:space="preserve"> </w:t>
            </w:r>
            <w:r>
              <w:rPr>
                <w:sz w:val="20"/>
                <w:szCs w:val="20"/>
              </w:rPr>
              <w:t>к аукционной документации</w:t>
            </w:r>
          </w:p>
        </w:tc>
        <w:tc>
          <w:tcPr>
            <w:tcW w:w="7377" w:type="dxa"/>
          </w:tcPr>
          <w:p w14:paraId="1678875B" w14:textId="77777777" w:rsidR="00FB3A93" w:rsidRPr="00161A7F" w:rsidRDefault="00FB3A93" w:rsidP="004A21F4">
            <w:pPr>
              <w:ind w:firstLine="323"/>
              <w:contextualSpacing/>
              <w:rPr>
                <w:sz w:val="20"/>
                <w:szCs w:val="20"/>
              </w:rPr>
            </w:pPr>
            <w:r w:rsidRPr="00161A7F">
              <w:rPr>
                <w:sz w:val="20"/>
                <w:szCs w:val="20"/>
              </w:rPr>
              <w:t>Приложение №1 Техническое задание;</w:t>
            </w:r>
          </w:p>
          <w:p w14:paraId="28ED674E" w14:textId="77777777" w:rsidR="00FB3A93" w:rsidRDefault="00FB3A93" w:rsidP="004A21F4">
            <w:pPr>
              <w:ind w:firstLine="323"/>
              <w:contextualSpacing/>
              <w:rPr>
                <w:sz w:val="20"/>
                <w:szCs w:val="20"/>
              </w:rPr>
            </w:pPr>
            <w:r w:rsidRPr="00161A7F">
              <w:rPr>
                <w:sz w:val="20"/>
                <w:szCs w:val="20"/>
              </w:rPr>
              <w:t>Приложение №</w:t>
            </w:r>
            <w:r>
              <w:rPr>
                <w:sz w:val="20"/>
                <w:szCs w:val="20"/>
              </w:rPr>
              <w:t>2</w:t>
            </w:r>
            <w:r w:rsidRPr="00161A7F">
              <w:rPr>
                <w:sz w:val="20"/>
                <w:szCs w:val="20"/>
              </w:rPr>
              <w:t xml:space="preserve"> Проект договора;</w:t>
            </w:r>
          </w:p>
          <w:p w14:paraId="2E0FE605" w14:textId="77777777" w:rsidR="00FB3A93" w:rsidRPr="004B3968" w:rsidRDefault="00FB3A93" w:rsidP="004A21F4">
            <w:pPr>
              <w:ind w:firstLine="323"/>
              <w:contextualSpacing/>
              <w:rPr>
                <w:sz w:val="20"/>
                <w:szCs w:val="20"/>
              </w:rPr>
            </w:pPr>
            <w:r>
              <w:rPr>
                <w:sz w:val="20"/>
                <w:szCs w:val="20"/>
              </w:rPr>
              <w:t>Приложение №</w:t>
            </w:r>
            <w:r w:rsidRPr="009F23E7">
              <w:rPr>
                <w:sz w:val="20"/>
                <w:szCs w:val="20"/>
              </w:rPr>
              <w:t>3</w:t>
            </w:r>
            <w:r>
              <w:rPr>
                <w:sz w:val="20"/>
                <w:szCs w:val="20"/>
              </w:rPr>
              <w:t xml:space="preserve"> Порядок формирования НМЦД;</w:t>
            </w:r>
          </w:p>
          <w:p w14:paraId="21B23A99" w14:textId="4669B498" w:rsidR="0089143C" w:rsidRPr="004B3968" w:rsidRDefault="0089143C" w:rsidP="004A21F4">
            <w:pPr>
              <w:ind w:firstLine="323"/>
              <w:contextualSpacing/>
              <w:rPr>
                <w:sz w:val="20"/>
                <w:szCs w:val="20"/>
              </w:rPr>
            </w:pPr>
            <w:r>
              <w:rPr>
                <w:sz w:val="20"/>
                <w:szCs w:val="20"/>
              </w:rPr>
              <w:t>Приложение №4 Рекомендуемые формы.</w:t>
            </w:r>
          </w:p>
        </w:tc>
      </w:tr>
    </w:tbl>
    <w:p w14:paraId="430E6463" w14:textId="6971DD81" w:rsidR="0021443F" w:rsidRDefault="0021443F" w:rsidP="00C443A4">
      <w:pPr>
        <w:contextualSpacing/>
        <w:rPr>
          <w:sz w:val="20"/>
          <w:szCs w:val="20"/>
        </w:rPr>
      </w:pPr>
      <w:bookmarkStart w:id="7" w:name="_Toc319405206"/>
      <w:bookmarkStart w:id="8" w:name="_Toc343674050"/>
      <w:bookmarkEnd w:id="6"/>
    </w:p>
    <w:p w14:paraId="2E8B8FB6" w14:textId="77777777" w:rsidR="0089143C" w:rsidRDefault="0089143C" w:rsidP="00C443A4">
      <w:pPr>
        <w:contextualSpacing/>
        <w:rPr>
          <w:sz w:val="20"/>
          <w:szCs w:val="20"/>
        </w:rPr>
        <w:sectPr w:rsidR="0089143C" w:rsidSect="003949C4">
          <w:footerReference w:type="default" r:id="rId13"/>
          <w:pgSz w:w="11906" w:h="16838"/>
          <w:pgMar w:top="993" w:right="851" w:bottom="1134" w:left="1701" w:header="709" w:footer="709" w:gutter="0"/>
          <w:pgNumType w:start="1"/>
          <w:cols w:space="708"/>
          <w:titlePg/>
          <w:docGrid w:linePitch="381"/>
        </w:sectPr>
      </w:pPr>
    </w:p>
    <w:p w14:paraId="21B23AA9" w14:textId="0CA9D424" w:rsidR="0059665E" w:rsidRPr="00161A7F" w:rsidRDefault="004C2F8E" w:rsidP="00C443A4">
      <w:pPr>
        <w:pStyle w:val="10"/>
        <w:spacing w:before="0"/>
        <w:contextualSpacing/>
        <w:jc w:val="center"/>
        <w:rPr>
          <w:sz w:val="20"/>
        </w:rPr>
      </w:pPr>
      <w:r w:rsidRPr="00161A7F">
        <w:rPr>
          <w:sz w:val="20"/>
        </w:rPr>
        <w:t xml:space="preserve">РАЗДЕЛ </w:t>
      </w:r>
      <w:r w:rsidR="00661BE2">
        <w:rPr>
          <w:sz w:val="20"/>
        </w:rPr>
        <w:t>3</w:t>
      </w:r>
      <w:r w:rsidRPr="00161A7F">
        <w:rPr>
          <w:sz w:val="20"/>
        </w:rPr>
        <w:t xml:space="preserve">. </w:t>
      </w:r>
      <w:r w:rsidR="00655BB5" w:rsidRPr="00161A7F">
        <w:rPr>
          <w:sz w:val="20"/>
        </w:rPr>
        <w:t xml:space="preserve">ПОРЯДОК ПРОВЕДЕНИЯ </w:t>
      </w:r>
      <w:r w:rsidR="00655BB5">
        <w:rPr>
          <w:sz w:val="20"/>
        </w:rPr>
        <w:t>ЗАКУПКИ</w:t>
      </w:r>
    </w:p>
    <w:p w14:paraId="21B23AAA" w14:textId="77777777" w:rsidR="0059665E" w:rsidRPr="00161A7F" w:rsidRDefault="0059665E" w:rsidP="00C443A4">
      <w:pPr>
        <w:ind w:firstLine="709"/>
        <w:contextualSpacing/>
        <w:rPr>
          <w:sz w:val="20"/>
          <w:szCs w:val="20"/>
        </w:rPr>
      </w:pPr>
    </w:p>
    <w:p w14:paraId="21B23AAB" w14:textId="7C6F97B1" w:rsidR="0059665E" w:rsidRPr="00161A7F" w:rsidRDefault="0030647C" w:rsidP="00C443A4">
      <w:pPr>
        <w:pStyle w:val="20"/>
        <w:keepLines w:val="0"/>
        <w:spacing w:before="0"/>
        <w:contextualSpacing/>
        <w:jc w:val="center"/>
        <w:rPr>
          <w:sz w:val="20"/>
        </w:rPr>
      </w:pPr>
      <w:r w:rsidRPr="00161A7F">
        <w:rPr>
          <w:sz w:val="20"/>
        </w:rPr>
        <w:t xml:space="preserve">1. </w:t>
      </w:r>
      <w:r w:rsidR="00F36610">
        <w:rPr>
          <w:sz w:val="20"/>
        </w:rPr>
        <w:t>Участник</w:t>
      </w:r>
      <w:r w:rsidR="0059665E" w:rsidRPr="00161A7F">
        <w:rPr>
          <w:sz w:val="20"/>
        </w:rPr>
        <w:t xml:space="preserve"> </w:t>
      </w:r>
      <w:r w:rsidR="00FB3DB7">
        <w:rPr>
          <w:sz w:val="20"/>
        </w:rPr>
        <w:t>закупки</w:t>
      </w:r>
    </w:p>
    <w:p w14:paraId="21B23AAC" w14:textId="77777777" w:rsidR="0059665E" w:rsidRPr="00161A7F" w:rsidRDefault="0059665E" w:rsidP="00C443A4">
      <w:pPr>
        <w:contextualSpacing/>
        <w:rPr>
          <w:sz w:val="20"/>
          <w:szCs w:val="20"/>
        </w:rPr>
      </w:pPr>
    </w:p>
    <w:p w14:paraId="21B23AAD" w14:textId="52F86C11" w:rsidR="005376ED" w:rsidRDefault="005376ED" w:rsidP="00C443A4">
      <w:pPr>
        <w:pStyle w:val="113"/>
        <w:ind w:firstLine="567"/>
        <w:contextualSpacing/>
        <w:rPr>
          <w:sz w:val="20"/>
        </w:rPr>
      </w:pPr>
      <w:r w:rsidRPr="00161A7F">
        <w:rPr>
          <w:b/>
          <w:sz w:val="20"/>
        </w:rPr>
        <w:t>1.1</w:t>
      </w:r>
      <w:r w:rsidRPr="00161A7F">
        <w:rPr>
          <w:sz w:val="20"/>
        </w:rPr>
        <w:t xml:space="preserve"> </w:t>
      </w:r>
      <w:r w:rsidR="00F36610">
        <w:rPr>
          <w:sz w:val="20"/>
        </w:rPr>
        <w:t>Участник</w:t>
      </w:r>
      <w:r w:rsidRPr="00161A7F">
        <w:rPr>
          <w:sz w:val="20"/>
        </w:rPr>
        <w:t>ом аукциона</w:t>
      </w:r>
      <w:r w:rsidR="002D589E" w:rsidRPr="00161A7F">
        <w:rPr>
          <w:sz w:val="20"/>
        </w:rPr>
        <w:t xml:space="preserve"> в электронной форме</w:t>
      </w:r>
      <w:r w:rsidR="000162D2">
        <w:rPr>
          <w:sz w:val="20"/>
        </w:rPr>
        <w:t xml:space="preserve">, </w:t>
      </w:r>
      <w:r w:rsidR="00F36610">
        <w:rPr>
          <w:sz w:val="20"/>
        </w:rPr>
        <w:t>Участник</w:t>
      </w:r>
      <w:r w:rsidR="00BD6AA5">
        <w:rPr>
          <w:sz w:val="20"/>
        </w:rPr>
        <w:t>ами которого могут быть только субъекты</w:t>
      </w:r>
      <w:r w:rsidR="002D589E" w:rsidRPr="00161A7F">
        <w:rPr>
          <w:sz w:val="20"/>
        </w:rPr>
        <w:t xml:space="preserve"> малого и среднего предпринимательств</w:t>
      </w:r>
      <w:r w:rsidR="000162D2">
        <w:rPr>
          <w:sz w:val="20"/>
        </w:rPr>
        <w:t>а</w:t>
      </w:r>
      <w:r w:rsidR="00453563">
        <w:rPr>
          <w:sz w:val="20"/>
        </w:rPr>
        <w:t xml:space="preserve"> </w:t>
      </w:r>
      <w:r w:rsidRPr="00161A7F">
        <w:rPr>
          <w:sz w:val="20"/>
        </w:rPr>
        <w:t>признается любое юридическое лицо, независимо от организационно-правовой формы, формы собственности, места нахождения и места происхождения капитала</w:t>
      </w:r>
      <w:r w:rsidR="003E00C8">
        <w:rPr>
          <w:sz w:val="20"/>
        </w:rPr>
        <w:t xml:space="preserve">, </w:t>
      </w:r>
      <w:r w:rsidR="003E00C8" w:rsidRPr="003E00C8">
        <w:rPr>
          <w:sz w:val="20"/>
        </w:rPr>
        <w:t>за исключением юридического лица, являющегося иностранным агентом в соответствии с Федеральным законом от 14.07.2022 № 255-ФЗ «О контроле за деятельностью лиц, находящихся под иностранным влиянием»</w:t>
      </w:r>
      <w:r w:rsidRPr="00161A7F">
        <w:rPr>
          <w:sz w:val="20"/>
        </w:rPr>
        <w:t xml:space="preserve"> либо любое физическое лицо, в том числе индивидуальный</w:t>
      </w:r>
      <w:r w:rsidR="007A36F6">
        <w:rPr>
          <w:sz w:val="20"/>
        </w:rPr>
        <w:t xml:space="preserve"> предприниматель</w:t>
      </w:r>
      <w:r w:rsidR="009A7A70" w:rsidRPr="009A7A70">
        <w:rPr>
          <w:spacing w:val="-3"/>
          <w:sz w:val="20"/>
          <w:lang w:eastAsia="zh-CN"/>
        </w:rPr>
        <w:t xml:space="preserve"> </w:t>
      </w:r>
      <w:r w:rsidR="009A7A70" w:rsidRPr="009A7A70">
        <w:rPr>
          <w:sz w:val="20"/>
        </w:rPr>
        <w:t>и физическое лицо применяющее специальный налоговый режим «Налог на профессиональный доход», в течение срока проведения эксперимента, установленного Федеральным законом от 27.11.2018 № 422-ФЗ «О проведении эксперимента по установлению специального налогового режима «Налог на профессиональный доход»</w:t>
      </w:r>
      <w:r w:rsidR="003E00C8" w:rsidRPr="003E00C8">
        <w:rPr>
          <w:sz w:val="20"/>
        </w:rPr>
        <w:t>, за исключением физического лица, являющегося иностранным агентом в соответствии с Федеральным законом от 14.07.2022 № 255-ФЗ «О контроле за деятельностью лиц, находящихся под иностранным влиянием»</w:t>
      </w:r>
      <w:r w:rsidRPr="00161A7F">
        <w:rPr>
          <w:sz w:val="20"/>
        </w:rPr>
        <w:t xml:space="preserve">, соответствующие условиям отнесения к субъектам малого и среднего предпринимательства в соответствии с требованиями статьи 4 Федерального закона от 24.07.2007 № 209-ФЗ «О развитии малого и среднего предпринимательства в Российской Федерации» и подавшие в установленные сроки и в установленном порядке аукционную заявку на участие в аукционе. Лица, не являющиеся субъектами малого и среднего предпринимательства, не вправе принимать участие в </w:t>
      </w:r>
      <w:r w:rsidR="002D589E" w:rsidRPr="00161A7F">
        <w:rPr>
          <w:sz w:val="20"/>
        </w:rPr>
        <w:t>закупке</w:t>
      </w:r>
      <w:r w:rsidRPr="00161A7F">
        <w:rPr>
          <w:sz w:val="20"/>
        </w:rPr>
        <w:t>.</w:t>
      </w:r>
    </w:p>
    <w:p w14:paraId="21B23AAE" w14:textId="3E90D4D2" w:rsidR="0059665E" w:rsidRPr="00161A7F" w:rsidRDefault="0030647C" w:rsidP="00C443A4">
      <w:pPr>
        <w:pStyle w:val="113"/>
        <w:ind w:firstLine="567"/>
        <w:contextualSpacing/>
        <w:rPr>
          <w:sz w:val="20"/>
        </w:rPr>
      </w:pPr>
      <w:r w:rsidRPr="00161A7F">
        <w:rPr>
          <w:b/>
          <w:sz w:val="20"/>
        </w:rPr>
        <w:t>1.2.</w:t>
      </w:r>
      <w:r w:rsidRPr="00161A7F">
        <w:rPr>
          <w:sz w:val="20"/>
        </w:rPr>
        <w:t xml:space="preserve"> </w:t>
      </w:r>
      <w:r w:rsidR="005376ED" w:rsidRPr="00161A7F">
        <w:rPr>
          <w:sz w:val="20"/>
        </w:rPr>
        <w:t xml:space="preserve">К участию в </w:t>
      </w:r>
      <w:r w:rsidR="002D589E" w:rsidRPr="00161A7F">
        <w:rPr>
          <w:sz w:val="20"/>
        </w:rPr>
        <w:t>закупке</w:t>
      </w:r>
      <w:r w:rsidR="005376ED" w:rsidRPr="00161A7F">
        <w:rPr>
          <w:sz w:val="20"/>
        </w:rPr>
        <w:t xml:space="preserve"> допускаются </w:t>
      </w:r>
      <w:r w:rsidR="00F36610">
        <w:rPr>
          <w:sz w:val="20"/>
        </w:rPr>
        <w:t>Участник</w:t>
      </w:r>
      <w:r w:rsidR="005376ED" w:rsidRPr="00161A7F">
        <w:rPr>
          <w:sz w:val="20"/>
        </w:rPr>
        <w:t>и, соответствующие требованиям п</w:t>
      </w:r>
      <w:r w:rsidR="006B1708" w:rsidRPr="0059690B">
        <w:rPr>
          <w:sz w:val="20"/>
        </w:rPr>
        <w:t>.</w:t>
      </w:r>
      <w:r w:rsidR="005376ED" w:rsidRPr="0059690B">
        <w:rPr>
          <w:sz w:val="20"/>
        </w:rPr>
        <w:t xml:space="preserve"> 1.1.</w:t>
      </w:r>
      <w:r w:rsidR="005376ED" w:rsidRPr="00161A7F">
        <w:rPr>
          <w:sz w:val="20"/>
        </w:rPr>
        <w:t xml:space="preserve"> </w:t>
      </w:r>
      <w:r w:rsidR="0059690B">
        <w:rPr>
          <w:sz w:val="20"/>
        </w:rPr>
        <w:t xml:space="preserve">разд. 3 </w:t>
      </w:r>
      <w:r w:rsidR="0059690B" w:rsidRPr="0059690B">
        <w:rPr>
          <w:sz w:val="20"/>
        </w:rPr>
        <w:t>настоящей документации</w:t>
      </w:r>
      <w:r w:rsidR="005376ED" w:rsidRPr="00161A7F">
        <w:rPr>
          <w:sz w:val="20"/>
        </w:rPr>
        <w:t>, предъявляемым обязательным требованиям, заявки которых соответствуют требованиям технического задания, документации</w:t>
      </w:r>
      <w:r w:rsidR="003E0051">
        <w:rPr>
          <w:sz w:val="20"/>
        </w:rPr>
        <w:t xml:space="preserve"> о закупке</w:t>
      </w:r>
      <w:r w:rsidR="005376ED" w:rsidRPr="00161A7F">
        <w:rPr>
          <w:sz w:val="20"/>
        </w:rPr>
        <w:t>, представившие надлежащим образом оформленные документы, предусмотренные документацией</w:t>
      </w:r>
      <w:r w:rsidR="00170E8A" w:rsidRPr="00170E8A">
        <w:rPr>
          <w:sz w:val="20"/>
          <w:szCs w:val="24"/>
        </w:rPr>
        <w:t xml:space="preserve"> </w:t>
      </w:r>
      <w:r w:rsidR="00170E8A" w:rsidRPr="00170E8A">
        <w:rPr>
          <w:sz w:val="20"/>
        </w:rPr>
        <w:t>о закупке</w:t>
      </w:r>
      <w:r w:rsidR="005376ED" w:rsidRPr="00161A7F">
        <w:rPr>
          <w:sz w:val="20"/>
        </w:rPr>
        <w:t>.</w:t>
      </w:r>
    </w:p>
    <w:p w14:paraId="21B23AAF" w14:textId="1EE11898" w:rsidR="005376ED" w:rsidRPr="00161A7F" w:rsidRDefault="0030647C" w:rsidP="00C443A4">
      <w:pPr>
        <w:pStyle w:val="12"/>
        <w:widowControl/>
        <w:spacing w:before="0"/>
        <w:ind w:left="0" w:firstLine="567"/>
        <w:contextualSpacing/>
        <w:rPr>
          <w:rFonts w:ascii="Times New Roman" w:hAnsi="Times New Roman"/>
          <w:sz w:val="20"/>
          <w:szCs w:val="20"/>
        </w:rPr>
      </w:pPr>
      <w:r w:rsidRPr="00161A7F">
        <w:rPr>
          <w:rFonts w:ascii="Times New Roman" w:hAnsi="Times New Roman"/>
          <w:b/>
          <w:sz w:val="20"/>
          <w:szCs w:val="20"/>
        </w:rPr>
        <w:t>1.2.1.</w:t>
      </w:r>
      <w:r w:rsidR="005376ED" w:rsidRPr="00161A7F">
        <w:rPr>
          <w:rFonts w:ascii="Times New Roman" w:hAnsi="Times New Roman"/>
          <w:sz w:val="20"/>
          <w:szCs w:val="20"/>
        </w:rPr>
        <w:t xml:space="preserve"> </w:t>
      </w:r>
      <w:r w:rsidR="00F36610">
        <w:rPr>
          <w:rFonts w:ascii="Times New Roman" w:hAnsi="Times New Roman"/>
          <w:sz w:val="20"/>
          <w:szCs w:val="20"/>
        </w:rPr>
        <w:t>Участник</w:t>
      </w:r>
      <w:r w:rsidR="005376ED" w:rsidRPr="00161A7F">
        <w:rPr>
          <w:rFonts w:ascii="Times New Roman" w:hAnsi="Times New Roman"/>
          <w:sz w:val="20"/>
          <w:szCs w:val="20"/>
        </w:rPr>
        <w:t xml:space="preserve"> несет все расходы и убытки, связанные с подготовкой и подачей своей заявки. Заказчик не несет никакой ответственности по расходам и убыткам, понесенным </w:t>
      </w:r>
      <w:r w:rsidR="00F36610">
        <w:rPr>
          <w:rFonts w:ascii="Times New Roman" w:hAnsi="Times New Roman"/>
          <w:sz w:val="20"/>
          <w:szCs w:val="20"/>
        </w:rPr>
        <w:t>Участник</w:t>
      </w:r>
      <w:r w:rsidR="005376ED" w:rsidRPr="00161A7F">
        <w:rPr>
          <w:rFonts w:ascii="Times New Roman" w:hAnsi="Times New Roman"/>
          <w:sz w:val="20"/>
          <w:szCs w:val="20"/>
        </w:rPr>
        <w:t xml:space="preserve">ами в связи с их участием в </w:t>
      </w:r>
      <w:r w:rsidR="002D589E" w:rsidRPr="00161A7F">
        <w:rPr>
          <w:rFonts w:ascii="Times New Roman" w:hAnsi="Times New Roman"/>
          <w:sz w:val="20"/>
          <w:szCs w:val="20"/>
        </w:rPr>
        <w:t>закупке</w:t>
      </w:r>
      <w:r w:rsidR="005376ED" w:rsidRPr="00161A7F">
        <w:rPr>
          <w:rFonts w:ascii="Times New Roman" w:hAnsi="Times New Roman"/>
          <w:sz w:val="20"/>
          <w:szCs w:val="20"/>
        </w:rPr>
        <w:t>.</w:t>
      </w:r>
    </w:p>
    <w:p w14:paraId="21B23AB0" w14:textId="1426FF79" w:rsidR="0059665E" w:rsidRPr="00161A7F" w:rsidRDefault="0030647C" w:rsidP="00C443A4">
      <w:pPr>
        <w:pStyle w:val="12"/>
        <w:widowControl/>
        <w:spacing w:before="0"/>
        <w:ind w:left="0" w:firstLine="567"/>
        <w:contextualSpacing/>
        <w:rPr>
          <w:rFonts w:ascii="Times New Roman" w:hAnsi="Times New Roman"/>
          <w:sz w:val="20"/>
          <w:szCs w:val="20"/>
        </w:rPr>
      </w:pPr>
      <w:r w:rsidRPr="00161A7F">
        <w:rPr>
          <w:rFonts w:ascii="Times New Roman" w:hAnsi="Times New Roman"/>
          <w:b/>
          <w:sz w:val="20"/>
          <w:szCs w:val="20"/>
        </w:rPr>
        <w:t>1.2.2.</w:t>
      </w:r>
      <w:r w:rsidR="005376ED" w:rsidRPr="00161A7F">
        <w:rPr>
          <w:rFonts w:ascii="Times New Roman" w:hAnsi="Times New Roman"/>
          <w:sz w:val="20"/>
          <w:szCs w:val="20"/>
        </w:rPr>
        <w:t xml:space="preserve"> Аукционные заявки рассматриваются как обязательства </w:t>
      </w:r>
      <w:r w:rsidR="00F36610">
        <w:rPr>
          <w:rFonts w:ascii="Times New Roman" w:hAnsi="Times New Roman"/>
          <w:sz w:val="20"/>
          <w:szCs w:val="20"/>
        </w:rPr>
        <w:t>Участник</w:t>
      </w:r>
      <w:r w:rsidR="005376ED" w:rsidRPr="00161A7F">
        <w:rPr>
          <w:rFonts w:ascii="Times New Roman" w:hAnsi="Times New Roman"/>
          <w:sz w:val="20"/>
          <w:szCs w:val="20"/>
        </w:rPr>
        <w:t xml:space="preserve">ов. Заказчик вправе требовать от победителя </w:t>
      </w:r>
      <w:r w:rsidR="002D589E" w:rsidRPr="00161A7F">
        <w:rPr>
          <w:rFonts w:ascii="Times New Roman" w:hAnsi="Times New Roman"/>
          <w:sz w:val="20"/>
          <w:szCs w:val="20"/>
        </w:rPr>
        <w:t>закупки</w:t>
      </w:r>
      <w:r w:rsidR="005376ED" w:rsidRPr="00161A7F">
        <w:rPr>
          <w:rFonts w:ascii="Times New Roman" w:hAnsi="Times New Roman"/>
          <w:sz w:val="20"/>
          <w:szCs w:val="20"/>
        </w:rPr>
        <w:t xml:space="preserve"> заключения договора на условиях аукционной документации.</w:t>
      </w:r>
    </w:p>
    <w:p w14:paraId="21B23AB8" w14:textId="77777777" w:rsidR="0059665E" w:rsidRPr="00161A7F" w:rsidRDefault="0059665E" w:rsidP="00C443A4">
      <w:pPr>
        <w:contextualSpacing/>
        <w:jc w:val="both"/>
        <w:rPr>
          <w:sz w:val="20"/>
          <w:szCs w:val="20"/>
        </w:rPr>
      </w:pPr>
    </w:p>
    <w:p w14:paraId="21B23AB9" w14:textId="670F4926" w:rsidR="0059665E" w:rsidRPr="00161A7F" w:rsidRDefault="00C63CDE" w:rsidP="00C443A4">
      <w:pPr>
        <w:pStyle w:val="3"/>
        <w:spacing w:after="0"/>
        <w:ind w:left="0"/>
        <w:contextualSpacing/>
        <w:jc w:val="center"/>
        <w:rPr>
          <w:b/>
          <w:i w:val="0"/>
          <w:sz w:val="20"/>
        </w:rPr>
      </w:pPr>
      <w:r>
        <w:rPr>
          <w:b/>
          <w:i w:val="0"/>
          <w:sz w:val="20"/>
        </w:rPr>
        <w:t>2</w:t>
      </w:r>
      <w:r w:rsidR="00FC0A3F" w:rsidRPr="00161A7F">
        <w:rPr>
          <w:b/>
          <w:i w:val="0"/>
          <w:sz w:val="20"/>
        </w:rPr>
        <w:t xml:space="preserve">. </w:t>
      </w:r>
      <w:r w:rsidR="0059665E" w:rsidRPr="00161A7F">
        <w:rPr>
          <w:b/>
          <w:i w:val="0"/>
          <w:sz w:val="20"/>
        </w:rPr>
        <w:t xml:space="preserve">Требования к </w:t>
      </w:r>
      <w:r w:rsidR="00F36610">
        <w:rPr>
          <w:b/>
          <w:i w:val="0"/>
          <w:sz w:val="20"/>
        </w:rPr>
        <w:t>Участник</w:t>
      </w:r>
      <w:r w:rsidR="0059665E" w:rsidRPr="00161A7F">
        <w:rPr>
          <w:b/>
          <w:i w:val="0"/>
          <w:sz w:val="20"/>
        </w:rPr>
        <w:t>ам</w:t>
      </w:r>
      <w:r w:rsidR="00DB3014" w:rsidRPr="00161A7F">
        <w:rPr>
          <w:b/>
          <w:i w:val="0"/>
          <w:sz w:val="20"/>
        </w:rPr>
        <w:t xml:space="preserve"> закупки</w:t>
      </w:r>
    </w:p>
    <w:p w14:paraId="21B23ABA" w14:textId="77777777" w:rsidR="0059665E" w:rsidRPr="00161A7F" w:rsidRDefault="0059665E" w:rsidP="00C443A4">
      <w:pPr>
        <w:ind w:firstLine="709"/>
        <w:contextualSpacing/>
        <w:rPr>
          <w:sz w:val="20"/>
          <w:szCs w:val="20"/>
        </w:rPr>
      </w:pPr>
    </w:p>
    <w:p w14:paraId="21B23ABB" w14:textId="11FD1274" w:rsidR="0059665E" w:rsidRPr="00161A7F" w:rsidRDefault="00C63CDE" w:rsidP="00C443A4">
      <w:pPr>
        <w:ind w:firstLine="567"/>
        <w:contextualSpacing/>
        <w:jc w:val="both"/>
        <w:rPr>
          <w:sz w:val="20"/>
          <w:szCs w:val="20"/>
        </w:rPr>
      </w:pPr>
      <w:r>
        <w:rPr>
          <w:b/>
          <w:sz w:val="20"/>
          <w:szCs w:val="20"/>
        </w:rPr>
        <w:t>2</w:t>
      </w:r>
      <w:r w:rsidR="00FC0A3F" w:rsidRPr="00161A7F">
        <w:rPr>
          <w:b/>
          <w:sz w:val="20"/>
          <w:szCs w:val="20"/>
        </w:rPr>
        <w:t>.1.</w:t>
      </w:r>
      <w:r w:rsidR="00FC0A3F" w:rsidRPr="00161A7F">
        <w:rPr>
          <w:sz w:val="20"/>
          <w:szCs w:val="20"/>
        </w:rPr>
        <w:t xml:space="preserve"> </w:t>
      </w:r>
      <w:r w:rsidR="00F36610">
        <w:rPr>
          <w:sz w:val="20"/>
          <w:szCs w:val="20"/>
        </w:rPr>
        <w:t>Участник</w:t>
      </w:r>
      <w:r w:rsidR="0059665E" w:rsidRPr="00161A7F">
        <w:rPr>
          <w:sz w:val="20"/>
          <w:szCs w:val="20"/>
        </w:rPr>
        <w:t xml:space="preserve"> должен соответствовать</w:t>
      </w:r>
      <w:r w:rsidR="00FC0A3F" w:rsidRPr="00161A7F">
        <w:rPr>
          <w:sz w:val="20"/>
          <w:szCs w:val="20"/>
        </w:rPr>
        <w:t xml:space="preserve"> обязательным требованиям (п</w:t>
      </w:r>
      <w:r w:rsidR="006B1708">
        <w:rPr>
          <w:sz w:val="20"/>
          <w:szCs w:val="20"/>
        </w:rPr>
        <w:t>.</w:t>
      </w:r>
      <w:r w:rsidR="00FC0A3F" w:rsidRPr="00161A7F">
        <w:rPr>
          <w:sz w:val="20"/>
          <w:szCs w:val="20"/>
        </w:rPr>
        <w:t xml:space="preserve"> </w:t>
      </w:r>
      <w:r w:rsidRPr="00E12384">
        <w:rPr>
          <w:bCs/>
          <w:sz w:val="20"/>
          <w:szCs w:val="20"/>
        </w:rPr>
        <w:t>2</w:t>
      </w:r>
      <w:r w:rsidR="00FC0A3F" w:rsidRPr="00E12384">
        <w:rPr>
          <w:bCs/>
          <w:sz w:val="20"/>
          <w:szCs w:val="20"/>
        </w:rPr>
        <w:t>.</w:t>
      </w:r>
      <w:r w:rsidR="0059665E" w:rsidRPr="00E12384">
        <w:rPr>
          <w:bCs/>
          <w:sz w:val="20"/>
          <w:szCs w:val="20"/>
        </w:rPr>
        <w:t>2</w:t>
      </w:r>
      <w:r w:rsidR="00FC0A3F" w:rsidRPr="00E12384">
        <w:rPr>
          <w:bCs/>
          <w:sz w:val="20"/>
          <w:szCs w:val="20"/>
        </w:rPr>
        <w:t>.</w:t>
      </w:r>
      <w:r w:rsidR="0059665E" w:rsidRPr="00161A7F">
        <w:rPr>
          <w:sz w:val="20"/>
          <w:szCs w:val="20"/>
        </w:rPr>
        <w:t xml:space="preserve"> </w:t>
      </w:r>
      <w:r w:rsidR="00E12384">
        <w:rPr>
          <w:sz w:val="20"/>
          <w:szCs w:val="20"/>
        </w:rPr>
        <w:t xml:space="preserve">разд. 3 </w:t>
      </w:r>
      <w:r w:rsidR="00FC0A3F" w:rsidRPr="00161A7F">
        <w:rPr>
          <w:sz w:val="20"/>
          <w:szCs w:val="20"/>
        </w:rPr>
        <w:t>настоящей документации</w:t>
      </w:r>
      <w:r w:rsidR="0059665E" w:rsidRPr="00161A7F">
        <w:rPr>
          <w:sz w:val="20"/>
          <w:szCs w:val="20"/>
        </w:rPr>
        <w:t>). Для подтверждения соответствия требованиям в составе заявки должны быть представлены все необходимые документы и информация в соответствии с требованиями извещения</w:t>
      </w:r>
      <w:r w:rsidR="00FC0A3F" w:rsidRPr="00161A7F">
        <w:rPr>
          <w:sz w:val="20"/>
          <w:szCs w:val="20"/>
        </w:rPr>
        <w:t xml:space="preserve"> и документации</w:t>
      </w:r>
      <w:r w:rsidR="0059665E" w:rsidRPr="00161A7F">
        <w:rPr>
          <w:sz w:val="20"/>
          <w:szCs w:val="20"/>
        </w:rPr>
        <w:t>.</w:t>
      </w:r>
    </w:p>
    <w:p w14:paraId="21B23ABC" w14:textId="38DFB7B5" w:rsidR="0059665E" w:rsidRPr="00161A7F" w:rsidRDefault="00C63CDE" w:rsidP="00C443A4">
      <w:pPr>
        <w:pStyle w:val="ab"/>
        <w:tabs>
          <w:tab w:val="left" w:pos="0"/>
        </w:tabs>
        <w:ind w:firstLine="567"/>
        <w:contextualSpacing/>
        <w:rPr>
          <w:bCs/>
        </w:rPr>
      </w:pPr>
      <w:r>
        <w:rPr>
          <w:b/>
          <w:bCs/>
        </w:rPr>
        <w:t>2</w:t>
      </w:r>
      <w:r w:rsidR="00FC0A3F" w:rsidRPr="00161A7F">
        <w:rPr>
          <w:b/>
          <w:bCs/>
        </w:rPr>
        <w:t>.2.</w:t>
      </w:r>
      <w:r w:rsidR="00FC0A3F" w:rsidRPr="00161A7F">
        <w:rPr>
          <w:bCs/>
        </w:rPr>
        <w:t xml:space="preserve"> </w:t>
      </w:r>
      <w:r w:rsidR="00F36610">
        <w:rPr>
          <w:bCs/>
        </w:rPr>
        <w:t>Участник</w:t>
      </w:r>
      <w:r w:rsidR="0059665E" w:rsidRPr="00161A7F">
        <w:rPr>
          <w:bCs/>
        </w:rPr>
        <w:t xml:space="preserve"> должен соответствовать обязательным требованиям, а именно:</w:t>
      </w:r>
    </w:p>
    <w:p w14:paraId="21B23ABD" w14:textId="75E05D13" w:rsidR="00FC0A3F" w:rsidRPr="00161A7F" w:rsidRDefault="00C63CDE" w:rsidP="00C443A4">
      <w:pPr>
        <w:tabs>
          <w:tab w:val="left" w:pos="0"/>
        </w:tabs>
        <w:ind w:firstLine="851"/>
        <w:contextualSpacing/>
        <w:jc w:val="both"/>
        <w:rPr>
          <w:bCs/>
          <w:sz w:val="20"/>
          <w:szCs w:val="20"/>
        </w:rPr>
      </w:pPr>
      <w:r>
        <w:rPr>
          <w:b/>
          <w:bCs/>
          <w:sz w:val="20"/>
          <w:szCs w:val="20"/>
        </w:rPr>
        <w:t>2</w:t>
      </w:r>
      <w:r w:rsidR="00FC0A3F" w:rsidRPr="00161A7F">
        <w:rPr>
          <w:b/>
          <w:bCs/>
          <w:sz w:val="20"/>
          <w:szCs w:val="20"/>
        </w:rPr>
        <w:t>.2.1.</w:t>
      </w:r>
      <w:r w:rsidR="00FC0A3F" w:rsidRPr="00161A7F">
        <w:rPr>
          <w:bCs/>
          <w:sz w:val="20"/>
          <w:szCs w:val="20"/>
        </w:rPr>
        <w:t xml:space="preserve"> </w:t>
      </w:r>
      <w:r w:rsidR="00EF7C7B" w:rsidRPr="00161A7F">
        <w:rPr>
          <w:bCs/>
          <w:sz w:val="20"/>
          <w:szCs w:val="20"/>
        </w:rPr>
        <w:t xml:space="preserve"> </w:t>
      </w:r>
      <w:r w:rsidR="001C3E8F" w:rsidRPr="001C3E8F">
        <w:rPr>
          <w:bCs/>
          <w:sz w:val="20"/>
          <w:szCs w:val="20"/>
        </w:rPr>
        <w:t xml:space="preserve">непроведение ликвидации </w:t>
      </w:r>
      <w:r w:rsidR="00F36610">
        <w:rPr>
          <w:bCs/>
          <w:sz w:val="20"/>
          <w:szCs w:val="20"/>
        </w:rPr>
        <w:t>Участник</w:t>
      </w:r>
      <w:r w:rsidR="001C3E8F" w:rsidRPr="001C3E8F">
        <w:rPr>
          <w:bCs/>
          <w:sz w:val="20"/>
          <w:szCs w:val="20"/>
        </w:rPr>
        <w:t xml:space="preserve">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w:t>
      </w:r>
      <w:r w:rsidR="00F36610">
        <w:rPr>
          <w:bCs/>
          <w:sz w:val="20"/>
          <w:szCs w:val="20"/>
        </w:rPr>
        <w:t>Участник</w:t>
      </w:r>
      <w:r w:rsidR="001C3E8F" w:rsidRPr="001C3E8F">
        <w:rPr>
          <w:bCs/>
          <w:sz w:val="20"/>
          <w:szCs w:val="20"/>
        </w:rPr>
        <w:t>а такой закупки - юридического лица или индивидуального предпринимателя несостоятельным (банкротом)</w:t>
      </w:r>
      <w:r w:rsidR="00FC0A3F" w:rsidRPr="00161A7F">
        <w:rPr>
          <w:bCs/>
          <w:sz w:val="20"/>
          <w:szCs w:val="20"/>
        </w:rPr>
        <w:t>;</w:t>
      </w:r>
    </w:p>
    <w:p w14:paraId="21B23ABE" w14:textId="5ADB6598" w:rsidR="00FC0A3F" w:rsidRPr="00161A7F" w:rsidRDefault="00C63CDE" w:rsidP="00C443A4">
      <w:pPr>
        <w:tabs>
          <w:tab w:val="left" w:pos="0"/>
        </w:tabs>
        <w:ind w:firstLine="851"/>
        <w:contextualSpacing/>
        <w:jc w:val="both"/>
        <w:rPr>
          <w:bCs/>
          <w:sz w:val="20"/>
          <w:szCs w:val="20"/>
        </w:rPr>
      </w:pPr>
      <w:r>
        <w:rPr>
          <w:b/>
          <w:bCs/>
          <w:sz w:val="20"/>
          <w:szCs w:val="20"/>
        </w:rPr>
        <w:t>2</w:t>
      </w:r>
      <w:r w:rsidR="00191AC9" w:rsidRPr="00161A7F">
        <w:rPr>
          <w:b/>
          <w:bCs/>
          <w:sz w:val="20"/>
          <w:szCs w:val="20"/>
        </w:rPr>
        <w:t xml:space="preserve">.2.2. </w:t>
      </w:r>
      <w:proofErr w:type="spellStart"/>
      <w:r w:rsidR="001C3E8F" w:rsidRPr="001C3E8F">
        <w:rPr>
          <w:bCs/>
          <w:sz w:val="20"/>
          <w:szCs w:val="20"/>
        </w:rPr>
        <w:t>неприостановление</w:t>
      </w:r>
      <w:proofErr w:type="spellEnd"/>
      <w:r w:rsidR="001C3E8F" w:rsidRPr="001C3E8F">
        <w:rPr>
          <w:bCs/>
          <w:sz w:val="20"/>
          <w:szCs w:val="20"/>
        </w:rPr>
        <w:t xml:space="preserve"> деятельности </w:t>
      </w:r>
      <w:r w:rsidR="00F36610">
        <w:rPr>
          <w:bCs/>
          <w:sz w:val="20"/>
          <w:szCs w:val="20"/>
        </w:rPr>
        <w:t>Участник</w:t>
      </w:r>
      <w:r w:rsidR="001C3E8F" w:rsidRPr="001C3E8F">
        <w:rPr>
          <w:bCs/>
          <w:sz w:val="20"/>
          <w:szCs w:val="20"/>
        </w:rPr>
        <w:t xml:space="preserve">а конкурентной закупки с участием субъектов малого и среднего предпринимательства в порядке, установленном Кодексом Российской Федерации об административных </w:t>
      </w:r>
      <w:r w:rsidR="00D60952" w:rsidRPr="00D60952">
        <w:rPr>
          <w:bCs/>
          <w:sz w:val="20"/>
          <w:szCs w:val="20"/>
        </w:rPr>
        <w:t>правонарушениях</w:t>
      </w:r>
      <w:r w:rsidR="00FC0A3F" w:rsidRPr="00161A7F">
        <w:rPr>
          <w:bCs/>
          <w:sz w:val="20"/>
          <w:szCs w:val="20"/>
        </w:rPr>
        <w:t>;</w:t>
      </w:r>
      <w:r w:rsidR="00D60952">
        <w:rPr>
          <w:bCs/>
          <w:sz w:val="20"/>
          <w:szCs w:val="20"/>
        </w:rPr>
        <w:t xml:space="preserve"> </w:t>
      </w:r>
    </w:p>
    <w:p w14:paraId="21B23ABF" w14:textId="3597164D" w:rsidR="00FC0A3F" w:rsidRPr="00161A7F" w:rsidRDefault="00C63CDE" w:rsidP="00C443A4">
      <w:pPr>
        <w:tabs>
          <w:tab w:val="left" w:pos="0"/>
        </w:tabs>
        <w:ind w:firstLine="851"/>
        <w:contextualSpacing/>
        <w:jc w:val="both"/>
        <w:rPr>
          <w:bCs/>
          <w:sz w:val="20"/>
          <w:szCs w:val="20"/>
        </w:rPr>
      </w:pPr>
      <w:r>
        <w:rPr>
          <w:b/>
          <w:bCs/>
          <w:sz w:val="20"/>
          <w:szCs w:val="20"/>
        </w:rPr>
        <w:t>2</w:t>
      </w:r>
      <w:r w:rsidR="00FC0A3F" w:rsidRPr="00161A7F">
        <w:rPr>
          <w:b/>
          <w:bCs/>
          <w:sz w:val="20"/>
          <w:szCs w:val="20"/>
        </w:rPr>
        <w:t>.2.3.</w:t>
      </w:r>
      <w:r w:rsidR="00EF7C7B" w:rsidRPr="00161A7F">
        <w:rPr>
          <w:b/>
          <w:bCs/>
          <w:sz w:val="20"/>
          <w:szCs w:val="20"/>
        </w:rPr>
        <w:t xml:space="preserve"> </w:t>
      </w:r>
      <w:r w:rsidR="00416B22" w:rsidRPr="00416B22">
        <w:rPr>
          <w:bCs/>
          <w:sz w:val="20"/>
          <w:szCs w:val="20"/>
        </w:rPr>
        <w:t xml:space="preserve">отсутствие у </w:t>
      </w:r>
      <w:r w:rsidR="00F36610">
        <w:rPr>
          <w:bCs/>
          <w:sz w:val="20"/>
          <w:szCs w:val="20"/>
        </w:rPr>
        <w:t>Участник</w:t>
      </w:r>
      <w:r w:rsidR="00416B22" w:rsidRPr="00416B22">
        <w:rPr>
          <w:bCs/>
          <w:sz w:val="20"/>
          <w:szCs w:val="20"/>
        </w:rPr>
        <w:t xml:space="preserve">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w:t>
      </w:r>
      <w:r w:rsidR="00F36610">
        <w:rPr>
          <w:bCs/>
          <w:sz w:val="20"/>
          <w:szCs w:val="20"/>
        </w:rPr>
        <w:t>Участник</w:t>
      </w:r>
      <w:r w:rsidR="00416B22" w:rsidRPr="00416B22">
        <w:rPr>
          <w:bCs/>
          <w:sz w:val="20"/>
          <w:szCs w:val="20"/>
        </w:rPr>
        <w:t xml:space="preserve">а такой закупки, по данным бухгалтерской (финансовой) отчетности за последний отчетный период. </w:t>
      </w:r>
      <w:r w:rsidR="00F36610">
        <w:rPr>
          <w:bCs/>
          <w:sz w:val="20"/>
          <w:szCs w:val="20"/>
        </w:rPr>
        <w:t>Участник</w:t>
      </w:r>
      <w:r w:rsidR="00416B22" w:rsidRPr="00416B22">
        <w:rPr>
          <w:bCs/>
          <w:sz w:val="20"/>
          <w:szCs w:val="20"/>
        </w:rPr>
        <w:t xml:space="preserve">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r w:rsidR="00FC0A3F" w:rsidRPr="00161A7F">
        <w:rPr>
          <w:bCs/>
          <w:sz w:val="20"/>
          <w:szCs w:val="20"/>
        </w:rPr>
        <w:t>;</w:t>
      </w:r>
    </w:p>
    <w:p w14:paraId="3B093F36" w14:textId="3C50936B" w:rsidR="006C6ADB" w:rsidRDefault="00C63CDE" w:rsidP="00C443A4">
      <w:pPr>
        <w:tabs>
          <w:tab w:val="left" w:pos="0"/>
        </w:tabs>
        <w:ind w:firstLine="851"/>
        <w:contextualSpacing/>
        <w:jc w:val="both"/>
        <w:rPr>
          <w:bCs/>
          <w:sz w:val="20"/>
          <w:szCs w:val="20"/>
        </w:rPr>
      </w:pPr>
      <w:r>
        <w:rPr>
          <w:b/>
          <w:bCs/>
          <w:sz w:val="20"/>
          <w:szCs w:val="20"/>
        </w:rPr>
        <w:t>2</w:t>
      </w:r>
      <w:r w:rsidR="00EF7C7B" w:rsidRPr="00161A7F">
        <w:rPr>
          <w:b/>
          <w:bCs/>
          <w:sz w:val="20"/>
          <w:szCs w:val="20"/>
        </w:rPr>
        <w:t xml:space="preserve">.2.4. </w:t>
      </w:r>
      <w:r w:rsidR="00EA72B7" w:rsidRPr="00EA72B7">
        <w:rPr>
          <w:bCs/>
          <w:sz w:val="20"/>
          <w:szCs w:val="20"/>
        </w:rPr>
        <w:t xml:space="preserve">отсутствие у </w:t>
      </w:r>
      <w:r w:rsidR="00F36610">
        <w:rPr>
          <w:bCs/>
          <w:sz w:val="20"/>
          <w:szCs w:val="20"/>
        </w:rPr>
        <w:t>Участник</w:t>
      </w:r>
      <w:r w:rsidR="00EA72B7" w:rsidRPr="00EA72B7">
        <w:rPr>
          <w:bCs/>
          <w:sz w:val="20"/>
          <w:szCs w:val="20"/>
        </w:rPr>
        <w:t xml:space="preserve">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w:t>
      </w:r>
      <w:r w:rsidR="00F36610">
        <w:rPr>
          <w:bCs/>
          <w:sz w:val="20"/>
          <w:szCs w:val="20"/>
        </w:rPr>
        <w:t>Участник</w:t>
      </w:r>
      <w:r w:rsidR="00EA72B7" w:rsidRPr="00EA72B7">
        <w:rPr>
          <w:bCs/>
          <w:sz w:val="20"/>
          <w:szCs w:val="20"/>
        </w:rPr>
        <w:t>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r w:rsidR="00EA72B7">
        <w:rPr>
          <w:bCs/>
          <w:sz w:val="20"/>
          <w:szCs w:val="20"/>
        </w:rPr>
        <w:t>;</w:t>
      </w:r>
    </w:p>
    <w:p w14:paraId="21B23AC1" w14:textId="41BAAB46" w:rsidR="00FC0A3F" w:rsidRDefault="00C63CDE" w:rsidP="00C443A4">
      <w:pPr>
        <w:ind w:firstLine="851"/>
        <w:contextualSpacing/>
        <w:jc w:val="both"/>
        <w:rPr>
          <w:bCs/>
          <w:sz w:val="20"/>
          <w:szCs w:val="20"/>
        </w:rPr>
      </w:pPr>
      <w:r>
        <w:rPr>
          <w:b/>
          <w:bCs/>
          <w:sz w:val="20"/>
          <w:szCs w:val="20"/>
        </w:rPr>
        <w:t>2</w:t>
      </w:r>
      <w:r w:rsidR="00EF7C7B" w:rsidRPr="00161A7F">
        <w:rPr>
          <w:b/>
          <w:bCs/>
          <w:sz w:val="20"/>
          <w:szCs w:val="20"/>
        </w:rPr>
        <w:t>.2.</w:t>
      </w:r>
      <w:r w:rsidR="00F22E04">
        <w:rPr>
          <w:b/>
          <w:bCs/>
          <w:sz w:val="20"/>
          <w:szCs w:val="20"/>
        </w:rPr>
        <w:t>5</w:t>
      </w:r>
      <w:r w:rsidR="000837BD" w:rsidRPr="00161A7F">
        <w:rPr>
          <w:b/>
          <w:bCs/>
          <w:sz w:val="20"/>
          <w:szCs w:val="20"/>
        </w:rPr>
        <w:t xml:space="preserve">. </w:t>
      </w:r>
      <w:r w:rsidR="00F22E04" w:rsidRPr="00F22E04">
        <w:rPr>
          <w:bCs/>
          <w:sz w:val="20"/>
          <w:szCs w:val="20"/>
        </w:rPr>
        <w:t xml:space="preserve">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w:t>
      </w:r>
      <w:r w:rsidR="00F36610">
        <w:rPr>
          <w:bCs/>
          <w:sz w:val="20"/>
          <w:szCs w:val="20"/>
        </w:rPr>
        <w:t>Участник</w:t>
      </w:r>
      <w:r w:rsidR="00F22E04" w:rsidRPr="00F22E04">
        <w:rPr>
          <w:bCs/>
          <w:sz w:val="20"/>
          <w:szCs w:val="20"/>
        </w:rPr>
        <w:t>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r w:rsidR="00FC0A3F" w:rsidRPr="00161A7F">
        <w:rPr>
          <w:bCs/>
          <w:sz w:val="20"/>
          <w:szCs w:val="20"/>
        </w:rPr>
        <w:t>;</w:t>
      </w:r>
      <w:r w:rsidR="0033501A">
        <w:rPr>
          <w:bCs/>
          <w:sz w:val="20"/>
          <w:szCs w:val="20"/>
        </w:rPr>
        <w:t xml:space="preserve"> </w:t>
      </w:r>
    </w:p>
    <w:p w14:paraId="15C25BED" w14:textId="6A6D852F" w:rsidR="00657B19" w:rsidRPr="00161A7F" w:rsidRDefault="00657B19" w:rsidP="00C443A4">
      <w:pPr>
        <w:ind w:firstLine="851"/>
        <w:contextualSpacing/>
        <w:jc w:val="both"/>
        <w:rPr>
          <w:bCs/>
          <w:sz w:val="20"/>
          <w:szCs w:val="20"/>
        </w:rPr>
      </w:pPr>
      <w:r w:rsidRPr="00657B19">
        <w:rPr>
          <w:b/>
          <w:sz w:val="20"/>
          <w:szCs w:val="20"/>
        </w:rPr>
        <w:t>2.2.6.</w:t>
      </w:r>
      <w:r>
        <w:rPr>
          <w:bCs/>
          <w:sz w:val="20"/>
          <w:szCs w:val="20"/>
        </w:rPr>
        <w:t xml:space="preserve"> </w:t>
      </w:r>
      <w:r w:rsidRPr="00657B19">
        <w:rPr>
          <w:bCs/>
          <w:sz w:val="20"/>
          <w:szCs w:val="20"/>
        </w:rPr>
        <w:t xml:space="preserve">соответствие </w:t>
      </w:r>
      <w:r w:rsidR="00F36610">
        <w:rPr>
          <w:bCs/>
          <w:sz w:val="20"/>
          <w:szCs w:val="20"/>
        </w:rPr>
        <w:t>Участник</w:t>
      </w:r>
      <w:r w:rsidRPr="00657B19">
        <w:rPr>
          <w:bCs/>
          <w:sz w:val="20"/>
          <w:szCs w:val="20"/>
        </w:rPr>
        <w:t>а конкурентной закупки с участием субъектов малого и среднего предпринимательства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r w:rsidR="00077F58">
        <w:rPr>
          <w:bCs/>
          <w:sz w:val="20"/>
          <w:szCs w:val="20"/>
        </w:rPr>
        <w:t>;</w:t>
      </w:r>
    </w:p>
    <w:p w14:paraId="21B23AC2" w14:textId="0F753562" w:rsidR="00FC0A3F" w:rsidRPr="00161A7F" w:rsidRDefault="00C63CDE" w:rsidP="00C443A4">
      <w:pPr>
        <w:tabs>
          <w:tab w:val="left" w:pos="0"/>
        </w:tabs>
        <w:ind w:firstLine="851"/>
        <w:contextualSpacing/>
        <w:jc w:val="both"/>
        <w:rPr>
          <w:bCs/>
          <w:sz w:val="20"/>
          <w:szCs w:val="20"/>
        </w:rPr>
      </w:pPr>
      <w:r>
        <w:rPr>
          <w:b/>
          <w:bCs/>
          <w:sz w:val="20"/>
          <w:szCs w:val="20"/>
        </w:rPr>
        <w:t>2</w:t>
      </w:r>
      <w:r w:rsidR="00EF7C7B" w:rsidRPr="00161A7F">
        <w:rPr>
          <w:b/>
          <w:bCs/>
          <w:sz w:val="20"/>
          <w:szCs w:val="20"/>
        </w:rPr>
        <w:t>.2.</w:t>
      </w:r>
      <w:r w:rsidR="00657B19">
        <w:rPr>
          <w:b/>
          <w:bCs/>
          <w:sz w:val="20"/>
          <w:szCs w:val="20"/>
        </w:rPr>
        <w:t>7</w:t>
      </w:r>
      <w:r w:rsidR="00EF7C7B" w:rsidRPr="00161A7F">
        <w:rPr>
          <w:b/>
          <w:bCs/>
          <w:sz w:val="20"/>
          <w:szCs w:val="20"/>
        </w:rPr>
        <w:t>.</w:t>
      </w:r>
      <w:r w:rsidR="00744691">
        <w:rPr>
          <w:b/>
          <w:bCs/>
          <w:sz w:val="20"/>
          <w:szCs w:val="20"/>
        </w:rPr>
        <w:t xml:space="preserve"> </w:t>
      </w:r>
      <w:r w:rsidR="00744691" w:rsidRPr="00744691">
        <w:rPr>
          <w:bCs/>
          <w:sz w:val="20"/>
          <w:szCs w:val="20"/>
        </w:rPr>
        <w:t xml:space="preserve">отсутствие сведений </w:t>
      </w:r>
      <w:r w:rsidR="00185194" w:rsidRPr="00185194">
        <w:rPr>
          <w:bCs/>
          <w:sz w:val="20"/>
          <w:szCs w:val="20"/>
        </w:rPr>
        <w:t xml:space="preserve">об </w:t>
      </w:r>
      <w:r w:rsidR="00F36610">
        <w:rPr>
          <w:bCs/>
          <w:sz w:val="20"/>
          <w:szCs w:val="20"/>
        </w:rPr>
        <w:t>Участник</w:t>
      </w:r>
      <w:r w:rsidR="00185194" w:rsidRPr="00185194">
        <w:rPr>
          <w:bCs/>
          <w:sz w:val="20"/>
          <w:szCs w:val="20"/>
        </w:rPr>
        <w:t xml:space="preserve">е закупки </w:t>
      </w:r>
      <w:r w:rsidR="00744691" w:rsidRPr="00744691">
        <w:rPr>
          <w:bCs/>
          <w:sz w:val="20"/>
          <w:szCs w:val="20"/>
        </w:rPr>
        <w:t>в реестрах недобросовестных поставщиков, предусмотренных Федеральным законом от 05.04.2013 № 44-ФЗ «О контрактной системе в сфере закупок товаров, работ, услуг для обеспечения государственных и муниципальных нужд» и Законом №223-ФЗ</w:t>
      </w:r>
      <w:r w:rsidR="00FC0A3F" w:rsidRPr="00161A7F">
        <w:rPr>
          <w:bCs/>
          <w:sz w:val="20"/>
          <w:szCs w:val="20"/>
        </w:rPr>
        <w:t>;</w:t>
      </w:r>
    </w:p>
    <w:p w14:paraId="21B23AC5" w14:textId="3DEA41C3" w:rsidR="00FC0A3F" w:rsidRDefault="00C63CDE" w:rsidP="00C443A4">
      <w:pPr>
        <w:tabs>
          <w:tab w:val="left" w:pos="0"/>
        </w:tabs>
        <w:ind w:firstLine="851"/>
        <w:contextualSpacing/>
        <w:jc w:val="both"/>
        <w:rPr>
          <w:bCs/>
          <w:sz w:val="20"/>
          <w:szCs w:val="20"/>
        </w:rPr>
      </w:pPr>
      <w:r>
        <w:rPr>
          <w:b/>
          <w:bCs/>
          <w:sz w:val="20"/>
          <w:szCs w:val="20"/>
        </w:rPr>
        <w:t>2</w:t>
      </w:r>
      <w:r w:rsidR="000837BD" w:rsidRPr="00161A7F">
        <w:rPr>
          <w:b/>
          <w:bCs/>
          <w:sz w:val="20"/>
          <w:szCs w:val="20"/>
        </w:rPr>
        <w:t>.2.</w:t>
      </w:r>
      <w:r w:rsidR="00923A96">
        <w:rPr>
          <w:b/>
          <w:bCs/>
          <w:sz w:val="20"/>
          <w:szCs w:val="20"/>
        </w:rPr>
        <w:t>8</w:t>
      </w:r>
      <w:r w:rsidR="000837BD" w:rsidRPr="00161A7F">
        <w:rPr>
          <w:b/>
          <w:bCs/>
          <w:sz w:val="20"/>
          <w:szCs w:val="20"/>
        </w:rPr>
        <w:t xml:space="preserve">. </w:t>
      </w:r>
      <w:r w:rsidR="00923A96" w:rsidRPr="00923A96">
        <w:rPr>
          <w:bCs/>
          <w:sz w:val="20"/>
          <w:szCs w:val="20"/>
        </w:rPr>
        <w:t xml:space="preserve">отсутствие у </w:t>
      </w:r>
      <w:r w:rsidR="00F36610">
        <w:rPr>
          <w:bCs/>
          <w:sz w:val="20"/>
          <w:szCs w:val="20"/>
        </w:rPr>
        <w:t>Участник</w:t>
      </w:r>
      <w:r w:rsidR="00923A96" w:rsidRPr="00923A96">
        <w:rPr>
          <w:bCs/>
          <w:sz w:val="20"/>
          <w:szCs w:val="20"/>
        </w:rPr>
        <w:t>а закупки ограничений для участия в закупках, установленных законодательством РФ;</w:t>
      </w:r>
    </w:p>
    <w:p w14:paraId="44541368" w14:textId="44B24725" w:rsidR="00923A96" w:rsidRDefault="00923A96" w:rsidP="00C443A4">
      <w:pPr>
        <w:tabs>
          <w:tab w:val="left" w:pos="0"/>
        </w:tabs>
        <w:ind w:firstLine="851"/>
        <w:contextualSpacing/>
        <w:jc w:val="both"/>
        <w:rPr>
          <w:bCs/>
          <w:sz w:val="20"/>
          <w:szCs w:val="20"/>
        </w:rPr>
      </w:pPr>
      <w:r w:rsidRPr="00923A96">
        <w:rPr>
          <w:b/>
          <w:sz w:val="20"/>
          <w:szCs w:val="20"/>
        </w:rPr>
        <w:t>2.2.9.</w:t>
      </w:r>
      <w:r>
        <w:rPr>
          <w:bCs/>
          <w:sz w:val="20"/>
          <w:szCs w:val="20"/>
        </w:rPr>
        <w:t xml:space="preserve"> </w:t>
      </w:r>
      <w:r w:rsidRPr="00923A96">
        <w:rPr>
          <w:bCs/>
          <w:sz w:val="20"/>
          <w:szCs w:val="20"/>
        </w:rPr>
        <w:t xml:space="preserve">отсутствие у </w:t>
      </w:r>
      <w:r w:rsidR="00F36610">
        <w:rPr>
          <w:bCs/>
          <w:sz w:val="20"/>
          <w:szCs w:val="20"/>
        </w:rPr>
        <w:t>Участник</w:t>
      </w:r>
      <w:r w:rsidRPr="00923A96">
        <w:rPr>
          <w:bCs/>
          <w:sz w:val="20"/>
          <w:szCs w:val="20"/>
        </w:rPr>
        <w:t>а статуса иностранного агента в соответствии с Федеральным законом от 14.07.2022 № 255-ФЗ «О контроле за деятельностью лиц, находящихся под иностранным влиянием»</w:t>
      </w:r>
      <w:r w:rsidR="00657B19">
        <w:rPr>
          <w:bCs/>
          <w:sz w:val="20"/>
          <w:szCs w:val="20"/>
        </w:rPr>
        <w:t>;</w:t>
      </w:r>
    </w:p>
    <w:p w14:paraId="021B25A7" w14:textId="313AA213" w:rsidR="00657B19" w:rsidRDefault="00657B19" w:rsidP="00C443A4">
      <w:pPr>
        <w:tabs>
          <w:tab w:val="left" w:pos="0"/>
        </w:tabs>
        <w:ind w:firstLine="851"/>
        <w:contextualSpacing/>
        <w:jc w:val="both"/>
        <w:rPr>
          <w:bCs/>
          <w:sz w:val="20"/>
          <w:szCs w:val="20"/>
        </w:rPr>
      </w:pPr>
      <w:r w:rsidRPr="00D07ACC">
        <w:rPr>
          <w:b/>
          <w:sz w:val="20"/>
          <w:szCs w:val="20"/>
        </w:rPr>
        <w:t>2.2.10.</w:t>
      </w:r>
      <w:r>
        <w:rPr>
          <w:bCs/>
          <w:sz w:val="20"/>
          <w:szCs w:val="20"/>
        </w:rPr>
        <w:t xml:space="preserve"> </w:t>
      </w:r>
      <w:r w:rsidRPr="00657B19">
        <w:rPr>
          <w:bCs/>
          <w:sz w:val="20"/>
          <w:szCs w:val="20"/>
        </w:rPr>
        <w:t xml:space="preserve">обладание </w:t>
      </w:r>
      <w:r w:rsidR="00F36610">
        <w:rPr>
          <w:bCs/>
          <w:sz w:val="20"/>
          <w:szCs w:val="20"/>
        </w:rPr>
        <w:t>Участник</w:t>
      </w:r>
      <w:r w:rsidRPr="00657B19">
        <w:rPr>
          <w:bCs/>
          <w:sz w:val="20"/>
          <w:szCs w:val="20"/>
        </w:rPr>
        <w:t>ом конкурентной закупки с участием субъектов малого и среднего предпринимательства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r>
        <w:rPr>
          <w:bCs/>
          <w:sz w:val="20"/>
          <w:szCs w:val="20"/>
        </w:rPr>
        <w:t>;</w:t>
      </w:r>
    </w:p>
    <w:p w14:paraId="2959383E" w14:textId="0FD88A22" w:rsidR="00657B19" w:rsidRPr="00161A7F" w:rsidRDefault="00657B19" w:rsidP="00C443A4">
      <w:pPr>
        <w:tabs>
          <w:tab w:val="left" w:pos="0"/>
        </w:tabs>
        <w:ind w:firstLine="851"/>
        <w:contextualSpacing/>
        <w:jc w:val="both"/>
        <w:rPr>
          <w:bCs/>
          <w:sz w:val="20"/>
          <w:szCs w:val="20"/>
        </w:rPr>
      </w:pPr>
      <w:r w:rsidRPr="00D07ACC">
        <w:rPr>
          <w:b/>
          <w:sz w:val="20"/>
          <w:szCs w:val="20"/>
        </w:rPr>
        <w:t>2.2.11.</w:t>
      </w:r>
      <w:r>
        <w:rPr>
          <w:bCs/>
          <w:sz w:val="20"/>
          <w:szCs w:val="20"/>
        </w:rPr>
        <w:t xml:space="preserve"> </w:t>
      </w:r>
      <w:r w:rsidRPr="00657B19">
        <w:rPr>
          <w:bCs/>
          <w:sz w:val="20"/>
          <w:szCs w:val="20"/>
        </w:rPr>
        <w:t xml:space="preserve">обладание </w:t>
      </w:r>
      <w:r w:rsidR="00F36610">
        <w:rPr>
          <w:bCs/>
          <w:sz w:val="20"/>
          <w:szCs w:val="20"/>
        </w:rPr>
        <w:t>Участник</w:t>
      </w:r>
      <w:r w:rsidRPr="00657B19">
        <w:rPr>
          <w:bCs/>
          <w:sz w:val="20"/>
          <w:szCs w:val="20"/>
        </w:rPr>
        <w:t>ом конкурентной закупки с участием субъектов малого и среднего предпринимательства правами использования результата интеллектуальной деятельности в случае использования такого результата при исполнении договора</w:t>
      </w:r>
    </w:p>
    <w:p w14:paraId="21B23AC7" w14:textId="54B3F7EA" w:rsidR="0059665E" w:rsidRDefault="00C63CDE" w:rsidP="00C443A4">
      <w:pPr>
        <w:tabs>
          <w:tab w:val="left" w:pos="0"/>
        </w:tabs>
        <w:ind w:firstLine="567"/>
        <w:contextualSpacing/>
        <w:jc w:val="both"/>
        <w:rPr>
          <w:sz w:val="20"/>
          <w:szCs w:val="20"/>
        </w:rPr>
      </w:pPr>
      <w:r>
        <w:rPr>
          <w:b/>
          <w:sz w:val="20"/>
          <w:szCs w:val="20"/>
        </w:rPr>
        <w:t>2</w:t>
      </w:r>
      <w:r w:rsidR="0059665E" w:rsidRPr="00161A7F">
        <w:rPr>
          <w:b/>
          <w:sz w:val="20"/>
          <w:szCs w:val="20"/>
        </w:rPr>
        <w:t>.3.</w:t>
      </w:r>
      <w:r w:rsidR="00DB3014" w:rsidRPr="00161A7F">
        <w:rPr>
          <w:sz w:val="20"/>
          <w:szCs w:val="20"/>
        </w:rPr>
        <w:t xml:space="preserve"> </w:t>
      </w:r>
      <w:r w:rsidR="000837BD" w:rsidRPr="00161A7F">
        <w:rPr>
          <w:sz w:val="20"/>
          <w:szCs w:val="20"/>
        </w:rPr>
        <w:t xml:space="preserve">Декларация, предусмотренная </w:t>
      </w:r>
      <w:r w:rsidR="000837BD" w:rsidRPr="00CF593D">
        <w:rPr>
          <w:sz w:val="20"/>
          <w:szCs w:val="20"/>
        </w:rPr>
        <w:t>п</w:t>
      </w:r>
      <w:r w:rsidR="006B1708">
        <w:rPr>
          <w:sz w:val="20"/>
          <w:szCs w:val="20"/>
        </w:rPr>
        <w:t>.</w:t>
      </w:r>
      <w:r w:rsidR="000837BD" w:rsidRPr="00CF593D">
        <w:rPr>
          <w:sz w:val="20"/>
          <w:szCs w:val="20"/>
        </w:rPr>
        <w:t xml:space="preserve"> </w:t>
      </w:r>
      <w:r w:rsidR="00CF593D" w:rsidRPr="00CF593D">
        <w:rPr>
          <w:sz w:val="20"/>
          <w:szCs w:val="20"/>
        </w:rPr>
        <w:t>2</w:t>
      </w:r>
      <w:r w:rsidR="000837BD" w:rsidRPr="00CF593D">
        <w:rPr>
          <w:sz w:val="20"/>
          <w:szCs w:val="20"/>
        </w:rPr>
        <w:t>.2.</w:t>
      </w:r>
      <w:r w:rsidR="00E12384">
        <w:rPr>
          <w:sz w:val="20"/>
          <w:szCs w:val="20"/>
        </w:rPr>
        <w:t xml:space="preserve"> разд. 3 настоящей документации</w:t>
      </w:r>
      <w:r w:rsidR="000837BD" w:rsidRPr="00CF593D">
        <w:rPr>
          <w:sz w:val="20"/>
          <w:szCs w:val="20"/>
        </w:rPr>
        <w:t>, п</w:t>
      </w:r>
      <w:r w:rsidR="000837BD" w:rsidRPr="00161A7F">
        <w:rPr>
          <w:sz w:val="20"/>
          <w:szCs w:val="20"/>
        </w:rPr>
        <w:t xml:space="preserve">редставляется в составе заявки </w:t>
      </w:r>
      <w:r w:rsidR="00F36610">
        <w:rPr>
          <w:sz w:val="20"/>
          <w:szCs w:val="20"/>
        </w:rPr>
        <w:t>Участник</w:t>
      </w:r>
      <w:r w:rsidR="000837BD" w:rsidRPr="00161A7F">
        <w:rPr>
          <w:sz w:val="20"/>
          <w:szCs w:val="20"/>
        </w:rPr>
        <w:t>ом</w:t>
      </w:r>
      <w:r w:rsidR="00CD1487">
        <w:rPr>
          <w:sz w:val="20"/>
          <w:szCs w:val="20"/>
        </w:rPr>
        <w:t>,</w:t>
      </w:r>
      <w:r w:rsidR="000837BD" w:rsidRPr="00161A7F">
        <w:rPr>
          <w:sz w:val="20"/>
          <w:szCs w:val="20"/>
        </w:rPr>
        <w:t xml:space="preserve"> с использованием программно-аппаратных средств </w:t>
      </w:r>
      <w:r w:rsidR="00416B22">
        <w:rPr>
          <w:sz w:val="20"/>
          <w:szCs w:val="20"/>
        </w:rPr>
        <w:t>ЭТП</w:t>
      </w:r>
      <w:r w:rsidR="000837BD" w:rsidRPr="00161A7F">
        <w:rPr>
          <w:sz w:val="20"/>
          <w:szCs w:val="20"/>
        </w:rPr>
        <w:t>.</w:t>
      </w:r>
    </w:p>
    <w:p w14:paraId="5017F1BC" w14:textId="77777777" w:rsidR="00923A96" w:rsidRPr="00657B19" w:rsidRDefault="00923A96" w:rsidP="00C443A4">
      <w:pPr>
        <w:pStyle w:val="3"/>
        <w:spacing w:after="0"/>
        <w:ind w:left="0"/>
        <w:contextualSpacing/>
        <w:jc w:val="center"/>
        <w:rPr>
          <w:b/>
          <w:i w:val="0"/>
          <w:sz w:val="20"/>
        </w:rPr>
      </w:pPr>
    </w:p>
    <w:p w14:paraId="21B23AC9" w14:textId="6F822CC8" w:rsidR="0059665E" w:rsidRPr="00161A7F" w:rsidRDefault="00923A96" w:rsidP="00C443A4">
      <w:pPr>
        <w:pStyle w:val="3"/>
        <w:spacing w:after="0"/>
        <w:ind w:left="0"/>
        <w:contextualSpacing/>
        <w:jc w:val="center"/>
        <w:rPr>
          <w:b/>
          <w:i w:val="0"/>
          <w:sz w:val="20"/>
        </w:rPr>
      </w:pPr>
      <w:r>
        <w:rPr>
          <w:b/>
          <w:i w:val="0"/>
          <w:sz w:val="20"/>
        </w:rPr>
        <w:t>3</w:t>
      </w:r>
      <w:r w:rsidR="00DB3014" w:rsidRPr="00161A7F">
        <w:rPr>
          <w:b/>
          <w:i w:val="0"/>
          <w:sz w:val="20"/>
        </w:rPr>
        <w:t xml:space="preserve">. </w:t>
      </w:r>
      <w:r w:rsidR="0059665E" w:rsidRPr="00161A7F">
        <w:rPr>
          <w:b/>
          <w:i w:val="0"/>
          <w:sz w:val="20"/>
        </w:rPr>
        <w:t>Информационное сопровождение</w:t>
      </w:r>
      <w:r w:rsidR="00DB3014" w:rsidRPr="00161A7F">
        <w:rPr>
          <w:b/>
          <w:i w:val="0"/>
          <w:sz w:val="20"/>
        </w:rPr>
        <w:t xml:space="preserve"> закупки</w:t>
      </w:r>
    </w:p>
    <w:p w14:paraId="21B23ACA" w14:textId="77777777" w:rsidR="0059665E" w:rsidRPr="00161A7F" w:rsidRDefault="0059665E" w:rsidP="00C443A4">
      <w:pPr>
        <w:ind w:firstLine="709"/>
        <w:contextualSpacing/>
        <w:rPr>
          <w:sz w:val="20"/>
          <w:szCs w:val="20"/>
        </w:rPr>
      </w:pPr>
    </w:p>
    <w:p w14:paraId="21B23ACB" w14:textId="5ACFBF32" w:rsidR="0059665E" w:rsidRPr="00161A7F" w:rsidRDefault="00923A96" w:rsidP="00C443A4">
      <w:pPr>
        <w:autoSpaceDE w:val="0"/>
        <w:autoSpaceDN w:val="0"/>
        <w:adjustRightInd w:val="0"/>
        <w:ind w:firstLine="567"/>
        <w:contextualSpacing/>
        <w:jc w:val="both"/>
        <w:rPr>
          <w:sz w:val="20"/>
          <w:szCs w:val="20"/>
        </w:rPr>
      </w:pPr>
      <w:r>
        <w:rPr>
          <w:b/>
          <w:sz w:val="20"/>
          <w:szCs w:val="20"/>
        </w:rPr>
        <w:t>3</w:t>
      </w:r>
      <w:r w:rsidR="00DB3014" w:rsidRPr="00161A7F">
        <w:rPr>
          <w:b/>
          <w:sz w:val="20"/>
          <w:szCs w:val="20"/>
        </w:rPr>
        <w:t>.1.</w:t>
      </w:r>
      <w:r w:rsidR="00DB3014" w:rsidRPr="00161A7F">
        <w:rPr>
          <w:sz w:val="20"/>
          <w:szCs w:val="20"/>
        </w:rPr>
        <w:t xml:space="preserve"> </w:t>
      </w:r>
      <w:r w:rsidR="0059665E" w:rsidRPr="00161A7F">
        <w:rPr>
          <w:sz w:val="20"/>
          <w:szCs w:val="20"/>
        </w:rPr>
        <w:t xml:space="preserve">Извещение об осуществлении </w:t>
      </w:r>
      <w:r w:rsidR="002D589E" w:rsidRPr="00161A7F">
        <w:rPr>
          <w:sz w:val="20"/>
          <w:szCs w:val="20"/>
        </w:rPr>
        <w:t>закупки</w:t>
      </w:r>
      <w:r w:rsidR="0059665E" w:rsidRPr="00161A7F">
        <w:rPr>
          <w:sz w:val="20"/>
          <w:szCs w:val="20"/>
        </w:rPr>
        <w:t xml:space="preserve"> и иная информация размещается на сайтах</w:t>
      </w:r>
      <w:r w:rsidR="00DB3014" w:rsidRPr="00161A7F">
        <w:rPr>
          <w:sz w:val="20"/>
          <w:szCs w:val="20"/>
        </w:rPr>
        <w:t xml:space="preserve">, указанных в п. </w:t>
      </w:r>
      <w:r w:rsidR="00416B22">
        <w:rPr>
          <w:sz w:val="20"/>
          <w:szCs w:val="20"/>
        </w:rPr>
        <w:t>8</w:t>
      </w:r>
      <w:r w:rsidR="00DB3014" w:rsidRPr="00161A7F">
        <w:rPr>
          <w:sz w:val="20"/>
          <w:szCs w:val="20"/>
        </w:rPr>
        <w:t xml:space="preserve"> извещения об осуществлении закупки</w:t>
      </w:r>
      <w:r w:rsidR="0059665E" w:rsidRPr="00161A7F">
        <w:rPr>
          <w:sz w:val="20"/>
          <w:szCs w:val="20"/>
        </w:rPr>
        <w:t>. За получение извещения</w:t>
      </w:r>
      <w:r w:rsidR="00DB3014" w:rsidRPr="00161A7F">
        <w:rPr>
          <w:sz w:val="20"/>
          <w:szCs w:val="20"/>
        </w:rPr>
        <w:t xml:space="preserve"> и документации</w:t>
      </w:r>
      <w:r w:rsidR="0059665E" w:rsidRPr="00161A7F">
        <w:rPr>
          <w:sz w:val="20"/>
          <w:szCs w:val="20"/>
        </w:rPr>
        <w:t xml:space="preserve"> плата не взимается. Размещение информации осуществляется в один день.</w:t>
      </w:r>
    </w:p>
    <w:p w14:paraId="21B23ACC" w14:textId="6FF8E2F8" w:rsidR="0059665E" w:rsidRPr="00161A7F" w:rsidRDefault="00923A96" w:rsidP="00C443A4">
      <w:pPr>
        <w:pStyle w:val="12"/>
        <w:widowControl/>
        <w:spacing w:before="0"/>
        <w:ind w:left="0" w:firstLine="567"/>
        <w:contextualSpacing/>
        <w:rPr>
          <w:rFonts w:ascii="Times New Roman" w:hAnsi="Times New Roman"/>
          <w:sz w:val="20"/>
          <w:szCs w:val="20"/>
        </w:rPr>
      </w:pPr>
      <w:r>
        <w:rPr>
          <w:rFonts w:ascii="Times New Roman" w:hAnsi="Times New Roman"/>
          <w:b/>
          <w:sz w:val="20"/>
          <w:szCs w:val="20"/>
        </w:rPr>
        <w:t>3</w:t>
      </w:r>
      <w:r w:rsidR="00DB3014" w:rsidRPr="00161A7F">
        <w:rPr>
          <w:rFonts w:ascii="Times New Roman" w:hAnsi="Times New Roman"/>
          <w:b/>
          <w:sz w:val="20"/>
          <w:szCs w:val="20"/>
        </w:rPr>
        <w:t>.2.</w:t>
      </w:r>
      <w:r w:rsidR="00DB3014" w:rsidRPr="00161A7F">
        <w:rPr>
          <w:rFonts w:ascii="Times New Roman" w:hAnsi="Times New Roman"/>
          <w:sz w:val="20"/>
          <w:szCs w:val="20"/>
        </w:rPr>
        <w:t xml:space="preserve"> </w:t>
      </w:r>
      <w:r w:rsidR="0059665E" w:rsidRPr="00161A7F">
        <w:rPr>
          <w:rFonts w:ascii="Times New Roman" w:hAnsi="Times New Roman"/>
          <w:sz w:val="20"/>
          <w:szCs w:val="20"/>
        </w:rPr>
        <w:t>В случае возникновения технических и иных неполадок при работе единой информационной системы, блокирующих доступ к единой информационной системе в течение более чем 1 (одного) рабочего дня, информация, подлежащая размещению в единой информационной системе</w:t>
      </w:r>
      <w:r w:rsidR="0059665E" w:rsidRPr="00F77F7B">
        <w:rPr>
          <w:rFonts w:ascii="Times New Roman" w:hAnsi="Times New Roman"/>
          <w:sz w:val="20"/>
          <w:szCs w:val="20"/>
        </w:rPr>
        <w:t xml:space="preserve">, размещается на сайте </w:t>
      </w:r>
      <w:r w:rsidR="00F77F7B">
        <w:rPr>
          <w:rFonts w:ascii="Times New Roman" w:hAnsi="Times New Roman"/>
          <w:sz w:val="20"/>
          <w:szCs w:val="20"/>
        </w:rPr>
        <w:t>Заказчика</w:t>
      </w:r>
      <w:r w:rsidR="0059665E" w:rsidRPr="00161A7F">
        <w:rPr>
          <w:rFonts w:ascii="Times New Roman" w:hAnsi="Times New Roman"/>
          <w:sz w:val="20"/>
          <w:szCs w:val="20"/>
        </w:rPr>
        <w:t xml:space="preserve"> и</w:t>
      </w:r>
      <w:r w:rsidR="0059665E" w:rsidRPr="00161A7F">
        <w:rPr>
          <w:rFonts w:ascii="Times New Roman" w:hAnsi="Times New Roman"/>
          <w:bCs/>
          <w:sz w:val="20"/>
          <w:szCs w:val="20"/>
        </w:rPr>
        <w:t xml:space="preserve"> на сайте Э</w:t>
      </w:r>
      <w:r w:rsidR="00416B22">
        <w:rPr>
          <w:rFonts w:ascii="Times New Roman" w:hAnsi="Times New Roman"/>
          <w:bCs/>
          <w:sz w:val="20"/>
          <w:szCs w:val="20"/>
        </w:rPr>
        <w:t>Т</w:t>
      </w:r>
      <w:r w:rsidR="0059665E" w:rsidRPr="00161A7F">
        <w:rPr>
          <w:rFonts w:ascii="Times New Roman" w:hAnsi="Times New Roman"/>
          <w:bCs/>
          <w:sz w:val="20"/>
          <w:szCs w:val="20"/>
        </w:rPr>
        <w:t xml:space="preserve">П </w:t>
      </w:r>
      <w:r w:rsidR="0059665E" w:rsidRPr="00161A7F">
        <w:rPr>
          <w:rFonts w:ascii="Times New Roman" w:hAnsi="Times New Roman"/>
          <w:sz w:val="20"/>
          <w:szCs w:val="20"/>
        </w:rPr>
        <w:t>с последующим размещением такой информации в единой ин</w:t>
      </w:r>
      <w:r w:rsidR="00FD2430" w:rsidRPr="00161A7F">
        <w:rPr>
          <w:rFonts w:ascii="Times New Roman" w:hAnsi="Times New Roman"/>
          <w:sz w:val="20"/>
          <w:szCs w:val="20"/>
        </w:rPr>
        <w:t xml:space="preserve">формационной системе в течение </w:t>
      </w:r>
      <w:r w:rsidR="0059665E" w:rsidRPr="00161A7F">
        <w:rPr>
          <w:rFonts w:ascii="Times New Roman" w:hAnsi="Times New Roman"/>
          <w:sz w:val="20"/>
          <w:szCs w:val="20"/>
        </w:rPr>
        <w:t>1 (одного) рабочего дня со дня устранения технических или иных неполадок, блокирующих доступ к единой информационной системе, и считается размещенной в установленном порядке.</w:t>
      </w:r>
    </w:p>
    <w:p w14:paraId="21B23ACD" w14:textId="5A0B978B" w:rsidR="0059665E" w:rsidRPr="00161A7F" w:rsidRDefault="00923A96" w:rsidP="00C443A4">
      <w:pPr>
        <w:pStyle w:val="12"/>
        <w:widowControl/>
        <w:spacing w:before="0"/>
        <w:ind w:left="0" w:firstLine="567"/>
        <w:contextualSpacing/>
        <w:rPr>
          <w:rFonts w:ascii="Times New Roman" w:hAnsi="Times New Roman"/>
          <w:sz w:val="20"/>
          <w:szCs w:val="20"/>
        </w:rPr>
      </w:pPr>
      <w:r>
        <w:rPr>
          <w:rFonts w:ascii="Times New Roman" w:hAnsi="Times New Roman"/>
          <w:b/>
          <w:sz w:val="20"/>
          <w:szCs w:val="20"/>
        </w:rPr>
        <w:t>3</w:t>
      </w:r>
      <w:r w:rsidR="00DB3014" w:rsidRPr="00161A7F">
        <w:rPr>
          <w:rFonts w:ascii="Times New Roman" w:hAnsi="Times New Roman"/>
          <w:b/>
          <w:sz w:val="20"/>
          <w:szCs w:val="20"/>
        </w:rPr>
        <w:t xml:space="preserve">.3. </w:t>
      </w:r>
      <w:r w:rsidR="0059665E" w:rsidRPr="00161A7F">
        <w:rPr>
          <w:rFonts w:ascii="Times New Roman" w:hAnsi="Times New Roman"/>
          <w:sz w:val="20"/>
          <w:szCs w:val="20"/>
        </w:rPr>
        <w:t xml:space="preserve">Протоколы, оформляемые в ходе проведения </w:t>
      </w:r>
      <w:r w:rsidR="002D589E" w:rsidRPr="00161A7F">
        <w:rPr>
          <w:rFonts w:ascii="Times New Roman" w:hAnsi="Times New Roman"/>
          <w:sz w:val="20"/>
          <w:szCs w:val="20"/>
        </w:rPr>
        <w:t>закупки</w:t>
      </w:r>
      <w:r w:rsidR="0059665E" w:rsidRPr="00161A7F">
        <w:rPr>
          <w:rFonts w:ascii="Times New Roman" w:hAnsi="Times New Roman"/>
          <w:sz w:val="20"/>
          <w:szCs w:val="20"/>
        </w:rPr>
        <w:t xml:space="preserve">, размещаются в течение 3 (трех) дней с даты их подписания. </w:t>
      </w:r>
    </w:p>
    <w:p w14:paraId="21B23ACE" w14:textId="610376CF" w:rsidR="0059665E" w:rsidRPr="00161A7F" w:rsidRDefault="00923A96" w:rsidP="00C443A4">
      <w:pPr>
        <w:pStyle w:val="12"/>
        <w:widowControl/>
        <w:spacing w:before="0"/>
        <w:ind w:left="0" w:firstLine="567"/>
        <w:contextualSpacing/>
        <w:rPr>
          <w:rFonts w:ascii="Times New Roman" w:hAnsi="Times New Roman"/>
          <w:sz w:val="20"/>
          <w:szCs w:val="20"/>
        </w:rPr>
      </w:pPr>
      <w:r>
        <w:rPr>
          <w:rFonts w:ascii="Times New Roman" w:hAnsi="Times New Roman"/>
          <w:b/>
          <w:sz w:val="20"/>
          <w:szCs w:val="20"/>
        </w:rPr>
        <w:t>3</w:t>
      </w:r>
      <w:r w:rsidR="00DB3014" w:rsidRPr="00161A7F">
        <w:rPr>
          <w:rFonts w:ascii="Times New Roman" w:hAnsi="Times New Roman"/>
          <w:b/>
          <w:sz w:val="20"/>
          <w:szCs w:val="20"/>
        </w:rPr>
        <w:t xml:space="preserve">.4. </w:t>
      </w:r>
      <w:r w:rsidR="0059665E" w:rsidRPr="00161A7F">
        <w:rPr>
          <w:rFonts w:ascii="Times New Roman" w:hAnsi="Times New Roman"/>
          <w:sz w:val="20"/>
          <w:szCs w:val="20"/>
        </w:rPr>
        <w:t xml:space="preserve">В случае если при проведении </w:t>
      </w:r>
      <w:r w:rsidR="002D589E" w:rsidRPr="00161A7F">
        <w:rPr>
          <w:rFonts w:ascii="Times New Roman" w:hAnsi="Times New Roman"/>
          <w:sz w:val="20"/>
          <w:szCs w:val="20"/>
        </w:rPr>
        <w:t xml:space="preserve">закупки </w:t>
      </w:r>
      <w:r w:rsidR="0059665E" w:rsidRPr="00161A7F">
        <w:rPr>
          <w:rFonts w:ascii="Times New Roman" w:hAnsi="Times New Roman"/>
          <w:sz w:val="20"/>
          <w:szCs w:val="20"/>
        </w:rPr>
        <w:t>последний день для размещения в единой информационной системе информации и документов приходится на нерабочий день, днем окончания срока считается следующий за ним рабочий день.</w:t>
      </w:r>
    </w:p>
    <w:p w14:paraId="21B23ACF" w14:textId="43499F25" w:rsidR="0059665E" w:rsidRPr="00161A7F" w:rsidRDefault="00923A96" w:rsidP="00C443A4">
      <w:pPr>
        <w:pStyle w:val="12"/>
        <w:widowControl/>
        <w:spacing w:before="0"/>
        <w:ind w:left="0" w:firstLine="567"/>
        <w:contextualSpacing/>
        <w:rPr>
          <w:rFonts w:ascii="Times New Roman" w:hAnsi="Times New Roman"/>
          <w:sz w:val="20"/>
          <w:szCs w:val="20"/>
        </w:rPr>
      </w:pPr>
      <w:r>
        <w:rPr>
          <w:rFonts w:ascii="Times New Roman" w:hAnsi="Times New Roman"/>
          <w:b/>
          <w:sz w:val="20"/>
          <w:szCs w:val="20"/>
        </w:rPr>
        <w:t>3</w:t>
      </w:r>
      <w:r w:rsidR="00DB3014" w:rsidRPr="00161A7F">
        <w:rPr>
          <w:rFonts w:ascii="Times New Roman" w:hAnsi="Times New Roman"/>
          <w:b/>
          <w:sz w:val="20"/>
          <w:szCs w:val="20"/>
        </w:rPr>
        <w:t xml:space="preserve">.5. </w:t>
      </w:r>
      <w:r w:rsidR="0059665E" w:rsidRPr="00161A7F">
        <w:rPr>
          <w:rFonts w:ascii="Times New Roman" w:hAnsi="Times New Roman"/>
          <w:sz w:val="20"/>
          <w:szCs w:val="20"/>
        </w:rPr>
        <w:t xml:space="preserve">Конфиденциальная информация, ставшая известной сторонам при проведении </w:t>
      </w:r>
      <w:r w:rsidR="002D589E" w:rsidRPr="00161A7F">
        <w:rPr>
          <w:rFonts w:ascii="Times New Roman" w:hAnsi="Times New Roman"/>
          <w:sz w:val="20"/>
          <w:szCs w:val="20"/>
        </w:rPr>
        <w:t>закупки</w:t>
      </w:r>
      <w:r w:rsidR="0059665E" w:rsidRPr="00161A7F">
        <w:rPr>
          <w:rFonts w:ascii="Times New Roman" w:hAnsi="Times New Roman"/>
          <w:sz w:val="20"/>
          <w:szCs w:val="20"/>
        </w:rPr>
        <w:t>, не может быть передана третьим лицам, за исключением случаев, предусмотренных законодательством Российской Федерации.</w:t>
      </w:r>
    </w:p>
    <w:p w14:paraId="21B23AD0" w14:textId="4C323800" w:rsidR="0059665E" w:rsidRPr="00161A7F" w:rsidRDefault="00923A96" w:rsidP="00C443A4">
      <w:pPr>
        <w:pStyle w:val="12"/>
        <w:spacing w:before="0"/>
        <w:ind w:left="0" w:firstLine="567"/>
        <w:contextualSpacing/>
        <w:rPr>
          <w:rFonts w:ascii="Times New Roman" w:hAnsi="Times New Roman"/>
          <w:sz w:val="20"/>
          <w:szCs w:val="20"/>
        </w:rPr>
      </w:pPr>
      <w:r>
        <w:rPr>
          <w:rFonts w:ascii="Times New Roman" w:hAnsi="Times New Roman"/>
          <w:b/>
          <w:sz w:val="20"/>
          <w:szCs w:val="20"/>
        </w:rPr>
        <w:t>3</w:t>
      </w:r>
      <w:r w:rsidR="00DB3014" w:rsidRPr="00161A7F">
        <w:rPr>
          <w:rFonts w:ascii="Times New Roman" w:hAnsi="Times New Roman"/>
          <w:b/>
          <w:sz w:val="20"/>
          <w:szCs w:val="20"/>
        </w:rPr>
        <w:t>.6.</w:t>
      </w:r>
      <w:r w:rsidR="0059665E" w:rsidRPr="00161A7F">
        <w:rPr>
          <w:rFonts w:ascii="Times New Roman" w:hAnsi="Times New Roman"/>
          <w:sz w:val="20"/>
          <w:szCs w:val="20"/>
        </w:rPr>
        <w:t xml:space="preserve"> </w:t>
      </w:r>
      <w:r w:rsidR="00F36610">
        <w:rPr>
          <w:rFonts w:ascii="Times New Roman" w:hAnsi="Times New Roman"/>
          <w:sz w:val="20"/>
          <w:szCs w:val="20"/>
        </w:rPr>
        <w:t>Участник</w:t>
      </w:r>
      <w:r w:rsidR="0059665E" w:rsidRPr="00161A7F">
        <w:rPr>
          <w:rFonts w:ascii="Times New Roman" w:hAnsi="Times New Roman"/>
          <w:sz w:val="20"/>
          <w:szCs w:val="20"/>
        </w:rPr>
        <w:t xml:space="preserve">у для участия в </w:t>
      </w:r>
      <w:r w:rsidR="002D589E" w:rsidRPr="00161A7F">
        <w:rPr>
          <w:rFonts w:ascii="Times New Roman" w:hAnsi="Times New Roman"/>
          <w:sz w:val="20"/>
          <w:szCs w:val="20"/>
        </w:rPr>
        <w:t xml:space="preserve">закупке </w:t>
      </w:r>
      <w:r w:rsidR="0059665E" w:rsidRPr="00161A7F">
        <w:rPr>
          <w:rFonts w:ascii="Times New Roman" w:hAnsi="Times New Roman"/>
          <w:sz w:val="20"/>
          <w:szCs w:val="20"/>
        </w:rPr>
        <w:t>необходимо получить аккредитацию на Э</w:t>
      </w:r>
      <w:r w:rsidR="00416B22">
        <w:rPr>
          <w:rFonts w:ascii="Times New Roman" w:hAnsi="Times New Roman"/>
          <w:sz w:val="20"/>
          <w:szCs w:val="20"/>
        </w:rPr>
        <w:t>Т</w:t>
      </w:r>
      <w:r w:rsidR="0059665E" w:rsidRPr="00161A7F">
        <w:rPr>
          <w:rFonts w:ascii="Times New Roman" w:hAnsi="Times New Roman"/>
          <w:sz w:val="20"/>
          <w:szCs w:val="20"/>
        </w:rPr>
        <w:t>П в порядке, установленном оператором Э</w:t>
      </w:r>
      <w:r w:rsidR="00416B22">
        <w:rPr>
          <w:rFonts w:ascii="Times New Roman" w:hAnsi="Times New Roman"/>
          <w:sz w:val="20"/>
          <w:szCs w:val="20"/>
        </w:rPr>
        <w:t>Т</w:t>
      </w:r>
      <w:r w:rsidR="0059665E" w:rsidRPr="00161A7F">
        <w:rPr>
          <w:rFonts w:ascii="Times New Roman" w:hAnsi="Times New Roman"/>
          <w:sz w:val="20"/>
          <w:szCs w:val="20"/>
        </w:rPr>
        <w:t>П.</w:t>
      </w:r>
    </w:p>
    <w:p w14:paraId="21B23AD1" w14:textId="5F45BAA4" w:rsidR="0059665E" w:rsidRPr="00161A7F" w:rsidRDefault="00923A96" w:rsidP="00C443A4">
      <w:pPr>
        <w:pStyle w:val="12"/>
        <w:spacing w:before="0"/>
        <w:ind w:left="0" w:firstLine="567"/>
        <w:contextualSpacing/>
        <w:rPr>
          <w:rFonts w:ascii="Times New Roman" w:hAnsi="Times New Roman"/>
          <w:sz w:val="20"/>
          <w:szCs w:val="20"/>
        </w:rPr>
      </w:pPr>
      <w:r w:rsidRPr="00055D51">
        <w:rPr>
          <w:rFonts w:ascii="Times New Roman" w:hAnsi="Times New Roman"/>
          <w:b/>
          <w:sz w:val="20"/>
          <w:szCs w:val="20"/>
        </w:rPr>
        <w:t>3</w:t>
      </w:r>
      <w:r w:rsidR="00167F13" w:rsidRPr="00055D51">
        <w:rPr>
          <w:rFonts w:ascii="Times New Roman" w:hAnsi="Times New Roman"/>
          <w:b/>
          <w:sz w:val="20"/>
          <w:szCs w:val="20"/>
        </w:rPr>
        <w:t xml:space="preserve">.7. </w:t>
      </w:r>
      <w:r w:rsidR="0059665E" w:rsidRPr="00055D51">
        <w:rPr>
          <w:rFonts w:ascii="Times New Roman" w:hAnsi="Times New Roman"/>
          <w:sz w:val="20"/>
          <w:szCs w:val="20"/>
        </w:rPr>
        <w:t xml:space="preserve">Электронные документы </w:t>
      </w:r>
      <w:r w:rsidR="00F36610">
        <w:rPr>
          <w:rFonts w:ascii="Times New Roman" w:hAnsi="Times New Roman"/>
          <w:sz w:val="20"/>
          <w:szCs w:val="20"/>
        </w:rPr>
        <w:t>Участник</w:t>
      </w:r>
      <w:r w:rsidR="0059665E" w:rsidRPr="00055D51">
        <w:rPr>
          <w:rFonts w:ascii="Times New Roman" w:hAnsi="Times New Roman"/>
          <w:sz w:val="20"/>
          <w:szCs w:val="20"/>
        </w:rPr>
        <w:t xml:space="preserve">а </w:t>
      </w:r>
      <w:r w:rsidR="002D589E" w:rsidRPr="00055D51">
        <w:rPr>
          <w:rFonts w:ascii="Times New Roman" w:hAnsi="Times New Roman"/>
          <w:sz w:val="20"/>
          <w:szCs w:val="20"/>
        </w:rPr>
        <w:t>закупки</w:t>
      </w:r>
      <w:r w:rsidR="0059665E" w:rsidRPr="00055D51">
        <w:rPr>
          <w:rFonts w:ascii="Times New Roman" w:hAnsi="Times New Roman"/>
          <w:sz w:val="20"/>
          <w:szCs w:val="20"/>
        </w:rPr>
        <w:t xml:space="preserve">, заказчика, оператора ЭТП должны быть подписаны </w:t>
      </w:r>
      <w:r w:rsidR="00426A90" w:rsidRPr="00055D51">
        <w:rPr>
          <w:rFonts w:ascii="Times New Roman" w:hAnsi="Times New Roman"/>
          <w:sz w:val="20"/>
          <w:szCs w:val="20"/>
        </w:rPr>
        <w:t>ЭП</w:t>
      </w:r>
      <w:r w:rsidR="0059665E" w:rsidRPr="00055D51">
        <w:rPr>
          <w:rFonts w:ascii="Times New Roman" w:hAnsi="Times New Roman"/>
          <w:sz w:val="20"/>
          <w:szCs w:val="20"/>
        </w:rPr>
        <w:t xml:space="preserve"> лица, имеющего право действовать от имени соответственно </w:t>
      </w:r>
      <w:r w:rsidR="00F36610">
        <w:rPr>
          <w:rFonts w:ascii="Times New Roman" w:hAnsi="Times New Roman"/>
          <w:sz w:val="20"/>
          <w:szCs w:val="20"/>
        </w:rPr>
        <w:t>Участник</w:t>
      </w:r>
      <w:r w:rsidR="0059665E" w:rsidRPr="00055D51">
        <w:rPr>
          <w:rFonts w:ascii="Times New Roman" w:hAnsi="Times New Roman"/>
          <w:sz w:val="20"/>
          <w:szCs w:val="20"/>
        </w:rPr>
        <w:t xml:space="preserve">а </w:t>
      </w:r>
      <w:r w:rsidR="002D589E" w:rsidRPr="00055D51">
        <w:rPr>
          <w:rFonts w:ascii="Times New Roman" w:hAnsi="Times New Roman"/>
          <w:sz w:val="20"/>
          <w:szCs w:val="20"/>
        </w:rPr>
        <w:t>закупки</w:t>
      </w:r>
      <w:r w:rsidR="0059665E" w:rsidRPr="00055D51">
        <w:rPr>
          <w:rFonts w:ascii="Times New Roman" w:hAnsi="Times New Roman"/>
          <w:sz w:val="20"/>
          <w:szCs w:val="20"/>
        </w:rPr>
        <w:t xml:space="preserve">, заказчика, оператора </w:t>
      </w:r>
      <w:r w:rsidR="00426A90" w:rsidRPr="00055D51">
        <w:rPr>
          <w:rFonts w:ascii="Times New Roman" w:hAnsi="Times New Roman"/>
          <w:sz w:val="20"/>
          <w:szCs w:val="20"/>
        </w:rPr>
        <w:t>ЭТП</w:t>
      </w:r>
      <w:r w:rsidR="0059665E" w:rsidRPr="00055D51">
        <w:rPr>
          <w:rFonts w:ascii="Times New Roman" w:hAnsi="Times New Roman"/>
          <w:sz w:val="20"/>
          <w:szCs w:val="20"/>
        </w:rPr>
        <w:t>.</w:t>
      </w:r>
      <w:r w:rsidR="0059665E" w:rsidRPr="00161A7F">
        <w:rPr>
          <w:rFonts w:ascii="Times New Roman" w:hAnsi="Times New Roman"/>
          <w:sz w:val="20"/>
          <w:szCs w:val="20"/>
        </w:rPr>
        <w:t xml:space="preserve"> </w:t>
      </w:r>
    </w:p>
    <w:p w14:paraId="21B23AD2" w14:textId="39D5A960" w:rsidR="0059665E" w:rsidRPr="00161A7F" w:rsidRDefault="00923A96" w:rsidP="00C443A4">
      <w:pPr>
        <w:pStyle w:val="12"/>
        <w:spacing w:before="0"/>
        <w:ind w:left="0" w:firstLine="567"/>
        <w:contextualSpacing/>
        <w:rPr>
          <w:rFonts w:ascii="Times New Roman" w:hAnsi="Times New Roman"/>
          <w:sz w:val="20"/>
          <w:szCs w:val="20"/>
        </w:rPr>
      </w:pPr>
      <w:r>
        <w:rPr>
          <w:rFonts w:ascii="Times New Roman" w:hAnsi="Times New Roman"/>
          <w:b/>
          <w:sz w:val="20"/>
          <w:szCs w:val="20"/>
        </w:rPr>
        <w:t>3</w:t>
      </w:r>
      <w:r w:rsidR="00CA7176" w:rsidRPr="00161A7F">
        <w:rPr>
          <w:rFonts w:ascii="Times New Roman" w:hAnsi="Times New Roman"/>
          <w:b/>
          <w:sz w:val="20"/>
          <w:szCs w:val="20"/>
        </w:rPr>
        <w:t>.8.</w:t>
      </w:r>
      <w:r w:rsidR="0059665E" w:rsidRPr="00161A7F">
        <w:rPr>
          <w:rFonts w:ascii="Times New Roman" w:hAnsi="Times New Roman"/>
          <w:sz w:val="20"/>
          <w:szCs w:val="20"/>
        </w:rPr>
        <w:t xml:space="preserve"> Лица, аккредитованные на Э</w:t>
      </w:r>
      <w:r w:rsidR="00426A90">
        <w:rPr>
          <w:rFonts w:ascii="Times New Roman" w:hAnsi="Times New Roman"/>
          <w:sz w:val="20"/>
          <w:szCs w:val="20"/>
        </w:rPr>
        <w:t>Т</w:t>
      </w:r>
      <w:r w:rsidR="0059665E" w:rsidRPr="00161A7F">
        <w:rPr>
          <w:rFonts w:ascii="Times New Roman" w:hAnsi="Times New Roman"/>
          <w:sz w:val="20"/>
          <w:szCs w:val="20"/>
        </w:rPr>
        <w:t>П, осуществляют обмен электронными документами только с использованием программно-аппаратных средств Э</w:t>
      </w:r>
      <w:r w:rsidR="00426A90">
        <w:rPr>
          <w:rFonts w:ascii="Times New Roman" w:hAnsi="Times New Roman"/>
          <w:sz w:val="20"/>
          <w:szCs w:val="20"/>
        </w:rPr>
        <w:t>Т</w:t>
      </w:r>
      <w:r w:rsidR="0059665E" w:rsidRPr="00161A7F">
        <w:rPr>
          <w:rFonts w:ascii="Times New Roman" w:hAnsi="Times New Roman"/>
          <w:sz w:val="20"/>
          <w:szCs w:val="20"/>
        </w:rPr>
        <w:t>П в порядке, размещенном на сайте Э</w:t>
      </w:r>
      <w:r w:rsidR="00426A90">
        <w:rPr>
          <w:rFonts w:ascii="Times New Roman" w:hAnsi="Times New Roman"/>
          <w:sz w:val="20"/>
          <w:szCs w:val="20"/>
        </w:rPr>
        <w:t>Т</w:t>
      </w:r>
      <w:r w:rsidR="0059665E" w:rsidRPr="00161A7F">
        <w:rPr>
          <w:rFonts w:ascii="Times New Roman" w:hAnsi="Times New Roman"/>
          <w:sz w:val="20"/>
          <w:szCs w:val="20"/>
        </w:rPr>
        <w:t>П.</w:t>
      </w:r>
    </w:p>
    <w:p w14:paraId="21B23AD3" w14:textId="179AB384" w:rsidR="0059665E" w:rsidRPr="00161A7F" w:rsidRDefault="00923A96" w:rsidP="00C443A4">
      <w:pPr>
        <w:pStyle w:val="12"/>
        <w:spacing w:before="0"/>
        <w:ind w:left="0" w:firstLine="567"/>
        <w:contextualSpacing/>
        <w:rPr>
          <w:rFonts w:ascii="Times New Roman" w:hAnsi="Times New Roman"/>
          <w:sz w:val="20"/>
          <w:szCs w:val="20"/>
        </w:rPr>
      </w:pPr>
      <w:r>
        <w:rPr>
          <w:rFonts w:ascii="Times New Roman" w:hAnsi="Times New Roman"/>
          <w:b/>
          <w:sz w:val="20"/>
          <w:szCs w:val="20"/>
        </w:rPr>
        <w:t>3</w:t>
      </w:r>
      <w:r w:rsidR="00CA7176" w:rsidRPr="00161A7F">
        <w:rPr>
          <w:rFonts w:ascii="Times New Roman" w:hAnsi="Times New Roman"/>
          <w:b/>
          <w:sz w:val="20"/>
          <w:szCs w:val="20"/>
        </w:rPr>
        <w:t>.9.</w:t>
      </w:r>
      <w:r w:rsidR="0059665E" w:rsidRPr="00161A7F">
        <w:rPr>
          <w:rFonts w:ascii="Times New Roman" w:hAnsi="Times New Roman"/>
          <w:sz w:val="20"/>
          <w:szCs w:val="20"/>
        </w:rPr>
        <w:t xml:space="preserve"> Ответственность за неполноту, недостоверность, изменение информации и документов, формируемых на Э</w:t>
      </w:r>
      <w:r w:rsidR="00426A90">
        <w:rPr>
          <w:rFonts w:ascii="Times New Roman" w:hAnsi="Times New Roman"/>
          <w:sz w:val="20"/>
          <w:szCs w:val="20"/>
        </w:rPr>
        <w:t>Т</w:t>
      </w:r>
      <w:r w:rsidR="0059665E" w:rsidRPr="00161A7F">
        <w:rPr>
          <w:rFonts w:ascii="Times New Roman" w:hAnsi="Times New Roman"/>
          <w:sz w:val="20"/>
          <w:szCs w:val="20"/>
        </w:rPr>
        <w:t xml:space="preserve">П, за несоответствие указанных информации и документов требованиям, установленным законодательством Российской Федерации, а также за действия, совершенные на основании указанных информации и документов, несет лицо, имеющее право действовать от имени </w:t>
      </w:r>
      <w:r w:rsidR="00F36610">
        <w:rPr>
          <w:rFonts w:ascii="Times New Roman" w:hAnsi="Times New Roman"/>
          <w:sz w:val="20"/>
          <w:szCs w:val="20"/>
        </w:rPr>
        <w:t>Участник</w:t>
      </w:r>
      <w:r w:rsidR="0059665E" w:rsidRPr="00161A7F">
        <w:rPr>
          <w:rFonts w:ascii="Times New Roman" w:hAnsi="Times New Roman"/>
          <w:sz w:val="20"/>
          <w:szCs w:val="20"/>
        </w:rPr>
        <w:t>а</w:t>
      </w:r>
      <w:r w:rsidR="00426A90">
        <w:rPr>
          <w:rFonts w:ascii="Times New Roman" w:hAnsi="Times New Roman"/>
          <w:sz w:val="20"/>
          <w:szCs w:val="20"/>
        </w:rPr>
        <w:t>.</w:t>
      </w:r>
    </w:p>
    <w:p w14:paraId="21B23AD4" w14:textId="6F8B926C" w:rsidR="0059665E" w:rsidRPr="00161A7F" w:rsidRDefault="00923A96" w:rsidP="00C443A4">
      <w:pPr>
        <w:pStyle w:val="12"/>
        <w:spacing w:before="0"/>
        <w:ind w:left="0" w:firstLine="567"/>
        <w:contextualSpacing/>
        <w:rPr>
          <w:rFonts w:ascii="Times New Roman" w:hAnsi="Times New Roman"/>
          <w:sz w:val="20"/>
          <w:szCs w:val="20"/>
        </w:rPr>
      </w:pPr>
      <w:r>
        <w:rPr>
          <w:rFonts w:ascii="Times New Roman" w:hAnsi="Times New Roman"/>
          <w:b/>
          <w:sz w:val="20"/>
          <w:szCs w:val="20"/>
        </w:rPr>
        <w:t>3</w:t>
      </w:r>
      <w:r w:rsidR="00CA7176" w:rsidRPr="00161A7F">
        <w:rPr>
          <w:rFonts w:ascii="Times New Roman" w:hAnsi="Times New Roman"/>
          <w:b/>
          <w:sz w:val="20"/>
          <w:szCs w:val="20"/>
        </w:rPr>
        <w:t>.10.</w:t>
      </w:r>
      <w:r w:rsidR="00CA7176" w:rsidRPr="00161A7F">
        <w:rPr>
          <w:rFonts w:ascii="Times New Roman" w:hAnsi="Times New Roman"/>
          <w:sz w:val="20"/>
          <w:szCs w:val="20"/>
        </w:rPr>
        <w:t xml:space="preserve"> </w:t>
      </w:r>
      <w:r w:rsidR="0059665E" w:rsidRPr="00161A7F">
        <w:rPr>
          <w:rFonts w:ascii="Times New Roman" w:hAnsi="Times New Roman"/>
          <w:sz w:val="20"/>
          <w:szCs w:val="20"/>
        </w:rPr>
        <w:t xml:space="preserve">Заказчик вправе не рассматривать электронные документы, заверенные </w:t>
      </w:r>
      <w:r w:rsidR="00426A90">
        <w:rPr>
          <w:rFonts w:ascii="Times New Roman" w:hAnsi="Times New Roman"/>
          <w:sz w:val="20"/>
          <w:szCs w:val="20"/>
        </w:rPr>
        <w:t>ЭП</w:t>
      </w:r>
      <w:r w:rsidR="0059665E" w:rsidRPr="00161A7F">
        <w:rPr>
          <w:rFonts w:ascii="Times New Roman" w:hAnsi="Times New Roman"/>
          <w:sz w:val="20"/>
          <w:szCs w:val="20"/>
        </w:rPr>
        <w:t xml:space="preserve">, если нарушены правила использования </w:t>
      </w:r>
      <w:r w:rsidR="00426A90">
        <w:rPr>
          <w:rFonts w:ascii="Times New Roman" w:hAnsi="Times New Roman"/>
          <w:sz w:val="20"/>
          <w:szCs w:val="20"/>
        </w:rPr>
        <w:t>ЭП</w:t>
      </w:r>
      <w:r w:rsidR="0059665E" w:rsidRPr="00161A7F">
        <w:rPr>
          <w:rFonts w:ascii="Times New Roman" w:hAnsi="Times New Roman"/>
          <w:sz w:val="20"/>
          <w:szCs w:val="20"/>
        </w:rPr>
        <w:t xml:space="preserve">, установленные законодательством Российской Федерации, в том числе, если сертификат ключа подписи утратил силу, </w:t>
      </w:r>
      <w:r w:rsidR="00426A90">
        <w:rPr>
          <w:rFonts w:ascii="Times New Roman" w:hAnsi="Times New Roman"/>
          <w:sz w:val="20"/>
          <w:szCs w:val="20"/>
        </w:rPr>
        <w:t>ЭП</w:t>
      </w:r>
      <w:r w:rsidR="0059665E" w:rsidRPr="00161A7F">
        <w:rPr>
          <w:rFonts w:ascii="Times New Roman" w:hAnsi="Times New Roman"/>
          <w:sz w:val="20"/>
          <w:szCs w:val="20"/>
        </w:rPr>
        <w:t xml:space="preserve"> используется с превышением полномочий и/или устарели данные, представленные для выдачи сертификата ключа подписи (изменены реквизиты юридического/физического лица, полномочия должностного лица, которому выдан сертификат ключа подписи).</w:t>
      </w:r>
    </w:p>
    <w:p w14:paraId="21B23AD5" w14:textId="52FDDE4E" w:rsidR="0059665E" w:rsidRPr="00161A7F" w:rsidRDefault="00923A96" w:rsidP="00C443A4">
      <w:pPr>
        <w:pStyle w:val="12"/>
        <w:spacing w:before="0"/>
        <w:ind w:left="0" w:firstLine="567"/>
        <w:contextualSpacing/>
        <w:rPr>
          <w:rFonts w:ascii="Times New Roman" w:hAnsi="Times New Roman"/>
          <w:sz w:val="20"/>
          <w:szCs w:val="20"/>
        </w:rPr>
      </w:pPr>
      <w:r>
        <w:rPr>
          <w:rFonts w:ascii="Times New Roman" w:hAnsi="Times New Roman"/>
          <w:b/>
          <w:sz w:val="20"/>
          <w:szCs w:val="20"/>
        </w:rPr>
        <w:t>3</w:t>
      </w:r>
      <w:r w:rsidR="00CA7176" w:rsidRPr="00161A7F">
        <w:rPr>
          <w:rFonts w:ascii="Times New Roman" w:hAnsi="Times New Roman"/>
          <w:b/>
          <w:sz w:val="20"/>
          <w:szCs w:val="20"/>
        </w:rPr>
        <w:t>.11.</w:t>
      </w:r>
      <w:r w:rsidR="0059665E" w:rsidRPr="00161A7F">
        <w:rPr>
          <w:rFonts w:ascii="Times New Roman" w:hAnsi="Times New Roman"/>
          <w:sz w:val="20"/>
          <w:szCs w:val="20"/>
        </w:rPr>
        <w:t xml:space="preserve"> Работа на Э</w:t>
      </w:r>
      <w:r w:rsidR="00426A90">
        <w:rPr>
          <w:rFonts w:ascii="Times New Roman" w:hAnsi="Times New Roman"/>
          <w:sz w:val="20"/>
          <w:szCs w:val="20"/>
        </w:rPr>
        <w:t>Т</w:t>
      </w:r>
      <w:r w:rsidR="0059665E" w:rsidRPr="00161A7F">
        <w:rPr>
          <w:rFonts w:ascii="Times New Roman" w:hAnsi="Times New Roman"/>
          <w:sz w:val="20"/>
          <w:szCs w:val="20"/>
        </w:rPr>
        <w:t xml:space="preserve">П осуществляется в соответствии с регламентом работы </w:t>
      </w:r>
      <w:r w:rsidR="00426A90">
        <w:rPr>
          <w:rFonts w:ascii="Times New Roman" w:hAnsi="Times New Roman"/>
          <w:sz w:val="20"/>
          <w:szCs w:val="20"/>
        </w:rPr>
        <w:t>ЭТП</w:t>
      </w:r>
      <w:r w:rsidR="0059665E" w:rsidRPr="00161A7F">
        <w:rPr>
          <w:rFonts w:ascii="Times New Roman" w:hAnsi="Times New Roman"/>
          <w:sz w:val="20"/>
          <w:szCs w:val="20"/>
        </w:rPr>
        <w:t>, размещенным на Э</w:t>
      </w:r>
      <w:r w:rsidR="00426A90">
        <w:rPr>
          <w:rFonts w:ascii="Times New Roman" w:hAnsi="Times New Roman"/>
          <w:sz w:val="20"/>
          <w:szCs w:val="20"/>
        </w:rPr>
        <w:t>Т</w:t>
      </w:r>
      <w:r w:rsidR="0059665E" w:rsidRPr="00161A7F">
        <w:rPr>
          <w:rFonts w:ascii="Times New Roman" w:hAnsi="Times New Roman"/>
          <w:sz w:val="20"/>
          <w:szCs w:val="20"/>
        </w:rPr>
        <w:t>П.</w:t>
      </w:r>
    </w:p>
    <w:p w14:paraId="21B23AD6" w14:textId="77777777" w:rsidR="0059665E" w:rsidRPr="00161A7F" w:rsidRDefault="0059665E" w:rsidP="00C443A4">
      <w:pPr>
        <w:pStyle w:val="12"/>
        <w:spacing w:before="0"/>
        <w:ind w:left="0" w:firstLine="567"/>
        <w:contextualSpacing/>
        <w:rPr>
          <w:rFonts w:ascii="Times New Roman" w:hAnsi="Times New Roman"/>
          <w:sz w:val="20"/>
          <w:szCs w:val="20"/>
        </w:rPr>
      </w:pPr>
    </w:p>
    <w:p w14:paraId="21B23AD7" w14:textId="5C49792F" w:rsidR="0059665E" w:rsidRPr="00161A7F" w:rsidRDefault="001828E8" w:rsidP="00C443A4">
      <w:pPr>
        <w:pStyle w:val="3"/>
        <w:spacing w:after="0"/>
        <w:ind w:left="0"/>
        <w:contextualSpacing/>
        <w:jc w:val="center"/>
        <w:rPr>
          <w:b/>
          <w:i w:val="0"/>
          <w:sz w:val="20"/>
        </w:rPr>
      </w:pPr>
      <w:r>
        <w:rPr>
          <w:b/>
          <w:i w:val="0"/>
          <w:sz w:val="20"/>
        </w:rPr>
        <w:t>4</w:t>
      </w:r>
      <w:r w:rsidR="00CA7176" w:rsidRPr="00161A7F">
        <w:rPr>
          <w:b/>
          <w:i w:val="0"/>
          <w:sz w:val="20"/>
        </w:rPr>
        <w:t xml:space="preserve">. </w:t>
      </w:r>
      <w:r w:rsidR="0059665E" w:rsidRPr="00161A7F">
        <w:rPr>
          <w:b/>
          <w:i w:val="0"/>
          <w:sz w:val="20"/>
        </w:rPr>
        <w:t>Разъяснения положений извещения</w:t>
      </w:r>
      <w:r w:rsidR="002D589E" w:rsidRPr="00161A7F">
        <w:rPr>
          <w:b/>
          <w:i w:val="0"/>
          <w:sz w:val="20"/>
        </w:rPr>
        <w:t xml:space="preserve"> и аукционной документации</w:t>
      </w:r>
      <w:r w:rsidR="00CA7176" w:rsidRPr="00161A7F">
        <w:rPr>
          <w:b/>
          <w:i w:val="0"/>
          <w:sz w:val="20"/>
        </w:rPr>
        <w:t xml:space="preserve">, </w:t>
      </w:r>
      <w:r w:rsidR="002D589E" w:rsidRPr="00161A7F">
        <w:rPr>
          <w:b/>
          <w:i w:val="0"/>
          <w:sz w:val="20"/>
        </w:rPr>
        <w:t>изменения извещения и (или) аукционной документации, отказ от проведения аукциона</w:t>
      </w:r>
    </w:p>
    <w:p w14:paraId="21B23AD8" w14:textId="77777777" w:rsidR="0059665E" w:rsidRPr="00080873" w:rsidRDefault="0059665E" w:rsidP="00C443A4">
      <w:pPr>
        <w:ind w:firstLine="709"/>
        <w:contextualSpacing/>
        <w:rPr>
          <w:sz w:val="20"/>
          <w:szCs w:val="20"/>
        </w:rPr>
      </w:pPr>
    </w:p>
    <w:p w14:paraId="6AB75D35" w14:textId="76DF3396" w:rsidR="00080873" w:rsidRPr="00080873" w:rsidRDefault="00080873" w:rsidP="00C443A4">
      <w:pPr>
        <w:ind w:firstLine="567"/>
        <w:contextualSpacing/>
        <w:jc w:val="both"/>
        <w:rPr>
          <w:rFonts w:eastAsia="MS Mincho"/>
          <w:sz w:val="20"/>
          <w:szCs w:val="20"/>
        </w:rPr>
      </w:pPr>
      <w:r>
        <w:rPr>
          <w:rFonts w:eastAsia="MS Mincho"/>
          <w:b/>
          <w:sz w:val="20"/>
          <w:szCs w:val="20"/>
        </w:rPr>
        <w:t>4</w:t>
      </w:r>
      <w:r w:rsidRPr="00080873">
        <w:rPr>
          <w:rFonts w:eastAsia="MS Mincho"/>
          <w:b/>
          <w:sz w:val="20"/>
          <w:szCs w:val="20"/>
        </w:rPr>
        <w:t>.1.</w:t>
      </w:r>
      <w:r w:rsidRPr="00080873">
        <w:rPr>
          <w:rFonts w:eastAsia="MS Mincho"/>
          <w:sz w:val="20"/>
          <w:szCs w:val="20"/>
        </w:rPr>
        <w:t xml:space="preserve"> При проведении </w:t>
      </w:r>
      <w:r w:rsidR="009D7675" w:rsidRPr="009D7675">
        <w:rPr>
          <w:rFonts w:eastAsia="MS Mincho"/>
          <w:sz w:val="20"/>
          <w:szCs w:val="20"/>
        </w:rPr>
        <w:t>закупки Участник закупки</w:t>
      </w:r>
      <w:r w:rsidRPr="00080873">
        <w:rPr>
          <w:rFonts w:eastAsia="MS Mincho"/>
          <w:sz w:val="20"/>
          <w:szCs w:val="20"/>
        </w:rPr>
        <w:t xml:space="preserve">, начиная со дня официального размещения извещения, документации о закупке, вправе направить Заказчику/Организатору, в виде электронного документа, подписанного ЭП, запрос о разъяснении положений извещения и/или документации о закупке, условий договора в сроки, установленные в извещении, документации о закупке с учетом требований </w:t>
      </w:r>
      <w:r w:rsidR="009D7675">
        <w:rPr>
          <w:rFonts w:eastAsia="MS Mincho"/>
          <w:sz w:val="20"/>
          <w:szCs w:val="20"/>
        </w:rPr>
        <w:t>разд.</w:t>
      </w:r>
      <w:r w:rsidR="009D7675" w:rsidRPr="009D7675">
        <w:rPr>
          <w:rFonts w:eastAsia="MS Mincho"/>
          <w:sz w:val="20"/>
          <w:szCs w:val="20"/>
        </w:rPr>
        <w:t xml:space="preserve"> 6</w:t>
      </w:r>
      <w:r w:rsidR="008555EE">
        <w:rPr>
          <w:rFonts w:eastAsia="MS Mincho"/>
          <w:sz w:val="20"/>
          <w:szCs w:val="20"/>
        </w:rPr>
        <w:t>. Положения о закупке</w:t>
      </w:r>
      <w:r w:rsidRPr="00080873">
        <w:rPr>
          <w:rFonts w:eastAsia="MS Mincho"/>
          <w:sz w:val="20"/>
          <w:szCs w:val="20"/>
        </w:rPr>
        <w:t>.</w:t>
      </w:r>
      <w:r w:rsidRPr="00080873">
        <w:rPr>
          <w:sz w:val="20"/>
          <w:szCs w:val="20"/>
        </w:rPr>
        <w:t xml:space="preserve"> </w:t>
      </w:r>
      <w:r w:rsidR="00F36610">
        <w:rPr>
          <w:rFonts w:eastAsia="MS Mincho"/>
          <w:sz w:val="20"/>
          <w:szCs w:val="20"/>
        </w:rPr>
        <w:t>Участник</w:t>
      </w:r>
      <w:r w:rsidRPr="00080873">
        <w:rPr>
          <w:rFonts w:eastAsia="MS Mincho"/>
          <w:sz w:val="20"/>
          <w:szCs w:val="20"/>
        </w:rPr>
        <w:t xml:space="preserve"> закупки вправе ссылаться только на информацию, полученную от Организатора закупки, в порядке, предусмотренным извещением, документацией о закупке.</w:t>
      </w:r>
    </w:p>
    <w:p w14:paraId="177FB37E" w14:textId="05D8EFA9" w:rsidR="00080873" w:rsidRPr="00080873" w:rsidRDefault="00080873" w:rsidP="00C443A4">
      <w:pPr>
        <w:ind w:firstLine="567"/>
        <w:contextualSpacing/>
        <w:jc w:val="both"/>
        <w:rPr>
          <w:rFonts w:eastAsia="MS Mincho"/>
          <w:sz w:val="20"/>
          <w:szCs w:val="20"/>
        </w:rPr>
      </w:pPr>
      <w:r>
        <w:rPr>
          <w:rFonts w:eastAsia="MS Mincho"/>
          <w:b/>
          <w:sz w:val="20"/>
          <w:szCs w:val="20"/>
        </w:rPr>
        <w:t>4</w:t>
      </w:r>
      <w:r w:rsidRPr="00080873">
        <w:rPr>
          <w:rFonts w:eastAsia="MS Mincho"/>
          <w:b/>
          <w:sz w:val="20"/>
          <w:szCs w:val="20"/>
        </w:rPr>
        <w:t>.2.</w:t>
      </w:r>
      <w:r w:rsidRPr="00080873">
        <w:rPr>
          <w:rFonts w:eastAsia="MS Mincho"/>
          <w:sz w:val="20"/>
          <w:szCs w:val="20"/>
        </w:rPr>
        <w:t xml:space="preserve"> Разъяснения </w:t>
      </w:r>
      <w:r w:rsidRPr="00080873">
        <w:rPr>
          <w:sz w:val="20"/>
          <w:szCs w:val="20"/>
        </w:rPr>
        <w:t>положений извещения и документации</w:t>
      </w:r>
      <w:r w:rsidRPr="00080873">
        <w:rPr>
          <w:rFonts w:eastAsia="MS Mincho"/>
          <w:sz w:val="20"/>
          <w:szCs w:val="20"/>
        </w:rPr>
        <w:t xml:space="preserve"> предоставляются в течение 3 (трех) рабочих дней с даты поступления запроса с указанием предмета запроса, но без указания </w:t>
      </w:r>
      <w:r w:rsidR="00F36610">
        <w:rPr>
          <w:rFonts w:eastAsia="MS Mincho"/>
          <w:sz w:val="20"/>
          <w:szCs w:val="20"/>
        </w:rPr>
        <w:t>Участник</w:t>
      </w:r>
      <w:r w:rsidRPr="00080873">
        <w:rPr>
          <w:rFonts w:eastAsia="MS Mincho"/>
          <w:sz w:val="20"/>
          <w:szCs w:val="20"/>
        </w:rPr>
        <w:t xml:space="preserve">а, от которого поступил запрос и размещаются в установленном порядке. Разъяснения </w:t>
      </w:r>
      <w:r w:rsidRPr="00080873">
        <w:rPr>
          <w:sz w:val="20"/>
          <w:szCs w:val="20"/>
        </w:rPr>
        <w:t>извещени</w:t>
      </w:r>
      <w:r w:rsidRPr="00080873">
        <w:rPr>
          <w:rFonts w:eastAsia="MS Mincho"/>
          <w:sz w:val="20"/>
          <w:szCs w:val="20"/>
        </w:rPr>
        <w:t>я могут не предоставляться в случае, если запрос поступил позднее, чем за 3 рабочих дня до даты окончания срока подачи заявок на участие в закупке.</w:t>
      </w:r>
    </w:p>
    <w:p w14:paraId="19159835" w14:textId="58B319FF" w:rsidR="00080873" w:rsidRPr="00080873" w:rsidRDefault="00080873" w:rsidP="00C443A4">
      <w:pPr>
        <w:ind w:firstLine="567"/>
        <w:contextualSpacing/>
        <w:jc w:val="both"/>
        <w:rPr>
          <w:rFonts w:eastAsia="MS Mincho"/>
          <w:sz w:val="20"/>
          <w:szCs w:val="20"/>
        </w:rPr>
      </w:pPr>
      <w:r>
        <w:rPr>
          <w:b/>
          <w:sz w:val="20"/>
          <w:szCs w:val="20"/>
        </w:rPr>
        <w:t>4</w:t>
      </w:r>
      <w:r w:rsidRPr="00080873">
        <w:rPr>
          <w:b/>
          <w:sz w:val="20"/>
          <w:szCs w:val="20"/>
        </w:rPr>
        <w:t>.3.</w:t>
      </w:r>
      <w:r w:rsidRPr="00080873">
        <w:rPr>
          <w:sz w:val="20"/>
          <w:szCs w:val="20"/>
        </w:rPr>
        <w:t xml:space="preserve"> Разъяснения положений извещения, документации о закупке не должны изменять условия извещения, документации о закупке, в том числе предмет закупки и существенные условия проекта договора</w:t>
      </w:r>
      <w:r w:rsidRPr="00080873">
        <w:rPr>
          <w:rFonts w:eastAsia="MS Mincho"/>
          <w:sz w:val="20"/>
          <w:szCs w:val="20"/>
        </w:rPr>
        <w:t xml:space="preserve">. </w:t>
      </w:r>
    </w:p>
    <w:p w14:paraId="6C7CDBE7" w14:textId="1789BAB3" w:rsidR="00080873" w:rsidRPr="00080873" w:rsidRDefault="00080873" w:rsidP="00C443A4">
      <w:pPr>
        <w:ind w:firstLine="567"/>
        <w:contextualSpacing/>
        <w:jc w:val="both"/>
        <w:rPr>
          <w:rFonts w:eastAsia="MS Mincho"/>
          <w:sz w:val="20"/>
          <w:szCs w:val="20"/>
        </w:rPr>
      </w:pPr>
      <w:r>
        <w:rPr>
          <w:rFonts w:eastAsia="MS Mincho"/>
          <w:b/>
          <w:bCs/>
          <w:sz w:val="20"/>
          <w:szCs w:val="20"/>
        </w:rPr>
        <w:t>4</w:t>
      </w:r>
      <w:r w:rsidRPr="00080873">
        <w:rPr>
          <w:rFonts w:eastAsia="MS Mincho"/>
          <w:b/>
          <w:bCs/>
          <w:sz w:val="20"/>
          <w:szCs w:val="20"/>
        </w:rPr>
        <w:t>.4.</w:t>
      </w:r>
      <w:r w:rsidRPr="00080873">
        <w:rPr>
          <w:rFonts w:eastAsia="MS Mincho"/>
          <w:sz w:val="20"/>
          <w:szCs w:val="20"/>
        </w:rPr>
        <w:t xml:space="preserve"> Заказчик/Организатор, в любой момент до окончания срока подачи заявок, вправе принять решение о внесении изменений в извещение и/или документацию о закупке. </w:t>
      </w:r>
      <w:r w:rsidRPr="00080873">
        <w:rPr>
          <w:sz w:val="20"/>
          <w:szCs w:val="20"/>
        </w:rPr>
        <w:t>Внесение изменений в извещение и/или документацию о закупке после окончания срока подачи заявок не допускается.</w:t>
      </w:r>
    </w:p>
    <w:p w14:paraId="0D0D2508" w14:textId="486FC088" w:rsidR="00080873" w:rsidRPr="00080873" w:rsidRDefault="00080873" w:rsidP="00C443A4">
      <w:pPr>
        <w:ind w:firstLine="567"/>
        <w:contextualSpacing/>
        <w:jc w:val="both"/>
        <w:rPr>
          <w:rFonts w:eastAsia="MS Mincho"/>
          <w:sz w:val="20"/>
          <w:szCs w:val="20"/>
        </w:rPr>
      </w:pPr>
      <w:r>
        <w:rPr>
          <w:b/>
          <w:sz w:val="20"/>
          <w:szCs w:val="20"/>
        </w:rPr>
        <w:t>4</w:t>
      </w:r>
      <w:r w:rsidRPr="00080873">
        <w:rPr>
          <w:b/>
          <w:sz w:val="20"/>
          <w:szCs w:val="20"/>
        </w:rPr>
        <w:t>.5.</w:t>
      </w:r>
      <w:r w:rsidRPr="00080873">
        <w:rPr>
          <w:sz w:val="20"/>
          <w:szCs w:val="20"/>
        </w:rPr>
        <w:t xml:space="preserve"> В случае внесения изменений в извещение и/или документацию, срок подачи заявок на участие в такой закупке должен быть продлен таким образом, чтобы с даты размещения в единой информационной системе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 закупке, установленного Положением о закупке для данного способа закупки.</w:t>
      </w:r>
    </w:p>
    <w:p w14:paraId="4C525DFA" w14:textId="05CA2D2A" w:rsidR="00080873" w:rsidRPr="00080873" w:rsidRDefault="00080873" w:rsidP="00C443A4">
      <w:pPr>
        <w:ind w:firstLine="567"/>
        <w:contextualSpacing/>
        <w:jc w:val="both"/>
        <w:rPr>
          <w:rFonts w:eastAsia="MS Mincho"/>
          <w:sz w:val="20"/>
          <w:szCs w:val="20"/>
        </w:rPr>
      </w:pPr>
      <w:r>
        <w:rPr>
          <w:b/>
          <w:sz w:val="20"/>
          <w:szCs w:val="20"/>
        </w:rPr>
        <w:t>4</w:t>
      </w:r>
      <w:r w:rsidRPr="00080873">
        <w:rPr>
          <w:b/>
          <w:sz w:val="20"/>
          <w:szCs w:val="20"/>
        </w:rPr>
        <w:t>.6.</w:t>
      </w:r>
      <w:r w:rsidRPr="00080873">
        <w:rPr>
          <w:sz w:val="20"/>
          <w:szCs w:val="20"/>
        </w:rPr>
        <w:t xml:space="preserve"> Изменения в извещение и/или документацию о закупке размещаются Организатором закупки в том же порядке, в котором осуществлялось официальное размещение извещения и документации о закупке. Срок внесения изменений: не позднее чем в течение 3 дней со дня принятия решения о внесении указанных изменений (кроме продления сроков проведения закупки), но в любом случае до окончания срока подачи заявок на участие в закупке.</w:t>
      </w:r>
    </w:p>
    <w:p w14:paraId="0EEC10E5" w14:textId="26A819B8" w:rsidR="00080873" w:rsidRPr="00080873" w:rsidRDefault="00080873" w:rsidP="00C443A4">
      <w:pPr>
        <w:ind w:firstLine="567"/>
        <w:contextualSpacing/>
        <w:jc w:val="both"/>
        <w:rPr>
          <w:rFonts w:eastAsia="MS Mincho"/>
          <w:sz w:val="20"/>
          <w:szCs w:val="20"/>
        </w:rPr>
      </w:pPr>
      <w:r>
        <w:rPr>
          <w:b/>
          <w:sz w:val="20"/>
          <w:szCs w:val="20"/>
        </w:rPr>
        <w:t>4</w:t>
      </w:r>
      <w:r w:rsidRPr="00080873">
        <w:rPr>
          <w:b/>
          <w:sz w:val="20"/>
          <w:szCs w:val="20"/>
        </w:rPr>
        <w:t>.7.</w:t>
      </w:r>
      <w:r w:rsidRPr="00080873">
        <w:rPr>
          <w:sz w:val="20"/>
          <w:szCs w:val="20"/>
        </w:rPr>
        <w:t xml:space="preserve"> Заказчик</w:t>
      </w:r>
      <w:r w:rsidRPr="00080873">
        <w:rPr>
          <w:rFonts w:eastAsia="MS Mincho"/>
          <w:sz w:val="20"/>
          <w:szCs w:val="20"/>
        </w:rPr>
        <w:t>/Организатор</w:t>
      </w:r>
      <w:r w:rsidRPr="00080873">
        <w:rPr>
          <w:sz w:val="20"/>
          <w:szCs w:val="20"/>
        </w:rPr>
        <w:t xml:space="preserve"> вправе принять решение об отмене процедуры закупки (отказе от закупки) по одному и более предмету закупки (лоту) до наступления даты и времени окончания срока подачи заявок на участие в процедуре закупки.</w:t>
      </w:r>
    </w:p>
    <w:p w14:paraId="1150E933" w14:textId="1399D066" w:rsidR="00080873" w:rsidRPr="00080873" w:rsidRDefault="00080873" w:rsidP="00C443A4">
      <w:pPr>
        <w:ind w:firstLine="567"/>
        <w:contextualSpacing/>
        <w:jc w:val="both"/>
        <w:rPr>
          <w:sz w:val="20"/>
          <w:szCs w:val="20"/>
        </w:rPr>
      </w:pPr>
      <w:r>
        <w:rPr>
          <w:b/>
          <w:sz w:val="20"/>
          <w:szCs w:val="20"/>
        </w:rPr>
        <w:t>4</w:t>
      </w:r>
      <w:r w:rsidRPr="00080873">
        <w:rPr>
          <w:b/>
          <w:sz w:val="20"/>
          <w:szCs w:val="20"/>
        </w:rPr>
        <w:t>.8.</w:t>
      </w:r>
      <w:r w:rsidRPr="00080873">
        <w:rPr>
          <w:sz w:val="20"/>
          <w:szCs w:val="20"/>
        </w:rPr>
        <w:t xml:space="preserve"> Решение об отмене закупки размещается на сайтах в день принятия этого решения.</w:t>
      </w:r>
    </w:p>
    <w:p w14:paraId="680F125B" w14:textId="3CA0BF3F" w:rsidR="00080873" w:rsidRPr="00080873" w:rsidRDefault="00080873" w:rsidP="00C443A4">
      <w:pPr>
        <w:ind w:firstLine="567"/>
        <w:contextualSpacing/>
        <w:jc w:val="both"/>
        <w:rPr>
          <w:rFonts w:eastAsia="MS Mincho"/>
          <w:sz w:val="20"/>
          <w:szCs w:val="20"/>
        </w:rPr>
      </w:pPr>
      <w:r>
        <w:rPr>
          <w:b/>
          <w:bCs/>
          <w:sz w:val="20"/>
          <w:szCs w:val="20"/>
        </w:rPr>
        <w:t>4</w:t>
      </w:r>
      <w:r w:rsidRPr="00080873">
        <w:rPr>
          <w:b/>
          <w:bCs/>
          <w:sz w:val="20"/>
          <w:szCs w:val="20"/>
        </w:rPr>
        <w:t>.9.</w:t>
      </w:r>
      <w:r w:rsidRPr="00080873">
        <w:rPr>
          <w:sz w:val="20"/>
          <w:szCs w:val="20"/>
        </w:rPr>
        <w:t xml:space="preserve"> Заказчик</w:t>
      </w:r>
      <w:r w:rsidRPr="00080873">
        <w:rPr>
          <w:rFonts w:eastAsia="MS Mincho"/>
          <w:sz w:val="20"/>
          <w:szCs w:val="20"/>
        </w:rPr>
        <w:t>/Организатор</w:t>
      </w:r>
      <w:r w:rsidRPr="00080873">
        <w:rPr>
          <w:sz w:val="20"/>
          <w:szCs w:val="20"/>
        </w:rPr>
        <w:t xml:space="preserve"> вправе принять решение об отмене процедуры закупки (отказе от закупки) после окончания срока подачи заявок только в случае возникновения обстоятельств непреодолимой силы в соответствии с гражданским законодательством РФ</w:t>
      </w:r>
    </w:p>
    <w:p w14:paraId="25401C2E" w14:textId="00C0A89F" w:rsidR="00080873" w:rsidRPr="00080873" w:rsidRDefault="00080873" w:rsidP="00C443A4">
      <w:pPr>
        <w:ind w:firstLine="567"/>
        <w:contextualSpacing/>
        <w:jc w:val="both"/>
        <w:rPr>
          <w:rFonts w:eastAsia="MS Mincho"/>
          <w:sz w:val="20"/>
          <w:szCs w:val="20"/>
        </w:rPr>
      </w:pPr>
      <w:r>
        <w:rPr>
          <w:b/>
          <w:sz w:val="20"/>
          <w:szCs w:val="20"/>
        </w:rPr>
        <w:t>4</w:t>
      </w:r>
      <w:r w:rsidRPr="00080873">
        <w:rPr>
          <w:b/>
          <w:sz w:val="20"/>
          <w:szCs w:val="20"/>
        </w:rPr>
        <w:t>.10.</w:t>
      </w:r>
      <w:r w:rsidRPr="00080873">
        <w:rPr>
          <w:sz w:val="20"/>
          <w:szCs w:val="20"/>
        </w:rPr>
        <w:t xml:space="preserve"> В течение одного часа с момента размещения извещения об отказе от осуществления закупки, изменений, внесенных в извещение и документацию о проведении закупки, разъяснений положений извещения о проведении закупки, запросов Заказчика</w:t>
      </w:r>
      <w:r w:rsidRPr="00080873">
        <w:rPr>
          <w:rFonts w:eastAsia="MS Mincho"/>
          <w:sz w:val="20"/>
          <w:szCs w:val="20"/>
        </w:rPr>
        <w:t>/Организатора</w:t>
      </w:r>
      <w:r w:rsidRPr="00080873">
        <w:rPr>
          <w:sz w:val="20"/>
          <w:szCs w:val="20"/>
        </w:rPr>
        <w:t xml:space="preserve"> о разъяснении положений аукционной заявки оператор электронной площадки размещает указанную информацию на ЭП, направляет уведомление об указанных изменениях, разъяснениях всем </w:t>
      </w:r>
      <w:r w:rsidR="00F36610">
        <w:rPr>
          <w:sz w:val="20"/>
          <w:szCs w:val="20"/>
        </w:rPr>
        <w:t>Участник</w:t>
      </w:r>
      <w:r w:rsidRPr="00080873">
        <w:rPr>
          <w:sz w:val="20"/>
          <w:szCs w:val="20"/>
        </w:rPr>
        <w:t xml:space="preserve">ам закупки, подавшим заявки на участие в нем, уведомление об указанных разъяснениях также лицу, направившему запрос о даче разъяснений положений извещения о проведении закупки, уведомление об указанных запросах о разъяснении положений заявки </w:t>
      </w:r>
      <w:r w:rsidR="00F36610">
        <w:rPr>
          <w:sz w:val="20"/>
          <w:szCs w:val="20"/>
        </w:rPr>
        <w:t>Участник</w:t>
      </w:r>
      <w:r w:rsidRPr="00080873">
        <w:rPr>
          <w:sz w:val="20"/>
          <w:szCs w:val="20"/>
        </w:rPr>
        <w:t>а закупки Зак</w:t>
      </w:r>
      <w:r w:rsidR="00C443A4">
        <w:rPr>
          <w:sz w:val="20"/>
          <w:szCs w:val="20"/>
        </w:rPr>
        <w:t>а</w:t>
      </w:r>
      <w:r w:rsidRPr="00080873">
        <w:rPr>
          <w:sz w:val="20"/>
          <w:szCs w:val="20"/>
        </w:rPr>
        <w:t>зчика</w:t>
      </w:r>
      <w:r w:rsidRPr="00080873">
        <w:rPr>
          <w:rFonts w:eastAsia="MS Mincho"/>
          <w:sz w:val="20"/>
          <w:szCs w:val="20"/>
        </w:rPr>
        <w:t>/Организатора</w:t>
      </w:r>
      <w:r w:rsidRPr="00080873">
        <w:rPr>
          <w:sz w:val="20"/>
          <w:szCs w:val="20"/>
        </w:rPr>
        <w:t xml:space="preserve"> по адресам электронной почты, указанным этими </w:t>
      </w:r>
      <w:r w:rsidR="00F36610">
        <w:rPr>
          <w:sz w:val="20"/>
          <w:szCs w:val="20"/>
        </w:rPr>
        <w:t>Участник</w:t>
      </w:r>
      <w:r w:rsidRPr="00080873">
        <w:rPr>
          <w:sz w:val="20"/>
          <w:szCs w:val="20"/>
        </w:rPr>
        <w:t>ами при аккредитации на электронной площадке или этим лицом при направлении запроса.</w:t>
      </w:r>
    </w:p>
    <w:p w14:paraId="2785D280" w14:textId="0F912D1F" w:rsidR="00080873" w:rsidRPr="00080873" w:rsidRDefault="00080873" w:rsidP="00C443A4">
      <w:pPr>
        <w:ind w:firstLine="567"/>
        <w:contextualSpacing/>
        <w:jc w:val="both"/>
        <w:rPr>
          <w:sz w:val="20"/>
          <w:szCs w:val="20"/>
        </w:rPr>
      </w:pPr>
      <w:r>
        <w:rPr>
          <w:b/>
          <w:sz w:val="20"/>
          <w:szCs w:val="20"/>
        </w:rPr>
        <w:t>4</w:t>
      </w:r>
      <w:r w:rsidRPr="00080873">
        <w:rPr>
          <w:b/>
          <w:sz w:val="20"/>
          <w:szCs w:val="20"/>
        </w:rPr>
        <w:t>.1</w:t>
      </w:r>
      <w:r>
        <w:rPr>
          <w:b/>
          <w:sz w:val="20"/>
          <w:szCs w:val="20"/>
        </w:rPr>
        <w:t>1</w:t>
      </w:r>
      <w:r w:rsidRPr="00080873">
        <w:rPr>
          <w:b/>
          <w:sz w:val="20"/>
          <w:szCs w:val="20"/>
        </w:rPr>
        <w:t>.</w:t>
      </w:r>
      <w:r w:rsidRPr="00080873">
        <w:rPr>
          <w:sz w:val="20"/>
          <w:szCs w:val="20"/>
        </w:rPr>
        <w:t xml:space="preserve"> Заказчик и</w:t>
      </w:r>
      <w:r w:rsidR="003F1470">
        <w:rPr>
          <w:sz w:val="20"/>
          <w:szCs w:val="20"/>
        </w:rPr>
        <w:t xml:space="preserve"> </w:t>
      </w:r>
      <w:r w:rsidRPr="00080873">
        <w:rPr>
          <w:sz w:val="20"/>
          <w:szCs w:val="20"/>
        </w:rPr>
        <w:t xml:space="preserve">Организатор не несут ответственности в случаях, когда </w:t>
      </w:r>
      <w:r w:rsidR="00F36610">
        <w:rPr>
          <w:sz w:val="20"/>
          <w:szCs w:val="20"/>
        </w:rPr>
        <w:t>Участник</w:t>
      </w:r>
      <w:r w:rsidRPr="00080873">
        <w:rPr>
          <w:sz w:val="20"/>
          <w:szCs w:val="20"/>
        </w:rPr>
        <w:t xml:space="preserve"> не осведомлен о разъяснениях, внесенных изменениях, дополнениях, итогах закупки при условии их надлежащего размещения.</w:t>
      </w:r>
    </w:p>
    <w:p w14:paraId="21C8D7E1" w14:textId="77777777" w:rsidR="007C271F" w:rsidRPr="00080873" w:rsidRDefault="007C271F" w:rsidP="00C443A4">
      <w:pPr>
        <w:pStyle w:val="ab"/>
        <w:suppressAutoHyphens/>
        <w:contextualSpacing/>
      </w:pPr>
    </w:p>
    <w:p w14:paraId="21B23AE4" w14:textId="7E3874E0" w:rsidR="0059665E" w:rsidRPr="00161A7F" w:rsidRDefault="003F1470" w:rsidP="00C443A4">
      <w:pPr>
        <w:pStyle w:val="3"/>
        <w:spacing w:after="0"/>
        <w:ind w:left="0"/>
        <w:contextualSpacing/>
        <w:jc w:val="center"/>
        <w:rPr>
          <w:b/>
          <w:i w:val="0"/>
          <w:sz w:val="20"/>
        </w:rPr>
      </w:pPr>
      <w:r>
        <w:rPr>
          <w:b/>
          <w:i w:val="0"/>
          <w:sz w:val="20"/>
        </w:rPr>
        <w:t>5</w:t>
      </w:r>
      <w:r w:rsidR="006C29C8" w:rsidRPr="00161A7F">
        <w:rPr>
          <w:b/>
          <w:i w:val="0"/>
          <w:sz w:val="20"/>
        </w:rPr>
        <w:t xml:space="preserve">. </w:t>
      </w:r>
      <w:r w:rsidR="00EC7A9A" w:rsidRPr="00161A7F">
        <w:rPr>
          <w:b/>
          <w:i w:val="0"/>
          <w:sz w:val="20"/>
        </w:rPr>
        <w:t>Порядок подачи заявок на участие в аукционе</w:t>
      </w:r>
      <w:r w:rsidR="003B707E">
        <w:rPr>
          <w:b/>
          <w:i w:val="0"/>
          <w:sz w:val="20"/>
        </w:rPr>
        <w:t xml:space="preserve">. Требования к содержанию, форме, оформлению </w:t>
      </w:r>
      <w:r w:rsidR="002C118E">
        <w:rPr>
          <w:b/>
          <w:i w:val="0"/>
          <w:sz w:val="20"/>
        </w:rPr>
        <w:t xml:space="preserve">и составу </w:t>
      </w:r>
      <w:r w:rsidR="003B707E">
        <w:rPr>
          <w:b/>
          <w:i w:val="0"/>
          <w:sz w:val="20"/>
        </w:rPr>
        <w:t>заявки на участие в закупке.</w:t>
      </w:r>
    </w:p>
    <w:p w14:paraId="21B23AE5" w14:textId="77777777" w:rsidR="0059665E" w:rsidRPr="00161A7F" w:rsidRDefault="0059665E" w:rsidP="00C443A4">
      <w:pPr>
        <w:ind w:firstLine="709"/>
        <w:contextualSpacing/>
        <w:rPr>
          <w:sz w:val="20"/>
          <w:szCs w:val="20"/>
        </w:rPr>
      </w:pPr>
    </w:p>
    <w:p w14:paraId="36F9B936" w14:textId="7ED524A8" w:rsidR="00864D44" w:rsidRPr="00864D44" w:rsidRDefault="00D21B4D" w:rsidP="00C443A4">
      <w:pPr>
        <w:ind w:firstLine="567"/>
        <w:contextualSpacing/>
        <w:jc w:val="both"/>
        <w:rPr>
          <w:rFonts w:eastAsia="MS Mincho"/>
          <w:sz w:val="20"/>
          <w:szCs w:val="20"/>
        </w:rPr>
      </w:pPr>
      <w:r>
        <w:rPr>
          <w:rFonts w:eastAsia="MS Mincho"/>
          <w:b/>
          <w:sz w:val="20"/>
          <w:szCs w:val="20"/>
        </w:rPr>
        <w:t>5</w:t>
      </w:r>
      <w:r w:rsidR="00864D44" w:rsidRPr="00864D44">
        <w:rPr>
          <w:rFonts w:eastAsia="MS Mincho"/>
          <w:b/>
          <w:sz w:val="20"/>
          <w:szCs w:val="20"/>
        </w:rPr>
        <w:t>.1.</w:t>
      </w:r>
      <w:r w:rsidR="00864D44" w:rsidRPr="00864D44">
        <w:rPr>
          <w:rFonts w:eastAsia="MS Mincho"/>
          <w:sz w:val="20"/>
          <w:szCs w:val="20"/>
        </w:rPr>
        <w:t xml:space="preserve"> Заявки </w:t>
      </w:r>
      <w:r w:rsidR="00F36610">
        <w:rPr>
          <w:rFonts w:eastAsia="MS Mincho"/>
          <w:sz w:val="20"/>
          <w:szCs w:val="20"/>
        </w:rPr>
        <w:t>Участник</w:t>
      </w:r>
      <w:r w:rsidR="00864D44" w:rsidRPr="00864D44">
        <w:rPr>
          <w:rFonts w:eastAsia="MS Mincho"/>
          <w:sz w:val="20"/>
          <w:szCs w:val="20"/>
        </w:rPr>
        <w:t>ов закупки (включая изменения, отзывы) принимаются до срока, указанного в извещении</w:t>
      </w:r>
      <w:r w:rsidR="002C118E">
        <w:rPr>
          <w:rFonts w:eastAsia="MS Mincho"/>
          <w:sz w:val="20"/>
          <w:szCs w:val="20"/>
        </w:rPr>
        <w:t xml:space="preserve"> и</w:t>
      </w:r>
      <w:r w:rsidR="00864D44" w:rsidRPr="00864D44">
        <w:rPr>
          <w:rFonts w:eastAsia="MS Mincho"/>
          <w:sz w:val="20"/>
          <w:szCs w:val="20"/>
        </w:rPr>
        <w:t xml:space="preserve"> документации о закупке (в том числе с учетом изменений). Временем подачи заявки считается время получения ее Оператором ЭП / Организатором закупки в установленном извещением, документацией о закупке порядке.</w:t>
      </w:r>
    </w:p>
    <w:p w14:paraId="25432496" w14:textId="773553D9" w:rsidR="00864D44" w:rsidRPr="00864D44" w:rsidRDefault="00D21B4D" w:rsidP="00C443A4">
      <w:pPr>
        <w:ind w:firstLine="567"/>
        <w:contextualSpacing/>
        <w:jc w:val="both"/>
        <w:rPr>
          <w:sz w:val="20"/>
          <w:szCs w:val="20"/>
        </w:rPr>
      </w:pPr>
      <w:r>
        <w:rPr>
          <w:b/>
          <w:sz w:val="20"/>
          <w:szCs w:val="20"/>
        </w:rPr>
        <w:t>5</w:t>
      </w:r>
      <w:r w:rsidR="00864D44" w:rsidRPr="00864D44">
        <w:rPr>
          <w:b/>
          <w:sz w:val="20"/>
          <w:szCs w:val="20"/>
        </w:rPr>
        <w:t>.2.</w:t>
      </w:r>
      <w:r w:rsidR="00864D44" w:rsidRPr="00864D44">
        <w:rPr>
          <w:sz w:val="20"/>
          <w:szCs w:val="20"/>
        </w:rPr>
        <w:t xml:space="preserve"> </w:t>
      </w:r>
      <w:r w:rsidR="00F36610">
        <w:rPr>
          <w:sz w:val="20"/>
          <w:szCs w:val="20"/>
        </w:rPr>
        <w:t>Участник</w:t>
      </w:r>
      <w:r w:rsidR="00864D44" w:rsidRPr="00864D44">
        <w:rPr>
          <w:sz w:val="20"/>
          <w:szCs w:val="20"/>
        </w:rPr>
        <w:t xml:space="preserve"> закупки вправе подать только одну заявку на участие в закупке в отношении каждого предмета закупки (лота). </w:t>
      </w:r>
      <w:r w:rsidR="00F36610">
        <w:rPr>
          <w:sz w:val="20"/>
          <w:szCs w:val="20"/>
        </w:rPr>
        <w:t>Участник</w:t>
      </w:r>
      <w:r w:rsidR="00864D44" w:rsidRPr="00864D44">
        <w:rPr>
          <w:sz w:val="20"/>
          <w:szCs w:val="20"/>
        </w:rPr>
        <w:t xml:space="preserve"> закупки вправе изменить или отозвать свою заявку до истечения срока подачи заявок. Заявка на участие в такой закупке является измененной или отозванной, если изменение осуществлено или уведомление об отзыве заявки получено Заказчиком</w:t>
      </w:r>
      <w:r w:rsidR="00864D44" w:rsidRPr="00864D44">
        <w:rPr>
          <w:rFonts w:eastAsia="MS Mincho"/>
          <w:sz w:val="20"/>
          <w:szCs w:val="20"/>
        </w:rPr>
        <w:t>/Организатором</w:t>
      </w:r>
      <w:r w:rsidR="00864D44" w:rsidRPr="00864D44">
        <w:rPr>
          <w:sz w:val="20"/>
          <w:szCs w:val="20"/>
        </w:rPr>
        <w:t xml:space="preserve"> до истечения срока подачи заявок на участие в такой закупке.</w:t>
      </w:r>
    </w:p>
    <w:p w14:paraId="1BDF4B69" w14:textId="0C693E6C" w:rsidR="00864D44" w:rsidRDefault="00D21B4D" w:rsidP="00C443A4">
      <w:pPr>
        <w:ind w:firstLine="567"/>
        <w:contextualSpacing/>
        <w:jc w:val="both"/>
        <w:rPr>
          <w:rFonts w:eastAsia="MS Mincho"/>
          <w:sz w:val="20"/>
          <w:szCs w:val="20"/>
        </w:rPr>
      </w:pPr>
      <w:r>
        <w:rPr>
          <w:rFonts w:eastAsia="MS Mincho"/>
          <w:b/>
          <w:bCs/>
          <w:sz w:val="20"/>
          <w:szCs w:val="20"/>
        </w:rPr>
        <w:t>5</w:t>
      </w:r>
      <w:r w:rsidR="00864D44" w:rsidRPr="00864D44">
        <w:rPr>
          <w:rFonts w:eastAsia="MS Mincho"/>
          <w:b/>
          <w:bCs/>
          <w:sz w:val="20"/>
          <w:szCs w:val="20"/>
        </w:rPr>
        <w:t xml:space="preserve">.3. </w:t>
      </w:r>
      <w:r w:rsidR="00864D44" w:rsidRPr="00864D44">
        <w:rPr>
          <w:rFonts w:eastAsia="MS Mincho"/>
          <w:sz w:val="20"/>
          <w:szCs w:val="20"/>
        </w:rPr>
        <w:t>Заявка на участие в закупке состоит из двух частей.</w:t>
      </w:r>
    </w:p>
    <w:p w14:paraId="21B23AEC" w14:textId="392D6AE2" w:rsidR="00EC7A9A" w:rsidRPr="00161A7F" w:rsidRDefault="00D21B4D" w:rsidP="00C443A4">
      <w:pPr>
        <w:ind w:firstLine="567"/>
        <w:contextualSpacing/>
        <w:jc w:val="both"/>
        <w:rPr>
          <w:rFonts w:eastAsia="MS Mincho"/>
          <w:sz w:val="20"/>
          <w:szCs w:val="20"/>
        </w:rPr>
      </w:pPr>
      <w:r>
        <w:rPr>
          <w:rFonts w:eastAsia="MS Mincho"/>
          <w:b/>
          <w:sz w:val="20"/>
          <w:szCs w:val="20"/>
        </w:rPr>
        <w:t>5</w:t>
      </w:r>
      <w:r w:rsidR="0062444A" w:rsidRPr="0062444A">
        <w:rPr>
          <w:rFonts w:eastAsia="MS Mincho"/>
          <w:b/>
          <w:sz w:val="20"/>
          <w:szCs w:val="20"/>
        </w:rPr>
        <w:t>.4.</w:t>
      </w:r>
      <w:r w:rsidR="0062444A" w:rsidRPr="0062444A">
        <w:rPr>
          <w:rFonts w:eastAsia="MS Mincho"/>
          <w:sz w:val="20"/>
          <w:szCs w:val="20"/>
        </w:rPr>
        <w:t xml:space="preserve"> Первая часть заявки на участие закупке должна</w:t>
      </w:r>
      <w:r w:rsidR="0082082D">
        <w:rPr>
          <w:rFonts w:eastAsia="MS Mincho"/>
          <w:sz w:val="20"/>
          <w:szCs w:val="20"/>
        </w:rPr>
        <w:t xml:space="preserve"> содержать</w:t>
      </w:r>
      <w:r w:rsidR="0062444A" w:rsidRPr="0062444A">
        <w:rPr>
          <w:rFonts w:eastAsia="MS Mincho"/>
          <w:sz w:val="20"/>
          <w:szCs w:val="20"/>
        </w:rPr>
        <w:t xml:space="preserve"> </w:t>
      </w:r>
      <w:r w:rsidR="004A21F4" w:rsidRPr="004A21F4">
        <w:rPr>
          <w:rFonts w:eastAsia="MS Mincho"/>
          <w:sz w:val="20"/>
          <w:szCs w:val="20"/>
        </w:rPr>
        <w:t>предложение участника конкурентной закупки с участием субъектов малого и среднего предпринимательства в отношении предмета такой закупки</w:t>
      </w:r>
      <w:r w:rsidR="00EC7A9A" w:rsidRPr="00161A7F">
        <w:rPr>
          <w:rFonts w:eastAsia="MS Mincho"/>
          <w:sz w:val="20"/>
          <w:szCs w:val="20"/>
        </w:rPr>
        <w:t>.</w:t>
      </w:r>
    </w:p>
    <w:p w14:paraId="21B23AED" w14:textId="1CB1F2AD" w:rsidR="0059665E" w:rsidRPr="00161A7F" w:rsidRDefault="00D21B4D" w:rsidP="00C443A4">
      <w:pPr>
        <w:ind w:firstLine="567"/>
        <w:contextualSpacing/>
        <w:jc w:val="both"/>
        <w:rPr>
          <w:rFonts w:eastAsia="MS Mincho"/>
          <w:sz w:val="20"/>
          <w:szCs w:val="20"/>
        </w:rPr>
      </w:pPr>
      <w:r>
        <w:rPr>
          <w:rFonts w:eastAsia="MS Mincho"/>
          <w:b/>
          <w:sz w:val="20"/>
          <w:szCs w:val="20"/>
        </w:rPr>
        <w:t>5</w:t>
      </w:r>
      <w:r w:rsidR="006C29C8" w:rsidRPr="00161A7F">
        <w:rPr>
          <w:rFonts w:eastAsia="MS Mincho"/>
          <w:b/>
          <w:sz w:val="20"/>
          <w:szCs w:val="20"/>
        </w:rPr>
        <w:t>.</w:t>
      </w:r>
      <w:r w:rsidR="0062444A">
        <w:rPr>
          <w:rFonts w:eastAsia="MS Mincho"/>
          <w:b/>
          <w:sz w:val="20"/>
          <w:szCs w:val="20"/>
        </w:rPr>
        <w:t>4.1</w:t>
      </w:r>
      <w:r w:rsidR="006C29C8" w:rsidRPr="00161A7F">
        <w:rPr>
          <w:rFonts w:eastAsia="MS Mincho"/>
          <w:b/>
          <w:sz w:val="20"/>
          <w:szCs w:val="20"/>
        </w:rPr>
        <w:t>.</w:t>
      </w:r>
      <w:r w:rsidR="006C29C8" w:rsidRPr="00161A7F">
        <w:rPr>
          <w:rFonts w:eastAsia="MS Mincho"/>
          <w:sz w:val="20"/>
          <w:szCs w:val="20"/>
        </w:rPr>
        <w:t xml:space="preserve"> </w:t>
      </w:r>
      <w:r w:rsidR="00522CAA" w:rsidRPr="00161A7F">
        <w:rPr>
          <w:rFonts w:eastAsia="MS Mincho"/>
          <w:sz w:val="20"/>
          <w:szCs w:val="20"/>
        </w:rPr>
        <w:t xml:space="preserve">В случае содержания в первой части заявки на участие в закупке сведений об </w:t>
      </w:r>
      <w:r w:rsidR="00F36610">
        <w:rPr>
          <w:rFonts w:eastAsia="MS Mincho"/>
          <w:sz w:val="20"/>
          <w:szCs w:val="20"/>
        </w:rPr>
        <w:t>Участник</w:t>
      </w:r>
      <w:r w:rsidR="00522CAA" w:rsidRPr="00161A7F">
        <w:rPr>
          <w:rFonts w:eastAsia="MS Mincho"/>
          <w:sz w:val="20"/>
          <w:szCs w:val="20"/>
        </w:rPr>
        <w:t>е закупки и (или) о ценовом предложении данная заявка подлежит отклонению.</w:t>
      </w:r>
    </w:p>
    <w:p w14:paraId="21B23AEE" w14:textId="14A03EA2" w:rsidR="00561D5A" w:rsidRPr="00161A7F" w:rsidRDefault="00D21B4D" w:rsidP="00C443A4">
      <w:pPr>
        <w:ind w:firstLine="567"/>
        <w:contextualSpacing/>
        <w:jc w:val="both"/>
        <w:rPr>
          <w:rFonts w:eastAsia="MS Mincho"/>
          <w:sz w:val="20"/>
          <w:szCs w:val="20"/>
        </w:rPr>
      </w:pPr>
      <w:r>
        <w:rPr>
          <w:rFonts w:eastAsia="MS Mincho"/>
          <w:b/>
          <w:sz w:val="20"/>
          <w:szCs w:val="20"/>
        </w:rPr>
        <w:t>5</w:t>
      </w:r>
      <w:r w:rsidR="00561D5A" w:rsidRPr="00161A7F">
        <w:rPr>
          <w:rFonts w:eastAsia="MS Mincho"/>
          <w:b/>
          <w:sz w:val="20"/>
          <w:szCs w:val="20"/>
        </w:rPr>
        <w:t>.</w:t>
      </w:r>
      <w:r w:rsidR="0062444A">
        <w:rPr>
          <w:rFonts w:eastAsia="MS Mincho"/>
          <w:b/>
          <w:sz w:val="20"/>
          <w:szCs w:val="20"/>
        </w:rPr>
        <w:t>4.2.</w:t>
      </w:r>
      <w:r w:rsidR="00561D5A" w:rsidRPr="00161A7F">
        <w:rPr>
          <w:rFonts w:eastAsia="MS Mincho"/>
          <w:b/>
          <w:sz w:val="20"/>
          <w:szCs w:val="20"/>
        </w:rPr>
        <w:t xml:space="preserve"> </w:t>
      </w:r>
      <w:r w:rsidR="00561D5A" w:rsidRPr="00161A7F">
        <w:rPr>
          <w:rFonts w:eastAsia="MS Mincho"/>
          <w:sz w:val="20"/>
          <w:szCs w:val="20"/>
        </w:rPr>
        <w:t xml:space="preserve">По результатам рассмотрения первых частей заказчик принимает решение о допуске (отказе в допуске) </w:t>
      </w:r>
      <w:r w:rsidR="00F36610">
        <w:rPr>
          <w:rFonts w:eastAsia="MS Mincho"/>
          <w:sz w:val="20"/>
          <w:szCs w:val="20"/>
        </w:rPr>
        <w:t>Участник</w:t>
      </w:r>
      <w:r w:rsidR="00561D5A" w:rsidRPr="00161A7F">
        <w:rPr>
          <w:rFonts w:eastAsia="MS Mincho"/>
          <w:sz w:val="20"/>
          <w:szCs w:val="20"/>
        </w:rPr>
        <w:t xml:space="preserve">а аукциона к участию в </w:t>
      </w:r>
      <w:r w:rsidR="007C4AB0">
        <w:rPr>
          <w:rFonts w:eastAsia="MS Mincho"/>
          <w:sz w:val="20"/>
          <w:szCs w:val="20"/>
        </w:rPr>
        <w:t xml:space="preserve">процедуре </w:t>
      </w:r>
      <w:r w:rsidR="00561D5A" w:rsidRPr="00161A7F">
        <w:rPr>
          <w:rFonts w:eastAsia="MS Mincho"/>
          <w:sz w:val="20"/>
          <w:szCs w:val="20"/>
        </w:rPr>
        <w:t>аукцион</w:t>
      </w:r>
      <w:r w:rsidR="007C4AB0">
        <w:rPr>
          <w:rFonts w:eastAsia="MS Mincho"/>
          <w:sz w:val="20"/>
          <w:szCs w:val="20"/>
        </w:rPr>
        <w:t>а</w:t>
      </w:r>
      <w:r w:rsidR="00561D5A" w:rsidRPr="00161A7F">
        <w:rPr>
          <w:rFonts w:eastAsia="MS Mincho"/>
          <w:sz w:val="20"/>
          <w:szCs w:val="20"/>
        </w:rPr>
        <w:t>.</w:t>
      </w:r>
    </w:p>
    <w:p w14:paraId="21B23AEF" w14:textId="4D6E4ABC" w:rsidR="0059665E" w:rsidRPr="00161A7F" w:rsidRDefault="00D21B4D" w:rsidP="00C443A4">
      <w:pPr>
        <w:ind w:firstLine="567"/>
        <w:contextualSpacing/>
        <w:jc w:val="both"/>
        <w:rPr>
          <w:rFonts w:eastAsia="MS Mincho"/>
          <w:sz w:val="20"/>
          <w:szCs w:val="20"/>
        </w:rPr>
      </w:pPr>
      <w:r>
        <w:rPr>
          <w:rFonts w:eastAsia="MS Mincho"/>
          <w:b/>
          <w:sz w:val="20"/>
          <w:szCs w:val="20"/>
        </w:rPr>
        <w:t>5</w:t>
      </w:r>
      <w:r w:rsidR="006C29C8" w:rsidRPr="00161A7F">
        <w:rPr>
          <w:rFonts w:eastAsia="MS Mincho"/>
          <w:b/>
          <w:sz w:val="20"/>
          <w:szCs w:val="20"/>
        </w:rPr>
        <w:t>.</w:t>
      </w:r>
      <w:r w:rsidR="00561D5A" w:rsidRPr="00161A7F">
        <w:rPr>
          <w:rFonts w:eastAsia="MS Mincho"/>
          <w:b/>
          <w:sz w:val="20"/>
          <w:szCs w:val="20"/>
        </w:rPr>
        <w:t>5</w:t>
      </w:r>
      <w:r w:rsidR="006C29C8" w:rsidRPr="00161A7F">
        <w:rPr>
          <w:rFonts w:eastAsia="MS Mincho"/>
          <w:b/>
          <w:sz w:val="20"/>
          <w:szCs w:val="20"/>
        </w:rPr>
        <w:t>.</w:t>
      </w:r>
      <w:r w:rsidR="006C29C8" w:rsidRPr="00161A7F">
        <w:rPr>
          <w:rFonts w:eastAsia="MS Mincho"/>
          <w:sz w:val="20"/>
          <w:szCs w:val="20"/>
        </w:rPr>
        <w:t xml:space="preserve"> </w:t>
      </w:r>
      <w:r w:rsidR="00522CAA" w:rsidRPr="00161A7F">
        <w:rPr>
          <w:rFonts w:eastAsia="MS Mincho"/>
          <w:sz w:val="20"/>
          <w:szCs w:val="20"/>
        </w:rPr>
        <w:t>Вторая часть заявки на участие в аукционе должна содержать:</w:t>
      </w:r>
    </w:p>
    <w:p w14:paraId="21B23AF0" w14:textId="7E9C5079" w:rsidR="00522CAA" w:rsidRPr="00161A7F" w:rsidRDefault="00D21B4D" w:rsidP="00C443A4">
      <w:pPr>
        <w:ind w:firstLine="851"/>
        <w:contextualSpacing/>
        <w:jc w:val="both"/>
        <w:rPr>
          <w:rFonts w:eastAsia="MS Mincho"/>
          <w:sz w:val="20"/>
          <w:szCs w:val="20"/>
        </w:rPr>
      </w:pPr>
      <w:r>
        <w:rPr>
          <w:rFonts w:eastAsia="MS Mincho"/>
          <w:b/>
          <w:sz w:val="20"/>
          <w:szCs w:val="20"/>
        </w:rPr>
        <w:t>5</w:t>
      </w:r>
      <w:r w:rsidR="00522CAA" w:rsidRPr="00161A7F">
        <w:rPr>
          <w:rFonts w:eastAsia="MS Mincho"/>
          <w:b/>
          <w:sz w:val="20"/>
          <w:szCs w:val="20"/>
        </w:rPr>
        <w:t>.</w:t>
      </w:r>
      <w:r w:rsidR="00561D5A" w:rsidRPr="00161A7F">
        <w:rPr>
          <w:rFonts w:eastAsia="MS Mincho"/>
          <w:b/>
          <w:sz w:val="20"/>
          <w:szCs w:val="20"/>
        </w:rPr>
        <w:t>5</w:t>
      </w:r>
      <w:r w:rsidR="00522CAA" w:rsidRPr="00161A7F">
        <w:rPr>
          <w:rFonts w:eastAsia="MS Mincho"/>
          <w:b/>
          <w:sz w:val="20"/>
          <w:szCs w:val="20"/>
        </w:rPr>
        <w:t xml:space="preserve">.1. </w:t>
      </w:r>
      <w:r w:rsidR="008F1061" w:rsidRPr="008F1061">
        <w:rPr>
          <w:rFonts w:eastAsia="MS Mincho"/>
          <w:sz w:val="20"/>
          <w:szCs w:val="20"/>
        </w:rPr>
        <w:t xml:space="preserve">наименование, фирменное наименование (при наличии), адрес юридического лица в пределах места нахождения юридического лица, учредительный документ, если </w:t>
      </w:r>
      <w:r w:rsidR="00F36610">
        <w:rPr>
          <w:rFonts w:eastAsia="MS Mincho"/>
          <w:sz w:val="20"/>
          <w:szCs w:val="20"/>
        </w:rPr>
        <w:t>Участник</w:t>
      </w:r>
      <w:r w:rsidR="008F1061" w:rsidRPr="008F1061">
        <w:rPr>
          <w:rFonts w:eastAsia="MS Mincho"/>
          <w:sz w:val="20"/>
          <w:szCs w:val="20"/>
        </w:rPr>
        <w:t>ом конкурентной закупки с участием субъектов малого и среднего предпринимательства является юридическое лицо</w:t>
      </w:r>
      <w:r w:rsidR="000837BD" w:rsidRPr="00161A7F">
        <w:rPr>
          <w:rFonts w:eastAsia="MS Mincho"/>
          <w:sz w:val="20"/>
          <w:szCs w:val="20"/>
        </w:rPr>
        <w:t>;</w:t>
      </w:r>
    </w:p>
    <w:p w14:paraId="21B23AF4" w14:textId="119E3EA6" w:rsidR="00522CAA" w:rsidRPr="00161A7F" w:rsidRDefault="00D21B4D" w:rsidP="00C443A4">
      <w:pPr>
        <w:ind w:firstLine="851"/>
        <w:contextualSpacing/>
        <w:jc w:val="both"/>
        <w:rPr>
          <w:rFonts w:eastAsia="MS Mincho"/>
          <w:sz w:val="20"/>
          <w:szCs w:val="20"/>
        </w:rPr>
      </w:pPr>
      <w:r>
        <w:rPr>
          <w:rFonts w:eastAsia="MS Mincho"/>
          <w:b/>
          <w:sz w:val="20"/>
          <w:szCs w:val="20"/>
        </w:rPr>
        <w:t>5</w:t>
      </w:r>
      <w:r w:rsidR="00522CAA" w:rsidRPr="00161A7F">
        <w:rPr>
          <w:rFonts w:eastAsia="MS Mincho"/>
          <w:b/>
          <w:sz w:val="20"/>
          <w:szCs w:val="20"/>
        </w:rPr>
        <w:t>.</w:t>
      </w:r>
      <w:r w:rsidR="00561D5A" w:rsidRPr="00161A7F">
        <w:rPr>
          <w:rFonts w:eastAsia="MS Mincho"/>
          <w:b/>
          <w:sz w:val="20"/>
          <w:szCs w:val="20"/>
        </w:rPr>
        <w:t>5</w:t>
      </w:r>
      <w:r w:rsidR="00522CAA" w:rsidRPr="00161A7F">
        <w:rPr>
          <w:rFonts w:eastAsia="MS Mincho"/>
          <w:b/>
          <w:sz w:val="20"/>
          <w:szCs w:val="20"/>
        </w:rPr>
        <w:t xml:space="preserve">.2. </w:t>
      </w:r>
      <w:r w:rsidR="008F1061" w:rsidRPr="008F1061">
        <w:rPr>
          <w:rFonts w:eastAsia="MS Mincho"/>
          <w:sz w:val="20"/>
          <w:szCs w:val="20"/>
        </w:rPr>
        <w:t xml:space="preserve">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w:t>
      </w:r>
      <w:r w:rsidR="00F36610">
        <w:rPr>
          <w:rFonts w:eastAsia="MS Mincho"/>
          <w:sz w:val="20"/>
          <w:szCs w:val="20"/>
        </w:rPr>
        <w:t>Участник</w:t>
      </w:r>
      <w:r w:rsidR="008F1061" w:rsidRPr="008F1061">
        <w:rPr>
          <w:rFonts w:eastAsia="MS Mincho"/>
          <w:sz w:val="20"/>
          <w:szCs w:val="20"/>
        </w:rPr>
        <w:t>ом конкурентной закупки с участием субъектов малого и среднего предпринимательства является индивидуальный предприниматель</w:t>
      </w:r>
      <w:r w:rsidR="00522CAA" w:rsidRPr="00161A7F">
        <w:rPr>
          <w:rFonts w:eastAsia="MS Mincho"/>
          <w:sz w:val="20"/>
          <w:szCs w:val="20"/>
        </w:rPr>
        <w:t>;</w:t>
      </w:r>
    </w:p>
    <w:p w14:paraId="21B23AF7" w14:textId="772EF93F" w:rsidR="00522CAA" w:rsidRPr="00161A7F" w:rsidRDefault="00D21B4D" w:rsidP="00C443A4">
      <w:pPr>
        <w:ind w:firstLine="851"/>
        <w:contextualSpacing/>
        <w:jc w:val="both"/>
        <w:rPr>
          <w:rFonts w:eastAsia="MS Mincho"/>
          <w:sz w:val="20"/>
          <w:szCs w:val="20"/>
        </w:rPr>
      </w:pPr>
      <w:r>
        <w:rPr>
          <w:rFonts w:eastAsia="MS Mincho"/>
          <w:b/>
          <w:sz w:val="20"/>
          <w:szCs w:val="20"/>
        </w:rPr>
        <w:t>5</w:t>
      </w:r>
      <w:r w:rsidR="00522CAA" w:rsidRPr="00161A7F">
        <w:rPr>
          <w:rFonts w:eastAsia="MS Mincho"/>
          <w:b/>
          <w:sz w:val="20"/>
          <w:szCs w:val="20"/>
        </w:rPr>
        <w:t>.</w:t>
      </w:r>
      <w:r w:rsidR="00561D5A" w:rsidRPr="00161A7F">
        <w:rPr>
          <w:rFonts w:eastAsia="MS Mincho"/>
          <w:b/>
          <w:sz w:val="20"/>
          <w:szCs w:val="20"/>
        </w:rPr>
        <w:t>5</w:t>
      </w:r>
      <w:r w:rsidR="00522CAA" w:rsidRPr="00161A7F">
        <w:rPr>
          <w:rFonts w:eastAsia="MS Mincho"/>
          <w:b/>
          <w:sz w:val="20"/>
          <w:szCs w:val="20"/>
        </w:rPr>
        <w:t xml:space="preserve">.3. </w:t>
      </w:r>
      <w:r w:rsidR="008F1061" w:rsidRPr="008F1061">
        <w:rPr>
          <w:rFonts w:eastAsia="MS Mincho"/>
          <w:sz w:val="20"/>
          <w:szCs w:val="20"/>
        </w:rPr>
        <w:t xml:space="preserve">идентификационный номер налогоплательщика </w:t>
      </w:r>
      <w:r w:rsidR="00F36610">
        <w:rPr>
          <w:rFonts w:eastAsia="MS Mincho"/>
          <w:sz w:val="20"/>
          <w:szCs w:val="20"/>
        </w:rPr>
        <w:t>Участник</w:t>
      </w:r>
      <w:r w:rsidR="008F1061" w:rsidRPr="008F1061">
        <w:rPr>
          <w:rFonts w:eastAsia="MS Mincho"/>
          <w:sz w:val="20"/>
          <w:szCs w:val="20"/>
        </w:rPr>
        <w:t>а конкурентной закупки с участием субъектов малого и среднего предпринимательства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r w:rsidR="000837BD" w:rsidRPr="00161A7F">
        <w:rPr>
          <w:rFonts w:eastAsia="MS Mincho"/>
          <w:sz w:val="20"/>
          <w:szCs w:val="20"/>
        </w:rPr>
        <w:t>;</w:t>
      </w:r>
    </w:p>
    <w:p w14:paraId="21B23AF8" w14:textId="4F5D95FB" w:rsidR="00522CAA" w:rsidRPr="00161A7F" w:rsidRDefault="00D21B4D" w:rsidP="00C443A4">
      <w:pPr>
        <w:ind w:firstLine="851"/>
        <w:contextualSpacing/>
        <w:jc w:val="both"/>
        <w:rPr>
          <w:rFonts w:eastAsia="MS Mincho"/>
          <w:sz w:val="20"/>
          <w:szCs w:val="20"/>
        </w:rPr>
      </w:pPr>
      <w:r>
        <w:rPr>
          <w:rFonts w:eastAsia="MS Mincho"/>
          <w:b/>
          <w:sz w:val="20"/>
          <w:szCs w:val="20"/>
        </w:rPr>
        <w:t>5</w:t>
      </w:r>
      <w:r w:rsidR="00522CAA" w:rsidRPr="00161A7F">
        <w:rPr>
          <w:rFonts w:eastAsia="MS Mincho"/>
          <w:b/>
          <w:sz w:val="20"/>
          <w:szCs w:val="20"/>
        </w:rPr>
        <w:t>.</w:t>
      </w:r>
      <w:r w:rsidR="00561D5A" w:rsidRPr="00161A7F">
        <w:rPr>
          <w:rFonts w:eastAsia="MS Mincho"/>
          <w:b/>
          <w:sz w:val="20"/>
          <w:szCs w:val="20"/>
        </w:rPr>
        <w:t>5</w:t>
      </w:r>
      <w:r w:rsidR="00522CAA" w:rsidRPr="00161A7F">
        <w:rPr>
          <w:rFonts w:eastAsia="MS Mincho"/>
          <w:b/>
          <w:sz w:val="20"/>
          <w:szCs w:val="20"/>
        </w:rPr>
        <w:t>.4.</w:t>
      </w:r>
      <w:r w:rsidR="00522CAA" w:rsidRPr="00161A7F">
        <w:rPr>
          <w:sz w:val="20"/>
          <w:szCs w:val="20"/>
        </w:rPr>
        <w:t xml:space="preserve"> </w:t>
      </w:r>
      <w:r w:rsidR="008F1061" w:rsidRPr="008F1061">
        <w:rPr>
          <w:rFonts w:eastAsia="MS Mincho"/>
          <w:sz w:val="20"/>
          <w:szCs w:val="20"/>
        </w:rPr>
        <w:t xml:space="preserve">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w:t>
      </w:r>
      <w:r w:rsidR="00F36610">
        <w:rPr>
          <w:rFonts w:eastAsia="MS Mincho"/>
          <w:sz w:val="20"/>
          <w:szCs w:val="20"/>
        </w:rPr>
        <w:t>Участник</w:t>
      </w:r>
      <w:r w:rsidR="008F1061" w:rsidRPr="008F1061">
        <w:rPr>
          <w:rFonts w:eastAsia="MS Mincho"/>
          <w:sz w:val="20"/>
          <w:szCs w:val="20"/>
        </w:rPr>
        <w:t>ом конкурентной закупки с участием субъектов малого и среднего предпринимательства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r w:rsidR="000837BD" w:rsidRPr="00161A7F">
        <w:rPr>
          <w:rFonts w:eastAsia="MS Mincho"/>
          <w:sz w:val="20"/>
          <w:szCs w:val="20"/>
        </w:rPr>
        <w:t>;</w:t>
      </w:r>
    </w:p>
    <w:p w14:paraId="28D78EEB" w14:textId="0EC9B5DC" w:rsidR="008F1061" w:rsidRPr="008F1061" w:rsidRDefault="00DE4434" w:rsidP="00C443A4">
      <w:pPr>
        <w:ind w:firstLine="851"/>
        <w:contextualSpacing/>
        <w:jc w:val="both"/>
        <w:rPr>
          <w:rFonts w:eastAsia="MS Mincho"/>
          <w:sz w:val="20"/>
          <w:szCs w:val="20"/>
        </w:rPr>
      </w:pPr>
      <w:r>
        <w:rPr>
          <w:rFonts w:eastAsia="MS Mincho"/>
          <w:b/>
          <w:sz w:val="20"/>
          <w:szCs w:val="20"/>
        </w:rPr>
        <w:t>5</w:t>
      </w:r>
      <w:r w:rsidR="00522CAA" w:rsidRPr="00161A7F">
        <w:rPr>
          <w:rFonts w:eastAsia="MS Mincho"/>
          <w:b/>
          <w:sz w:val="20"/>
          <w:szCs w:val="20"/>
        </w:rPr>
        <w:t>.</w:t>
      </w:r>
      <w:r w:rsidR="00561D5A" w:rsidRPr="00161A7F">
        <w:rPr>
          <w:rFonts w:eastAsia="MS Mincho"/>
          <w:b/>
          <w:sz w:val="20"/>
          <w:szCs w:val="20"/>
        </w:rPr>
        <w:t>5</w:t>
      </w:r>
      <w:r w:rsidR="00522CAA" w:rsidRPr="00161A7F">
        <w:rPr>
          <w:rFonts w:eastAsia="MS Mincho"/>
          <w:b/>
          <w:sz w:val="20"/>
          <w:szCs w:val="20"/>
        </w:rPr>
        <w:t>.5.</w:t>
      </w:r>
      <w:r w:rsidR="00561D5A" w:rsidRPr="00161A7F">
        <w:rPr>
          <w:rFonts w:eastAsia="MS Mincho"/>
          <w:b/>
          <w:sz w:val="20"/>
          <w:szCs w:val="20"/>
        </w:rPr>
        <w:t xml:space="preserve"> </w:t>
      </w:r>
      <w:r w:rsidR="008F1061" w:rsidRPr="008F1061">
        <w:rPr>
          <w:rFonts w:eastAsia="MS Mincho"/>
          <w:sz w:val="20"/>
          <w:szCs w:val="20"/>
        </w:rPr>
        <w:t xml:space="preserve">копия документа, подтверждающего полномочия лица действовать от имени </w:t>
      </w:r>
      <w:r w:rsidR="00F36610">
        <w:rPr>
          <w:rFonts w:eastAsia="MS Mincho"/>
          <w:sz w:val="20"/>
          <w:szCs w:val="20"/>
        </w:rPr>
        <w:t>Участник</w:t>
      </w:r>
      <w:r w:rsidR="008F1061" w:rsidRPr="008F1061">
        <w:rPr>
          <w:rFonts w:eastAsia="MS Mincho"/>
          <w:sz w:val="20"/>
          <w:szCs w:val="20"/>
        </w:rPr>
        <w:t>а конкурентной закупки с участием субъектов малого и среднего предпринимательства, за исключением случаев подписания заявки:</w:t>
      </w:r>
    </w:p>
    <w:p w14:paraId="70929659" w14:textId="565CDC79" w:rsidR="008F1061" w:rsidRPr="008F1061" w:rsidRDefault="008F1061" w:rsidP="00C443A4">
      <w:pPr>
        <w:ind w:firstLine="851"/>
        <w:contextualSpacing/>
        <w:jc w:val="both"/>
        <w:rPr>
          <w:rFonts w:eastAsia="MS Mincho"/>
          <w:sz w:val="20"/>
          <w:szCs w:val="20"/>
        </w:rPr>
      </w:pPr>
      <w:r w:rsidRPr="008F1061">
        <w:rPr>
          <w:rFonts w:eastAsia="MS Mincho"/>
          <w:sz w:val="20"/>
          <w:szCs w:val="20"/>
        </w:rPr>
        <w:t xml:space="preserve">а) индивидуальным предпринимателем, если </w:t>
      </w:r>
      <w:r w:rsidR="00F36610">
        <w:rPr>
          <w:rFonts w:eastAsia="MS Mincho"/>
          <w:sz w:val="20"/>
          <w:szCs w:val="20"/>
        </w:rPr>
        <w:t>Участник</w:t>
      </w:r>
      <w:r w:rsidRPr="008F1061">
        <w:rPr>
          <w:rFonts w:eastAsia="MS Mincho"/>
          <w:sz w:val="20"/>
          <w:szCs w:val="20"/>
        </w:rPr>
        <w:t>ом такой закупки является индивидуальный предприниматель;</w:t>
      </w:r>
    </w:p>
    <w:p w14:paraId="21B23AF9" w14:textId="111182A1" w:rsidR="00522CAA" w:rsidRDefault="008F1061" w:rsidP="00C443A4">
      <w:pPr>
        <w:ind w:firstLine="851"/>
        <w:contextualSpacing/>
        <w:jc w:val="both"/>
        <w:rPr>
          <w:rFonts w:eastAsia="MS Mincho"/>
          <w:sz w:val="20"/>
          <w:szCs w:val="20"/>
        </w:rPr>
      </w:pPr>
      <w:r w:rsidRPr="008F1061">
        <w:rPr>
          <w:rFonts w:eastAsia="MS Mincho"/>
          <w:sz w:val="20"/>
          <w:szCs w:val="20"/>
        </w:rPr>
        <w:t xml:space="preserve">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(далее - руководитель), если </w:t>
      </w:r>
      <w:r w:rsidR="00F36610">
        <w:rPr>
          <w:rFonts w:eastAsia="MS Mincho"/>
          <w:sz w:val="20"/>
          <w:szCs w:val="20"/>
        </w:rPr>
        <w:t>Участник</w:t>
      </w:r>
      <w:r w:rsidRPr="008F1061">
        <w:rPr>
          <w:rFonts w:eastAsia="MS Mincho"/>
          <w:sz w:val="20"/>
          <w:szCs w:val="20"/>
        </w:rPr>
        <w:t>ом такой закупки является юридическое лицо</w:t>
      </w:r>
      <w:r w:rsidR="00CD2D82" w:rsidRPr="00161A7F">
        <w:rPr>
          <w:rFonts w:eastAsia="MS Mincho"/>
          <w:sz w:val="20"/>
          <w:szCs w:val="20"/>
        </w:rPr>
        <w:t>;</w:t>
      </w:r>
    </w:p>
    <w:p w14:paraId="35FEABA7" w14:textId="50B14DD2" w:rsidR="008F1061" w:rsidRPr="008F1061" w:rsidRDefault="00DE4434" w:rsidP="00C443A4">
      <w:pPr>
        <w:ind w:firstLine="851"/>
        <w:contextualSpacing/>
        <w:jc w:val="both"/>
        <w:rPr>
          <w:rFonts w:eastAsia="MS Mincho"/>
          <w:b/>
          <w:bCs/>
          <w:sz w:val="20"/>
          <w:szCs w:val="20"/>
        </w:rPr>
      </w:pPr>
      <w:r>
        <w:rPr>
          <w:rFonts w:eastAsia="MS Mincho"/>
          <w:b/>
          <w:bCs/>
          <w:sz w:val="20"/>
          <w:szCs w:val="20"/>
        </w:rPr>
        <w:t>5</w:t>
      </w:r>
      <w:r w:rsidR="008F1061" w:rsidRPr="008F1061">
        <w:rPr>
          <w:rFonts w:eastAsia="MS Mincho"/>
          <w:b/>
          <w:bCs/>
          <w:sz w:val="20"/>
          <w:szCs w:val="20"/>
        </w:rPr>
        <w:t>.5.6.</w:t>
      </w:r>
      <w:r w:rsidR="008F1061" w:rsidRPr="008F1061">
        <w:t xml:space="preserve"> </w:t>
      </w:r>
      <w:r w:rsidR="008F1061" w:rsidRPr="008F1061">
        <w:rPr>
          <w:rFonts w:eastAsia="MS Mincho"/>
          <w:sz w:val="20"/>
          <w:szCs w:val="20"/>
        </w:rPr>
        <w:t xml:space="preserve">копии документов, подтверждающих соответствие </w:t>
      </w:r>
      <w:r w:rsidR="00F36610">
        <w:rPr>
          <w:rFonts w:eastAsia="MS Mincho"/>
          <w:sz w:val="20"/>
          <w:szCs w:val="20"/>
        </w:rPr>
        <w:t>Участник</w:t>
      </w:r>
      <w:r w:rsidR="008F1061" w:rsidRPr="008F1061">
        <w:rPr>
          <w:rFonts w:eastAsia="MS Mincho"/>
          <w:sz w:val="20"/>
          <w:szCs w:val="20"/>
        </w:rPr>
        <w:t>а конкурентной закупки с участием субъектов малого и среднего предпринимательства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 за исключением случая, предусмотренного</w:t>
      </w:r>
      <w:r w:rsidR="003B3A78" w:rsidRPr="003B3A78">
        <w:rPr>
          <w:rFonts w:eastAsia="MS Mincho"/>
          <w:sz w:val="20"/>
          <w:szCs w:val="20"/>
        </w:rPr>
        <w:t xml:space="preserve"> </w:t>
      </w:r>
      <w:proofErr w:type="spellStart"/>
      <w:r w:rsidR="008F1061" w:rsidRPr="008F1061">
        <w:rPr>
          <w:rFonts w:eastAsia="MS Mincho"/>
          <w:sz w:val="20"/>
          <w:szCs w:val="20"/>
        </w:rPr>
        <w:t>п</w:t>
      </w:r>
      <w:r w:rsidR="009F377F">
        <w:rPr>
          <w:rFonts w:eastAsia="MS Mincho"/>
          <w:sz w:val="20"/>
          <w:szCs w:val="20"/>
        </w:rPr>
        <w:t>п</w:t>
      </w:r>
      <w:proofErr w:type="spellEnd"/>
      <w:r w:rsidR="009F377F">
        <w:rPr>
          <w:rFonts w:eastAsia="MS Mincho"/>
          <w:sz w:val="20"/>
          <w:szCs w:val="20"/>
        </w:rPr>
        <w:t>.</w:t>
      </w:r>
      <w:r w:rsidR="008F1061" w:rsidRPr="008F1061">
        <w:rPr>
          <w:rFonts w:eastAsia="MS Mincho"/>
          <w:sz w:val="20"/>
          <w:szCs w:val="20"/>
        </w:rPr>
        <w:t xml:space="preserve"> "е" п</w:t>
      </w:r>
      <w:r w:rsidR="009F377F">
        <w:rPr>
          <w:rFonts w:eastAsia="MS Mincho"/>
          <w:sz w:val="20"/>
          <w:szCs w:val="20"/>
        </w:rPr>
        <w:t xml:space="preserve">. </w:t>
      </w:r>
      <w:r w:rsidR="008F1061" w:rsidRPr="008F1061">
        <w:rPr>
          <w:rFonts w:eastAsia="MS Mincho"/>
          <w:sz w:val="20"/>
          <w:szCs w:val="20"/>
        </w:rPr>
        <w:t xml:space="preserve">9 </w:t>
      </w:r>
      <w:r w:rsidR="00906413">
        <w:rPr>
          <w:rFonts w:eastAsia="MS Mincho"/>
          <w:sz w:val="20"/>
          <w:szCs w:val="20"/>
        </w:rPr>
        <w:t>ч</w:t>
      </w:r>
      <w:r w:rsidR="009F377F">
        <w:rPr>
          <w:rFonts w:eastAsia="MS Mincho"/>
          <w:sz w:val="20"/>
          <w:szCs w:val="20"/>
        </w:rPr>
        <w:t>.</w:t>
      </w:r>
      <w:r w:rsidR="00906413">
        <w:rPr>
          <w:rFonts w:eastAsia="MS Mincho"/>
          <w:sz w:val="20"/>
          <w:szCs w:val="20"/>
        </w:rPr>
        <w:t xml:space="preserve"> 19.1 </w:t>
      </w:r>
      <w:r w:rsidR="008F1061">
        <w:rPr>
          <w:rFonts w:eastAsia="MS Mincho"/>
          <w:sz w:val="20"/>
          <w:szCs w:val="20"/>
        </w:rPr>
        <w:t>ст</w:t>
      </w:r>
      <w:r w:rsidR="009F377F">
        <w:rPr>
          <w:rFonts w:eastAsia="MS Mincho"/>
          <w:sz w:val="20"/>
          <w:szCs w:val="20"/>
        </w:rPr>
        <w:t>.</w:t>
      </w:r>
      <w:r w:rsidR="008F1061">
        <w:rPr>
          <w:rFonts w:eastAsia="MS Mincho"/>
          <w:sz w:val="20"/>
          <w:szCs w:val="20"/>
        </w:rPr>
        <w:t xml:space="preserve"> 3.4. Закона №223-ФЗ;</w:t>
      </w:r>
    </w:p>
    <w:p w14:paraId="21B23AFA" w14:textId="0270C9FB" w:rsidR="00561D5A" w:rsidRPr="003B3A78" w:rsidRDefault="00DE4434" w:rsidP="00C443A4">
      <w:pPr>
        <w:ind w:firstLine="851"/>
        <w:contextualSpacing/>
        <w:jc w:val="both"/>
        <w:rPr>
          <w:rFonts w:eastAsia="MS Mincho"/>
          <w:sz w:val="20"/>
          <w:szCs w:val="20"/>
        </w:rPr>
      </w:pPr>
      <w:r>
        <w:rPr>
          <w:rFonts w:eastAsia="MS Mincho"/>
          <w:b/>
          <w:sz w:val="20"/>
          <w:szCs w:val="20"/>
        </w:rPr>
        <w:t>5</w:t>
      </w:r>
      <w:r w:rsidR="00561D5A" w:rsidRPr="00161A7F">
        <w:rPr>
          <w:rFonts w:eastAsia="MS Mincho"/>
          <w:b/>
          <w:sz w:val="20"/>
          <w:szCs w:val="20"/>
        </w:rPr>
        <w:t>.5.</w:t>
      </w:r>
      <w:r w:rsidR="008F1061">
        <w:rPr>
          <w:rFonts w:eastAsia="MS Mincho"/>
          <w:b/>
          <w:sz w:val="20"/>
          <w:szCs w:val="20"/>
        </w:rPr>
        <w:t>7</w:t>
      </w:r>
      <w:r w:rsidR="00561D5A" w:rsidRPr="00161A7F">
        <w:rPr>
          <w:rFonts w:eastAsia="MS Mincho"/>
          <w:b/>
          <w:sz w:val="20"/>
          <w:szCs w:val="20"/>
        </w:rPr>
        <w:t xml:space="preserve">. </w:t>
      </w:r>
      <w:r w:rsidR="008F1061" w:rsidRPr="008F1061">
        <w:rPr>
          <w:rFonts w:eastAsia="MS Mincho"/>
          <w:sz w:val="20"/>
          <w:szCs w:val="20"/>
        </w:rPr>
        <w:t xml:space="preserve">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w:t>
      </w:r>
      <w:r w:rsidR="00F36610">
        <w:rPr>
          <w:rFonts w:eastAsia="MS Mincho"/>
          <w:sz w:val="20"/>
          <w:szCs w:val="20"/>
        </w:rPr>
        <w:t>Участник</w:t>
      </w:r>
      <w:r w:rsidR="008F1061" w:rsidRPr="008F1061">
        <w:rPr>
          <w:rFonts w:eastAsia="MS Mincho"/>
          <w:sz w:val="20"/>
          <w:szCs w:val="20"/>
        </w:rPr>
        <w:t>а конкурентной закупки с участием субъектов малого и среднего предпринимательства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 извещении об осуществлении такой закупки, документации о конкурентной закупке), обеспечения исполнения договора (если требование об обеспечении исполнения договора установлено заказчиком в извещении об осуществлении такой закупки, документации о конкурентной закупке) является крупной сделкой</w:t>
      </w:r>
      <w:r w:rsidR="003B3A78" w:rsidRPr="003B3A78">
        <w:rPr>
          <w:rFonts w:eastAsia="MS Mincho"/>
          <w:sz w:val="20"/>
          <w:szCs w:val="20"/>
        </w:rPr>
        <w:t>.</w:t>
      </w:r>
    </w:p>
    <w:p w14:paraId="494CC704" w14:textId="77777777" w:rsidR="003B3A78" w:rsidRPr="003B3A78" w:rsidRDefault="003B3A78" w:rsidP="003B3A78">
      <w:pPr>
        <w:ind w:firstLine="851"/>
        <w:contextualSpacing/>
        <w:jc w:val="both"/>
        <w:rPr>
          <w:rFonts w:eastAsia="MS Mincho"/>
          <w:sz w:val="20"/>
          <w:szCs w:val="20"/>
        </w:rPr>
      </w:pPr>
      <w:r w:rsidRPr="003B3A78">
        <w:rPr>
          <w:rFonts w:eastAsia="MS Mincho"/>
          <w:sz w:val="20"/>
          <w:szCs w:val="20"/>
        </w:rPr>
        <w:t>Примечание: Порядок предоставления решения об одобрении или о совершении крупной сделки определяется:</w:t>
      </w:r>
    </w:p>
    <w:p w14:paraId="217BBAC6" w14:textId="77777777" w:rsidR="003B3A78" w:rsidRPr="003B3A78" w:rsidRDefault="003B3A78" w:rsidP="003B3A78">
      <w:pPr>
        <w:ind w:firstLine="851"/>
        <w:contextualSpacing/>
        <w:jc w:val="both"/>
        <w:rPr>
          <w:rFonts w:eastAsia="MS Mincho"/>
          <w:sz w:val="20"/>
          <w:szCs w:val="20"/>
        </w:rPr>
      </w:pPr>
      <w:r w:rsidRPr="003B3A78">
        <w:rPr>
          <w:rFonts w:eastAsia="MS Mincho"/>
          <w:sz w:val="20"/>
          <w:szCs w:val="20"/>
        </w:rPr>
        <w:t>- ст. 46 Федерального закона от 08.02.1998 № 14-ФЗ «Об обществах с ограниченной ответственностью» (для обществ с ограниченной ответственностью);</w:t>
      </w:r>
    </w:p>
    <w:p w14:paraId="4617B81D" w14:textId="7C8B8B0B" w:rsidR="003B3A78" w:rsidRDefault="003B3A78" w:rsidP="009D7675">
      <w:pPr>
        <w:ind w:firstLine="851"/>
        <w:contextualSpacing/>
        <w:jc w:val="both"/>
        <w:rPr>
          <w:rFonts w:eastAsia="MS Mincho"/>
          <w:sz w:val="20"/>
          <w:szCs w:val="20"/>
        </w:rPr>
      </w:pPr>
      <w:r w:rsidRPr="003B3A78">
        <w:rPr>
          <w:rFonts w:eastAsia="MS Mincho"/>
          <w:sz w:val="20"/>
          <w:szCs w:val="20"/>
        </w:rPr>
        <w:t>- ст. 78 Федерального закона от 26.12.1995 № 208-ФЗ «Об акционерных обществах» (для акционерных обществ);</w:t>
      </w:r>
    </w:p>
    <w:p w14:paraId="7EA22231" w14:textId="77777777" w:rsidR="00E566FA" w:rsidRPr="00E566FA" w:rsidRDefault="00E566FA" w:rsidP="00E566FA">
      <w:pPr>
        <w:ind w:firstLine="851"/>
        <w:contextualSpacing/>
        <w:jc w:val="both"/>
        <w:rPr>
          <w:rFonts w:eastAsia="MS Mincho"/>
          <w:sz w:val="20"/>
          <w:szCs w:val="20"/>
        </w:rPr>
      </w:pPr>
      <w:r w:rsidRPr="00E566FA">
        <w:rPr>
          <w:rFonts w:eastAsia="MS Mincho"/>
          <w:sz w:val="20"/>
          <w:szCs w:val="20"/>
        </w:rPr>
        <w:t>- в случае, если общество-Участник состоит из одного участника, который одновременно является единственным лицом, обладающим полномочиями единоличного исполнительного органа такого общества-Участника, приобщить письмо о том, что одобрение крупной сделки не требуется в силу норм ч. 7 ст. 46 Федерального закона от 08.02.1998 № 14-ФЗ «Об обществах с ограниченной ответственностью».</w:t>
      </w:r>
    </w:p>
    <w:p w14:paraId="7F78E939" w14:textId="77777777" w:rsidR="00E566FA" w:rsidRPr="00161A7F" w:rsidRDefault="00E566FA" w:rsidP="009D7675">
      <w:pPr>
        <w:ind w:firstLine="851"/>
        <w:contextualSpacing/>
        <w:jc w:val="both"/>
        <w:rPr>
          <w:rFonts w:eastAsia="MS Mincho"/>
          <w:sz w:val="20"/>
          <w:szCs w:val="20"/>
        </w:rPr>
      </w:pPr>
    </w:p>
    <w:p w14:paraId="1A51FB6F" w14:textId="6F83AA63" w:rsidR="00CD2D82" w:rsidRPr="00161A7F" w:rsidRDefault="00DE4434" w:rsidP="00C443A4">
      <w:pPr>
        <w:ind w:firstLine="851"/>
        <w:contextualSpacing/>
        <w:jc w:val="both"/>
        <w:rPr>
          <w:rFonts w:eastAsia="MS Mincho"/>
          <w:sz w:val="20"/>
          <w:szCs w:val="20"/>
        </w:rPr>
      </w:pPr>
      <w:r>
        <w:rPr>
          <w:rFonts w:eastAsia="MS Mincho"/>
          <w:b/>
          <w:sz w:val="20"/>
          <w:szCs w:val="20"/>
        </w:rPr>
        <w:t>5</w:t>
      </w:r>
      <w:r w:rsidR="006C29C8" w:rsidRPr="00161A7F">
        <w:rPr>
          <w:rFonts w:eastAsia="MS Mincho"/>
          <w:b/>
          <w:sz w:val="20"/>
          <w:szCs w:val="20"/>
        </w:rPr>
        <w:t>.</w:t>
      </w:r>
      <w:r w:rsidR="00561D5A" w:rsidRPr="00161A7F">
        <w:rPr>
          <w:rFonts w:eastAsia="MS Mincho"/>
          <w:b/>
          <w:sz w:val="20"/>
          <w:szCs w:val="20"/>
        </w:rPr>
        <w:t>5</w:t>
      </w:r>
      <w:r w:rsidR="006C29C8" w:rsidRPr="00161A7F">
        <w:rPr>
          <w:rFonts w:eastAsia="MS Mincho"/>
          <w:b/>
          <w:sz w:val="20"/>
          <w:szCs w:val="20"/>
        </w:rPr>
        <w:t>.</w:t>
      </w:r>
      <w:r w:rsidR="00CA02FF">
        <w:rPr>
          <w:rFonts w:eastAsia="MS Mincho"/>
          <w:b/>
          <w:sz w:val="20"/>
          <w:szCs w:val="20"/>
        </w:rPr>
        <w:t>8</w:t>
      </w:r>
      <w:r w:rsidR="00561D5A" w:rsidRPr="00161A7F">
        <w:rPr>
          <w:rFonts w:eastAsia="MS Mincho"/>
          <w:b/>
          <w:sz w:val="20"/>
          <w:szCs w:val="20"/>
        </w:rPr>
        <w:t xml:space="preserve">. </w:t>
      </w:r>
      <w:r w:rsidR="00CA02FF" w:rsidRPr="00CA02FF">
        <w:rPr>
          <w:rFonts w:eastAsia="MS Mincho"/>
          <w:sz w:val="20"/>
          <w:szCs w:val="20"/>
        </w:rPr>
        <w:t>информация и документы об обеспечении заявки на участие в закупке, если соответствующее требование предусмотрено извещением об осуществлении закупки, документацией о конкурентной закупке</w:t>
      </w:r>
      <w:r w:rsidR="00CD2D82" w:rsidRPr="00161A7F">
        <w:rPr>
          <w:rFonts w:eastAsia="MS Mincho"/>
          <w:sz w:val="20"/>
          <w:szCs w:val="20"/>
        </w:rPr>
        <w:t>:</w:t>
      </w:r>
    </w:p>
    <w:p w14:paraId="56278C84" w14:textId="326A2204" w:rsidR="00CD2D82" w:rsidRPr="00161A7F" w:rsidRDefault="00CD2D82" w:rsidP="00C443A4">
      <w:pPr>
        <w:ind w:firstLine="851"/>
        <w:contextualSpacing/>
        <w:jc w:val="both"/>
        <w:rPr>
          <w:rFonts w:eastAsia="MS Mincho"/>
          <w:sz w:val="20"/>
          <w:szCs w:val="20"/>
        </w:rPr>
      </w:pPr>
      <w:r w:rsidRPr="00161A7F">
        <w:rPr>
          <w:rFonts w:eastAsia="MS Mincho"/>
          <w:sz w:val="20"/>
          <w:szCs w:val="20"/>
        </w:rPr>
        <w:t xml:space="preserve">а) реквизиты специального банковского счета </w:t>
      </w:r>
      <w:r w:rsidR="00F36610">
        <w:rPr>
          <w:rFonts w:eastAsia="MS Mincho"/>
          <w:sz w:val="20"/>
          <w:szCs w:val="20"/>
        </w:rPr>
        <w:t>Участник</w:t>
      </w:r>
      <w:r w:rsidRPr="00161A7F">
        <w:rPr>
          <w:rFonts w:eastAsia="MS Mincho"/>
          <w:sz w:val="20"/>
          <w:szCs w:val="20"/>
        </w:rPr>
        <w:t xml:space="preserve">а, если обеспечение заявки на участие предоставляется </w:t>
      </w:r>
      <w:r w:rsidR="00F36610">
        <w:rPr>
          <w:rFonts w:eastAsia="MS Mincho"/>
          <w:sz w:val="20"/>
          <w:szCs w:val="20"/>
        </w:rPr>
        <w:t>Участник</w:t>
      </w:r>
      <w:r w:rsidRPr="00161A7F">
        <w:rPr>
          <w:rFonts w:eastAsia="MS Mincho"/>
          <w:sz w:val="20"/>
          <w:szCs w:val="20"/>
        </w:rPr>
        <w:t>ом путем внесения денежных средств;</w:t>
      </w:r>
    </w:p>
    <w:p w14:paraId="1A45B87E" w14:textId="3A7EBECF" w:rsidR="002868E0" w:rsidRPr="00161A7F" w:rsidRDefault="00CD2D82" w:rsidP="00C443A4">
      <w:pPr>
        <w:ind w:firstLine="851"/>
        <w:contextualSpacing/>
        <w:jc w:val="both"/>
        <w:rPr>
          <w:rFonts w:eastAsia="MS Mincho"/>
          <w:sz w:val="20"/>
          <w:szCs w:val="20"/>
        </w:rPr>
      </w:pPr>
      <w:r w:rsidRPr="00161A7F">
        <w:rPr>
          <w:rFonts w:eastAsia="MS Mincho"/>
          <w:sz w:val="20"/>
          <w:szCs w:val="20"/>
        </w:rPr>
        <w:t xml:space="preserve">б) </w:t>
      </w:r>
      <w:r w:rsidR="00CA02FF">
        <w:rPr>
          <w:rFonts w:eastAsia="MS Mincho"/>
          <w:sz w:val="20"/>
          <w:szCs w:val="20"/>
        </w:rPr>
        <w:t>независимая</w:t>
      </w:r>
      <w:r w:rsidRPr="00161A7F">
        <w:rPr>
          <w:rFonts w:eastAsia="MS Mincho"/>
          <w:sz w:val="20"/>
          <w:szCs w:val="20"/>
        </w:rPr>
        <w:t xml:space="preserve"> гарантия или ее копия, если в качестве обеспечения заявки на участие в закупке </w:t>
      </w:r>
      <w:r w:rsidR="00F36610">
        <w:rPr>
          <w:rFonts w:eastAsia="MS Mincho"/>
          <w:sz w:val="20"/>
          <w:szCs w:val="20"/>
        </w:rPr>
        <w:t>Участник</w:t>
      </w:r>
      <w:r w:rsidRPr="00161A7F">
        <w:rPr>
          <w:rFonts w:eastAsia="MS Mincho"/>
          <w:sz w:val="20"/>
          <w:szCs w:val="20"/>
        </w:rPr>
        <w:t xml:space="preserve">ом предоставляется </w:t>
      </w:r>
      <w:r w:rsidR="00CA02FF">
        <w:rPr>
          <w:rFonts w:eastAsia="MS Mincho"/>
          <w:sz w:val="20"/>
          <w:szCs w:val="20"/>
        </w:rPr>
        <w:t>независимая</w:t>
      </w:r>
      <w:r w:rsidRPr="00161A7F">
        <w:rPr>
          <w:rFonts w:eastAsia="MS Mincho"/>
          <w:sz w:val="20"/>
          <w:szCs w:val="20"/>
        </w:rPr>
        <w:t xml:space="preserve"> гарантия;</w:t>
      </w:r>
    </w:p>
    <w:p w14:paraId="1DBADA02" w14:textId="5ADF00F9" w:rsidR="00CD2D82" w:rsidRPr="001B51F9" w:rsidRDefault="00B73B39" w:rsidP="00C443A4">
      <w:pPr>
        <w:ind w:firstLine="851"/>
        <w:contextualSpacing/>
        <w:jc w:val="both"/>
        <w:rPr>
          <w:rFonts w:eastAsia="MS Mincho"/>
          <w:strike/>
          <w:sz w:val="20"/>
          <w:szCs w:val="20"/>
        </w:rPr>
      </w:pPr>
      <w:r>
        <w:rPr>
          <w:rFonts w:eastAsia="MS Mincho"/>
          <w:b/>
          <w:sz w:val="20"/>
          <w:szCs w:val="20"/>
        </w:rPr>
        <w:t>5</w:t>
      </w:r>
      <w:r w:rsidR="00CD2D82" w:rsidRPr="00906413">
        <w:rPr>
          <w:rFonts w:eastAsia="MS Mincho"/>
          <w:b/>
          <w:sz w:val="20"/>
          <w:szCs w:val="20"/>
        </w:rPr>
        <w:t>.5.</w:t>
      </w:r>
      <w:r w:rsidR="00906413" w:rsidRPr="00906413">
        <w:rPr>
          <w:rFonts w:eastAsia="MS Mincho"/>
          <w:b/>
          <w:sz w:val="20"/>
          <w:szCs w:val="20"/>
        </w:rPr>
        <w:t>9</w:t>
      </w:r>
      <w:r w:rsidR="00CD2D82" w:rsidRPr="00906413">
        <w:rPr>
          <w:rFonts w:eastAsia="MS Mincho"/>
          <w:b/>
          <w:sz w:val="20"/>
          <w:szCs w:val="20"/>
        </w:rPr>
        <w:t xml:space="preserve">. </w:t>
      </w:r>
      <w:r w:rsidR="00906413" w:rsidRPr="00906413">
        <w:rPr>
          <w:rFonts w:eastAsia="MS Mincho"/>
          <w:sz w:val="20"/>
          <w:szCs w:val="20"/>
        </w:rPr>
        <w:t>декларация, подтверждающая на дату подачи заявки на участие в конкурентной закупке с участием субъектов малого и среднего предпринимательства</w:t>
      </w:r>
      <w:r w:rsidR="00906413">
        <w:rPr>
          <w:rFonts w:eastAsia="MS Mincho"/>
          <w:sz w:val="20"/>
          <w:szCs w:val="20"/>
        </w:rPr>
        <w:t xml:space="preserve">, подготовленная в соответствии с требованиями </w:t>
      </w:r>
      <w:r w:rsidR="00735C1C">
        <w:rPr>
          <w:rFonts w:eastAsia="MS Mincho"/>
          <w:sz w:val="20"/>
          <w:szCs w:val="20"/>
        </w:rPr>
        <w:t>п</w:t>
      </w:r>
      <w:r w:rsidR="009F377F">
        <w:rPr>
          <w:rFonts w:eastAsia="MS Mincho"/>
          <w:sz w:val="20"/>
          <w:szCs w:val="20"/>
        </w:rPr>
        <w:t xml:space="preserve">. </w:t>
      </w:r>
      <w:r w:rsidR="00735C1C">
        <w:rPr>
          <w:rFonts w:eastAsia="MS Mincho"/>
          <w:sz w:val="20"/>
          <w:szCs w:val="20"/>
        </w:rPr>
        <w:t xml:space="preserve">2 </w:t>
      </w:r>
      <w:r w:rsidR="00906413">
        <w:rPr>
          <w:rFonts w:eastAsia="MS Mincho"/>
          <w:sz w:val="20"/>
          <w:szCs w:val="20"/>
        </w:rPr>
        <w:t>р</w:t>
      </w:r>
      <w:r w:rsidR="009F377F">
        <w:rPr>
          <w:rFonts w:eastAsia="MS Mincho"/>
          <w:sz w:val="20"/>
          <w:szCs w:val="20"/>
        </w:rPr>
        <w:t>азд.</w:t>
      </w:r>
      <w:r w:rsidR="00906413">
        <w:rPr>
          <w:rFonts w:eastAsia="MS Mincho"/>
          <w:sz w:val="20"/>
          <w:szCs w:val="20"/>
        </w:rPr>
        <w:t xml:space="preserve"> </w:t>
      </w:r>
      <w:r w:rsidR="00735C1C">
        <w:rPr>
          <w:rFonts w:eastAsia="MS Mincho"/>
          <w:sz w:val="20"/>
          <w:szCs w:val="20"/>
        </w:rPr>
        <w:t xml:space="preserve">3 </w:t>
      </w:r>
      <w:r w:rsidR="00E12384">
        <w:rPr>
          <w:rFonts w:eastAsia="MS Mincho"/>
          <w:sz w:val="20"/>
          <w:szCs w:val="20"/>
        </w:rPr>
        <w:t>настоящей</w:t>
      </w:r>
      <w:r w:rsidR="00735C1C">
        <w:rPr>
          <w:rFonts w:eastAsia="MS Mincho"/>
          <w:sz w:val="20"/>
          <w:szCs w:val="20"/>
        </w:rPr>
        <w:t xml:space="preserve"> документации</w:t>
      </w:r>
      <w:r w:rsidR="00CD2D82" w:rsidRPr="00906413">
        <w:rPr>
          <w:rFonts w:eastAsia="MS Mincho"/>
          <w:sz w:val="20"/>
          <w:szCs w:val="20"/>
        </w:rPr>
        <w:t>;</w:t>
      </w:r>
    </w:p>
    <w:p w14:paraId="40642AC1" w14:textId="7160685A" w:rsidR="00CA02FF" w:rsidRDefault="00B73B39" w:rsidP="00C443A4">
      <w:pPr>
        <w:ind w:firstLine="851"/>
        <w:contextualSpacing/>
        <w:jc w:val="both"/>
        <w:rPr>
          <w:rFonts w:eastAsia="MS Mincho"/>
          <w:sz w:val="20"/>
          <w:szCs w:val="20"/>
        </w:rPr>
      </w:pPr>
      <w:r>
        <w:rPr>
          <w:rFonts w:eastAsia="MS Mincho"/>
          <w:b/>
          <w:bCs/>
          <w:sz w:val="20"/>
          <w:szCs w:val="20"/>
        </w:rPr>
        <w:t>5</w:t>
      </w:r>
      <w:r w:rsidR="00CA02FF" w:rsidRPr="00735C1C">
        <w:rPr>
          <w:rFonts w:eastAsia="MS Mincho"/>
          <w:b/>
          <w:bCs/>
          <w:sz w:val="20"/>
          <w:szCs w:val="20"/>
        </w:rPr>
        <w:t>.5.1</w:t>
      </w:r>
      <w:r>
        <w:rPr>
          <w:rFonts w:eastAsia="MS Mincho"/>
          <w:b/>
          <w:bCs/>
          <w:sz w:val="20"/>
          <w:szCs w:val="20"/>
        </w:rPr>
        <w:t>0</w:t>
      </w:r>
      <w:r w:rsidR="00CA02FF" w:rsidRPr="00735C1C">
        <w:rPr>
          <w:rFonts w:eastAsia="MS Mincho"/>
          <w:b/>
          <w:bCs/>
          <w:sz w:val="20"/>
          <w:szCs w:val="20"/>
        </w:rPr>
        <w:t>.</w:t>
      </w:r>
      <w:r w:rsidR="00CA02FF" w:rsidRPr="00735C1C">
        <w:rPr>
          <w:rFonts w:eastAsia="MS Mincho"/>
          <w:sz w:val="20"/>
          <w:szCs w:val="20"/>
        </w:rPr>
        <w:t xml:space="preserve"> </w:t>
      </w:r>
      <w:r w:rsidR="00735C1C" w:rsidRPr="00735C1C">
        <w:rPr>
          <w:rFonts w:eastAsia="MS Mincho"/>
          <w:sz w:val="20"/>
          <w:szCs w:val="20"/>
        </w:rPr>
        <w:t xml:space="preserve">копии документов, подтверждающих соответствие товара, работы или услуги, являющихся предметом закупки, требованиям, установленным в соответствии с законодательством Российской </w:t>
      </w:r>
      <w:r w:rsidR="004913F4" w:rsidRPr="00735C1C">
        <w:rPr>
          <w:rFonts w:eastAsia="MS Mincho"/>
          <w:sz w:val="20"/>
          <w:szCs w:val="20"/>
        </w:rPr>
        <w:t>Федерации в случае, если</w:t>
      </w:r>
      <w:r w:rsidR="00735C1C" w:rsidRPr="00735C1C">
        <w:rPr>
          <w:rFonts w:eastAsia="MS Mincho"/>
          <w:sz w:val="20"/>
          <w:szCs w:val="20"/>
        </w:rPr>
        <w:t xml:space="preserve"> требования к данным товару, работе или услуге установлены в соответствии с законодательством Российской Федерации и перечень таких документов предусмотрен документацией о конкурентной закупке</w:t>
      </w:r>
      <w:r w:rsidR="00CA02FF" w:rsidRPr="00735C1C">
        <w:rPr>
          <w:rFonts w:eastAsia="MS Mincho"/>
          <w:sz w:val="20"/>
          <w:szCs w:val="20"/>
        </w:rPr>
        <w:t>;</w:t>
      </w:r>
    </w:p>
    <w:p w14:paraId="02F12C09" w14:textId="00280D41" w:rsidR="00B73B39" w:rsidRPr="00B73B39" w:rsidRDefault="00B73B39" w:rsidP="00C443A4">
      <w:pPr>
        <w:ind w:firstLine="851"/>
        <w:contextualSpacing/>
        <w:jc w:val="both"/>
        <w:rPr>
          <w:rFonts w:eastAsia="MS Mincho"/>
          <w:sz w:val="20"/>
          <w:szCs w:val="20"/>
        </w:rPr>
      </w:pPr>
      <w:r w:rsidRPr="00B73B39">
        <w:rPr>
          <w:rFonts w:eastAsia="MS Mincho"/>
          <w:b/>
          <w:bCs/>
          <w:sz w:val="20"/>
          <w:szCs w:val="20"/>
        </w:rPr>
        <w:t>5.5.11</w:t>
      </w:r>
      <w:r w:rsidRPr="00B73B39">
        <w:rPr>
          <w:rFonts w:eastAsia="MS Mincho"/>
          <w:sz w:val="20"/>
          <w:szCs w:val="20"/>
        </w:rPr>
        <w:t xml:space="preserve">. наименование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 </w:t>
      </w:r>
      <w:r w:rsidR="00553591">
        <w:rPr>
          <w:rFonts w:eastAsia="MS Mincho"/>
          <w:sz w:val="20"/>
          <w:szCs w:val="20"/>
        </w:rPr>
        <w:t>информация и документы, определенные п</w:t>
      </w:r>
      <w:r w:rsidR="009F377F">
        <w:rPr>
          <w:rFonts w:eastAsia="MS Mincho"/>
          <w:sz w:val="20"/>
          <w:szCs w:val="20"/>
        </w:rPr>
        <w:t>.</w:t>
      </w:r>
      <w:r w:rsidR="00553591">
        <w:rPr>
          <w:rFonts w:eastAsia="MS Mincho"/>
          <w:sz w:val="20"/>
          <w:szCs w:val="20"/>
        </w:rPr>
        <w:t xml:space="preserve"> 2 ч</w:t>
      </w:r>
      <w:r w:rsidR="009F377F">
        <w:rPr>
          <w:rFonts w:eastAsia="MS Mincho"/>
          <w:sz w:val="20"/>
          <w:szCs w:val="20"/>
        </w:rPr>
        <w:t>.</w:t>
      </w:r>
      <w:r w:rsidR="00553591">
        <w:rPr>
          <w:rFonts w:eastAsia="MS Mincho"/>
          <w:sz w:val="20"/>
          <w:szCs w:val="20"/>
        </w:rPr>
        <w:t xml:space="preserve"> 2 ст</w:t>
      </w:r>
      <w:r w:rsidR="009F377F">
        <w:rPr>
          <w:rFonts w:eastAsia="MS Mincho"/>
          <w:sz w:val="20"/>
          <w:szCs w:val="20"/>
        </w:rPr>
        <w:t>.</w:t>
      </w:r>
      <w:r w:rsidR="00553591">
        <w:rPr>
          <w:rFonts w:eastAsia="MS Mincho"/>
          <w:sz w:val="20"/>
          <w:szCs w:val="20"/>
        </w:rPr>
        <w:t xml:space="preserve"> 3.1-4 Закона № 223-ФЗ</w:t>
      </w:r>
      <w:r w:rsidR="00F21783">
        <w:rPr>
          <w:rFonts w:eastAsia="MS Mincho"/>
          <w:sz w:val="20"/>
          <w:szCs w:val="20"/>
        </w:rPr>
        <w:t>.</w:t>
      </w:r>
    </w:p>
    <w:p w14:paraId="21B23AFC" w14:textId="30758E0A" w:rsidR="0059665E" w:rsidRPr="00161A7F" w:rsidRDefault="000B338D" w:rsidP="00C443A4">
      <w:pPr>
        <w:ind w:firstLine="567"/>
        <w:contextualSpacing/>
        <w:jc w:val="both"/>
        <w:rPr>
          <w:rFonts w:eastAsia="MS Mincho"/>
          <w:sz w:val="20"/>
          <w:szCs w:val="20"/>
        </w:rPr>
      </w:pPr>
      <w:r>
        <w:rPr>
          <w:rFonts w:eastAsia="MS Mincho"/>
          <w:b/>
          <w:sz w:val="20"/>
          <w:szCs w:val="20"/>
        </w:rPr>
        <w:t>5</w:t>
      </w:r>
      <w:r w:rsidR="003742A0" w:rsidRPr="00161A7F">
        <w:rPr>
          <w:rFonts w:eastAsia="MS Mincho"/>
          <w:b/>
          <w:sz w:val="20"/>
          <w:szCs w:val="20"/>
        </w:rPr>
        <w:t>.6.</w:t>
      </w:r>
      <w:r w:rsidR="003742A0" w:rsidRPr="00161A7F">
        <w:rPr>
          <w:rFonts w:eastAsia="MS Mincho"/>
          <w:sz w:val="20"/>
          <w:szCs w:val="20"/>
        </w:rPr>
        <w:t xml:space="preserve"> </w:t>
      </w:r>
      <w:r w:rsidR="00EA10F8" w:rsidRPr="00161A7F">
        <w:rPr>
          <w:rFonts w:eastAsia="MS Mincho"/>
          <w:sz w:val="20"/>
          <w:szCs w:val="20"/>
        </w:rPr>
        <w:t>З</w:t>
      </w:r>
      <w:r w:rsidR="0059665E" w:rsidRPr="00161A7F">
        <w:rPr>
          <w:rFonts w:eastAsia="MS Mincho"/>
          <w:sz w:val="20"/>
          <w:szCs w:val="20"/>
        </w:rPr>
        <w:t xml:space="preserve">аказчик рассматривает только те заявки в электронной форме, которые подписаны </w:t>
      </w:r>
      <w:r w:rsidR="00FB2FA1">
        <w:rPr>
          <w:rFonts w:eastAsia="MS Mincho"/>
          <w:sz w:val="20"/>
          <w:szCs w:val="20"/>
        </w:rPr>
        <w:t xml:space="preserve">ЭП </w:t>
      </w:r>
      <w:r w:rsidR="0059665E" w:rsidRPr="00161A7F">
        <w:rPr>
          <w:rFonts w:eastAsia="MS Mincho"/>
          <w:sz w:val="20"/>
          <w:szCs w:val="20"/>
        </w:rPr>
        <w:t>и направлены ему в установленные с</w:t>
      </w:r>
      <w:r w:rsidR="00CC01A3" w:rsidRPr="00161A7F">
        <w:rPr>
          <w:rFonts w:eastAsia="MS Mincho"/>
          <w:sz w:val="20"/>
          <w:szCs w:val="20"/>
        </w:rPr>
        <w:t>роки.</w:t>
      </w:r>
    </w:p>
    <w:p w14:paraId="21B23AFD" w14:textId="3EE4622D" w:rsidR="00CC01A3" w:rsidRPr="00161A7F" w:rsidRDefault="000B338D" w:rsidP="00C443A4">
      <w:pPr>
        <w:ind w:firstLine="567"/>
        <w:contextualSpacing/>
        <w:jc w:val="both"/>
        <w:rPr>
          <w:sz w:val="20"/>
          <w:szCs w:val="20"/>
        </w:rPr>
      </w:pPr>
      <w:r>
        <w:rPr>
          <w:b/>
          <w:sz w:val="20"/>
          <w:szCs w:val="20"/>
        </w:rPr>
        <w:t>5</w:t>
      </w:r>
      <w:r w:rsidR="003742A0" w:rsidRPr="00161A7F">
        <w:rPr>
          <w:b/>
          <w:sz w:val="20"/>
          <w:szCs w:val="20"/>
        </w:rPr>
        <w:t>.</w:t>
      </w:r>
      <w:r w:rsidR="00CC01A3" w:rsidRPr="00161A7F">
        <w:rPr>
          <w:b/>
          <w:sz w:val="20"/>
          <w:szCs w:val="20"/>
        </w:rPr>
        <w:t>7</w:t>
      </w:r>
      <w:r w:rsidR="003742A0" w:rsidRPr="00161A7F">
        <w:rPr>
          <w:b/>
          <w:sz w:val="20"/>
          <w:szCs w:val="20"/>
        </w:rPr>
        <w:t>.</w:t>
      </w:r>
      <w:r w:rsidR="003742A0" w:rsidRPr="00161A7F">
        <w:rPr>
          <w:sz w:val="20"/>
          <w:szCs w:val="20"/>
        </w:rPr>
        <w:t xml:space="preserve"> </w:t>
      </w:r>
      <w:r w:rsidR="00F36610">
        <w:rPr>
          <w:sz w:val="20"/>
          <w:szCs w:val="20"/>
        </w:rPr>
        <w:t>Участник</w:t>
      </w:r>
      <w:r w:rsidR="00957939" w:rsidRPr="00161A7F">
        <w:rPr>
          <w:sz w:val="20"/>
          <w:szCs w:val="20"/>
        </w:rPr>
        <w:t xml:space="preserve"> закупки вправе подать заявку на участие в аукционе в любое время с момента размещения в ЕИС извещения о проведении закупки до предусмотренных документацией о закупке даты и времени окончания срока подачи заявок на участие в </w:t>
      </w:r>
      <w:r w:rsidR="00CA02FF">
        <w:rPr>
          <w:sz w:val="20"/>
          <w:szCs w:val="20"/>
        </w:rPr>
        <w:t>закупке.</w:t>
      </w:r>
    </w:p>
    <w:p w14:paraId="21B23AFE" w14:textId="35D23C99" w:rsidR="00CC01A3" w:rsidRPr="00161A7F" w:rsidRDefault="000B338D" w:rsidP="00C443A4">
      <w:pPr>
        <w:ind w:firstLine="567"/>
        <w:contextualSpacing/>
        <w:jc w:val="both"/>
        <w:rPr>
          <w:sz w:val="20"/>
          <w:szCs w:val="20"/>
        </w:rPr>
      </w:pPr>
      <w:r>
        <w:rPr>
          <w:b/>
          <w:sz w:val="20"/>
          <w:szCs w:val="20"/>
        </w:rPr>
        <w:t>5</w:t>
      </w:r>
      <w:r w:rsidR="003742A0" w:rsidRPr="00161A7F">
        <w:rPr>
          <w:b/>
          <w:sz w:val="20"/>
          <w:szCs w:val="20"/>
        </w:rPr>
        <w:t>.</w:t>
      </w:r>
      <w:r w:rsidR="00CC01A3" w:rsidRPr="00161A7F">
        <w:rPr>
          <w:b/>
          <w:sz w:val="20"/>
          <w:szCs w:val="20"/>
        </w:rPr>
        <w:t>8</w:t>
      </w:r>
      <w:r w:rsidR="003742A0" w:rsidRPr="00161A7F">
        <w:rPr>
          <w:b/>
          <w:sz w:val="20"/>
          <w:szCs w:val="20"/>
        </w:rPr>
        <w:t>.</w:t>
      </w:r>
      <w:r w:rsidR="003742A0" w:rsidRPr="00161A7F">
        <w:rPr>
          <w:sz w:val="20"/>
          <w:szCs w:val="20"/>
        </w:rPr>
        <w:t xml:space="preserve"> </w:t>
      </w:r>
      <w:r w:rsidR="00CC01A3" w:rsidRPr="00161A7F">
        <w:rPr>
          <w:sz w:val="20"/>
          <w:szCs w:val="20"/>
        </w:rPr>
        <w:t xml:space="preserve">Заявка на участие в закупке направляется </w:t>
      </w:r>
      <w:r w:rsidR="00F36610">
        <w:rPr>
          <w:sz w:val="20"/>
          <w:szCs w:val="20"/>
        </w:rPr>
        <w:t>Участник</w:t>
      </w:r>
      <w:r w:rsidR="00CC01A3" w:rsidRPr="00161A7F">
        <w:rPr>
          <w:sz w:val="20"/>
          <w:szCs w:val="20"/>
        </w:rPr>
        <w:t>ом закупки оператору электронной площадки в форме двух электронных документов, содержащих сведения, предусмотренные п</w:t>
      </w:r>
      <w:r w:rsidR="009F377F">
        <w:rPr>
          <w:sz w:val="20"/>
          <w:szCs w:val="20"/>
        </w:rPr>
        <w:t>.</w:t>
      </w:r>
      <w:r w:rsidR="00CC01A3" w:rsidRPr="00161A7F">
        <w:rPr>
          <w:sz w:val="20"/>
          <w:szCs w:val="20"/>
        </w:rPr>
        <w:t xml:space="preserve"> </w:t>
      </w:r>
      <w:r w:rsidR="006D410A" w:rsidRPr="00BD1C41">
        <w:rPr>
          <w:bCs/>
          <w:sz w:val="20"/>
          <w:szCs w:val="20"/>
        </w:rPr>
        <w:t>5</w:t>
      </w:r>
      <w:r w:rsidR="00CC01A3" w:rsidRPr="00BD1C41">
        <w:rPr>
          <w:bCs/>
          <w:sz w:val="20"/>
          <w:szCs w:val="20"/>
        </w:rPr>
        <w:t>.</w:t>
      </w:r>
      <w:r w:rsidR="00770C82" w:rsidRPr="00BD1C41">
        <w:rPr>
          <w:bCs/>
          <w:sz w:val="20"/>
          <w:szCs w:val="20"/>
        </w:rPr>
        <w:t>4</w:t>
      </w:r>
      <w:r w:rsidR="00CC01A3" w:rsidRPr="00BD1C41">
        <w:rPr>
          <w:bCs/>
          <w:sz w:val="20"/>
          <w:szCs w:val="20"/>
        </w:rPr>
        <w:t xml:space="preserve">. и </w:t>
      </w:r>
      <w:r w:rsidR="006D410A" w:rsidRPr="00BD1C41">
        <w:rPr>
          <w:bCs/>
          <w:sz w:val="20"/>
          <w:szCs w:val="20"/>
        </w:rPr>
        <w:t>5.</w:t>
      </w:r>
      <w:r w:rsidR="00CC01A3" w:rsidRPr="00BD1C41">
        <w:rPr>
          <w:bCs/>
          <w:sz w:val="20"/>
          <w:szCs w:val="20"/>
        </w:rPr>
        <w:t>5.</w:t>
      </w:r>
      <w:r w:rsidR="00E12384">
        <w:rPr>
          <w:b/>
          <w:sz w:val="20"/>
          <w:szCs w:val="20"/>
        </w:rPr>
        <w:t xml:space="preserve"> </w:t>
      </w:r>
      <w:r w:rsidR="00E12384" w:rsidRPr="00E12384">
        <w:rPr>
          <w:bCs/>
          <w:sz w:val="20"/>
          <w:szCs w:val="20"/>
        </w:rPr>
        <w:t>разд.</w:t>
      </w:r>
      <w:r w:rsidR="00E12384">
        <w:rPr>
          <w:bCs/>
          <w:sz w:val="20"/>
          <w:szCs w:val="20"/>
        </w:rPr>
        <w:t xml:space="preserve"> 3 настоящей документации</w:t>
      </w:r>
    </w:p>
    <w:p w14:paraId="21B23AFF" w14:textId="0EB79A2C" w:rsidR="00CC01A3" w:rsidRPr="00161A7F" w:rsidRDefault="000B338D" w:rsidP="00C443A4">
      <w:pPr>
        <w:ind w:firstLine="567"/>
        <w:contextualSpacing/>
        <w:jc w:val="both"/>
        <w:rPr>
          <w:sz w:val="20"/>
          <w:szCs w:val="20"/>
        </w:rPr>
      </w:pPr>
      <w:r>
        <w:rPr>
          <w:b/>
          <w:sz w:val="20"/>
          <w:szCs w:val="20"/>
        </w:rPr>
        <w:t>5</w:t>
      </w:r>
      <w:r w:rsidR="00CC01A3" w:rsidRPr="00161A7F">
        <w:rPr>
          <w:b/>
          <w:sz w:val="20"/>
          <w:szCs w:val="20"/>
        </w:rPr>
        <w:t>.9</w:t>
      </w:r>
      <w:r w:rsidR="003742A0" w:rsidRPr="00161A7F">
        <w:rPr>
          <w:b/>
          <w:sz w:val="20"/>
          <w:szCs w:val="20"/>
        </w:rPr>
        <w:t>.</w:t>
      </w:r>
      <w:r w:rsidR="003742A0" w:rsidRPr="00161A7F">
        <w:rPr>
          <w:sz w:val="20"/>
          <w:szCs w:val="20"/>
        </w:rPr>
        <w:t xml:space="preserve"> </w:t>
      </w:r>
      <w:r w:rsidR="00F36610">
        <w:rPr>
          <w:sz w:val="20"/>
          <w:szCs w:val="20"/>
        </w:rPr>
        <w:t>Участник</w:t>
      </w:r>
      <w:r w:rsidR="00CC01A3" w:rsidRPr="00161A7F">
        <w:rPr>
          <w:sz w:val="20"/>
          <w:szCs w:val="20"/>
        </w:rPr>
        <w:t xml:space="preserve"> закупки вправе подать только одну заявку на участие в закупке в отношении каждого предмета закупки (лота).</w:t>
      </w:r>
    </w:p>
    <w:p w14:paraId="21B23B00" w14:textId="3B345770" w:rsidR="00CC01A3" w:rsidRPr="00161A7F" w:rsidRDefault="000B338D" w:rsidP="00C443A4">
      <w:pPr>
        <w:ind w:firstLine="567"/>
        <w:contextualSpacing/>
        <w:jc w:val="both"/>
        <w:rPr>
          <w:sz w:val="20"/>
          <w:szCs w:val="20"/>
        </w:rPr>
      </w:pPr>
      <w:r>
        <w:rPr>
          <w:b/>
          <w:sz w:val="20"/>
          <w:szCs w:val="20"/>
        </w:rPr>
        <w:t>5</w:t>
      </w:r>
      <w:r w:rsidR="003742A0" w:rsidRPr="00161A7F">
        <w:rPr>
          <w:b/>
          <w:sz w:val="20"/>
          <w:szCs w:val="20"/>
        </w:rPr>
        <w:t>.1</w:t>
      </w:r>
      <w:r w:rsidR="00CC01A3" w:rsidRPr="00161A7F">
        <w:rPr>
          <w:b/>
          <w:sz w:val="20"/>
          <w:szCs w:val="20"/>
        </w:rPr>
        <w:t>0</w:t>
      </w:r>
      <w:r w:rsidR="003742A0" w:rsidRPr="00161A7F">
        <w:rPr>
          <w:b/>
          <w:sz w:val="20"/>
          <w:szCs w:val="20"/>
        </w:rPr>
        <w:t>.</w:t>
      </w:r>
      <w:r w:rsidR="003742A0" w:rsidRPr="00161A7F">
        <w:rPr>
          <w:sz w:val="20"/>
          <w:szCs w:val="20"/>
        </w:rPr>
        <w:t xml:space="preserve"> </w:t>
      </w:r>
      <w:r w:rsidR="00CC01A3" w:rsidRPr="00161A7F">
        <w:rPr>
          <w:sz w:val="20"/>
          <w:szCs w:val="20"/>
        </w:rPr>
        <w:t>По истечении срока подачи заявок на участие в закупке на Э</w:t>
      </w:r>
      <w:r w:rsidR="00536458">
        <w:rPr>
          <w:sz w:val="20"/>
          <w:szCs w:val="20"/>
        </w:rPr>
        <w:t>Т</w:t>
      </w:r>
      <w:r w:rsidR="00CC01A3" w:rsidRPr="00161A7F">
        <w:rPr>
          <w:sz w:val="20"/>
          <w:szCs w:val="20"/>
        </w:rPr>
        <w:t>П открывается доступ Заказчику к заявкам на участие в закупке, размещенным на Э</w:t>
      </w:r>
      <w:r w:rsidR="00536458">
        <w:rPr>
          <w:sz w:val="20"/>
          <w:szCs w:val="20"/>
        </w:rPr>
        <w:t>Т</w:t>
      </w:r>
      <w:r w:rsidR="00CC01A3" w:rsidRPr="00161A7F">
        <w:rPr>
          <w:sz w:val="20"/>
          <w:szCs w:val="20"/>
        </w:rPr>
        <w:t>П.</w:t>
      </w:r>
    </w:p>
    <w:p w14:paraId="21B23B01" w14:textId="5072BA26" w:rsidR="00CC01A3" w:rsidRPr="000B338D" w:rsidRDefault="000B338D" w:rsidP="00C443A4">
      <w:pPr>
        <w:ind w:firstLine="567"/>
        <w:contextualSpacing/>
        <w:jc w:val="both"/>
        <w:rPr>
          <w:b/>
          <w:sz w:val="20"/>
          <w:szCs w:val="20"/>
        </w:rPr>
      </w:pPr>
      <w:r>
        <w:rPr>
          <w:b/>
          <w:sz w:val="20"/>
          <w:szCs w:val="20"/>
        </w:rPr>
        <w:t>5</w:t>
      </w:r>
      <w:r w:rsidR="003742A0" w:rsidRPr="00161A7F">
        <w:rPr>
          <w:b/>
          <w:sz w:val="20"/>
          <w:szCs w:val="20"/>
        </w:rPr>
        <w:t>.1</w:t>
      </w:r>
      <w:r w:rsidR="00CC01A3" w:rsidRPr="00161A7F">
        <w:rPr>
          <w:b/>
          <w:sz w:val="20"/>
          <w:szCs w:val="20"/>
        </w:rPr>
        <w:t>1</w:t>
      </w:r>
      <w:r w:rsidR="003742A0" w:rsidRPr="00161A7F">
        <w:rPr>
          <w:b/>
          <w:sz w:val="20"/>
          <w:szCs w:val="20"/>
        </w:rPr>
        <w:t>.</w:t>
      </w:r>
      <w:r w:rsidR="003742A0" w:rsidRPr="00161A7F">
        <w:rPr>
          <w:sz w:val="20"/>
          <w:szCs w:val="20"/>
        </w:rPr>
        <w:t xml:space="preserve"> </w:t>
      </w:r>
      <w:r w:rsidR="00F36610">
        <w:rPr>
          <w:sz w:val="20"/>
          <w:szCs w:val="20"/>
        </w:rPr>
        <w:t>Участник</w:t>
      </w:r>
      <w:r w:rsidR="00CC01A3" w:rsidRPr="00161A7F">
        <w:rPr>
          <w:sz w:val="20"/>
          <w:szCs w:val="20"/>
        </w:rPr>
        <w:t xml:space="preserve"> закупки, подавший заявку на участие в </w:t>
      </w:r>
      <w:r w:rsidR="00536458">
        <w:rPr>
          <w:sz w:val="20"/>
          <w:szCs w:val="20"/>
        </w:rPr>
        <w:t>закупке</w:t>
      </w:r>
      <w:r w:rsidR="00CC01A3" w:rsidRPr="00161A7F">
        <w:rPr>
          <w:sz w:val="20"/>
          <w:szCs w:val="20"/>
        </w:rPr>
        <w:t xml:space="preserve">, вправе изменить или отозвать заявку на участие в </w:t>
      </w:r>
      <w:r w:rsidR="00536458">
        <w:rPr>
          <w:sz w:val="20"/>
          <w:szCs w:val="20"/>
        </w:rPr>
        <w:t>закупке</w:t>
      </w:r>
      <w:r w:rsidR="00CC01A3" w:rsidRPr="00161A7F">
        <w:rPr>
          <w:sz w:val="20"/>
          <w:szCs w:val="20"/>
        </w:rPr>
        <w:t xml:space="preserve"> до истечения срока подачи заявок, направив об этом уведомление оператору Э</w:t>
      </w:r>
      <w:r w:rsidR="00536458">
        <w:rPr>
          <w:sz w:val="20"/>
          <w:szCs w:val="20"/>
        </w:rPr>
        <w:t>Т</w:t>
      </w:r>
      <w:r w:rsidR="00CC01A3" w:rsidRPr="00161A7F">
        <w:rPr>
          <w:sz w:val="20"/>
          <w:szCs w:val="20"/>
        </w:rPr>
        <w:t>П.</w:t>
      </w:r>
    </w:p>
    <w:p w14:paraId="21B23B02" w14:textId="74B48DF1" w:rsidR="00493FFC" w:rsidRPr="00161A7F" w:rsidRDefault="000B338D" w:rsidP="00C443A4">
      <w:pPr>
        <w:ind w:firstLine="567"/>
        <w:contextualSpacing/>
        <w:jc w:val="both"/>
        <w:rPr>
          <w:sz w:val="20"/>
          <w:szCs w:val="20"/>
        </w:rPr>
      </w:pPr>
      <w:r>
        <w:rPr>
          <w:b/>
          <w:sz w:val="20"/>
          <w:szCs w:val="20"/>
        </w:rPr>
        <w:t>5</w:t>
      </w:r>
      <w:r w:rsidR="003742A0" w:rsidRPr="00161A7F">
        <w:rPr>
          <w:b/>
          <w:sz w:val="20"/>
          <w:szCs w:val="20"/>
        </w:rPr>
        <w:t>.1</w:t>
      </w:r>
      <w:r w:rsidR="00CC01A3" w:rsidRPr="00161A7F">
        <w:rPr>
          <w:b/>
          <w:sz w:val="20"/>
          <w:szCs w:val="20"/>
        </w:rPr>
        <w:t>2</w:t>
      </w:r>
      <w:r w:rsidR="003742A0" w:rsidRPr="00161A7F">
        <w:rPr>
          <w:b/>
          <w:sz w:val="20"/>
          <w:szCs w:val="20"/>
        </w:rPr>
        <w:t>.</w:t>
      </w:r>
      <w:r w:rsidR="003742A0" w:rsidRPr="00161A7F">
        <w:rPr>
          <w:sz w:val="20"/>
          <w:szCs w:val="20"/>
        </w:rPr>
        <w:t xml:space="preserve"> </w:t>
      </w:r>
      <w:r w:rsidR="00CC01A3" w:rsidRPr="00161A7F">
        <w:rPr>
          <w:sz w:val="20"/>
          <w:szCs w:val="20"/>
        </w:rPr>
        <w:t>Оператором Э</w:t>
      </w:r>
      <w:r w:rsidR="00536458">
        <w:rPr>
          <w:sz w:val="20"/>
          <w:szCs w:val="20"/>
        </w:rPr>
        <w:t>Т</w:t>
      </w:r>
      <w:r w:rsidR="00CC01A3" w:rsidRPr="00161A7F">
        <w:rPr>
          <w:sz w:val="20"/>
          <w:szCs w:val="20"/>
        </w:rPr>
        <w:t>П обеспечивается конфиденциальность информации о содержании заявок на участие в закупке до момента открытия к ним доступа Заказчику в сроки, установленные извещением и документацией о проведении закупки</w:t>
      </w:r>
      <w:r w:rsidR="00493FFC" w:rsidRPr="00161A7F">
        <w:rPr>
          <w:sz w:val="20"/>
          <w:szCs w:val="20"/>
        </w:rPr>
        <w:t>.</w:t>
      </w:r>
    </w:p>
    <w:p w14:paraId="21B23B03" w14:textId="5617E708" w:rsidR="00CC01A3" w:rsidRPr="00161A7F" w:rsidRDefault="000B338D" w:rsidP="00C443A4">
      <w:pPr>
        <w:ind w:firstLine="567"/>
        <w:contextualSpacing/>
        <w:jc w:val="both"/>
        <w:rPr>
          <w:sz w:val="20"/>
          <w:szCs w:val="20"/>
        </w:rPr>
      </w:pPr>
      <w:r>
        <w:rPr>
          <w:b/>
          <w:sz w:val="20"/>
          <w:szCs w:val="20"/>
        </w:rPr>
        <w:t>5</w:t>
      </w:r>
      <w:r w:rsidR="003742A0" w:rsidRPr="00161A7F">
        <w:rPr>
          <w:b/>
          <w:sz w:val="20"/>
          <w:szCs w:val="20"/>
        </w:rPr>
        <w:t>.1</w:t>
      </w:r>
      <w:r w:rsidR="00CC01A3" w:rsidRPr="00161A7F">
        <w:rPr>
          <w:b/>
          <w:sz w:val="20"/>
          <w:szCs w:val="20"/>
        </w:rPr>
        <w:t>3</w:t>
      </w:r>
      <w:r w:rsidR="003742A0" w:rsidRPr="00161A7F">
        <w:rPr>
          <w:b/>
          <w:sz w:val="20"/>
          <w:szCs w:val="20"/>
        </w:rPr>
        <w:t>.</w:t>
      </w:r>
      <w:r w:rsidR="003742A0" w:rsidRPr="00161A7F">
        <w:rPr>
          <w:sz w:val="20"/>
          <w:szCs w:val="20"/>
        </w:rPr>
        <w:t xml:space="preserve"> </w:t>
      </w:r>
      <w:r w:rsidR="00CC01A3" w:rsidRPr="00161A7F">
        <w:rPr>
          <w:sz w:val="20"/>
          <w:szCs w:val="20"/>
        </w:rPr>
        <w:t xml:space="preserve">В случае если по окончании срока подачи заявок на участие в закупке подана только одна заявка единственным </w:t>
      </w:r>
      <w:r w:rsidR="00F36610">
        <w:rPr>
          <w:sz w:val="20"/>
          <w:szCs w:val="20"/>
        </w:rPr>
        <w:t>Участник</w:t>
      </w:r>
      <w:r w:rsidR="00CC01A3" w:rsidRPr="00161A7F">
        <w:rPr>
          <w:sz w:val="20"/>
          <w:szCs w:val="20"/>
        </w:rPr>
        <w:t>ом аукциона в срок, установленный документацией о закупке, аукцион признается несостоявшимся.</w:t>
      </w:r>
    </w:p>
    <w:p w14:paraId="21B23B04" w14:textId="33AF0A1D" w:rsidR="00CC01A3" w:rsidRPr="00161A7F" w:rsidRDefault="00CC01A3" w:rsidP="00C443A4">
      <w:pPr>
        <w:ind w:firstLine="567"/>
        <w:contextualSpacing/>
        <w:jc w:val="both"/>
        <w:rPr>
          <w:sz w:val="20"/>
          <w:szCs w:val="20"/>
        </w:rPr>
      </w:pPr>
      <w:r w:rsidRPr="00161A7F">
        <w:rPr>
          <w:sz w:val="20"/>
          <w:szCs w:val="20"/>
        </w:rPr>
        <w:t>В случае если документацией о закупке предусмотрено два и более лота, закупка признается не состоявш</w:t>
      </w:r>
      <w:r w:rsidR="00AE6936">
        <w:rPr>
          <w:sz w:val="20"/>
          <w:szCs w:val="20"/>
        </w:rPr>
        <w:t>ей</w:t>
      </w:r>
      <w:r w:rsidRPr="00161A7F">
        <w:rPr>
          <w:sz w:val="20"/>
          <w:szCs w:val="20"/>
        </w:rPr>
        <w:t xml:space="preserve">ся только в отношении тех лотов, в отношении которых подана только одна заявка на участие в закупке. </w:t>
      </w:r>
    </w:p>
    <w:p w14:paraId="21B23B05" w14:textId="77777777" w:rsidR="00A6428D" w:rsidRPr="00161A7F" w:rsidRDefault="00CC01A3" w:rsidP="00C443A4">
      <w:pPr>
        <w:ind w:firstLine="567"/>
        <w:contextualSpacing/>
        <w:jc w:val="both"/>
        <w:rPr>
          <w:sz w:val="20"/>
          <w:szCs w:val="20"/>
        </w:rPr>
      </w:pPr>
      <w:r w:rsidRPr="00161A7F">
        <w:rPr>
          <w:sz w:val="20"/>
          <w:szCs w:val="20"/>
        </w:rPr>
        <w:t>В этом случае Заказчику открывается доступ к первой и второй частям заявки на участие в закупке</w:t>
      </w:r>
      <w:r w:rsidR="00A6428D" w:rsidRPr="00161A7F">
        <w:rPr>
          <w:sz w:val="20"/>
          <w:szCs w:val="20"/>
        </w:rPr>
        <w:t>.</w:t>
      </w:r>
    </w:p>
    <w:p w14:paraId="068EB712" w14:textId="5B14801B" w:rsidR="00905DE1" w:rsidRDefault="00905DE1" w:rsidP="00C443A4">
      <w:pPr>
        <w:pStyle w:val="ab"/>
        <w:suppressAutoHyphens/>
        <w:contextualSpacing/>
      </w:pPr>
    </w:p>
    <w:p w14:paraId="21B23B07" w14:textId="4CA1D21B" w:rsidR="0059665E" w:rsidRPr="00161A7F" w:rsidRDefault="00BA2ED4" w:rsidP="00C443A4">
      <w:pPr>
        <w:pStyle w:val="3"/>
        <w:tabs>
          <w:tab w:val="left" w:pos="851"/>
        </w:tabs>
        <w:spacing w:after="0"/>
        <w:ind w:left="0"/>
        <w:contextualSpacing/>
        <w:jc w:val="center"/>
        <w:rPr>
          <w:b/>
          <w:i w:val="0"/>
          <w:sz w:val="20"/>
        </w:rPr>
      </w:pPr>
      <w:r>
        <w:rPr>
          <w:b/>
          <w:i w:val="0"/>
          <w:sz w:val="20"/>
        </w:rPr>
        <w:t>6</w:t>
      </w:r>
      <w:r w:rsidR="00837B86" w:rsidRPr="00161A7F">
        <w:rPr>
          <w:b/>
          <w:i w:val="0"/>
          <w:sz w:val="20"/>
        </w:rPr>
        <w:t>.</w:t>
      </w:r>
      <w:r w:rsidR="0014163F" w:rsidRPr="00161A7F">
        <w:rPr>
          <w:b/>
          <w:i w:val="0"/>
          <w:sz w:val="20"/>
        </w:rPr>
        <w:t xml:space="preserve"> </w:t>
      </w:r>
      <w:r w:rsidR="00A6428D" w:rsidRPr="00161A7F">
        <w:rPr>
          <w:b/>
          <w:i w:val="0"/>
          <w:sz w:val="20"/>
        </w:rPr>
        <w:t>Порядок рассмотрения первых частей заявок</w:t>
      </w:r>
    </w:p>
    <w:p w14:paraId="21B23B08" w14:textId="77777777" w:rsidR="0059665E" w:rsidRPr="00161A7F" w:rsidRDefault="0059665E" w:rsidP="00C443A4">
      <w:pPr>
        <w:ind w:firstLine="709"/>
        <w:contextualSpacing/>
        <w:rPr>
          <w:sz w:val="20"/>
          <w:szCs w:val="20"/>
        </w:rPr>
      </w:pPr>
    </w:p>
    <w:p w14:paraId="21B23B09" w14:textId="015A9319" w:rsidR="00A6428D" w:rsidRPr="00161A7F" w:rsidRDefault="00BA2ED4" w:rsidP="00C443A4">
      <w:pPr>
        <w:pStyle w:val="ab"/>
        <w:suppressAutoHyphens/>
        <w:ind w:firstLine="567"/>
        <w:contextualSpacing/>
        <w:rPr>
          <w:bCs/>
        </w:rPr>
      </w:pPr>
      <w:r>
        <w:rPr>
          <w:b/>
          <w:bCs/>
        </w:rPr>
        <w:t>6</w:t>
      </w:r>
      <w:r w:rsidR="00837B86" w:rsidRPr="00161A7F">
        <w:rPr>
          <w:b/>
          <w:bCs/>
        </w:rPr>
        <w:t>.1.</w:t>
      </w:r>
      <w:r w:rsidR="00837B86" w:rsidRPr="00161A7F">
        <w:rPr>
          <w:bCs/>
        </w:rPr>
        <w:t xml:space="preserve"> </w:t>
      </w:r>
      <w:r w:rsidR="00A6428D" w:rsidRPr="00161A7F">
        <w:rPr>
          <w:bCs/>
        </w:rPr>
        <w:t>Комиссия рассматривает первые части заявок на участие в закупке на соответствие требованиям, установленным документацией об аукционе.</w:t>
      </w:r>
    </w:p>
    <w:p w14:paraId="0601399F" w14:textId="4182E3CE" w:rsidR="00290C45" w:rsidRPr="00161A7F" w:rsidRDefault="00BA2ED4" w:rsidP="00C443A4">
      <w:pPr>
        <w:pStyle w:val="ab"/>
        <w:suppressAutoHyphens/>
        <w:ind w:firstLine="567"/>
        <w:contextualSpacing/>
        <w:rPr>
          <w:bCs/>
        </w:rPr>
      </w:pPr>
      <w:r>
        <w:rPr>
          <w:b/>
        </w:rPr>
        <w:t>6</w:t>
      </w:r>
      <w:r w:rsidR="00F5529D">
        <w:rPr>
          <w:b/>
        </w:rPr>
        <w:t>.</w:t>
      </w:r>
      <w:r w:rsidR="00290C45" w:rsidRPr="007E4803">
        <w:rPr>
          <w:b/>
        </w:rPr>
        <w:t>2.</w:t>
      </w:r>
      <w:r w:rsidR="00290C45">
        <w:rPr>
          <w:bCs/>
        </w:rPr>
        <w:t xml:space="preserve"> </w:t>
      </w:r>
      <w:r w:rsidR="00290C45" w:rsidRPr="00290C45">
        <w:rPr>
          <w:bCs/>
        </w:rPr>
        <w:t xml:space="preserve">Заказчик вправе проверять достоверность сведений, информации и документов, содержащихся в заявках </w:t>
      </w:r>
      <w:r w:rsidR="00F36610">
        <w:rPr>
          <w:bCs/>
        </w:rPr>
        <w:t>Участник</w:t>
      </w:r>
      <w:r w:rsidR="00290C45" w:rsidRPr="00290C45">
        <w:rPr>
          <w:bCs/>
        </w:rPr>
        <w:t>ов, путем получения сведений из любых официальных источников, использование которых не противоречит законодательству Российской Федерации, в том числе официальных сайтов государственных органов и организаций в сети Интернет</w:t>
      </w:r>
      <w:r w:rsidR="007E4803">
        <w:rPr>
          <w:bCs/>
        </w:rPr>
        <w:t>.</w:t>
      </w:r>
    </w:p>
    <w:p w14:paraId="21B23B0B" w14:textId="2A3AB99A" w:rsidR="00A049C7" w:rsidRPr="00161A7F" w:rsidRDefault="00BA2ED4" w:rsidP="00C443A4">
      <w:pPr>
        <w:pStyle w:val="ab"/>
        <w:suppressAutoHyphens/>
        <w:ind w:firstLine="567"/>
        <w:contextualSpacing/>
      </w:pPr>
      <w:r>
        <w:rPr>
          <w:b/>
        </w:rPr>
        <w:t>6</w:t>
      </w:r>
      <w:r w:rsidR="00837B86" w:rsidRPr="00161A7F">
        <w:rPr>
          <w:b/>
        </w:rPr>
        <w:t>.</w:t>
      </w:r>
      <w:r w:rsidR="007E4803">
        <w:rPr>
          <w:b/>
        </w:rPr>
        <w:t>3</w:t>
      </w:r>
      <w:r w:rsidR="00837B86" w:rsidRPr="00161A7F">
        <w:rPr>
          <w:b/>
        </w:rPr>
        <w:t>.</w:t>
      </w:r>
      <w:r w:rsidR="00837B86" w:rsidRPr="00161A7F">
        <w:t xml:space="preserve"> </w:t>
      </w:r>
      <w:r w:rsidR="00A6428D" w:rsidRPr="00161A7F">
        <w:t xml:space="preserve">На основании результатов рассмотрения первых частей заявок на участие в аукционе </w:t>
      </w:r>
      <w:r w:rsidR="005D1573">
        <w:t>Закупочной комиссией</w:t>
      </w:r>
      <w:r w:rsidR="00A6428D" w:rsidRPr="00161A7F">
        <w:t xml:space="preserve"> принимается решение о допуске к участию в </w:t>
      </w:r>
      <w:r w:rsidR="006E2AF3">
        <w:t xml:space="preserve">процедуре </w:t>
      </w:r>
      <w:r w:rsidR="00A6428D" w:rsidRPr="00161A7F">
        <w:t>аукцион</w:t>
      </w:r>
      <w:r w:rsidR="006E2AF3">
        <w:t xml:space="preserve">а </w:t>
      </w:r>
      <w:r w:rsidR="00F36610">
        <w:t>Участник</w:t>
      </w:r>
      <w:r w:rsidR="00A6428D" w:rsidRPr="00161A7F">
        <w:t xml:space="preserve">а закупки и о признании </w:t>
      </w:r>
      <w:r w:rsidR="00F36610">
        <w:t>Участник</w:t>
      </w:r>
      <w:r w:rsidR="00A6428D" w:rsidRPr="00161A7F">
        <w:t xml:space="preserve">а закупки, подавшего заявку на участие в </w:t>
      </w:r>
      <w:r w:rsidR="005D1573" w:rsidRPr="005D1573">
        <w:t>закупк</w:t>
      </w:r>
      <w:r w:rsidR="005D1573">
        <w:t>е</w:t>
      </w:r>
      <w:r w:rsidR="00A6428D" w:rsidRPr="00161A7F">
        <w:t xml:space="preserve">, </w:t>
      </w:r>
      <w:r w:rsidR="00F36610">
        <w:t>Участник</w:t>
      </w:r>
      <w:r w:rsidR="00A6428D" w:rsidRPr="00161A7F">
        <w:t xml:space="preserve">ом </w:t>
      </w:r>
      <w:r w:rsidR="006E2AF3" w:rsidRPr="006E2AF3">
        <w:t xml:space="preserve">процедуре аукциона </w:t>
      </w:r>
      <w:r w:rsidR="00A6428D" w:rsidRPr="00161A7F">
        <w:t xml:space="preserve">или об отказе в допуске такого </w:t>
      </w:r>
      <w:r w:rsidR="00F36610">
        <w:t>Участник</w:t>
      </w:r>
      <w:r w:rsidR="00A6428D" w:rsidRPr="00161A7F">
        <w:t xml:space="preserve">а закупки к участию в </w:t>
      </w:r>
      <w:r w:rsidR="006E2AF3" w:rsidRPr="006E2AF3">
        <w:t xml:space="preserve">процедуре аукциона </w:t>
      </w:r>
      <w:r w:rsidR="00A6428D" w:rsidRPr="00161A7F">
        <w:t>в порядке и по основаниям, предусмотренным в</w:t>
      </w:r>
      <w:r w:rsidR="00EF323F">
        <w:t xml:space="preserve"> настоящей</w:t>
      </w:r>
      <w:r w:rsidR="00A6428D" w:rsidRPr="00161A7F">
        <w:t xml:space="preserve"> документации.</w:t>
      </w:r>
    </w:p>
    <w:p w14:paraId="21B23B0C" w14:textId="64AFC759" w:rsidR="0014163F" w:rsidRPr="00161A7F" w:rsidRDefault="00BA2ED4" w:rsidP="00C443A4">
      <w:pPr>
        <w:pStyle w:val="ab"/>
        <w:suppressAutoHyphens/>
        <w:ind w:firstLine="567"/>
        <w:contextualSpacing/>
      </w:pPr>
      <w:r>
        <w:rPr>
          <w:b/>
        </w:rPr>
        <w:t>6</w:t>
      </w:r>
      <w:r w:rsidR="00837B86" w:rsidRPr="00161A7F">
        <w:rPr>
          <w:b/>
        </w:rPr>
        <w:t>.</w:t>
      </w:r>
      <w:r w:rsidR="007E4803">
        <w:rPr>
          <w:b/>
        </w:rPr>
        <w:t>4</w:t>
      </w:r>
      <w:r w:rsidR="00837B86" w:rsidRPr="00161A7F">
        <w:rPr>
          <w:b/>
        </w:rPr>
        <w:t>.</w:t>
      </w:r>
      <w:r w:rsidR="00837B86" w:rsidRPr="00161A7F">
        <w:t xml:space="preserve"> </w:t>
      </w:r>
      <w:r w:rsidR="0014163F" w:rsidRPr="00161A7F">
        <w:t xml:space="preserve">По результатам рассмотрения первых частей аукционных заявок заказчик принимает решение о соответствии </w:t>
      </w:r>
      <w:r w:rsidR="00F36610">
        <w:t>Участник</w:t>
      </w:r>
      <w:r w:rsidR="0014163F" w:rsidRPr="00161A7F">
        <w:t xml:space="preserve">а требованиям технического задания, соответствии первой части заявки требованиям документации либо об отклонении аукционной заявки </w:t>
      </w:r>
      <w:r w:rsidR="00F36610">
        <w:t>Участник</w:t>
      </w:r>
      <w:r w:rsidR="0014163F" w:rsidRPr="00161A7F">
        <w:t>а в связи с несоответствием требованиям технического задания, несоответствием первой части аукционной заявки требованиям аукционной документации.</w:t>
      </w:r>
    </w:p>
    <w:p w14:paraId="21B23B0D" w14:textId="3569BB1E" w:rsidR="00A049C7" w:rsidRPr="00161A7F" w:rsidRDefault="00E31C27" w:rsidP="00C443A4">
      <w:pPr>
        <w:ind w:firstLine="567"/>
        <w:contextualSpacing/>
        <w:jc w:val="both"/>
        <w:rPr>
          <w:sz w:val="20"/>
          <w:szCs w:val="20"/>
        </w:rPr>
      </w:pPr>
      <w:r>
        <w:rPr>
          <w:b/>
          <w:sz w:val="20"/>
          <w:szCs w:val="20"/>
        </w:rPr>
        <w:t>6</w:t>
      </w:r>
      <w:r w:rsidR="00837B86" w:rsidRPr="00161A7F">
        <w:rPr>
          <w:b/>
          <w:sz w:val="20"/>
          <w:szCs w:val="20"/>
        </w:rPr>
        <w:t>.</w:t>
      </w:r>
      <w:r w:rsidR="007E4803">
        <w:rPr>
          <w:b/>
          <w:sz w:val="20"/>
          <w:szCs w:val="20"/>
        </w:rPr>
        <w:t>5</w:t>
      </w:r>
      <w:r w:rsidR="00837B86" w:rsidRPr="00161A7F">
        <w:rPr>
          <w:b/>
          <w:sz w:val="20"/>
          <w:szCs w:val="20"/>
        </w:rPr>
        <w:t>.</w:t>
      </w:r>
      <w:r w:rsidR="00837B86" w:rsidRPr="00161A7F">
        <w:rPr>
          <w:sz w:val="20"/>
          <w:szCs w:val="20"/>
        </w:rPr>
        <w:t xml:space="preserve"> </w:t>
      </w:r>
      <w:r w:rsidR="00A049C7" w:rsidRPr="00161A7F">
        <w:rPr>
          <w:sz w:val="20"/>
          <w:szCs w:val="20"/>
        </w:rPr>
        <w:t xml:space="preserve">На основании результатов рассмотрения первых частей заявок на участие в закупке Комиссией оформляется протокол рассмотрения первых частей заявок на участие в закупке, который подписывается всеми присутствующими на заседании членами Комиссии. </w:t>
      </w:r>
    </w:p>
    <w:p w14:paraId="21B23B0E" w14:textId="77777777" w:rsidR="00A049C7" w:rsidRPr="00161A7F" w:rsidRDefault="00A049C7" w:rsidP="00C443A4">
      <w:pPr>
        <w:ind w:firstLine="567"/>
        <w:contextualSpacing/>
        <w:jc w:val="both"/>
        <w:rPr>
          <w:sz w:val="20"/>
          <w:szCs w:val="20"/>
        </w:rPr>
      </w:pPr>
      <w:r w:rsidRPr="00161A7F">
        <w:rPr>
          <w:sz w:val="20"/>
          <w:szCs w:val="20"/>
        </w:rPr>
        <w:t>Протокол рассмотрения первых частей заявок на участие в закупке должен содержать следующие сведения:</w:t>
      </w:r>
    </w:p>
    <w:p w14:paraId="21B23B0F" w14:textId="77777777" w:rsidR="00A049C7" w:rsidRPr="00161A7F" w:rsidRDefault="00A049C7" w:rsidP="00C443A4">
      <w:pPr>
        <w:ind w:firstLine="567"/>
        <w:contextualSpacing/>
        <w:jc w:val="both"/>
        <w:rPr>
          <w:sz w:val="20"/>
          <w:szCs w:val="20"/>
        </w:rPr>
      </w:pPr>
      <w:r w:rsidRPr="00161A7F">
        <w:rPr>
          <w:sz w:val="20"/>
          <w:szCs w:val="20"/>
        </w:rPr>
        <w:t>1) дату подписания протокола;</w:t>
      </w:r>
    </w:p>
    <w:p w14:paraId="21B23B10" w14:textId="77777777" w:rsidR="00A049C7" w:rsidRPr="00161A7F" w:rsidRDefault="00A049C7" w:rsidP="00C443A4">
      <w:pPr>
        <w:ind w:firstLine="567"/>
        <w:contextualSpacing/>
        <w:jc w:val="both"/>
        <w:rPr>
          <w:sz w:val="20"/>
          <w:szCs w:val="20"/>
        </w:rPr>
      </w:pPr>
      <w:r w:rsidRPr="00161A7F">
        <w:rPr>
          <w:sz w:val="20"/>
          <w:szCs w:val="20"/>
        </w:rPr>
        <w:t>2) количество поданных на участие в аукционе заявок, а также дату и время регистрации каждой такой заявки;</w:t>
      </w:r>
    </w:p>
    <w:p w14:paraId="21B23B11" w14:textId="6A681647" w:rsidR="00A049C7" w:rsidRPr="00161A7F" w:rsidRDefault="00A049C7" w:rsidP="00C443A4">
      <w:pPr>
        <w:ind w:firstLine="567"/>
        <w:contextualSpacing/>
        <w:jc w:val="both"/>
        <w:rPr>
          <w:sz w:val="20"/>
          <w:szCs w:val="20"/>
        </w:rPr>
      </w:pPr>
      <w:r w:rsidRPr="00161A7F">
        <w:rPr>
          <w:sz w:val="20"/>
          <w:szCs w:val="20"/>
        </w:rPr>
        <w:t xml:space="preserve">3) </w:t>
      </w:r>
      <w:bookmarkStart w:id="9" w:name="_Hlk188521999"/>
      <w:r w:rsidRPr="00161A7F">
        <w:rPr>
          <w:sz w:val="20"/>
          <w:szCs w:val="20"/>
        </w:rPr>
        <w:t>результаты рассмотрения первых частей заявок на участие</w:t>
      </w:r>
      <w:bookmarkEnd w:id="9"/>
      <w:r w:rsidRPr="00161A7F">
        <w:rPr>
          <w:sz w:val="20"/>
          <w:szCs w:val="20"/>
        </w:rPr>
        <w:t xml:space="preserve"> в аукционе с указанием в том числе:</w:t>
      </w:r>
    </w:p>
    <w:p w14:paraId="21B23B12" w14:textId="123E4A97" w:rsidR="00A049C7" w:rsidRPr="00161A7F" w:rsidRDefault="00A049C7" w:rsidP="00C443A4">
      <w:pPr>
        <w:ind w:firstLine="567"/>
        <w:contextualSpacing/>
        <w:jc w:val="both"/>
        <w:rPr>
          <w:sz w:val="20"/>
          <w:szCs w:val="20"/>
        </w:rPr>
      </w:pPr>
      <w:r w:rsidRPr="00161A7F">
        <w:rPr>
          <w:sz w:val="20"/>
          <w:szCs w:val="20"/>
        </w:rPr>
        <w:t>а) количества первых частей заявок на участие в аукционе, которые отклонены;</w:t>
      </w:r>
    </w:p>
    <w:p w14:paraId="21B23B13" w14:textId="3E04C91E" w:rsidR="00A049C7" w:rsidRPr="00161A7F" w:rsidRDefault="00A049C7" w:rsidP="00C443A4">
      <w:pPr>
        <w:ind w:firstLine="567"/>
        <w:contextualSpacing/>
        <w:jc w:val="both"/>
        <w:rPr>
          <w:sz w:val="20"/>
          <w:szCs w:val="20"/>
        </w:rPr>
      </w:pPr>
      <w:r w:rsidRPr="00161A7F">
        <w:rPr>
          <w:sz w:val="20"/>
          <w:szCs w:val="20"/>
        </w:rPr>
        <w:t>б) оснований отклонения каждой первой части заявки на участие в аукционе с указанием положений документации об аукционе, которым не соответствует такая первая часть заявки;</w:t>
      </w:r>
    </w:p>
    <w:p w14:paraId="21B23B14" w14:textId="58A44CA7" w:rsidR="00A049C7" w:rsidRPr="00161A7F" w:rsidRDefault="00A049C7" w:rsidP="00C443A4">
      <w:pPr>
        <w:ind w:firstLine="567"/>
        <w:contextualSpacing/>
        <w:jc w:val="both"/>
        <w:rPr>
          <w:sz w:val="20"/>
          <w:szCs w:val="20"/>
        </w:rPr>
      </w:pPr>
      <w:r w:rsidRPr="00161A7F">
        <w:rPr>
          <w:sz w:val="20"/>
          <w:szCs w:val="20"/>
        </w:rPr>
        <w:t>4) причины, по которым аукцион признан несостоявшимся, в случае признания его таковым;</w:t>
      </w:r>
    </w:p>
    <w:p w14:paraId="21B23B15" w14:textId="17C09394" w:rsidR="00A049C7" w:rsidRPr="00161A7F" w:rsidRDefault="00A049C7" w:rsidP="00C443A4">
      <w:pPr>
        <w:ind w:firstLine="567"/>
        <w:contextualSpacing/>
        <w:jc w:val="both"/>
        <w:rPr>
          <w:sz w:val="20"/>
          <w:szCs w:val="20"/>
        </w:rPr>
      </w:pPr>
      <w:r w:rsidRPr="00161A7F">
        <w:rPr>
          <w:sz w:val="20"/>
          <w:szCs w:val="20"/>
        </w:rPr>
        <w:t xml:space="preserve">5) иные сведения в случае, если необходимость их указания в протоколе предусмотрена законодательством Российской Федерации или по решению </w:t>
      </w:r>
      <w:r w:rsidR="00FB2E93">
        <w:rPr>
          <w:sz w:val="20"/>
          <w:szCs w:val="20"/>
        </w:rPr>
        <w:t>Закупочной комиссии</w:t>
      </w:r>
      <w:r w:rsidRPr="00161A7F">
        <w:rPr>
          <w:sz w:val="20"/>
          <w:szCs w:val="20"/>
        </w:rPr>
        <w:t>.</w:t>
      </w:r>
    </w:p>
    <w:p w14:paraId="21B23B17" w14:textId="0FBCC3D8" w:rsidR="00A049C7" w:rsidRPr="00161A7F" w:rsidRDefault="008412E2" w:rsidP="00C443A4">
      <w:pPr>
        <w:ind w:firstLine="567"/>
        <w:contextualSpacing/>
        <w:jc w:val="both"/>
        <w:rPr>
          <w:sz w:val="20"/>
          <w:szCs w:val="20"/>
        </w:rPr>
      </w:pPr>
      <w:r>
        <w:rPr>
          <w:b/>
          <w:sz w:val="20"/>
          <w:szCs w:val="20"/>
        </w:rPr>
        <w:t>6</w:t>
      </w:r>
      <w:r w:rsidR="00662F4D" w:rsidRPr="00161A7F">
        <w:rPr>
          <w:b/>
          <w:sz w:val="20"/>
          <w:szCs w:val="20"/>
        </w:rPr>
        <w:t>.</w:t>
      </w:r>
      <w:r w:rsidR="007E4803">
        <w:rPr>
          <w:b/>
          <w:sz w:val="20"/>
          <w:szCs w:val="20"/>
        </w:rPr>
        <w:t>6</w:t>
      </w:r>
      <w:r w:rsidR="00662F4D" w:rsidRPr="00161A7F">
        <w:rPr>
          <w:b/>
          <w:sz w:val="20"/>
          <w:szCs w:val="20"/>
        </w:rPr>
        <w:t xml:space="preserve">. </w:t>
      </w:r>
      <w:r w:rsidR="00A049C7" w:rsidRPr="00161A7F">
        <w:rPr>
          <w:sz w:val="20"/>
          <w:szCs w:val="20"/>
        </w:rPr>
        <w:t>Основаниями для отказа в допуске к участию в закупке являются:</w:t>
      </w:r>
    </w:p>
    <w:p w14:paraId="21B23B18" w14:textId="23DD2464" w:rsidR="00A049C7" w:rsidRDefault="00A049C7" w:rsidP="00C443A4">
      <w:pPr>
        <w:ind w:firstLine="567"/>
        <w:contextualSpacing/>
        <w:jc w:val="both"/>
        <w:rPr>
          <w:sz w:val="20"/>
          <w:szCs w:val="20"/>
        </w:rPr>
      </w:pPr>
      <w:r w:rsidRPr="00161A7F">
        <w:rPr>
          <w:sz w:val="20"/>
          <w:szCs w:val="20"/>
        </w:rPr>
        <w:t>1)</w:t>
      </w:r>
      <w:r w:rsidR="003C1DFE" w:rsidRPr="003C1DFE">
        <w:rPr>
          <w:sz w:val="20"/>
          <w:szCs w:val="20"/>
        </w:rPr>
        <w:t xml:space="preserve"> несоответствие поставляемых товаров, выполняемых работ, оказываемых услуг требованиям извещения и (или) документации о закупке, в том числе порядка описания таких товаров, работ, услуг;</w:t>
      </w:r>
    </w:p>
    <w:p w14:paraId="08A0135F" w14:textId="2604088B" w:rsidR="003C1DFE" w:rsidRDefault="003C1DFE" w:rsidP="00C443A4">
      <w:pPr>
        <w:ind w:firstLine="567"/>
        <w:contextualSpacing/>
        <w:jc w:val="both"/>
        <w:rPr>
          <w:sz w:val="20"/>
          <w:szCs w:val="20"/>
        </w:rPr>
      </w:pPr>
      <w:r w:rsidRPr="003C1DFE">
        <w:rPr>
          <w:sz w:val="20"/>
          <w:szCs w:val="20"/>
        </w:rPr>
        <w:t>2)</w:t>
      </w:r>
      <w:r w:rsidRPr="003C1DFE">
        <w:t xml:space="preserve"> </w:t>
      </w:r>
      <w:r w:rsidRPr="003C1DFE">
        <w:rPr>
          <w:sz w:val="20"/>
          <w:szCs w:val="20"/>
        </w:rPr>
        <w:t>несоответствия количества товара, объема работ/услуг, сроков, места и условий поставки товара, выполнения работ, оказания услуг, гарантийного срока товара, работ/услуг, сроков и порядка оплаты требованиям извещения и (или) документации о закупке</w:t>
      </w:r>
      <w:r w:rsidR="001333A4">
        <w:rPr>
          <w:sz w:val="20"/>
          <w:szCs w:val="20"/>
        </w:rPr>
        <w:t>;</w:t>
      </w:r>
    </w:p>
    <w:p w14:paraId="03C87C30" w14:textId="166CDB75" w:rsidR="001333A4" w:rsidRPr="003C1DFE" w:rsidRDefault="001333A4" w:rsidP="00C443A4">
      <w:pPr>
        <w:ind w:firstLine="567"/>
        <w:contextualSpacing/>
        <w:jc w:val="both"/>
        <w:rPr>
          <w:sz w:val="20"/>
          <w:szCs w:val="20"/>
        </w:rPr>
      </w:pPr>
      <w:r>
        <w:rPr>
          <w:sz w:val="20"/>
          <w:szCs w:val="20"/>
        </w:rPr>
        <w:t xml:space="preserve">3) содержание в заявке недостоверных сведений о товаре, работе, услуге, </w:t>
      </w:r>
      <w:r w:rsidR="00705B50">
        <w:rPr>
          <w:sz w:val="20"/>
          <w:szCs w:val="20"/>
        </w:rPr>
        <w:t>который является предметом закупки</w:t>
      </w:r>
    </w:p>
    <w:p w14:paraId="553818D3" w14:textId="27D2688C" w:rsidR="00E06E71" w:rsidRPr="00161A7F" w:rsidRDefault="00705B50" w:rsidP="00C443A4">
      <w:pPr>
        <w:ind w:firstLine="567"/>
        <w:contextualSpacing/>
        <w:jc w:val="both"/>
        <w:rPr>
          <w:sz w:val="20"/>
          <w:szCs w:val="20"/>
        </w:rPr>
      </w:pPr>
      <w:r>
        <w:rPr>
          <w:sz w:val="20"/>
          <w:szCs w:val="20"/>
        </w:rPr>
        <w:t>4</w:t>
      </w:r>
      <w:r w:rsidR="00A049C7" w:rsidRPr="00161A7F">
        <w:rPr>
          <w:sz w:val="20"/>
          <w:szCs w:val="20"/>
        </w:rPr>
        <w:t xml:space="preserve">) </w:t>
      </w:r>
      <w:r w:rsidR="000F31AD" w:rsidRPr="00161A7F">
        <w:rPr>
          <w:sz w:val="20"/>
          <w:szCs w:val="20"/>
        </w:rPr>
        <w:t>содержани</w:t>
      </w:r>
      <w:r w:rsidR="003C1DFE">
        <w:rPr>
          <w:sz w:val="20"/>
          <w:szCs w:val="20"/>
        </w:rPr>
        <w:t>е</w:t>
      </w:r>
      <w:r w:rsidR="000F31AD" w:rsidRPr="00161A7F">
        <w:rPr>
          <w:sz w:val="20"/>
          <w:szCs w:val="20"/>
        </w:rPr>
        <w:t xml:space="preserve"> в первой части заявки на участие в закупке сведений об </w:t>
      </w:r>
      <w:r w:rsidR="00F36610">
        <w:rPr>
          <w:sz w:val="20"/>
          <w:szCs w:val="20"/>
        </w:rPr>
        <w:t>Участник</w:t>
      </w:r>
      <w:r w:rsidR="000F31AD" w:rsidRPr="00161A7F">
        <w:rPr>
          <w:sz w:val="20"/>
          <w:szCs w:val="20"/>
        </w:rPr>
        <w:t>е и (или) о ценовом предложении данная заявка подлежит отклонению</w:t>
      </w:r>
      <w:r w:rsidR="00A049C7" w:rsidRPr="00161A7F">
        <w:rPr>
          <w:sz w:val="20"/>
          <w:szCs w:val="20"/>
        </w:rPr>
        <w:t>.</w:t>
      </w:r>
    </w:p>
    <w:p w14:paraId="21B23B1A" w14:textId="296E4A10" w:rsidR="00662F4D" w:rsidRPr="00161A7F" w:rsidRDefault="00A049C7" w:rsidP="00C443A4">
      <w:pPr>
        <w:ind w:firstLine="567"/>
        <w:contextualSpacing/>
        <w:jc w:val="both"/>
        <w:rPr>
          <w:sz w:val="20"/>
          <w:szCs w:val="20"/>
        </w:rPr>
      </w:pPr>
      <w:r w:rsidRPr="00161A7F">
        <w:rPr>
          <w:sz w:val="20"/>
          <w:szCs w:val="20"/>
        </w:rPr>
        <w:t>Отказ в допуске к участию в аукционе по иным основаниям не допускается.</w:t>
      </w:r>
    </w:p>
    <w:p w14:paraId="21B23B1B" w14:textId="2F0D8EE4" w:rsidR="00A049C7" w:rsidRPr="00161A7F" w:rsidRDefault="00E31C27" w:rsidP="00C443A4">
      <w:pPr>
        <w:ind w:firstLine="567"/>
        <w:contextualSpacing/>
        <w:jc w:val="both"/>
        <w:rPr>
          <w:sz w:val="20"/>
          <w:szCs w:val="20"/>
        </w:rPr>
      </w:pPr>
      <w:r>
        <w:rPr>
          <w:b/>
          <w:sz w:val="20"/>
          <w:szCs w:val="20"/>
        </w:rPr>
        <w:t>6</w:t>
      </w:r>
      <w:r w:rsidR="00A049C7" w:rsidRPr="00161A7F">
        <w:rPr>
          <w:b/>
          <w:sz w:val="20"/>
          <w:szCs w:val="20"/>
        </w:rPr>
        <w:t>.</w:t>
      </w:r>
      <w:r w:rsidR="007E4803">
        <w:rPr>
          <w:b/>
          <w:sz w:val="20"/>
          <w:szCs w:val="20"/>
        </w:rPr>
        <w:t>7</w:t>
      </w:r>
      <w:r w:rsidR="00A049C7" w:rsidRPr="00161A7F">
        <w:rPr>
          <w:b/>
          <w:sz w:val="20"/>
          <w:szCs w:val="20"/>
        </w:rPr>
        <w:t xml:space="preserve">. </w:t>
      </w:r>
      <w:r w:rsidR="00A049C7" w:rsidRPr="00161A7F">
        <w:rPr>
          <w:sz w:val="20"/>
          <w:szCs w:val="20"/>
        </w:rPr>
        <w:t xml:space="preserve">В случае если на основании результатов рассмотрения первых частей заявок на участие в закупке принято решение об отказе в допуске к участию в закупке всех </w:t>
      </w:r>
      <w:r w:rsidR="00F36610">
        <w:rPr>
          <w:sz w:val="20"/>
          <w:szCs w:val="20"/>
        </w:rPr>
        <w:t>Участник</w:t>
      </w:r>
      <w:r w:rsidR="00A049C7" w:rsidRPr="00161A7F">
        <w:rPr>
          <w:sz w:val="20"/>
          <w:szCs w:val="20"/>
        </w:rPr>
        <w:t xml:space="preserve">ов закупки, подавших заявки на участие в закупке, аукцион признается несостоявшимся. </w:t>
      </w:r>
    </w:p>
    <w:p w14:paraId="21B23B1C" w14:textId="585685EF" w:rsidR="00A049C7" w:rsidRPr="00161A7F" w:rsidRDefault="00A049C7" w:rsidP="00C443A4">
      <w:pPr>
        <w:ind w:firstLine="567"/>
        <w:contextualSpacing/>
        <w:jc w:val="both"/>
        <w:rPr>
          <w:sz w:val="20"/>
          <w:szCs w:val="20"/>
        </w:rPr>
      </w:pPr>
      <w:r w:rsidRPr="00161A7F">
        <w:rPr>
          <w:sz w:val="20"/>
          <w:szCs w:val="20"/>
        </w:rPr>
        <w:t>В случае если документацией о закупке предусмотрено два и более лота, аукцион признается несостоявшимся только в отношении того лота, решение об отказе в допуске к участию</w:t>
      </w:r>
      <w:r w:rsidR="00092CEC">
        <w:rPr>
          <w:sz w:val="20"/>
          <w:szCs w:val="20"/>
        </w:rPr>
        <w:t>,</w:t>
      </w:r>
      <w:r w:rsidRPr="00161A7F">
        <w:rPr>
          <w:sz w:val="20"/>
          <w:szCs w:val="20"/>
        </w:rPr>
        <w:t xml:space="preserve"> в котором принято относительно всех </w:t>
      </w:r>
      <w:r w:rsidR="00F36610">
        <w:rPr>
          <w:sz w:val="20"/>
          <w:szCs w:val="20"/>
        </w:rPr>
        <w:t>Участник</w:t>
      </w:r>
      <w:r w:rsidRPr="00161A7F">
        <w:rPr>
          <w:sz w:val="20"/>
          <w:szCs w:val="20"/>
        </w:rPr>
        <w:t>ов закупки, подавших заявки на участие в закупке в отношении этого лота.</w:t>
      </w:r>
    </w:p>
    <w:p w14:paraId="21B23B1D" w14:textId="5EC8BA03" w:rsidR="00A049C7" w:rsidRPr="00161A7F" w:rsidRDefault="00E31C27" w:rsidP="00C443A4">
      <w:pPr>
        <w:ind w:firstLine="567"/>
        <w:contextualSpacing/>
        <w:jc w:val="both"/>
        <w:rPr>
          <w:sz w:val="20"/>
          <w:szCs w:val="20"/>
        </w:rPr>
      </w:pPr>
      <w:r>
        <w:rPr>
          <w:b/>
          <w:sz w:val="20"/>
          <w:szCs w:val="20"/>
        </w:rPr>
        <w:t>6</w:t>
      </w:r>
      <w:r w:rsidR="00A049C7" w:rsidRPr="00161A7F">
        <w:rPr>
          <w:b/>
          <w:sz w:val="20"/>
          <w:szCs w:val="20"/>
        </w:rPr>
        <w:t>.</w:t>
      </w:r>
      <w:r w:rsidR="007E4803">
        <w:rPr>
          <w:b/>
          <w:sz w:val="20"/>
          <w:szCs w:val="20"/>
        </w:rPr>
        <w:t>8</w:t>
      </w:r>
      <w:r w:rsidR="00A049C7" w:rsidRPr="00161A7F">
        <w:rPr>
          <w:b/>
          <w:sz w:val="20"/>
          <w:szCs w:val="20"/>
        </w:rPr>
        <w:t xml:space="preserve">. </w:t>
      </w:r>
      <w:r w:rsidR="00A049C7" w:rsidRPr="00161A7F">
        <w:rPr>
          <w:sz w:val="20"/>
          <w:szCs w:val="20"/>
        </w:rPr>
        <w:t xml:space="preserve">В случае если на основании результатов рассмотрения первых частей заявок на участие в аукционе принято решение о признании только одного </w:t>
      </w:r>
      <w:r w:rsidR="00F36610">
        <w:rPr>
          <w:sz w:val="20"/>
          <w:szCs w:val="20"/>
        </w:rPr>
        <w:t>Участник</w:t>
      </w:r>
      <w:r w:rsidR="00A049C7" w:rsidRPr="00161A7F">
        <w:rPr>
          <w:sz w:val="20"/>
          <w:szCs w:val="20"/>
        </w:rPr>
        <w:t xml:space="preserve">а закупки, подавшего заявку на участие в закупке, </w:t>
      </w:r>
      <w:r w:rsidR="00F36610">
        <w:rPr>
          <w:sz w:val="20"/>
          <w:szCs w:val="20"/>
        </w:rPr>
        <w:t>Участник</w:t>
      </w:r>
      <w:r w:rsidR="00A049C7" w:rsidRPr="00161A7F">
        <w:rPr>
          <w:sz w:val="20"/>
          <w:szCs w:val="20"/>
        </w:rPr>
        <w:t xml:space="preserve">ом аукциона, аукцион признается несостоявшимся. </w:t>
      </w:r>
    </w:p>
    <w:p w14:paraId="21B23B1E" w14:textId="252084AA" w:rsidR="00A049C7" w:rsidRPr="00161A7F" w:rsidRDefault="00A049C7" w:rsidP="00C443A4">
      <w:pPr>
        <w:ind w:firstLine="567"/>
        <w:contextualSpacing/>
        <w:jc w:val="both"/>
        <w:rPr>
          <w:sz w:val="20"/>
          <w:szCs w:val="20"/>
        </w:rPr>
      </w:pPr>
      <w:r w:rsidRPr="00161A7F">
        <w:rPr>
          <w:sz w:val="20"/>
          <w:szCs w:val="20"/>
        </w:rPr>
        <w:t xml:space="preserve">В случае если документацией об аукционе предусмотрено два и более лота, аукцион признается не состоявшимся только в отношении того лота, решение о допуске </w:t>
      </w:r>
      <w:proofErr w:type="gramStart"/>
      <w:r w:rsidRPr="00161A7F">
        <w:rPr>
          <w:sz w:val="20"/>
          <w:szCs w:val="20"/>
        </w:rPr>
        <w:t>к участию</w:t>
      </w:r>
      <w:proofErr w:type="gramEnd"/>
      <w:r w:rsidRPr="00161A7F">
        <w:rPr>
          <w:sz w:val="20"/>
          <w:szCs w:val="20"/>
        </w:rPr>
        <w:t xml:space="preserve"> в котором и признании </w:t>
      </w:r>
      <w:r w:rsidR="00F36610">
        <w:rPr>
          <w:sz w:val="20"/>
          <w:szCs w:val="20"/>
        </w:rPr>
        <w:t>Участник</w:t>
      </w:r>
      <w:r w:rsidRPr="00161A7F">
        <w:rPr>
          <w:sz w:val="20"/>
          <w:szCs w:val="20"/>
        </w:rPr>
        <w:t xml:space="preserve">ом аукциона принято относительно только одного </w:t>
      </w:r>
      <w:r w:rsidR="00F36610">
        <w:rPr>
          <w:sz w:val="20"/>
          <w:szCs w:val="20"/>
        </w:rPr>
        <w:t>Участник</w:t>
      </w:r>
      <w:r w:rsidRPr="00161A7F">
        <w:rPr>
          <w:sz w:val="20"/>
          <w:szCs w:val="20"/>
        </w:rPr>
        <w:t xml:space="preserve">а закупки, подавшего заявку на участие в аукционе в отношении этого лота. </w:t>
      </w:r>
    </w:p>
    <w:p w14:paraId="21B23B1F" w14:textId="08253592" w:rsidR="00A049C7" w:rsidRPr="00161A7F" w:rsidRDefault="00A049C7" w:rsidP="00C443A4">
      <w:pPr>
        <w:ind w:firstLine="567"/>
        <w:contextualSpacing/>
        <w:jc w:val="both"/>
        <w:rPr>
          <w:sz w:val="20"/>
          <w:szCs w:val="20"/>
        </w:rPr>
      </w:pPr>
      <w:r w:rsidRPr="00161A7F">
        <w:rPr>
          <w:sz w:val="20"/>
          <w:szCs w:val="20"/>
        </w:rPr>
        <w:t>В этом случае оператор электронной площадки направляет Заказчику вторую часть заявки на участие в аукционе.</w:t>
      </w:r>
    </w:p>
    <w:p w14:paraId="21B23B20" w14:textId="4B94534E" w:rsidR="00A049C7" w:rsidRPr="00161A7F" w:rsidRDefault="00E31C27" w:rsidP="00C443A4">
      <w:pPr>
        <w:ind w:firstLine="567"/>
        <w:contextualSpacing/>
        <w:jc w:val="both"/>
        <w:rPr>
          <w:sz w:val="20"/>
          <w:szCs w:val="20"/>
        </w:rPr>
      </w:pPr>
      <w:r>
        <w:rPr>
          <w:b/>
          <w:sz w:val="20"/>
          <w:szCs w:val="20"/>
        </w:rPr>
        <w:t>6</w:t>
      </w:r>
      <w:r w:rsidR="00A049C7" w:rsidRPr="00161A7F">
        <w:rPr>
          <w:b/>
          <w:sz w:val="20"/>
          <w:szCs w:val="20"/>
        </w:rPr>
        <w:t>.</w:t>
      </w:r>
      <w:r w:rsidR="007E4803">
        <w:rPr>
          <w:b/>
          <w:sz w:val="20"/>
          <w:szCs w:val="20"/>
        </w:rPr>
        <w:t>9</w:t>
      </w:r>
      <w:r w:rsidR="00A049C7" w:rsidRPr="00161A7F">
        <w:rPr>
          <w:b/>
          <w:sz w:val="20"/>
          <w:szCs w:val="20"/>
        </w:rPr>
        <w:t xml:space="preserve">. </w:t>
      </w:r>
      <w:r w:rsidR="00A049C7" w:rsidRPr="00161A7F">
        <w:rPr>
          <w:sz w:val="20"/>
          <w:szCs w:val="20"/>
        </w:rPr>
        <w:t>В течение 5 (пяти) дней с момента поступления второй части заявки на участие в закупке Комиссия проверяет соответствие</w:t>
      </w:r>
      <w:r w:rsidR="00C70693">
        <w:rPr>
          <w:sz w:val="20"/>
          <w:szCs w:val="20"/>
        </w:rPr>
        <w:t xml:space="preserve"> указанной заявки</w:t>
      </w:r>
      <w:r w:rsidR="00A049C7" w:rsidRPr="00161A7F">
        <w:rPr>
          <w:sz w:val="20"/>
          <w:szCs w:val="20"/>
        </w:rPr>
        <w:t xml:space="preserve"> </w:t>
      </w:r>
      <w:r w:rsidR="00F27F68">
        <w:rPr>
          <w:sz w:val="20"/>
          <w:szCs w:val="20"/>
        </w:rPr>
        <w:t xml:space="preserve">единственного </w:t>
      </w:r>
      <w:r w:rsidR="00F36610">
        <w:rPr>
          <w:sz w:val="20"/>
          <w:szCs w:val="20"/>
        </w:rPr>
        <w:t>Участник</w:t>
      </w:r>
      <w:r w:rsidR="00A049C7" w:rsidRPr="00161A7F">
        <w:rPr>
          <w:sz w:val="20"/>
          <w:szCs w:val="20"/>
        </w:rPr>
        <w:t>а аукциона требованиям, предусмотренным документацией об аукционе.</w:t>
      </w:r>
    </w:p>
    <w:p w14:paraId="21B23B21" w14:textId="44F58C58" w:rsidR="00A049C7" w:rsidRPr="00161A7F" w:rsidRDefault="00A049C7" w:rsidP="00C443A4">
      <w:pPr>
        <w:ind w:firstLine="567"/>
        <w:contextualSpacing/>
        <w:jc w:val="both"/>
        <w:rPr>
          <w:sz w:val="20"/>
          <w:szCs w:val="20"/>
        </w:rPr>
      </w:pPr>
      <w:r w:rsidRPr="00161A7F">
        <w:rPr>
          <w:sz w:val="20"/>
          <w:szCs w:val="20"/>
        </w:rPr>
        <w:t xml:space="preserve">В случае если принято решение о соответствии заявки </w:t>
      </w:r>
      <w:r w:rsidR="00F27F68">
        <w:rPr>
          <w:sz w:val="20"/>
          <w:szCs w:val="20"/>
        </w:rPr>
        <w:t xml:space="preserve">единственного </w:t>
      </w:r>
      <w:r w:rsidR="00F36610">
        <w:rPr>
          <w:sz w:val="20"/>
          <w:szCs w:val="20"/>
        </w:rPr>
        <w:t>Участник</w:t>
      </w:r>
      <w:r w:rsidR="00F27F68">
        <w:rPr>
          <w:sz w:val="20"/>
          <w:szCs w:val="20"/>
        </w:rPr>
        <w:t xml:space="preserve">а </w:t>
      </w:r>
      <w:r w:rsidRPr="00161A7F">
        <w:rPr>
          <w:sz w:val="20"/>
          <w:szCs w:val="20"/>
        </w:rPr>
        <w:t xml:space="preserve">на участие в аукционе, требованиям, предусмотренным документацией об аукционе, Заказчик </w:t>
      </w:r>
      <w:r w:rsidR="003C1DFE">
        <w:rPr>
          <w:sz w:val="20"/>
          <w:szCs w:val="20"/>
        </w:rPr>
        <w:t>направляет</w:t>
      </w:r>
      <w:r w:rsidRPr="00161A7F">
        <w:rPr>
          <w:sz w:val="20"/>
          <w:szCs w:val="20"/>
        </w:rPr>
        <w:t xml:space="preserve"> такому </w:t>
      </w:r>
      <w:r w:rsidR="00F36610">
        <w:rPr>
          <w:sz w:val="20"/>
          <w:szCs w:val="20"/>
        </w:rPr>
        <w:t>Участник</w:t>
      </w:r>
      <w:r w:rsidRPr="00161A7F">
        <w:rPr>
          <w:sz w:val="20"/>
          <w:szCs w:val="20"/>
        </w:rPr>
        <w:t xml:space="preserve">у аукциона проект договора не позднее </w:t>
      </w:r>
      <w:r w:rsidR="006960B1">
        <w:rPr>
          <w:sz w:val="20"/>
          <w:szCs w:val="20"/>
        </w:rPr>
        <w:t>10</w:t>
      </w:r>
      <w:r w:rsidRPr="00161A7F">
        <w:rPr>
          <w:sz w:val="20"/>
          <w:szCs w:val="20"/>
        </w:rPr>
        <w:t xml:space="preserve"> (</w:t>
      </w:r>
      <w:r w:rsidR="006960B1">
        <w:rPr>
          <w:sz w:val="20"/>
          <w:szCs w:val="20"/>
        </w:rPr>
        <w:t>десяти</w:t>
      </w:r>
      <w:r w:rsidRPr="00161A7F">
        <w:rPr>
          <w:sz w:val="20"/>
          <w:szCs w:val="20"/>
        </w:rPr>
        <w:t xml:space="preserve">) дней со дня подписания протокола рассмотрения второй части заявки на участие в аукционе (подведения итогов). Проект договора, направляемый такому </w:t>
      </w:r>
      <w:r w:rsidR="00F36610">
        <w:rPr>
          <w:sz w:val="20"/>
          <w:szCs w:val="20"/>
        </w:rPr>
        <w:t>Участник</w:t>
      </w:r>
      <w:r w:rsidRPr="00161A7F">
        <w:rPr>
          <w:sz w:val="20"/>
          <w:szCs w:val="20"/>
        </w:rPr>
        <w:t xml:space="preserve">у аукциона, составляется путем включения условий исполнения договора, предложенных таким </w:t>
      </w:r>
      <w:r w:rsidR="00F36610">
        <w:rPr>
          <w:sz w:val="20"/>
          <w:szCs w:val="20"/>
        </w:rPr>
        <w:t>Участник</w:t>
      </w:r>
      <w:r w:rsidRPr="00161A7F">
        <w:rPr>
          <w:sz w:val="20"/>
          <w:szCs w:val="20"/>
        </w:rPr>
        <w:t xml:space="preserve">ом в заявке на участие в аукционе, в проект договора, прилагаемого к документации об аукционе. Договор заключается на условиях, предусмотренных документацией об аукционе, по начальной (максимальной) цене договора (цене лота), указанной в извещении о проведении аукциона (в случае, если такой </w:t>
      </w:r>
      <w:r w:rsidR="00F36610">
        <w:rPr>
          <w:sz w:val="20"/>
          <w:szCs w:val="20"/>
        </w:rPr>
        <w:t>Участник</w:t>
      </w:r>
      <w:r w:rsidRPr="00161A7F">
        <w:rPr>
          <w:sz w:val="20"/>
          <w:szCs w:val="20"/>
        </w:rPr>
        <w:t xml:space="preserve"> не подавал ценовое предложение), либо по согласованной с указанным </w:t>
      </w:r>
      <w:r w:rsidR="00F36610">
        <w:rPr>
          <w:sz w:val="20"/>
          <w:szCs w:val="20"/>
        </w:rPr>
        <w:t>Участник</w:t>
      </w:r>
      <w:r w:rsidRPr="00161A7F">
        <w:rPr>
          <w:sz w:val="20"/>
          <w:szCs w:val="20"/>
        </w:rPr>
        <w:t>ом аукциона цене договора, не превышающей начальной (максимальной) цены договора (цены лота).</w:t>
      </w:r>
    </w:p>
    <w:p w14:paraId="21B23B22" w14:textId="3303FD87" w:rsidR="00A049C7" w:rsidRPr="00161A7F" w:rsidRDefault="00A049C7" w:rsidP="00C443A4">
      <w:pPr>
        <w:ind w:firstLine="567"/>
        <w:contextualSpacing/>
        <w:jc w:val="both"/>
        <w:rPr>
          <w:sz w:val="20"/>
          <w:szCs w:val="20"/>
        </w:rPr>
      </w:pPr>
      <w:r w:rsidRPr="00161A7F">
        <w:rPr>
          <w:sz w:val="20"/>
          <w:szCs w:val="20"/>
        </w:rPr>
        <w:t xml:space="preserve">При этом </w:t>
      </w:r>
      <w:r w:rsidR="00F36610">
        <w:rPr>
          <w:sz w:val="20"/>
          <w:szCs w:val="20"/>
        </w:rPr>
        <w:t>Участник</w:t>
      </w:r>
      <w:r w:rsidRPr="00161A7F">
        <w:rPr>
          <w:sz w:val="20"/>
          <w:szCs w:val="20"/>
        </w:rPr>
        <w:t xml:space="preserve"> закупки не вправе отказаться от заключения договора.</w:t>
      </w:r>
    </w:p>
    <w:p w14:paraId="21B23B23" w14:textId="77777777" w:rsidR="00662F4D" w:rsidRPr="00161A7F" w:rsidRDefault="00662F4D" w:rsidP="00C443A4">
      <w:pPr>
        <w:ind w:firstLine="567"/>
        <w:contextualSpacing/>
        <w:jc w:val="both"/>
        <w:rPr>
          <w:sz w:val="20"/>
          <w:szCs w:val="20"/>
        </w:rPr>
      </w:pPr>
    </w:p>
    <w:p w14:paraId="21B23B24" w14:textId="07F6DBDB" w:rsidR="0059665E" w:rsidRPr="00161A7F" w:rsidRDefault="00E31C27" w:rsidP="00C443A4">
      <w:pPr>
        <w:pStyle w:val="3"/>
        <w:spacing w:after="0"/>
        <w:ind w:left="0"/>
        <w:contextualSpacing/>
        <w:jc w:val="center"/>
        <w:rPr>
          <w:b/>
          <w:i w:val="0"/>
          <w:sz w:val="20"/>
        </w:rPr>
      </w:pPr>
      <w:r>
        <w:rPr>
          <w:b/>
          <w:i w:val="0"/>
          <w:sz w:val="20"/>
        </w:rPr>
        <w:t>7</w:t>
      </w:r>
      <w:r w:rsidR="000C2684" w:rsidRPr="00161A7F">
        <w:rPr>
          <w:b/>
          <w:i w:val="0"/>
          <w:sz w:val="20"/>
        </w:rPr>
        <w:t xml:space="preserve">. </w:t>
      </w:r>
      <w:r w:rsidR="007A105A" w:rsidRPr="00161A7F">
        <w:rPr>
          <w:b/>
          <w:i w:val="0"/>
          <w:sz w:val="20"/>
        </w:rPr>
        <w:t>Порядок проведения</w:t>
      </w:r>
      <w:r w:rsidR="000737DC">
        <w:rPr>
          <w:b/>
          <w:i w:val="0"/>
          <w:sz w:val="20"/>
        </w:rPr>
        <w:t xml:space="preserve"> процедуры</w:t>
      </w:r>
      <w:r w:rsidR="007A105A" w:rsidRPr="00161A7F">
        <w:rPr>
          <w:b/>
          <w:i w:val="0"/>
          <w:sz w:val="20"/>
        </w:rPr>
        <w:t xml:space="preserve"> аукциона </w:t>
      </w:r>
    </w:p>
    <w:p w14:paraId="21B23B25" w14:textId="77777777" w:rsidR="0059665E" w:rsidRPr="00161A7F" w:rsidRDefault="0059665E" w:rsidP="00C443A4">
      <w:pPr>
        <w:ind w:firstLine="709"/>
        <w:contextualSpacing/>
        <w:rPr>
          <w:sz w:val="20"/>
          <w:szCs w:val="20"/>
        </w:rPr>
      </w:pPr>
    </w:p>
    <w:p w14:paraId="21B23B26" w14:textId="1E9A80DE" w:rsidR="007A105A" w:rsidRPr="00161A7F" w:rsidRDefault="008412E2" w:rsidP="00C443A4">
      <w:pPr>
        <w:ind w:firstLine="567"/>
        <w:contextualSpacing/>
        <w:jc w:val="both"/>
        <w:rPr>
          <w:sz w:val="20"/>
          <w:szCs w:val="20"/>
        </w:rPr>
      </w:pPr>
      <w:r>
        <w:rPr>
          <w:b/>
          <w:sz w:val="20"/>
          <w:szCs w:val="20"/>
        </w:rPr>
        <w:t>7</w:t>
      </w:r>
      <w:r w:rsidR="000C2684" w:rsidRPr="00161A7F">
        <w:rPr>
          <w:b/>
          <w:sz w:val="20"/>
          <w:szCs w:val="20"/>
        </w:rPr>
        <w:t>.1.</w:t>
      </w:r>
      <w:r w:rsidR="000C2684" w:rsidRPr="00161A7F">
        <w:rPr>
          <w:sz w:val="20"/>
          <w:szCs w:val="20"/>
        </w:rPr>
        <w:t xml:space="preserve"> </w:t>
      </w:r>
      <w:r w:rsidR="000737DC">
        <w:rPr>
          <w:sz w:val="20"/>
          <w:szCs w:val="20"/>
        </w:rPr>
        <w:t>Процедура аукциона</w:t>
      </w:r>
      <w:r w:rsidR="007A105A" w:rsidRPr="00161A7F">
        <w:rPr>
          <w:sz w:val="20"/>
          <w:szCs w:val="20"/>
        </w:rPr>
        <w:t xml:space="preserve"> проводится в личном кабинете </w:t>
      </w:r>
      <w:r w:rsidR="00F36610">
        <w:rPr>
          <w:sz w:val="20"/>
          <w:szCs w:val="20"/>
        </w:rPr>
        <w:t>Участник</w:t>
      </w:r>
      <w:r w:rsidR="007A105A" w:rsidRPr="00161A7F">
        <w:rPr>
          <w:sz w:val="20"/>
          <w:szCs w:val="20"/>
        </w:rPr>
        <w:t>а электронных процедур на Э</w:t>
      </w:r>
      <w:r w:rsidR="003C1DFE">
        <w:rPr>
          <w:sz w:val="20"/>
          <w:szCs w:val="20"/>
        </w:rPr>
        <w:t>Т</w:t>
      </w:r>
      <w:r w:rsidR="007A105A" w:rsidRPr="00161A7F">
        <w:rPr>
          <w:sz w:val="20"/>
          <w:szCs w:val="20"/>
        </w:rPr>
        <w:t>П путем снижения на «шаг аукциона» начальной (максимальной) цены договора (цены лота).</w:t>
      </w:r>
      <w:r w:rsidR="0059665E" w:rsidRPr="00161A7F">
        <w:rPr>
          <w:sz w:val="20"/>
          <w:szCs w:val="20"/>
        </w:rPr>
        <w:t xml:space="preserve"> </w:t>
      </w:r>
    </w:p>
    <w:p w14:paraId="21B23B27" w14:textId="580CF23C" w:rsidR="0059665E" w:rsidRPr="00161A7F" w:rsidRDefault="008412E2" w:rsidP="00C443A4">
      <w:pPr>
        <w:ind w:firstLine="567"/>
        <w:contextualSpacing/>
        <w:jc w:val="both"/>
        <w:rPr>
          <w:sz w:val="20"/>
          <w:szCs w:val="20"/>
        </w:rPr>
      </w:pPr>
      <w:r>
        <w:rPr>
          <w:b/>
          <w:sz w:val="20"/>
          <w:szCs w:val="20"/>
        </w:rPr>
        <w:t>7</w:t>
      </w:r>
      <w:r w:rsidR="0082231D" w:rsidRPr="00161A7F">
        <w:rPr>
          <w:b/>
          <w:sz w:val="20"/>
          <w:szCs w:val="20"/>
        </w:rPr>
        <w:t>.2.</w:t>
      </w:r>
      <w:r w:rsidR="0082231D" w:rsidRPr="00161A7F">
        <w:rPr>
          <w:sz w:val="20"/>
          <w:szCs w:val="20"/>
        </w:rPr>
        <w:t xml:space="preserve"> </w:t>
      </w:r>
      <w:r w:rsidR="006830AD" w:rsidRPr="00161A7F">
        <w:rPr>
          <w:sz w:val="20"/>
          <w:szCs w:val="20"/>
        </w:rPr>
        <w:t xml:space="preserve">В </w:t>
      </w:r>
      <w:r w:rsidR="000737DC">
        <w:rPr>
          <w:sz w:val="20"/>
          <w:szCs w:val="20"/>
        </w:rPr>
        <w:t xml:space="preserve">процедуре </w:t>
      </w:r>
      <w:r w:rsidR="006830AD" w:rsidRPr="00161A7F">
        <w:rPr>
          <w:sz w:val="20"/>
          <w:szCs w:val="20"/>
        </w:rPr>
        <w:t>аукцион</w:t>
      </w:r>
      <w:r w:rsidR="00B62903">
        <w:rPr>
          <w:sz w:val="20"/>
          <w:szCs w:val="20"/>
        </w:rPr>
        <w:t>а</w:t>
      </w:r>
      <w:r w:rsidR="006830AD" w:rsidRPr="00161A7F">
        <w:rPr>
          <w:sz w:val="20"/>
          <w:szCs w:val="20"/>
        </w:rPr>
        <w:t xml:space="preserve"> могут участвовать только </w:t>
      </w:r>
      <w:r w:rsidR="00F36610">
        <w:rPr>
          <w:sz w:val="20"/>
          <w:szCs w:val="20"/>
        </w:rPr>
        <w:t>Участник</w:t>
      </w:r>
      <w:r w:rsidR="006830AD" w:rsidRPr="00161A7F">
        <w:rPr>
          <w:sz w:val="20"/>
          <w:szCs w:val="20"/>
        </w:rPr>
        <w:t xml:space="preserve">и закупки, признанные </w:t>
      </w:r>
      <w:r w:rsidR="00F36610">
        <w:rPr>
          <w:sz w:val="20"/>
          <w:szCs w:val="20"/>
        </w:rPr>
        <w:t>Участник</w:t>
      </w:r>
      <w:r w:rsidR="006830AD" w:rsidRPr="00161A7F">
        <w:rPr>
          <w:sz w:val="20"/>
          <w:szCs w:val="20"/>
        </w:rPr>
        <w:t xml:space="preserve">ами </w:t>
      </w:r>
      <w:r w:rsidR="00B62903">
        <w:rPr>
          <w:sz w:val="20"/>
          <w:szCs w:val="20"/>
        </w:rPr>
        <w:t xml:space="preserve">процедуры </w:t>
      </w:r>
      <w:r w:rsidR="006830AD" w:rsidRPr="00161A7F">
        <w:rPr>
          <w:sz w:val="20"/>
          <w:szCs w:val="20"/>
        </w:rPr>
        <w:t>аукциона.</w:t>
      </w:r>
    </w:p>
    <w:p w14:paraId="21B23B28" w14:textId="1827365A" w:rsidR="006830AD" w:rsidRPr="00161A7F" w:rsidRDefault="008412E2" w:rsidP="00C443A4">
      <w:pPr>
        <w:ind w:firstLine="567"/>
        <w:contextualSpacing/>
        <w:jc w:val="both"/>
        <w:rPr>
          <w:sz w:val="20"/>
          <w:szCs w:val="20"/>
        </w:rPr>
      </w:pPr>
      <w:r>
        <w:rPr>
          <w:b/>
          <w:sz w:val="20"/>
          <w:szCs w:val="20"/>
        </w:rPr>
        <w:t>7</w:t>
      </w:r>
      <w:r w:rsidR="006830AD" w:rsidRPr="00161A7F">
        <w:rPr>
          <w:b/>
          <w:sz w:val="20"/>
          <w:szCs w:val="20"/>
        </w:rPr>
        <w:t>.</w:t>
      </w:r>
      <w:r w:rsidR="00F5761D" w:rsidRPr="00161A7F">
        <w:rPr>
          <w:b/>
          <w:sz w:val="20"/>
          <w:szCs w:val="20"/>
        </w:rPr>
        <w:t>3</w:t>
      </w:r>
      <w:r w:rsidR="006830AD" w:rsidRPr="00161A7F">
        <w:rPr>
          <w:b/>
          <w:sz w:val="20"/>
          <w:szCs w:val="20"/>
        </w:rPr>
        <w:t xml:space="preserve">. </w:t>
      </w:r>
      <w:r w:rsidR="008855E5">
        <w:rPr>
          <w:sz w:val="20"/>
          <w:szCs w:val="20"/>
        </w:rPr>
        <w:t xml:space="preserve">Дата проведения </w:t>
      </w:r>
      <w:r w:rsidR="00B62903">
        <w:rPr>
          <w:sz w:val="20"/>
          <w:szCs w:val="20"/>
        </w:rPr>
        <w:t>процедуры аукциона</w:t>
      </w:r>
      <w:r w:rsidR="008855E5">
        <w:rPr>
          <w:sz w:val="20"/>
          <w:szCs w:val="20"/>
        </w:rPr>
        <w:t xml:space="preserve"> </w:t>
      </w:r>
      <w:r w:rsidR="008855E5" w:rsidRPr="001B47DF">
        <w:rPr>
          <w:sz w:val="20"/>
          <w:szCs w:val="20"/>
        </w:rPr>
        <w:t>устанавливается в п.</w:t>
      </w:r>
      <w:r w:rsidR="001B47DF">
        <w:rPr>
          <w:sz w:val="20"/>
          <w:szCs w:val="20"/>
        </w:rPr>
        <w:t xml:space="preserve"> </w:t>
      </w:r>
      <w:r w:rsidR="003C1DFE" w:rsidRPr="001B47DF">
        <w:rPr>
          <w:sz w:val="20"/>
          <w:szCs w:val="20"/>
        </w:rPr>
        <w:t>1</w:t>
      </w:r>
      <w:r w:rsidR="00BD1C41">
        <w:rPr>
          <w:sz w:val="20"/>
          <w:szCs w:val="20"/>
        </w:rPr>
        <w:t>3</w:t>
      </w:r>
      <w:r w:rsidR="008855E5" w:rsidRPr="001B47DF">
        <w:rPr>
          <w:sz w:val="20"/>
          <w:szCs w:val="20"/>
        </w:rPr>
        <w:t xml:space="preserve"> </w:t>
      </w:r>
      <w:r w:rsidR="00E12384">
        <w:rPr>
          <w:sz w:val="20"/>
          <w:szCs w:val="20"/>
        </w:rPr>
        <w:t>разд.</w:t>
      </w:r>
      <w:r w:rsidR="008855E5" w:rsidRPr="001B47DF">
        <w:rPr>
          <w:sz w:val="20"/>
          <w:szCs w:val="20"/>
        </w:rPr>
        <w:t xml:space="preserve"> </w:t>
      </w:r>
      <w:r w:rsidR="003C1DFE" w:rsidRPr="001B47DF">
        <w:rPr>
          <w:sz w:val="20"/>
          <w:szCs w:val="20"/>
        </w:rPr>
        <w:t>2</w:t>
      </w:r>
      <w:r w:rsidR="008855E5" w:rsidRPr="001B47DF">
        <w:rPr>
          <w:sz w:val="20"/>
          <w:szCs w:val="20"/>
        </w:rPr>
        <w:t xml:space="preserve"> </w:t>
      </w:r>
      <w:r w:rsidR="00E12384">
        <w:rPr>
          <w:sz w:val="20"/>
          <w:szCs w:val="20"/>
        </w:rPr>
        <w:t>настоящей документации</w:t>
      </w:r>
      <w:r w:rsidR="008855E5">
        <w:rPr>
          <w:sz w:val="20"/>
          <w:szCs w:val="20"/>
        </w:rPr>
        <w:t xml:space="preserve">. </w:t>
      </w:r>
      <w:r w:rsidR="008855E5" w:rsidRPr="008855E5">
        <w:rPr>
          <w:sz w:val="20"/>
          <w:szCs w:val="20"/>
        </w:rPr>
        <w:t xml:space="preserve">Время начала проведения </w:t>
      </w:r>
      <w:r w:rsidR="00B62903" w:rsidRPr="00B62903">
        <w:rPr>
          <w:sz w:val="20"/>
          <w:szCs w:val="20"/>
        </w:rPr>
        <w:t xml:space="preserve">процедуры </w:t>
      </w:r>
      <w:r w:rsidR="008855E5" w:rsidRPr="008855E5">
        <w:rPr>
          <w:sz w:val="20"/>
          <w:szCs w:val="20"/>
        </w:rPr>
        <w:t>аукциона устанавливается оператором электронной площадки в соответствии со временем часовой зоны, в которой расположен заказчик.</w:t>
      </w:r>
    </w:p>
    <w:p w14:paraId="21B23B29" w14:textId="64B6C147" w:rsidR="007A105A" w:rsidRPr="00161A7F" w:rsidRDefault="008412E2" w:rsidP="00C443A4">
      <w:pPr>
        <w:ind w:firstLine="567"/>
        <w:contextualSpacing/>
        <w:jc w:val="both"/>
        <w:rPr>
          <w:sz w:val="20"/>
          <w:szCs w:val="20"/>
        </w:rPr>
      </w:pPr>
      <w:r>
        <w:rPr>
          <w:b/>
          <w:sz w:val="20"/>
          <w:szCs w:val="20"/>
        </w:rPr>
        <w:t>7</w:t>
      </w:r>
      <w:r w:rsidR="007A105A" w:rsidRPr="00161A7F">
        <w:rPr>
          <w:b/>
          <w:sz w:val="20"/>
          <w:szCs w:val="20"/>
        </w:rPr>
        <w:t>.</w:t>
      </w:r>
      <w:r w:rsidR="00F5761D" w:rsidRPr="00161A7F">
        <w:rPr>
          <w:b/>
          <w:sz w:val="20"/>
          <w:szCs w:val="20"/>
        </w:rPr>
        <w:t>4</w:t>
      </w:r>
      <w:r w:rsidR="007A105A" w:rsidRPr="00161A7F">
        <w:rPr>
          <w:b/>
          <w:sz w:val="20"/>
          <w:szCs w:val="20"/>
        </w:rPr>
        <w:t xml:space="preserve">. </w:t>
      </w:r>
      <w:r w:rsidR="00F5761D" w:rsidRPr="00161A7F">
        <w:rPr>
          <w:sz w:val="20"/>
          <w:szCs w:val="20"/>
        </w:rPr>
        <w:t>Шаг аукциона составляет от 0,5% (ноль целых пяти десятых процента) до 5% (пяти процентов) начальной (максимальной) цены договора (цены лота).</w:t>
      </w:r>
    </w:p>
    <w:p w14:paraId="21B23B2A" w14:textId="6F1758C8" w:rsidR="00F5761D" w:rsidRPr="00161A7F" w:rsidRDefault="008412E2" w:rsidP="00C443A4">
      <w:pPr>
        <w:ind w:firstLine="567"/>
        <w:contextualSpacing/>
        <w:jc w:val="both"/>
        <w:rPr>
          <w:sz w:val="20"/>
          <w:szCs w:val="20"/>
        </w:rPr>
      </w:pPr>
      <w:r>
        <w:rPr>
          <w:b/>
          <w:sz w:val="20"/>
          <w:szCs w:val="20"/>
        </w:rPr>
        <w:t>7</w:t>
      </w:r>
      <w:r w:rsidR="00F5761D" w:rsidRPr="00161A7F">
        <w:rPr>
          <w:b/>
          <w:sz w:val="20"/>
          <w:szCs w:val="20"/>
        </w:rPr>
        <w:t xml:space="preserve">.5. </w:t>
      </w:r>
      <w:r w:rsidR="00F5761D" w:rsidRPr="00161A7F">
        <w:rPr>
          <w:sz w:val="20"/>
          <w:szCs w:val="20"/>
        </w:rPr>
        <w:t xml:space="preserve">При проведении </w:t>
      </w:r>
      <w:r w:rsidR="00B62903" w:rsidRPr="00B62903">
        <w:rPr>
          <w:sz w:val="20"/>
          <w:szCs w:val="20"/>
        </w:rPr>
        <w:t xml:space="preserve">процедуры </w:t>
      </w:r>
      <w:r w:rsidR="00F5761D" w:rsidRPr="00161A7F">
        <w:rPr>
          <w:sz w:val="20"/>
          <w:szCs w:val="20"/>
        </w:rPr>
        <w:t xml:space="preserve">аукциона </w:t>
      </w:r>
      <w:r w:rsidR="00F36610">
        <w:rPr>
          <w:sz w:val="20"/>
          <w:szCs w:val="20"/>
        </w:rPr>
        <w:t>Участник</w:t>
      </w:r>
      <w:r w:rsidR="00F5761D" w:rsidRPr="00161A7F">
        <w:rPr>
          <w:sz w:val="20"/>
          <w:szCs w:val="20"/>
        </w:rPr>
        <w:t xml:space="preserve">и </w:t>
      </w:r>
      <w:r w:rsidR="00B62903" w:rsidRPr="00B62903">
        <w:rPr>
          <w:sz w:val="20"/>
          <w:szCs w:val="20"/>
        </w:rPr>
        <w:t xml:space="preserve">процедуры </w:t>
      </w:r>
      <w:r w:rsidR="00F5761D" w:rsidRPr="00161A7F">
        <w:rPr>
          <w:sz w:val="20"/>
          <w:szCs w:val="20"/>
        </w:rPr>
        <w:t>аукциона подают предложения о цене договора, предусматривающие снижение текущего минимального предложения о цене договора на величину в пределах «шага аукциона».</w:t>
      </w:r>
    </w:p>
    <w:p w14:paraId="21B23B2B" w14:textId="7E7D7C7F" w:rsidR="00F5761D" w:rsidRDefault="008412E2" w:rsidP="00C443A4">
      <w:pPr>
        <w:ind w:firstLine="567"/>
        <w:contextualSpacing/>
        <w:jc w:val="both"/>
        <w:rPr>
          <w:sz w:val="20"/>
          <w:szCs w:val="20"/>
        </w:rPr>
      </w:pPr>
      <w:r>
        <w:rPr>
          <w:b/>
          <w:sz w:val="20"/>
          <w:szCs w:val="20"/>
        </w:rPr>
        <w:t>7</w:t>
      </w:r>
      <w:r w:rsidR="00F5761D" w:rsidRPr="00161A7F">
        <w:rPr>
          <w:b/>
          <w:sz w:val="20"/>
          <w:szCs w:val="20"/>
        </w:rPr>
        <w:t xml:space="preserve">.6. </w:t>
      </w:r>
      <w:r w:rsidR="00F36610">
        <w:rPr>
          <w:sz w:val="20"/>
          <w:szCs w:val="20"/>
        </w:rPr>
        <w:t>Участник</w:t>
      </w:r>
      <w:r w:rsidR="005B2830" w:rsidRPr="005B2830">
        <w:rPr>
          <w:sz w:val="20"/>
          <w:szCs w:val="20"/>
        </w:rPr>
        <w:t xml:space="preserve"> процедуры</w:t>
      </w:r>
      <w:r w:rsidR="00F5761D" w:rsidRPr="00161A7F">
        <w:rPr>
          <w:sz w:val="20"/>
          <w:szCs w:val="20"/>
        </w:rPr>
        <w:t xml:space="preserve"> аукциона не вправе подать предложение о цене договора, равное ранее поданному этим </w:t>
      </w:r>
      <w:r w:rsidR="00F36610">
        <w:rPr>
          <w:sz w:val="20"/>
          <w:szCs w:val="20"/>
        </w:rPr>
        <w:t>Участник</w:t>
      </w:r>
      <w:r w:rsidR="00F5761D" w:rsidRPr="00161A7F">
        <w:rPr>
          <w:sz w:val="20"/>
          <w:szCs w:val="20"/>
        </w:rPr>
        <w:t>ом предложению о цене договора или большее чем оно, а также предложение о цене договора, равное нулю.</w:t>
      </w:r>
    </w:p>
    <w:p w14:paraId="147C2136" w14:textId="2CC62465" w:rsidR="0048533E" w:rsidRDefault="008412E2" w:rsidP="00C443A4">
      <w:pPr>
        <w:ind w:firstLine="567"/>
        <w:contextualSpacing/>
        <w:jc w:val="both"/>
        <w:rPr>
          <w:sz w:val="20"/>
          <w:szCs w:val="20"/>
        </w:rPr>
      </w:pPr>
      <w:r>
        <w:rPr>
          <w:b/>
          <w:bCs/>
          <w:sz w:val="20"/>
          <w:szCs w:val="20"/>
        </w:rPr>
        <w:t>7</w:t>
      </w:r>
      <w:r w:rsidR="0048533E" w:rsidRPr="0048533E">
        <w:rPr>
          <w:b/>
          <w:bCs/>
          <w:sz w:val="20"/>
          <w:szCs w:val="20"/>
        </w:rPr>
        <w:t>.7.</w:t>
      </w:r>
      <w:r w:rsidR="0048533E" w:rsidRPr="0048533E">
        <w:t xml:space="preserve"> </w:t>
      </w:r>
      <w:r w:rsidR="00F36610">
        <w:rPr>
          <w:sz w:val="20"/>
          <w:szCs w:val="20"/>
        </w:rPr>
        <w:t>Участник</w:t>
      </w:r>
      <w:r w:rsidR="005B2830">
        <w:rPr>
          <w:sz w:val="20"/>
          <w:szCs w:val="20"/>
        </w:rPr>
        <w:t xml:space="preserve"> </w:t>
      </w:r>
      <w:r w:rsidR="005B2830" w:rsidRPr="005B2830">
        <w:rPr>
          <w:sz w:val="20"/>
          <w:szCs w:val="20"/>
        </w:rPr>
        <w:t>процедуры</w:t>
      </w:r>
      <w:r w:rsidR="0048533E" w:rsidRPr="0048533E">
        <w:rPr>
          <w:sz w:val="20"/>
          <w:szCs w:val="20"/>
        </w:rPr>
        <w:t xml:space="preserve"> аукциона не вправе подать предложение о цене договора, которое ниже, чем текущее минимальное предложение о цене договора, сниженное в пределах "шага аукциона"</w:t>
      </w:r>
      <w:r w:rsidR="0048533E">
        <w:rPr>
          <w:sz w:val="20"/>
          <w:szCs w:val="20"/>
        </w:rPr>
        <w:t>;</w:t>
      </w:r>
    </w:p>
    <w:p w14:paraId="707B34DA" w14:textId="52A1AB66" w:rsidR="0048533E" w:rsidRPr="0048533E" w:rsidRDefault="008412E2" w:rsidP="00C443A4">
      <w:pPr>
        <w:ind w:firstLine="567"/>
        <w:contextualSpacing/>
        <w:jc w:val="both"/>
        <w:rPr>
          <w:b/>
          <w:bCs/>
          <w:sz w:val="20"/>
          <w:szCs w:val="20"/>
        </w:rPr>
      </w:pPr>
      <w:r>
        <w:rPr>
          <w:b/>
          <w:bCs/>
          <w:sz w:val="20"/>
          <w:szCs w:val="20"/>
        </w:rPr>
        <w:t>7</w:t>
      </w:r>
      <w:r w:rsidR="0048533E" w:rsidRPr="0048533E">
        <w:rPr>
          <w:b/>
          <w:bCs/>
          <w:sz w:val="20"/>
          <w:szCs w:val="20"/>
        </w:rPr>
        <w:t>.8.</w:t>
      </w:r>
      <w:r w:rsidR="0048533E">
        <w:rPr>
          <w:sz w:val="20"/>
          <w:szCs w:val="20"/>
        </w:rPr>
        <w:t xml:space="preserve"> </w:t>
      </w:r>
      <w:r w:rsidR="00F36610">
        <w:rPr>
          <w:sz w:val="20"/>
          <w:szCs w:val="20"/>
        </w:rPr>
        <w:t>Участник</w:t>
      </w:r>
      <w:r w:rsidR="0048533E" w:rsidRPr="0048533E">
        <w:rPr>
          <w:sz w:val="20"/>
          <w:szCs w:val="20"/>
        </w:rPr>
        <w:t xml:space="preserve"> </w:t>
      </w:r>
      <w:r w:rsidR="005B2830" w:rsidRPr="005B2830">
        <w:rPr>
          <w:sz w:val="20"/>
          <w:szCs w:val="20"/>
        </w:rPr>
        <w:t xml:space="preserve">процедуры </w:t>
      </w:r>
      <w:r w:rsidR="0048533E" w:rsidRPr="0048533E">
        <w:rPr>
          <w:sz w:val="20"/>
          <w:szCs w:val="20"/>
        </w:rPr>
        <w:t xml:space="preserve">аукциона не вправе подать предложение о цене договора, которое ниже, чем текущее минимальное предложение о цене </w:t>
      </w:r>
      <w:r w:rsidR="00134A85" w:rsidRPr="0048533E">
        <w:rPr>
          <w:sz w:val="20"/>
          <w:szCs w:val="20"/>
        </w:rPr>
        <w:t>договора в случае, если</w:t>
      </w:r>
      <w:r w:rsidR="0048533E" w:rsidRPr="0048533E">
        <w:rPr>
          <w:sz w:val="20"/>
          <w:szCs w:val="20"/>
        </w:rPr>
        <w:t xml:space="preserve"> оно подано этим </w:t>
      </w:r>
      <w:r w:rsidR="00F36610">
        <w:rPr>
          <w:sz w:val="20"/>
          <w:szCs w:val="20"/>
        </w:rPr>
        <w:t>Участник</w:t>
      </w:r>
      <w:r w:rsidR="0048533E" w:rsidRPr="0048533E">
        <w:rPr>
          <w:sz w:val="20"/>
          <w:szCs w:val="20"/>
        </w:rPr>
        <w:t xml:space="preserve">ом </w:t>
      </w:r>
      <w:r w:rsidR="005B2830" w:rsidRPr="005B2830">
        <w:rPr>
          <w:sz w:val="20"/>
          <w:szCs w:val="20"/>
        </w:rPr>
        <w:t xml:space="preserve">процедуры </w:t>
      </w:r>
      <w:r w:rsidR="0048533E" w:rsidRPr="0048533E">
        <w:rPr>
          <w:sz w:val="20"/>
          <w:szCs w:val="20"/>
        </w:rPr>
        <w:t>аукциона</w:t>
      </w:r>
      <w:r w:rsidR="0048533E">
        <w:rPr>
          <w:sz w:val="20"/>
          <w:szCs w:val="20"/>
        </w:rPr>
        <w:t>.</w:t>
      </w:r>
    </w:p>
    <w:p w14:paraId="21B23B2C" w14:textId="1A5D4E36" w:rsidR="00F5761D" w:rsidRPr="00161A7F" w:rsidRDefault="008412E2" w:rsidP="00C443A4">
      <w:pPr>
        <w:ind w:firstLine="567"/>
        <w:contextualSpacing/>
        <w:jc w:val="both"/>
        <w:rPr>
          <w:sz w:val="20"/>
          <w:szCs w:val="20"/>
        </w:rPr>
      </w:pPr>
      <w:r>
        <w:rPr>
          <w:b/>
          <w:sz w:val="20"/>
          <w:szCs w:val="20"/>
        </w:rPr>
        <w:t>7</w:t>
      </w:r>
      <w:r w:rsidR="00F5761D" w:rsidRPr="00161A7F">
        <w:rPr>
          <w:b/>
          <w:sz w:val="20"/>
          <w:szCs w:val="20"/>
        </w:rPr>
        <w:t>.</w:t>
      </w:r>
      <w:r w:rsidR="0048533E">
        <w:rPr>
          <w:b/>
          <w:sz w:val="20"/>
          <w:szCs w:val="20"/>
        </w:rPr>
        <w:t>8</w:t>
      </w:r>
      <w:r w:rsidR="00F5761D" w:rsidRPr="00161A7F">
        <w:rPr>
          <w:b/>
          <w:sz w:val="20"/>
          <w:szCs w:val="20"/>
        </w:rPr>
        <w:t xml:space="preserve">. </w:t>
      </w:r>
      <w:r w:rsidR="00F5761D" w:rsidRPr="00161A7F">
        <w:rPr>
          <w:sz w:val="20"/>
          <w:szCs w:val="20"/>
        </w:rPr>
        <w:t xml:space="preserve">В случае если при проведении </w:t>
      </w:r>
      <w:r w:rsidR="005B2830" w:rsidRPr="005B2830">
        <w:rPr>
          <w:sz w:val="20"/>
          <w:szCs w:val="20"/>
        </w:rPr>
        <w:t xml:space="preserve">процедуры </w:t>
      </w:r>
      <w:r w:rsidR="00F5761D" w:rsidRPr="00161A7F">
        <w:rPr>
          <w:sz w:val="20"/>
          <w:szCs w:val="20"/>
        </w:rPr>
        <w:t>аукциона цена договора снижена до половины процента начальной (максимальной) цены договора или ниже, такой аукцион проводится на право заключить договор. При этом такой аукцион проводится путем повышения цены за право заключить договор.</w:t>
      </w:r>
    </w:p>
    <w:p w14:paraId="21B23B2D" w14:textId="739BD49C" w:rsidR="00F5761D" w:rsidRPr="00161A7F" w:rsidRDefault="008412E2" w:rsidP="00C443A4">
      <w:pPr>
        <w:ind w:firstLine="567"/>
        <w:contextualSpacing/>
        <w:jc w:val="both"/>
        <w:rPr>
          <w:sz w:val="20"/>
          <w:szCs w:val="20"/>
        </w:rPr>
      </w:pPr>
      <w:r>
        <w:rPr>
          <w:b/>
          <w:sz w:val="20"/>
          <w:szCs w:val="20"/>
        </w:rPr>
        <w:t>7</w:t>
      </w:r>
      <w:r w:rsidR="00F5761D" w:rsidRPr="00161A7F">
        <w:rPr>
          <w:b/>
          <w:sz w:val="20"/>
          <w:szCs w:val="20"/>
        </w:rPr>
        <w:t>.</w:t>
      </w:r>
      <w:r w:rsidR="0048533E">
        <w:rPr>
          <w:b/>
          <w:sz w:val="20"/>
          <w:szCs w:val="20"/>
        </w:rPr>
        <w:t>9</w:t>
      </w:r>
      <w:r w:rsidR="00F5761D" w:rsidRPr="00161A7F">
        <w:rPr>
          <w:b/>
          <w:sz w:val="20"/>
          <w:szCs w:val="20"/>
        </w:rPr>
        <w:t xml:space="preserve">. </w:t>
      </w:r>
      <w:r w:rsidR="00F5761D" w:rsidRPr="00161A7F">
        <w:rPr>
          <w:sz w:val="20"/>
          <w:szCs w:val="20"/>
        </w:rPr>
        <w:t>Оператор Э</w:t>
      </w:r>
      <w:r w:rsidR="0048533E">
        <w:rPr>
          <w:sz w:val="20"/>
          <w:szCs w:val="20"/>
        </w:rPr>
        <w:t>Т</w:t>
      </w:r>
      <w:r w:rsidR="00F5761D" w:rsidRPr="00161A7F">
        <w:rPr>
          <w:sz w:val="20"/>
          <w:szCs w:val="20"/>
        </w:rPr>
        <w:t xml:space="preserve">П обязан обеспечить непрерывность проведения </w:t>
      </w:r>
      <w:r w:rsidR="00484E6F" w:rsidRPr="00484E6F">
        <w:rPr>
          <w:sz w:val="20"/>
          <w:szCs w:val="20"/>
        </w:rPr>
        <w:t xml:space="preserve">процедуры </w:t>
      </w:r>
      <w:r w:rsidR="00F5761D" w:rsidRPr="00161A7F">
        <w:rPr>
          <w:sz w:val="20"/>
          <w:szCs w:val="20"/>
        </w:rPr>
        <w:t xml:space="preserve">аукциона, надежность функционирования программных и технических средств, используемых для проведения </w:t>
      </w:r>
      <w:r w:rsidR="00484E6F" w:rsidRPr="00484E6F">
        <w:rPr>
          <w:sz w:val="20"/>
          <w:szCs w:val="20"/>
        </w:rPr>
        <w:t xml:space="preserve">процедуры </w:t>
      </w:r>
      <w:r w:rsidR="00F5761D" w:rsidRPr="00161A7F">
        <w:rPr>
          <w:sz w:val="20"/>
          <w:szCs w:val="20"/>
        </w:rPr>
        <w:t xml:space="preserve">аукциона, равный доступ </w:t>
      </w:r>
      <w:r w:rsidR="00F36610">
        <w:rPr>
          <w:sz w:val="20"/>
          <w:szCs w:val="20"/>
        </w:rPr>
        <w:t>Участник</w:t>
      </w:r>
      <w:r w:rsidR="00F5761D" w:rsidRPr="00161A7F">
        <w:rPr>
          <w:sz w:val="20"/>
          <w:szCs w:val="20"/>
        </w:rPr>
        <w:t xml:space="preserve">ов </w:t>
      </w:r>
      <w:r w:rsidR="00484E6F" w:rsidRPr="00484E6F">
        <w:rPr>
          <w:sz w:val="20"/>
          <w:szCs w:val="20"/>
        </w:rPr>
        <w:t xml:space="preserve">процедуры </w:t>
      </w:r>
      <w:r w:rsidR="00F5761D" w:rsidRPr="00161A7F">
        <w:rPr>
          <w:sz w:val="20"/>
          <w:szCs w:val="20"/>
        </w:rPr>
        <w:t>аукциона к участию в не</w:t>
      </w:r>
      <w:r w:rsidR="00484E6F">
        <w:rPr>
          <w:sz w:val="20"/>
          <w:szCs w:val="20"/>
        </w:rPr>
        <w:t>й</w:t>
      </w:r>
      <w:r w:rsidR="00F5761D" w:rsidRPr="00161A7F">
        <w:rPr>
          <w:sz w:val="20"/>
          <w:szCs w:val="20"/>
        </w:rPr>
        <w:t>.</w:t>
      </w:r>
    </w:p>
    <w:p w14:paraId="21B23B2E" w14:textId="5874AEB6" w:rsidR="00F5761D" w:rsidRPr="00161A7F" w:rsidRDefault="008412E2" w:rsidP="00C443A4">
      <w:pPr>
        <w:ind w:firstLine="567"/>
        <w:contextualSpacing/>
        <w:jc w:val="both"/>
        <w:rPr>
          <w:sz w:val="20"/>
          <w:szCs w:val="20"/>
        </w:rPr>
      </w:pPr>
      <w:r>
        <w:rPr>
          <w:b/>
          <w:sz w:val="20"/>
          <w:szCs w:val="20"/>
        </w:rPr>
        <w:t>7</w:t>
      </w:r>
      <w:r w:rsidR="00F5761D" w:rsidRPr="00161A7F">
        <w:rPr>
          <w:b/>
          <w:sz w:val="20"/>
          <w:szCs w:val="20"/>
        </w:rPr>
        <w:t>.</w:t>
      </w:r>
      <w:r w:rsidR="0048533E">
        <w:rPr>
          <w:b/>
          <w:sz w:val="20"/>
          <w:szCs w:val="20"/>
        </w:rPr>
        <w:t>10</w:t>
      </w:r>
      <w:r w:rsidR="00F5761D" w:rsidRPr="00161A7F">
        <w:rPr>
          <w:b/>
          <w:sz w:val="20"/>
          <w:szCs w:val="20"/>
        </w:rPr>
        <w:t xml:space="preserve">. </w:t>
      </w:r>
      <w:r w:rsidR="00F5761D" w:rsidRPr="00161A7F">
        <w:rPr>
          <w:sz w:val="20"/>
          <w:szCs w:val="20"/>
        </w:rPr>
        <w:t>Оператор Э</w:t>
      </w:r>
      <w:r w:rsidR="0048533E">
        <w:rPr>
          <w:sz w:val="20"/>
          <w:szCs w:val="20"/>
        </w:rPr>
        <w:t>Т</w:t>
      </w:r>
      <w:r w:rsidR="00F5761D" w:rsidRPr="00161A7F">
        <w:rPr>
          <w:sz w:val="20"/>
          <w:szCs w:val="20"/>
        </w:rPr>
        <w:t>П обязан обеспечивать при проведении</w:t>
      </w:r>
      <w:r w:rsidR="00484E6F" w:rsidRPr="00484E6F">
        <w:rPr>
          <w:sz w:val="20"/>
          <w:szCs w:val="20"/>
        </w:rPr>
        <w:t xml:space="preserve"> процедуры</w:t>
      </w:r>
      <w:r w:rsidR="00F5761D" w:rsidRPr="00161A7F">
        <w:rPr>
          <w:sz w:val="20"/>
          <w:szCs w:val="20"/>
        </w:rPr>
        <w:t xml:space="preserve"> аукциона конфиденциальность данных об </w:t>
      </w:r>
      <w:r w:rsidR="00F36610">
        <w:rPr>
          <w:sz w:val="20"/>
          <w:szCs w:val="20"/>
        </w:rPr>
        <w:t>Участник</w:t>
      </w:r>
      <w:r w:rsidR="00F5761D" w:rsidRPr="00161A7F">
        <w:rPr>
          <w:sz w:val="20"/>
          <w:szCs w:val="20"/>
        </w:rPr>
        <w:t xml:space="preserve">ах </w:t>
      </w:r>
      <w:r w:rsidR="00484E6F" w:rsidRPr="00484E6F">
        <w:rPr>
          <w:sz w:val="20"/>
          <w:szCs w:val="20"/>
        </w:rPr>
        <w:t xml:space="preserve">процедуры </w:t>
      </w:r>
      <w:r w:rsidR="00F5761D" w:rsidRPr="00161A7F">
        <w:rPr>
          <w:sz w:val="20"/>
          <w:szCs w:val="20"/>
        </w:rPr>
        <w:t>аукциона.</w:t>
      </w:r>
    </w:p>
    <w:p w14:paraId="21B23B2F" w14:textId="5B28DEDE" w:rsidR="00F5761D" w:rsidRPr="00161A7F" w:rsidRDefault="008412E2" w:rsidP="00C443A4">
      <w:pPr>
        <w:ind w:firstLine="567"/>
        <w:contextualSpacing/>
        <w:jc w:val="both"/>
        <w:rPr>
          <w:sz w:val="20"/>
          <w:szCs w:val="20"/>
        </w:rPr>
      </w:pPr>
      <w:r>
        <w:rPr>
          <w:b/>
          <w:sz w:val="20"/>
          <w:szCs w:val="20"/>
        </w:rPr>
        <w:t>7.</w:t>
      </w:r>
      <w:r w:rsidR="00F5761D" w:rsidRPr="00161A7F">
        <w:rPr>
          <w:b/>
          <w:sz w:val="20"/>
          <w:szCs w:val="20"/>
        </w:rPr>
        <w:t>1</w:t>
      </w:r>
      <w:r w:rsidR="0048533E">
        <w:rPr>
          <w:b/>
          <w:sz w:val="20"/>
          <w:szCs w:val="20"/>
        </w:rPr>
        <w:t>1</w:t>
      </w:r>
      <w:r w:rsidR="00F5761D" w:rsidRPr="00161A7F">
        <w:rPr>
          <w:b/>
          <w:sz w:val="20"/>
          <w:szCs w:val="20"/>
        </w:rPr>
        <w:t xml:space="preserve">. </w:t>
      </w:r>
      <w:r w:rsidR="00F5761D" w:rsidRPr="00161A7F">
        <w:rPr>
          <w:sz w:val="20"/>
          <w:szCs w:val="20"/>
        </w:rPr>
        <w:t xml:space="preserve">В случае если была предложена цена договора, равная цене, предложенной другим </w:t>
      </w:r>
      <w:r w:rsidR="00F36610">
        <w:rPr>
          <w:sz w:val="20"/>
          <w:szCs w:val="20"/>
        </w:rPr>
        <w:t>Участник</w:t>
      </w:r>
      <w:r w:rsidR="00F5761D" w:rsidRPr="00161A7F">
        <w:rPr>
          <w:sz w:val="20"/>
          <w:szCs w:val="20"/>
        </w:rPr>
        <w:t xml:space="preserve">ом </w:t>
      </w:r>
      <w:r w:rsidR="00484E6F" w:rsidRPr="00484E6F">
        <w:rPr>
          <w:sz w:val="20"/>
          <w:szCs w:val="20"/>
        </w:rPr>
        <w:t xml:space="preserve">процедуры </w:t>
      </w:r>
      <w:r w:rsidR="00F5761D" w:rsidRPr="00161A7F">
        <w:rPr>
          <w:sz w:val="20"/>
          <w:szCs w:val="20"/>
        </w:rPr>
        <w:t>аукциона, лучшим признается предложение о цене договора, поступившее ранее других предложений.</w:t>
      </w:r>
    </w:p>
    <w:p w14:paraId="21B23B30" w14:textId="597CF6DA" w:rsidR="00F5761D" w:rsidRPr="00161A7F" w:rsidRDefault="008412E2" w:rsidP="00C443A4">
      <w:pPr>
        <w:ind w:firstLine="567"/>
        <w:contextualSpacing/>
        <w:jc w:val="both"/>
        <w:rPr>
          <w:sz w:val="20"/>
          <w:szCs w:val="20"/>
        </w:rPr>
      </w:pPr>
      <w:r>
        <w:rPr>
          <w:b/>
          <w:sz w:val="20"/>
          <w:szCs w:val="20"/>
        </w:rPr>
        <w:t>7</w:t>
      </w:r>
      <w:r w:rsidR="00F5761D" w:rsidRPr="00161A7F">
        <w:rPr>
          <w:b/>
          <w:sz w:val="20"/>
          <w:szCs w:val="20"/>
        </w:rPr>
        <w:t>.1</w:t>
      </w:r>
      <w:r w:rsidR="0048533E">
        <w:rPr>
          <w:b/>
          <w:sz w:val="20"/>
          <w:szCs w:val="20"/>
        </w:rPr>
        <w:t>2</w:t>
      </w:r>
      <w:r w:rsidR="00F5761D" w:rsidRPr="00161A7F">
        <w:rPr>
          <w:b/>
          <w:sz w:val="20"/>
          <w:szCs w:val="20"/>
        </w:rPr>
        <w:t xml:space="preserve">. </w:t>
      </w:r>
      <w:r w:rsidR="00762B16">
        <w:rPr>
          <w:sz w:val="20"/>
          <w:szCs w:val="20"/>
        </w:rPr>
        <w:t>Процедура аукциона</w:t>
      </w:r>
      <w:r w:rsidR="00F5761D" w:rsidRPr="00161A7F">
        <w:rPr>
          <w:sz w:val="20"/>
          <w:szCs w:val="20"/>
        </w:rPr>
        <w:t xml:space="preserve"> считается оконченн</w:t>
      </w:r>
      <w:r w:rsidR="00762B16">
        <w:rPr>
          <w:sz w:val="20"/>
          <w:szCs w:val="20"/>
        </w:rPr>
        <w:t>ой</w:t>
      </w:r>
      <w:r w:rsidR="00F5761D" w:rsidRPr="00161A7F">
        <w:rPr>
          <w:sz w:val="20"/>
          <w:szCs w:val="20"/>
        </w:rPr>
        <w:t xml:space="preserve">, если по истечении </w:t>
      </w:r>
      <w:r w:rsidR="00EA10F8" w:rsidRPr="00161A7F">
        <w:rPr>
          <w:sz w:val="20"/>
          <w:szCs w:val="20"/>
        </w:rPr>
        <w:t>времени, установленного</w:t>
      </w:r>
      <w:r w:rsidR="00F5761D" w:rsidRPr="00161A7F">
        <w:rPr>
          <w:sz w:val="20"/>
          <w:szCs w:val="20"/>
        </w:rPr>
        <w:t xml:space="preserve"> нормативными документами Э</w:t>
      </w:r>
      <w:r w:rsidR="0048533E">
        <w:rPr>
          <w:sz w:val="20"/>
          <w:szCs w:val="20"/>
        </w:rPr>
        <w:t>Т</w:t>
      </w:r>
      <w:r w:rsidR="00F5761D" w:rsidRPr="00161A7F">
        <w:rPr>
          <w:sz w:val="20"/>
          <w:szCs w:val="20"/>
        </w:rPr>
        <w:t>П, размещенными на сайте Э</w:t>
      </w:r>
      <w:r w:rsidR="0048533E">
        <w:rPr>
          <w:sz w:val="20"/>
          <w:szCs w:val="20"/>
        </w:rPr>
        <w:t>Т</w:t>
      </w:r>
      <w:r w:rsidR="00F5761D" w:rsidRPr="00161A7F">
        <w:rPr>
          <w:sz w:val="20"/>
          <w:szCs w:val="20"/>
        </w:rPr>
        <w:t xml:space="preserve">П, после последнего предложения о цене договора (цене лота) ни один из </w:t>
      </w:r>
      <w:r w:rsidR="00F36610">
        <w:rPr>
          <w:sz w:val="20"/>
          <w:szCs w:val="20"/>
        </w:rPr>
        <w:t>Участник</w:t>
      </w:r>
      <w:r w:rsidR="00F5761D" w:rsidRPr="00161A7F">
        <w:rPr>
          <w:sz w:val="20"/>
          <w:szCs w:val="20"/>
        </w:rPr>
        <w:t xml:space="preserve">ов не предложил новую цену договора (цену лота). В этом случае </w:t>
      </w:r>
      <w:r w:rsidR="00762B16" w:rsidRPr="00762B16">
        <w:rPr>
          <w:sz w:val="20"/>
          <w:szCs w:val="20"/>
        </w:rPr>
        <w:t>процедур</w:t>
      </w:r>
      <w:r w:rsidR="00762B16">
        <w:rPr>
          <w:sz w:val="20"/>
          <w:szCs w:val="20"/>
        </w:rPr>
        <w:t xml:space="preserve">а </w:t>
      </w:r>
      <w:r w:rsidR="00F5761D" w:rsidRPr="00161A7F">
        <w:rPr>
          <w:sz w:val="20"/>
          <w:szCs w:val="20"/>
        </w:rPr>
        <w:t>аукцион</w:t>
      </w:r>
      <w:r w:rsidR="00762B16">
        <w:rPr>
          <w:sz w:val="20"/>
          <w:szCs w:val="20"/>
        </w:rPr>
        <w:t>а</w:t>
      </w:r>
      <w:r w:rsidR="00F5761D" w:rsidRPr="00161A7F">
        <w:rPr>
          <w:sz w:val="20"/>
          <w:szCs w:val="20"/>
        </w:rPr>
        <w:t xml:space="preserve"> прекращается. Э</w:t>
      </w:r>
      <w:r w:rsidR="0048533E">
        <w:rPr>
          <w:sz w:val="20"/>
          <w:szCs w:val="20"/>
        </w:rPr>
        <w:t>Т</w:t>
      </w:r>
      <w:r w:rsidR="00F5761D" w:rsidRPr="00161A7F">
        <w:rPr>
          <w:sz w:val="20"/>
          <w:szCs w:val="20"/>
        </w:rPr>
        <w:t xml:space="preserve">П фиксирует последнее и предпоследнее предложения по цене договора (цене лота) и регистрационные номера </w:t>
      </w:r>
      <w:r w:rsidR="00F36610">
        <w:rPr>
          <w:sz w:val="20"/>
          <w:szCs w:val="20"/>
        </w:rPr>
        <w:t>Участник</w:t>
      </w:r>
      <w:r w:rsidR="00F5761D" w:rsidRPr="00161A7F">
        <w:rPr>
          <w:sz w:val="20"/>
          <w:szCs w:val="20"/>
        </w:rPr>
        <w:t>ов, сделавших такие предложения.</w:t>
      </w:r>
    </w:p>
    <w:p w14:paraId="21B23B31" w14:textId="4B1902C7" w:rsidR="00F5761D" w:rsidRPr="00161A7F" w:rsidRDefault="008412E2" w:rsidP="00C443A4">
      <w:pPr>
        <w:ind w:firstLine="567"/>
        <w:contextualSpacing/>
        <w:jc w:val="both"/>
        <w:rPr>
          <w:sz w:val="20"/>
          <w:szCs w:val="20"/>
        </w:rPr>
      </w:pPr>
      <w:r>
        <w:rPr>
          <w:b/>
          <w:sz w:val="20"/>
          <w:szCs w:val="20"/>
        </w:rPr>
        <w:t>7</w:t>
      </w:r>
      <w:r w:rsidR="00F5761D" w:rsidRPr="00161A7F">
        <w:rPr>
          <w:b/>
          <w:sz w:val="20"/>
          <w:szCs w:val="20"/>
        </w:rPr>
        <w:t>.1</w:t>
      </w:r>
      <w:r w:rsidR="0048533E">
        <w:rPr>
          <w:b/>
          <w:sz w:val="20"/>
          <w:szCs w:val="20"/>
        </w:rPr>
        <w:t>3</w:t>
      </w:r>
      <w:r w:rsidR="00F5761D" w:rsidRPr="00161A7F">
        <w:rPr>
          <w:b/>
          <w:sz w:val="20"/>
          <w:szCs w:val="20"/>
        </w:rPr>
        <w:t xml:space="preserve">. </w:t>
      </w:r>
      <w:r w:rsidR="00F5761D" w:rsidRPr="00161A7F">
        <w:rPr>
          <w:sz w:val="20"/>
          <w:szCs w:val="20"/>
        </w:rPr>
        <w:t>После размещения на Э</w:t>
      </w:r>
      <w:r w:rsidR="0048533E">
        <w:rPr>
          <w:sz w:val="20"/>
          <w:szCs w:val="20"/>
        </w:rPr>
        <w:t>Т</w:t>
      </w:r>
      <w:r w:rsidR="00F5761D" w:rsidRPr="00161A7F">
        <w:rPr>
          <w:sz w:val="20"/>
          <w:szCs w:val="20"/>
        </w:rPr>
        <w:t xml:space="preserve">П протокола проведения </w:t>
      </w:r>
      <w:r w:rsidR="00762B16" w:rsidRPr="00762B16">
        <w:rPr>
          <w:sz w:val="20"/>
          <w:szCs w:val="20"/>
        </w:rPr>
        <w:t xml:space="preserve">процедуры </w:t>
      </w:r>
      <w:r w:rsidR="00F5761D" w:rsidRPr="00161A7F">
        <w:rPr>
          <w:sz w:val="20"/>
          <w:szCs w:val="20"/>
        </w:rPr>
        <w:t xml:space="preserve">аукциона оператор </w:t>
      </w:r>
      <w:r w:rsidR="00742628" w:rsidRPr="00161A7F">
        <w:rPr>
          <w:sz w:val="20"/>
          <w:szCs w:val="20"/>
        </w:rPr>
        <w:t>Э</w:t>
      </w:r>
      <w:r w:rsidR="0048533E">
        <w:rPr>
          <w:sz w:val="20"/>
          <w:szCs w:val="20"/>
        </w:rPr>
        <w:t>Т</w:t>
      </w:r>
      <w:r w:rsidR="00742628" w:rsidRPr="00161A7F">
        <w:rPr>
          <w:sz w:val="20"/>
          <w:szCs w:val="20"/>
        </w:rPr>
        <w:t>П</w:t>
      </w:r>
      <w:r w:rsidR="00F5761D" w:rsidRPr="00161A7F">
        <w:rPr>
          <w:sz w:val="20"/>
          <w:szCs w:val="20"/>
        </w:rPr>
        <w:t xml:space="preserve"> направляет Заказчику вторые части заявок на участие в аукционе, поданных </w:t>
      </w:r>
      <w:r w:rsidR="00F36610">
        <w:rPr>
          <w:sz w:val="20"/>
          <w:szCs w:val="20"/>
        </w:rPr>
        <w:t>Участник</w:t>
      </w:r>
      <w:r w:rsidR="00F5761D" w:rsidRPr="00161A7F">
        <w:rPr>
          <w:sz w:val="20"/>
          <w:szCs w:val="20"/>
        </w:rPr>
        <w:t xml:space="preserve">ами аукциона, а также документы и сведения указанных </w:t>
      </w:r>
      <w:r w:rsidR="00F36610">
        <w:rPr>
          <w:sz w:val="20"/>
          <w:szCs w:val="20"/>
        </w:rPr>
        <w:t>Участник</w:t>
      </w:r>
      <w:r w:rsidR="00F5761D" w:rsidRPr="00161A7F">
        <w:rPr>
          <w:sz w:val="20"/>
          <w:szCs w:val="20"/>
        </w:rPr>
        <w:t xml:space="preserve">ов, предусмотренные регламентом электронной площадки и содержащиеся на дату и время окончания срока подачи заявок на участие в аукционе в реестре </w:t>
      </w:r>
      <w:r w:rsidR="00F36610">
        <w:rPr>
          <w:sz w:val="20"/>
          <w:szCs w:val="20"/>
        </w:rPr>
        <w:t>Участник</w:t>
      </w:r>
      <w:r w:rsidR="00F5761D" w:rsidRPr="00161A7F">
        <w:rPr>
          <w:sz w:val="20"/>
          <w:szCs w:val="20"/>
        </w:rPr>
        <w:t>ов закупки, получивших аккредитацию на электронной площадке.</w:t>
      </w:r>
    </w:p>
    <w:p w14:paraId="21B23B32" w14:textId="00E637D0" w:rsidR="00742628" w:rsidRPr="00161A7F" w:rsidRDefault="008412E2" w:rsidP="00C443A4">
      <w:pPr>
        <w:ind w:firstLine="567"/>
        <w:contextualSpacing/>
        <w:jc w:val="both"/>
        <w:rPr>
          <w:sz w:val="20"/>
          <w:szCs w:val="20"/>
        </w:rPr>
      </w:pPr>
      <w:r>
        <w:rPr>
          <w:b/>
          <w:sz w:val="20"/>
          <w:szCs w:val="20"/>
        </w:rPr>
        <w:t>7</w:t>
      </w:r>
      <w:r w:rsidR="00742628" w:rsidRPr="00161A7F">
        <w:rPr>
          <w:b/>
          <w:sz w:val="20"/>
          <w:szCs w:val="20"/>
        </w:rPr>
        <w:t>.1</w:t>
      </w:r>
      <w:r w:rsidR="0048533E">
        <w:rPr>
          <w:b/>
          <w:sz w:val="20"/>
          <w:szCs w:val="20"/>
        </w:rPr>
        <w:t>4</w:t>
      </w:r>
      <w:r w:rsidR="00742628" w:rsidRPr="00161A7F">
        <w:rPr>
          <w:b/>
          <w:sz w:val="20"/>
          <w:szCs w:val="20"/>
        </w:rPr>
        <w:t xml:space="preserve">. </w:t>
      </w:r>
      <w:r w:rsidR="00742628" w:rsidRPr="00161A7F">
        <w:rPr>
          <w:sz w:val="20"/>
          <w:szCs w:val="20"/>
        </w:rPr>
        <w:t xml:space="preserve">В случае если в течение времени приема предложений </w:t>
      </w:r>
      <w:r w:rsidR="00F36610">
        <w:rPr>
          <w:sz w:val="20"/>
          <w:szCs w:val="20"/>
        </w:rPr>
        <w:t>Участник</w:t>
      </w:r>
      <w:r w:rsidR="00742628" w:rsidRPr="00161A7F">
        <w:rPr>
          <w:sz w:val="20"/>
          <w:szCs w:val="20"/>
        </w:rPr>
        <w:t xml:space="preserve">ов </w:t>
      </w:r>
      <w:r w:rsidR="00DC13C8" w:rsidRPr="00DC13C8">
        <w:rPr>
          <w:sz w:val="20"/>
          <w:szCs w:val="20"/>
        </w:rPr>
        <w:t xml:space="preserve">процедуры </w:t>
      </w:r>
      <w:r w:rsidR="00742628" w:rsidRPr="00161A7F">
        <w:rPr>
          <w:sz w:val="20"/>
          <w:szCs w:val="20"/>
        </w:rPr>
        <w:t xml:space="preserve">аукциона о цене договора после начала проведения </w:t>
      </w:r>
      <w:r w:rsidR="00DC13C8" w:rsidRPr="00DC13C8">
        <w:rPr>
          <w:sz w:val="20"/>
          <w:szCs w:val="20"/>
        </w:rPr>
        <w:t xml:space="preserve">процедуры </w:t>
      </w:r>
      <w:r w:rsidR="00742628" w:rsidRPr="00161A7F">
        <w:rPr>
          <w:sz w:val="20"/>
          <w:szCs w:val="20"/>
        </w:rPr>
        <w:t xml:space="preserve">аукциона ни один из </w:t>
      </w:r>
      <w:r w:rsidR="00F36610">
        <w:rPr>
          <w:sz w:val="20"/>
          <w:szCs w:val="20"/>
        </w:rPr>
        <w:t>Участник</w:t>
      </w:r>
      <w:r w:rsidR="00742628" w:rsidRPr="00161A7F">
        <w:rPr>
          <w:sz w:val="20"/>
          <w:szCs w:val="20"/>
        </w:rPr>
        <w:t>ов</w:t>
      </w:r>
      <w:r w:rsidR="00DC13C8" w:rsidRPr="00DC13C8">
        <w:rPr>
          <w:sz w:val="20"/>
          <w:szCs w:val="20"/>
        </w:rPr>
        <w:t xml:space="preserve"> процедуры</w:t>
      </w:r>
      <w:r w:rsidR="00742628" w:rsidRPr="00161A7F">
        <w:rPr>
          <w:sz w:val="20"/>
          <w:szCs w:val="20"/>
        </w:rPr>
        <w:t xml:space="preserve"> аукциона не подал предложение о цене договора или если предложение о цене договора подано только одним </w:t>
      </w:r>
      <w:r w:rsidR="00F36610">
        <w:rPr>
          <w:sz w:val="20"/>
          <w:szCs w:val="20"/>
        </w:rPr>
        <w:t>Участник</w:t>
      </w:r>
      <w:r w:rsidR="00742628" w:rsidRPr="00161A7F">
        <w:rPr>
          <w:sz w:val="20"/>
          <w:szCs w:val="20"/>
        </w:rPr>
        <w:t xml:space="preserve">ом </w:t>
      </w:r>
      <w:r w:rsidR="00DC13C8" w:rsidRPr="00DC13C8">
        <w:rPr>
          <w:sz w:val="20"/>
          <w:szCs w:val="20"/>
        </w:rPr>
        <w:t xml:space="preserve">процедуры </w:t>
      </w:r>
      <w:r w:rsidR="00742628" w:rsidRPr="00161A7F">
        <w:rPr>
          <w:sz w:val="20"/>
          <w:szCs w:val="20"/>
        </w:rPr>
        <w:t xml:space="preserve">аукциона, </w:t>
      </w:r>
      <w:r w:rsidR="00DC13C8" w:rsidRPr="00DC13C8">
        <w:rPr>
          <w:sz w:val="20"/>
          <w:szCs w:val="20"/>
        </w:rPr>
        <w:t>процедур</w:t>
      </w:r>
      <w:r w:rsidR="00DC13C8">
        <w:rPr>
          <w:sz w:val="20"/>
          <w:szCs w:val="20"/>
        </w:rPr>
        <w:t xml:space="preserve">а </w:t>
      </w:r>
      <w:r w:rsidR="00742628" w:rsidRPr="00161A7F">
        <w:rPr>
          <w:sz w:val="20"/>
          <w:szCs w:val="20"/>
        </w:rPr>
        <w:t>аукцион</w:t>
      </w:r>
      <w:r w:rsidR="00DC13C8">
        <w:rPr>
          <w:sz w:val="20"/>
          <w:szCs w:val="20"/>
        </w:rPr>
        <w:t xml:space="preserve">а </w:t>
      </w:r>
      <w:r w:rsidR="00742628" w:rsidRPr="00161A7F">
        <w:rPr>
          <w:sz w:val="20"/>
          <w:szCs w:val="20"/>
        </w:rPr>
        <w:t>признается несостоявш</w:t>
      </w:r>
      <w:r w:rsidR="00DC13C8">
        <w:rPr>
          <w:sz w:val="20"/>
          <w:szCs w:val="20"/>
        </w:rPr>
        <w:t>ей</w:t>
      </w:r>
      <w:r w:rsidR="00742628" w:rsidRPr="00161A7F">
        <w:rPr>
          <w:sz w:val="20"/>
          <w:szCs w:val="20"/>
        </w:rPr>
        <w:t>ся.</w:t>
      </w:r>
    </w:p>
    <w:p w14:paraId="21B23B33" w14:textId="0527DA16" w:rsidR="005B4194" w:rsidRPr="00161A7F" w:rsidRDefault="008412E2" w:rsidP="00C443A4">
      <w:pPr>
        <w:ind w:firstLine="567"/>
        <w:contextualSpacing/>
        <w:jc w:val="both"/>
        <w:rPr>
          <w:sz w:val="20"/>
          <w:szCs w:val="20"/>
        </w:rPr>
      </w:pPr>
      <w:r>
        <w:rPr>
          <w:b/>
          <w:sz w:val="20"/>
          <w:szCs w:val="20"/>
        </w:rPr>
        <w:t>7</w:t>
      </w:r>
      <w:r w:rsidR="005B4194" w:rsidRPr="00161A7F">
        <w:rPr>
          <w:b/>
          <w:sz w:val="20"/>
          <w:szCs w:val="20"/>
        </w:rPr>
        <w:t>.1</w:t>
      </w:r>
      <w:r w:rsidR="0048533E">
        <w:rPr>
          <w:b/>
          <w:sz w:val="20"/>
          <w:szCs w:val="20"/>
        </w:rPr>
        <w:t>5</w:t>
      </w:r>
      <w:r w:rsidR="005B4194" w:rsidRPr="00161A7F">
        <w:rPr>
          <w:b/>
          <w:sz w:val="20"/>
          <w:szCs w:val="20"/>
        </w:rPr>
        <w:t xml:space="preserve">. </w:t>
      </w:r>
      <w:r w:rsidR="00216FB3" w:rsidRPr="00216FB3">
        <w:rPr>
          <w:sz w:val="20"/>
          <w:szCs w:val="20"/>
        </w:rPr>
        <w:t xml:space="preserve">Если в течение времени, установленного в документации о закупке после начала проведения </w:t>
      </w:r>
      <w:r w:rsidR="00DC13C8" w:rsidRPr="00DC13C8">
        <w:rPr>
          <w:sz w:val="20"/>
          <w:szCs w:val="20"/>
        </w:rPr>
        <w:t xml:space="preserve">процедуры </w:t>
      </w:r>
      <w:r w:rsidR="00216FB3" w:rsidRPr="00216FB3">
        <w:rPr>
          <w:sz w:val="20"/>
          <w:szCs w:val="20"/>
        </w:rPr>
        <w:t xml:space="preserve">аукциона не подано ни одного предложения о цене договора (цене лота), </w:t>
      </w:r>
      <w:r w:rsidR="00DC13C8" w:rsidRPr="00DC13C8">
        <w:rPr>
          <w:sz w:val="20"/>
          <w:szCs w:val="20"/>
        </w:rPr>
        <w:t xml:space="preserve">процедуры </w:t>
      </w:r>
      <w:r w:rsidR="00216FB3" w:rsidRPr="00216FB3">
        <w:rPr>
          <w:sz w:val="20"/>
          <w:szCs w:val="20"/>
        </w:rPr>
        <w:t>аукцион</w:t>
      </w:r>
      <w:r w:rsidR="00DC13C8">
        <w:rPr>
          <w:sz w:val="20"/>
          <w:szCs w:val="20"/>
        </w:rPr>
        <w:t>а</w:t>
      </w:r>
      <w:r w:rsidR="00216FB3" w:rsidRPr="00216FB3">
        <w:rPr>
          <w:sz w:val="20"/>
          <w:szCs w:val="20"/>
        </w:rPr>
        <w:t xml:space="preserve"> автоматически, при помощи программных и технических средств ЭТП, завершается и признается несостоявш</w:t>
      </w:r>
      <w:r w:rsidR="003D5D50">
        <w:rPr>
          <w:sz w:val="20"/>
          <w:szCs w:val="20"/>
        </w:rPr>
        <w:t>ей</w:t>
      </w:r>
      <w:r w:rsidR="00216FB3" w:rsidRPr="00216FB3">
        <w:rPr>
          <w:sz w:val="20"/>
          <w:szCs w:val="20"/>
        </w:rPr>
        <w:t>ся</w:t>
      </w:r>
      <w:r w:rsidR="005B4194" w:rsidRPr="00161A7F">
        <w:rPr>
          <w:sz w:val="20"/>
          <w:szCs w:val="20"/>
        </w:rPr>
        <w:t xml:space="preserve">. </w:t>
      </w:r>
    </w:p>
    <w:p w14:paraId="21B23B41" w14:textId="3085EE0B" w:rsidR="005B4194" w:rsidRDefault="008412E2" w:rsidP="00C443A4">
      <w:pPr>
        <w:ind w:firstLine="567"/>
        <w:contextualSpacing/>
        <w:jc w:val="both"/>
        <w:rPr>
          <w:sz w:val="20"/>
          <w:szCs w:val="20"/>
        </w:rPr>
      </w:pPr>
      <w:r>
        <w:rPr>
          <w:b/>
          <w:bCs/>
          <w:sz w:val="20"/>
          <w:szCs w:val="20"/>
        </w:rPr>
        <w:t>7</w:t>
      </w:r>
      <w:r w:rsidR="00101881" w:rsidRPr="00101881">
        <w:rPr>
          <w:b/>
          <w:bCs/>
          <w:sz w:val="20"/>
          <w:szCs w:val="20"/>
        </w:rPr>
        <w:t>.16.</w:t>
      </w:r>
      <w:r w:rsidR="00101881">
        <w:rPr>
          <w:sz w:val="20"/>
          <w:szCs w:val="20"/>
        </w:rPr>
        <w:t xml:space="preserve"> </w:t>
      </w:r>
      <w:r w:rsidR="00101881" w:rsidRPr="00101881">
        <w:rPr>
          <w:sz w:val="20"/>
          <w:szCs w:val="20"/>
        </w:rPr>
        <w:t xml:space="preserve">После окончания </w:t>
      </w:r>
      <w:r w:rsidR="003D5D50" w:rsidRPr="003D5D50">
        <w:rPr>
          <w:sz w:val="20"/>
          <w:szCs w:val="20"/>
        </w:rPr>
        <w:t xml:space="preserve">процедуры </w:t>
      </w:r>
      <w:r w:rsidR="00101881" w:rsidRPr="00101881">
        <w:rPr>
          <w:sz w:val="20"/>
          <w:szCs w:val="20"/>
        </w:rPr>
        <w:t>аукциона ЭТП автоматически формирует протокол сопоставления ценовых предложений (проведения аукциона) согласно</w:t>
      </w:r>
      <w:r w:rsidR="00101881">
        <w:rPr>
          <w:sz w:val="20"/>
          <w:szCs w:val="20"/>
        </w:rPr>
        <w:t xml:space="preserve"> </w:t>
      </w:r>
      <w:r w:rsidR="00101881" w:rsidRPr="00101881">
        <w:rPr>
          <w:sz w:val="20"/>
          <w:szCs w:val="20"/>
        </w:rPr>
        <w:t>требован</w:t>
      </w:r>
      <w:r w:rsidR="00C57304">
        <w:rPr>
          <w:sz w:val="20"/>
          <w:szCs w:val="20"/>
        </w:rPr>
        <w:t>иям</w:t>
      </w:r>
      <w:r w:rsidR="00101881" w:rsidRPr="00101881">
        <w:rPr>
          <w:sz w:val="20"/>
          <w:szCs w:val="20"/>
        </w:rPr>
        <w:t xml:space="preserve"> законодательства</w:t>
      </w:r>
      <w:r w:rsidR="00101881">
        <w:rPr>
          <w:sz w:val="20"/>
          <w:szCs w:val="20"/>
        </w:rPr>
        <w:t xml:space="preserve"> </w:t>
      </w:r>
      <w:r w:rsidR="00EB2DEF" w:rsidRPr="00EB2DEF">
        <w:rPr>
          <w:sz w:val="20"/>
          <w:szCs w:val="20"/>
        </w:rPr>
        <w:t>Российской Федерации</w:t>
      </w:r>
      <w:r w:rsidR="00101881" w:rsidRPr="00101881">
        <w:rPr>
          <w:sz w:val="20"/>
          <w:szCs w:val="20"/>
        </w:rPr>
        <w:t xml:space="preserve"> и регламента ЭТП, в котором указываются, в том числе, поступившие ценовые предложения без указания наименования </w:t>
      </w:r>
      <w:r w:rsidR="00F36610">
        <w:rPr>
          <w:sz w:val="20"/>
          <w:szCs w:val="20"/>
        </w:rPr>
        <w:t>Участник</w:t>
      </w:r>
      <w:r w:rsidR="00101881" w:rsidRPr="00101881">
        <w:rPr>
          <w:sz w:val="20"/>
          <w:szCs w:val="20"/>
        </w:rPr>
        <w:t>ов закупки</w:t>
      </w:r>
      <w:r w:rsidR="00101881">
        <w:rPr>
          <w:sz w:val="20"/>
          <w:szCs w:val="20"/>
        </w:rPr>
        <w:t>.</w:t>
      </w:r>
    </w:p>
    <w:p w14:paraId="778C1CF0" w14:textId="12F18920" w:rsidR="00101881" w:rsidRPr="00161A7F" w:rsidRDefault="008412E2" w:rsidP="00C443A4">
      <w:pPr>
        <w:ind w:firstLine="567"/>
        <w:contextualSpacing/>
        <w:jc w:val="both"/>
        <w:rPr>
          <w:sz w:val="20"/>
          <w:szCs w:val="20"/>
        </w:rPr>
      </w:pPr>
      <w:r>
        <w:rPr>
          <w:b/>
          <w:bCs/>
          <w:sz w:val="20"/>
          <w:szCs w:val="20"/>
        </w:rPr>
        <w:t>7</w:t>
      </w:r>
      <w:r w:rsidR="00101881" w:rsidRPr="00101881">
        <w:rPr>
          <w:b/>
          <w:bCs/>
          <w:sz w:val="20"/>
          <w:szCs w:val="20"/>
        </w:rPr>
        <w:t>.17.</w:t>
      </w:r>
      <w:r w:rsidR="00101881" w:rsidRPr="00101881">
        <w:t xml:space="preserve"> </w:t>
      </w:r>
      <w:r w:rsidR="00101881" w:rsidRPr="00101881">
        <w:rPr>
          <w:sz w:val="20"/>
          <w:szCs w:val="20"/>
        </w:rPr>
        <w:t>Протокол сопоставления ценовых предложений (проведения аукциона) официально размещается оператором ЭТП в сроки, установленные законодательством и регламентом ЭТП</w:t>
      </w:r>
      <w:r w:rsidR="00DE3098">
        <w:rPr>
          <w:sz w:val="20"/>
          <w:szCs w:val="20"/>
        </w:rPr>
        <w:t>.</w:t>
      </w:r>
    </w:p>
    <w:p w14:paraId="21B23B42" w14:textId="77777777" w:rsidR="005B4194" w:rsidRPr="00161A7F" w:rsidRDefault="005B4194" w:rsidP="00C443A4">
      <w:pPr>
        <w:ind w:firstLine="567"/>
        <w:contextualSpacing/>
        <w:jc w:val="both"/>
        <w:rPr>
          <w:sz w:val="20"/>
          <w:szCs w:val="20"/>
        </w:rPr>
      </w:pPr>
    </w:p>
    <w:p w14:paraId="21B23B43" w14:textId="32B04217" w:rsidR="0059665E" w:rsidRDefault="008412E2" w:rsidP="00C443A4">
      <w:pPr>
        <w:pStyle w:val="afff6"/>
        <w:ind w:left="0" w:firstLine="851"/>
        <w:contextualSpacing/>
        <w:jc w:val="center"/>
        <w:rPr>
          <w:b/>
          <w:sz w:val="20"/>
          <w:szCs w:val="20"/>
        </w:rPr>
      </w:pPr>
      <w:r>
        <w:rPr>
          <w:b/>
          <w:sz w:val="20"/>
          <w:szCs w:val="20"/>
        </w:rPr>
        <w:t>8</w:t>
      </w:r>
      <w:r w:rsidR="00CD2BEB" w:rsidRPr="00161A7F">
        <w:rPr>
          <w:b/>
          <w:sz w:val="20"/>
          <w:szCs w:val="20"/>
        </w:rPr>
        <w:t>. Порядок рассмотрения вторых частей заявок</w:t>
      </w:r>
    </w:p>
    <w:p w14:paraId="04F773D1" w14:textId="77777777" w:rsidR="00101881" w:rsidRPr="00161A7F" w:rsidRDefault="00101881" w:rsidP="00C443A4">
      <w:pPr>
        <w:pStyle w:val="afff6"/>
        <w:ind w:left="0" w:firstLine="851"/>
        <w:contextualSpacing/>
        <w:jc w:val="center"/>
        <w:rPr>
          <w:b/>
          <w:sz w:val="20"/>
          <w:szCs w:val="20"/>
        </w:rPr>
      </w:pPr>
    </w:p>
    <w:p w14:paraId="21B23B44" w14:textId="748A6ED0" w:rsidR="00CD2BEB" w:rsidRPr="00161A7F" w:rsidRDefault="008412E2" w:rsidP="00C443A4">
      <w:pPr>
        <w:pStyle w:val="afff6"/>
        <w:ind w:left="0" w:firstLine="567"/>
        <w:contextualSpacing/>
        <w:jc w:val="both"/>
        <w:rPr>
          <w:sz w:val="20"/>
          <w:szCs w:val="20"/>
        </w:rPr>
      </w:pPr>
      <w:r>
        <w:rPr>
          <w:b/>
          <w:sz w:val="20"/>
          <w:szCs w:val="20"/>
        </w:rPr>
        <w:t>8</w:t>
      </w:r>
      <w:r w:rsidR="00CD2BEB" w:rsidRPr="00161A7F">
        <w:rPr>
          <w:b/>
          <w:sz w:val="20"/>
          <w:szCs w:val="20"/>
        </w:rPr>
        <w:t xml:space="preserve">.1. </w:t>
      </w:r>
      <w:r w:rsidR="00CD2BEB" w:rsidRPr="00161A7F">
        <w:rPr>
          <w:sz w:val="20"/>
          <w:szCs w:val="20"/>
        </w:rPr>
        <w:t xml:space="preserve">Комиссия рассматривает вторые части заявок на участие в закупке, а также электронные документы, направленные оператором </w:t>
      </w:r>
      <w:r w:rsidR="00101881">
        <w:rPr>
          <w:sz w:val="20"/>
          <w:szCs w:val="20"/>
        </w:rPr>
        <w:t>ЭТП</w:t>
      </w:r>
      <w:r w:rsidR="00CD2BEB" w:rsidRPr="00161A7F">
        <w:rPr>
          <w:sz w:val="20"/>
          <w:szCs w:val="20"/>
        </w:rPr>
        <w:t>, на соответствие их требованиям, установленным документацией об аукционе.</w:t>
      </w:r>
    </w:p>
    <w:p w14:paraId="21B23B46" w14:textId="3ECA33B6" w:rsidR="00CD2BEB" w:rsidRPr="003B67FB" w:rsidRDefault="008412E2" w:rsidP="00C443A4">
      <w:pPr>
        <w:pStyle w:val="afff6"/>
        <w:ind w:left="0" w:firstLine="567"/>
        <w:contextualSpacing/>
        <w:jc w:val="both"/>
        <w:rPr>
          <w:sz w:val="20"/>
          <w:szCs w:val="20"/>
        </w:rPr>
      </w:pPr>
      <w:r>
        <w:rPr>
          <w:b/>
          <w:sz w:val="20"/>
          <w:szCs w:val="20"/>
        </w:rPr>
        <w:t>8</w:t>
      </w:r>
      <w:r w:rsidR="00CD2BEB" w:rsidRPr="00161A7F">
        <w:rPr>
          <w:b/>
          <w:sz w:val="20"/>
          <w:szCs w:val="20"/>
        </w:rPr>
        <w:t>.2.</w:t>
      </w:r>
      <w:r w:rsidR="00CD2BEB" w:rsidRPr="00161A7F">
        <w:rPr>
          <w:sz w:val="20"/>
          <w:szCs w:val="20"/>
        </w:rPr>
        <w:t xml:space="preserve"> В ходе рассмотрения заявок на участие в закупке Заказчик по решению Комиссии вправе направить запросы </w:t>
      </w:r>
      <w:r w:rsidR="00F36610">
        <w:rPr>
          <w:sz w:val="20"/>
          <w:szCs w:val="20"/>
        </w:rPr>
        <w:t>Участник</w:t>
      </w:r>
      <w:r w:rsidR="00CD2BEB" w:rsidRPr="00161A7F">
        <w:rPr>
          <w:sz w:val="20"/>
          <w:szCs w:val="20"/>
        </w:rPr>
        <w:t xml:space="preserve">ам аукциона (при этом Заказчиком не должны создаваться преимущественные условия </w:t>
      </w:r>
      <w:r w:rsidR="00F36610">
        <w:rPr>
          <w:sz w:val="20"/>
          <w:szCs w:val="20"/>
        </w:rPr>
        <w:t>Участник</w:t>
      </w:r>
      <w:r w:rsidR="00CD2BEB" w:rsidRPr="00161A7F">
        <w:rPr>
          <w:sz w:val="20"/>
          <w:szCs w:val="20"/>
        </w:rPr>
        <w:t xml:space="preserve">у или нескольким </w:t>
      </w:r>
      <w:r w:rsidR="00F36610">
        <w:rPr>
          <w:sz w:val="20"/>
          <w:szCs w:val="20"/>
        </w:rPr>
        <w:t>Участник</w:t>
      </w:r>
      <w:r w:rsidR="00CD2BEB" w:rsidRPr="00161A7F">
        <w:rPr>
          <w:sz w:val="20"/>
          <w:szCs w:val="20"/>
        </w:rPr>
        <w:t>ам закупки)</w:t>
      </w:r>
      <w:r w:rsidR="003B67FB" w:rsidRPr="003B67FB">
        <w:rPr>
          <w:sz w:val="20"/>
          <w:szCs w:val="20"/>
        </w:rPr>
        <w:t>.</w:t>
      </w:r>
    </w:p>
    <w:p w14:paraId="21B23B49" w14:textId="45559656" w:rsidR="00CD2BEB" w:rsidRPr="00161A7F" w:rsidRDefault="00CD2BEB" w:rsidP="00C16AC9">
      <w:pPr>
        <w:pStyle w:val="afff6"/>
        <w:ind w:left="0" w:firstLine="567"/>
        <w:contextualSpacing/>
        <w:jc w:val="both"/>
        <w:rPr>
          <w:sz w:val="20"/>
          <w:szCs w:val="20"/>
        </w:rPr>
      </w:pPr>
      <w:r w:rsidRPr="00161A7F">
        <w:rPr>
          <w:sz w:val="20"/>
          <w:szCs w:val="20"/>
        </w:rPr>
        <w:t xml:space="preserve">Допускается не направлять </w:t>
      </w:r>
      <w:r w:rsidR="00F36610">
        <w:rPr>
          <w:sz w:val="20"/>
          <w:szCs w:val="20"/>
        </w:rPr>
        <w:t>Участник</w:t>
      </w:r>
      <w:r w:rsidRPr="00161A7F">
        <w:rPr>
          <w:sz w:val="20"/>
          <w:szCs w:val="20"/>
        </w:rPr>
        <w:t>у закупки запрос, если в соответствии с п</w:t>
      </w:r>
      <w:r w:rsidR="00C16AC9">
        <w:rPr>
          <w:sz w:val="20"/>
          <w:szCs w:val="20"/>
        </w:rPr>
        <w:t>.</w:t>
      </w:r>
      <w:r w:rsidRPr="00161A7F">
        <w:rPr>
          <w:sz w:val="20"/>
          <w:szCs w:val="20"/>
        </w:rPr>
        <w:t xml:space="preserve"> </w:t>
      </w:r>
      <w:r w:rsidR="00C16AC9">
        <w:rPr>
          <w:sz w:val="20"/>
          <w:szCs w:val="20"/>
        </w:rPr>
        <w:t>8</w:t>
      </w:r>
      <w:r w:rsidRPr="00161A7F">
        <w:rPr>
          <w:sz w:val="20"/>
          <w:szCs w:val="20"/>
        </w:rPr>
        <w:t>.</w:t>
      </w:r>
      <w:r w:rsidR="00497574">
        <w:rPr>
          <w:sz w:val="20"/>
          <w:szCs w:val="20"/>
        </w:rPr>
        <w:t>9</w:t>
      </w:r>
      <w:r w:rsidRPr="00161A7F">
        <w:rPr>
          <w:sz w:val="20"/>
          <w:szCs w:val="20"/>
        </w:rPr>
        <w:t>.</w:t>
      </w:r>
      <w:r w:rsidR="00C16AC9">
        <w:rPr>
          <w:sz w:val="20"/>
          <w:szCs w:val="20"/>
        </w:rPr>
        <w:t xml:space="preserve"> разд</w:t>
      </w:r>
      <w:r w:rsidR="00E12384">
        <w:rPr>
          <w:sz w:val="20"/>
          <w:szCs w:val="20"/>
        </w:rPr>
        <w:t>.</w:t>
      </w:r>
      <w:r w:rsidR="00C16AC9">
        <w:rPr>
          <w:sz w:val="20"/>
          <w:szCs w:val="20"/>
        </w:rPr>
        <w:t xml:space="preserve"> </w:t>
      </w:r>
      <w:r w:rsidR="0059690B">
        <w:rPr>
          <w:sz w:val="20"/>
          <w:szCs w:val="20"/>
        </w:rPr>
        <w:t>3</w:t>
      </w:r>
      <w:r w:rsidR="00C16AC9">
        <w:rPr>
          <w:sz w:val="20"/>
          <w:szCs w:val="20"/>
        </w:rPr>
        <w:t xml:space="preserve"> настоящей документации</w:t>
      </w:r>
      <w:r w:rsidRPr="00161A7F">
        <w:rPr>
          <w:sz w:val="20"/>
          <w:szCs w:val="20"/>
        </w:rPr>
        <w:t xml:space="preserve"> имеются основания для отклонения заявки такого </w:t>
      </w:r>
      <w:r w:rsidR="00F36610">
        <w:rPr>
          <w:sz w:val="20"/>
          <w:szCs w:val="20"/>
        </w:rPr>
        <w:t>Участник</w:t>
      </w:r>
      <w:r w:rsidRPr="00161A7F">
        <w:rPr>
          <w:sz w:val="20"/>
          <w:szCs w:val="20"/>
        </w:rPr>
        <w:t>а.</w:t>
      </w:r>
    </w:p>
    <w:p w14:paraId="21B23B4C" w14:textId="3222C4BB" w:rsidR="00CD2BEB" w:rsidRPr="00161A7F" w:rsidRDefault="003B67FB" w:rsidP="00C443A4">
      <w:pPr>
        <w:pStyle w:val="afff6"/>
        <w:ind w:left="0" w:firstLine="567"/>
        <w:contextualSpacing/>
        <w:jc w:val="both"/>
        <w:rPr>
          <w:sz w:val="20"/>
          <w:szCs w:val="20"/>
        </w:rPr>
      </w:pPr>
      <w:r w:rsidRPr="003B67FB">
        <w:rPr>
          <w:sz w:val="20"/>
          <w:szCs w:val="20"/>
        </w:rPr>
        <w:t xml:space="preserve">Для всех </w:t>
      </w:r>
      <w:r w:rsidR="00F36610">
        <w:rPr>
          <w:sz w:val="20"/>
          <w:szCs w:val="20"/>
        </w:rPr>
        <w:t>Участник</w:t>
      </w:r>
      <w:r w:rsidRPr="003B67FB">
        <w:rPr>
          <w:sz w:val="20"/>
          <w:szCs w:val="20"/>
        </w:rPr>
        <w:t>ов закупки устанавливается единый срок уточнения заявок, который не может превышать 3 (трех) рабочих дней</w:t>
      </w:r>
      <w:r w:rsidR="00CD2BEB" w:rsidRPr="00161A7F">
        <w:rPr>
          <w:sz w:val="20"/>
          <w:szCs w:val="20"/>
        </w:rPr>
        <w:t>.</w:t>
      </w:r>
    </w:p>
    <w:p w14:paraId="21B23B4D" w14:textId="3409E111" w:rsidR="00CD2BEB" w:rsidRPr="00161A7F" w:rsidRDefault="008412E2" w:rsidP="00C443A4">
      <w:pPr>
        <w:pStyle w:val="afff6"/>
        <w:ind w:left="0" w:firstLine="567"/>
        <w:contextualSpacing/>
        <w:jc w:val="both"/>
        <w:rPr>
          <w:sz w:val="20"/>
          <w:szCs w:val="20"/>
        </w:rPr>
      </w:pPr>
      <w:r>
        <w:rPr>
          <w:b/>
          <w:sz w:val="20"/>
          <w:szCs w:val="20"/>
        </w:rPr>
        <w:t>8</w:t>
      </w:r>
      <w:r w:rsidR="00CD2BEB" w:rsidRPr="00161A7F">
        <w:rPr>
          <w:b/>
          <w:sz w:val="20"/>
          <w:szCs w:val="20"/>
        </w:rPr>
        <w:t xml:space="preserve">.3. </w:t>
      </w:r>
      <w:r w:rsidR="00CD2BEB" w:rsidRPr="00161A7F">
        <w:rPr>
          <w:sz w:val="20"/>
          <w:szCs w:val="20"/>
        </w:rPr>
        <w:t>Комиссией на основании результатов рассмотрения вторых частей заявок на участие в закупке принимается решение о соответствии или о несоответствии заявки на участие в аукционе требованиям, установленным документацией, в порядке и по основаниям, которые предусмотрены п</w:t>
      </w:r>
      <w:r w:rsidR="009F377F">
        <w:rPr>
          <w:sz w:val="20"/>
          <w:szCs w:val="20"/>
        </w:rPr>
        <w:t>.</w:t>
      </w:r>
      <w:r w:rsidR="00CD2BEB" w:rsidRPr="00161A7F">
        <w:rPr>
          <w:sz w:val="20"/>
          <w:szCs w:val="20"/>
        </w:rPr>
        <w:t xml:space="preserve"> </w:t>
      </w:r>
      <w:r w:rsidR="00896E71">
        <w:rPr>
          <w:sz w:val="20"/>
          <w:szCs w:val="20"/>
        </w:rPr>
        <w:t>8</w:t>
      </w:r>
      <w:r w:rsidR="00CD2BEB" w:rsidRPr="00161A7F">
        <w:rPr>
          <w:sz w:val="20"/>
          <w:szCs w:val="20"/>
        </w:rPr>
        <w:t>.</w:t>
      </w:r>
      <w:r w:rsidR="004230CB">
        <w:rPr>
          <w:sz w:val="20"/>
          <w:szCs w:val="20"/>
        </w:rPr>
        <w:t>9</w:t>
      </w:r>
      <w:r w:rsidR="00CD2BEB" w:rsidRPr="00161A7F">
        <w:rPr>
          <w:sz w:val="20"/>
          <w:szCs w:val="20"/>
        </w:rPr>
        <w:t>.</w:t>
      </w:r>
      <w:r w:rsidR="0059690B">
        <w:rPr>
          <w:sz w:val="20"/>
          <w:szCs w:val="20"/>
        </w:rPr>
        <w:t xml:space="preserve"> разд. 3 </w:t>
      </w:r>
      <w:r w:rsidR="0059690B" w:rsidRPr="0059690B">
        <w:rPr>
          <w:sz w:val="20"/>
          <w:szCs w:val="20"/>
        </w:rPr>
        <w:t>настоящей документации</w:t>
      </w:r>
      <w:r w:rsidR="0059690B">
        <w:rPr>
          <w:sz w:val="20"/>
          <w:szCs w:val="20"/>
        </w:rPr>
        <w:t>.</w:t>
      </w:r>
      <w:r w:rsidR="00CD2BEB" w:rsidRPr="00161A7F">
        <w:rPr>
          <w:sz w:val="20"/>
          <w:szCs w:val="20"/>
        </w:rPr>
        <w:t xml:space="preserve"> Для принятия указанного решения Закупочная комиссия также рассматривает содержащиеся в реестре </w:t>
      </w:r>
      <w:r w:rsidR="00F36610">
        <w:rPr>
          <w:sz w:val="20"/>
          <w:szCs w:val="20"/>
        </w:rPr>
        <w:t>Участник</w:t>
      </w:r>
      <w:r w:rsidR="00CD2BEB" w:rsidRPr="00161A7F">
        <w:rPr>
          <w:sz w:val="20"/>
          <w:szCs w:val="20"/>
        </w:rPr>
        <w:t xml:space="preserve">ов закупки, получивших аккредитацию на электронной площадке, сведения об </w:t>
      </w:r>
      <w:r w:rsidR="00F36610">
        <w:rPr>
          <w:sz w:val="20"/>
          <w:szCs w:val="20"/>
        </w:rPr>
        <w:t>Участник</w:t>
      </w:r>
      <w:r w:rsidR="00CD2BEB" w:rsidRPr="00161A7F">
        <w:rPr>
          <w:sz w:val="20"/>
          <w:szCs w:val="20"/>
        </w:rPr>
        <w:t>е закупки, подавшем такую заявку на участие в аукционе.</w:t>
      </w:r>
    </w:p>
    <w:p w14:paraId="21B23B4E" w14:textId="7CA8AA5A" w:rsidR="00CD2BEB" w:rsidRPr="00161A7F" w:rsidRDefault="00F01EC0" w:rsidP="00C443A4">
      <w:pPr>
        <w:pStyle w:val="afff6"/>
        <w:ind w:left="0" w:firstLine="567"/>
        <w:contextualSpacing/>
        <w:jc w:val="both"/>
        <w:rPr>
          <w:sz w:val="20"/>
          <w:szCs w:val="20"/>
        </w:rPr>
      </w:pPr>
      <w:r>
        <w:rPr>
          <w:b/>
          <w:sz w:val="20"/>
          <w:szCs w:val="20"/>
        </w:rPr>
        <w:t>8</w:t>
      </w:r>
      <w:r w:rsidR="00CD2BEB" w:rsidRPr="00161A7F">
        <w:rPr>
          <w:b/>
          <w:sz w:val="20"/>
          <w:szCs w:val="20"/>
        </w:rPr>
        <w:t xml:space="preserve">.4. </w:t>
      </w:r>
      <w:r w:rsidR="00CD2BEB" w:rsidRPr="00161A7F">
        <w:rPr>
          <w:sz w:val="20"/>
          <w:szCs w:val="20"/>
        </w:rPr>
        <w:t xml:space="preserve">Электронные документы, заверенные </w:t>
      </w:r>
      <w:r w:rsidR="004E2235">
        <w:rPr>
          <w:sz w:val="20"/>
          <w:szCs w:val="20"/>
        </w:rPr>
        <w:t>ЭП</w:t>
      </w:r>
      <w:r w:rsidR="00CD2BEB" w:rsidRPr="00161A7F">
        <w:rPr>
          <w:sz w:val="20"/>
          <w:szCs w:val="20"/>
        </w:rPr>
        <w:t xml:space="preserve">, не рассматриваются, если нарушены правила использования </w:t>
      </w:r>
      <w:r w:rsidR="004E2235">
        <w:rPr>
          <w:sz w:val="20"/>
          <w:szCs w:val="20"/>
        </w:rPr>
        <w:t>ЭП</w:t>
      </w:r>
      <w:r w:rsidR="00CD2BEB" w:rsidRPr="00161A7F">
        <w:rPr>
          <w:sz w:val="20"/>
          <w:szCs w:val="20"/>
        </w:rPr>
        <w:t xml:space="preserve">, установленные законодательством Российской Федерации, в том числе, если сертификат ключа подписи утратил силу, </w:t>
      </w:r>
      <w:r w:rsidR="003B67FB">
        <w:rPr>
          <w:sz w:val="20"/>
          <w:szCs w:val="20"/>
        </w:rPr>
        <w:t xml:space="preserve">ЭП </w:t>
      </w:r>
      <w:r w:rsidR="00CD2BEB" w:rsidRPr="00161A7F">
        <w:rPr>
          <w:sz w:val="20"/>
          <w:szCs w:val="20"/>
        </w:rPr>
        <w:t xml:space="preserve"> используется с превышением полномочий и/или устарели данные, представленные для выдачи сертификата ключа подписи (изменены реквизиты юридического/физического лица, полномочия должностного лица, которому выдан сертификат ключа подписи). Заказчик вправе требовать подтверждения по полученным электронным документам в случае сомнения в подлинности усиленной </w:t>
      </w:r>
      <w:r w:rsidR="003B67FB">
        <w:rPr>
          <w:sz w:val="20"/>
          <w:szCs w:val="20"/>
        </w:rPr>
        <w:t>ЭП</w:t>
      </w:r>
      <w:r w:rsidR="00CD2BEB" w:rsidRPr="00161A7F">
        <w:rPr>
          <w:sz w:val="20"/>
          <w:szCs w:val="20"/>
        </w:rPr>
        <w:t xml:space="preserve"> и правомерности ее использования.</w:t>
      </w:r>
    </w:p>
    <w:p w14:paraId="21B23B4F" w14:textId="72C6CBD4" w:rsidR="00CD2BEB" w:rsidRPr="00161A7F" w:rsidRDefault="00F01EC0" w:rsidP="00C443A4">
      <w:pPr>
        <w:pStyle w:val="afff6"/>
        <w:ind w:left="0" w:firstLine="567"/>
        <w:contextualSpacing/>
        <w:jc w:val="both"/>
        <w:rPr>
          <w:sz w:val="20"/>
          <w:szCs w:val="20"/>
        </w:rPr>
      </w:pPr>
      <w:r>
        <w:rPr>
          <w:b/>
          <w:sz w:val="20"/>
          <w:szCs w:val="20"/>
        </w:rPr>
        <w:t>8</w:t>
      </w:r>
      <w:r w:rsidR="00CD2BEB" w:rsidRPr="00161A7F">
        <w:rPr>
          <w:b/>
          <w:sz w:val="20"/>
          <w:szCs w:val="20"/>
        </w:rPr>
        <w:t>.</w:t>
      </w:r>
      <w:r w:rsidR="00416312" w:rsidRPr="00161A7F">
        <w:rPr>
          <w:b/>
          <w:sz w:val="20"/>
          <w:szCs w:val="20"/>
        </w:rPr>
        <w:t>5</w:t>
      </w:r>
      <w:r w:rsidR="00CD2BEB" w:rsidRPr="00161A7F">
        <w:rPr>
          <w:b/>
          <w:sz w:val="20"/>
          <w:szCs w:val="20"/>
        </w:rPr>
        <w:t>.</w:t>
      </w:r>
      <w:r w:rsidR="00416312" w:rsidRPr="00161A7F">
        <w:rPr>
          <w:sz w:val="20"/>
          <w:szCs w:val="20"/>
        </w:rPr>
        <w:t xml:space="preserve"> Заказчик вправе проверять достоверность сведений, информации и документов, содержащихся в заявках </w:t>
      </w:r>
      <w:r w:rsidR="00F36610">
        <w:rPr>
          <w:sz w:val="20"/>
          <w:szCs w:val="20"/>
        </w:rPr>
        <w:t>Участник</w:t>
      </w:r>
      <w:r w:rsidR="00416312" w:rsidRPr="00161A7F">
        <w:rPr>
          <w:sz w:val="20"/>
          <w:szCs w:val="20"/>
        </w:rPr>
        <w:t>ов, путем получения сведений из любых официальных источников, использование которых не противоречит законодательству Российской Федерации, в том числе официальных сайтов государственных органов и организаций в сети Интернет.</w:t>
      </w:r>
    </w:p>
    <w:p w14:paraId="21B23B50" w14:textId="3EA3A3AC" w:rsidR="00CD2BEB" w:rsidRPr="00161A7F" w:rsidRDefault="00F01EC0" w:rsidP="00C443A4">
      <w:pPr>
        <w:pStyle w:val="afff6"/>
        <w:ind w:left="0" w:firstLine="567"/>
        <w:contextualSpacing/>
        <w:jc w:val="both"/>
        <w:rPr>
          <w:sz w:val="20"/>
          <w:szCs w:val="20"/>
        </w:rPr>
      </w:pPr>
      <w:r>
        <w:rPr>
          <w:b/>
          <w:sz w:val="20"/>
          <w:szCs w:val="20"/>
        </w:rPr>
        <w:t>8</w:t>
      </w:r>
      <w:r w:rsidR="00CD2BEB" w:rsidRPr="00161A7F">
        <w:rPr>
          <w:b/>
          <w:sz w:val="20"/>
          <w:szCs w:val="20"/>
        </w:rPr>
        <w:t>.</w:t>
      </w:r>
      <w:r w:rsidR="00416312" w:rsidRPr="00161A7F">
        <w:rPr>
          <w:b/>
          <w:sz w:val="20"/>
          <w:szCs w:val="20"/>
        </w:rPr>
        <w:t>6</w:t>
      </w:r>
      <w:r w:rsidR="00CD2BEB" w:rsidRPr="00161A7F">
        <w:rPr>
          <w:b/>
          <w:sz w:val="20"/>
          <w:szCs w:val="20"/>
        </w:rPr>
        <w:t>.</w:t>
      </w:r>
      <w:r w:rsidR="00416312" w:rsidRPr="00161A7F">
        <w:rPr>
          <w:b/>
          <w:sz w:val="20"/>
          <w:szCs w:val="20"/>
        </w:rPr>
        <w:t xml:space="preserve"> </w:t>
      </w:r>
      <w:r w:rsidR="00416312" w:rsidRPr="00161A7F">
        <w:rPr>
          <w:sz w:val="20"/>
          <w:szCs w:val="20"/>
        </w:rPr>
        <w:t>Информация о ходе рассмотрения заявок не подлежит оглашению.</w:t>
      </w:r>
    </w:p>
    <w:p w14:paraId="21B23B51" w14:textId="4DBC27F2" w:rsidR="00CD2BEB" w:rsidRPr="00161A7F" w:rsidRDefault="00F01EC0" w:rsidP="00C443A4">
      <w:pPr>
        <w:pStyle w:val="afff6"/>
        <w:ind w:left="0" w:firstLine="567"/>
        <w:contextualSpacing/>
        <w:jc w:val="both"/>
        <w:rPr>
          <w:sz w:val="20"/>
          <w:szCs w:val="20"/>
        </w:rPr>
      </w:pPr>
      <w:r>
        <w:rPr>
          <w:b/>
          <w:sz w:val="20"/>
          <w:szCs w:val="20"/>
        </w:rPr>
        <w:t>8</w:t>
      </w:r>
      <w:r w:rsidR="00CD2BEB" w:rsidRPr="00161A7F">
        <w:rPr>
          <w:b/>
          <w:sz w:val="20"/>
          <w:szCs w:val="20"/>
        </w:rPr>
        <w:t>.</w:t>
      </w:r>
      <w:r w:rsidR="00416312" w:rsidRPr="00161A7F">
        <w:rPr>
          <w:b/>
          <w:sz w:val="20"/>
          <w:szCs w:val="20"/>
        </w:rPr>
        <w:t>7</w:t>
      </w:r>
      <w:r w:rsidR="00CD2BEB" w:rsidRPr="00161A7F">
        <w:rPr>
          <w:sz w:val="20"/>
          <w:szCs w:val="20"/>
        </w:rPr>
        <w:t>.</w:t>
      </w:r>
      <w:r w:rsidR="00416312" w:rsidRPr="00161A7F">
        <w:rPr>
          <w:sz w:val="20"/>
          <w:szCs w:val="20"/>
        </w:rPr>
        <w:t xml:space="preserve"> Если в аукционной заявке имеются расхождения между обозначением сумм словами и цифрами, то к рассмотрению принимается сумма, указанная словами.</w:t>
      </w:r>
    </w:p>
    <w:p w14:paraId="21B23B52" w14:textId="64CFF2F5" w:rsidR="00416312" w:rsidRPr="00161A7F" w:rsidRDefault="00F01EC0" w:rsidP="00C443A4">
      <w:pPr>
        <w:pStyle w:val="afff6"/>
        <w:ind w:left="0" w:firstLine="567"/>
        <w:contextualSpacing/>
        <w:jc w:val="both"/>
        <w:rPr>
          <w:sz w:val="20"/>
          <w:szCs w:val="20"/>
        </w:rPr>
      </w:pPr>
      <w:r>
        <w:rPr>
          <w:b/>
          <w:sz w:val="20"/>
          <w:szCs w:val="20"/>
        </w:rPr>
        <w:t>8</w:t>
      </w:r>
      <w:r w:rsidR="00CD2BEB" w:rsidRPr="00161A7F">
        <w:rPr>
          <w:b/>
          <w:sz w:val="20"/>
          <w:szCs w:val="20"/>
        </w:rPr>
        <w:t>.</w:t>
      </w:r>
      <w:r w:rsidR="00416312" w:rsidRPr="00161A7F">
        <w:rPr>
          <w:b/>
          <w:sz w:val="20"/>
          <w:szCs w:val="20"/>
        </w:rPr>
        <w:t>8</w:t>
      </w:r>
      <w:r w:rsidR="00CD2BEB" w:rsidRPr="00161A7F">
        <w:rPr>
          <w:b/>
          <w:sz w:val="20"/>
          <w:szCs w:val="20"/>
        </w:rPr>
        <w:t>.</w:t>
      </w:r>
      <w:r w:rsidR="00416312" w:rsidRPr="00161A7F">
        <w:rPr>
          <w:b/>
          <w:sz w:val="20"/>
          <w:szCs w:val="20"/>
        </w:rPr>
        <w:t xml:space="preserve"> </w:t>
      </w:r>
      <w:r w:rsidR="00416312" w:rsidRPr="00161A7F">
        <w:rPr>
          <w:sz w:val="20"/>
          <w:szCs w:val="20"/>
        </w:rPr>
        <w:t>Протокол рассмотрения вторых частей заявок на участие в аукционе должен содержать следующие сведения:</w:t>
      </w:r>
    </w:p>
    <w:p w14:paraId="21B23B53" w14:textId="77777777" w:rsidR="00416312" w:rsidRPr="00161A7F" w:rsidRDefault="00416312" w:rsidP="00C443A4">
      <w:pPr>
        <w:pStyle w:val="afff6"/>
        <w:ind w:left="0" w:firstLine="567"/>
        <w:contextualSpacing/>
        <w:jc w:val="both"/>
        <w:rPr>
          <w:sz w:val="20"/>
          <w:szCs w:val="20"/>
        </w:rPr>
      </w:pPr>
      <w:r w:rsidRPr="00161A7F">
        <w:rPr>
          <w:sz w:val="20"/>
          <w:szCs w:val="20"/>
        </w:rPr>
        <w:t>1) дату подписания протокола;</w:t>
      </w:r>
    </w:p>
    <w:p w14:paraId="21B23B54" w14:textId="32A03567" w:rsidR="00416312" w:rsidRPr="00161A7F" w:rsidRDefault="00416312" w:rsidP="00C443A4">
      <w:pPr>
        <w:pStyle w:val="afff6"/>
        <w:ind w:left="0" w:firstLine="567"/>
        <w:contextualSpacing/>
        <w:jc w:val="both"/>
        <w:rPr>
          <w:sz w:val="20"/>
          <w:szCs w:val="20"/>
        </w:rPr>
      </w:pPr>
      <w:r w:rsidRPr="00161A7F">
        <w:rPr>
          <w:sz w:val="20"/>
          <w:szCs w:val="20"/>
        </w:rPr>
        <w:t>2) количество поданных заявок на участие в аукционе, а также дату и время регистрации каждой такой заявки;</w:t>
      </w:r>
    </w:p>
    <w:p w14:paraId="21B23B55" w14:textId="08E02B54" w:rsidR="00416312" w:rsidRPr="00161A7F" w:rsidRDefault="00416312" w:rsidP="00C443A4">
      <w:pPr>
        <w:pStyle w:val="afff6"/>
        <w:ind w:left="0" w:firstLine="567"/>
        <w:contextualSpacing/>
        <w:jc w:val="both"/>
        <w:rPr>
          <w:sz w:val="20"/>
          <w:szCs w:val="20"/>
        </w:rPr>
      </w:pPr>
      <w:r w:rsidRPr="00161A7F">
        <w:rPr>
          <w:sz w:val="20"/>
          <w:szCs w:val="20"/>
        </w:rPr>
        <w:t xml:space="preserve">3) порядковые номера заявок на участие в аукционе </w:t>
      </w:r>
      <w:r w:rsidR="00F36610">
        <w:rPr>
          <w:sz w:val="20"/>
          <w:szCs w:val="20"/>
        </w:rPr>
        <w:t>Участник</w:t>
      </w:r>
      <w:r w:rsidRPr="00161A7F">
        <w:rPr>
          <w:sz w:val="20"/>
          <w:szCs w:val="20"/>
        </w:rPr>
        <w:t xml:space="preserve">ов закупки в порядке уменьшения степени выгодности содержащихся в них условий исполнения договора, включая информацию о ценовых предложениях </w:t>
      </w:r>
      <w:r w:rsidR="00F36610">
        <w:rPr>
          <w:sz w:val="20"/>
          <w:szCs w:val="20"/>
        </w:rPr>
        <w:t>Участник</w:t>
      </w:r>
      <w:r w:rsidRPr="00161A7F">
        <w:rPr>
          <w:sz w:val="20"/>
          <w:szCs w:val="20"/>
        </w:rPr>
        <w:t>ов аукциона</w:t>
      </w:r>
      <w:r w:rsidR="00E91FA3">
        <w:rPr>
          <w:sz w:val="20"/>
          <w:szCs w:val="20"/>
        </w:rPr>
        <w:t>,</w:t>
      </w:r>
      <w:r w:rsidRPr="00161A7F">
        <w:rPr>
          <w:sz w:val="20"/>
          <w:szCs w:val="20"/>
        </w:rPr>
        <w:t xml:space="preserve"> Заявке на участие в аукционе, в которой содержится лучшее условие исполнения договора по цене, присваивается первый номер. В случае, если в нескольких заявках на участие в аукционе содержатся одинаковые предложения о цене, меньший порядковый номер присваивается заявке на участие в аукционе, которая поступила ранее других заявок на участие в аукционе, содержащих такие же условия;</w:t>
      </w:r>
    </w:p>
    <w:p w14:paraId="21B23B56" w14:textId="03FD1AF5" w:rsidR="00416312" w:rsidRPr="00161A7F" w:rsidRDefault="00416312" w:rsidP="00C443A4">
      <w:pPr>
        <w:pStyle w:val="afff6"/>
        <w:ind w:left="0" w:firstLine="567"/>
        <w:contextualSpacing/>
        <w:jc w:val="both"/>
        <w:rPr>
          <w:sz w:val="20"/>
          <w:szCs w:val="20"/>
        </w:rPr>
      </w:pPr>
      <w:r w:rsidRPr="00161A7F">
        <w:rPr>
          <w:sz w:val="20"/>
          <w:szCs w:val="20"/>
        </w:rPr>
        <w:t>4) результаты рассмотрения вторых частей заявок на участие в аукционе с указанием в том числе:</w:t>
      </w:r>
    </w:p>
    <w:p w14:paraId="21B23B57" w14:textId="2F91AE55" w:rsidR="00416312" w:rsidRPr="00161A7F" w:rsidRDefault="00416312" w:rsidP="00C443A4">
      <w:pPr>
        <w:pStyle w:val="afff6"/>
        <w:ind w:left="0" w:firstLine="567"/>
        <w:contextualSpacing/>
        <w:jc w:val="both"/>
        <w:rPr>
          <w:sz w:val="20"/>
          <w:szCs w:val="20"/>
        </w:rPr>
      </w:pPr>
      <w:r w:rsidRPr="00161A7F">
        <w:rPr>
          <w:sz w:val="20"/>
          <w:szCs w:val="20"/>
        </w:rPr>
        <w:t>а) количества вторых частей заявок на участие в аукционе, которые отклонены;</w:t>
      </w:r>
    </w:p>
    <w:p w14:paraId="21B23B58" w14:textId="373B2768" w:rsidR="00416312" w:rsidRPr="00161A7F" w:rsidRDefault="00416312" w:rsidP="00C443A4">
      <w:pPr>
        <w:pStyle w:val="afff6"/>
        <w:ind w:left="0" w:firstLine="567"/>
        <w:contextualSpacing/>
        <w:jc w:val="both"/>
        <w:rPr>
          <w:sz w:val="20"/>
          <w:szCs w:val="20"/>
        </w:rPr>
      </w:pPr>
      <w:r w:rsidRPr="00161A7F">
        <w:rPr>
          <w:sz w:val="20"/>
          <w:szCs w:val="20"/>
        </w:rPr>
        <w:t>б) оснований отклонения каждой второй части заявки на участие в аукционе с указанием положений документации о об аукционе, которым не соответствует такая вторая часть заявки;</w:t>
      </w:r>
    </w:p>
    <w:p w14:paraId="21B23B59" w14:textId="77777777" w:rsidR="00416312" w:rsidRPr="00161A7F" w:rsidRDefault="00416312" w:rsidP="00C443A4">
      <w:pPr>
        <w:pStyle w:val="afff6"/>
        <w:ind w:left="0" w:firstLine="567"/>
        <w:contextualSpacing/>
        <w:jc w:val="both"/>
        <w:rPr>
          <w:sz w:val="20"/>
          <w:szCs w:val="20"/>
        </w:rPr>
      </w:pPr>
      <w:r w:rsidRPr="00161A7F">
        <w:rPr>
          <w:sz w:val="20"/>
          <w:szCs w:val="20"/>
        </w:rPr>
        <w:t>5) причины, по которым аукцион признан несостоявшимся, в случае признания его таковым;</w:t>
      </w:r>
    </w:p>
    <w:p w14:paraId="21B23B5A" w14:textId="7540C26C" w:rsidR="00416312" w:rsidRPr="00161A7F" w:rsidRDefault="00416312" w:rsidP="00C443A4">
      <w:pPr>
        <w:pStyle w:val="afff6"/>
        <w:ind w:left="0" w:firstLine="567"/>
        <w:contextualSpacing/>
        <w:jc w:val="both"/>
        <w:rPr>
          <w:sz w:val="20"/>
          <w:szCs w:val="20"/>
        </w:rPr>
      </w:pPr>
      <w:r w:rsidRPr="00161A7F">
        <w:rPr>
          <w:sz w:val="20"/>
          <w:szCs w:val="20"/>
        </w:rPr>
        <w:t xml:space="preserve">6) иные сведения в случае, если необходимость их указания в протоколе предусмотрена законодательством Российской Федерации или по решению </w:t>
      </w:r>
      <w:r w:rsidR="00FB2E93">
        <w:rPr>
          <w:sz w:val="20"/>
          <w:szCs w:val="20"/>
        </w:rPr>
        <w:t>Закупочной комиссии</w:t>
      </w:r>
      <w:r w:rsidRPr="00161A7F">
        <w:rPr>
          <w:sz w:val="20"/>
          <w:szCs w:val="20"/>
        </w:rPr>
        <w:t>.</w:t>
      </w:r>
    </w:p>
    <w:p w14:paraId="21B23B5C" w14:textId="29010742" w:rsidR="00CD2BEB" w:rsidRPr="00497574" w:rsidRDefault="00416312" w:rsidP="00C443A4">
      <w:pPr>
        <w:pStyle w:val="afff6"/>
        <w:ind w:left="0" w:firstLine="567"/>
        <w:contextualSpacing/>
        <w:jc w:val="both"/>
        <w:rPr>
          <w:sz w:val="20"/>
          <w:szCs w:val="20"/>
        </w:rPr>
      </w:pPr>
      <w:r w:rsidRPr="00161A7F">
        <w:rPr>
          <w:sz w:val="20"/>
          <w:szCs w:val="20"/>
        </w:rPr>
        <w:t xml:space="preserve"> Указанный протокол в день окончания рассмотрения вторых частей заявок на участие в аукционе (подведения итогов аукциона) подписывается членами Комиссии и направляется Заказчиком оператору электронной площадки, а также не позднее чем через 3 (три) дня со дня подписания размещается в ЕИС.</w:t>
      </w:r>
    </w:p>
    <w:p w14:paraId="21B23B5D" w14:textId="7582D53B" w:rsidR="00416312" w:rsidRPr="00161A7F" w:rsidRDefault="00F01EC0" w:rsidP="00C443A4">
      <w:pPr>
        <w:pStyle w:val="afff6"/>
        <w:ind w:left="0" w:firstLine="567"/>
        <w:contextualSpacing/>
        <w:jc w:val="both"/>
        <w:rPr>
          <w:sz w:val="20"/>
          <w:szCs w:val="20"/>
        </w:rPr>
      </w:pPr>
      <w:r>
        <w:rPr>
          <w:b/>
          <w:sz w:val="20"/>
          <w:szCs w:val="20"/>
        </w:rPr>
        <w:t>8</w:t>
      </w:r>
      <w:r w:rsidR="00CD2BEB" w:rsidRPr="00161A7F">
        <w:rPr>
          <w:b/>
          <w:sz w:val="20"/>
          <w:szCs w:val="20"/>
        </w:rPr>
        <w:t>.</w:t>
      </w:r>
      <w:r w:rsidR="00497574">
        <w:rPr>
          <w:b/>
          <w:sz w:val="20"/>
          <w:szCs w:val="20"/>
        </w:rPr>
        <w:t>9</w:t>
      </w:r>
      <w:r w:rsidR="00CD2BEB" w:rsidRPr="00161A7F">
        <w:rPr>
          <w:b/>
          <w:sz w:val="20"/>
          <w:szCs w:val="20"/>
        </w:rPr>
        <w:t>.</w:t>
      </w:r>
      <w:r w:rsidR="00416312" w:rsidRPr="00161A7F">
        <w:rPr>
          <w:b/>
          <w:sz w:val="20"/>
          <w:szCs w:val="20"/>
        </w:rPr>
        <w:t xml:space="preserve"> </w:t>
      </w:r>
      <w:r w:rsidR="00416312" w:rsidRPr="00161A7F">
        <w:rPr>
          <w:sz w:val="20"/>
          <w:szCs w:val="20"/>
        </w:rPr>
        <w:t>Заявка на участие в закупке признается не соответствующей требованиям, установленным документацией об аукцион</w:t>
      </w:r>
      <w:r w:rsidR="00E91FA3">
        <w:rPr>
          <w:sz w:val="20"/>
          <w:szCs w:val="20"/>
        </w:rPr>
        <w:t>е</w:t>
      </w:r>
      <w:r w:rsidR="00416312" w:rsidRPr="00161A7F">
        <w:rPr>
          <w:sz w:val="20"/>
          <w:szCs w:val="20"/>
        </w:rPr>
        <w:t>, и подлежит отклонению в случае:</w:t>
      </w:r>
    </w:p>
    <w:p w14:paraId="21B23B5E" w14:textId="5889C2E6" w:rsidR="00416312" w:rsidRPr="004B3968" w:rsidRDefault="00416312" w:rsidP="00C443A4">
      <w:pPr>
        <w:pStyle w:val="afff6"/>
        <w:ind w:left="0" w:firstLine="567"/>
        <w:contextualSpacing/>
        <w:jc w:val="both"/>
        <w:rPr>
          <w:sz w:val="20"/>
          <w:szCs w:val="20"/>
        </w:rPr>
      </w:pPr>
      <w:bookmarkStart w:id="10" w:name="_Hlk188521314"/>
      <w:r w:rsidRPr="004B3968">
        <w:rPr>
          <w:sz w:val="20"/>
          <w:szCs w:val="20"/>
        </w:rPr>
        <w:t>1) непредоставления сведений и документов, определенных документацией, либо предоставления недостоверных сведений в составе первой и (или) второй частей заявки на участие в аукционе;</w:t>
      </w:r>
    </w:p>
    <w:p w14:paraId="21B23B5F" w14:textId="40DF4B1C" w:rsidR="00CD2BEB" w:rsidRPr="004B3968" w:rsidRDefault="00416312" w:rsidP="00C443A4">
      <w:pPr>
        <w:pStyle w:val="afff6"/>
        <w:ind w:left="0" w:firstLine="567"/>
        <w:contextualSpacing/>
        <w:jc w:val="both"/>
        <w:rPr>
          <w:sz w:val="20"/>
          <w:szCs w:val="20"/>
        </w:rPr>
      </w:pPr>
      <w:r w:rsidRPr="004B3968">
        <w:rPr>
          <w:sz w:val="20"/>
          <w:szCs w:val="20"/>
        </w:rPr>
        <w:t xml:space="preserve">2) </w:t>
      </w:r>
      <w:r w:rsidR="00497574" w:rsidRPr="004B3968">
        <w:rPr>
          <w:sz w:val="20"/>
          <w:szCs w:val="20"/>
        </w:rPr>
        <w:t xml:space="preserve">несоответствие </w:t>
      </w:r>
      <w:r w:rsidR="00F36610" w:rsidRPr="004B3968">
        <w:rPr>
          <w:sz w:val="20"/>
          <w:szCs w:val="20"/>
        </w:rPr>
        <w:t>Участник</w:t>
      </w:r>
      <w:r w:rsidR="00497574" w:rsidRPr="004B3968">
        <w:rPr>
          <w:sz w:val="20"/>
          <w:szCs w:val="20"/>
        </w:rPr>
        <w:t>а закупки, требованиям, установленным в извещении и документации;</w:t>
      </w:r>
    </w:p>
    <w:p w14:paraId="46D1950C" w14:textId="367566BD" w:rsidR="00497574" w:rsidRPr="004B3968" w:rsidRDefault="00497574" w:rsidP="00C443A4">
      <w:pPr>
        <w:pStyle w:val="afff6"/>
        <w:ind w:left="0" w:firstLine="567"/>
        <w:contextualSpacing/>
        <w:jc w:val="both"/>
        <w:rPr>
          <w:sz w:val="20"/>
          <w:szCs w:val="20"/>
        </w:rPr>
      </w:pPr>
      <w:r w:rsidRPr="004B3968">
        <w:rPr>
          <w:sz w:val="20"/>
          <w:szCs w:val="20"/>
        </w:rPr>
        <w:t xml:space="preserve">3) отсутствие информации об </w:t>
      </w:r>
      <w:r w:rsidR="00F36610" w:rsidRPr="004B3968">
        <w:rPr>
          <w:sz w:val="20"/>
          <w:szCs w:val="20"/>
        </w:rPr>
        <w:t>Участник</w:t>
      </w:r>
      <w:r w:rsidRPr="004B3968">
        <w:rPr>
          <w:sz w:val="20"/>
          <w:szCs w:val="20"/>
        </w:rPr>
        <w:t>е закупки в едином реестре МСП (https://rmsp.nalog.ru/); (при подаче заявки юридическим лицом или индивидуальным предпринимателем);</w:t>
      </w:r>
    </w:p>
    <w:p w14:paraId="177C2FF6" w14:textId="2FC7F21A" w:rsidR="0085211F" w:rsidRPr="004B3968" w:rsidRDefault="0085211F" w:rsidP="0085211F">
      <w:pPr>
        <w:pStyle w:val="afff6"/>
        <w:ind w:left="0" w:firstLine="567"/>
        <w:contextualSpacing/>
        <w:jc w:val="both"/>
        <w:rPr>
          <w:sz w:val="20"/>
          <w:szCs w:val="20"/>
        </w:rPr>
      </w:pPr>
      <w:r w:rsidRPr="004B3968">
        <w:rPr>
          <w:sz w:val="20"/>
          <w:szCs w:val="20"/>
        </w:rPr>
        <w:t>4) отсутствие информации об Участнике закупки на сайте https://npd.nalog.ru/check-status/, позволяющим осуществить проверку статуса налогоплательщика налога на профессиональный доход (при подаче заявки физическим лицом, являющимся плательщиком налога на профессиональный доход);</w:t>
      </w:r>
    </w:p>
    <w:p w14:paraId="1D751331" w14:textId="0EB12EB2" w:rsidR="00497574" w:rsidRPr="00161A7F" w:rsidRDefault="00497574" w:rsidP="00C443A4">
      <w:pPr>
        <w:pStyle w:val="afff6"/>
        <w:ind w:left="0" w:firstLine="567"/>
        <w:contextualSpacing/>
        <w:jc w:val="both"/>
        <w:rPr>
          <w:sz w:val="20"/>
          <w:szCs w:val="20"/>
        </w:rPr>
      </w:pPr>
      <w:r w:rsidRPr="004B3968">
        <w:rPr>
          <w:sz w:val="20"/>
          <w:szCs w:val="20"/>
        </w:rPr>
        <w:t>4) недостоверность приведенных в заявке сведений и недействительность представляемых документов (в том числе по сроку действия и т.д.);</w:t>
      </w:r>
    </w:p>
    <w:bookmarkEnd w:id="10"/>
    <w:p w14:paraId="21B23B60" w14:textId="1AFBD5FF" w:rsidR="00416312" w:rsidRPr="00161A7F" w:rsidRDefault="00F01EC0" w:rsidP="00C443A4">
      <w:pPr>
        <w:pStyle w:val="afff6"/>
        <w:ind w:left="0" w:firstLine="567"/>
        <w:contextualSpacing/>
        <w:jc w:val="both"/>
        <w:rPr>
          <w:sz w:val="20"/>
          <w:szCs w:val="20"/>
        </w:rPr>
      </w:pPr>
      <w:r>
        <w:rPr>
          <w:b/>
          <w:sz w:val="20"/>
          <w:szCs w:val="20"/>
        </w:rPr>
        <w:t>8</w:t>
      </w:r>
      <w:r w:rsidR="00416312" w:rsidRPr="00161A7F">
        <w:rPr>
          <w:b/>
          <w:sz w:val="20"/>
          <w:szCs w:val="20"/>
        </w:rPr>
        <w:t>.1</w:t>
      </w:r>
      <w:r w:rsidR="00497574">
        <w:rPr>
          <w:b/>
          <w:sz w:val="20"/>
          <w:szCs w:val="20"/>
        </w:rPr>
        <w:t>0</w:t>
      </w:r>
      <w:r w:rsidR="00416312" w:rsidRPr="00161A7F">
        <w:rPr>
          <w:b/>
          <w:sz w:val="20"/>
          <w:szCs w:val="20"/>
        </w:rPr>
        <w:t>.</w:t>
      </w:r>
      <w:r w:rsidR="001D6586" w:rsidRPr="00161A7F">
        <w:rPr>
          <w:b/>
          <w:sz w:val="20"/>
          <w:szCs w:val="20"/>
        </w:rPr>
        <w:t xml:space="preserve"> </w:t>
      </w:r>
      <w:r w:rsidR="00CE1251" w:rsidRPr="00CE1251">
        <w:rPr>
          <w:sz w:val="20"/>
          <w:szCs w:val="20"/>
        </w:rPr>
        <w:t xml:space="preserve">Отклонение заявки </w:t>
      </w:r>
      <w:r w:rsidR="00F36610">
        <w:rPr>
          <w:sz w:val="20"/>
          <w:szCs w:val="20"/>
        </w:rPr>
        <w:t>Участник</w:t>
      </w:r>
      <w:r w:rsidR="00CE1251" w:rsidRPr="00CE1251">
        <w:rPr>
          <w:sz w:val="20"/>
          <w:szCs w:val="20"/>
        </w:rPr>
        <w:t>а закупки по иным основаниям не допускается</w:t>
      </w:r>
      <w:r w:rsidR="001D6586" w:rsidRPr="00161A7F">
        <w:rPr>
          <w:sz w:val="20"/>
          <w:szCs w:val="20"/>
        </w:rPr>
        <w:t>.</w:t>
      </w:r>
    </w:p>
    <w:p w14:paraId="21B23B61" w14:textId="168E97F0" w:rsidR="001D6586" w:rsidRPr="00161A7F" w:rsidRDefault="00F01EC0" w:rsidP="00C443A4">
      <w:pPr>
        <w:pStyle w:val="afff6"/>
        <w:ind w:left="0" w:firstLine="567"/>
        <w:contextualSpacing/>
        <w:jc w:val="both"/>
        <w:rPr>
          <w:sz w:val="20"/>
          <w:szCs w:val="20"/>
        </w:rPr>
      </w:pPr>
      <w:r>
        <w:rPr>
          <w:b/>
          <w:sz w:val="20"/>
          <w:szCs w:val="20"/>
        </w:rPr>
        <w:t>8</w:t>
      </w:r>
      <w:r w:rsidR="001D6586" w:rsidRPr="00161A7F">
        <w:rPr>
          <w:b/>
          <w:sz w:val="20"/>
          <w:szCs w:val="20"/>
        </w:rPr>
        <w:t>.1</w:t>
      </w:r>
      <w:r w:rsidR="00CE1251">
        <w:rPr>
          <w:b/>
          <w:sz w:val="20"/>
          <w:szCs w:val="20"/>
        </w:rPr>
        <w:t>1</w:t>
      </w:r>
      <w:r w:rsidR="001D6586" w:rsidRPr="00161A7F">
        <w:rPr>
          <w:b/>
          <w:sz w:val="20"/>
          <w:szCs w:val="20"/>
        </w:rPr>
        <w:t xml:space="preserve">. </w:t>
      </w:r>
      <w:r w:rsidR="001D6586" w:rsidRPr="00161A7F">
        <w:rPr>
          <w:sz w:val="20"/>
          <w:szCs w:val="20"/>
        </w:rPr>
        <w:t xml:space="preserve">В случае если на основании результатов рассмотрения вторых частей заявок на участие в закупке принято решение о несоответствии вторых частей заявок на участие в аукционе всех </w:t>
      </w:r>
      <w:r w:rsidR="00F36610">
        <w:rPr>
          <w:sz w:val="20"/>
          <w:szCs w:val="20"/>
        </w:rPr>
        <w:t>Участник</w:t>
      </w:r>
      <w:r w:rsidR="001D6586" w:rsidRPr="00161A7F">
        <w:rPr>
          <w:sz w:val="20"/>
          <w:szCs w:val="20"/>
        </w:rPr>
        <w:t xml:space="preserve">ов аукциона, аукцион признается несостоявшимся. </w:t>
      </w:r>
    </w:p>
    <w:p w14:paraId="21B23B62" w14:textId="59D8B86B" w:rsidR="001D6586" w:rsidRPr="00161A7F" w:rsidRDefault="001D6586" w:rsidP="00C443A4">
      <w:pPr>
        <w:pStyle w:val="afff6"/>
        <w:ind w:left="0" w:firstLine="567"/>
        <w:contextualSpacing/>
        <w:jc w:val="both"/>
        <w:rPr>
          <w:sz w:val="20"/>
          <w:szCs w:val="20"/>
        </w:rPr>
      </w:pPr>
      <w:r w:rsidRPr="00161A7F">
        <w:rPr>
          <w:sz w:val="20"/>
          <w:szCs w:val="20"/>
        </w:rPr>
        <w:t xml:space="preserve">В случае если документацией об аукционе предусмотрено два и более лота, аукцион признается несостоявшимся только в отношении того лота, решение о несоответствии вторых частей заявок на участие в аукционе принято относительно всех </w:t>
      </w:r>
      <w:r w:rsidR="00F36610">
        <w:rPr>
          <w:sz w:val="20"/>
          <w:szCs w:val="20"/>
        </w:rPr>
        <w:t>Участник</w:t>
      </w:r>
      <w:r w:rsidRPr="00161A7F">
        <w:rPr>
          <w:sz w:val="20"/>
          <w:szCs w:val="20"/>
        </w:rPr>
        <w:t>ов аукциона в отношении этого лота.</w:t>
      </w:r>
    </w:p>
    <w:p w14:paraId="21B23B63" w14:textId="178542A7" w:rsidR="001D6586" w:rsidRPr="00161A7F" w:rsidRDefault="00F01EC0" w:rsidP="00C443A4">
      <w:pPr>
        <w:pStyle w:val="afff6"/>
        <w:ind w:left="0" w:firstLine="567"/>
        <w:contextualSpacing/>
        <w:jc w:val="both"/>
        <w:rPr>
          <w:sz w:val="20"/>
          <w:szCs w:val="20"/>
        </w:rPr>
      </w:pPr>
      <w:r>
        <w:rPr>
          <w:b/>
          <w:sz w:val="20"/>
          <w:szCs w:val="20"/>
        </w:rPr>
        <w:t>8</w:t>
      </w:r>
      <w:r w:rsidR="001D6586" w:rsidRPr="00161A7F">
        <w:rPr>
          <w:b/>
          <w:sz w:val="20"/>
          <w:szCs w:val="20"/>
        </w:rPr>
        <w:t>.1</w:t>
      </w:r>
      <w:r w:rsidR="00CE1251">
        <w:rPr>
          <w:b/>
          <w:sz w:val="20"/>
          <w:szCs w:val="20"/>
        </w:rPr>
        <w:t>2</w:t>
      </w:r>
      <w:r w:rsidR="001D6586" w:rsidRPr="00161A7F">
        <w:rPr>
          <w:b/>
          <w:sz w:val="20"/>
          <w:szCs w:val="20"/>
        </w:rPr>
        <w:t xml:space="preserve">. </w:t>
      </w:r>
      <w:r w:rsidR="001D6586" w:rsidRPr="00161A7F">
        <w:rPr>
          <w:sz w:val="20"/>
          <w:szCs w:val="20"/>
        </w:rPr>
        <w:t xml:space="preserve">В случае если на основании результатов рассмотрения вторых частей заявок на участие в аукционе принято решение о соответствии только одной второй части заявки на участие в аукционе, аукцион признается несостоявшимся. </w:t>
      </w:r>
    </w:p>
    <w:p w14:paraId="21B23B64" w14:textId="14FE3E14" w:rsidR="001D6586" w:rsidRPr="00161A7F" w:rsidRDefault="001D6586" w:rsidP="00C443A4">
      <w:pPr>
        <w:pStyle w:val="afff6"/>
        <w:ind w:left="0" w:firstLine="567"/>
        <w:contextualSpacing/>
        <w:jc w:val="both"/>
        <w:rPr>
          <w:sz w:val="20"/>
          <w:szCs w:val="20"/>
        </w:rPr>
      </w:pPr>
      <w:r w:rsidRPr="00161A7F">
        <w:rPr>
          <w:sz w:val="20"/>
          <w:szCs w:val="20"/>
        </w:rPr>
        <w:t xml:space="preserve">В случае если документацией об аукционе предусмотрено два и более лота, аукцион признается не состоявшимся только в отношении того лота, решение о соответствии только одной второй части заявки на участие в аукционе принято относительно только одного </w:t>
      </w:r>
      <w:r w:rsidR="00F36610">
        <w:rPr>
          <w:sz w:val="20"/>
          <w:szCs w:val="20"/>
        </w:rPr>
        <w:t>Участник</w:t>
      </w:r>
      <w:r w:rsidRPr="00161A7F">
        <w:rPr>
          <w:sz w:val="20"/>
          <w:szCs w:val="20"/>
        </w:rPr>
        <w:t xml:space="preserve">а аукциона в отношении этого лота. </w:t>
      </w:r>
    </w:p>
    <w:p w14:paraId="21B23B65" w14:textId="7435BDCD" w:rsidR="001D6586" w:rsidRPr="00161A7F" w:rsidRDefault="00F01EC0" w:rsidP="00C443A4">
      <w:pPr>
        <w:pStyle w:val="afff6"/>
        <w:ind w:left="0" w:firstLine="567"/>
        <w:contextualSpacing/>
        <w:jc w:val="both"/>
        <w:rPr>
          <w:sz w:val="20"/>
          <w:szCs w:val="20"/>
        </w:rPr>
      </w:pPr>
      <w:r>
        <w:rPr>
          <w:b/>
          <w:bCs/>
          <w:sz w:val="20"/>
          <w:szCs w:val="20"/>
        </w:rPr>
        <w:t>8</w:t>
      </w:r>
      <w:r w:rsidR="00CE1251" w:rsidRPr="00CE1251">
        <w:rPr>
          <w:b/>
          <w:bCs/>
          <w:sz w:val="20"/>
          <w:szCs w:val="20"/>
        </w:rPr>
        <w:t>.13.</w:t>
      </w:r>
      <w:r w:rsidR="00CE1251">
        <w:rPr>
          <w:sz w:val="20"/>
          <w:szCs w:val="20"/>
        </w:rPr>
        <w:t xml:space="preserve"> </w:t>
      </w:r>
      <w:r w:rsidR="001D6586" w:rsidRPr="00161A7F">
        <w:rPr>
          <w:sz w:val="20"/>
          <w:szCs w:val="20"/>
        </w:rPr>
        <w:t xml:space="preserve">В случае если принято решение о соответствии заявки на участие в аукционе только одного </w:t>
      </w:r>
      <w:r w:rsidR="00F36610">
        <w:rPr>
          <w:sz w:val="20"/>
          <w:szCs w:val="20"/>
        </w:rPr>
        <w:t>Участник</w:t>
      </w:r>
      <w:r w:rsidR="001D6586" w:rsidRPr="00161A7F">
        <w:rPr>
          <w:sz w:val="20"/>
          <w:szCs w:val="20"/>
        </w:rPr>
        <w:t xml:space="preserve">а аукциона требованиям, предусмотренным документацией об аукционе, Заказчик вправе направить такому </w:t>
      </w:r>
      <w:r w:rsidR="00F36610">
        <w:rPr>
          <w:sz w:val="20"/>
          <w:szCs w:val="20"/>
        </w:rPr>
        <w:t>Участник</w:t>
      </w:r>
      <w:r w:rsidR="001D6586" w:rsidRPr="00161A7F">
        <w:rPr>
          <w:sz w:val="20"/>
          <w:szCs w:val="20"/>
        </w:rPr>
        <w:t xml:space="preserve">у аукциона проект договора не позднее </w:t>
      </w:r>
      <w:r w:rsidR="00D84C28">
        <w:rPr>
          <w:sz w:val="20"/>
          <w:szCs w:val="20"/>
        </w:rPr>
        <w:t>10 (десяти</w:t>
      </w:r>
      <w:r w:rsidR="001D6586" w:rsidRPr="00161A7F">
        <w:rPr>
          <w:sz w:val="20"/>
          <w:szCs w:val="20"/>
        </w:rPr>
        <w:t xml:space="preserve">) дней со дня подписания протокола рассмотрения вторых частей заявок на участие в аукционе (подведения итогов). Проект договора, направляемый такому </w:t>
      </w:r>
      <w:r w:rsidR="00F36610">
        <w:rPr>
          <w:sz w:val="20"/>
          <w:szCs w:val="20"/>
        </w:rPr>
        <w:t>Участник</w:t>
      </w:r>
      <w:r w:rsidR="001D6586" w:rsidRPr="00161A7F">
        <w:rPr>
          <w:sz w:val="20"/>
          <w:szCs w:val="20"/>
        </w:rPr>
        <w:t xml:space="preserve">у аукциона, составляется путем включения условий исполнения договора, предложенных таким </w:t>
      </w:r>
      <w:r w:rsidR="00F36610">
        <w:rPr>
          <w:sz w:val="20"/>
          <w:szCs w:val="20"/>
        </w:rPr>
        <w:t>Участник</w:t>
      </w:r>
      <w:r w:rsidR="001D6586" w:rsidRPr="00161A7F">
        <w:rPr>
          <w:sz w:val="20"/>
          <w:szCs w:val="20"/>
        </w:rPr>
        <w:t xml:space="preserve">ом в заявке на участие в аукционе, в проект договора, прилагаемого к документации об аукционе. Договор заключается на условиях, предусмотренных документацией об аукционе, по цене договора, предложенной таким </w:t>
      </w:r>
      <w:r w:rsidR="00F36610">
        <w:rPr>
          <w:sz w:val="20"/>
          <w:szCs w:val="20"/>
        </w:rPr>
        <w:t>Участник</w:t>
      </w:r>
      <w:r w:rsidR="001D6586" w:rsidRPr="00161A7F">
        <w:rPr>
          <w:sz w:val="20"/>
          <w:szCs w:val="20"/>
        </w:rPr>
        <w:t xml:space="preserve">ом (в случае, если такой </w:t>
      </w:r>
      <w:r w:rsidR="00F36610">
        <w:rPr>
          <w:sz w:val="20"/>
          <w:szCs w:val="20"/>
        </w:rPr>
        <w:t>Участник</w:t>
      </w:r>
      <w:r w:rsidR="001D6586" w:rsidRPr="00161A7F">
        <w:rPr>
          <w:sz w:val="20"/>
          <w:szCs w:val="20"/>
        </w:rPr>
        <w:t xml:space="preserve"> подал ценовое предложение), либо по начальной (максимальной) цене договора (цене лота), указанной в извещении о проведении аукциона (в случае, если такой </w:t>
      </w:r>
      <w:r w:rsidR="00F36610">
        <w:rPr>
          <w:sz w:val="20"/>
          <w:szCs w:val="20"/>
        </w:rPr>
        <w:t>Участник</w:t>
      </w:r>
      <w:r w:rsidR="001D6586" w:rsidRPr="00161A7F">
        <w:rPr>
          <w:sz w:val="20"/>
          <w:szCs w:val="20"/>
        </w:rPr>
        <w:t xml:space="preserve"> не подавал ценовое предложение), либо по согласованной с указанным </w:t>
      </w:r>
      <w:r w:rsidR="00F36610">
        <w:rPr>
          <w:sz w:val="20"/>
          <w:szCs w:val="20"/>
        </w:rPr>
        <w:t>Участник</w:t>
      </w:r>
      <w:r w:rsidR="001D6586" w:rsidRPr="00161A7F">
        <w:rPr>
          <w:sz w:val="20"/>
          <w:szCs w:val="20"/>
        </w:rPr>
        <w:t>ом аукциона цене, не превышающей начальной (максимальной) цены договора (цены лота).</w:t>
      </w:r>
    </w:p>
    <w:p w14:paraId="12D0DE65" w14:textId="71F0774B" w:rsidR="008D2D51" w:rsidRDefault="008D2D51" w:rsidP="00C443A4">
      <w:pPr>
        <w:pStyle w:val="afff6"/>
        <w:ind w:left="0" w:firstLine="567"/>
        <w:contextualSpacing/>
        <w:jc w:val="both"/>
        <w:rPr>
          <w:sz w:val="20"/>
          <w:szCs w:val="20"/>
        </w:rPr>
      </w:pPr>
    </w:p>
    <w:p w14:paraId="311D77B3" w14:textId="5822D587" w:rsidR="008D2D51" w:rsidRDefault="008D2D51" w:rsidP="008D2D51">
      <w:pPr>
        <w:pStyle w:val="afff6"/>
        <w:ind w:left="0" w:firstLine="567"/>
        <w:contextualSpacing/>
        <w:jc w:val="center"/>
        <w:rPr>
          <w:b/>
          <w:bCs/>
          <w:sz w:val="20"/>
          <w:szCs w:val="20"/>
        </w:rPr>
      </w:pPr>
      <w:r>
        <w:rPr>
          <w:b/>
          <w:bCs/>
          <w:sz w:val="20"/>
          <w:szCs w:val="20"/>
        </w:rPr>
        <w:t>9. Порядок подведения итогов</w:t>
      </w:r>
    </w:p>
    <w:p w14:paraId="4B668FE2" w14:textId="28E5449D" w:rsidR="008D2D51" w:rsidRDefault="008D2D51" w:rsidP="00435190">
      <w:pPr>
        <w:pStyle w:val="afff6"/>
        <w:ind w:left="0" w:firstLine="567"/>
        <w:contextualSpacing/>
        <w:jc w:val="both"/>
        <w:rPr>
          <w:sz w:val="20"/>
          <w:szCs w:val="20"/>
        </w:rPr>
      </w:pPr>
      <w:r>
        <w:rPr>
          <w:b/>
          <w:bCs/>
          <w:sz w:val="20"/>
          <w:szCs w:val="20"/>
        </w:rPr>
        <w:t xml:space="preserve">9.1. </w:t>
      </w:r>
      <w:r>
        <w:rPr>
          <w:sz w:val="20"/>
          <w:szCs w:val="20"/>
        </w:rPr>
        <w:t>Подведение итогов закупки осуществляется среди участников, допущенных к дальнейшему участию в закупке, по результатам рассмотрения Закупочной комиссией вторых частей заявок участников.</w:t>
      </w:r>
    </w:p>
    <w:p w14:paraId="457484E8" w14:textId="77777777" w:rsidR="00803863" w:rsidRDefault="008D2D51" w:rsidP="00803863">
      <w:pPr>
        <w:pStyle w:val="afff6"/>
        <w:ind w:left="0" w:firstLine="567"/>
        <w:contextualSpacing/>
        <w:jc w:val="both"/>
        <w:rPr>
          <w:sz w:val="20"/>
          <w:szCs w:val="20"/>
        </w:rPr>
      </w:pPr>
      <w:r w:rsidRPr="008D2D51">
        <w:rPr>
          <w:b/>
          <w:bCs/>
          <w:sz w:val="20"/>
          <w:szCs w:val="20"/>
        </w:rPr>
        <w:t>9.2.</w:t>
      </w:r>
      <w:r w:rsidR="00435190">
        <w:rPr>
          <w:b/>
          <w:bCs/>
          <w:sz w:val="20"/>
          <w:szCs w:val="20"/>
        </w:rPr>
        <w:t xml:space="preserve"> </w:t>
      </w:r>
      <w:r w:rsidR="00435190">
        <w:rPr>
          <w:sz w:val="20"/>
          <w:szCs w:val="20"/>
        </w:rPr>
        <w:t xml:space="preserve">В рамках подведения итогов </w:t>
      </w:r>
      <w:r w:rsidR="00803863">
        <w:rPr>
          <w:sz w:val="20"/>
          <w:szCs w:val="20"/>
        </w:rPr>
        <w:t xml:space="preserve">Закупочной комиссией </w:t>
      </w:r>
      <w:r w:rsidR="00435190">
        <w:rPr>
          <w:sz w:val="20"/>
          <w:szCs w:val="20"/>
        </w:rPr>
        <w:t>производится ранжирование заявок по уменьшению степени выгодности предложений участников.</w:t>
      </w:r>
    </w:p>
    <w:p w14:paraId="32866ED5" w14:textId="77777777" w:rsidR="00D97696" w:rsidRDefault="00803863" w:rsidP="00D97696">
      <w:pPr>
        <w:pStyle w:val="afff6"/>
        <w:ind w:left="0" w:firstLine="567"/>
        <w:contextualSpacing/>
        <w:jc w:val="both"/>
        <w:rPr>
          <w:sz w:val="20"/>
          <w:szCs w:val="20"/>
        </w:rPr>
      </w:pPr>
      <w:r w:rsidRPr="00803863">
        <w:rPr>
          <w:b/>
          <w:bCs/>
          <w:sz w:val="20"/>
          <w:szCs w:val="20"/>
        </w:rPr>
        <w:t>9.3.</w:t>
      </w:r>
      <w:r>
        <w:rPr>
          <w:b/>
          <w:bCs/>
          <w:sz w:val="20"/>
          <w:szCs w:val="20"/>
        </w:rPr>
        <w:t xml:space="preserve"> </w:t>
      </w:r>
      <w:r>
        <w:rPr>
          <w:sz w:val="20"/>
          <w:szCs w:val="20"/>
        </w:rPr>
        <w:t>Победителем аукциона признается Участник закупки, предложивший наиболее низкую цену договора или, если в ходе аукциона цена договора (цена лота) снижена до нуля и аукцион проводится на право заключить договор, наиболее высокую цену договора. При этом аукцион на понижение цены автоматически, без изменения состава Участников закупки переходит в аукцион на повышение цены.</w:t>
      </w:r>
    </w:p>
    <w:p w14:paraId="64F1059E" w14:textId="7801009E" w:rsidR="00D97696" w:rsidRDefault="00D97696" w:rsidP="00D97696">
      <w:pPr>
        <w:pStyle w:val="afff6"/>
        <w:tabs>
          <w:tab w:val="left" w:pos="851"/>
        </w:tabs>
        <w:ind w:left="0" w:firstLine="709"/>
        <w:jc w:val="both"/>
        <w:rPr>
          <w:sz w:val="20"/>
          <w:szCs w:val="20"/>
        </w:rPr>
      </w:pPr>
      <w:r w:rsidRPr="00D97696">
        <w:rPr>
          <w:b/>
          <w:bCs/>
          <w:sz w:val="20"/>
          <w:szCs w:val="20"/>
        </w:rPr>
        <w:t xml:space="preserve">9.4. </w:t>
      </w:r>
      <w:r>
        <w:rPr>
          <w:sz w:val="20"/>
          <w:szCs w:val="20"/>
        </w:rPr>
        <w:t xml:space="preserve">Решение </w:t>
      </w:r>
      <w:r w:rsidR="006A401C">
        <w:rPr>
          <w:sz w:val="20"/>
          <w:szCs w:val="20"/>
        </w:rPr>
        <w:t>Закупочной к</w:t>
      </w:r>
      <w:r>
        <w:rPr>
          <w:sz w:val="20"/>
          <w:szCs w:val="20"/>
        </w:rPr>
        <w:t>омиссии о выборе Победителя аукциона оформляется итоговым протоколом, содержащим следующие сведения:</w:t>
      </w:r>
    </w:p>
    <w:p w14:paraId="0D716820" w14:textId="77777777" w:rsidR="00D97696" w:rsidRDefault="00D97696" w:rsidP="00D97696">
      <w:pPr>
        <w:pStyle w:val="afff6"/>
        <w:numPr>
          <w:ilvl w:val="0"/>
          <w:numId w:val="25"/>
        </w:numPr>
        <w:tabs>
          <w:tab w:val="left" w:pos="851"/>
        </w:tabs>
        <w:ind w:left="0" w:firstLine="709"/>
        <w:jc w:val="both"/>
        <w:rPr>
          <w:sz w:val="20"/>
          <w:szCs w:val="20"/>
        </w:rPr>
      </w:pPr>
      <w:r>
        <w:rPr>
          <w:sz w:val="20"/>
          <w:szCs w:val="20"/>
        </w:rPr>
        <w:t>дата подписания протокола;</w:t>
      </w:r>
    </w:p>
    <w:p w14:paraId="52B4526A" w14:textId="77777777" w:rsidR="00D97696" w:rsidRDefault="00D97696" w:rsidP="00D97696">
      <w:pPr>
        <w:pStyle w:val="afff6"/>
        <w:numPr>
          <w:ilvl w:val="0"/>
          <w:numId w:val="25"/>
        </w:numPr>
        <w:tabs>
          <w:tab w:val="left" w:pos="851"/>
        </w:tabs>
        <w:ind w:left="0" w:firstLine="709"/>
        <w:jc w:val="both"/>
        <w:rPr>
          <w:sz w:val="20"/>
          <w:szCs w:val="20"/>
        </w:rPr>
      </w:pPr>
      <w:r>
        <w:rPr>
          <w:sz w:val="20"/>
          <w:szCs w:val="20"/>
        </w:rPr>
        <w:t>результаты рассмотрения заявок на участие в закупке с указанием в том числе:</w:t>
      </w:r>
    </w:p>
    <w:p w14:paraId="6ACA8E96" w14:textId="77777777" w:rsidR="00D97696" w:rsidRDefault="00D97696" w:rsidP="00D97696">
      <w:pPr>
        <w:pStyle w:val="afff6"/>
        <w:numPr>
          <w:ilvl w:val="0"/>
          <w:numId w:val="26"/>
        </w:numPr>
        <w:tabs>
          <w:tab w:val="left" w:pos="851"/>
        </w:tabs>
        <w:ind w:left="0" w:firstLine="709"/>
        <w:jc w:val="both"/>
        <w:rPr>
          <w:sz w:val="20"/>
          <w:szCs w:val="20"/>
        </w:rPr>
      </w:pPr>
      <w:r>
        <w:rPr>
          <w:sz w:val="20"/>
          <w:szCs w:val="20"/>
        </w:rPr>
        <w:t>количество заявок на участие в закупке, которые были отклонены;</w:t>
      </w:r>
    </w:p>
    <w:p w14:paraId="77CD07C6" w14:textId="77777777" w:rsidR="00D97696" w:rsidRDefault="00D97696" w:rsidP="00D97696">
      <w:pPr>
        <w:pStyle w:val="afff6"/>
        <w:numPr>
          <w:ilvl w:val="0"/>
          <w:numId w:val="26"/>
        </w:numPr>
        <w:tabs>
          <w:tab w:val="left" w:pos="851"/>
        </w:tabs>
        <w:ind w:left="0" w:firstLine="709"/>
        <w:jc w:val="both"/>
        <w:rPr>
          <w:sz w:val="20"/>
          <w:szCs w:val="20"/>
        </w:rPr>
      </w:pPr>
      <w:r>
        <w:rPr>
          <w:sz w:val="20"/>
          <w:szCs w:val="20"/>
        </w:rPr>
        <w:t>оснований отклонения каждой заявки на участие в закупке с указанием положений извещения, документации о закупке которым не соответствуют такие заявки;</w:t>
      </w:r>
    </w:p>
    <w:p w14:paraId="0FB03DBB" w14:textId="77777777" w:rsidR="00D97696" w:rsidRDefault="00D97696" w:rsidP="00D97696">
      <w:pPr>
        <w:pStyle w:val="afff6"/>
        <w:numPr>
          <w:ilvl w:val="0"/>
          <w:numId w:val="26"/>
        </w:numPr>
        <w:tabs>
          <w:tab w:val="left" w:pos="851"/>
        </w:tabs>
        <w:ind w:left="0" w:firstLine="709"/>
        <w:jc w:val="both"/>
        <w:rPr>
          <w:sz w:val="20"/>
          <w:szCs w:val="20"/>
        </w:rPr>
      </w:pPr>
      <w:r>
        <w:rPr>
          <w:sz w:val="20"/>
          <w:szCs w:val="20"/>
        </w:rPr>
        <w:t>порядковые номера заявок на участие в закупке в порядке уменьшения стоимости договора, включая информацию о ценовых предложениях участников закупки;</w:t>
      </w:r>
    </w:p>
    <w:p w14:paraId="773CD9B7" w14:textId="77777777" w:rsidR="00D97696" w:rsidRDefault="00D97696" w:rsidP="00D97696">
      <w:pPr>
        <w:pStyle w:val="afff6"/>
        <w:numPr>
          <w:ilvl w:val="0"/>
          <w:numId w:val="26"/>
        </w:numPr>
        <w:tabs>
          <w:tab w:val="left" w:pos="851"/>
        </w:tabs>
        <w:ind w:left="0" w:firstLine="709"/>
        <w:jc w:val="both"/>
        <w:rPr>
          <w:sz w:val="20"/>
          <w:szCs w:val="20"/>
        </w:rPr>
      </w:pPr>
      <w:r>
        <w:rPr>
          <w:sz w:val="20"/>
          <w:szCs w:val="20"/>
        </w:rPr>
        <w:t>причини по которым закупка признана несостоявшейся, в случае признания ее такой;</w:t>
      </w:r>
    </w:p>
    <w:p w14:paraId="747936D1" w14:textId="77777777" w:rsidR="00D97696" w:rsidRDefault="00D97696" w:rsidP="00D97696">
      <w:pPr>
        <w:pStyle w:val="afff6"/>
        <w:numPr>
          <w:ilvl w:val="0"/>
          <w:numId w:val="26"/>
        </w:numPr>
        <w:tabs>
          <w:tab w:val="left" w:pos="851"/>
        </w:tabs>
        <w:ind w:left="0" w:firstLine="709"/>
        <w:jc w:val="both"/>
        <w:rPr>
          <w:sz w:val="20"/>
          <w:szCs w:val="20"/>
        </w:rPr>
      </w:pPr>
      <w:r>
        <w:rPr>
          <w:sz w:val="20"/>
          <w:szCs w:val="20"/>
        </w:rPr>
        <w:t>иные сведения, которые Заказчик сочтет нужным указать.</w:t>
      </w:r>
    </w:p>
    <w:p w14:paraId="21B23B67" w14:textId="77777777" w:rsidR="00401206" w:rsidRPr="00161A7F" w:rsidRDefault="00401206" w:rsidP="00C443A4">
      <w:pPr>
        <w:pStyle w:val="afff6"/>
        <w:ind w:left="0" w:firstLine="567"/>
        <w:contextualSpacing/>
        <w:jc w:val="both"/>
        <w:rPr>
          <w:sz w:val="20"/>
          <w:szCs w:val="20"/>
        </w:rPr>
      </w:pPr>
    </w:p>
    <w:p w14:paraId="21B23B6C" w14:textId="73D05A16" w:rsidR="007209AF" w:rsidRPr="00161A7F" w:rsidRDefault="006A401C" w:rsidP="006A401C">
      <w:pPr>
        <w:jc w:val="center"/>
        <w:rPr>
          <w:b/>
          <w:i/>
          <w:sz w:val="20"/>
        </w:rPr>
      </w:pPr>
      <w:r w:rsidRPr="006A401C">
        <w:rPr>
          <w:b/>
          <w:iCs/>
          <w:sz w:val="20"/>
        </w:rPr>
        <w:t>10</w:t>
      </w:r>
      <w:r w:rsidR="007209AF" w:rsidRPr="006A401C">
        <w:rPr>
          <w:b/>
          <w:iCs/>
          <w:sz w:val="20"/>
        </w:rPr>
        <w:t>. Приз</w:t>
      </w:r>
      <w:r w:rsidR="007209AF" w:rsidRPr="00161A7F">
        <w:rPr>
          <w:b/>
          <w:sz w:val="20"/>
        </w:rPr>
        <w:t xml:space="preserve">нание </w:t>
      </w:r>
      <w:r w:rsidR="004D16CE">
        <w:rPr>
          <w:b/>
          <w:sz w:val="20"/>
        </w:rPr>
        <w:t>закупки несостоявшейся</w:t>
      </w:r>
    </w:p>
    <w:p w14:paraId="21B23B6D" w14:textId="77777777" w:rsidR="00B90F0F" w:rsidRPr="00161A7F" w:rsidRDefault="00B90F0F" w:rsidP="00C443A4">
      <w:pPr>
        <w:contextualSpacing/>
        <w:rPr>
          <w:sz w:val="20"/>
          <w:szCs w:val="20"/>
        </w:rPr>
      </w:pPr>
    </w:p>
    <w:p w14:paraId="21B23B6E" w14:textId="26EB4227" w:rsidR="007209AF" w:rsidRPr="00161A7F" w:rsidRDefault="006A401C" w:rsidP="00C443A4">
      <w:pPr>
        <w:ind w:firstLine="567"/>
        <w:contextualSpacing/>
        <w:rPr>
          <w:sz w:val="20"/>
          <w:szCs w:val="20"/>
        </w:rPr>
      </w:pPr>
      <w:r>
        <w:rPr>
          <w:b/>
          <w:iCs/>
          <w:sz w:val="20"/>
          <w:szCs w:val="20"/>
        </w:rPr>
        <w:t>10</w:t>
      </w:r>
      <w:r w:rsidR="007209AF" w:rsidRPr="00161A7F">
        <w:rPr>
          <w:b/>
          <w:sz w:val="20"/>
          <w:szCs w:val="20"/>
        </w:rPr>
        <w:t xml:space="preserve">.1. </w:t>
      </w:r>
      <w:r w:rsidR="007209AF" w:rsidRPr="00161A7F">
        <w:rPr>
          <w:sz w:val="20"/>
          <w:szCs w:val="20"/>
        </w:rPr>
        <w:t>Аукцион (в том числе в части отдельных лотов) признается несостоявшимся, если:</w:t>
      </w:r>
    </w:p>
    <w:p w14:paraId="21B23B6F" w14:textId="77777777" w:rsidR="007209AF" w:rsidRPr="00161A7F" w:rsidRDefault="007209AF" w:rsidP="00C443A4">
      <w:pPr>
        <w:ind w:firstLine="709"/>
        <w:contextualSpacing/>
        <w:rPr>
          <w:sz w:val="20"/>
          <w:szCs w:val="20"/>
        </w:rPr>
      </w:pPr>
      <w:r w:rsidRPr="00161A7F">
        <w:rPr>
          <w:sz w:val="20"/>
          <w:szCs w:val="20"/>
        </w:rPr>
        <w:t>1) на участие в аукционе (в том числе в части отдельных лотов) не подано ни одной аукционной заявки;</w:t>
      </w:r>
    </w:p>
    <w:p w14:paraId="21B23B70" w14:textId="77777777" w:rsidR="007209AF" w:rsidRPr="00161A7F" w:rsidRDefault="007209AF" w:rsidP="00C443A4">
      <w:pPr>
        <w:ind w:firstLine="709"/>
        <w:contextualSpacing/>
        <w:rPr>
          <w:sz w:val="20"/>
          <w:szCs w:val="20"/>
        </w:rPr>
      </w:pPr>
      <w:r w:rsidRPr="00161A7F">
        <w:rPr>
          <w:sz w:val="20"/>
          <w:szCs w:val="20"/>
        </w:rPr>
        <w:t>2) на участие в аукционе (в том числе в части отдельных лотов) подана одна аукционная заявка;</w:t>
      </w:r>
    </w:p>
    <w:p w14:paraId="21B23B71" w14:textId="2665043E" w:rsidR="007209AF" w:rsidRPr="00161A7F" w:rsidRDefault="007209AF" w:rsidP="00C443A4">
      <w:pPr>
        <w:ind w:firstLine="709"/>
        <w:contextualSpacing/>
        <w:rPr>
          <w:sz w:val="20"/>
          <w:szCs w:val="20"/>
        </w:rPr>
      </w:pPr>
      <w:r w:rsidRPr="00161A7F">
        <w:rPr>
          <w:sz w:val="20"/>
          <w:szCs w:val="20"/>
        </w:rPr>
        <w:t xml:space="preserve">3) по итогам рассмотрения аукционных заявок к участию в аукционе (в том числе в части отдельных лотов) допущен один </w:t>
      </w:r>
      <w:r w:rsidR="00F36610">
        <w:rPr>
          <w:sz w:val="20"/>
          <w:szCs w:val="20"/>
        </w:rPr>
        <w:t>Участник</w:t>
      </w:r>
      <w:r w:rsidRPr="00161A7F">
        <w:rPr>
          <w:sz w:val="20"/>
          <w:szCs w:val="20"/>
        </w:rPr>
        <w:t>;</w:t>
      </w:r>
    </w:p>
    <w:p w14:paraId="21B23B72" w14:textId="6E4995E8" w:rsidR="007209AF" w:rsidRDefault="007209AF" w:rsidP="00C443A4">
      <w:pPr>
        <w:ind w:firstLine="709"/>
        <w:contextualSpacing/>
        <w:rPr>
          <w:sz w:val="20"/>
          <w:szCs w:val="20"/>
        </w:rPr>
      </w:pPr>
      <w:r w:rsidRPr="00161A7F">
        <w:rPr>
          <w:sz w:val="20"/>
          <w:szCs w:val="20"/>
        </w:rPr>
        <w:t xml:space="preserve">4) ни один из </w:t>
      </w:r>
      <w:r w:rsidR="00F36610">
        <w:rPr>
          <w:sz w:val="20"/>
          <w:szCs w:val="20"/>
        </w:rPr>
        <w:t>Участник</w:t>
      </w:r>
      <w:r w:rsidRPr="00161A7F">
        <w:rPr>
          <w:sz w:val="20"/>
          <w:szCs w:val="20"/>
        </w:rPr>
        <w:t>ов не допущен к участию в аукционе (в том числе в части отдельных лотов)</w:t>
      </w:r>
    </w:p>
    <w:p w14:paraId="2DD9A4BD" w14:textId="262AF0E2" w:rsidR="0043526A" w:rsidRPr="00161A7F" w:rsidRDefault="0043526A" w:rsidP="00C443A4">
      <w:pPr>
        <w:ind w:firstLine="709"/>
        <w:contextualSpacing/>
        <w:rPr>
          <w:sz w:val="20"/>
          <w:szCs w:val="20"/>
        </w:rPr>
      </w:pPr>
      <w:r>
        <w:rPr>
          <w:sz w:val="20"/>
          <w:szCs w:val="20"/>
        </w:rPr>
        <w:t xml:space="preserve">5) </w:t>
      </w:r>
      <w:r w:rsidRPr="0043526A">
        <w:rPr>
          <w:sz w:val="20"/>
          <w:szCs w:val="20"/>
        </w:rPr>
        <w:t xml:space="preserve">по результатам </w:t>
      </w:r>
      <w:r>
        <w:rPr>
          <w:sz w:val="20"/>
          <w:szCs w:val="20"/>
        </w:rPr>
        <w:t>проведения аукциона</w:t>
      </w:r>
      <w:r w:rsidRPr="0043526A">
        <w:rPr>
          <w:sz w:val="20"/>
          <w:szCs w:val="20"/>
        </w:rPr>
        <w:t xml:space="preserve"> от заключения договора уклонились все </w:t>
      </w:r>
      <w:r w:rsidR="00F36610">
        <w:rPr>
          <w:sz w:val="20"/>
          <w:szCs w:val="20"/>
        </w:rPr>
        <w:t>Участник</w:t>
      </w:r>
      <w:r w:rsidRPr="0043526A">
        <w:rPr>
          <w:sz w:val="20"/>
          <w:szCs w:val="20"/>
        </w:rPr>
        <w:t>и закупки</w:t>
      </w:r>
    </w:p>
    <w:p w14:paraId="21B23B73" w14:textId="4E2D7631" w:rsidR="007209AF" w:rsidRPr="00161A7F" w:rsidRDefault="006A401C" w:rsidP="00C443A4">
      <w:pPr>
        <w:ind w:firstLine="567"/>
        <w:contextualSpacing/>
        <w:jc w:val="both"/>
        <w:rPr>
          <w:sz w:val="20"/>
          <w:szCs w:val="20"/>
        </w:rPr>
      </w:pPr>
      <w:r>
        <w:rPr>
          <w:b/>
          <w:iCs/>
          <w:sz w:val="20"/>
          <w:szCs w:val="20"/>
        </w:rPr>
        <w:t>10</w:t>
      </w:r>
      <w:r w:rsidR="007209AF" w:rsidRPr="00161A7F">
        <w:rPr>
          <w:b/>
          <w:sz w:val="20"/>
          <w:szCs w:val="20"/>
        </w:rPr>
        <w:t xml:space="preserve">.2. </w:t>
      </w:r>
      <w:r w:rsidR="007209AF" w:rsidRPr="00161A7F">
        <w:rPr>
          <w:sz w:val="20"/>
          <w:szCs w:val="20"/>
        </w:rPr>
        <w:t>Если аукцион признан несостоявшимся, Заказчик вправе принять одно из следующих решений:</w:t>
      </w:r>
    </w:p>
    <w:p w14:paraId="21B23B75" w14:textId="25483994" w:rsidR="007209AF" w:rsidRPr="00161A7F" w:rsidRDefault="007209AF" w:rsidP="00C443A4">
      <w:pPr>
        <w:ind w:firstLine="567"/>
        <w:contextualSpacing/>
        <w:jc w:val="both"/>
        <w:rPr>
          <w:sz w:val="20"/>
          <w:szCs w:val="20"/>
        </w:rPr>
      </w:pPr>
      <w:r w:rsidRPr="00161A7F">
        <w:rPr>
          <w:sz w:val="20"/>
          <w:szCs w:val="20"/>
        </w:rPr>
        <w:t xml:space="preserve">- о заключении договора с единственным </w:t>
      </w:r>
      <w:r w:rsidR="00F36610">
        <w:rPr>
          <w:sz w:val="20"/>
          <w:szCs w:val="20"/>
        </w:rPr>
        <w:t>Участник</w:t>
      </w:r>
      <w:r w:rsidRPr="00161A7F">
        <w:rPr>
          <w:sz w:val="20"/>
          <w:szCs w:val="20"/>
        </w:rPr>
        <w:t>ом аукциона (при наличии одной заявки, признанной соответствующей требованиям документации об аукционе);</w:t>
      </w:r>
    </w:p>
    <w:p w14:paraId="21B23B76" w14:textId="6BE8C7B6" w:rsidR="007209AF" w:rsidRPr="00161A7F" w:rsidRDefault="007209AF" w:rsidP="00C443A4">
      <w:pPr>
        <w:ind w:firstLine="567"/>
        <w:contextualSpacing/>
        <w:jc w:val="both"/>
        <w:rPr>
          <w:sz w:val="20"/>
          <w:szCs w:val="20"/>
        </w:rPr>
      </w:pPr>
      <w:r w:rsidRPr="00161A7F">
        <w:rPr>
          <w:sz w:val="20"/>
          <w:szCs w:val="20"/>
        </w:rPr>
        <w:t>- о заключении договора с единственным поставщиком (исполнителем, подрядчиком) на основании Положения о закупке (в случае отсутствия заявок, признанных соответствующими требованиям документации об аукционе);</w:t>
      </w:r>
    </w:p>
    <w:p w14:paraId="21B23B77" w14:textId="77777777" w:rsidR="007209AF" w:rsidRPr="00161A7F" w:rsidRDefault="007209AF" w:rsidP="00C443A4">
      <w:pPr>
        <w:ind w:firstLine="567"/>
        <w:contextualSpacing/>
        <w:jc w:val="both"/>
        <w:rPr>
          <w:sz w:val="20"/>
          <w:szCs w:val="20"/>
        </w:rPr>
      </w:pPr>
      <w:r w:rsidRPr="00161A7F">
        <w:rPr>
          <w:sz w:val="20"/>
          <w:szCs w:val="20"/>
        </w:rPr>
        <w:t>- о проведении новой закупки в соответствии с Положением о закупке, при этом Заказчик вправе внести изменения в документацию о закупке и проект договора;</w:t>
      </w:r>
    </w:p>
    <w:p w14:paraId="21B23B78" w14:textId="77777777" w:rsidR="007209AF" w:rsidRPr="00161A7F" w:rsidRDefault="007209AF" w:rsidP="00C443A4">
      <w:pPr>
        <w:ind w:firstLine="567"/>
        <w:contextualSpacing/>
        <w:jc w:val="both"/>
        <w:rPr>
          <w:sz w:val="20"/>
          <w:szCs w:val="20"/>
        </w:rPr>
      </w:pPr>
      <w:r w:rsidRPr="00161A7F">
        <w:rPr>
          <w:sz w:val="20"/>
          <w:szCs w:val="20"/>
        </w:rPr>
        <w:t>- об отказе от проведения закупки.</w:t>
      </w:r>
    </w:p>
    <w:p w14:paraId="21B23B79" w14:textId="77777777" w:rsidR="00B90F0F" w:rsidRPr="00161A7F" w:rsidRDefault="00B90F0F" w:rsidP="00C443A4">
      <w:pPr>
        <w:ind w:firstLine="567"/>
        <w:contextualSpacing/>
        <w:jc w:val="both"/>
        <w:rPr>
          <w:sz w:val="20"/>
          <w:szCs w:val="20"/>
        </w:rPr>
      </w:pPr>
    </w:p>
    <w:p w14:paraId="21B23B7A" w14:textId="6FAD146D" w:rsidR="007209AF" w:rsidRPr="00161A7F" w:rsidRDefault="00B90F0F" w:rsidP="00C443A4">
      <w:pPr>
        <w:ind w:firstLine="851"/>
        <w:contextualSpacing/>
        <w:jc w:val="center"/>
        <w:rPr>
          <w:b/>
          <w:sz w:val="20"/>
          <w:szCs w:val="20"/>
        </w:rPr>
      </w:pPr>
      <w:r w:rsidRPr="00161A7F">
        <w:rPr>
          <w:b/>
          <w:sz w:val="20"/>
          <w:szCs w:val="20"/>
        </w:rPr>
        <w:t>1</w:t>
      </w:r>
      <w:r w:rsidR="006A401C">
        <w:rPr>
          <w:b/>
          <w:sz w:val="20"/>
          <w:szCs w:val="20"/>
        </w:rPr>
        <w:t>1</w:t>
      </w:r>
      <w:r w:rsidRPr="00161A7F">
        <w:rPr>
          <w:b/>
          <w:sz w:val="20"/>
          <w:szCs w:val="20"/>
        </w:rPr>
        <w:t>. Антидемпинговые меры</w:t>
      </w:r>
    </w:p>
    <w:p w14:paraId="21B23B7B" w14:textId="77777777" w:rsidR="00B90F0F" w:rsidRPr="00161A7F" w:rsidRDefault="00B90F0F" w:rsidP="00C443A4">
      <w:pPr>
        <w:ind w:firstLine="851"/>
        <w:contextualSpacing/>
        <w:jc w:val="both"/>
        <w:rPr>
          <w:b/>
          <w:sz w:val="20"/>
          <w:szCs w:val="20"/>
        </w:rPr>
      </w:pPr>
    </w:p>
    <w:p w14:paraId="21B23B7C" w14:textId="21380A89" w:rsidR="00B90F0F" w:rsidRDefault="00F01EC0" w:rsidP="00C443A4">
      <w:pPr>
        <w:ind w:firstLine="567"/>
        <w:contextualSpacing/>
        <w:jc w:val="both"/>
        <w:rPr>
          <w:sz w:val="20"/>
          <w:szCs w:val="20"/>
        </w:rPr>
      </w:pPr>
      <w:r w:rsidRPr="00F01EC0">
        <w:rPr>
          <w:b/>
          <w:sz w:val="20"/>
          <w:szCs w:val="20"/>
        </w:rPr>
        <w:t>1</w:t>
      </w:r>
      <w:r w:rsidR="006A401C" w:rsidRPr="006A401C">
        <w:rPr>
          <w:b/>
          <w:sz w:val="20"/>
          <w:szCs w:val="20"/>
        </w:rPr>
        <w:t>1</w:t>
      </w:r>
      <w:r w:rsidR="00B90F0F" w:rsidRPr="00161A7F">
        <w:rPr>
          <w:b/>
          <w:sz w:val="20"/>
          <w:szCs w:val="20"/>
        </w:rPr>
        <w:t xml:space="preserve">.1. </w:t>
      </w:r>
      <w:r w:rsidR="00B90F0F" w:rsidRPr="00161A7F">
        <w:rPr>
          <w:sz w:val="20"/>
          <w:szCs w:val="20"/>
        </w:rPr>
        <w:t xml:space="preserve">В случае если при проведении аукциона </w:t>
      </w:r>
      <w:r w:rsidR="00F36610">
        <w:rPr>
          <w:sz w:val="20"/>
          <w:szCs w:val="20"/>
        </w:rPr>
        <w:t>Участник</w:t>
      </w:r>
      <w:r w:rsidR="00B90F0F" w:rsidRPr="00161A7F">
        <w:rPr>
          <w:sz w:val="20"/>
          <w:szCs w:val="20"/>
        </w:rPr>
        <w:t xml:space="preserve">ом закупки, предложено снижение начальной (максимальной) цены договора на 25% (двадцать пять процентов) и более, договор с таким </w:t>
      </w:r>
      <w:r w:rsidR="00F36610">
        <w:rPr>
          <w:sz w:val="20"/>
          <w:szCs w:val="20"/>
        </w:rPr>
        <w:t>Участник</w:t>
      </w:r>
      <w:r w:rsidR="00B90F0F" w:rsidRPr="00161A7F">
        <w:rPr>
          <w:sz w:val="20"/>
          <w:szCs w:val="20"/>
        </w:rPr>
        <w:t xml:space="preserve">ом заключается только после </w:t>
      </w:r>
      <w:r w:rsidR="006D506C">
        <w:rPr>
          <w:sz w:val="20"/>
          <w:szCs w:val="20"/>
        </w:rPr>
        <w:t>применения антидемпинговых мер</w:t>
      </w:r>
      <w:r w:rsidR="00B90F0F" w:rsidRPr="00161A7F">
        <w:rPr>
          <w:sz w:val="20"/>
          <w:szCs w:val="20"/>
        </w:rPr>
        <w:t>.</w:t>
      </w:r>
    </w:p>
    <w:p w14:paraId="7056A139" w14:textId="78B679ED" w:rsidR="00564C7F" w:rsidRDefault="005F6F9F" w:rsidP="00C443A4">
      <w:pPr>
        <w:ind w:firstLine="567"/>
        <w:contextualSpacing/>
        <w:jc w:val="both"/>
        <w:rPr>
          <w:sz w:val="20"/>
          <w:szCs w:val="20"/>
        </w:rPr>
      </w:pPr>
      <w:r w:rsidRPr="00F01EC0">
        <w:rPr>
          <w:b/>
          <w:sz w:val="20"/>
          <w:szCs w:val="20"/>
        </w:rPr>
        <w:t>1</w:t>
      </w:r>
      <w:r w:rsidR="006A401C">
        <w:rPr>
          <w:b/>
          <w:sz w:val="20"/>
          <w:szCs w:val="20"/>
        </w:rPr>
        <w:t>1</w:t>
      </w:r>
      <w:r w:rsidR="00564C7F" w:rsidRPr="006D506C">
        <w:rPr>
          <w:b/>
          <w:bCs/>
          <w:sz w:val="20"/>
          <w:szCs w:val="20"/>
        </w:rPr>
        <w:t>.2.</w:t>
      </w:r>
      <w:r w:rsidR="00564C7F">
        <w:rPr>
          <w:sz w:val="20"/>
          <w:szCs w:val="20"/>
        </w:rPr>
        <w:t xml:space="preserve"> </w:t>
      </w:r>
      <w:r w:rsidR="00564C7F" w:rsidRPr="00564C7F">
        <w:rPr>
          <w:sz w:val="20"/>
          <w:szCs w:val="20"/>
        </w:rPr>
        <w:t>Заказчиком могут применяться следующие антидемпинговые меры</w:t>
      </w:r>
      <w:r w:rsidR="00564C7F">
        <w:rPr>
          <w:sz w:val="20"/>
          <w:szCs w:val="20"/>
        </w:rPr>
        <w:t>:</w:t>
      </w:r>
    </w:p>
    <w:p w14:paraId="28DEC13A" w14:textId="3868BE38" w:rsidR="00564C7F" w:rsidRDefault="005F6F9F" w:rsidP="00C443A4">
      <w:pPr>
        <w:ind w:firstLine="567"/>
        <w:contextualSpacing/>
        <w:jc w:val="both"/>
        <w:rPr>
          <w:sz w:val="20"/>
          <w:szCs w:val="20"/>
        </w:rPr>
      </w:pPr>
      <w:r w:rsidRPr="00F01EC0">
        <w:rPr>
          <w:b/>
          <w:sz w:val="20"/>
          <w:szCs w:val="20"/>
        </w:rPr>
        <w:t>1</w:t>
      </w:r>
      <w:r w:rsidR="006A401C">
        <w:rPr>
          <w:b/>
          <w:sz w:val="20"/>
          <w:szCs w:val="20"/>
        </w:rPr>
        <w:t>1</w:t>
      </w:r>
      <w:r w:rsidR="00564C7F" w:rsidRPr="006D506C">
        <w:rPr>
          <w:b/>
          <w:bCs/>
          <w:sz w:val="20"/>
          <w:szCs w:val="20"/>
        </w:rPr>
        <w:t>.2.1.</w:t>
      </w:r>
      <w:r w:rsidR="00564C7F">
        <w:rPr>
          <w:sz w:val="20"/>
          <w:szCs w:val="20"/>
        </w:rPr>
        <w:t xml:space="preserve"> </w:t>
      </w:r>
      <w:bookmarkStart w:id="11" w:name="_Hlk190082996"/>
      <w:r w:rsidR="00564C7F" w:rsidRPr="00564C7F">
        <w:rPr>
          <w:sz w:val="20"/>
          <w:szCs w:val="20"/>
        </w:rPr>
        <w:t xml:space="preserve">договор заключается только после предоставления </w:t>
      </w:r>
      <w:r w:rsidR="00F36610">
        <w:rPr>
          <w:sz w:val="20"/>
          <w:szCs w:val="20"/>
        </w:rPr>
        <w:t>Участник</w:t>
      </w:r>
      <w:r w:rsidR="00564C7F" w:rsidRPr="00564C7F">
        <w:rPr>
          <w:sz w:val="20"/>
          <w:szCs w:val="20"/>
        </w:rPr>
        <w:t xml:space="preserve">ом, предложившим демпинговую цену, обеспечения исполнения договора в размере, превышающем в полтора раза размер обеспечения исполнения договора, указанный в извещении о закупке, документации о закупке, но не менее чем в размере аванса (если договором предусмотрена выплата аванса). Если в качестве антидемпинговой меры предусматривается обеспечение исполнения договора, то в извещении о закупке, документации о закупке указывается, что обеспечение исполнения договора предоставляется </w:t>
      </w:r>
      <w:r w:rsidR="00F36610">
        <w:rPr>
          <w:sz w:val="20"/>
          <w:szCs w:val="20"/>
        </w:rPr>
        <w:t>Участник</w:t>
      </w:r>
      <w:r w:rsidR="00564C7F" w:rsidRPr="00564C7F">
        <w:rPr>
          <w:sz w:val="20"/>
          <w:szCs w:val="20"/>
        </w:rPr>
        <w:t xml:space="preserve">ом закупки, с которым заключается договор, до его заключения. Невыполнение такого требования является основанием признания </w:t>
      </w:r>
      <w:r w:rsidR="00F36610">
        <w:rPr>
          <w:sz w:val="20"/>
          <w:szCs w:val="20"/>
        </w:rPr>
        <w:t>Участник</w:t>
      </w:r>
      <w:r w:rsidR="00564C7F" w:rsidRPr="00564C7F">
        <w:rPr>
          <w:sz w:val="20"/>
          <w:szCs w:val="20"/>
        </w:rPr>
        <w:t>а, уклонившимся от заключения договора</w:t>
      </w:r>
      <w:r w:rsidR="00F36610">
        <w:rPr>
          <w:sz w:val="20"/>
          <w:szCs w:val="20"/>
        </w:rPr>
        <w:t>. При этом, не совокупный размер обеспечения исполнения договора не должен превышать 5% от начальной (максимальной цены договора)</w:t>
      </w:r>
      <w:r w:rsidR="00564C7F">
        <w:rPr>
          <w:sz w:val="20"/>
          <w:szCs w:val="20"/>
        </w:rPr>
        <w:t>;</w:t>
      </w:r>
      <w:bookmarkEnd w:id="11"/>
    </w:p>
    <w:p w14:paraId="7A3D348D" w14:textId="38437C6E" w:rsidR="00564C7F" w:rsidRDefault="005F6F9F" w:rsidP="00C443A4">
      <w:pPr>
        <w:ind w:firstLine="567"/>
        <w:contextualSpacing/>
        <w:jc w:val="both"/>
        <w:rPr>
          <w:sz w:val="20"/>
          <w:szCs w:val="20"/>
        </w:rPr>
      </w:pPr>
      <w:r w:rsidRPr="00F01EC0">
        <w:rPr>
          <w:b/>
          <w:sz w:val="20"/>
          <w:szCs w:val="20"/>
        </w:rPr>
        <w:t>1</w:t>
      </w:r>
      <w:r w:rsidR="006A401C" w:rsidRPr="006A401C">
        <w:rPr>
          <w:b/>
          <w:sz w:val="20"/>
          <w:szCs w:val="20"/>
        </w:rPr>
        <w:t>1</w:t>
      </w:r>
      <w:r w:rsidR="00564C7F" w:rsidRPr="006D506C">
        <w:rPr>
          <w:b/>
          <w:bCs/>
          <w:sz w:val="20"/>
          <w:szCs w:val="20"/>
        </w:rPr>
        <w:t>.2.2.</w:t>
      </w:r>
      <w:r w:rsidR="00564C7F">
        <w:rPr>
          <w:sz w:val="20"/>
          <w:szCs w:val="20"/>
        </w:rPr>
        <w:t xml:space="preserve"> </w:t>
      </w:r>
      <w:r w:rsidR="00564C7F" w:rsidRPr="00564C7F">
        <w:rPr>
          <w:sz w:val="20"/>
          <w:szCs w:val="20"/>
        </w:rPr>
        <w:t xml:space="preserve">договор заключается только после предоставления </w:t>
      </w:r>
      <w:r w:rsidR="00F36610">
        <w:rPr>
          <w:sz w:val="20"/>
          <w:szCs w:val="20"/>
        </w:rPr>
        <w:t>Участник</w:t>
      </w:r>
      <w:r w:rsidR="00564C7F" w:rsidRPr="00564C7F">
        <w:rPr>
          <w:sz w:val="20"/>
          <w:szCs w:val="20"/>
        </w:rPr>
        <w:t xml:space="preserve">ом, предложившим демпинговую цену, информации, подтверждающей добросовестность такого </w:t>
      </w:r>
      <w:r w:rsidR="00F36610">
        <w:rPr>
          <w:sz w:val="20"/>
          <w:szCs w:val="20"/>
        </w:rPr>
        <w:t>Участник</w:t>
      </w:r>
      <w:r w:rsidR="00564C7F" w:rsidRPr="00564C7F">
        <w:rPr>
          <w:sz w:val="20"/>
          <w:szCs w:val="20"/>
        </w:rPr>
        <w:t xml:space="preserve">а закупки. К информации, подтверждающей добросовестность </w:t>
      </w:r>
      <w:r w:rsidR="00F36610">
        <w:rPr>
          <w:sz w:val="20"/>
          <w:szCs w:val="20"/>
        </w:rPr>
        <w:t>Участник</w:t>
      </w:r>
      <w:r w:rsidR="00564C7F" w:rsidRPr="00564C7F">
        <w:rPr>
          <w:sz w:val="20"/>
          <w:szCs w:val="20"/>
        </w:rPr>
        <w:t xml:space="preserve">а закупки, относится информация, содержащаяся в реестре договоров, заключенных Заказчиками, и подтверждающая исполнение таким </w:t>
      </w:r>
      <w:r w:rsidR="00F36610">
        <w:rPr>
          <w:sz w:val="20"/>
          <w:szCs w:val="20"/>
        </w:rPr>
        <w:t>Участник</w:t>
      </w:r>
      <w:r w:rsidR="00564C7F" w:rsidRPr="00564C7F">
        <w:rPr>
          <w:sz w:val="20"/>
          <w:szCs w:val="20"/>
        </w:rPr>
        <w:t xml:space="preserve">ом в течение трех лет до даты подачи заявки на участие в закупке трех контрактов (с учетом правопреемства), исполненных без применения к такому </w:t>
      </w:r>
      <w:r w:rsidR="00F36610">
        <w:rPr>
          <w:sz w:val="20"/>
          <w:szCs w:val="20"/>
        </w:rPr>
        <w:t>Участник</w:t>
      </w:r>
      <w:r w:rsidR="00564C7F" w:rsidRPr="00564C7F">
        <w:rPr>
          <w:sz w:val="20"/>
          <w:szCs w:val="20"/>
        </w:rPr>
        <w:t>у неустоек (штрафов, пеней). При этом цена одного из таких договоров должна составлять не менее чем двадцать процентов от начальной (максимальной) цены договора, указанной в извещении о закупке, документации о закупке;</w:t>
      </w:r>
    </w:p>
    <w:p w14:paraId="416C1F28" w14:textId="28A385E8" w:rsidR="006D506C" w:rsidRPr="006D506C" w:rsidRDefault="005F6F9F" w:rsidP="00C443A4">
      <w:pPr>
        <w:ind w:firstLine="567"/>
        <w:contextualSpacing/>
        <w:jc w:val="both"/>
        <w:rPr>
          <w:sz w:val="20"/>
          <w:szCs w:val="20"/>
        </w:rPr>
      </w:pPr>
      <w:r w:rsidRPr="00F01EC0">
        <w:rPr>
          <w:b/>
          <w:sz w:val="20"/>
          <w:szCs w:val="20"/>
        </w:rPr>
        <w:t>1</w:t>
      </w:r>
      <w:r w:rsidR="006A401C" w:rsidRPr="006A401C">
        <w:rPr>
          <w:b/>
          <w:sz w:val="20"/>
          <w:szCs w:val="20"/>
        </w:rPr>
        <w:t>1</w:t>
      </w:r>
      <w:r w:rsidR="00564C7F" w:rsidRPr="006D506C">
        <w:rPr>
          <w:b/>
          <w:bCs/>
          <w:sz w:val="20"/>
          <w:szCs w:val="20"/>
        </w:rPr>
        <w:t>.2.3.</w:t>
      </w:r>
      <w:r w:rsidR="00564C7F">
        <w:rPr>
          <w:sz w:val="20"/>
          <w:szCs w:val="20"/>
        </w:rPr>
        <w:t xml:space="preserve"> </w:t>
      </w:r>
      <w:r w:rsidR="006D506C" w:rsidRPr="006D506C">
        <w:rPr>
          <w:sz w:val="20"/>
          <w:szCs w:val="20"/>
        </w:rPr>
        <w:t xml:space="preserve">договор заключается только после предоставления </w:t>
      </w:r>
      <w:r w:rsidR="00F36610">
        <w:rPr>
          <w:sz w:val="20"/>
          <w:szCs w:val="20"/>
        </w:rPr>
        <w:t>Участник</w:t>
      </w:r>
      <w:r w:rsidR="006D506C" w:rsidRPr="006D506C">
        <w:rPr>
          <w:sz w:val="20"/>
          <w:szCs w:val="20"/>
        </w:rPr>
        <w:t>ом, предложившим демпинговую цену, обоснования предлагаемой цены договора. Такое обоснование может включать в себя:</w:t>
      </w:r>
    </w:p>
    <w:p w14:paraId="6BF4182F" w14:textId="063E0F4A" w:rsidR="006D506C" w:rsidRPr="006D506C" w:rsidRDefault="006D506C" w:rsidP="00C443A4">
      <w:pPr>
        <w:ind w:firstLine="567"/>
        <w:contextualSpacing/>
        <w:jc w:val="both"/>
        <w:rPr>
          <w:sz w:val="20"/>
          <w:szCs w:val="20"/>
        </w:rPr>
      </w:pPr>
      <w:r w:rsidRPr="006D506C">
        <w:rPr>
          <w:sz w:val="20"/>
          <w:szCs w:val="20"/>
        </w:rPr>
        <w:t>­</w:t>
      </w:r>
      <w:r w:rsidRPr="006D506C">
        <w:rPr>
          <w:sz w:val="20"/>
          <w:szCs w:val="20"/>
        </w:rPr>
        <w:tab/>
        <w:t xml:space="preserve">при закупке товаров: гарантийное письмо от производителя с указанием цены и количества поставляемого товара, документы, подтверждающие наличие товара у </w:t>
      </w:r>
      <w:r w:rsidR="00F36610">
        <w:rPr>
          <w:sz w:val="20"/>
          <w:szCs w:val="20"/>
        </w:rPr>
        <w:t>Участник</w:t>
      </w:r>
      <w:r w:rsidRPr="006D506C">
        <w:rPr>
          <w:sz w:val="20"/>
          <w:szCs w:val="20"/>
        </w:rPr>
        <w:t xml:space="preserve">а закупки, иные документы и расчеты, подтверждающие возможность </w:t>
      </w:r>
      <w:r w:rsidR="00F36610">
        <w:rPr>
          <w:sz w:val="20"/>
          <w:szCs w:val="20"/>
        </w:rPr>
        <w:t>Участник</w:t>
      </w:r>
      <w:r w:rsidRPr="006D506C">
        <w:rPr>
          <w:sz w:val="20"/>
          <w:szCs w:val="20"/>
        </w:rPr>
        <w:t>а закупки осуществить поставку товара по предлагаемой цене;</w:t>
      </w:r>
    </w:p>
    <w:p w14:paraId="5E6628A7" w14:textId="0E50B2B9" w:rsidR="00564C7F" w:rsidRPr="00161A7F" w:rsidRDefault="006D506C" w:rsidP="00C443A4">
      <w:pPr>
        <w:ind w:firstLine="567"/>
        <w:contextualSpacing/>
        <w:jc w:val="both"/>
        <w:rPr>
          <w:sz w:val="20"/>
          <w:szCs w:val="20"/>
        </w:rPr>
      </w:pPr>
      <w:r w:rsidRPr="006D506C">
        <w:rPr>
          <w:sz w:val="20"/>
          <w:szCs w:val="20"/>
        </w:rPr>
        <w:t>­</w:t>
      </w:r>
      <w:r w:rsidRPr="006D506C">
        <w:rPr>
          <w:sz w:val="20"/>
          <w:szCs w:val="20"/>
        </w:rPr>
        <w:tab/>
        <w:t>при закупке работ, услуг: предоставление расчета предлагаемой цены договора и ее обоснование.</w:t>
      </w:r>
    </w:p>
    <w:p w14:paraId="21B23B7D" w14:textId="04F55236" w:rsidR="00B90F0F" w:rsidRPr="00161A7F" w:rsidRDefault="005F6F9F" w:rsidP="00C443A4">
      <w:pPr>
        <w:ind w:firstLine="567"/>
        <w:contextualSpacing/>
        <w:jc w:val="both"/>
        <w:rPr>
          <w:sz w:val="20"/>
          <w:szCs w:val="20"/>
        </w:rPr>
      </w:pPr>
      <w:r w:rsidRPr="00F01EC0">
        <w:rPr>
          <w:b/>
          <w:sz w:val="20"/>
          <w:szCs w:val="20"/>
        </w:rPr>
        <w:t>1</w:t>
      </w:r>
      <w:r w:rsidR="006A401C" w:rsidRPr="006A401C">
        <w:rPr>
          <w:b/>
          <w:sz w:val="20"/>
          <w:szCs w:val="20"/>
        </w:rPr>
        <w:t>1</w:t>
      </w:r>
      <w:r w:rsidR="00B90F0F" w:rsidRPr="00161A7F">
        <w:rPr>
          <w:b/>
          <w:sz w:val="20"/>
          <w:szCs w:val="20"/>
        </w:rPr>
        <w:t>.</w:t>
      </w:r>
      <w:r w:rsidR="006D506C">
        <w:rPr>
          <w:b/>
          <w:sz w:val="20"/>
          <w:szCs w:val="20"/>
        </w:rPr>
        <w:t>3</w:t>
      </w:r>
      <w:r w:rsidR="00B90F0F" w:rsidRPr="00161A7F">
        <w:rPr>
          <w:b/>
          <w:sz w:val="20"/>
          <w:szCs w:val="20"/>
        </w:rPr>
        <w:t xml:space="preserve">. </w:t>
      </w:r>
      <w:r w:rsidR="00B90F0F" w:rsidRPr="00161A7F">
        <w:rPr>
          <w:sz w:val="20"/>
          <w:szCs w:val="20"/>
        </w:rPr>
        <w:t xml:space="preserve">В случае признания победителя аукциона уклонившимся от заключения договора, на </w:t>
      </w:r>
      <w:r w:rsidR="00F36610">
        <w:rPr>
          <w:sz w:val="20"/>
          <w:szCs w:val="20"/>
        </w:rPr>
        <w:t>Участник</w:t>
      </w:r>
      <w:r w:rsidR="00B90F0F" w:rsidRPr="00161A7F">
        <w:rPr>
          <w:sz w:val="20"/>
          <w:szCs w:val="20"/>
        </w:rPr>
        <w:t>а аукциона, с которым в соответствии с аукционной документацией заключается договор, распространяются установленные требования в полном объеме.</w:t>
      </w:r>
    </w:p>
    <w:p w14:paraId="21B23B7E" w14:textId="77777777" w:rsidR="00B90F0F" w:rsidRPr="00161A7F" w:rsidRDefault="00B90F0F" w:rsidP="00C443A4">
      <w:pPr>
        <w:ind w:firstLine="567"/>
        <w:contextualSpacing/>
        <w:jc w:val="both"/>
        <w:rPr>
          <w:b/>
          <w:sz w:val="20"/>
          <w:szCs w:val="20"/>
        </w:rPr>
      </w:pPr>
    </w:p>
    <w:p w14:paraId="21B23B7F" w14:textId="646FC318" w:rsidR="0059665E" w:rsidRPr="00161A7F" w:rsidRDefault="008965B7" w:rsidP="006A401C">
      <w:pPr>
        <w:jc w:val="center"/>
        <w:rPr>
          <w:b/>
          <w:i/>
          <w:sz w:val="20"/>
        </w:rPr>
      </w:pPr>
      <w:r w:rsidRPr="006A401C">
        <w:rPr>
          <w:b/>
          <w:sz w:val="20"/>
        </w:rPr>
        <w:t>1</w:t>
      </w:r>
      <w:r w:rsidR="006A401C" w:rsidRPr="006A401C">
        <w:rPr>
          <w:b/>
          <w:sz w:val="20"/>
        </w:rPr>
        <w:t>2</w:t>
      </w:r>
      <w:r w:rsidRPr="006A401C">
        <w:rPr>
          <w:b/>
          <w:sz w:val="20"/>
        </w:rPr>
        <w:t xml:space="preserve">. </w:t>
      </w:r>
      <w:r w:rsidR="0059665E" w:rsidRPr="006A401C">
        <w:rPr>
          <w:b/>
          <w:sz w:val="20"/>
        </w:rPr>
        <w:t>Из</w:t>
      </w:r>
      <w:r w:rsidR="0059665E" w:rsidRPr="00161A7F">
        <w:rPr>
          <w:b/>
          <w:sz w:val="20"/>
        </w:rPr>
        <w:t xml:space="preserve">менение и отзыв </w:t>
      </w:r>
      <w:r w:rsidR="00401206" w:rsidRPr="00161A7F">
        <w:rPr>
          <w:b/>
          <w:sz w:val="20"/>
        </w:rPr>
        <w:t>аукционных</w:t>
      </w:r>
      <w:r w:rsidR="0059665E" w:rsidRPr="00161A7F">
        <w:rPr>
          <w:b/>
          <w:sz w:val="20"/>
        </w:rPr>
        <w:t xml:space="preserve"> заявок</w:t>
      </w:r>
    </w:p>
    <w:p w14:paraId="21B23B80" w14:textId="77777777" w:rsidR="0059665E" w:rsidRPr="00161A7F" w:rsidRDefault="0059665E" w:rsidP="00C443A4">
      <w:pPr>
        <w:ind w:firstLine="709"/>
        <w:contextualSpacing/>
        <w:rPr>
          <w:sz w:val="20"/>
          <w:szCs w:val="20"/>
        </w:rPr>
      </w:pPr>
    </w:p>
    <w:p w14:paraId="21B23B81" w14:textId="3F70A595" w:rsidR="0059665E" w:rsidRPr="00F01EC0" w:rsidRDefault="00F01EC0" w:rsidP="00C443A4">
      <w:pPr>
        <w:pStyle w:val="ab"/>
        <w:suppressAutoHyphens/>
        <w:ind w:firstLine="567"/>
        <w:contextualSpacing/>
      </w:pPr>
      <w:r w:rsidRPr="00F01EC0">
        <w:rPr>
          <w:b/>
        </w:rPr>
        <w:t>1</w:t>
      </w:r>
      <w:r w:rsidR="006A401C">
        <w:rPr>
          <w:b/>
        </w:rPr>
        <w:t>2</w:t>
      </w:r>
      <w:r w:rsidR="008965B7" w:rsidRPr="00F01EC0">
        <w:rPr>
          <w:b/>
        </w:rPr>
        <w:t xml:space="preserve">.1. </w:t>
      </w:r>
      <w:r w:rsidR="00F36610">
        <w:t>Участник</w:t>
      </w:r>
      <w:r w:rsidR="0059665E" w:rsidRPr="00F01EC0">
        <w:t xml:space="preserve"> </w:t>
      </w:r>
      <w:r w:rsidR="00401206" w:rsidRPr="00F01EC0">
        <w:t>закупки</w:t>
      </w:r>
      <w:r w:rsidR="0059665E" w:rsidRPr="00F01EC0">
        <w:t xml:space="preserve">, подавший заявку на участие в </w:t>
      </w:r>
      <w:r w:rsidR="00401206" w:rsidRPr="00F01EC0">
        <w:t>закупке</w:t>
      </w:r>
      <w:r w:rsidR="0059665E" w:rsidRPr="00F01EC0">
        <w:t xml:space="preserve">, вправе отозвать заявку либо внести в нее изменения не позднее даты окончания срока подачи заявок на участие в </w:t>
      </w:r>
      <w:r w:rsidR="00401206" w:rsidRPr="00F01EC0">
        <w:t>закупке</w:t>
      </w:r>
      <w:r w:rsidR="0059665E" w:rsidRPr="00F01EC0">
        <w:t>.</w:t>
      </w:r>
    </w:p>
    <w:p w14:paraId="21B23B82" w14:textId="451A940F" w:rsidR="0059665E" w:rsidRPr="00F01EC0" w:rsidRDefault="00F01EC0" w:rsidP="00C443A4">
      <w:pPr>
        <w:pStyle w:val="12"/>
        <w:widowControl/>
        <w:spacing w:before="0"/>
        <w:ind w:left="0" w:firstLine="567"/>
        <w:contextualSpacing/>
        <w:rPr>
          <w:rFonts w:ascii="Times New Roman" w:hAnsi="Times New Roman"/>
          <w:sz w:val="20"/>
          <w:szCs w:val="20"/>
        </w:rPr>
      </w:pPr>
      <w:r w:rsidRPr="00F01EC0">
        <w:rPr>
          <w:rFonts w:ascii="Times New Roman" w:hAnsi="Times New Roman"/>
          <w:b/>
          <w:sz w:val="20"/>
          <w:szCs w:val="20"/>
        </w:rPr>
        <w:t>1</w:t>
      </w:r>
      <w:r w:rsidR="006A401C">
        <w:rPr>
          <w:rFonts w:ascii="Times New Roman" w:hAnsi="Times New Roman"/>
          <w:b/>
          <w:sz w:val="20"/>
          <w:szCs w:val="20"/>
        </w:rPr>
        <w:t>2</w:t>
      </w:r>
      <w:r w:rsidR="008965B7" w:rsidRPr="00F01EC0">
        <w:rPr>
          <w:rFonts w:ascii="Times New Roman" w:hAnsi="Times New Roman"/>
          <w:b/>
          <w:sz w:val="20"/>
          <w:szCs w:val="20"/>
        </w:rPr>
        <w:t>.2.</w:t>
      </w:r>
      <w:r w:rsidR="008965B7" w:rsidRPr="00F01EC0">
        <w:rPr>
          <w:rFonts w:ascii="Times New Roman" w:hAnsi="Times New Roman"/>
          <w:sz w:val="20"/>
          <w:szCs w:val="20"/>
        </w:rPr>
        <w:t xml:space="preserve"> </w:t>
      </w:r>
      <w:r w:rsidR="0059665E" w:rsidRPr="00F01EC0">
        <w:rPr>
          <w:rFonts w:ascii="Times New Roman" w:hAnsi="Times New Roman"/>
          <w:sz w:val="20"/>
          <w:szCs w:val="20"/>
        </w:rPr>
        <w:t xml:space="preserve">Никакие изменения не могут быть внесены в </w:t>
      </w:r>
      <w:r w:rsidR="00401206" w:rsidRPr="00F01EC0">
        <w:rPr>
          <w:rFonts w:ascii="Times New Roman" w:hAnsi="Times New Roman"/>
          <w:sz w:val="20"/>
          <w:szCs w:val="20"/>
        </w:rPr>
        <w:t>аукционную</w:t>
      </w:r>
      <w:r w:rsidR="0059665E" w:rsidRPr="00F01EC0">
        <w:rPr>
          <w:rFonts w:ascii="Times New Roman" w:hAnsi="Times New Roman"/>
          <w:sz w:val="20"/>
          <w:szCs w:val="20"/>
        </w:rPr>
        <w:t xml:space="preserve"> заявку после окончания срока подачи </w:t>
      </w:r>
      <w:r w:rsidR="00401206" w:rsidRPr="00F01EC0">
        <w:rPr>
          <w:rFonts w:ascii="Times New Roman" w:hAnsi="Times New Roman"/>
          <w:sz w:val="20"/>
          <w:szCs w:val="20"/>
        </w:rPr>
        <w:t>аукционных</w:t>
      </w:r>
      <w:r w:rsidR="0059665E" w:rsidRPr="00F01EC0">
        <w:rPr>
          <w:rFonts w:ascii="Times New Roman" w:hAnsi="Times New Roman"/>
          <w:sz w:val="20"/>
          <w:szCs w:val="20"/>
        </w:rPr>
        <w:t xml:space="preserve"> заявок.</w:t>
      </w:r>
    </w:p>
    <w:p w14:paraId="21B23B83" w14:textId="7821CBEF" w:rsidR="0059665E" w:rsidRPr="00161A7F" w:rsidRDefault="00F01EC0" w:rsidP="00C443A4">
      <w:pPr>
        <w:pStyle w:val="12"/>
        <w:widowControl/>
        <w:spacing w:before="0"/>
        <w:ind w:left="0" w:firstLine="567"/>
        <w:contextualSpacing/>
        <w:rPr>
          <w:rFonts w:ascii="Times New Roman" w:hAnsi="Times New Roman"/>
          <w:sz w:val="20"/>
          <w:szCs w:val="20"/>
        </w:rPr>
      </w:pPr>
      <w:r w:rsidRPr="00F01EC0">
        <w:rPr>
          <w:rFonts w:ascii="Times New Roman" w:hAnsi="Times New Roman"/>
          <w:b/>
          <w:sz w:val="20"/>
          <w:szCs w:val="20"/>
        </w:rPr>
        <w:t>1</w:t>
      </w:r>
      <w:r w:rsidR="006A401C">
        <w:rPr>
          <w:rFonts w:ascii="Times New Roman" w:hAnsi="Times New Roman"/>
          <w:b/>
          <w:sz w:val="20"/>
          <w:szCs w:val="20"/>
        </w:rPr>
        <w:t>2</w:t>
      </w:r>
      <w:r w:rsidR="008965B7" w:rsidRPr="00F01EC0">
        <w:rPr>
          <w:rFonts w:ascii="Times New Roman" w:hAnsi="Times New Roman"/>
          <w:b/>
          <w:sz w:val="20"/>
          <w:szCs w:val="20"/>
        </w:rPr>
        <w:t>.3</w:t>
      </w:r>
      <w:r w:rsidR="008965B7" w:rsidRPr="00161A7F">
        <w:rPr>
          <w:rFonts w:ascii="Times New Roman" w:hAnsi="Times New Roman"/>
          <w:b/>
          <w:sz w:val="20"/>
          <w:szCs w:val="20"/>
        </w:rPr>
        <w:t>.</w:t>
      </w:r>
      <w:r w:rsidR="008965B7" w:rsidRPr="00161A7F">
        <w:rPr>
          <w:rFonts w:ascii="Times New Roman" w:hAnsi="Times New Roman"/>
          <w:sz w:val="20"/>
          <w:szCs w:val="20"/>
        </w:rPr>
        <w:t xml:space="preserve"> </w:t>
      </w:r>
      <w:r w:rsidR="0059665E" w:rsidRPr="00161A7F">
        <w:rPr>
          <w:rFonts w:ascii="Times New Roman" w:hAnsi="Times New Roman"/>
          <w:sz w:val="20"/>
          <w:szCs w:val="20"/>
        </w:rPr>
        <w:t xml:space="preserve">Порядок изменения и отзыва поданной </w:t>
      </w:r>
      <w:r w:rsidR="00401206" w:rsidRPr="00161A7F">
        <w:rPr>
          <w:rFonts w:ascii="Times New Roman" w:hAnsi="Times New Roman"/>
          <w:sz w:val="20"/>
          <w:szCs w:val="20"/>
        </w:rPr>
        <w:t>а</w:t>
      </w:r>
      <w:r w:rsidR="00E97AB1" w:rsidRPr="00161A7F">
        <w:rPr>
          <w:rFonts w:ascii="Times New Roman" w:hAnsi="Times New Roman"/>
          <w:sz w:val="20"/>
          <w:szCs w:val="20"/>
        </w:rPr>
        <w:t>укционной</w:t>
      </w:r>
      <w:r w:rsidR="0059665E" w:rsidRPr="00161A7F">
        <w:rPr>
          <w:rFonts w:ascii="Times New Roman" w:hAnsi="Times New Roman"/>
          <w:sz w:val="20"/>
          <w:szCs w:val="20"/>
        </w:rPr>
        <w:t xml:space="preserve"> заявки на Э</w:t>
      </w:r>
      <w:r w:rsidR="006D506C">
        <w:rPr>
          <w:rFonts w:ascii="Times New Roman" w:hAnsi="Times New Roman"/>
          <w:sz w:val="20"/>
          <w:szCs w:val="20"/>
        </w:rPr>
        <w:t>Т</w:t>
      </w:r>
      <w:r w:rsidR="0059665E" w:rsidRPr="00161A7F">
        <w:rPr>
          <w:rFonts w:ascii="Times New Roman" w:hAnsi="Times New Roman"/>
          <w:sz w:val="20"/>
          <w:szCs w:val="20"/>
        </w:rPr>
        <w:t>П регламентирован нормативными документами Э</w:t>
      </w:r>
      <w:r w:rsidR="006D506C">
        <w:rPr>
          <w:rFonts w:ascii="Times New Roman" w:hAnsi="Times New Roman"/>
          <w:sz w:val="20"/>
          <w:szCs w:val="20"/>
        </w:rPr>
        <w:t>Т</w:t>
      </w:r>
      <w:r w:rsidR="008965B7" w:rsidRPr="00161A7F">
        <w:rPr>
          <w:rFonts w:ascii="Times New Roman" w:hAnsi="Times New Roman"/>
          <w:sz w:val="20"/>
          <w:szCs w:val="20"/>
        </w:rPr>
        <w:t>П</w:t>
      </w:r>
      <w:r w:rsidR="0059665E" w:rsidRPr="00161A7F">
        <w:rPr>
          <w:rFonts w:ascii="Times New Roman" w:hAnsi="Times New Roman"/>
          <w:sz w:val="20"/>
          <w:szCs w:val="20"/>
        </w:rPr>
        <w:t>, размещенными на сайте Э</w:t>
      </w:r>
      <w:r w:rsidR="006D506C">
        <w:rPr>
          <w:rFonts w:ascii="Times New Roman" w:hAnsi="Times New Roman"/>
          <w:sz w:val="20"/>
          <w:szCs w:val="20"/>
        </w:rPr>
        <w:t>Т</w:t>
      </w:r>
      <w:r w:rsidR="0059665E" w:rsidRPr="00161A7F">
        <w:rPr>
          <w:rFonts w:ascii="Times New Roman" w:hAnsi="Times New Roman"/>
          <w:sz w:val="20"/>
          <w:szCs w:val="20"/>
        </w:rPr>
        <w:t>П.</w:t>
      </w:r>
    </w:p>
    <w:p w14:paraId="21B23B84" w14:textId="77777777" w:rsidR="0059665E" w:rsidRPr="00161A7F" w:rsidRDefault="0059665E" w:rsidP="00C443A4">
      <w:pPr>
        <w:ind w:firstLine="709"/>
        <w:contextualSpacing/>
        <w:jc w:val="both"/>
        <w:rPr>
          <w:sz w:val="20"/>
          <w:szCs w:val="20"/>
        </w:rPr>
      </w:pPr>
    </w:p>
    <w:p w14:paraId="21B23B85" w14:textId="74A774C1" w:rsidR="0059665E" w:rsidRPr="00161A7F" w:rsidRDefault="008965B7" w:rsidP="006A401C">
      <w:pPr>
        <w:jc w:val="center"/>
        <w:rPr>
          <w:b/>
          <w:i/>
          <w:sz w:val="20"/>
        </w:rPr>
      </w:pPr>
      <w:r w:rsidRPr="00161A7F">
        <w:rPr>
          <w:b/>
          <w:sz w:val="20"/>
        </w:rPr>
        <w:t>1</w:t>
      </w:r>
      <w:r w:rsidR="006A401C">
        <w:rPr>
          <w:b/>
          <w:sz w:val="20"/>
        </w:rPr>
        <w:t>3</w:t>
      </w:r>
      <w:r w:rsidRPr="00161A7F">
        <w:rPr>
          <w:b/>
          <w:sz w:val="20"/>
        </w:rPr>
        <w:t xml:space="preserve">. </w:t>
      </w:r>
      <w:r w:rsidR="0059665E" w:rsidRPr="00161A7F">
        <w:rPr>
          <w:b/>
          <w:sz w:val="20"/>
        </w:rPr>
        <w:t>Обеспечение заявок</w:t>
      </w:r>
      <w:r w:rsidR="00401206" w:rsidRPr="00161A7F">
        <w:rPr>
          <w:b/>
          <w:sz w:val="20"/>
        </w:rPr>
        <w:t xml:space="preserve"> на участие в аукционе</w:t>
      </w:r>
    </w:p>
    <w:p w14:paraId="21B23B86" w14:textId="77777777" w:rsidR="0059665E" w:rsidRPr="00161A7F" w:rsidRDefault="0059665E" w:rsidP="00C443A4">
      <w:pPr>
        <w:ind w:firstLine="709"/>
        <w:contextualSpacing/>
        <w:rPr>
          <w:sz w:val="20"/>
          <w:szCs w:val="20"/>
        </w:rPr>
      </w:pPr>
    </w:p>
    <w:p w14:paraId="4A27C510" w14:textId="54EA3600" w:rsidR="006A401C" w:rsidRDefault="00F01EC0" w:rsidP="006A401C">
      <w:pPr>
        <w:ind w:firstLine="567"/>
        <w:contextualSpacing/>
        <w:jc w:val="both"/>
        <w:rPr>
          <w:rFonts w:eastAsia="MS Mincho"/>
          <w:bCs/>
          <w:sz w:val="20"/>
          <w:szCs w:val="20"/>
        </w:rPr>
      </w:pPr>
      <w:r>
        <w:rPr>
          <w:rFonts w:eastAsia="MS Mincho"/>
          <w:b/>
          <w:bCs/>
          <w:sz w:val="20"/>
          <w:szCs w:val="20"/>
        </w:rPr>
        <w:t>1</w:t>
      </w:r>
      <w:r w:rsidR="006A401C">
        <w:rPr>
          <w:b/>
          <w:sz w:val="20"/>
        </w:rPr>
        <w:t>3</w:t>
      </w:r>
      <w:r w:rsidR="00523B2A" w:rsidRPr="00161A7F">
        <w:rPr>
          <w:rFonts w:eastAsia="MS Mincho"/>
          <w:b/>
          <w:bCs/>
          <w:sz w:val="20"/>
          <w:szCs w:val="20"/>
        </w:rPr>
        <w:t>.1.</w:t>
      </w:r>
      <w:r w:rsidR="00523B2A" w:rsidRPr="00161A7F">
        <w:rPr>
          <w:rFonts w:eastAsia="MS Mincho"/>
          <w:bCs/>
          <w:sz w:val="20"/>
          <w:szCs w:val="20"/>
        </w:rPr>
        <w:t xml:space="preserve"> </w:t>
      </w:r>
      <w:r w:rsidR="0059665E" w:rsidRPr="00161A7F">
        <w:rPr>
          <w:rFonts w:eastAsia="MS Mincho"/>
          <w:bCs/>
          <w:sz w:val="20"/>
          <w:szCs w:val="20"/>
        </w:rPr>
        <w:t xml:space="preserve">Обеспечение </w:t>
      </w:r>
      <w:r w:rsidR="00401206" w:rsidRPr="00161A7F">
        <w:rPr>
          <w:rFonts w:eastAsia="MS Mincho"/>
          <w:bCs/>
          <w:sz w:val="20"/>
          <w:szCs w:val="20"/>
        </w:rPr>
        <w:t>аукционной</w:t>
      </w:r>
      <w:r w:rsidR="0059665E" w:rsidRPr="00161A7F">
        <w:rPr>
          <w:rFonts w:eastAsia="MS Mincho"/>
          <w:bCs/>
          <w:sz w:val="20"/>
          <w:szCs w:val="20"/>
        </w:rPr>
        <w:t xml:space="preserve"> заявки </w:t>
      </w:r>
      <w:bookmarkStart w:id="12" w:name="_Hlk188522957"/>
      <w:r w:rsidR="0059665E" w:rsidRPr="00161A7F">
        <w:rPr>
          <w:rFonts w:eastAsia="MS Mincho"/>
          <w:bCs/>
          <w:sz w:val="20"/>
          <w:szCs w:val="20"/>
        </w:rPr>
        <w:t xml:space="preserve">может быть представлено в форме внесения денежных средств, так и в форме </w:t>
      </w:r>
      <w:r w:rsidR="006D506C">
        <w:rPr>
          <w:rFonts w:eastAsia="MS Mincho"/>
          <w:bCs/>
          <w:sz w:val="20"/>
          <w:szCs w:val="20"/>
        </w:rPr>
        <w:t xml:space="preserve">независимой </w:t>
      </w:r>
      <w:r w:rsidR="0059665E" w:rsidRPr="00161A7F">
        <w:rPr>
          <w:rFonts w:eastAsia="MS Mincho"/>
          <w:bCs/>
          <w:sz w:val="20"/>
          <w:szCs w:val="20"/>
        </w:rPr>
        <w:t xml:space="preserve">гарантии. Выбор способа обеспечения заявки на участие в </w:t>
      </w:r>
      <w:r w:rsidR="00401206" w:rsidRPr="00161A7F">
        <w:rPr>
          <w:rFonts w:eastAsia="MS Mincho"/>
          <w:bCs/>
          <w:sz w:val="20"/>
          <w:szCs w:val="20"/>
        </w:rPr>
        <w:t>закупке</w:t>
      </w:r>
      <w:r w:rsidR="0059665E" w:rsidRPr="00161A7F">
        <w:rPr>
          <w:rFonts w:eastAsia="MS Mincho"/>
          <w:bCs/>
          <w:sz w:val="20"/>
          <w:szCs w:val="20"/>
        </w:rPr>
        <w:t xml:space="preserve"> осуществляется </w:t>
      </w:r>
      <w:r w:rsidR="00F36610">
        <w:rPr>
          <w:rFonts w:eastAsia="MS Mincho"/>
          <w:bCs/>
          <w:sz w:val="20"/>
          <w:szCs w:val="20"/>
        </w:rPr>
        <w:t>Участник</w:t>
      </w:r>
      <w:r w:rsidR="0059665E" w:rsidRPr="00161A7F">
        <w:rPr>
          <w:rFonts w:eastAsia="MS Mincho"/>
          <w:bCs/>
          <w:sz w:val="20"/>
          <w:szCs w:val="20"/>
        </w:rPr>
        <w:t xml:space="preserve">ом </w:t>
      </w:r>
      <w:r w:rsidR="00401206" w:rsidRPr="00161A7F">
        <w:rPr>
          <w:rFonts w:eastAsia="MS Mincho"/>
          <w:bCs/>
          <w:sz w:val="20"/>
          <w:szCs w:val="20"/>
        </w:rPr>
        <w:t>закупки</w:t>
      </w:r>
      <w:r w:rsidR="0059665E" w:rsidRPr="00161A7F">
        <w:rPr>
          <w:rFonts w:eastAsia="MS Mincho"/>
          <w:bCs/>
          <w:sz w:val="20"/>
          <w:szCs w:val="20"/>
        </w:rPr>
        <w:t>. Предоставление обеспечения иным способом не допускается</w:t>
      </w:r>
      <w:bookmarkEnd w:id="12"/>
      <w:r w:rsidR="0059665E" w:rsidRPr="00161A7F">
        <w:rPr>
          <w:rFonts w:eastAsia="MS Mincho"/>
          <w:bCs/>
          <w:sz w:val="20"/>
          <w:szCs w:val="20"/>
        </w:rPr>
        <w:t>.</w:t>
      </w:r>
    </w:p>
    <w:p w14:paraId="21B23B88" w14:textId="7FAE2DF7" w:rsidR="0059665E" w:rsidRPr="006A401C" w:rsidRDefault="005F6F9F" w:rsidP="006A401C">
      <w:pPr>
        <w:ind w:firstLine="567"/>
        <w:contextualSpacing/>
        <w:jc w:val="both"/>
        <w:rPr>
          <w:rFonts w:eastAsia="MS Mincho"/>
          <w:bCs/>
          <w:sz w:val="20"/>
          <w:szCs w:val="20"/>
        </w:rPr>
      </w:pPr>
      <w:r>
        <w:rPr>
          <w:rFonts w:eastAsia="MS Mincho"/>
          <w:b/>
          <w:bCs/>
          <w:sz w:val="20"/>
          <w:szCs w:val="20"/>
        </w:rPr>
        <w:t>1</w:t>
      </w:r>
      <w:r w:rsidR="006A401C">
        <w:rPr>
          <w:b/>
          <w:sz w:val="20"/>
        </w:rPr>
        <w:t>3</w:t>
      </w:r>
      <w:r w:rsidR="00523B2A" w:rsidRPr="00161A7F">
        <w:rPr>
          <w:rFonts w:eastAsia="MS Mincho"/>
          <w:b/>
          <w:bCs/>
          <w:sz w:val="20"/>
          <w:szCs w:val="20"/>
        </w:rPr>
        <w:t>.2.</w:t>
      </w:r>
      <w:r w:rsidR="00523B2A" w:rsidRPr="00161A7F">
        <w:rPr>
          <w:rFonts w:eastAsia="MS Mincho"/>
          <w:bCs/>
          <w:sz w:val="20"/>
          <w:szCs w:val="20"/>
        </w:rPr>
        <w:t xml:space="preserve"> </w:t>
      </w:r>
      <w:bookmarkStart w:id="13" w:name="_Hlk188522974"/>
      <w:r w:rsidR="0059665E" w:rsidRPr="00161A7F">
        <w:rPr>
          <w:rFonts w:eastAsia="MS Mincho"/>
          <w:bCs/>
          <w:sz w:val="20"/>
          <w:szCs w:val="20"/>
        </w:rPr>
        <w:t>Д</w:t>
      </w:r>
      <w:r w:rsidR="0059665E" w:rsidRPr="00161A7F">
        <w:rPr>
          <w:bCs/>
          <w:sz w:val="20"/>
          <w:szCs w:val="20"/>
        </w:rPr>
        <w:t>е</w:t>
      </w:r>
      <w:r w:rsidR="0059665E" w:rsidRPr="00161A7F">
        <w:rPr>
          <w:sz w:val="20"/>
          <w:szCs w:val="20"/>
        </w:rPr>
        <w:t xml:space="preserve">нежные средства вносятся </w:t>
      </w:r>
      <w:r w:rsidR="00F36610">
        <w:rPr>
          <w:sz w:val="20"/>
          <w:szCs w:val="20"/>
        </w:rPr>
        <w:t>Участник</w:t>
      </w:r>
      <w:r w:rsidR="0059665E" w:rsidRPr="00161A7F">
        <w:rPr>
          <w:sz w:val="20"/>
          <w:szCs w:val="20"/>
        </w:rPr>
        <w:t xml:space="preserve">ом </w:t>
      </w:r>
      <w:r w:rsidR="00401206" w:rsidRPr="00161A7F">
        <w:rPr>
          <w:sz w:val="20"/>
          <w:szCs w:val="20"/>
        </w:rPr>
        <w:t>закупки</w:t>
      </w:r>
      <w:r w:rsidR="0059665E" w:rsidRPr="00161A7F">
        <w:rPr>
          <w:sz w:val="20"/>
          <w:szCs w:val="20"/>
        </w:rPr>
        <w:t xml:space="preserve"> на специальный счет, открытый им в банке, включенном в перечень, определенный Правительством Российской Федерации в соответствии с Федеральным </w:t>
      </w:r>
      <w:hyperlink r:id="rId14" w:history="1">
        <w:r w:rsidR="0059665E" w:rsidRPr="00161A7F">
          <w:rPr>
            <w:sz w:val="20"/>
            <w:szCs w:val="20"/>
          </w:rPr>
          <w:t>законом</w:t>
        </w:r>
      </w:hyperlink>
      <w:r w:rsidR="0059665E" w:rsidRPr="00161A7F">
        <w:rPr>
          <w:sz w:val="20"/>
          <w:szCs w:val="20"/>
        </w:rPr>
        <w:t xml:space="preserve"> от 5 апреля 2013 года № 44-ФЗ «О контрактной системе в сфере закупок товаров, работ, услуг для обеспечения государственных и муниципальных нужд» (далее - специальный банковский счет)</w:t>
      </w:r>
      <w:bookmarkEnd w:id="13"/>
      <w:r w:rsidR="0059665E" w:rsidRPr="00161A7F">
        <w:rPr>
          <w:sz w:val="20"/>
          <w:szCs w:val="20"/>
        </w:rPr>
        <w:t>.</w:t>
      </w:r>
    </w:p>
    <w:p w14:paraId="21B23B89" w14:textId="4AF8E8AF" w:rsidR="0059665E" w:rsidRPr="00161A7F" w:rsidRDefault="005F6F9F" w:rsidP="00C443A4">
      <w:pPr>
        <w:ind w:firstLine="567"/>
        <w:contextualSpacing/>
        <w:jc w:val="both"/>
        <w:rPr>
          <w:sz w:val="20"/>
          <w:szCs w:val="20"/>
        </w:rPr>
      </w:pPr>
      <w:r>
        <w:rPr>
          <w:rFonts w:eastAsia="MS Mincho"/>
          <w:b/>
          <w:bCs/>
          <w:sz w:val="20"/>
          <w:szCs w:val="20"/>
        </w:rPr>
        <w:t>1</w:t>
      </w:r>
      <w:r w:rsidR="006A401C">
        <w:rPr>
          <w:b/>
          <w:sz w:val="20"/>
        </w:rPr>
        <w:t>3</w:t>
      </w:r>
      <w:r w:rsidR="00523B2A" w:rsidRPr="00161A7F">
        <w:rPr>
          <w:b/>
          <w:sz w:val="20"/>
          <w:szCs w:val="20"/>
        </w:rPr>
        <w:t>.3.</w:t>
      </w:r>
      <w:r w:rsidR="00523B2A" w:rsidRPr="00161A7F">
        <w:rPr>
          <w:sz w:val="20"/>
          <w:szCs w:val="20"/>
        </w:rPr>
        <w:t xml:space="preserve"> </w:t>
      </w:r>
      <w:r w:rsidR="0059665E" w:rsidRPr="00161A7F">
        <w:rPr>
          <w:sz w:val="20"/>
          <w:szCs w:val="20"/>
        </w:rPr>
        <w:t xml:space="preserve">В течение одного часа с момента окончания срока подачи заявок </w:t>
      </w:r>
      <w:r w:rsidR="00523B2A" w:rsidRPr="00161A7F">
        <w:rPr>
          <w:sz w:val="20"/>
          <w:szCs w:val="20"/>
        </w:rPr>
        <w:t xml:space="preserve">на участие в </w:t>
      </w:r>
      <w:r w:rsidR="00401206" w:rsidRPr="00161A7F">
        <w:rPr>
          <w:sz w:val="20"/>
          <w:szCs w:val="20"/>
        </w:rPr>
        <w:t>закупке</w:t>
      </w:r>
      <w:r w:rsidR="0059665E" w:rsidRPr="00161A7F">
        <w:rPr>
          <w:sz w:val="20"/>
          <w:szCs w:val="20"/>
        </w:rPr>
        <w:t>, оператор Э</w:t>
      </w:r>
      <w:r w:rsidR="00445A13">
        <w:rPr>
          <w:sz w:val="20"/>
          <w:szCs w:val="20"/>
        </w:rPr>
        <w:t>Т</w:t>
      </w:r>
      <w:r w:rsidR="0059665E" w:rsidRPr="00161A7F">
        <w:rPr>
          <w:sz w:val="20"/>
          <w:szCs w:val="20"/>
        </w:rPr>
        <w:t xml:space="preserve">П направляет в банк информацию об </w:t>
      </w:r>
      <w:r w:rsidR="00F36610">
        <w:rPr>
          <w:sz w:val="20"/>
          <w:szCs w:val="20"/>
        </w:rPr>
        <w:t>Участник</w:t>
      </w:r>
      <w:r w:rsidR="0059665E" w:rsidRPr="00161A7F">
        <w:rPr>
          <w:sz w:val="20"/>
          <w:szCs w:val="20"/>
        </w:rPr>
        <w:t xml:space="preserve">е </w:t>
      </w:r>
      <w:r w:rsidR="00401206" w:rsidRPr="00161A7F">
        <w:rPr>
          <w:sz w:val="20"/>
          <w:szCs w:val="20"/>
        </w:rPr>
        <w:t>закупки</w:t>
      </w:r>
      <w:r w:rsidR="0059665E" w:rsidRPr="00161A7F">
        <w:rPr>
          <w:sz w:val="20"/>
          <w:szCs w:val="20"/>
        </w:rPr>
        <w:t xml:space="preserve"> и размере денежных средств, необходимом для обеспечения заявки. Банк в течение одного часа с момента получения указанной информации осуществляет блокирование при наличии на специальном банковском счете </w:t>
      </w:r>
      <w:r w:rsidR="00F36610">
        <w:rPr>
          <w:sz w:val="20"/>
          <w:szCs w:val="20"/>
        </w:rPr>
        <w:t>Участник</w:t>
      </w:r>
      <w:r w:rsidR="0059665E" w:rsidRPr="00161A7F">
        <w:rPr>
          <w:sz w:val="20"/>
          <w:szCs w:val="20"/>
        </w:rPr>
        <w:t xml:space="preserve">а </w:t>
      </w:r>
      <w:r w:rsidR="00401206" w:rsidRPr="00161A7F">
        <w:rPr>
          <w:sz w:val="20"/>
          <w:szCs w:val="20"/>
        </w:rPr>
        <w:t>закупки</w:t>
      </w:r>
      <w:r w:rsidR="0059665E" w:rsidRPr="00161A7F">
        <w:rPr>
          <w:sz w:val="20"/>
          <w:szCs w:val="20"/>
        </w:rPr>
        <w:t xml:space="preserve"> незаблокированных денежных средств в размере обеспечения </w:t>
      </w:r>
      <w:r w:rsidR="00401206" w:rsidRPr="00161A7F">
        <w:rPr>
          <w:sz w:val="20"/>
          <w:szCs w:val="20"/>
        </w:rPr>
        <w:t>аукционной</w:t>
      </w:r>
      <w:r w:rsidR="0059665E" w:rsidRPr="00161A7F">
        <w:rPr>
          <w:sz w:val="20"/>
          <w:szCs w:val="20"/>
        </w:rPr>
        <w:t xml:space="preserve"> заявки и информирует оператора Э</w:t>
      </w:r>
      <w:r w:rsidR="00445A13">
        <w:rPr>
          <w:sz w:val="20"/>
          <w:szCs w:val="20"/>
        </w:rPr>
        <w:t>Т</w:t>
      </w:r>
      <w:r w:rsidR="0059665E" w:rsidRPr="00161A7F">
        <w:rPr>
          <w:sz w:val="20"/>
          <w:szCs w:val="20"/>
        </w:rPr>
        <w:t xml:space="preserve">П. Блокирование денежных средств не осуществляется в случае отсутствия на специальном банковском счете </w:t>
      </w:r>
      <w:r w:rsidR="00F36610">
        <w:rPr>
          <w:sz w:val="20"/>
          <w:szCs w:val="20"/>
        </w:rPr>
        <w:t>Участник</w:t>
      </w:r>
      <w:r w:rsidR="0059665E" w:rsidRPr="00161A7F">
        <w:rPr>
          <w:sz w:val="20"/>
          <w:szCs w:val="20"/>
        </w:rPr>
        <w:t xml:space="preserve">а </w:t>
      </w:r>
      <w:r w:rsidR="00401206" w:rsidRPr="00161A7F">
        <w:rPr>
          <w:sz w:val="20"/>
          <w:szCs w:val="20"/>
        </w:rPr>
        <w:t>закупки</w:t>
      </w:r>
      <w:r w:rsidR="0059665E" w:rsidRPr="00161A7F">
        <w:rPr>
          <w:sz w:val="20"/>
          <w:szCs w:val="20"/>
        </w:rPr>
        <w:t xml:space="preserve"> денежных средств в размере для обеспечения </w:t>
      </w:r>
      <w:r w:rsidR="00401206" w:rsidRPr="00161A7F">
        <w:rPr>
          <w:sz w:val="20"/>
          <w:szCs w:val="20"/>
        </w:rPr>
        <w:t>аукционной</w:t>
      </w:r>
      <w:r w:rsidR="0059665E" w:rsidRPr="00161A7F">
        <w:rPr>
          <w:sz w:val="20"/>
          <w:szCs w:val="20"/>
        </w:rPr>
        <w:t xml:space="preserve"> заявки либо в случае приостановления операций по такому счету в соответствии с законодательством Российской Федерации, о чем оператор Э</w:t>
      </w:r>
      <w:r w:rsidR="00445A13">
        <w:rPr>
          <w:sz w:val="20"/>
          <w:szCs w:val="20"/>
        </w:rPr>
        <w:t>Т</w:t>
      </w:r>
      <w:r w:rsidR="0059665E" w:rsidRPr="00161A7F">
        <w:rPr>
          <w:sz w:val="20"/>
          <w:szCs w:val="20"/>
        </w:rPr>
        <w:t>П информируется в течение одного часа. В случае, если блокирование денежных средств не может быть осуществлено оператор Э</w:t>
      </w:r>
      <w:r w:rsidR="00445A13">
        <w:rPr>
          <w:sz w:val="20"/>
          <w:szCs w:val="20"/>
        </w:rPr>
        <w:t>Т</w:t>
      </w:r>
      <w:r w:rsidR="0059665E" w:rsidRPr="00161A7F">
        <w:rPr>
          <w:sz w:val="20"/>
          <w:szCs w:val="20"/>
        </w:rPr>
        <w:t xml:space="preserve">П обязан вернуть </w:t>
      </w:r>
      <w:r w:rsidR="00401206" w:rsidRPr="00161A7F">
        <w:rPr>
          <w:sz w:val="20"/>
          <w:szCs w:val="20"/>
        </w:rPr>
        <w:t>аукционн</w:t>
      </w:r>
      <w:r w:rsidR="00E97AB1" w:rsidRPr="00161A7F">
        <w:rPr>
          <w:sz w:val="20"/>
          <w:szCs w:val="20"/>
        </w:rPr>
        <w:t>ую</w:t>
      </w:r>
      <w:r w:rsidR="0059665E" w:rsidRPr="00161A7F">
        <w:rPr>
          <w:sz w:val="20"/>
          <w:szCs w:val="20"/>
        </w:rPr>
        <w:t xml:space="preserve"> заявку подавшему ее </w:t>
      </w:r>
      <w:r w:rsidR="00F36610">
        <w:rPr>
          <w:sz w:val="20"/>
          <w:szCs w:val="20"/>
        </w:rPr>
        <w:t>Участник</w:t>
      </w:r>
      <w:r w:rsidR="0059665E" w:rsidRPr="00161A7F">
        <w:rPr>
          <w:sz w:val="20"/>
          <w:szCs w:val="20"/>
        </w:rPr>
        <w:t>у в течение одного часа с момент</w:t>
      </w:r>
      <w:r w:rsidR="00523B2A" w:rsidRPr="00161A7F">
        <w:rPr>
          <w:sz w:val="20"/>
          <w:szCs w:val="20"/>
        </w:rPr>
        <w:t>а окончания срока подачи заявок</w:t>
      </w:r>
      <w:r w:rsidR="0059665E" w:rsidRPr="00161A7F">
        <w:rPr>
          <w:sz w:val="20"/>
          <w:szCs w:val="20"/>
        </w:rPr>
        <w:t>.</w:t>
      </w:r>
    </w:p>
    <w:p w14:paraId="21B23B8A" w14:textId="521E6440" w:rsidR="0059665E" w:rsidRPr="00161A7F" w:rsidRDefault="005F6F9F" w:rsidP="00C443A4">
      <w:pPr>
        <w:ind w:firstLine="567"/>
        <w:contextualSpacing/>
        <w:jc w:val="both"/>
        <w:rPr>
          <w:sz w:val="20"/>
          <w:szCs w:val="20"/>
        </w:rPr>
      </w:pPr>
      <w:r>
        <w:rPr>
          <w:rFonts w:eastAsia="MS Mincho"/>
          <w:b/>
          <w:bCs/>
          <w:sz w:val="20"/>
          <w:szCs w:val="20"/>
        </w:rPr>
        <w:t>1</w:t>
      </w:r>
      <w:r w:rsidR="006A401C">
        <w:rPr>
          <w:b/>
          <w:sz w:val="20"/>
        </w:rPr>
        <w:t>3</w:t>
      </w:r>
      <w:r w:rsidR="00523B2A" w:rsidRPr="00161A7F">
        <w:rPr>
          <w:b/>
          <w:sz w:val="20"/>
          <w:szCs w:val="20"/>
        </w:rPr>
        <w:t>.4.</w:t>
      </w:r>
      <w:r w:rsidR="00523B2A" w:rsidRPr="00161A7F">
        <w:rPr>
          <w:sz w:val="20"/>
          <w:szCs w:val="20"/>
        </w:rPr>
        <w:t xml:space="preserve"> </w:t>
      </w:r>
      <w:r w:rsidR="0059665E" w:rsidRPr="00161A7F">
        <w:rPr>
          <w:sz w:val="20"/>
          <w:szCs w:val="20"/>
        </w:rPr>
        <w:t xml:space="preserve">Возврат </w:t>
      </w:r>
      <w:r w:rsidR="00F36610">
        <w:rPr>
          <w:sz w:val="20"/>
          <w:szCs w:val="20"/>
        </w:rPr>
        <w:t>Участник</w:t>
      </w:r>
      <w:r w:rsidR="0059665E" w:rsidRPr="00161A7F">
        <w:rPr>
          <w:sz w:val="20"/>
          <w:szCs w:val="20"/>
        </w:rPr>
        <w:t xml:space="preserve">у </w:t>
      </w:r>
      <w:r w:rsidR="00401206" w:rsidRPr="00161A7F">
        <w:rPr>
          <w:sz w:val="20"/>
          <w:szCs w:val="20"/>
        </w:rPr>
        <w:t>закупки</w:t>
      </w:r>
      <w:r w:rsidR="0059665E" w:rsidRPr="00161A7F">
        <w:rPr>
          <w:sz w:val="20"/>
          <w:szCs w:val="20"/>
        </w:rPr>
        <w:t xml:space="preserve"> денежных</w:t>
      </w:r>
      <w:r w:rsidR="00523B2A" w:rsidRPr="00161A7F">
        <w:rPr>
          <w:sz w:val="20"/>
          <w:szCs w:val="20"/>
        </w:rPr>
        <w:t xml:space="preserve"> средств, внесенных в качестве </w:t>
      </w:r>
      <w:r w:rsidR="0059665E" w:rsidRPr="00161A7F">
        <w:rPr>
          <w:sz w:val="20"/>
          <w:szCs w:val="20"/>
        </w:rPr>
        <w:t>обеспечения заявки, не производится в следующих случаях:</w:t>
      </w:r>
    </w:p>
    <w:p w14:paraId="21B23B8B" w14:textId="1A5DF4C3" w:rsidR="0059665E" w:rsidRPr="00161A7F" w:rsidRDefault="005F6F9F" w:rsidP="00C443A4">
      <w:pPr>
        <w:ind w:firstLine="851"/>
        <w:contextualSpacing/>
        <w:jc w:val="both"/>
        <w:rPr>
          <w:sz w:val="20"/>
          <w:szCs w:val="20"/>
        </w:rPr>
      </w:pPr>
      <w:r>
        <w:rPr>
          <w:rFonts w:eastAsia="MS Mincho"/>
          <w:b/>
          <w:bCs/>
          <w:sz w:val="20"/>
          <w:szCs w:val="20"/>
        </w:rPr>
        <w:t>1</w:t>
      </w:r>
      <w:r w:rsidR="006A401C">
        <w:rPr>
          <w:b/>
          <w:sz w:val="20"/>
        </w:rPr>
        <w:t>3</w:t>
      </w:r>
      <w:r w:rsidR="00A96096" w:rsidRPr="00161A7F">
        <w:rPr>
          <w:b/>
          <w:sz w:val="20"/>
          <w:szCs w:val="20"/>
        </w:rPr>
        <w:t>.4.1.</w:t>
      </w:r>
      <w:r w:rsidR="00A96096" w:rsidRPr="00161A7F">
        <w:rPr>
          <w:sz w:val="20"/>
          <w:szCs w:val="20"/>
        </w:rPr>
        <w:t xml:space="preserve"> </w:t>
      </w:r>
      <w:r w:rsidR="0059665E" w:rsidRPr="00161A7F">
        <w:rPr>
          <w:sz w:val="20"/>
          <w:szCs w:val="20"/>
        </w:rPr>
        <w:t xml:space="preserve">уклонение или отказ </w:t>
      </w:r>
      <w:r w:rsidR="00F36610">
        <w:rPr>
          <w:sz w:val="20"/>
          <w:szCs w:val="20"/>
        </w:rPr>
        <w:t>Участник</w:t>
      </w:r>
      <w:r w:rsidR="0059665E" w:rsidRPr="00161A7F">
        <w:rPr>
          <w:sz w:val="20"/>
          <w:szCs w:val="20"/>
        </w:rPr>
        <w:t xml:space="preserve">а </w:t>
      </w:r>
      <w:r w:rsidR="00401206" w:rsidRPr="00161A7F">
        <w:rPr>
          <w:sz w:val="20"/>
          <w:szCs w:val="20"/>
        </w:rPr>
        <w:t>закупки</w:t>
      </w:r>
      <w:r w:rsidR="0059665E" w:rsidRPr="00161A7F">
        <w:rPr>
          <w:sz w:val="20"/>
          <w:szCs w:val="20"/>
        </w:rPr>
        <w:t xml:space="preserve"> от заключения договора;</w:t>
      </w:r>
    </w:p>
    <w:p w14:paraId="21B23B8C" w14:textId="42B773B8" w:rsidR="0059665E" w:rsidRPr="00161A7F" w:rsidRDefault="005F6F9F" w:rsidP="00C443A4">
      <w:pPr>
        <w:ind w:firstLine="851"/>
        <w:contextualSpacing/>
        <w:jc w:val="both"/>
        <w:rPr>
          <w:sz w:val="20"/>
          <w:szCs w:val="20"/>
        </w:rPr>
      </w:pPr>
      <w:r>
        <w:rPr>
          <w:rFonts w:eastAsia="MS Mincho"/>
          <w:b/>
          <w:bCs/>
          <w:sz w:val="20"/>
          <w:szCs w:val="20"/>
        </w:rPr>
        <w:t>1</w:t>
      </w:r>
      <w:r w:rsidR="006A401C">
        <w:rPr>
          <w:b/>
          <w:sz w:val="20"/>
        </w:rPr>
        <w:t>3</w:t>
      </w:r>
      <w:r w:rsidR="00A96096" w:rsidRPr="00161A7F">
        <w:rPr>
          <w:b/>
          <w:sz w:val="20"/>
          <w:szCs w:val="20"/>
        </w:rPr>
        <w:t>.4.2.</w:t>
      </w:r>
      <w:r w:rsidR="00A96096" w:rsidRPr="00161A7F">
        <w:rPr>
          <w:sz w:val="20"/>
          <w:szCs w:val="20"/>
        </w:rPr>
        <w:t xml:space="preserve"> </w:t>
      </w:r>
      <w:r w:rsidR="0059665E" w:rsidRPr="00161A7F">
        <w:rPr>
          <w:sz w:val="20"/>
          <w:szCs w:val="20"/>
        </w:rPr>
        <w:t xml:space="preserve">непредставление или предоставление с нарушением условий, установленных </w:t>
      </w:r>
      <w:r w:rsidR="0059665E" w:rsidRPr="00161A7F">
        <w:rPr>
          <w:bCs/>
          <w:sz w:val="20"/>
          <w:szCs w:val="20"/>
        </w:rPr>
        <w:t>извещением</w:t>
      </w:r>
      <w:r w:rsidR="00401206" w:rsidRPr="00161A7F">
        <w:rPr>
          <w:bCs/>
          <w:sz w:val="20"/>
          <w:szCs w:val="20"/>
        </w:rPr>
        <w:t xml:space="preserve"> и документацией</w:t>
      </w:r>
      <w:r w:rsidR="0059665E" w:rsidRPr="00161A7F">
        <w:rPr>
          <w:bCs/>
          <w:sz w:val="20"/>
          <w:szCs w:val="20"/>
        </w:rPr>
        <w:t xml:space="preserve"> о проведении </w:t>
      </w:r>
      <w:r w:rsidR="00401206" w:rsidRPr="00161A7F">
        <w:rPr>
          <w:bCs/>
          <w:sz w:val="20"/>
          <w:szCs w:val="20"/>
        </w:rPr>
        <w:t>закупки</w:t>
      </w:r>
      <w:r w:rsidR="0059665E" w:rsidRPr="00161A7F">
        <w:rPr>
          <w:sz w:val="20"/>
          <w:szCs w:val="20"/>
        </w:rPr>
        <w:t>, до заключения договора заказчику обеспечения исполнения договора (в случае, если в извещении</w:t>
      </w:r>
      <w:r w:rsidR="00401206" w:rsidRPr="00161A7F">
        <w:rPr>
          <w:sz w:val="20"/>
          <w:szCs w:val="20"/>
        </w:rPr>
        <w:t xml:space="preserve"> и документации</w:t>
      </w:r>
      <w:r w:rsidR="0059665E" w:rsidRPr="00161A7F">
        <w:rPr>
          <w:sz w:val="20"/>
          <w:szCs w:val="20"/>
        </w:rPr>
        <w:t xml:space="preserve"> </w:t>
      </w:r>
      <w:r w:rsidR="0059665E" w:rsidRPr="00161A7F">
        <w:rPr>
          <w:bCs/>
          <w:sz w:val="20"/>
          <w:szCs w:val="20"/>
        </w:rPr>
        <w:t xml:space="preserve">о проведении </w:t>
      </w:r>
      <w:r w:rsidR="00401206" w:rsidRPr="00161A7F">
        <w:rPr>
          <w:bCs/>
          <w:sz w:val="20"/>
          <w:szCs w:val="20"/>
        </w:rPr>
        <w:t>закупки</w:t>
      </w:r>
      <w:r w:rsidR="0059665E" w:rsidRPr="00161A7F">
        <w:rPr>
          <w:bCs/>
          <w:sz w:val="20"/>
          <w:szCs w:val="20"/>
        </w:rPr>
        <w:t xml:space="preserve"> </w:t>
      </w:r>
      <w:r w:rsidR="0059665E" w:rsidRPr="00161A7F">
        <w:rPr>
          <w:sz w:val="20"/>
          <w:szCs w:val="20"/>
        </w:rPr>
        <w:t>установлены требования обеспечения исполнения договора и срок его предоставления до заключения договора).</w:t>
      </w:r>
    </w:p>
    <w:p w14:paraId="21B23B8D" w14:textId="4DD3EED5" w:rsidR="0059665E" w:rsidRPr="00161A7F" w:rsidRDefault="005F6F9F" w:rsidP="00C443A4">
      <w:pPr>
        <w:ind w:firstLine="567"/>
        <w:contextualSpacing/>
        <w:jc w:val="both"/>
        <w:rPr>
          <w:bCs/>
          <w:sz w:val="20"/>
          <w:szCs w:val="20"/>
        </w:rPr>
      </w:pPr>
      <w:r>
        <w:rPr>
          <w:rFonts w:eastAsia="MS Mincho"/>
          <w:b/>
          <w:bCs/>
          <w:sz w:val="20"/>
          <w:szCs w:val="20"/>
        </w:rPr>
        <w:t>1</w:t>
      </w:r>
      <w:r w:rsidR="006A401C">
        <w:rPr>
          <w:b/>
          <w:sz w:val="20"/>
        </w:rPr>
        <w:t>3</w:t>
      </w:r>
      <w:r w:rsidR="00A96096" w:rsidRPr="00161A7F">
        <w:rPr>
          <w:b/>
          <w:sz w:val="20"/>
          <w:szCs w:val="20"/>
        </w:rPr>
        <w:t>.5.</w:t>
      </w:r>
      <w:r w:rsidR="00A96096" w:rsidRPr="00161A7F">
        <w:rPr>
          <w:sz w:val="20"/>
          <w:szCs w:val="20"/>
        </w:rPr>
        <w:t xml:space="preserve"> При</w:t>
      </w:r>
      <w:r w:rsidR="0059665E" w:rsidRPr="00161A7F">
        <w:rPr>
          <w:sz w:val="20"/>
          <w:szCs w:val="20"/>
        </w:rPr>
        <w:t xml:space="preserve"> удержании </w:t>
      </w:r>
      <w:r w:rsidR="00DA01F7" w:rsidRPr="00161A7F">
        <w:rPr>
          <w:sz w:val="20"/>
          <w:szCs w:val="20"/>
        </w:rPr>
        <w:t>денежных средств,</w:t>
      </w:r>
      <w:r w:rsidR="0059665E" w:rsidRPr="00161A7F">
        <w:rPr>
          <w:sz w:val="20"/>
          <w:szCs w:val="20"/>
        </w:rPr>
        <w:t xml:space="preserve"> перечисленных в качестве обеспечения заявки, </w:t>
      </w:r>
      <w:r w:rsidR="009E6621">
        <w:rPr>
          <w:sz w:val="20"/>
          <w:szCs w:val="20"/>
        </w:rPr>
        <w:t xml:space="preserve">в случаях, указанных в </w:t>
      </w:r>
      <w:r w:rsidR="009F377F">
        <w:rPr>
          <w:sz w:val="20"/>
          <w:szCs w:val="20"/>
        </w:rPr>
        <w:t>п.</w:t>
      </w:r>
      <w:r w:rsidR="009E6621">
        <w:rPr>
          <w:sz w:val="20"/>
          <w:szCs w:val="20"/>
        </w:rPr>
        <w:t xml:space="preserve"> 1</w:t>
      </w:r>
      <w:r w:rsidR="006F340E">
        <w:rPr>
          <w:sz w:val="20"/>
          <w:szCs w:val="20"/>
        </w:rPr>
        <w:t>3</w:t>
      </w:r>
      <w:r w:rsidR="0059665E" w:rsidRPr="00161A7F">
        <w:rPr>
          <w:sz w:val="20"/>
          <w:szCs w:val="20"/>
        </w:rPr>
        <w:t>.4</w:t>
      </w:r>
      <w:r w:rsidR="0059690B">
        <w:rPr>
          <w:sz w:val="20"/>
          <w:szCs w:val="20"/>
        </w:rPr>
        <w:t xml:space="preserve"> разд. 3 </w:t>
      </w:r>
      <w:r w:rsidR="0059690B" w:rsidRPr="0059690B">
        <w:rPr>
          <w:sz w:val="20"/>
          <w:szCs w:val="20"/>
        </w:rPr>
        <w:t>настоящей документации</w:t>
      </w:r>
      <w:r w:rsidR="0059665E" w:rsidRPr="00161A7F">
        <w:rPr>
          <w:sz w:val="20"/>
          <w:szCs w:val="20"/>
        </w:rPr>
        <w:t xml:space="preserve">, такие денежные средства не возвращаются </w:t>
      </w:r>
      <w:r w:rsidR="00F36610">
        <w:rPr>
          <w:sz w:val="20"/>
          <w:szCs w:val="20"/>
        </w:rPr>
        <w:t>Участник</w:t>
      </w:r>
      <w:r w:rsidR="0059665E" w:rsidRPr="00161A7F">
        <w:rPr>
          <w:sz w:val="20"/>
          <w:szCs w:val="20"/>
        </w:rPr>
        <w:t>у и перечисляются на счет заказчика по следующим банковским реквизитам:</w:t>
      </w:r>
    </w:p>
    <w:p w14:paraId="2B97D8F3" w14:textId="14BC31AE" w:rsidR="00445A13" w:rsidRPr="00527399" w:rsidRDefault="00445A13" w:rsidP="00C443A4">
      <w:pPr>
        <w:ind w:firstLine="567"/>
        <w:contextualSpacing/>
        <w:rPr>
          <w:sz w:val="20"/>
          <w:szCs w:val="20"/>
          <w:lang w:eastAsia="ar-SA"/>
        </w:rPr>
      </w:pPr>
      <w:r w:rsidRPr="00527399">
        <w:rPr>
          <w:sz w:val="20"/>
          <w:szCs w:val="20"/>
          <w:lang w:eastAsia="ar-SA"/>
        </w:rPr>
        <w:t>Получатель: ООО «</w:t>
      </w:r>
      <w:r w:rsidR="00546C58" w:rsidRPr="00527399">
        <w:rPr>
          <w:sz w:val="20"/>
          <w:szCs w:val="20"/>
          <w:lang w:eastAsia="ar-SA"/>
        </w:rPr>
        <w:t>______</w:t>
      </w:r>
      <w:r w:rsidRPr="00527399">
        <w:rPr>
          <w:sz w:val="20"/>
          <w:szCs w:val="20"/>
          <w:lang w:eastAsia="ar-SA"/>
        </w:rPr>
        <w:t>»;</w:t>
      </w:r>
    </w:p>
    <w:p w14:paraId="7B6A9E24" w14:textId="13462B05" w:rsidR="00445A13" w:rsidRPr="00527399" w:rsidRDefault="00445A13" w:rsidP="00C443A4">
      <w:pPr>
        <w:ind w:firstLine="567"/>
        <w:contextualSpacing/>
        <w:rPr>
          <w:sz w:val="20"/>
          <w:szCs w:val="20"/>
          <w:lang w:eastAsia="ar-SA"/>
        </w:rPr>
      </w:pPr>
      <w:r w:rsidRPr="00527399">
        <w:rPr>
          <w:sz w:val="20"/>
          <w:szCs w:val="20"/>
          <w:lang w:eastAsia="ar-SA"/>
        </w:rPr>
        <w:t xml:space="preserve">ИНН </w:t>
      </w:r>
      <w:r w:rsidR="00546C58" w:rsidRPr="00527399">
        <w:rPr>
          <w:sz w:val="20"/>
          <w:szCs w:val="20"/>
          <w:lang w:eastAsia="ar-SA"/>
        </w:rPr>
        <w:t>______</w:t>
      </w:r>
      <w:r w:rsidRPr="00527399">
        <w:rPr>
          <w:sz w:val="20"/>
          <w:szCs w:val="20"/>
          <w:lang w:eastAsia="ar-SA"/>
        </w:rPr>
        <w:t xml:space="preserve">, КПП </w:t>
      </w:r>
      <w:r w:rsidR="00546C58" w:rsidRPr="00527399">
        <w:rPr>
          <w:sz w:val="20"/>
          <w:szCs w:val="20"/>
          <w:lang w:eastAsia="ar-SA"/>
        </w:rPr>
        <w:t>________</w:t>
      </w:r>
      <w:r w:rsidRPr="00527399">
        <w:rPr>
          <w:sz w:val="20"/>
          <w:szCs w:val="20"/>
          <w:lang w:eastAsia="ar-SA"/>
        </w:rPr>
        <w:t>;</w:t>
      </w:r>
    </w:p>
    <w:p w14:paraId="4441D04D" w14:textId="0AFC46E9" w:rsidR="00445A13" w:rsidRPr="00527399" w:rsidRDefault="00445A13" w:rsidP="00C443A4">
      <w:pPr>
        <w:ind w:firstLine="567"/>
        <w:contextualSpacing/>
        <w:rPr>
          <w:sz w:val="20"/>
          <w:szCs w:val="20"/>
          <w:lang w:eastAsia="ar-SA"/>
        </w:rPr>
      </w:pPr>
      <w:r w:rsidRPr="00527399">
        <w:rPr>
          <w:sz w:val="20"/>
          <w:szCs w:val="20"/>
          <w:lang w:eastAsia="ar-SA"/>
        </w:rPr>
        <w:t xml:space="preserve">ОКПО </w:t>
      </w:r>
      <w:r w:rsidR="00546C58" w:rsidRPr="00527399">
        <w:rPr>
          <w:sz w:val="20"/>
          <w:szCs w:val="20"/>
          <w:lang w:eastAsia="ar-SA"/>
        </w:rPr>
        <w:t>______</w:t>
      </w:r>
      <w:r w:rsidRPr="00527399">
        <w:rPr>
          <w:sz w:val="20"/>
          <w:szCs w:val="20"/>
          <w:lang w:eastAsia="ar-SA"/>
        </w:rPr>
        <w:t>;</w:t>
      </w:r>
    </w:p>
    <w:p w14:paraId="2BE0F251" w14:textId="4F52DDB2" w:rsidR="00445A13" w:rsidRPr="00527399" w:rsidRDefault="00445A13" w:rsidP="00C443A4">
      <w:pPr>
        <w:ind w:firstLine="567"/>
        <w:contextualSpacing/>
        <w:rPr>
          <w:sz w:val="20"/>
          <w:szCs w:val="20"/>
          <w:lang w:eastAsia="ar-SA"/>
        </w:rPr>
      </w:pPr>
      <w:r w:rsidRPr="00527399">
        <w:rPr>
          <w:sz w:val="20"/>
          <w:szCs w:val="20"/>
          <w:lang w:eastAsia="ar-SA"/>
        </w:rPr>
        <w:t xml:space="preserve">р/с </w:t>
      </w:r>
      <w:r w:rsidR="00546C58" w:rsidRPr="00527399">
        <w:rPr>
          <w:sz w:val="20"/>
          <w:szCs w:val="20"/>
          <w:lang w:eastAsia="ar-SA"/>
        </w:rPr>
        <w:t>______</w:t>
      </w:r>
      <w:r w:rsidRPr="00527399">
        <w:rPr>
          <w:sz w:val="20"/>
          <w:szCs w:val="20"/>
          <w:lang w:eastAsia="ar-SA"/>
        </w:rPr>
        <w:t xml:space="preserve">; </w:t>
      </w:r>
    </w:p>
    <w:p w14:paraId="6FBCC6D1" w14:textId="616226E7" w:rsidR="00445A13" w:rsidRPr="00527399" w:rsidRDefault="00445A13" w:rsidP="00C443A4">
      <w:pPr>
        <w:ind w:firstLine="567"/>
        <w:contextualSpacing/>
        <w:rPr>
          <w:sz w:val="20"/>
          <w:szCs w:val="20"/>
          <w:lang w:eastAsia="ar-SA"/>
        </w:rPr>
      </w:pPr>
      <w:r w:rsidRPr="00527399">
        <w:rPr>
          <w:sz w:val="20"/>
          <w:szCs w:val="20"/>
          <w:lang w:eastAsia="ar-SA"/>
        </w:rPr>
        <w:t xml:space="preserve">к/с </w:t>
      </w:r>
      <w:r w:rsidR="00546C58" w:rsidRPr="00527399">
        <w:rPr>
          <w:sz w:val="20"/>
          <w:szCs w:val="20"/>
          <w:lang w:eastAsia="ar-SA"/>
        </w:rPr>
        <w:t>______;</w:t>
      </w:r>
      <w:r w:rsidRPr="00527399">
        <w:rPr>
          <w:sz w:val="20"/>
          <w:szCs w:val="20"/>
          <w:lang w:eastAsia="ar-SA"/>
        </w:rPr>
        <w:t xml:space="preserve"> </w:t>
      </w:r>
    </w:p>
    <w:p w14:paraId="38244560" w14:textId="77777777" w:rsidR="00445A13" w:rsidRPr="00527399" w:rsidRDefault="00445A13" w:rsidP="00C443A4">
      <w:pPr>
        <w:ind w:firstLine="567"/>
        <w:contextualSpacing/>
        <w:rPr>
          <w:sz w:val="20"/>
          <w:szCs w:val="20"/>
          <w:lang w:eastAsia="ar-SA"/>
        </w:rPr>
      </w:pPr>
      <w:r w:rsidRPr="00527399">
        <w:rPr>
          <w:sz w:val="20"/>
          <w:szCs w:val="20"/>
          <w:lang w:eastAsia="ar-SA"/>
        </w:rPr>
        <w:t>в АО Банк «ВБРР», г. Москва;</w:t>
      </w:r>
    </w:p>
    <w:p w14:paraId="21B23B94" w14:textId="62863AAE" w:rsidR="00A96096" w:rsidRPr="00161A7F" w:rsidRDefault="00445A13" w:rsidP="00C443A4">
      <w:pPr>
        <w:ind w:firstLine="567"/>
        <w:contextualSpacing/>
        <w:rPr>
          <w:sz w:val="20"/>
          <w:szCs w:val="20"/>
          <w:lang w:eastAsia="ar-SA"/>
        </w:rPr>
      </w:pPr>
      <w:r w:rsidRPr="00527399">
        <w:rPr>
          <w:sz w:val="20"/>
          <w:szCs w:val="20"/>
          <w:lang w:eastAsia="ar-SA"/>
        </w:rPr>
        <w:t>БИК 044525880</w:t>
      </w:r>
    </w:p>
    <w:p w14:paraId="711881C0" w14:textId="356EB4AF" w:rsidR="004004B8" w:rsidRDefault="005F6F9F" w:rsidP="00C443A4">
      <w:pPr>
        <w:ind w:firstLine="567"/>
        <w:contextualSpacing/>
        <w:jc w:val="both"/>
        <w:rPr>
          <w:sz w:val="20"/>
          <w:szCs w:val="20"/>
        </w:rPr>
      </w:pPr>
      <w:r>
        <w:rPr>
          <w:rFonts w:eastAsia="MS Mincho"/>
          <w:b/>
          <w:bCs/>
          <w:sz w:val="20"/>
          <w:szCs w:val="20"/>
        </w:rPr>
        <w:t>1</w:t>
      </w:r>
      <w:r w:rsidR="006A401C">
        <w:rPr>
          <w:b/>
          <w:sz w:val="20"/>
        </w:rPr>
        <w:t>3</w:t>
      </w:r>
      <w:r w:rsidR="00A96096" w:rsidRPr="00161A7F">
        <w:rPr>
          <w:b/>
          <w:sz w:val="20"/>
          <w:szCs w:val="20"/>
        </w:rPr>
        <w:t>.6.</w:t>
      </w:r>
      <w:r w:rsidR="00A96096" w:rsidRPr="00161A7F">
        <w:rPr>
          <w:sz w:val="20"/>
          <w:szCs w:val="20"/>
        </w:rPr>
        <w:t xml:space="preserve"> </w:t>
      </w:r>
      <w:r w:rsidR="004004B8" w:rsidRPr="004004B8">
        <w:rPr>
          <w:sz w:val="20"/>
          <w:szCs w:val="20"/>
        </w:rPr>
        <w:t>Независимая гарантия, предоставляемая в качестве обеспечения заявки должна соответствовать следующим требованиям:</w:t>
      </w:r>
    </w:p>
    <w:p w14:paraId="5F7D82E7" w14:textId="71433C75" w:rsidR="004004B8" w:rsidRPr="004004B8" w:rsidRDefault="004004B8" w:rsidP="00C443A4">
      <w:pPr>
        <w:ind w:firstLine="567"/>
        <w:contextualSpacing/>
        <w:jc w:val="both"/>
        <w:rPr>
          <w:sz w:val="20"/>
          <w:szCs w:val="20"/>
        </w:rPr>
      </w:pPr>
      <w:r w:rsidRPr="004004B8">
        <w:rPr>
          <w:sz w:val="20"/>
          <w:szCs w:val="20"/>
        </w:rPr>
        <w:t xml:space="preserve">1) независимая гарантия должна быть выдана гарантом, предусмотренным частью 1 статьи 45 Федерального закона от </w:t>
      </w:r>
      <w:r>
        <w:rPr>
          <w:sz w:val="20"/>
          <w:szCs w:val="20"/>
        </w:rPr>
        <w:t>05.04.</w:t>
      </w:r>
      <w:r w:rsidRPr="004004B8">
        <w:rPr>
          <w:sz w:val="20"/>
          <w:szCs w:val="20"/>
        </w:rPr>
        <w:t xml:space="preserve">2013 года </w:t>
      </w:r>
      <w:r>
        <w:rPr>
          <w:sz w:val="20"/>
          <w:szCs w:val="20"/>
        </w:rPr>
        <w:t>№</w:t>
      </w:r>
      <w:r w:rsidRPr="004004B8">
        <w:rPr>
          <w:sz w:val="20"/>
          <w:szCs w:val="20"/>
        </w:rPr>
        <w:t xml:space="preserve"> 44-ФЗ "О контрактной системе в сфере закупок товаров, работ, услуг для обеспечения государственных и муниципальных нужд";</w:t>
      </w:r>
    </w:p>
    <w:p w14:paraId="6D13BB58" w14:textId="35E2621F" w:rsidR="004004B8" w:rsidRPr="004004B8" w:rsidRDefault="004004B8" w:rsidP="00C443A4">
      <w:pPr>
        <w:ind w:firstLine="567"/>
        <w:contextualSpacing/>
        <w:jc w:val="both"/>
        <w:rPr>
          <w:sz w:val="20"/>
          <w:szCs w:val="20"/>
        </w:rPr>
      </w:pPr>
      <w:r w:rsidRPr="004004B8">
        <w:rPr>
          <w:sz w:val="20"/>
          <w:szCs w:val="20"/>
        </w:rPr>
        <w:t>2) информация о независимой гарантии должна быть включена в реестр независимых гарантий, предусмотренный частью 8 статьи 45 Федерального закона от 05.04.2013 года № 44-ФЗ "О контрактной системе в сфере закупок товаров, работ, услуг для обеспечения государственных и муниципальных нужд";</w:t>
      </w:r>
    </w:p>
    <w:p w14:paraId="29072099" w14:textId="77777777" w:rsidR="004004B8" w:rsidRPr="004004B8" w:rsidRDefault="004004B8" w:rsidP="00C443A4">
      <w:pPr>
        <w:ind w:firstLine="567"/>
        <w:contextualSpacing/>
        <w:jc w:val="both"/>
        <w:rPr>
          <w:sz w:val="20"/>
          <w:szCs w:val="20"/>
        </w:rPr>
      </w:pPr>
      <w:r w:rsidRPr="004004B8">
        <w:rPr>
          <w:sz w:val="20"/>
          <w:szCs w:val="20"/>
        </w:rPr>
        <w:t>3) независимая гарантия не может быть отозвана выдавшим ее гарантом;</w:t>
      </w:r>
    </w:p>
    <w:p w14:paraId="117A4A5A" w14:textId="77777777" w:rsidR="004004B8" w:rsidRPr="004004B8" w:rsidRDefault="004004B8" w:rsidP="00C443A4">
      <w:pPr>
        <w:ind w:firstLine="567"/>
        <w:contextualSpacing/>
        <w:jc w:val="both"/>
        <w:rPr>
          <w:sz w:val="20"/>
          <w:szCs w:val="20"/>
        </w:rPr>
      </w:pPr>
      <w:r w:rsidRPr="004004B8">
        <w:rPr>
          <w:sz w:val="20"/>
          <w:szCs w:val="20"/>
        </w:rPr>
        <w:t>4) независимая гарантия должна содержать:</w:t>
      </w:r>
    </w:p>
    <w:p w14:paraId="1B831E16" w14:textId="77777777" w:rsidR="004004B8" w:rsidRPr="004004B8" w:rsidRDefault="004004B8" w:rsidP="00C443A4">
      <w:pPr>
        <w:ind w:firstLine="567"/>
        <w:contextualSpacing/>
        <w:jc w:val="both"/>
        <w:rPr>
          <w:sz w:val="20"/>
          <w:szCs w:val="20"/>
        </w:rPr>
      </w:pPr>
      <w:r w:rsidRPr="004004B8">
        <w:rPr>
          <w:sz w:val="20"/>
          <w:szCs w:val="20"/>
        </w:rPr>
        <w:t>а)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1025FF19" w14:textId="52BE7635" w:rsidR="004004B8" w:rsidRPr="004004B8" w:rsidRDefault="004004B8" w:rsidP="00C443A4">
      <w:pPr>
        <w:ind w:firstLine="567"/>
        <w:contextualSpacing/>
        <w:jc w:val="both"/>
        <w:rPr>
          <w:sz w:val="20"/>
          <w:szCs w:val="20"/>
        </w:rPr>
      </w:pPr>
      <w:r w:rsidRPr="004004B8">
        <w:rPr>
          <w:sz w:val="20"/>
          <w:szCs w:val="20"/>
        </w:rPr>
        <w:t>б) перечень документов, подлежащих представлению заказчиком гаранту одновременно с требованием об уплате денежной суммы по независимой гарантии, в случае установления такого перечня Правительством Российской Федерации в соответствии с п</w:t>
      </w:r>
      <w:r w:rsidR="009F377F">
        <w:rPr>
          <w:sz w:val="20"/>
          <w:szCs w:val="20"/>
        </w:rPr>
        <w:t>.</w:t>
      </w:r>
      <w:r w:rsidRPr="004004B8">
        <w:rPr>
          <w:sz w:val="20"/>
          <w:szCs w:val="20"/>
        </w:rPr>
        <w:t xml:space="preserve"> 4 ч</w:t>
      </w:r>
      <w:r w:rsidR="009F377F">
        <w:rPr>
          <w:sz w:val="20"/>
          <w:szCs w:val="20"/>
        </w:rPr>
        <w:t>.</w:t>
      </w:r>
      <w:r w:rsidRPr="004004B8">
        <w:rPr>
          <w:sz w:val="20"/>
          <w:szCs w:val="20"/>
        </w:rPr>
        <w:t xml:space="preserve"> 32 </w:t>
      </w:r>
      <w:r w:rsidR="00F6708D">
        <w:rPr>
          <w:sz w:val="20"/>
          <w:szCs w:val="20"/>
        </w:rPr>
        <w:t xml:space="preserve">ст. 3.4. </w:t>
      </w:r>
      <w:r w:rsidR="00B66CD1">
        <w:rPr>
          <w:sz w:val="20"/>
          <w:szCs w:val="20"/>
        </w:rPr>
        <w:t>Закона № 223-ФЗ</w:t>
      </w:r>
      <w:r w:rsidRPr="004004B8">
        <w:rPr>
          <w:sz w:val="20"/>
          <w:szCs w:val="20"/>
        </w:rPr>
        <w:t>;</w:t>
      </w:r>
    </w:p>
    <w:p w14:paraId="5C0B2F03" w14:textId="48DB20BE" w:rsidR="004004B8" w:rsidRDefault="004004B8" w:rsidP="00C443A4">
      <w:pPr>
        <w:ind w:firstLine="567"/>
        <w:contextualSpacing/>
        <w:jc w:val="both"/>
        <w:rPr>
          <w:sz w:val="20"/>
          <w:szCs w:val="20"/>
        </w:rPr>
      </w:pPr>
      <w:r w:rsidRPr="004004B8">
        <w:rPr>
          <w:sz w:val="20"/>
          <w:szCs w:val="20"/>
        </w:rPr>
        <w:t>в) указание на срок действия независимой гарантии, который не может составлять менее одного месяца с даты окончания срока подачи заявок на участие в такой закупке.</w:t>
      </w:r>
    </w:p>
    <w:p w14:paraId="21B23B97" w14:textId="46D174EA" w:rsidR="0059665E" w:rsidRPr="00161A7F" w:rsidRDefault="00445A13" w:rsidP="00C443A4">
      <w:pPr>
        <w:ind w:firstLine="567"/>
        <w:contextualSpacing/>
        <w:jc w:val="both"/>
        <w:rPr>
          <w:sz w:val="20"/>
          <w:szCs w:val="20"/>
        </w:rPr>
      </w:pPr>
      <w:r>
        <w:rPr>
          <w:sz w:val="20"/>
          <w:szCs w:val="20"/>
        </w:rPr>
        <w:t>Требование к форм</w:t>
      </w:r>
      <w:r w:rsidR="004004B8">
        <w:rPr>
          <w:sz w:val="20"/>
          <w:szCs w:val="20"/>
        </w:rPr>
        <w:t>е</w:t>
      </w:r>
      <w:r>
        <w:rPr>
          <w:sz w:val="20"/>
          <w:szCs w:val="20"/>
        </w:rPr>
        <w:t xml:space="preserve"> </w:t>
      </w:r>
      <w:r w:rsidR="004004B8">
        <w:rPr>
          <w:sz w:val="20"/>
          <w:szCs w:val="20"/>
        </w:rPr>
        <w:t>независимой гарантии</w:t>
      </w:r>
      <w:r>
        <w:rPr>
          <w:sz w:val="20"/>
          <w:szCs w:val="20"/>
        </w:rPr>
        <w:t xml:space="preserve"> установлены в </w:t>
      </w:r>
      <w:r w:rsidR="00D11F64" w:rsidRPr="00D11F64">
        <w:rPr>
          <w:sz w:val="20"/>
          <w:szCs w:val="20"/>
        </w:rPr>
        <w:t>Постановлени</w:t>
      </w:r>
      <w:r w:rsidR="00D11F64">
        <w:rPr>
          <w:sz w:val="20"/>
          <w:szCs w:val="20"/>
        </w:rPr>
        <w:t>и</w:t>
      </w:r>
      <w:r w:rsidR="00D11F64" w:rsidRPr="00D11F64">
        <w:rPr>
          <w:sz w:val="20"/>
          <w:szCs w:val="20"/>
        </w:rPr>
        <w:t xml:space="preserve"> Правительства </w:t>
      </w:r>
      <w:r w:rsidR="00EB2DEF" w:rsidRPr="00EB2DEF">
        <w:rPr>
          <w:sz w:val="20"/>
          <w:szCs w:val="20"/>
        </w:rPr>
        <w:t>Российской Федерации</w:t>
      </w:r>
      <w:r w:rsidR="00D11F64" w:rsidRPr="00D11F64">
        <w:rPr>
          <w:sz w:val="20"/>
          <w:szCs w:val="20"/>
        </w:rPr>
        <w:t xml:space="preserve"> от </w:t>
      </w:r>
      <w:r w:rsidR="00D11F64">
        <w:rPr>
          <w:sz w:val="20"/>
          <w:szCs w:val="20"/>
        </w:rPr>
        <w:t>0</w:t>
      </w:r>
      <w:r w:rsidR="00D11F64" w:rsidRPr="00D11F64">
        <w:rPr>
          <w:sz w:val="20"/>
          <w:szCs w:val="20"/>
        </w:rPr>
        <w:t>9</w:t>
      </w:r>
      <w:r w:rsidR="00D11F64">
        <w:rPr>
          <w:sz w:val="20"/>
          <w:szCs w:val="20"/>
        </w:rPr>
        <w:t>.08.</w:t>
      </w:r>
      <w:r w:rsidR="00D11F64" w:rsidRPr="00D11F64">
        <w:rPr>
          <w:sz w:val="20"/>
          <w:szCs w:val="20"/>
        </w:rPr>
        <w:t xml:space="preserve">2022 </w:t>
      </w:r>
      <w:r w:rsidR="00D11F64">
        <w:rPr>
          <w:sz w:val="20"/>
          <w:szCs w:val="20"/>
        </w:rPr>
        <w:t>№</w:t>
      </w:r>
      <w:r w:rsidR="00D11F64" w:rsidRPr="00D11F64">
        <w:rPr>
          <w:sz w:val="20"/>
          <w:szCs w:val="20"/>
        </w:rPr>
        <w:t xml:space="preserve"> 1397 </w:t>
      </w:r>
      <w:r w:rsidR="00ED7263">
        <w:rPr>
          <w:sz w:val="20"/>
          <w:szCs w:val="20"/>
        </w:rPr>
        <w:t>«</w:t>
      </w:r>
      <w:r w:rsidR="00D11F64" w:rsidRPr="00D11F64">
        <w:rPr>
          <w:sz w:val="20"/>
          <w:szCs w:val="20"/>
        </w:rPr>
        <w:t>О независимых гарантиях, предоставляемых в качестве обеспечения заявки на участие в конкурентной закупке товаров, работ, услуг в электронной форме с участием субъектов малого и среднего предпринимательства, и независимых гарантиях, предоставляемых в качестве обеспечения исполнения договора, заключаемого по результатам такой закупки, а также о внесении изменений в некоторые акты Правительства Российской Федерации</w:t>
      </w:r>
      <w:r w:rsidR="004F39B8">
        <w:rPr>
          <w:sz w:val="20"/>
          <w:szCs w:val="20"/>
        </w:rPr>
        <w:t>»</w:t>
      </w:r>
      <w:r w:rsidR="0059665E" w:rsidRPr="00161A7F">
        <w:rPr>
          <w:sz w:val="20"/>
          <w:szCs w:val="20"/>
        </w:rPr>
        <w:t>.</w:t>
      </w:r>
    </w:p>
    <w:p w14:paraId="21B23BB9" w14:textId="64568516" w:rsidR="0059665E" w:rsidRPr="004004B8" w:rsidRDefault="005F6F9F" w:rsidP="00C443A4">
      <w:pPr>
        <w:ind w:firstLine="567"/>
        <w:contextualSpacing/>
        <w:jc w:val="both"/>
        <w:rPr>
          <w:sz w:val="20"/>
          <w:szCs w:val="20"/>
        </w:rPr>
      </w:pPr>
      <w:r>
        <w:rPr>
          <w:rFonts w:eastAsia="MS Mincho"/>
          <w:b/>
          <w:bCs/>
          <w:sz w:val="20"/>
          <w:szCs w:val="20"/>
        </w:rPr>
        <w:t>1</w:t>
      </w:r>
      <w:r w:rsidR="006A401C">
        <w:rPr>
          <w:b/>
          <w:sz w:val="20"/>
        </w:rPr>
        <w:t>3</w:t>
      </w:r>
      <w:r w:rsidR="00A96096" w:rsidRPr="00161A7F">
        <w:rPr>
          <w:b/>
          <w:sz w:val="20"/>
          <w:szCs w:val="20"/>
        </w:rPr>
        <w:t>.7.</w:t>
      </w:r>
      <w:r w:rsidR="00A96096" w:rsidRPr="00161A7F">
        <w:rPr>
          <w:sz w:val="20"/>
          <w:szCs w:val="20"/>
        </w:rPr>
        <w:t xml:space="preserve"> </w:t>
      </w:r>
      <w:r w:rsidR="0059665E" w:rsidRPr="00161A7F">
        <w:rPr>
          <w:sz w:val="20"/>
          <w:szCs w:val="20"/>
        </w:rPr>
        <w:t>Обеспечен</w:t>
      </w:r>
      <w:r w:rsidR="00A96096" w:rsidRPr="00161A7F">
        <w:rPr>
          <w:sz w:val="20"/>
          <w:szCs w:val="20"/>
        </w:rPr>
        <w:t xml:space="preserve">ие заявки может быть оформлено </w:t>
      </w:r>
      <w:r w:rsidR="0059665E" w:rsidRPr="00161A7F">
        <w:rPr>
          <w:sz w:val="20"/>
          <w:szCs w:val="20"/>
        </w:rPr>
        <w:t xml:space="preserve">в виде отдельной </w:t>
      </w:r>
      <w:r w:rsidR="00D11F64">
        <w:rPr>
          <w:sz w:val="20"/>
          <w:szCs w:val="20"/>
        </w:rPr>
        <w:t>независимой</w:t>
      </w:r>
      <w:r w:rsidR="0059665E" w:rsidRPr="00161A7F">
        <w:rPr>
          <w:sz w:val="20"/>
          <w:szCs w:val="20"/>
        </w:rPr>
        <w:t xml:space="preserve"> гарантии по каждому лоту либо в виде одной </w:t>
      </w:r>
      <w:r w:rsidR="00D11F64" w:rsidRPr="00D11F64">
        <w:rPr>
          <w:sz w:val="20"/>
          <w:szCs w:val="20"/>
        </w:rPr>
        <w:t>независимой</w:t>
      </w:r>
      <w:r w:rsidR="0059665E" w:rsidRPr="00161A7F">
        <w:rPr>
          <w:sz w:val="20"/>
          <w:szCs w:val="20"/>
        </w:rPr>
        <w:t xml:space="preserve"> гарантии на общую сумму гарантии по всем лотам, на которые </w:t>
      </w:r>
      <w:r w:rsidR="00F36610">
        <w:rPr>
          <w:sz w:val="20"/>
          <w:szCs w:val="20"/>
        </w:rPr>
        <w:t>Участник</w:t>
      </w:r>
      <w:r w:rsidR="0059665E" w:rsidRPr="00161A7F">
        <w:rPr>
          <w:sz w:val="20"/>
          <w:szCs w:val="20"/>
        </w:rPr>
        <w:t xml:space="preserve"> подает заявки.</w:t>
      </w:r>
    </w:p>
    <w:p w14:paraId="21B23BBB" w14:textId="215795B5" w:rsidR="0059665E" w:rsidRPr="00161A7F" w:rsidRDefault="005F6F9F" w:rsidP="00C443A4">
      <w:pPr>
        <w:pStyle w:val="ab"/>
        <w:suppressAutoHyphens/>
        <w:ind w:firstLine="567"/>
        <w:contextualSpacing/>
      </w:pPr>
      <w:r w:rsidRPr="005F6F9F">
        <w:rPr>
          <w:b/>
          <w:bCs/>
        </w:rPr>
        <w:t>1</w:t>
      </w:r>
      <w:r w:rsidR="006A401C">
        <w:rPr>
          <w:b/>
        </w:rPr>
        <w:t>3</w:t>
      </w:r>
      <w:r w:rsidR="0047431C" w:rsidRPr="00161A7F">
        <w:rPr>
          <w:b/>
        </w:rPr>
        <w:t>.</w:t>
      </w:r>
      <w:r w:rsidR="00D11F64">
        <w:rPr>
          <w:b/>
        </w:rPr>
        <w:t>8</w:t>
      </w:r>
      <w:r w:rsidR="0047431C" w:rsidRPr="00161A7F">
        <w:rPr>
          <w:b/>
        </w:rPr>
        <w:t>.</w:t>
      </w:r>
      <w:r w:rsidR="0047431C" w:rsidRPr="00161A7F">
        <w:t xml:space="preserve"> </w:t>
      </w:r>
      <w:r w:rsidR="0059665E" w:rsidRPr="00161A7F">
        <w:t xml:space="preserve">Основанием для отказа в допуске к участию в </w:t>
      </w:r>
      <w:r w:rsidR="00E16F39" w:rsidRPr="00161A7F">
        <w:t>закупке</w:t>
      </w:r>
      <w:r w:rsidR="0059665E" w:rsidRPr="00161A7F">
        <w:t xml:space="preserve"> является несоответствие </w:t>
      </w:r>
      <w:r w:rsidR="00D11F64">
        <w:t>независ</w:t>
      </w:r>
      <w:r w:rsidR="00D011CF">
        <w:t>и</w:t>
      </w:r>
      <w:r w:rsidR="00D11F64">
        <w:t>мой</w:t>
      </w:r>
      <w:r w:rsidR="0059665E" w:rsidRPr="00161A7F">
        <w:t xml:space="preserve"> гарантии условиям, изложенным в извещении</w:t>
      </w:r>
      <w:r w:rsidR="0047431C" w:rsidRPr="00161A7F">
        <w:t xml:space="preserve"> и документации</w:t>
      </w:r>
      <w:r w:rsidR="0059665E" w:rsidRPr="00161A7F">
        <w:t>.</w:t>
      </w:r>
    </w:p>
    <w:p w14:paraId="21B23BBC" w14:textId="5AFD856D" w:rsidR="0059665E" w:rsidRPr="00801BB3" w:rsidRDefault="005F6F9F" w:rsidP="00C443A4">
      <w:pPr>
        <w:ind w:firstLine="567"/>
        <w:contextualSpacing/>
        <w:jc w:val="both"/>
        <w:rPr>
          <w:sz w:val="20"/>
          <w:szCs w:val="20"/>
        </w:rPr>
      </w:pPr>
      <w:r w:rsidRPr="005F6F9F">
        <w:rPr>
          <w:b/>
          <w:bCs/>
          <w:sz w:val="20"/>
          <w:szCs w:val="20"/>
        </w:rPr>
        <w:t>1</w:t>
      </w:r>
      <w:r w:rsidR="006A401C">
        <w:rPr>
          <w:b/>
          <w:sz w:val="20"/>
        </w:rPr>
        <w:t>3</w:t>
      </w:r>
      <w:r w:rsidR="00D11F64" w:rsidRPr="00D11F64">
        <w:rPr>
          <w:b/>
          <w:bCs/>
          <w:sz w:val="20"/>
          <w:szCs w:val="20"/>
        </w:rPr>
        <w:t>.9.</w:t>
      </w:r>
      <w:r w:rsidR="00D11F64">
        <w:rPr>
          <w:sz w:val="20"/>
          <w:szCs w:val="20"/>
        </w:rPr>
        <w:t xml:space="preserve"> </w:t>
      </w:r>
      <w:r w:rsidR="0059665E" w:rsidRPr="00161A7F">
        <w:rPr>
          <w:sz w:val="20"/>
          <w:szCs w:val="20"/>
        </w:rPr>
        <w:t xml:space="preserve">Взыскание по </w:t>
      </w:r>
      <w:r w:rsidR="00D11F64">
        <w:rPr>
          <w:sz w:val="20"/>
          <w:szCs w:val="20"/>
        </w:rPr>
        <w:t>независимой</w:t>
      </w:r>
      <w:r w:rsidR="0059665E" w:rsidRPr="00161A7F">
        <w:rPr>
          <w:sz w:val="20"/>
          <w:szCs w:val="20"/>
        </w:rPr>
        <w:t xml:space="preserve"> гарантии производится при наступлении обстоятельств, предусмотренных </w:t>
      </w:r>
      <w:r w:rsidR="00D11F64" w:rsidRPr="00D11F64">
        <w:rPr>
          <w:sz w:val="20"/>
          <w:szCs w:val="20"/>
        </w:rPr>
        <w:t>независимой</w:t>
      </w:r>
      <w:r w:rsidR="0059665E" w:rsidRPr="00161A7F">
        <w:rPr>
          <w:sz w:val="20"/>
          <w:szCs w:val="20"/>
        </w:rPr>
        <w:t xml:space="preserve"> гарантией.</w:t>
      </w:r>
    </w:p>
    <w:p w14:paraId="21B23BBD" w14:textId="77777777" w:rsidR="0059665E" w:rsidRPr="00161A7F" w:rsidRDefault="0059665E" w:rsidP="00C443A4">
      <w:pPr>
        <w:ind w:firstLine="709"/>
        <w:contextualSpacing/>
        <w:jc w:val="both"/>
        <w:rPr>
          <w:rFonts w:eastAsia="MS Mincho"/>
          <w:sz w:val="20"/>
          <w:szCs w:val="20"/>
        </w:rPr>
      </w:pPr>
    </w:p>
    <w:p w14:paraId="21B23BBE" w14:textId="3A8A8553" w:rsidR="0059665E" w:rsidRPr="00161A7F" w:rsidRDefault="00BC3566" w:rsidP="006A401C">
      <w:pPr>
        <w:jc w:val="center"/>
        <w:rPr>
          <w:i/>
          <w:sz w:val="20"/>
        </w:rPr>
      </w:pPr>
      <w:r w:rsidRPr="006A401C">
        <w:rPr>
          <w:b/>
          <w:sz w:val="20"/>
        </w:rPr>
        <w:t>1</w:t>
      </w:r>
      <w:r w:rsidR="006A401C" w:rsidRPr="006A401C">
        <w:rPr>
          <w:b/>
          <w:sz w:val="20"/>
        </w:rPr>
        <w:t>4</w:t>
      </w:r>
      <w:r w:rsidRPr="006A401C">
        <w:rPr>
          <w:b/>
          <w:sz w:val="20"/>
        </w:rPr>
        <w:t>.</w:t>
      </w:r>
      <w:r w:rsidRPr="006A401C">
        <w:rPr>
          <w:sz w:val="20"/>
        </w:rPr>
        <w:t xml:space="preserve"> </w:t>
      </w:r>
      <w:bookmarkStart w:id="14" w:name="_Hlk188529103"/>
      <w:r w:rsidR="009A5791" w:rsidRPr="006A401C">
        <w:rPr>
          <w:b/>
          <w:sz w:val="20"/>
        </w:rPr>
        <w:t>Требования</w:t>
      </w:r>
      <w:r w:rsidR="009A5791" w:rsidRPr="009A5791">
        <w:rPr>
          <w:b/>
          <w:sz w:val="20"/>
        </w:rPr>
        <w:t xml:space="preserve"> к описанию </w:t>
      </w:r>
      <w:r w:rsidR="00F36610">
        <w:rPr>
          <w:b/>
          <w:sz w:val="20"/>
        </w:rPr>
        <w:t>Участник</w:t>
      </w:r>
      <w:r w:rsidR="009A5791" w:rsidRPr="009A5791">
        <w:rPr>
          <w:b/>
          <w:sz w:val="20"/>
        </w:rPr>
        <w:t xml:space="preserve">ами такой закупки поставляемого товара, который является предметом конкурентной закупки, </w:t>
      </w:r>
      <w:bookmarkStart w:id="15" w:name="_Hlk147235622"/>
      <w:r w:rsidR="009A5791" w:rsidRPr="009A5791">
        <w:rPr>
          <w:b/>
          <w:sz w:val="20"/>
        </w:rPr>
        <w:t xml:space="preserve">его функциональных характеристик (потребительских свойств), его количественных и качественных характеристик, требования к описанию </w:t>
      </w:r>
      <w:r w:rsidR="00F36610">
        <w:rPr>
          <w:b/>
          <w:sz w:val="20"/>
        </w:rPr>
        <w:t>Участник</w:t>
      </w:r>
      <w:r w:rsidR="009A5791" w:rsidRPr="009A5791">
        <w:rPr>
          <w:b/>
          <w:sz w:val="20"/>
        </w:rPr>
        <w:t xml:space="preserve">ами </w:t>
      </w:r>
      <w:r w:rsidR="00D011CF">
        <w:rPr>
          <w:b/>
          <w:sz w:val="20"/>
        </w:rPr>
        <w:t>аукциона</w:t>
      </w:r>
      <w:r w:rsidR="009A5791" w:rsidRPr="009A5791">
        <w:rPr>
          <w:b/>
          <w:sz w:val="20"/>
        </w:rPr>
        <w:t xml:space="preserve"> выполняемой работы, оказываемой услуги, которые являются предметом </w:t>
      </w:r>
      <w:r w:rsidR="00D011CF">
        <w:rPr>
          <w:b/>
          <w:sz w:val="20"/>
        </w:rPr>
        <w:t>аукциона</w:t>
      </w:r>
      <w:r w:rsidR="009A5791" w:rsidRPr="009A5791">
        <w:rPr>
          <w:b/>
          <w:sz w:val="20"/>
        </w:rPr>
        <w:t>, их количественных и качественных характеристик</w:t>
      </w:r>
      <w:bookmarkEnd w:id="14"/>
      <w:bookmarkEnd w:id="15"/>
    </w:p>
    <w:p w14:paraId="21B23BBF" w14:textId="77777777" w:rsidR="0059665E" w:rsidRPr="00F01EC0" w:rsidRDefault="0059665E" w:rsidP="00C443A4">
      <w:pPr>
        <w:ind w:firstLine="709"/>
        <w:contextualSpacing/>
        <w:rPr>
          <w:sz w:val="20"/>
          <w:szCs w:val="20"/>
        </w:rPr>
      </w:pPr>
    </w:p>
    <w:p w14:paraId="21B23BC0" w14:textId="29D597D4" w:rsidR="0059665E" w:rsidRPr="00F01EC0" w:rsidRDefault="00F01EC0" w:rsidP="00C443A4">
      <w:pPr>
        <w:pStyle w:val="a"/>
        <w:numPr>
          <w:ilvl w:val="0"/>
          <w:numId w:val="0"/>
        </w:numPr>
        <w:autoSpaceDE w:val="0"/>
        <w:autoSpaceDN w:val="0"/>
        <w:adjustRightInd w:val="0"/>
        <w:ind w:firstLine="567"/>
        <w:rPr>
          <w:sz w:val="20"/>
          <w:szCs w:val="20"/>
        </w:rPr>
      </w:pPr>
      <w:r w:rsidRPr="00F01EC0">
        <w:rPr>
          <w:b/>
          <w:sz w:val="20"/>
          <w:szCs w:val="20"/>
        </w:rPr>
        <w:t>1</w:t>
      </w:r>
      <w:r w:rsidR="006A401C">
        <w:rPr>
          <w:b/>
          <w:sz w:val="20"/>
          <w:szCs w:val="20"/>
        </w:rPr>
        <w:t>4</w:t>
      </w:r>
      <w:r w:rsidR="00BC3566" w:rsidRPr="00F01EC0">
        <w:rPr>
          <w:b/>
          <w:sz w:val="20"/>
          <w:szCs w:val="20"/>
        </w:rPr>
        <w:t>.1.</w:t>
      </w:r>
      <w:r w:rsidR="00BC3566" w:rsidRPr="00F01EC0">
        <w:rPr>
          <w:sz w:val="20"/>
          <w:szCs w:val="20"/>
        </w:rPr>
        <w:t xml:space="preserve"> </w:t>
      </w:r>
      <w:r w:rsidR="0059665E" w:rsidRPr="00F01EC0">
        <w:rPr>
          <w:sz w:val="20"/>
          <w:szCs w:val="20"/>
        </w:rPr>
        <w:t xml:space="preserve">В </w:t>
      </w:r>
      <w:r w:rsidR="00E16F39" w:rsidRPr="00F01EC0">
        <w:rPr>
          <w:sz w:val="20"/>
          <w:szCs w:val="20"/>
        </w:rPr>
        <w:t>первой части</w:t>
      </w:r>
      <w:r w:rsidR="0059665E" w:rsidRPr="00F01EC0">
        <w:rPr>
          <w:sz w:val="20"/>
          <w:szCs w:val="20"/>
        </w:rPr>
        <w:t xml:space="preserve"> </w:t>
      </w:r>
      <w:r w:rsidR="00E16F39" w:rsidRPr="00F01EC0">
        <w:rPr>
          <w:sz w:val="20"/>
          <w:szCs w:val="20"/>
        </w:rPr>
        <w:t>аукционной</w:t>
      </w:r>
      <w:r w:rsidR="0059665E" w:rsidRPr="00F01EC0">
        <w:rPr>
          <w:sz w:val="20"/>
          <w:szCs w:val="20"/>
        </w:rPr>
        <w:t xml:space="preserve"> заявки </w:t>
      </w:r>
      <w:r w:rsidR="00F36610">
        <w:rPr>
          <w:sz w:val="20"/>
          <w:szCs w:val="20"/>
        </w:rPr>
        <w:t>Участник</w:t>
      </w:r>
      <w:r w:rsidR="0059665E" w:rsidRPr="00F01EC0">
        <w:rPr>
          <w:sz w:val="20"/>
          <w:szCs w:val="20"/>
        </w:rPr>
        <w:t xml:space="preserve"> должен предс</w:t>
      </w:r>
      <w:r w:rsidR="00BC3566" w:rsidRPr="00F01EC0">
        <w:rPr>
          <w:sz w:val="20"/>
          <w:szCs w:val="20"/>
        </w:rPr>
        <w:t>тавить предложение</w:t>
      </w:r>
      <w:r w:rsidR="00E21C57">
        <w:rPr>
          <w:sz w:val="20"/>
          <w:szCs w:val="20"/>
        </w:rPr>
        <w:t xml:space="preserve"> в отношении предмета закупки</w:t>
      </w:r>
      <w:r w:rsidR="00C06B30">
        <w:rPr>
          <w:sz w:val="20"/>
          <w:szCs w:val="20"/>
        </w:rPr>
        <w:t xml:space="preserve"> (далее – техническое предложение)</w:t>
      </w:r>
      <w:r w:rsidR="00BC3566" w:rsidRPr="00F01EC0">
        <w:rPr>
          <w:sz w:val="20"/>
          <w:szCs w:val="20"/>
        </w:rPr>
        <w:t xml:space="preserve">, </w:t>
      </w:r>
      <w:r w:rsidR="0059665E" w:rsidRPr="00F01EC0">
        <w:rPr>
          <w:sz w:val="20"/>
          <w:szCs w:val="20"/>
        </w:rPr>
        <w:t xml:space="preserve">а также документы, предоставляемые в подтверждение соответствия предлагаемых </w:t>
      </w:r>
      <w:r w:rsidR="00F36610">
        <w:rPr>
          <w:sz w:val="20"/>
          <w:szCs w:val="20"/>
        </w:rPr>
        <w:t>Участник</w:t>
      </w:r>
      <w:r w:rsidR="0059665E" w:rsidRPr="00F01EC0">
        <w:rPr>
          <w:sz w:val="20"/>
          <w:szCs w:val="20"/>
        </w:rPr>
        <w:t>ом товаров, работ, услуг в случае, если предоставление таких доку</w:t>
      </w:r>
      <w:r w:rsidR="00BC3566" w:rsidRPr="00F01EC0">
        <w:rPr>
          <w:sz w:val="20"/>
          <w:szCs w:val="20"/>
        </w:rPr>
        <w:t xml:space="preserve">ментов предусмотрено </w:t>
      </w:r>
      <w:r w:rsidR="0059665E" w:rsidRPr="00F01EC0">
        <w:rPr>
          <w:sz w:val="20"/>
          <w:szCs w:val="20"/>
        </w:rPr>
        <w:t>извещени</w:t>
      </w:r>
      <w:r w:rsidR="00BC3566" w:rsidRPr="00F01EC0">
        <w:rPr>
          <w:sz w:val="20"/>
          <w:szCs w:val="20"/>
        </w:rPr>
        <w:t>ем и документацией</w:t>
      </w:r>
      <w:r w:rsidR="0059665E" w:rsidRPr="00F01EC0">
        <w:rPr>
          <w:sz w:val="20"/>
          <w:szCs w:val="20"/>
        </w:rPr>
        <w:t xml:space="preserve">. </w:t>
      </w:r>
      <w:r w:rsidR="00BB0F15">
        <w:rPr>
          <w:sz w:val="20"/>
          <w:szCs w:val="20"/>
        </w:rPr>
        <w:t>П</w:t>
      </w:r>
      <w:r w:rsidR="0059665E" w:rsidRPr="00F01EC0">
        <w:rPr>
          <w:sz w:val="20"/>
          <w:szCs w:val="20"/>
        </w:rPr>
        <w:t xml:space="preserve">редложение </w:t>
      </w:r>
      <w:r w:rsidR="00BB0F15">
        <w:rPr>
          <w:sz w:val="20"/>
          <w:szCs w:val="20"/>
        </w:rPr>
        <w:t xml:space="preserve">в отношении предмета закупки </w:t>
      </w:r>
      <w:r w:rsidR="0059665E" w:rsidRPr="00F01EC0">
        <w:rPr>
          <w:sz w:val="20"/>
          <w:szCs w:val="20"/>
        </w:rPr>
        <w:t>предоставляется в электронной форме.</w:t>
      </w:r>
    </w:p>
    <w:p w14:paraId="21B23BC1" w14:textId="01A440C4" w:rsidR="0059665E" w:rsidRPr="00F01EC0" w:rsidRDefault="005F6F9F" w:rsidP="00C443A4">
      <w:pPr>
        <w:pStyle w:val="a"/>
        <w:numPr>
          <w:ilvl w:val="0"/>
          <w:numId w:val="0"/>
        </w:numPr>
        <w:autoSpaceDE w:val="0"/>
        <w:autoSpaceDN w:val="0"/>
        <w:adjustRightInd w:val="0"/>
        <w:ind w:firstLine="567"/>
        <w:rPr>
          <w:sz w:val="20"/>
          <w:szCs w:val="20"/>
        </w:rPr>
      </w:pPr>
      <w:r w:rsidRPr="00F01EC0">
        <w:rPr>
          <w:b/>
          <w:sz w:val="20"/>
          <w:szCs w:val="20"/>
        </w:rPr>
        <w:t>1</w:t>
      </w:r>
      <w:r w:rsidR="006A401C" w:rsidRPr="006A401C">
        <w:rPr>
          <w:b/>
          <w:sz w:val="20"/>
          <w:szCs w:val="20"/>
        </w:rPr>
        <w:t>4</w:t>
      </w:r>
      <w:r w:rsidR="00BC3566" w:rsidRPr="00F01EC0">
        <w:rPr>
          <w:b/>
          <w:sz w:val="20"/>
          <w:szCs w:val="20"/>
        </w:rPr>
        <w:t>.2.</w:t>
      </w:r>
      <w:r w:rsidR="00BC3566" w:rsidRPr="00F01EC0">
        <w:rPr>
          <w:sz w:val="20"/>
          <w:szCs w:val="20"/>
        </w:rPr>
        <w:t xml:space="preserve"> </w:t>
      </w:r>
      <w:bookmarkStart w:id="16" w:name="_Hlk190083050"/>
      <w:r w:rsidR="00C06B30">
        <w:rPr>
          <w:sz w:val="20"/>
          <w:szCs w:val="20"/>
        </w:rPr>
        <w:t>Техническое п</w:t>
      </w:r>
      <w:r w:rsidR="00BB0F15" w:rsidRPr="00BB0F15">
        <w:rPr>
          <w:sz w:val="20"/>
          <w:szCs w:val="20"/>
        </w:rPr>
        <w:t xml:space="preserve">редложение </w:t>
      </w:r>
      <w:bookmarkStart w:id="17" w:name="_Hlk188529238"/>
      <w:r w:rsidR="0059665E" w:rsidRPr="00F01EC0">
        <w:rPr>
          <w:sz w:val="20"/>
          <w:szCs w:val="20"/>
        </w:rPr>
        <w:t xml:space="preserve">должно содержать все показатели и характеристики товаров, работ, услуг, условия исполнения договора, предусмотренные извещением </w:t>
      </w:r>
      <w:r w:rsidR="00BC3566" w:rsidRPr="00F01EC0">
        <w:rPr>
          <w:sz w:val="20"/>
          <w:szCs w:val="20"/>
        </w:rPr>
        <w:t>и документацией</w:t>
      </w:r>
      <w:r w:rsidR="00BB0F15">
        <w:rPr>
          <w:sz w:val="20"/>
          <w:szCs w:val="20"/>
        </w:rPr>
        <w:t>,</w:t>
      </w:r>
      <w:r w:rsidR="00BC3566" w:rsidRPr="00F01EC0">
        <w:rPr>
          <w:sz w:val="20"/>
          <w:szCs w:val="20"/>
        </w:rPr>
        <w:t xml:space="preserve"> </w:t>
      </w:r>
      <w:r w:rsidR="0059665E" w:rsidRPr="00F01EC0">
        <w:rPr>
          <w:sz w:val="20"/>
          <w:szCs w:val="20"/>
        </w:rPr>
        <w:t>и необходимые для рассмотрения и оценки</w:t>
      </w:r>
      <w:r w:rsidR="0059665E" w:rsidRPr="00F01EC0" w:rsidDel="00DD5761">
        <w:rPr>
          <w:sz w:val="20"/>
          <w:szCs w:val="20"/>
        </w:rPr>
        <w:t xml:space="preserve"> </w:t>
      </w:r>
      <w:r w:rsidR="001C3620" w:rsidRPr="00F01EC0">
        <w:rPr>
          <w:sz w:val="20"/>
          <w:szCs w:val="20"/>
        </w:rPr>
        <w:t>аукционной</w:t>
      </w:r>
      <w:r w:rsidR="0059665E" w:rsidRPr="00F01EC0">
        <w:rPr>
          <w:sz w:val="20"/>
          <w:szCs w:val="20"/>
        </w:rPr>
        <w:t xml:space="preserve"> заявки </w:t>
      </w:r>
      <w:r w:rsidR="00F36610">
        <w:rPr>
          <w:sz w:val="20"/>
          <w:szCs w:val="20"/>
        </w:rPr>
        <w:t>Участник</w:t>
      </w:r>
      <w:r w:rsidR="0059665E" w:rsidRPr="00F01EC0">
        <w:rPr>
          <w:sz w:val="20"/>
          <w:szCs w:val="20"/>
        </w:rPr>
        <w:t xml:space="preserve">а. Характеристики товаров, работ, услуг должны быть изложены таким образом, чтобы при рассмотрении и оценке заявок не допускалось их неоднозначное толкование, числовые показатели при описании характеристик товаров, работ, услуг должны быть указаны в абсолютных величинах. Все условия </w:t>
      </w:r>
      <w:r w:rsidR="001C3620" w:rsidRPr="00F01EC0">
        <w:rPr>
          <w:sz w:val="20"/>
          <w:szCs w:val="20"/>
        </w:rPr>
        <w:t>аукционной</w:t>
      </w:r>
      <w:r w:rsidR="0059665E" w:rsidRPr="00F01EC0">
        <w:rPr>
          <w:sz w:val="20"/>
          <w:szCs w:val="20"/>
        </w:rPr>
        <w:t xml:space="preserve"> заявки </w:t>
      </w:r>
      <w:r w:rsidR="00F36610">
        <w:rPr>
          <w:sz w:val="20"/>
          <w:szCs w:val="20"/>
        </w:rPr>
        <w:t>Участник</w:t>
      </w:r>
      <w:r w:rsidR="0059665E" w:rsidRPr="00F01EC0">
        <w:rPr>
          <w:sz w:val="20"/>
          <w:szCs w:val="20"/>
        </w:rPr>
        <w:t>а понимаются заказчиком буквально, в случае расхождений показателей</w:t>
      </w:r>
      <w:r w:rsidR="00BC3566" w:rsidRPr="00F01EC0">
        <w:rPr>
          <w:sz w:val="20"/>
          <w:szCs w:val="20"/>
        </w:rPr>
        <w:t>,</w:t>
      </w:r>
      <w:r w:rsidR="0059665E" w:rsidRPr="00F01EC0">
        <w:rPr>
          <w:sz w:val="20"/>
          <w:szCs w:val="20"/>
        </w:rPr>
        <w:t xml:space="preserve"> изложенных цифрами и прописью, приоритет имеют написанные прописью.</w:t>
      </w:r>
      <w:r w:rsidR="003D62AC">
        <w:rPr>
          <w:sz w:val="20"/>
          <w:szCs w:val="20"/>
        </w:rPr>
        <w:t xml:space="preserve"> </w:t>
      </w:r>
      <w:r w:rsidR="003D62AC" w:rsidRPr="007F1674">
        <w:rPr>
          <w:sz w:val="20"/>
          <w:szCs w:val="20"/>
        </w:rPr>
        <w:t xml:space="preserve">Предоставляемые </w:t>
      </w:r>
      <w:r w:rsidR="00F36610">
        <w:rPr>
          <w:sz w:val="20"/>
          <w:szCs w:val="20"/>
        </w:rPr>
        <w:t>Участник</w:t>
      </w:r>
      <w:r w:rsidR="003D62AC" w:rsidRPr="007F1674">
        <w:rPr>
          <w:sz w:val="20"/>
          <w:szCs w:val="20"/>
        </w:rPr>
        <w:t>ами закупки сведения не должны сопровождаться словами «эквивалент», «аналог», «должен быть», «должна быть», «должны быть», «должен», «не должен», «должна», «не должна», «должны», «не должны», «не должен быть», «не должна быть», «не должны быть»</w:t>
      </w:r>
      <w:bookmarkEnd w:id="17"/>
      <w:bookmarkEnd w:id="16"/>
      <w:r w:rsidR="003D62AC" w:rsidRPr="007F1674">
        <w:rPr>
          <w:sz w:val="20"/>
          <w:szCs w:val="20"/>
        </w:rPr>
        <w:t>.</w:t>
      </w:r>
    </w:p>
    <w:p w14:paraId="21B23BC2" w14:textId="57E294C2" w:rsidR="0059665E" w:rsidRPr="00F01EC0" w:rsidRDefault="005F6F9F" w:rsidP="00C443A4">
      <w:pPr>
        <w:pStyle w:val="a"/>
        <w:numPr>
          <w:ilvl w:val="0"/>
          <w:numId w:val="0"/>
        </w:numPr>
        <w:autoSpaceDE w:val="0"/>
        <w:autoSpaceDN w:val="0"/>
        <w:adjustRightInd w:val="0"/>
        <w:ind w:firstLine="567"/>
        <w:rPr>
          <w:sz w:val="20"/>
          <w:szCs w:val="20"/>
        </w:rPr>
      </w:pPr>
      <w:r w:rsidRPr="00F01EC0">
        <w:rPr>
          <w:b/>
          <w:sz w:val="20"/>
          <w:szCs w:val="20"/>
        </w:rPr>
        <w:t>1</w:t>
      </w:r>
      <w:r w:rsidR="006A401C" w:rsidRPr="006A401C">
        <w:rPr>
          <w:b/>
          <w:sz w:val="20"/>
          <w:szCs w:val="20"/>
        </w:rPr>
        <w:t>4</w:t>
      </w:r>
      <w:r w:rsidR="00BC3566" w:rsidRPr="00F01EC0">
        <w:rPr>
          <w:b/>
          <w:sz w:val="20"/>
          <w:szCs w:val="20"/>
        </w:rPr>
        <w:t>.3.</w:t>
      </w:r>
      <w:r w:rsidR="00BC3566" w:rsidRPr="00F01EC0">
        <w:rPr>
          <w:sz w:val="20"/>
          <w:szCs w:val="20"/>
        </w:rPr>
        <w:t xml:space="preserve"> </w:t>
      </w:r>
      <w:bookmarkStart w:id="18" w:name="_Hlk188529261"/>
      <w:r w:rsidR="0059665E" w:rsidRPr="00F01EC0">
        <w:rPr>
          <w:sz w:val="20"/>
          <w:szCs w:val="20"/>
        </w:rPr>
        <w:t>Все условия, указанные в техническом предложении, должны быть изложены таким образом, чтобы заказчик мог определить конкретные показатели, характеристики предлагаемых товаров, работ, услуг</w:t>
      </w:r>
      <w:r w:rsidR="009A5791" w:rsidRPr="00F01EC0">
        <w:rPr>
          <w:sz w:val="20"/>
          <w:szCs w:val="20"/>
        </w:rPr>
        <w:t>,</w:t>
      </w:r>
      <w:r w:rsidR="009A5791" w:rsidRPr="00F01EC0">
        <w:t xml:space="preserve"> </w:t>
      </w:r>
      <w:r w:rsidR="009A5791" w:rsidRPr="00F01EC0">
        <w:rPr>
          <w:sz w:val="20"/>
          <w:szCs w:val="20"/>
        </w:rPr>
        <w:t xml:space="preserve">его функциональных характеристик (потребительских свойств), его количественных и качественных характеристик, требования к описанию </w:t>
      </w:r>
      <w:r w:rsidR="00F36610">
        <w:rPr>
          <w:sz w:val="20"/>
          <w:szCs w:val="20"/>
        </w:rPr>
        <w:t>Участник</w:t>
      </w:r>
      <w:r w:rsidR="009A5791" w:rsidRPr="00F01EC0">
        <w:rPr>
          <w:sz w:val="20"/>
          <w:szCs w:val="20"/>
        </w:rPr>
        <w:t>ами такой закупки выполняемой работы, оказываемой услуги, которые являются предметом конкурентной закупки, их количественных и качественных характеристик</w:t>
      </w:r>
      <w:bookmarkEnd w:id="18"/>
      <w:r w:rsidR="00906442">
        <w:rPr>
          <w:sz w:val="20"/>
          <w:szCs w:val="20"/>
        </w:rPr>
        <w:t>.</w:t>
      </w:r>
    </w:p>
    <w:p w14:paraId="21B23BC3" w14:textId="06467F99" w:rsidR="0059665E" w:rsidRPr="00F01EC0" w:rsidRDefault="005F6F9F" w:rsidP="00C443A4">
      <w:pPr>
        <w:pStyle w:val="a"/>
        <w:numPr>
          <w:ilvl w:val="0"/>
          <w:numId w:val="0"/>
        </w:numPr>
        <w:autoSpaceDE w:val="0"/>
        <w:autoSpaceDN w:val="0"/>
        <w:adjustRightInd w:val="0"/>
        <w:ind w:firstLine="567"/>
        <w:rPr>
          <w:sz w:val="20"/>
          <w:szCs w:val="20"/>
        </w:rPr>
      </w:pPr>
      <w:r w:rsidRPr="00F01EC0">
        <w:rPr>
          <w:b/>
          <w:sz w:val="20"/>
          <w:szCs w:val="20"/>
        </w:rPr>
        <w:t>1</w:t>
      </w:r>
      <w:r w:rsidR="006A401C">
        <w:rPr>
          <w:b/>
          <w:sz w:val="20"/>
          <w:szCs w:val="20"/>
        </w:rPr>
        <w:t>4</w:t>
      </w:r>
      <w:r w:rsidR="00BC3566" w:rsidRPr="00F01EC0">
        <w:rPr>
          <w:b/>
          <w:sz w:val="20"/>
          <w:szCs w:val="20"/>
        </w:rPr>
        <w:t>.4.</w:t>
      </w:r>
      <w:r w:rsidR="00BC3566" w:rsidRPr="00F01EC0">
        <w:rPr>
          <w:sz w:val="20"/>
          <w:szCs w:val="20"/>
        </w:rPr>
        <w:t xml:space="preserve"> </w:t>
      </w:r>
      <w:r w:rsidR="0059665E" w:rsidRPr="00F01EC0">
        <w:rPr>
          <w:sz w:val="20"/>
          <w:szCs w:val="20"/>
        </w:rPr>
        <w:t>В случае</w:t>
      </w:r>
      <w:r w:rsidR="008707DA">
        <w:rPr>
          <w:sz w:val="20"/>
          <w:szCs w:val="20"/>
        </w:rPr>
        <w:t xml:space="preserve">, если предметом закупки является поставка товаров либо товары поставляются в рамках выполнения работ/оказания услуг, являющихся предметом закупки, </w:t>
      </w:r>
      <w:r w:rsidR="0059665E" w:rsidRPr="00F01EC0">
        <w:rPr>
          <w:sz w:val="20"/>
          <w:szCs w:val="20"/>
        </w:rPr>
        <w:t xml:space="preserve">в техническом </w:t>
      </w:r>
      <w:r w:rsidR="0059665E" w:rsidRPr="008707DA">
        <w:rPr>
          <w:b/>
          <w:bCs/>
          <w:sz w:val="20"/>
          <w:szCs w:val="20"/>
        </w:rPr>
        <w:t>предложении должны быть указаны марки</w:t>
      </w:r>
      <w:r w:rsidR="0059665E" w:rsidRPr="00F01EC0">
        <w:rPr>
          <w:sz w:val="20"/>
          <w:szCs w:val="20"/>
        </w:rPr>
        <w:t xml:space="preserve">, </w:t>
      </w:r>
      <w:r w:rsidR="0059665E" w:rsidRPr="008707DA">
        <w:rPr>
          <w:b/>
          <w:bCs/>
          <w:sz w:val="20"/>
          <w:szCs w:val="20"/>
        </w:rPr>
        <w:t>модели</w:t>
      </w:r>
      <w:r w:rsidR="0059665E" w:rsidRPr="00F01EC0">
        <w:rPr>
          <w:sz w:val="20"/>
          <w:szCs w:val="20"/>
        </w:rPr>
        <w:t xml:space="preserve">, </w:t>
      </w:r>
      <w:r w:rsidR="0059665E" w:rsidRPr="008707DA">
        <w:rPr>
          <w:b/>
          <w:bCs/>
          <w:sz w:val="20"/>
          <w:szCs w:val="20"/>
        </w:rPr>
        <w:t>наименования предлагаемого товара по каждой номенклатурной позиции</w:t>
      </w:r>
      <w:r w:rsidR="0059665E" w:rsidRPr="00F01EC0">
        <w:rPr>
          <w:sz w:val="20"/>
          <w:szCs w:val="20"/>
        </w:rPr>
        <w:t>.</w:t>
      </w:r>
    </w:p>
    <w:p w14:paraId="21B23BC4" w14:textId="5C4837E6" w:rsidR="0059665E" w:rsidRDefault="005F6F9F" w:rsidP="00C443A4">
      <w:pPr>
        <w:pStyle w:val="a"/>
        <w:numPr>
          <w:ilvl w:val="0"/>
          <w:numId w:val="0"/>
        </w:numPr>
        <w:autoSpaceDE w:val="0"/>
        <w:autoSpaceDN w:val="0"/>
        <w:adjustRightInd w:val="0"/>
        <w:ind w:firstLine="567"/>
        <w:rPr>
          <w:sz w:val="20"/>
          <w:szCs w:val="20"/>
        </w:rPr>
      </w:pPr>
      <w:r w:rsidRPr="00F01EC0">
        <w:rPr>
          <w:b/>
          <w:sz w:val="20"/>
          <w:szCs w:val="20"/>
        </w:rPr>
        <w:t>1</w:t>
      </w:r>
      <w:r w:rsidR="006A401C">
        <w:rPr>
          <w:b/>
          <w:sz w:val="20"/>
          <w:szCs w:val="20"/>
        </w:rPr>
        <w:t>4</w:t>
      </w:r>
      <w:r w:rsidR="00BC3566" w:rsidRPr="00F01EC0">
        <w:rPr>
          <w:b/>
          <w:sz w:val="20"/>
          <w:szCs w:val="20"/>
        </w:rPr>
        <w:t>.5.</w:t>
      </w:r>
      <w:r w:rsidR="00BC3566" w:rsidRPr="00F01EC0">
        <w:rPr>
          <w:sz w:val="20"/>
          <w:szCs w:val="20"/>
        </w:rPr>
        <w:t xml:space="preserve"> </w:t>
      </w:r>
      <w:bookmarkStart w:id="19" w:name="_Hlk188529296"/>
      <w:r w:rsidR="0059665E" w:rsidRPr="00F01EC0">
        <w:rPr>
          <w:sz w:val="20"/>
          <w:szCs w:val="20"/>
        </w:rPr>
        <w:t xml:space="preserve">Если </w:t>
      </w:r>
      <w:r w:rsidR="00F36610">
        <w:rPr>
          <w:sz w:val="20"/>
          <w:szCs w:val="20"/>
        </w:rPr>
        <w:t>Участник</w:t>
      </w:r>
      <w:r w:rsidR="0059665E" w:rsidRPr="00F01EC0">
        <w:rPr>
          <w:sz w:val="20"/>
          <w:szCs w:val="20"/>
        </w:rPr>
        <w:t xml:space="preserve">ом </w:t>
      </w:r>
      <w:r w:rsidR="00E16F39" w:rsidRPr="00F01EC0">
        <w:rPr>
          <w:sz w:val="20"/>
          <w:szCs w:val="20"/>
        </w:rPr>
        <w:t>закупки</w:t>
      </w:r>
      <w:r w:rsidR="0059665E" w:rsidRPr="00F01EC0">
        <w:rPr>
          <w:sz w:val="20"/>
          <w:szCs w:val="20"/>
        </w:rPr>
        <w:t xml:space="preserve"> предлагается эквивалентный товар, </w:t>
      </w:r>
      <w:r w:rsidR="00F36610">
        <w:rPr>
          <w:sz w:val="20"/>
          <w:szCs w:val="20"/>
        </w:rPr>
        <w:t>Участник</w:t>
      </w:r>
      <w:r w:rsidR="0059665E" w:rsidRPr="00F01EC0">
        <w:rPr>
          <w:sz w:val="20"/>
          <w:szCs w:val="20"/>
        </w:rPr>
        <w:t xml:space="preserve"> в техническом предложении должен указать по каждому наименованию эквивалентного товара марку (при наличии), модель, название, производителя, конкретные характеристики и их значения, соответствующие требованиям извещения</w:t>
      </w:r>
      <w:r w:rsidR="00BC3566" w:rsidRPr="00F01EC0">
        <w:rPr>
          <w:sz w:val="20"/>
          <w:szCs w:val="20"/>
        </w:rPr>
        <w:t xml:space="preserve"> и документации</w:t>
      </w:r>
      <w:r w:rsidR="0059665E" w:rsidRPr="00F01EC0">
        <w:rPr>
          <w:sz w:val="20"/>
          <w:szCs w:val="20"/>
        </w:rPr>
        <w:t xml:space="preserve"> о проведении </w:t>
      </w:r>
      <w:r w:rsidR="00E16F39" w:rsidRPr="00F01EC0">
        <w:rPr>
          <w:sz w:val="20"/>
          <w:szCs w:val="20"/>
        </w:rPr>
        <w:t>закупки</w:t>
      </w:r>
      <w:r w:rsidR="0059665E" w:rsidRPr="00F01EC0">
        <w:rPr>
          <w:sz w:val="20"/>
          <w:szCs w:val="20"/>
        </w:rPr>
        <w:t>. В случае непредставления указанной информации товар не будет рассматриваться как эквивалентный.</w:t>
      </w:r>
    </w:p>
    <w:p w14:paraId="30FC1891" w14:textId="3E0F3462" w:rsidR="00C06B30" w:rsidRDefault="00C06B30" w:rsidP="00863A96">
      <w:pPr>
        <w:ind w:firstLine="567"/>
        <w:jc w:val="both"/>
        <w:rPr>
          <w:sz w:val="20"/>
          <w:szCs w:val="20"/>
        </w:rPr>
      </w:pPr>
      <w:r w:rsidRPr="00C06B30">
        <w:rPr>
          <w:b/>
          <w:bCs/>
          <w:sz w:val="20"/>
          <w:szCs w:val="20"/>
        </w:rPr>
        <w:t>1</w:t>
      </w:r>
      <w:r w:rsidR="006A401C">
        <w:rPr>
          <w:b/>
          <w:sz w:val="20"/>
          <w:szCs w:val="20"/>
        </w:rPr>
        <w:t>4</w:t>
      </w:r>
      <w:r w:rsidRPr="00C06B30">
        <w:rPr>
          <w:b/>
          <w:bCs/>
          <w:sz w:val="20"/>
          <w:szCs w:val="20"/>
        </w:rPr>
        <w:t>.6.</w:t>
      </w:r>
      <w:r>
        <w:rPr>
          <w:sz w:val="20"/>
          <w:szCs w:val="20"/>
        </w:rPr>
        <w:t xml:space="preserve"> </w:t>
      </w:r>
      <w:r w:rsidRPr="007F1674">
        <w:rPr>
          <w:sz w:val="20"/>
          <w:szCs w:val="20"/>
        </w:rPr>
        <w:t>В случае непредставления или</w:t>
      </w:r>
      <w:r w:rsidR="006F340E">
        <w:rPr>
          <w:sz w:val="20"/>
          <w:szCs w:val="20"/>
        </w:rPr>
        <w:t xml:space="preserve"> </w:t>
      </w:r>
      <w:r w:rsidRPr="007F1674">
        <w:rPr>
          <w:sz w:val="20"/>
          <w:szCs w:val="20"/>
        </w:rPr>
        <w:t xml:space="preserve">несоответствующего требованиям </w:t>
      </w:r>
      <w:r>
        <w:rPr>
          <w:sz w:val="20"/>
          <w:szCs w:val="20"/>
        </w:rPr>
        <w:t>п. 1</w:t>
      </w:r>
      <w:r w:rsidR="00E8608C">
        <w:rPr>
          <w:sz w:val="20"/>
          <w:szCs w:val="20"/>
        </w:rPr>
        <w:t>4</w:t>
      </w:r>
      <w:r w:rsidR="006F340E">
        <w:rPr>
          <w:sz w:val="20"/>
          <w:szCs w:val="20"/>
        </w:rPr>
        <w:t>.1.-14.5.</w:t>
      </w:r>
      <w:r w:rsidR="00863A96">
        <w:rPr>
          <w:sz w:val="20"/>
          <w:szCs w:val="20"/>
        </w:rPr>
        <w:t xml:space="preserve"> разд</w:t>
      </w:r>
      <w:r w:rsidR="0059690B">
        <w:rPr>
          <w:sz w:val="20"/>
          <w:szCs w:val="20"/>
        </w:rPr>
        <w:t>.</w:t>
      </w:r>
      <w:r w:rsidR="00863A96">
        <w:rPr>
          <w:sz w:val="20"/>
          <w:szCs w:val="20"/>
        </w:rPr>
        <w:t xml:space="preserve"> 3 </w:t>
      </w:r>
      <w:r w:rsidR="0059690B" w:rsidRPr="0059690B">
        <w:rPr>
          <w:sz w:val="20"/>
          <w:szCs w:val="20"/>
        </w:rPr>
        <w:t xml:space="preserve">настоящей документации </w:t>
      </w:r>
      <w:r w:rsidRPr="007F1674">
        <w:rPr>
          <w:sz w:val="20"/>
          <w:szCs w:val="20"/>
        </w:rPr>
        <w:t xml:space="preserve">представления описания поставляемого товара, выполняемых работ, оказываемых услуг, заявка </w:t>
      </w:r>
      <w:r w:rsidR="00F36610">
        <w:rPr>
          <w:sz w:val="20"/>
          <w:szCs w:val="20"/>
        </w:rPr>
        <w:t>Участник</w:t>
      </w:r>
      <w:r w:rsidRPr="007F1674">
        <w:rPr>
          <w:sz w:val="20"/>
          <w:szCs w:val="20"/>
        </w:rPr>
        <w:t>а может быть отклонена как несоответствующая требованиям извещения и документации о закупке</w:t>
      </w:r>
      <w:r>
        <w:rPr>
          <w:sz w:val="20"/>
          <w:szCs w:val="20"/>
        </w:rPr>
        <w:t>.</w:t>
      </w:r>
    </w:p>
    <w:bookmarkEnd w:id="19"/>
    <w:p w14:paraId="462656CC" w14:textId="4AEFEB27" w:rsidR="00DB5D92" w:rsidRPr="001836EA" w:rsidRDefault="00DB5D92" w:rsidP="00863A96">
      <w:pPr>
        <w:ind w:firstLine="567"/>
        <w:jc w:val="both"/>
        <w:rPr>
          <w:sz w:val="20"/>
          <w:szCs w:val="20"/>
        </w:rPr>
      </w:pPr>
      <w:r w:rsidRPr="00DB5D92">
        <w:rPr>
          <w:b/>
          <w:bCs/>
          <w:sz w:val="20"/>
          <w:szCs w:val="20"/>
        </w:rPr>
        <w:t>1</w:t>
      </w:r>
      <w:r w:rsidR="006A401C">
        <w:rPr>
          <w:b/>
          <w:sz w:val="20"/>
          <w:szCs w:val="20"/>
        </w:rPr>
        <w:t>4</w:t>
      </w:r>
      <w:r w:rsidRPr="00DB5D92">
        <w:rPr>
          <w:b/>
          <w:bCs/>
          <w:sz w:val="20"/>
          <w:szCs w:val="20"/>
        </w:rPr>
        <w:t xml:space="preserve">.7. </w:t>
      </w:r>
      <w:r w:rsidR="001836EA" w:rsidRPr="001836EA">
        <w:rPr>
          <w:sz w:val="20"/>
          <w:szCs w:val="20"/>
        </w:rPr>
        <w:t>Допускается</w:t>
      </w:r>
      <w:r w:rsidR="001836EA">
        <w:rPr>
          <w:sz w:val="20"/>
          <w:szCs w:val="20"/>
        </w:rPr>
        <w:t xml:space="preserve">, на усмотрение </w:t>
      </w:r>
      <w:r w:rsidR="00F36610">
        <w:rPr>
          <w:sz w:val="20"/>
          <w:szCs w:val="20"/>
        </w:rPr>
        <w:t>Участник</w:t>
      </w:r>
      <w:r w:rsidR="001836EA">
        <w:rPr>
          <w:sz w:val="20"/>
          <w:szCs w:val="20"/>
        </w:rPr>
        <w:t xml:space="preserve">а, предоставление в составе заявки </w:t>
      </w:r>
      <w:r w:rsidR="004C2FDA" w:rsidRPr="004C2FDA">
        <w:rPr>
          <w:sz w:val="20"/>
          <w:szCs w:val="20"/>
        </w:rPr>
        <w:t>эскиз</w:t>
      </w:r>
      <w:r w:rsidR="004C2FDA">
        <w:rPr>
          <w:sz w:val="20"/>
          <w:szCs w:val="20"/>
        </w:rPr>
        <w:t>а</w:t>
      </w:r>
      <w:r w:rsidR="004C2FDA" w:rsidRPr="004C2FDA">
        <w:rPr>
          <w:sz w:val="20"/>
          <w:szCs w:val="20"/>
        </w:rPr>
        <w:t>, рисунк</w:t>
      </w:r>
      <w:r w:rsidR="004C2FDA">
        <w:rPr>
          <w:sz w:val="20"/>
          <w:szCs w:val="20"/>
        </w:rPr>
        <w:t>а</w:t>
      </w:r>
      <w:r w:rsidR="004C2FDA" w:rsidRPr="004C2FDA">
        <w:rPr>
          <w:sz w:val="20"/>
          <w:szCs w:val="20"/>
        </w:rPr>
        <w:t>, чертеж</w:t>
      </w:r>
      <w:r w:rsidR="004C2FDA">
        <w:rPr>
          <w:sz w:val="20"/>
          <w:szCs w:val="20"/>
        </w:rPr>
        <w:t>а</w:t>
      </w:r>
      <w:r w:rsidR="004C2FDA" w:rsidRPr="004C2FDA">
        <w:rPr>
          <w:sz w:val="20"/>
          <w:szCs w:val="20"/>
        </w:rPr>
        <w:t>, фотограф</w:t>
      </w:r>
      <w:r w:rsidR="004C2FDA">
        <w:rPr>
          <w:sz w:val="20"/>
          <w:szCs w:val="20"/>
        </w:rPr>
        <w:t>ий</w:t>
      </w:r>
      <w:r w:rsidR="004C2FDA" w:rsidRPr="004C2FDA">
        <w:rPr>
          <w:sz w:val="20"/>
          <w:szCs w:val="20"/>
        </w:rPr>
        <w:t>, ин</w:t>
      </w:r>
      <w:r w:rsidR="004C2FDA">
        <w:rPr>
          <w:sz w:val="20"/>
          <w:szCs w:val="20"/>
        </w:rPr>
        <w:t>ых</w:t>
      </w:r>
      <w:r w:rsidR="004C2FDA" w:rsidRPr="004C2FDA">
        <w:rPr>
          <w:sz w:val="20"/>
          <w:szCs w:val="20"/>
        </w:rPr>
        <w:t xml:space="preserve"> изображени</w:t>
      </w:r>
      <w:r w:rsidR="004C2FDA">
        <w:rPr>
          <w:sz w:val="20"/>
          <w:szCs w:val="20"/>
        </w:rPr>
        <w:t>й</w:t>
      </w:r>
      <w:r w:rsidR="004C2FDA" w:rsidRPr="004C2FDA">
        <w:rPr>
          <w:sz w:val="20"/>
          <w:szCs w:val="20"/>
        </w:rPr>
        <w:t xml:space="preserve"> товара</w:t>
      </w:r>
      <w:r w:rsidR="00906442">
        <w:rPr>
          <w:sz w:val="20"/>
          <w:szCs w:val="20"/>
        </w:rPr>
        <w:t xml:space="preserve"> и информации о товаре</w:t>
      </w:r>
      <w:r w:rsidR="004C2FDA" w:rsidRPr="004C2FDA">
        <w:rPr>
          <w:sz w:val="20"/>
          <w:szCs w:val="20"/>
        </w:rPr>
        <w:t>, на поставку которого заключается договор</w:t>
      </w:r>
      <w:r w:rsidR="00906442">
        <w:rPr>
          <w:sz w:val="20"/>
          <w:szCs w:val="20"/>
        </w:rPr>
        <w:t>.</w:t>
      </w:r>
    </w:p>
    <w:p w14:paraId="21B23BC5" w14:textId="77777777" w:rsidR="0059665E" w:rsidRPr="00F01EC0" w:rsidRDefault="0059665E" w:rsidP="00C443A4">
      <w:pPr>
        <w:pStyle w:val="afff6"/>
        <w:ind w:left="0" w:firstLine="709"/>
        <w:contextualSpacing/>
        <w:jc w:val="both"/>
        <w:rPr>
          <w:sz w:val="20"/>
          <w:szCs w:val="20"/>
        </w:rPr>
      </w:pPr>
    </w:p>
    <w:p w14:paraId="21B23BC6" w14:textId="00791178" w:rsidR="0059665E" w:rsidRPr="006A401C" w:rsidRDefault="0042553D" w:rsidP="006A401C">
      <w:pPr>
        <w:jc w:val="center"/>
        <w:rPr>
          <w:b/>
          <w:sz w:val="20"/>
        </w:rPr>
      </w:pPr>
      <w:r w:rsidRPr="006A401C">
        <w:rPr>
          <w:b/>
          <w:sz w:val="20"/>
        </w:rPr>
        <w:t>1</w:t>
      </w:r>
      <w:r w:rsidR="006A401C" w:rsidRPr="006A401C">
        <w:rPr>
          <w:b/>
          <w:sz w:val="20"/>
        </w:rPr>
        <w:t>5</w:t>
      </w:r>
      <w:r w:rsidRPr="006A401C">
        <w:rPr>
          <w:b/>
          <w:sz w:val="20"/>
        </w:rPr>
        <w:t xml:space="preserve">. </w:t>
      </w:r>
      <w:r w:rsidR="0059665E" w:rsidRPr="006A401C">
        <w:rPr>
          <w:b/>
          <w:sz w:val="20"/>
        </w:rPr>
        <w:t>Обеспечение исполнения договора</w:t>
      </w:r>
    </w:p>
    <w:p w14:paraId="21B23BC7" w14:textId="77777777" w:rsidR="0059665E" w:rsidRPr="006A401C" w:rsidRDefault="0059665E" w:rsidP="00C443A4">
      <w:pPr>
        <w:ind w:firstLine="709"/>
        <w:contextualSpacing/>
        <w:rPr>
          <w:sz w:val="20"/>
          <w:szCs w:val="20"/>
        </w:rPr>
      </w:pPr>
    </w:p>
    <w:p w14:paraId="21B23BC8" w14:textId="663AC44A" w:rsidR="0059665E" w:rsidRPr="00F01EC0" w:rsidRDefault="005F6F9F" w:rsidP="00C443A4">
      <w:pPr>
        <w:pStyle w:val="ab"/>
        <w:ind w:firstLine="567"/>
        <w:contextualSpacing/>
      </w:pPr>
      <w:r>
        <w:rPr>
          <w:b/>
        </w:rPr>
        <w:t>1</w:t>
      </w:r>
      <w:r w:rsidR="006A401C">
        <w:rPr>
          <w:b/>
        </w:rPr>
        <w:t>5</w:t>
      </w:r>
      <w:r w:rsidR="0042553D" w:rsidRPr="00F01EC0">
        <w:rPr>
          <w:b/>
        </w:rPr>
        <w:t>.1.</w:t>
      </w:r>
      <w:r w:rsidR="0042553D" w:rsidRPr="00F01EC0">
        <w:t xml:space="preserve"> </w:t>
      </w:r>
      <w:r w:rsidR="0059665E" w:rsidRPr="00F01EC0">
        <w:t xml:space="preserve">Обеспечение исполнения договора предоставляется, если </w:t>
      </w:r>
      <w:r w:rsidR="0059665E" w:rsidRPr="00F01EC0">
        <w:rPr>
          <w:bCs/>
        </w:rPr>
        <w:t>извещени</w:t>
      </w:r>
      <w:r w:rsidR="0042553D" w:rsidRPr="00F01EC0">
        <w:rPr>
          <w:bCs/>
        </w:rPr>
        <w:t>ем и документацией</w:t>
      </w:r>
      <w:r w:rsidR="0059665E" w:rsidRPr="00F01EC0">
        <w:rPr>
          <w:bCs/>
        </w:rPr>
        <w:t xml:space="preserve"> о проведении </w:t>
      </w:r>
      <w:r w:rsidR="00E16F39" w:rsidRPr="00F01EC0">
        <w:rPr>
          <w:bCs/>
        </w:rPr>
        <w:t>закупки</w:t>
      </w:r>
      <w:r w:rsidR="0059665E" w:rsidRPr="00F01EC0">
        <w:t xml:space="preserve"> установлено требование о предоставлении обеспечения исполнения договора. Исполнение договора может обеспечиваться как представлением </w:t>
      </w:r>
      <w:r w:rsidR="0016767D" w:rsidRPr="00F01EC0">
        <w:t>независимой</w:t>
      </w:r>
      <w:r w:rsidR="0059665E" w:rsidRPr="00F01EC0">
        <w:t xml:space="preserve"> гарантии, так и внесением денежных </w:t>
      </w:r>
      <w:r w:rsidR="0042553D" w:rsidRPr="00F01EC0">
        <w:t>средств на указанный заказчиком</w:t>
      </w:r>
      <w:r w:rsidR="0059665E" w:rsidRPr="00F01EC0">
        <w:t xml:space="preserve"> в п</w:t>
      </w:r>
      <w:r w:rsidR="0016767D" w:rsidRPr="00F01EC0">
        <w:t>.</w:t>
      </w:r>
      <w:r w:rsidR="0059665E" w:rsidRPr="00F01EC0">
        <w:t xml:space="preserve"> </w:t>
      </w:r>
      <w:r w:rsidR="0042553D" w:rsidRPr="00F01EC0">
        <w:t>20</w:t>
      </w:r>
      <w:r w:rsidR="0059665E" w:rsidRPr="00F01EC0">
        <w:t xml:space="preserve"> </w:t>
      </w:r>
      <w:r w:rsidR="0059690B">
        <w:rPr>
          <w:bCs/>
        </w:rPr>
        <w:t>разд.</w:t>
      </w:r>
      <w:r w:rsidR="0042553D" w:rsidRPr="00F01EC0">
        <w:rPr>
          <w:bCs/>
        </w:rPr>
        <w:t xml:space="preserve"> </w:t>
      </w:r>
      <w:r w:rsidR="0016767D" w:rsidRPr="00F01EC0">
        <w:rPr>
          <w:bCs/>
        </w:rPr>
        <w:t>2</w:t>
      </w:r>
      <w:r w:rsidR="0042553D" w:rsidRPr="00F01EC0">
        <w:rPr>
          <w:bCs/>
        </w:rPr>
        <w:t xml:space="preserve"> </w:t>
      </w:r>
      <w:r w:rsidR="0059690B" w:rsidRPr="0059690B">
        <w:rPr>
          <w:bCs/>
        </w:rPr>
        <w:t xml:space="preserve">настоящей документации </w:t>
      </w:r>
      <w:r w:rsidR="0059665E" w:rsidRPr="00F01EC0">
        <w:t xml:space="preserve">счет, на котором в соответствии с законодательством Российской Федерации учитываются операции со средствами, поступающими </w:t>
      </w:r>
      <w:r w:rsidR="0016767D" w:rsidRPr="00F01EC0">
        <w:t>З</w:t>
      </w:r>
      <w:r w:rsidR="0059665E" w:rsidRPr="00F01EC0">
        <w:t>аказчику. Предоставление обеспечения иным способом не допускается.</w:t>
      </w:r>
    </w:p>
    <w:p w14:paraId="21B23BC9" w14:textId="13518669" w:rsidR="0059665E" w:rsidRPr="00F01EC0" w:rsidRDefault="005F6F9F" w:rsidP="00C443A4">
      <w:pPr>
        <w:pStyle w:val="ab"/>
        <w:ind w:firstLine="567"/>
        <w:contextualSpacing/>
      </w:pPr>
      <w:r>
        <w:rPr>
          <w:b/>
        </w:rPr>
        <w:t>1</w:t>
      </w:r>
      <w:r w:rsidR="006A401C" w:rsidRPr="006A401C">
        <w:rPr>
          <w:b/>
        </w:rPr>
        <w:t>5</w:t>
      </w:r>
      <w:r w:rsidR="0042553D" w:rsidRPr="00F01EC0">
        <w:rPr>
          <w:b/>
        </w:rPr>
        <w:t>.2.</w:t>
      </w:r>
      <w:r w:rsidR="0042553D" w:rsidRPr="00F01EC0">
        <w:t xml:space="preserve"> </w:t>
      </w:r>
      <w:r w:rsidR="0059665E" w:rsidRPr="00F01EC0">
        <w:t>В случае применения антидемпинговой меры, предусматривающей предоставление обеспечения исполнения договора в размере, превышающе</w:t>
      </w:r>
      <w:r w:rsidR="006F3F80" w:rsidRPr="00F01EC0">
        <w:t>м</w:t>
      </w:r>
      <w:r w:rsidR="0059665E" w:rsidRPr="00F01EC0">
        <w:t xml:space="preserve"> в полтора раза размер, указанный в </w:t>
      </w:r>
      <w:r w:rsidR="0059665E" w:rsidRPr="00F01EC0">
        <w:rPr>
          <w:bCs/>
        </w:rPr>
        <w:t>извещени</w:t>
      </w:r>
      <w:r w:rsidR="0042553D" w:rsidRPr="00F01EC0">
        <w:rPr>
          <w:bCs/>
        </w:rPr>
        <w:t>и и документации</w:t>
      </w:r>
      <w:r w:rsidR="0059665E" w:rsidRPr="00F01EC0">
        <w:rPr>
          <w:bCs/>
        </w:rPr>
        <w:t xml:space="preserve"> о проведении </w:t>
      </w:r>
      <w:r w:rsidR="00E16F39" w:rsidRPr="00F01EC0">
        <w:rPr>
          <w:bCs/>
        </w:rPr>
        <w:t>закупки</w:t>
      </w:r>
      <w:r w:rsidR="0059665E" w:rsidRPr="00F01EC0">
        <w:t>, обеспечение исполнения договора предоставляется в соответствующем размере.</w:t>
      </w:r>
    </w:p>
    <w:p w14:paraId="21B23BCA" w14:textId="5B7A99B9" w:rsidR="0059665E" w:rsidRPr="00F01EC0" w:rsidRDefault="005F6F9F" w:rsidP="00C443A4">
      <w:pPr>
        <w:pStyle w:val="ab"/>
        <w:ind w:firstLine="567"/>
        <w:contextualSpacing/>
      </w:pPr>
      <w:r>
        <w:rPr>
          <w:b/>
        </w:rPr>
        <w:t>1</w:t>
      </w:r>
      <w:r w:rsidR="006A401C">
        <w:rPr>
          <w:b/>
        </w:rPr>
        <w:t>5</w:t>
      </w:r>
      <w:r w:rsidR="0042553D" w:rsidRPr="00F01EC0">
        <w:rPr>
          <w:b/>
        </w:rPr>
        <w:t>.3.</w:t>
      </w:r>
      <w:r w:rsidR="0042553D" w:rsidRPr="00F01EC0">
        <w:t xml:space="preserve"> </w:t>
      </w:r>
      <w:r w:rsidR="0059665E" w:rsidRPr="00F01EC0">
        <w:t xml:space="preserve">Договор может быть заключен только после предоставления победителем или </w:t>
      </w:r>
      <w:r w:rsidR="00F36610">
        <w:t>Участник</w:t>
      </w:r>
      <w:r w:rsidR="0059665E" w:rsidRPr="00F01EC0">
        <w:t xml:space="preserve">ом, </w:t>
      </w:r>
      <w:r w:rsidR="00E16F39" w:rsidRPr="00F01EC0">
        <w:t>аукционной</w:t>
      </w:r>
      <w:r w:rsidR="0059665E" w:rsidRPr="00F01EC0">
        <w:t xml:space="preserve"> заявке которого присвоен второй номер (в случае если победитель признан уклонившимся от заключения договора и принято решение о его заключении с </w:t>
      </w:r>
      <w:r w:rsidR="00F36610">
        <w:t>Участник</w:t>
      </w:r>
      <w:r w:rsidR="0059665E" w:rsidRPr="00F01EC0">
        <w:t xml:space="preserve">ом, заявке которого присвоен второй номер), единственным </w:t>
      </w:r>
      <w:r w:rsidR="00F36610">
        <w:t>Участник</w:t>
      </w:r>
      <w:r w:rsidR="0059665E" w:rsidRPr="00F01EC0">
        <w:t xml:space="preserve">ом, допущенным к участию в </w:t>
      </w:r>
      <w:r w:rsidR="00E16F39" w:rsidRPr="00F01EC0">
        <w:t>закупке</w:t>
      </w:r>
      <w:r w:rsidR="0059665E" w:rsidRPr="00F01EC0">
        <w:t xml:space="preserve"> (в случае если принято решение о заключении договора с таким </w:t>
      </w:r>
      <w:r w:rsidR="00F36610">
        <w:t>Участник</w:t>
      </w:r>
      <w:r w:rsidR="0059665E" w:rsidRPr="00F01EC0">
        <w:t xml:space="preserve">ом), обеспечения исполнения договора. </w:t>
      </w:r>
    </w:p>
    <w:p w14:paraId="21B23BCB" w14:textId="191FAD0F" w:rsidR="0059665E" w:rsidRPr="00F01EC0" w:rsidRDefault="005F6F9F" w:rsidP="00C443A4">
      <w:pPr>
        <w:pStyle w:val="ab"/>
        <w:ind w:firstLine="567"/>
        <w:contextualSpacing/>
      </w:pPr>
      <w:r>
        <w:rPr>
          <w:b/>
        </w:rPr>
        <w:t>1</w:t>
      </w:r>
      <w:r w:rsidR="006A401C">
        <w:rPr>
          <w:b/>
        </w:rPr>
        <w:t>5</w:t>
      </w:r>
      <w:r w:rsidR="0042553D" w:rsidRPr="00F01EC0">
        <w:rPr>
          <w:b/>
        </w:rPr>
        <w:t>.4.</w:t>
      </w:r>
      <w:r w:rsidR="0042553D" w:rsidRPr="00F01EC0">
        <w:t xml:space="preserve"> </w:t>
      </w:r>
      <w:r w:rsidR="0059665E" w:rsidRPr="00F01EC0">
        <w:t xml:space="preserve">Если в установленные сроки не представлено обеспечение исполнения договора, победитель или </w:t>
      </w:r>
      <w:r w:rsidR="00F36610">
        <w:t>Участник</w:t>
      </w:r>
      <w:r w:rsidR="0059665E" w:rsidRPr="00F01EC0">
        <w:t xml:space="preserve">, заявке которого присвоен второй номер (в случае если победитель признан уклонившимся от заключения договора и принято решение о его заключении с </w:t>
      </w:r>
      <w:r w:rsidR="00F36610">
        <w:t>Участник</w:t>
      </w:r>
      <w:r w:rsidR="0059665E" w:rsidRPr="00F01EC0">
        <w:t xml:space="preserve">ом, заявке которого присвоен второй номер), единственным </w:t>
      </w:r>
      <w:r w:rsidR="00F36610">
        <w:t>Участник</w:t>
      </w:r>
      <w:r w:rsidR="0059665E" w:rsidRPr="00F01EC0">
        <w:t xml:space="preserve">ом, допущенным к участию в </w:t>
      </w:r>
      <w:r w:rsidR="00E16F39" w:rsidRPr="00F01EC0">
        <w:t>закупке</w:t>
      </w:r>
      <w:r w:rsidR="0059665E" w:rsidRPr="00F01EC0">
        <w:t xml:space="preserve"> (в случае если принято решение о заключении договора с таким </w:t>
      </w:r>
      <w:r w:rsidR="00F36610">
        <w:t>Участник</w:t>
      </w:r>
      <w:r w:rsidR="0059665E" w:rsidRPr="00F01EC0">
        <w:t xml:space="preserve">ом), такой победитель или </w:t>
      </w:r>
      <w:r w:rsidR="00F36610">
        <w:t>Участник</w:t>
      </w:r>
      <w:r w:rsidR="0059665E" w:rsidRPr="00F01EC0">
        <w:t xml:space="preserve"> признаются уклонившимися от заключения договора.</w:t>
      </w:r>
    </w:p>
    <w:p w14:paraId="21B23BCC" w14:textId="42691A2A" w:rsidR="0059665E" w:rsidRPr="00F01EC0" w:rsidRDefault="0059665E" w:rsidP="00C443A4">
      <w:pPr>
        <w:pStyle w:val="ab"/>
        <w:ind w:firstLine="567"/>
        <w:contextualSpacing/>
      </w:pPr>
      <w:r w:rsidRPr="00F01EC0">
        <w:rPr>
          <w:bCs/>
        </w:rPr>
        <w:t xml:space="preserve"> </w:t>
      </w:r>
      <w:r w:rsidR="005F6F9F">
        <w:rPr>
          <w:b/>
        </w:rPr>
        <w:t>1</w:t>
      </w:r>
      <w:r w:rsidR="006A401C">
        <w:rPr>
          <w:b/>
        </w:rPr>
        <w:t>5</w:t>
      </w:r>
      <w:r w:rsidR="0042553D" w:rsidRPr="00F01EC0">
        <w:rPr>
          <w:b/>
          <w:bCs/>
        </w:rPr>
        <w:t>.5.</w:t>
      </w:r>
      <w:r w:rsidR="0042553D" w:rsidRPr="00F01EC0">
        <w:rPr>
          <w:bCs/>
        </w:rPr>
        <w:t xml:space="preserve"> </w:t>
      </w:r>
      <w:r w:rsidRPr="00F01EC0">
        <w:rPr>
          <w:bCs/>
        </w:rPr>
        <w:t>При выборе способа обеспечения исполнения договора в форме перечисления денежных средств победитель (</w:t>
      </w:r>
      <w:r w:rsidR="00F36610">
        <w:rPr>
          <w:bCs/>
        </w:rPr>
        <w:t>Участник</w:t>
      </w:r>
      <w:r w:rsidRPr="00F01EC0">
        <w:rPr>
          <w:bCs/>
        </w:rPr>
        <w:t xml:space="preserve">, </w:t>
      </w:r>
      <w:r w:rsidRPr="00F01EC0">
        <w:t>заявке которого присвоен второй номер или</w:t>
      </w:r>
      <w:r w:rsidRPr="00F01EC0">
        <w:rPr>
          <w:bCs/>
        </w:rPr>
        <w:t xml:space="preserve"> единственный </w:t>
      </w:r>
      <w:r w:rsidR="00F36610">
        <w:rPr>
          <w:bCs/>
        </w:rPr>
        <w:t>Участник</w:t>
      </w:r>
      <w:r w:rsidRPr="00F01EC0">
        <w:rPr>
          <w:bCs/>
        </w:rPr>
        <w:t xml:space="preserve">, допущенный к участию в </w:t>
      </w:r>
      <w:r w:rsidR="00E16F39" w:rsidRPr="00F01EC0">
        <w:rPr>
          <w:bCs/>
        </w:rPr>
        <w:t>закупке</w:t>
      </w:r>
      <w:r w:rsidRPr="00F01EC0">
        <w:rPr>
          <w:bCs/>
        </w:rPr>
        <w:t xml:space="preserve">) перечисляет по реквизитам, указанным в </w:t>
      </w:r>
      <w:r w:rsidRPr="00F01EC0">
        <w:t>п</w:t>
      </w:r>
      <w:r w:rsidR="0016767D" w:rsidRPr="00F01EC0">
        <w:t>.</w:t>
      </w:r>
      <w:r w:rsidRPr="00F01EC0">
        <w:t xml:space="preserve"> </w:t>
      </w:r>
      <w:r w:rsidR="0042553D" w:rsidRPr="00F01EC0">
        <w:t xml:space="preserve">20 </w:t>
      </w:r>
      <w:r w:rsidR="0059690B">
        <w:t>разд.</w:t>
      </w:r>
      <w:r w:rsidR="0042553D" w:rsidRPr="00F01EC0">
        <w:t xml:space="preserve"> </w:t>
      </w:r>
      <w:r w:rsidR="0016767D" w:rsidRPr="00F01EC0">
        <w:t>2</w:t>
      </w:r>
      <w:r w:rsidR="0042553D" w:rsidRPr="00F01EC0">
        <w:t xml:space="preserve"> </w:t>
      </w:r>
      <w:r w:rsidR="0059690B" w:rsidRPr="0059690B">
        <w:t>настоящей документации</w:t>
      </w:r>
      <w:r w:rsidRPr="00F01EC0">
        <w:rPr>
          <w:bCs/>
        </w:rPr>
        <w:t xml:space="preserve">, денежные средства. </w:t>
      </w:r>
    </w:p>
    <w:p w14:paraId="21B23BCD" w14:textId="47604D66" w:rsidR="0059665E" w:rsidRPr="00F01EC0" w:rsidRDefault="005F6F9F" w:rsidP="00C443A4">
      <w:pPr>
        <w:pStyle w:val="ab"/>
        <w:ind w:firstLine="567"/>
        <w:contextualSpacing/>
      </w:pPr>
      <w:r>
        <w:rPr>
          <w:b/>
        </w:rPr>
        <w:t>1</w:t>
      </w:r>
      <w:r w:rsidR="006A401C">
        <w:rPr>
          <w:b/>
        </w:rPr>
        <w:t>5</w:t>
      </w:r>
      <w:r w:rsidR="0042553D" w:rsidRPr="00F01EC0">
        <w:rPr>
          <w:b/>
          <w:bCs/>
        </w:rPr>
        <w:t>.6.</w:t>
      </w:r>
      <w:r w:rsidR="0042553D" w:rsidRPr="00F01EC0">
        <w:rPr>
          <w:bCs/>
        </w:rPr>
        <w:t xml:space="preserve"> </w:t>
      </w:r>
      <w:r w:rsidR="0059665E" w:rsidRPr="00F01EC0">
        <w:rPr>
          <w:bCs/>
        </w:rPr>
        <w:t xml:space="preserve">Факт внесения </w:t>
      </w:r>
      <w:r w:rsidR="00F36610">
        <w:rPr>
          <w:bCs/>
        </w:rPr>
        <w:t>Участник</w:t>
      </w:r>
      <w:r w:rsidR="0059665E" w:rsidRPr="00F01EC0">
        <w:rPr>
          <w:bCs/>
        </w:rPr>
        <w:t xml:space="preserve">ом </w:t>
      </w:r>
      <w:r w:rsidR="00E16F39" w:rsidRPr="00F01EC0">
        <w:rPr>
          <w:bCs/>
        </w:rPr>
        <w:t>закупки</w:t>
      </w:r>
      <w:r w:rsidR="0059665E" w:rsidRPr="00F01EC0">
        <w:rPr>
          <w:bCs/>
        </w:rPr>
        <w:t xml:space="preserve"> денежных средств в качестве обеспечения исполнения договора </w:t>
      </w:r>
      <w:r w:rsidR="0059665E" w:rsidRPr="00F01EC0">
        <w:t>должен быть</w:t>
      </w:r>
      <w:r w:rsidR="0059665E" w:rsidRPr="00F01EC0">
        <w:rPr>
          <w:bCs/>
        </w:rPr>
        <w:t xml:space="preserve"> подтвержден </w:t>
      </w:r>
      <w:r w:rsidR="0059665E" w:rsidRPr="00F01EC0">
        <w:t>платежным поручением, подтверждающим перечисление денежных средств в качестве обеспечения исполнения договора, или копией такого поручения.</w:t>
      </w:r>
    </w:p>
    <w:p w14:paraId="21B23BCE" w14:textId="742FFBCD" w:rsidR="0059665E" w:rsidRPr="00F01EC0" w:rsidRDefault="005F6F9F" w:rsidP="00C443A4">
      <w:pPr>
        <w:pStyle w:val="ab"/>
        <w:ind w:firstLine="567"/>
        <w:contextualSpacing/>
      </w:pPr>
      <w:r>
        <w:rPr>
          <w:b/>
        </w:rPr>
        <w:t>1</w:t>
      </w:r>
      <w:r w:rsidR="006A401C">
        <w:rPr>
          <w:b/>
        </w:rPr>
        <w:t>5</w:t>
      </w:r>
      <w:r w:rsidR="005B0A16" w:rsidRPr="00F01EC0">
        <w:rPr>
          <w:b/>
          <w:spacing w:val="-2"/>
        </w:rPr>
        <w:t>.7.</w:t>
      </w:r>
      <w:r w:rsidR="005B0A16" w:rsidRPr="00F01EC0">
        <w:rPr>
          <w:spacing w:val="-2"/>
        </w:rPr>
        <w:t xml:space="preserve"> </w:t>
      </w:r>
      <w:r w:rsidR="0059665E" w:rsidRPr="00F01EC0">
        <w:rPr>
          <w:spacing w:val="-2"/>
        </w:rPr>
        <w:t>В случае если победителем (</w:t>
      </w:r>
      <w:r w:rsidR="00F36610">
        <w:rPr>
          <w:spacing w:val="-2"/>
        </w:rPr>
        <w:t>Участник</w:t>
      </w:r>
      <w:r w:rsidR="0059665E" w:rsidRPr="00F01EC0">
        <w:rPr>
          <w:spacing w:val="-2"/>
        </w:rPr>
        <w:t xml:space="preserve">ом, </w:t>
      </w:r>
      <w:r w:rsidR="0059665E" w:rsidRPr="00F01EC0">
        <w:t>заявке которого присвоен второй номер</w:t>
      </w:r>
      <w:r w:rsidR="0059665E" w:rsidRPr="00F01EC0">
        <w:rPr>
          <w:bCs/>
        </w:rPr>
        <w:t xml:space="preserve">, единственным </w:t>
      </w:r>
      <w:r w:rsidR="00F36610">
        <w:rPr>
          <w:bCs/>
        </w:rPr>
        <w:t>Участник</w:t>
      </w:r>
      <w:r w:rsidR="0059665E" w:rsidRPr="00F01EC0">
        <w:rPr>
          <w:bCs/>
        </w:rPr>
        <w:t xml:space="preserve">, допущенным к участию в </w:t>
      </w:r>
      <w:r w:rsidR="00E16F39" w:rsidRPr="00F01EC0">
        <w:rPr>
          <w:bCs/>
        </w:rPr>
        <w:t>закупке</w:t>
      </w:r>
      <w:r w:rsidR="0059665E" w:rsidRPr="00F01EC0">
        <w:rPr>
          <w:bCs/>
        </w:rPr>
        <w:t xml:space="preserve"> (в случае если принято решение о заключении договора с таким </w:t>
      </w:r>
      <w:r w:rsidR="00F36610">
        <w:rPr>
          <w:bCs/>
        </w:rPr>
        <w:t>Участник</w:t>
      </w:r>
      <w:r w:rsidR="0059665E" w:rsidRPr="00F01EC0">
        <w:rPr>
          <w:bCs/>
        </w:rPr>
        <w:t xml:space="preserve">ом)) </w:t>
      </w:r>
      <w:r w:rsidR="0059665E" w:rsidRPr="00F01EC0">
        <w:rPr>
          <w:bCs/>
          <w:spacing w:val="-2"/>
        </w:rPr>
        <w:t>представлены доку</w:t>
      </w:r>
      <w:r w:rsidR="0059665E" w:rsidRPr="00F01EC0">
        <w:rPr>
          <w:spacing w:val="-2"/>
        </w:rPr>
        <w:t>менты, подт</w:t>
      </w:r>
      <w:r w:rsidR="0059665E" w:rsidRPr="00F01EC0">
        <w:rPr>
          <w:bCs/>
          <w:spacing w:val="-2"/>
        </w:rPr>
        <w:t>верждающие вн</w:t>
      </w:r>
      <w:r w:rsidR="0059665E" w:rsidRPr="00F01EC0">
        <w:rPr>
          <w:spacing w:val="-2"/>
        </w:rPr>
        <w:t>есение денежных средств в качестве обеспечения исполнения договора, но до истечения срока, в течение которого такой победитель (</w:t>
      </w:r>
      <w:r w:rsidR="00F36610">
        <w:rPr>
          <w:spacing w:val="-2"/>
        </w:rPr>
        <w:t>Участник</w:t>
      </w:r>
      <w:r w:rsidR="0059665E" w:rsidRPr="00F01EC0">
        <w:rPr>
          <w:spacing w:val="-2"/>
        </w:rPr>
        <w:t xml:space="preserve">, </w:t>
      </w:r>
      <w:r w:rsidR="00E16F39" w:rsidRPr="00F01EC0">
        <w:rPr>
          <w:spacing w:val="-2"/>
        </w:rPr>
        <w:t>аукционной</w:t>
      </w:r>
      <w:r w:rsidR="0059665E" w:rsidRPr="00F01EC0">
        <w:rPr>
          <w:spacing w:val="-2"/>
        </w:rPr>
        <w:t xml:space="preserve"> заявке которого присвоен второй номер, единственный </w:t>
      </w:r>
      <w:r w:rsidR="00F36610">
        <w:rPr>
          <w:spacing w:val="-2"/>
        </w:rPr>
        <w:t>Участник</w:t>
      </w:r>
      <w:r w:rsidR="0059665E" w:rsidRPr="00F01EC0">
        <w:rPr>
          <w:spacing w:val="-2"/>
        </w:rPr>
        <w:t xml:space="preserve">, допущенный к участию в </w:t>
      </w:r>
      <w:r w:rsidR="00E16F39" w:rsidRPr="00F01EC0">
        <w:rPr>
          <w:spacing w:val="-2"/>
        </w:rPr>
        <w:t>закупке</w:t>
      </w:r>
      <w:r w:rsidR="0059665E" w:rsidRPr="00F01EC0">
        <w:rPr>
          <w:spacing w:val="-2"/>
        </w:rPr>
        <w:t xml:space="preserve">) должен  представить подписанный со своей стороны договор, денежные средства не поступили на счет, который указан заказчиком </w:t>
      </w:r>
      <w:r w:rsidR="005B0A16" w:rsidRPr="00F01EC0">
        <w:t>п</w:t>
      </w:r>
      <w:r w:rsidR="0016767D" w:rsidRPr="00F01EC0">
        <w:t>.</w:t>
      </w:r>
      <w:r w:rsidR="005B0A16" w:rsidRPr="00F01EC0">
        <w:t xml:space="preserve"> 20 </w:t>
      </w:r>
      <w:r w:rsidR="0059690B">
        <w:t>разд.</w:t>
      </w:r>
      <w:r w:rsidR="005B0A16" w:rsidRPr="00F01EC0">
        <w:t xml:space="preserve"> </w:t>
      </w:r>
      <w:r w:rsidR="0016767D" w:rsidRPr="00F01EC0">
        <w:t>2</w:t>
      </w:r>
      <w:r w:rsidR="005B0A16" w:rsidRPr="00F01EC0">
        <w:t xml:space="preserve"> </w:t>
      </w:r>
      <w:r w:rsidR="0059690B" w:rsidRPr="0059690B">
        <w:t>настоящей документации</w:t>
      </w:r>
      <w:r w:rsidR="0059665E" w:rsidRPr="00F01EC0">
        <w:rPr>
          <w:spacing w:val="-2"/>
        </w:rPr>
        <w:t>, победитель (</w:t>
      </w:r>
      <w:r w:rsidR="00F36610">
        <w:rPr>
          <w:spacing w:val="-2"/>
        </w:rPr>
        <w:t>Участник</w:t>
      </w:r>
      <w:r w:rsidR="0059665E" w:rsidRPr="00F01EC0">
        <w:rPr>
          <w:spacing w:val="-2"/>
        </w:rPr>
        <w:t xml:space="preserve">, </w:t>
      </w:r>
      <w:r w:rsidR="00E16F39" w:rsidRPr="00F01EC0">
        <w:rPr>
          <w:spacing w:val="-2"/>
        </w:rPr>
        <w:t xml:space="preserve">аукционной </w:t>
      </w:r>
      <w:r w:rsidR="0059665E" w:rsidRPr="00F01EC0">
        <w:rPr>
          <w:spacing w:val="-2"/>
        </w:rPr>
        <w:t xml:space="preserve">заявке которого присвоен второй номер, единственный </w:t>
      </w:r>
      <w:r w:rsidR="00F36610">
        <w:rPr>
          <w:spacing w:val="-2"/>
        </w:rPr>
        <w:t>Участник</w:t>
      </w:r>
      <w:r w:rsidR="0059665E" w:rsidRPr="00F01EC0">
        <w:rPr>
          <w:spacing w:val="-2"/>
        </w:rPr>
        <w:t xml:space="preserve">, допущенный к участию в </w:t>
      </w:r>
      <w:r w:rsidR="00E16F39" w:rsidRPr="00F01EC0">
        <w:rPr>
          <w:spacing w:val="-2"/>
        </w:rPr>
        <w:t>закупке</w:t>
      </w:r>
      <w:r w:rsidR="0059665E" w:rsidRPr="00F01EC0">
        <w:rPr>
          <w:spacing w:val="-2"/>
        </w:rPr>
        <w:t>) признается уклонившимся от заключения договора.</w:t>
      </w:r>
    </w:p>
    <w:p w14:paraId="20679B40" w14:textId="7CDD9A21" w:rsidR="004004B8" w:rsidRPr="00F01EC0" w:rsidRDefault="0059665E" w:rsidP="00C443A4">
      <w:pPr>
        <w:pStyle w:val="ab"/>
        <w:ind w:firstLine="567"/>
        <w:contextualSpacing/>
      </w:pPr>
      <w:r w:rsidRPr="00F01EC0">
        <w:t xml:space="preserve"> </w:t>
      </w:r>
      <w:r w:rsidR="005F6F9F">
        <w:rPr>
          <w:b/>
        </w:rPr>
        <w:t>1</w:t>
      </w:r>
      <w:r w:rsidR="006A401C">
        <w:rPr>
          <w:b/>
        </w:rPr>
        <w:t>5</w:t>
      </w:r>
      <w:r w:rsidR="005B0A16" w:rsidRPr="00F01EC0">
        <w:rPr>
          <w:b/>
        </w:rPr>
        <w:t>.8.</w:t>
      </w:r>
      <w:r w:rsidR="005B0A16" w:rsidRPr="00F01EC0">
        <w:t xml:space="preserve"> </w:t>
      </w:r>
      <w:r w:rsidR="004004B8" w:rsidRPr="00F01EC0">
        <w:t xml:space="preserve">Независимая гарантия, предоставляемая в качестве обеспечения исполнения </w:t>
      </w:r>
      <w:proofErr w:type="gramStart"/>
      <w:r w:rsidR="004004B8" w:rsidRPr="00F01EC0">
        <w:t>договора</w:t>
      </w:r>
      <w:proofErr w:type="gramEnd"/>
      <w:r w:rsidR="004004B8" w:rsidRPr="00F01EC0">
        <w:t xml:space="preserve"> должна соответствовать следующим требованиям:</w:t>
      </w:r>
    </w:p>
    <w:p w14:paraId="2C0979C8" w14:textId="0BD4A902" w:rsidR="00DB39E1" w:rsidRPr="00F01EC0" w:rsidRDefault="00DB39E1" w:rsidP="00C443A4">
      <w:pPr>
        <w:pStyle w:val="ab"/>
        <w:ind w:firstLine="567"/>
        <w:contextualSpacing/>
      </w:pPr>
      <w:r w:rsidRPr="00F01EC0">
        <w:t>1) независимая гарантия должна быть выдана гарантом, предусмотренным ч</w:t>
      </w:r>
      <w:r w:rsidR="006B1708">
        <w:t>.</w:t>
      </w:r>
      <w:r w:rsidRPr="00F01EC0">
        <w:t xml:space="preserve"> 1 ст</w:t>
      </w:r>
      <w:r w:rsidR="006B1708">
        <w:t>.</w:t>
      </w:r>
      <w:r w:rsidRPr="00F01EC0">
        <w:t xml:space="preserve"> 45 Федерального закона от 05.04.2013 № 44-ФЗ </w:t>
      </w:r>
      <w:r w:rsidR="004F39B8">
        <w:t>«</w:t>
      </w:r>
      <w:r w:rsidRPr="00F01EC0">
        <w:t>О контрактной системе в сфере закупок товаров, работ, услуг для обеспечения государственных и муниципальных нужд</w:t>
      </w:r>
      <w:r w:rsidR="004F39B8">
        <w:t>»</w:t>
      </w:r>
      <w:r w:rsidRPr="00F01EC0">
        <w:t>;</w:t>
      </w:r>
    </w:p>
    <w:p w14:paraId="0291B0B9" w14:textId="10B1B0B4" w:rsidR="00DB39E1" w:rsidRPr="00F01EC0" w:rsidRDefault="00DB39E1" w:rsidP="00C443A4">
      <w:pPr>
        <w:pStyle w:val="ab"/>
        <w:ind w:firstLine="567"/>
        <w:contextualSpacing/>
      </w:pPr>
      <w:r w:rsidRPr="00F01EC0">
        <w:t xml:space="preserve">2) информация о независимой гарантии должна быть включена </w:t>
      </w:r>
      <w:bookmarkStart w:id="20" w:name="_Hlk147237196"/>
      <w:r w:rsidRPr="00F01EC0">
        <w:t>в реестр независимых гарантий, предусмотренный ч</w:t>
      </w:r>
      <w:r w:rsidR="006B1708">
        <w:t>.</w:t>
      </w:r>
      <w:r w:rsidRPr="00F01EC0">
        <w:t xml:space="preserve"> 8 ст</w:t>
      </w:r>
      <w:r w:rsidR="006B1708">
        <w:t>.</w:t>
      </w:r>
      <w:r w:rsidRPr="00F01EC0">
        <w:t xml:space="preserve"> 45 Федерального закона от 05.04.2013 № 44-ФЗ </w:t>
      </w:r>
      <w:r w:rsidR="004F39B8">
        <w:t>«</w:t>
      </w:r>
      <w:r w:rsidRPr="00F01EC0">
        <w:t>О контрактной системе в сфере закупок товаров, работ, услуг для обеспечения государственных и муниципальных нужд</w:t>
      </w:r>
      <w:r w:rsidR="004F39B8">
        <w:t>»</w:t>
      </w:r>
      <w:r w:rsidRPr="00F01EC0">
        <w:t>;</w:t>
      </w:r>
      <w:bookmarkEnd w:id="20"/>
    </w:p>
    <w:p w14:paraId="2A354C20" w14:textId="77777777" w:rsidR="00DB39E1" w:rsidRPr="00F01EC0" w:rsidRDefault="00DB39E1" w:rsidP="00C443A4">
      <w:pPr>
        <w:pStyle w:val="ab"/>
        <w:ind w:firstLine="567"/>
        <w:contextualSpacing/>
      </w:pPr>
      <w:r w:rsidRPr="00F01EC0">
        <w:t>3) независимая гарантия не может быть отозвана выдавшим ее гарантом;</w:t>
      </w:r>
    </w:p>
    <w:p w14:paraId="59B633D4" w14:textId="77777777" w:rsidR="00DB39E1" w:rsidRPr="00F01EC0" w:rsidRDefault="00DB39E1" w:rsidP="00C443A4">
      <w:pPr>
        <w:pStyle w:val="ab"/>
        <w:ind w:firstLine="567"/>
        <w:contextualSpacing/>
      </w:pPr>
      <w:r w:rsidRPr="00F01EC0">
        <w:t>4) независимая гарантия должна содержать:</w:t>
      </w:r>
    </w:p>
    <w:p w14:paraId="3DEF3271" w14:textId="77777777" w:rsidR="00DB39E1" w:rsidRPr="00F01EC0" w:rsidRDefault="00DB39E1" w:rsidP="00C443A4">
      <w:pPr>
        <w:pStyle w:val="ab"/>
        <w:ind w:firstLine="567"/>
        <w:contextualSpacing/>
      </w:pPr>
      <w:r w:rsidRPr="00F01EC0">
        <w:t>а)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1D5777FD" w14:textId="50E2250F" w:rsidR="00DB39E1" w:rsidRPr="00F01EC0" w:rsidRDefault="00DB39E1" w:rsidP="00C443A4">
      <w:pPr>
        <w:pStyle w:val="ab"/>
        <w:ind w:firstLine="567"/>
        <w:contextualSpacing/>
      </w:pPr>
      <w:r w:rsidRPr="00F01EC0">
        <w:t>б) перечень документов, подлежащих представлению заказчиком гаранту одновременно с требованием об уплате денежной суммы по независимой гарантии, в случае установления такого перечня Правительством Российской Федерации в соответствии с п</w:t>
      </w:r>
      <w:r w:rsidR="006B1708">
        <w:t>.</w:t>
      </w:r>
      <w:r w:rsidRPr="00F01EC0">
        <w:t xml:space="preserve"> 4 ч</w:t>
      </w:r>
      <w:r w:rsidR="006B1708">
        <w:t>.</w:t>
      </w:r>
      <w:r w:rsidRPr="00F01EC0">
        <w:t xml:space="preserve"> 32 </w:t>
      </w:r>
      <w:r w:rsidR="00F6708D">
        <w:t>с</w:t>
      </w:r>
      <w:r w:rsidR="006B1708">
        <w:t>т.</w:t>
      </w:r>
      <w:r w:rsidR="00F6708D">
        <w:t xml:space="preserve">3.4. </w:t>
      </w:r>
      <w:r w:rsidR="004F39B8">
        <w:t>Закона № 223</w:t>
      </w:r>
      <w:r w:rsidR="006B1708">
        <w:t>-ФЗ</w:t>
      </w:r>
      <w:r w:rsidRPr="00F01EC0">
        <w:t>;</w:t>
      </w:r>
    </w:p>
    <w:p w14:paraId="0301B2F2" w14:textId="7D47A5B0" w:rsidR="00DB39E1" w:rsidRPr="00F01EC0" w:rsidRDefault="00DB39E1" w:rsidP="00C443A4">
      <w:pPr>
        <w:pStyle w:val="ab"/>
        <w:ind w:firstLine="567"/>
        <w:contextualSpacing/>
      </w:pPr>
      <w:r w:rsidRPr="00F01EC0">
        <w:t>5) должна содержать указание на срок ее действия, который не может составлять менее одного месяца с даты окончания, предусмотренного извещением, документацией о закупке срока исполнения основного обязательства;</w:t>
      </w:r>
    </w:p>
    <w:p w14:paraId="2761B37D" w14:textId="60B38F12" w:rsidR="00DB39E1" w:rsidRPr="00F01EC0" w:rsidRDefault="00DB39E1" w:rsidP="00C443A4">
      <w:pPr>
        <w:pStyle w:val="ab"/>
        <w:ind w:firstLine="567"/>
        <w:contextualSpacing/>
      </w:pPr>
      <w:r w:rsidRPr="00F01EC0">
        <w:t xml:space="preserve">6) не должна содержать условие о представлении заказчиком гаранту судебных актов, подтверждающих неисполнение </w:t>
      </w:r>
      <w:r w:rsidR="00F36610">
        <w:t>Участник</w:t>
      </w:r>
      <w:r w:rsidRPr="00F01EC0">
        <w:t>ом закупки обязательств, обеспечиваемых независимой гарантией.</w:t>
      </w:r>
    </w:p>
    <w:p w14:paraId="69858640" w14:textId="2C55E013" w:rsidR="00DB39E1" w:rsidRPr="00F01EC0" w:rsidRDefault="005F6F9F" w:rsidP="00C443A4">
      <w:pPr>
        <w:pStyle w:val="ab"/>
        <w:ind w:firstLine="567"/>
        <w:contextualSpacing/>
      </w:pPr>
      <w:r>
        <w:rPr>
          <w:b/>
        </w:rPr>
        <w:t>1</w:t>
      </w:r>
      <w:r w:rsidR="006A401C">
        <w:rPr>
          <w:b/>
        </w:rPr>
        <w:t>5</w:t>
      </w:r>
      <w:r w:rsidR="00DB39E1" w:rsidRPr="00F01EC0">
        <w:rPr>
          <w:b/>
          <w:bCs/>
        </w:rPr>
        <w:t>.9.</w:t>
      </w:r>
      <w:r w:rsidR="00DB39E1" w:rsidRPr="00F01EC0">
        <w:t xml:space="preserve"> Независимая гарантия должна соответствовать форме установленной Постановлением Правительства </w:t>
      </w:r>
      <w:r w:rsidR="00EB2DEF" w:rsidRPr="00F01EC0">
        <w:t>Российской Федерации</w:t>
      </w:r>
      <w:r w:rsidR="00DB39E1" w:rsidRPr="00F01EC0">
        <w:t xml:space="preserve"> от 09.08.2022 № 1397 </w:t>
      </w:r>
      <w:r w:rsidR="00B66CD1">
        <w:t>«</w:t>
      </w:r>
      <w:r w:rsidR="00DB39E1" w:rsidRPr="00F01EC0">
        <w:t>О независимых гарантиях, предоставляемых в качестве обеспечения заявки на участие в конкурентной закупке товаров, работ, услуг в электронной форме с участием субъектов малого и среднего предпринимательства, и независимых гарантиях, предоставляемых в качестве обеспечения исполнения договора, заключаемого по результатам такой закупки, а также о внесении изменений в некоторые акты Правительства Российской Федерации</w:t>
      </w:r>
      <w:r w:rsidR="00B66CD1">
        <w:t>»</w:t>
      </w:r>
      <w:r w:rsidR="00DB39E1" w:rsidRPr="00F01EC0">
        <w:t>.</w:t>
      </w:r>
    </w:p>
    <w:p w14:paraId="21B23BD1" w14:textId="69573E6D" w:rsidR="0059665E" w:rsidRPr="00F01EC0" w:rsidRDefault="005F6F9F" w:rsidP="00C443A4">
      <w:pPr>
        <w:pStyle w:val="ab"/>
        <w:ind w:firstLine="567"/>
        <w:contextualSpacing/>
      </w:pPr>
      <w:r>
        <w:rPr>
          <w:b/>
        </w:rPr>
        <w:t>1</w:t>
      </w:r>
      <w:r w:rsidR="006A401C">
        <w:rPr>
          <w:b/>
        </w:rPr>
        <w:t>5</w:t>
      </w:r>
      <w:r w:rsidR="00497A3B" w:rsidRPr="00F01EC0">
        <w:rPr>
          <w:b/>
          <w:bCs/>
        </w:rPr>
        <w:t>.10.</w:t>
      </w:r>
      <w:r w:rsidR="00497A3B" w:rsidRPr="00F01EC0">
        <w:rPr>
          <w:bCs/>
        </w:rPr>
        <w:t xml:space="preserve"> </w:t>
      </w:r>
      <w:r w:rsidR="0042553D" w:rsidRPr="00F01EC0">
        <w:rPr>
          <w:bCs/>
        </w:rPr>
        <w:t xml:space="preserve">Победитель или </w:t>
      </w:r>
      <w:r w:rsidR="00F36610">
        <w:rPr>
          <w:bCs/>
        </w:rPr>
        <w:t>Участник</w:t>
      </w:r>
      <w:r w:rsidR="0042553D" w:rsidRPr="00F01EC0">
        <w:rPr>
          <w:bCs/>
        </w:rPr>
        <w:t xml:space="preserve">, </w:t>
      </w:r>
      <w:r w:rsidR="0059665E" w:rsidRPr="00F01EC0">
        <w:rPr>
          <w:bCs/>
        </w:rPr>
        <w:t xml:space="preserve">заявке которого присвоен второй номер (в случае если победитель признан уклонившимся от заключения договора и принято решение о его заключении с </w:t>
      </w:r>
      <w:r w:rsidR="00F36610">
        <w:rPr>
          <w:bCs/>
        </w:rPr>
        <w:t>Участник</w:t>
      </w:r>
      <w:r w:rsidR="0059665E" w:rsidRPr="00F01EC0">
        <w:rPr>
          <w:bCs/>
        </w:rPr>
        <w:t xml:space="preserve">ом, заявке которого присвоен второй порядковый номер), </w:t>
      </w:r>
      <w:r w:rsidR="0059665E" w:rsidRPr="00F01EC0">
        <w:t xml:space="preserve">единственный </w:t>
      </w:r>
      <w:r w:rsidR="00F36610">
        <w:t>Участник</w:t>
      </w:r>
      <w:r w:rsidR="0059665E" w:rsidRPr="00F01EC0">
        <w:t xml:space="preserve">, допущенный к участию в </w:t>
      </w:r>
      <w:r w:rsidR="00E16F39" w:rsidRPr="00F01EC0">
        <w:t>закупке</w:t>
      </w:r>
      <w:r w:rsidR="0059665E" w:rsidRPr="00F01EC0">
        <w:t xml:space="preserve"> (в случае если принято решение о заключении договора с таким </w:t>
      </w:r>
      <w:r w:rsidR="00F36610">
        <w:t>Участник</w:t>
      </w:r>
      <w:r w:rsidR="0059665E" w:rsidRPr="00F01EC0">
        <w:t>ом),</w:t>
      </w:r>
      <w:r w:rsidR="0059665E" w:rsidRPr="00F01EC0">
        <w:rPr>
          <w:bCs/>
        </w:rPr>
        <w:t xml:space="preserve"> согласовывает </w:t>
      </w:r>
      <w:r w:rsidR="00851FB6" w:rsidRPr="00F01EC0">
        <w:rPr>
          <w:bCs/>
        </w:rPr>
        <w:t>независимую</w:t>
      </w:r>
      <w:r w:rsidR="0059665E" w:rsidRPr="00F01EC0">
        <w:rPr>
          <w:bCs/>
        </w:rPr>
        <w:t xml:space="preserve"> гарантию с заказчиком, направив проект </w:t>
      </w:r>
      <w:r w:rsidR="00851FB6" w:rsidRPr="00F01EC0">
        <w:rPr>
          <w:bCs/>
        </w:rPr>
        <w:t>независимой</w:t>
      </w:r>
      <w:r w:rsidR="0059665E" w:rsidRPr="00F01EC0">
        <w:rPr>
          <w:bCs/>
        </w:rPr>
        <w:t xml:space="preserve"> гарантии либо </w:t>
      </w:r>
      <w:r w:rsidR="00851FB6" w:rsidRPr="00F01EC0">
        <w:rPr>
          <w:bCs/>
        </w:rPr>
        <w:t>независимую</w:t>
      </w:r>
      <w:r w:rsidR="0059665E" w:rsidRPr="00F01EC0">
        <w:rPr>
          <w:bCs/>
        </w:rPr>
        <w:t xml:space="preserve"> гарантию заказчику. Победитель, </w:t>
      </w:r>
      <w:r w:rsidR="00F36610">
        <w:rPr>
          <w:bCs/>
        </w:rPr>
        <w:t>Участник</w:t>
      </w:r>
      <w:r w:rsidR="0059665E" w:rsidRPr="00F01EC0">
        <w:rPr>
          <w:bCs/>
        </w:rPr>
        <w:t xml:space="preserve"> </w:t>
      </w:r>
      <w:r w:rsidR="00E16F39" w:rsidRPr="00F01EC0">
        <w:rPr>
          <w:bCs/>
        </w:rPr>
        <w:t>закупки</w:t>
      </w:r>
      <w:r w:rsidR="0059665E" w:rsidRPr="00F01EC0">
        <w:rPr>
          <w:bCs/>
        </w:rPr>
        <w:t>, с которым принято решение заключить договор, вправе инициировать процедуру согласования</w:t>
      </w:r>
      <w:r w:rsidR="0059665E" w:rsidRPr="00F01EC0">
        <w:t xml:space="preserve"> </w:t>
      </w:r>
      <w:r w:rsidR="00851FB6" w:rsidRPr="00F01EC0">
        <w:t>независимой</w:t>
      </w:r>
      <w:r w:rsidR="0059665E" w:rsidRPr="00F01EC0">
        <w:t xml:space="preserve"> гарантии</w:t>
      </w:r>
      <w:r w:rsidR="0059665E" w:rsidRPr="00F01EC0">
        <w:rPr>
          <w:bCs/>
        </w:rPr>
        <w:t xml:space="preserve"> с даты размещения итогового протокола на сайтах.</w:t>
      </w:r>
    </w:p>
    <w:p w14:paraId="21B23BEB" w14:textId="788B3794" w:rsidR="0059665E" w:rsidRPr="00F01EC0" w:rsidRDefault="005F6F9F" w:rsidP="00C443A4">
      <w:pPr>
        <w:pStyle w:val="ab"/>
        <w:ind w:firstLine="567"/>
        <w:contextualSpacing/>
      </w:pPr>
      <w:r>
        <w:rPr>
          <w:b/>
        </w:rPr>
        <w:t>1</w:t>
      </w:r>
      <w:r w:rsidR="006A401C">
        <w:rPr>
          <w:b/>
        </w:rPr>
        <w:t>5</w:t>
      </w:r>
      <w:r w:rsidR="008D1BE2" w:rsidRPr="00F01EC0">
        <w:rPr>
          <w:b/>
          <w:bCs/>
        </w:rPr>
        <w:t>.11.</w:t>
      </w:r>
      <w:r w:rsidR="008D1BE2" w:rsidRPr="00F01EC0">
        <w:rPr>
          <w:bCs/>
        </w:rPr>
        <w:t xml:space="preserve"> </w:t>
      </w:r>
      <w:r w:rsidR="0059665E" w:rsidRPr="00F01EC0">
        <w:rPr>
          <w:bCs/>
        </w:rPr>
        <w:t xml:space="preserve">Договор заключается при условии предоставления </w:t>
      </w:r>
      <w:r w:rsidR="00851FB6" w:rsidRPr="00F01EC0">
        <w:rPr>
          <w:bCs/>
        </w:rPr>
        <w:t>независимой</w:t>
      </w:r>
      <w:r w:rsidR="0059665E" w:rsidRPr="00F01EC0">
        <w:rPr>
          <w:bCs/>
        </w:rPr>
        <w:t xml:space="preserve"> гарантии, соответствующей требованиям </w:t>
      </w:r>
      <w:r w:rsidR="008D1BE2" w:rsidRPr="00F01EC0">
        <w:rPr>
          <w:bCs/>
        </w:rPr>
        <w:t xml:space="preserve">извещения и документации о проведении </w:t>
      </w:r>
      <w:r w:rsidR="00E16F39" w:rsidRPr="00F01EC0">
        <w:rPr>
          <w:bCs/>
        </w:rPr>
        <w:t>закупки</w:t>
      </w:r>
      <w:r w:rsidR="0059665E" w:rsidRPr="00F01EC0">
        <w:rPr>
          <w:bCs/>
        </w:rPr>
        <w:t>.</w:t>
      </w:r>
      <w:r w:rsidR="0059665E" w:rsidRPr="00F01EC0">
        <w:t xml:space="preserve"> В случае непредставления </w:t>
      </w:r>
      <w:r w:rsidR="00851FB6" w:rsidRPr="00F01EC0">
        <w:t>независимой</w:t>
      </w:r>
      <w:r w:rsidR="0059665E" w:rsidRPr="00F01EC0">
        <w:t xml:space="preserve"> гарантии в соответствии с требованиями </w:t>
      </w:r>
      <w:r w:rsidR="008D1BE2" w:rsidRPr="00F01EC0">
        <w:t>извещения и документации</w:t>
      </w:r>
      <w:r w:rsidR="0059665E" w:rsidRPr="00F01EC0">
        <w:t>, установленны</w:t>
      </w:r>
      <w:r w:rsidR="008D1BE2" w:rsidRPr="00F01EC0">
        <w:t>ми</w:t>
      </w:r>
      <w:r w:rsidR="0059665E" w:rsidRPr="00F01EC0">
        <w:t xml:space="preserve"> для заключения договора, </w:t>
      </w:r>
      <w:r w:rsidR="00F36610">
        <w:t>Участник</w:t>
      </w:r>
      <w:r w:rsidR="0059665E" w:rsidRPr="00F01EC0">
        <w:t xml:space="preserve"> закупки признается уклонившимся от заключения договора</w:t>
      </w:r>
      <w:r w:rsidR="00851FB6" w:rsidRPr="00F01EC0">
        <w:t>.</w:t>
      </w:r>
    </w:p>
    <w:p w14:paraId="21B23BEC" w14:textId="085E7693" w:rsidR="0059665E" w:rsidRPr="00F01EC0" w:rsidRDefault="005F6F9F" w:rsidP="00C443A4">
      <w:pPr>
        <w:pStyle w:val="ab"/>
        <w:ind w:firstLine="567"/>
        <w:contextualSpacing/>
      </w:pPr>
      <w:r>
        <w:rPr>
          <w:b/>
        </w:rPr>
        <w:t>1</w:t>
      </w:r>
      <w:r w:rsidR="006A401C">
        <w:rPr>
          <w:b/>
        </w:rPr>
        <w:t>5</w:t>
      </w:r>
      <w:r w:rsidR="008D1BE2" w:rsidRPr="00F01EC0">
        <w:rPr>
          <w:b/>
          <w:spacing w:val="-2"/>
        </w:rPr>
        <w:t>.1</w:t>
      </w:r>
      <w:r w:rsidR="00851FB6" w:rsidRPr="00F01EC0">
        <w:rPr>
          <w:b/>
          <w:spacing w:val="-2"/>
        </w:rPr>
        <w:t>3</w:t>
      </w:r>
      <w:r w:rsidR="008D1BE2" w:rsidRPr="00F01EC0">
        <w:rPr>
          <w:b/>
          <w:spacing w:val="-2"/>
        </w:rPr>
        <w:t>.</w:t>
      </w:r>
      <w:r w:rsidR="008D1BE2" w:rsidRPr="00F01EC0">
        <w:rPr>
          <w:spacing w:val="-2"/>
        </w:rPr>
        <w:t xml:space="preserve"> </w:t>
      </w:r>
      <w:r w:rsidR="0059665E" w:rsidRPr="00F01EC0">
        <w:rPr>
          <w:spacing w:val="-2"/>
        </w:rPr>
        <w:t>Денежные средства, внесенные победителем (</w:t>
      </w:r>
      <w:r w:rsidR="00F36610">
        <w:rPr>
          <w:spacing w:val="-2"/>
        </w:rPr>
        <w:t>Участник</w:t>
      </w:r>
      <w:r w:rsidR="0059665E" w:rsidRPr="00F01EC0">
        <w:rPr>
          <w:spacing w:val="-2"/>
        </w:rPr>
        <w:t xml:space="preserve">ом, </w:t>
      </w:r>
      <w:r w:rsidR="00C3107F" w:rsidRPr="00F01EC0">
        <w:rPr>
          <w:spacing w:val="-2"/>
        </w:rPr>
        <w:t>аукционной</w:t>
      </w:r>
      <w:r w:rsidR="0059665E" w:rsidRPr="00F01EC0">
        <w:rPr>
          <w:spacing w:val="-2"/>
        </w:rPr>
        <w:t xml:space="preserve"> заявке которого  присвоен второй номер, единственным </w:t>
      </w:r>
      <w:r w:rsidR="00F36610">
        <w:rPr>
          <w:spacing w:val="-2"/>
        </w:rPr>
        <w:t>Участник</w:t>
      </w:r>
      <w:r w:rsidR="0059665E" w:rsidRPr="00F01EC0">
        <w:rPr>
          <w:spacing w:val="-2"/>
        </w:rPr>
        <w:t xml:space="preserve">ом, допущенным к участию в </w:t>
      </w:r>
      <w:r w:rsidR="00C3107F" w:rsidRPr="00F01EC0">
        <w:t>аукционе</w:t>
      </w:r>
      <w:r w:rsidR="0059665E" w:rsidRPr="00F01EC0">
        <w:rPr>
          <w:spacing w:val="-2"/>
        </w:rPr>
        <w:t xml:space="preserve"> (</w:t>
      </w:r>
      <w:r w:rsidR="0059665E" w:rsidRPr="00F01EC0">
        <w:t xml:space="preserve">в случае если принято решение о заключении договора с таким </w:t>
      </w:r>
      <w:r w:rsidR="00F36610">
        <w:t>Участник</w:t>
      </w:r>
      <w:r w:rsidR="0059665E" w:rsidRPr="00F01EC0">
        <w:t>ом</w:t>
      </w:r>
      <w:r w:rsidR="0059665E" w:rsidRPr="00F01EC0">
        <w:rPr>
          <w:spacing w:val="-2"/>
        </w:rPr>
        <w:t xml:space="preserve">)) в качестве обеспечения исполнения договора, возвращаются на счет этого </w:t>
      </w:r>
      <w:r w:rsidR="00F36610">
        <w:rPr>
          <w:spacing w:val="-2"/>
        </w:rPr>
        <w:t>Участник</w:t>
      </w:r>
      <w:r w:rsidR="0059665E" w:rsidRPr="00F01EC0">
        <w:rPr>
          <w:spacing w:val="-2"/>
        </w:rPr>
        <w:t xml:space="preserve">а в течение </w:t>
      </w:r>
      <w:r w:rsidR="00851FB6" w:rsidRPr="00F01EC0">
        <w:rPr>
          <w:spacing w:val="-2"/>
        </w:rPr>
        <w:t xml:space="preserve">7 </w:t>
      </w:r>
      <w:r w:rsidR="0059665E" w:rsidRPr="00F01EC0">
        <w:rPr>
          <w:spacing w:val="-2"/>
        </w:rPr>
        <w:t>(</w:t>
      </w:r>
      <w:r w:rsidR="00851FB6" w:rsidRPr="00F01EC0">
        <w:rPr>
          <w:spacing w:val="-2"/>
        </w:rPr>
        <w:t>семи</w:t>
      </w:r>
      <w:r w:rsidR="0059665E" w:rsidRPr="00F01EC0">
        <w:rPr>
          <w:spacing w:val="-2"/>
        </w:rPr>
        <w:t xml:space="preserve">) рабочих дней, с даты получения </w:t>
      </w:r>
      <w:r w:rsidR="00DE3126" w:rsidRPr="00F01EC0">
        <w:rPr>
          <w:spacing w:val="-2"/>
        </w:rPr>
        <w:t xml:space="preserve">с даты получения Заказчиком от поставщика (подрядчика, исполнителя) соответствующего требования и </w:t>
      </w:r>
      <w:r w:rsidR="0059665E" w:rsidRPr="00F01EC0">
        <w:rPr>
          <w:spacing w:val="-2"/>
        </w:rPr>
        <w:t>полного комплекта документов, предусмотренных договором, подтверждающих надлежащее исполнение обязательств по договору в том числе, накладных о поставке товаров, акта (актов) о выполнении работ, оказании услуг.</w:t>
      </w:r>
    </w:p>
    <w:p w14:paraId="21B23BED" w14:textId="228832D3" w:rsidR="0059665E" w:rsidRPr="00F01EC0" w:rsidRDefault="005F6F9F" w:rsidP="00C443A4">
      <w:pPr>
        <w:pStyle w:val="ab"/>
        <w:ind w:firstLine="567"/>
        <w:contextualSpacing/>
        <w:rPr>
          <w:spacing w:val="-2"/>
        </w:rPr>
      </w:pPr>
      <w:r>
        <w:rPr>
          <w:b/>
        </w:rPr>
        <w:t>1</w:t>
      </w:r>
      <w:r w:rsidR="006A401C">
        <w:rPr>
          <w:b/>
        </w:rPr>
        <w:t>5</w:t>
      </w:r>
      <w:r w:rsidR="008D1BE2" w:rsidRPr="00F01EC0">
        <w:rPr>
          <w:b/>
          <w:spacing w:val="-2"/>
        </w:rPr>
        <w:t>.1</w:t>
      </w:r>
      <w:r w:rsidR="00851FB6" w:rsidRPr="00F01EC0">
        <w:rPr>
          <w:b/>
          <w:spacing w:val="-2"/>
        </w:rPr>
        <w:t>4</w:t>
      </w:r>
      <w:r w:rsidR="008D1BE2" w:rsidRPr="00F01EC0">
        <w:rPr>
          <w:b/>
          <w:spacing w:val="-2"/>
        </w:rPr>
        <w:t xml:space="preserve">. </w:t>
      </w:r>
      <w:r w:rsidR="0059665E" w:rsidRPr="00F01EC0">
        <w:rPr>
          <w:spacing w:val="-2"/>
        </w:rPr>
        <w:t xml:space="preserve">Денежные средства, внесенные в качестве обеспечения исполнения договора, могут быть удержаны заказчиком в случае неисполнения либо ненадлежащего исполнения </w:t>
      </w:r>
      <w:r w:rsidR="00287B87" w:rsidRPr="00F01EC0">
        <w:rPr>
          <w:spacing w:val="-2"/>
        </w:rPr>
        <w:t>победителем закупки</w:t>
      </w:r>
      <w:r w:rsidR="0059665E" w:rsidRPr="00F01EC0">
        <w:rPr>
          <w:spacing w:val="-2"/>
        </w:rPr>
        <w:t xml:space="preserve"> обязательств по договору, заключаемому по итогам </w:t>
      </w:r>
      <w:r w:rsidR="00E16F39" w:rsidRPr="00F01EC0">
        <w:rPr>
          <w:spacing w:val="-2"/>
        </w:rPr>
        <w:t>закупки</w:t>
      </w:r>
      <w:r w:rsidR="0059665E" w:rsidRPr="00F01EC0">
        <w:rPr>
          <w:spacing w:val="-2"/>
        </w:rPr>
        <w:t>.</w:t>
      </w:r>
    </w:p>
    <w:p w14:paraId="21B23BEF" w14:textId="16306193" w:rsidR="0059665E" w:rsidRPr="00AF3487" w:rsidRDefault="005F6F9F" w:rsidP="00C443A4">
      <w:pPr>
        <w:pStyle w:val="ab"/>
        <w:ind w:firstLine="567"/>
        <w:contextualSpacing/>
        <w:rPr>
          <w:spacing w:val="-2"/>
        </w:rPr>
      </w:pPr>
      <w:r w:rsidRPr="005F6F9F">
        <w:rPr>
          <w:b/>
        </w:rPr>
        <w:t>1</w:t>
      </w:r>
      <w:r w:rsidR="006A401C">
        <w:rPr>
          <w:b/>
        </w:rPr>
        <w:t>5</w:t>
      </w:r>
      <w:r w:rsidR="008D1BE2" w:rsidRPr="00F01EC0">
        <w:rPr>
          <w:b/>
        </w:rPr>
        <w:t>.1</w:t>
      </w:r>
      <w:r w:rsidR="00851FB6" w:rsidRPr="00F01EC0">
        <w:rPr>
          <w:b/>
        </w:rPr>
        <w:t>5</w:t>
      </w:r>
      <w:r w:rsidR="008D1BE2" w:rsidRPr="00F01EC0">
        <w:rPr>
          <w:b/>
        </w:rPr>
        <w:t>.</w:t>
      </w:r>
      <w:r w:rsidR="008D1BE2" w:rsidRPr="00F01EC0">
        <w:t xml:space="preserve"> </w:t>
      </w:r>
      <w:r w:rsidR="00F36610">
        <w:t>Участник</w:t>
      </w:r>
      <w:r w:rsidR="0059665E" w:rsidRPr="00161A7F">
        <w:t xml:space="preserve"> вправе согласовать замену способа обеспечения исполнения договора, направив письменное обращение заказчику с приложением </w:t>
      </w:r>
      <w:r w:rsidR="00851FB6">
        <w:t>независимой</w:t>
      </w:r>
      <w:r w:rsidR="0059665E" w:rsidRPr="00161A7F">
        <w:t xml:space="preserve"> гарантии или платежного поручения, подтверждающего перечисление на счет заказчика денежного обеспечения. Обращение о согласовании замены </w:t>
      </w:r>
      <w:r w:rsidR="0059665E" w:rsidRPr="00AF3487">
        <w:t xml:space="preserve">способа обеспечения исполнения договора рассматривается в течение 5 (пяти) рабочих дней с даты получения обращения. При соответствии </w:t>
      </w:r>
      <w:r w:rsidR="00851FB6" w:rsidRPr="00AF3487">
        <w:t>независимой</w:t>
      </w:r>
      <w:r w:rsidR="0059665E" w:rsidRPr="00AF3487">
        <w:t xml:space="preserve"> гарантии и кредитной организации требованиям извещения о закупке, при наличии реквизитов для осуществления в</w:t>
      </w:r>
      <w:r w:rsidR="008D1BE2" w:rsidRPr="00AF3487">
        <w:t xml:space="preserve">озврата денежного обеспечения, </w:t>
      </w:r>
      <w:r w:rsidR="0059665E" w:rsidRPr="00AF3487">
        <w:t>замена обеспечения может быть согласована. Денежные средства, перечисленные ранее,</w:t>
      </w:r>
      <w:r w:rsidR="0059665E" w:rsidRPr="00AF3487">
        <w:rPr>
          <w:spacing w:val="-2"/>
        </w:rPr>
        <w:t xml:space="preserve"> </w:t>
      </w:r>
      <w:r w:rsidR="0059665E" w:rsidRPr="00AF3487">
        <w:t xml:space="preserve">возвращаются </w:t>
      </w:r>
      <w:r w:rsidR="00F36610">
        <w:t>Участник</w:t>
      </w:r>
      <w:r w:rsidR="0059665E" w:rsidRPr="00AF3487">
        <w:t>у на банковский счет, указанный в его письменном об</w:t>
      </w:r>
      <w:r w:rsidR="008D1BE2" w:rsidRPr="00AF3487">
        <w:t xml:space="preserve">ращении, в течение </w:t>
      </w:r>
      <w:r w:rsidR="00851FB6" w:rsidRPr="00AF3487">
        <w:t>7</w:t>
      </w:r>
      <w:r w:rsidR="008D1BE2" w:rsidRPr="00AF3487">
        <w:t xml:space="preserve"> (</w:t>
      </w:r>
      <w:r w:rsidR="00851FB6" w:rsidRPr="00AF3487">
        <w:t>семи</w:t>
      </w:r>
      <w:r w:rsidR="008D1BE2" w:rsidRPr="00AF3487">
        <w:t xml:space="preserve">) </w:t>
      </w:r>
      <w:r w:rsidR="0059665E" w:rsidRPr="00AF3487">
        <w:t xml:space="preserve">рабочих дней с </w:t>
      </w:r>
      <w:r w:rsidR="00851FB6" w:rsidRPr="00AF3487">
        <w:t>включения независимой гарантии в реестр независимых гарантий, предусмотренный ч</w:t>
      </w:r>
      <w:r w:rsidR="006B1708">
        <w:t>.</w:t>
      </w:r>
      <w:r w:rsidR="00851FB6" w:rsidRPr="00AF3487">
        <w:t xml:space="preserve"> 8 ст</w:t>
      </w:r>
      <w:r w:rsidR="006B1708">
        <w:t>.</w:t>
      </w:r>
      <w:r w:rsidR="00851FB6" w:rsidRPr="00AF3487">
        <w:t>45 Федерального закона от 05.04.2013 № 44-ФЗ "О контрактной системе в сфере закупок товаров, работ, услуг для обеспечения государственных и муниципальных нужд"</w:t>
      </w:r>
      <w:r w:rsidR="0059665E" w:rsidRPr="00AF3487">
        <w:t>.</w:t>
      </w:r>
    </w:p>
    <w:p w14:paraId="21B23BF0" w14:textId="77777777" w:rsidR="0059665E" w:rsidRPr="00AF3487" w:rsidRDefault="0059665E" w:rsidP="00C443A4">
      <w:pPr>
        <w:ind w:firstLine="709"/>
        <w:contextualSpacing/>
        <w:jc w:val="both"/>
        <w:rPr>
          <w:rFonts w:eastAsia="MS Mincho"/>
          <w:spacing w:val="-2"/>
          <w:sz w:val="20"/>
          <w:szCs w:val="20"/>
        </w:rPr>
      </w:pPr>
    </w:p>
    <w:p w14:paraId="21B23BF1" w14:textId="248DCF7B" w:rsidR="0059665E" w:rsidRPr="00AF3487" w:rsidRDefault="008D1BE2" w:rsidP="006A401C">
      <w:pPr>
        <w:jc w:val="center"/>
        <w:rPr>
          <w:b/>
          <w:i/>
          <w:sz w:val="20"/>
        </w:rPr>
      </w:pPr>
      <w:r w:rsidRPr="003D1591">
        <w:rPr>
          <w:b/>
          <w:sz w:val="20"/>
        </w:rPr>
        <w:t>1</w:t>
      </w:r>
      <w:r w:rsidR="006A401C" w:rsidRPr="003D1591">
        <w:rPr>
          <w:b/>
          <w:sz w:val="20"/>
        </w:rPr>
        <w:t>6</w:t>
      </w:r>
      <w:r w:rsidRPr="003D1591">
        <w:rPr>
          <w:b/>
          <w:sz w:val="20"/>
        </w:rPr>
        <w:t xml:space="preserve">. </w:t>
      </w:r>
      <w:bookmarkStart w:id="21" w:name="_Hlk188529431"/>
      <w:r w:rsidR="0059665E" w:rsidRPr="003D1591">
        <w:rPr>
          <w:b/>
          <w:sz w:val="20"/>
        </w:rPr>
        <w:t>Зак</w:t>
      </w:r>
      <w:r w:rsidR="0059665E" w:rsidRPr="00AF3487">
        <w:rPr>
          <w:b/>
          <w:sz w:val="20"/>
        </w:rPr>
        <w:t>лючение договора</w:t>
      </w:r>
      <w:bookmarkEnd w:id="21"/>
    </w:p>
    <w:p w14:paraId="21B23BF2" w14:textId="77777777" w:rsidR="0059665E" w:rsidRPr="00AF3487" w:rsidRDefault="0059665E" w:rsidP="00C443A4">
      <w:pPr>
        <w:ind w:firstLine="709"/>
        <w:contextualSpacing/>
        <w:rPr>
          <w:sz w:val="20"/>
          <w:szCs w:val="20"/>
        </w:rPr>
      </w:pPr>
    </w:p>
    <w:p w14:paraId="21B23BF3" w14:textId="44CDE3EA" w:rsidR="0059665E" w:rsidRPr="00AF3487" w:rsidRDefault="00AF3487" w:rsidP="00C443A4">
      <w:pPr>
        <w:ind w:firstLine="567"/>
        <w:contextualSpacing/>
        <w:jc w:val="both"/>
        <w:rPr>
          <w:sz w:val="20"/>
          <w:szCs w:val="20"/>
        </w:rPr>
      </w:pPr>
      <w:bookmarkStart w:id="22" w:name="_Hlk188529449"/>
      <w:r w:rsidRPr="00AF3487">
        <w:rPr>
          <w:b/>
          <w:sz w:val="20"/>
        </w:rPr>
        <w:t>1</w:t>
      </w:r>
      <w:r w:rsidR="003D1591">
        <w:rPr>
          <w:b/>
          <w:sz w:val="20"/>
        </w:rPr>
        <w:t>6</w:t>
      </w:r>
      <w:r w:rsidR="008D1BE2" w:rsidRPr="00AF3487">
        <w:rPr>
          <w:b/>
          <w:sz w:val="20"/>
          <w:szCs w:val="20"/>
        </w:rPr>
        <w:t>.1.</w:t>
      </w:r>
      <w:r w:rsidR="008D1BE2" w:rsidRPr="00AF3487">
        <w:rPr>
          <w:sz w:val="20"/>
          <w:szCs w:val="20"/>
        </w:rPr>
        <w:t xml:space="preserve"> </w:t>
      </w:r>
      <w:r w:rsidR="0059665E" w:rsidRPr="00AF3487">
        <w:rPr>
          <w:sz w:val="20"/>
          <w:szCs w:val="20"/>
        </w:rPr>
        <w:t xml:space="preserve">Договор по результатам </w:t>
      </w:r>
      <w:r w:rsidR="005977EC" w:rsidRPr="00AF3487">
        <w:rPr>
          <w:sz w:val="20"/>
          <w:szCs w:val="20"/>
        </w:rPr>
        <w:t>закупки</w:t>
      </w:r>
      <w:r w:rsidR="0059665E" w:rsidRPr="00AF3487">
        <w:rPr>
          <w:sz w:val="20"/>
          <w:szCs w:val="20"/>
        </w:rPr>
        <w:t xml:space="preserve"> заключается на условиях, которые предусмотрены проектом договора, извещением</w:t>
      </w:r>
      <w:r w:rsidR="009D58A9" w:rsidRPr="00AF3487">
        <w:rPr>
          <w:sz w:val="20"/>
          <w:szCs w:val="20"/>
        </w:rPr>
        <w:t xml:space="preserve"> и документацией</w:t>
      </w:r>
      <w:r w:rsidR="0059665E" w:rsidRPr="00AF3487">
        <w:rPr>
          <w:bCs/>
          <w:sz w:val="20"/>
          <w:szCs w:val="20"/>
        </w:rPr>
        <w:t xml:space="preserve"> о проведении </w:t>
      </w:r>
      <w:r w:rsidR="005977EC" w:rsidRPr="00AF3487">
        <w:rPr>
          <w:bCs/>
          <w:sz w:val="20"/>
          <w:szCs w:val="20"/>
        </w:rPr>
        <w:t>закупки</w:t>
      </w:r>
      <w:r w:rsidR="0059665E" w:rsidRPr="00AF3487">
        <w:rPr>
          <w:bCs/>
          <w:sz w:val="20"/>
          <w:szCs w:val="20"/>
        </w:rPr>
        <w:t xml:space="preserve"> </w:t>
      </w:r>
      <w:r w:rsidR="0059665E" w:rsidRPr="00AF3487">
        <w:rPr>
          <w:sz w:val="20"/>
          <w:szCs w:val="20"/>
        </w:rPr>
        <w:t xml:space="preserve">и заявкой </w:t>
      </w:r>
      <w:r w:rsidR="00AD68DD" w:rsidRPr="00AF3487">
        <w:rPr>
          <w:sz w:val="20"/>
          <w:szCs w:val="20"/>
        </w:rPr>
        <w:t>победителя</w:t>
      </w:r>
      <w:r w:rsidR="0059665E" w:rsidRPr="00AF3487">
        <w:rPr>
          <w:sz w:val="20"/>
          <w:szCs w:val="20"/>
        </w:rPr>
        <w:t xml:space="preserve"> </w:t>
      </w:r>
      <w:r w:rsidR="005977EC" w:rsidRPr="00AF3487">
        <w:rPr>
          <w:sz w:val="20"/>
          <w:szCs w:val="20"/>
        </w:rPr>
        <w:t>закупки</w:t>
      </w:r>
      <w:r w:rsidR="0059665E" w:rsidRPr="00AF3487">
        <w:rPr>
          <w:sz w:val="20"/>
          <w:szCs w:val="20"/>
        </w:rPr>
        <w:t>, с которым заключается договор.</w:t>
      </w:r>
    </w:p>
    <w:p w14:paraId="21B23BF4" w14:textId="0E120391" w:rsidR="0059665E" w:rsidRPr="00AF3487" w:rsidRDefault="005F6F9F" w:rsidP="00C443A4">
      <w:pPr>
        <w:ind w:firstLine="567"/>
        <w:contextualSpacing/>
        <w:jc w:val="both"/>
        <w:rPr>
          <w:sz w:val="20"/>
          <w:szCs w:val="20"/>
        </w:rPr>
      </w:pPr>
      <w:r w:rsidRPr="00AF3487">
        <w:rPr>
          <w:b/>
          <w:sz w:val="20"/>
        </w:rPr>
        <w:t>1</w:t>
      </w:r>
      <w:r w:rsidR="003D1591">
        <w:rPr>
          <w:b/>
          <w:sz w:val="20"/>
        </w:rPr>
        <w:t>6</w:t>
      </w:r>
      <w:r w:rsidR="009D58A9" w:rsidRPr="00AF3487">
        <w:rPr>
          <w:b/>
          <w:sz w:val="20"/>
          <w:szCs w:val="20"/>
        </w:rPr>
        <w:t>.2.</w:t>
      </w:r>
      <w:r w:rsidR="009D58A9" w:rsidRPr="00AF3487">
        <w:rPr>
          <w:sz w:val="20"/>
          <w:szCs w:val="20"/>
        </w:rPr>
        <w:t xml:space="preserve"> </w:t>
      </w:r>
      <w:r w:rsidR="0059665E" w:rsidRPr="00AF3487">
        <w:rPr>
          <w:sz w:val="20"/>
          <w:szCs w:val="20"/>
        </w:rPr>
        <w:t xml:space="preserve">Договор по результатам </w:t>
      </w:r>
      <w:r w:rsidR="005977EC" w:rsidRPr="00AF3487">
        <w:rPr>
          <w:sz w:val="20"/>
          <w:szCs w:val="20"/>
        </w:rPr>
        <w:t>закупки</w:t>
      </w:r>
      <w:r w:rsidR="0059665E" w:rsidRPr="00AF3487">
        <w:rPr>
          <w:sz w:val="20"/>
          <w:szCs w:val="20"/>
        </w:rPr>
        <w:t xml:space="preserve"> заключается не ранее чем через </w:t>
      </w:r>
      <w:r w:rsidR="00AD68DD" w:rsidRPr="00AF3487">
        <w:rPr>
          <w:sz w:val="20"/>
          <w:szCs w:val="20"/>
        </w:rPr>
        <w:t>10 (</w:t>
      </w:r>
      <w:r w:rsidR="0059665E" w:rsidRPr="00AF3487">
        <w:rPr>
          <w:sz w:val="20"/>
          <w:szCs w:val="20"/>
        </w:rPr>
        <w:t>десять</w:t>
      </w:r>
      <w:r w:rsidR="00AD68DD" w:rsidRPr="00AF3487">
        <w:rPr>
          <w:sz w:val="20"/>
          <w:szCs w:val="20"/>
        </w:rPr>
        <w:t>)</w:t>
      </w:r>
      <w:r w:rsidR="0059665E" w:rsidRPr="00AF3487">
        <w:rPr>
          <w:sz w:val="20"/>
          <w:szCs w:val="20"/>
        </w:rPr>
        <w:t xml:space="preserve"> дней и не позднее чем через </w:t>
      </w:r>
      <w:r w:rsidR="00AD68DD" w:rsidRPr="00AF3487">
        <w:rPr>
          <w:sz w:val="20"/>
          <w:szCs w:val="20"/>
        </w:rPr>
        <w:t>20 (</w:t>
      </w:r>
      <w:r w:rsidR="0059665E" w:rsidRPr="00AF3487">
        <w:rPr>
          <w:sz w:val="20"/>
          <w:szCs w:val="20"/>
        </w:rPr>
        <w:t>двадцать</w:t>
      </w:r>
      <w:r w:rsidR="00AD68DD" w:rsidRPr="00AF3487">
        <w:rPr>
          <w:sz w:val="20"/>
          <w:szCs w:val="20"/>
        </w:rPr>
        <w:t>)</w:t>
      </w:r>
      <w:r w:rsidR="0059665E" w:rsidRPr="00AF3487">
        <w:rPr>
          <w:sz w:val="20"/>
          <w:szCs w:val="20"/>
        </w:rPr>
        <w:t xml:space="preserve"> дней с даты размещения </w:t>
      </w:r>
      <w:r w:rsidR="009D58A9" w:rsidRPr="00AF3487">
        <w:rPr>
          <w:sz w:val="20"/>
          <w:szCs w:val="20"/>
        </w:rPr>
        <w:t>в</w:t>
      </w:r>
      <w:r w:rsidR="0059665E" w:rsidRPr="00AF3487">
        <w:rPr>
          <w:sz w:val="20"/>
          <w:szCs w:val="20"/>
        </w:rPr>
        <w:t xml:space="preserve"> </w:t>
      </w:r>
      <w:r w:rsidR="00AD68DD" w:rsidRPr="00AF3487">
        <w:rPr>
          <w:sz w:val="20"/>
          <w:szCs w:val="20"/>
        </w:rPr>
        <w:t>ЕИС</w:t>
      </w:r>
      <w:r w:rsidR="0059665E" w:rsidRPr="00AF3487">
        <w:rPr>
          <w:sz w:val="20"/>
          <w:szCs w:val="20"/>
        </w:rPr>
        <w:t xml:space="preserve"> итогового протокола. В случае обжалования в антимонопольном органе действий (бездействия) заказчика, </w:t>
      </w:r>
      <w:r w:rsidR="00AD68DD" w:rsidRPr="00AF3487">
        <w:rPr>
          <w:sz w:val="20"/>
          <w:szCs w:val="20"/>
        </w:rPr>
        <w:t>К</w:t>
      </w:r>
      <w:r w:rsidR="0059665E" w:rsidRPr="00AF3487">
        <w:rPr>
          <w:sz w:val="20"/>
          <w:szCs w:val="20"/>
        </w:rPr>
        <w:t xml:space="preserve">омиссии по осуществлению закупки, оператора </w:t>
      </w:r>
      <w:r w:rsidR="005977EC" w:rsidRPr="00AF3487">
        <w:rPr>
          <w:sz w:val="20"/>
          <w:szCs w:val="20"/>
        </w:rPr>
        <w:t>Э</w:t>
      </w:r>
      <w:r w:rsidR="00AD68DD" w:rsidRPr="00AF3487">
        <w:rPr>
          <w:sz w:val="20"/>
          <w:szCs w:val="20"/>
        </w:rPr>
        <w:t>Т</w:t>
      </w:r>
      <w:r w:rsidR="005977EC" w:rsidRPr="00AF3487">
        <w:rPr>
          <w:sz w:val="20"/>
          <w:szCs w:val="20"/>
        </w:rPr>
        <w:t>П</w:t>
      </w:r>
      <w:r w:rsidR="00AD68DD" w:rsidRPr="00AF3487">
        <w:rPr>
          <w:sz w:val="20"/>
          <w:szCs w:val="20"/>
        </w:rPr>
        <w:t>,</w:t>
      </w:r>
      <w:r w:rsidR="0059665E" w:rsidRPr="00AF3487">
        <w:rPr>
          <w:sz w:val="20"/>
          <w:szCs w:val="20"/>
        </w:rPr>
        <w:t xml:space="preserve"> договор должен быть заключен не позднее чем через </w:t>
      </w:r>
      <w:r w:rsidR="00AD68DD" w:rsidRPr="00AF3487">
        <w:rPr>
          <w:sz w:val="20"/>
          <w:szCs w:val="20"/>
        </w:rPr>
        <w:t>5 (</w:t>
      </w:r>
      <w:r w:rsidR="0059665E" w:rsidRPr="00AF3487">
        <w:rPr>
          <w:sz w:val="20"/>
          <w:szCs w:val="20"/>
        </w:rPr>
        <w:t>пять</w:t>
      </w:r>
      <w:r w:rsidR="00AD68DD" w:rsidRPr="00AF3487">
        <w:rPr>
          <w:sz w:val="20"/>
          <w:szCs w:val="20"/>
        </w:rPr>
        <w:t>)</w:t>
      </w:r>
      <w:r w:rsidR="0059665E" w:rsidRPr="00AF3487">
        <w:rPr>
          <w:sz w:val="20"/>
          <w:szCs w:val="20"/>
        </w:rPr>
        <w:t xml:space="preserve"> дней с даты вынесения решения антимонопольного органа по результатам обжалования действий (бездействия) заказчика, комиссии по осуществлению закупки, оператора Э</w:t>
      </w:r>
      <w:r w:rsidR="00AD68DD" w:rsidRPr="00AF3487">
        <w:rPr>
          <w:sz w:val="20"/>
          <w:szCs w:val="20"/>
        </w:rPr>
        <w:t>Т</w:t>
      </w:r>
      <w:r w:rsidR="0059665E" w:rsidRPr="00AF3487">
        <w:rPr>
          <w:sz w:val="20"/>
          <w:szCs w:val="20"/>
        </w:rPr>
        <w:t>П.</w:t>
      </w:r>
    </w:p>
    <w:p w14:paraId="21B23BF5" w14:textId="445610B6" w:rsidR="0059665E" w:rsidRPr="00AF3487" w:rsidRDefault="005F6F9F" w:rsidP="00C443A4">
      <w:pPr>
        <w:ind w:firstLine="567"/>
        <w:contextualSpacing/>
        <w:jc w:val="both"/>
        <w:rPr>
          <w:sz w:val="20"/>
          <w:szCs w:val="20"/>
        </w:rPr>
      </w:pPr>
      <w:r w:rsidRPr="00AF3487">
        <w:rPr>
          <w:b/>
          <w:sz w:val="20"/>
        </w:rPr>
        <w:t>1</w:t>
      </w:r>
      <w:r w:rsidR="003D1591">
        <w:rPr>
          <w:b/>
          <w:sz w:val="20"/>
        </w:rPr>
        <w:t>6</w:t>
      </w:r>
      <w:r w:rsidR="009D58A9" w:rsidRPr="00AF3487">
        <w:rPr>
          <w:b/>
          <w:sz w:val="20"/>
          <w:szCs w:val="20"/>
        </w:rPr>
        <w:t>.3.</w:t>
      </w:r>
      <w:r w:rsidR="009D58A9" w:rsidRPr="00AF3487">
        <w:rPr>
          <w:sz w:val="20"/>
          <w:szCs w:val="20"/>
        </w:rPr>
        <w:t xml:space="preserve"> </w:t>
      </w:r>
      <w:r w:rsidR="0059665E" w:rsidRPr="00AF3487">
        <w:rPr>
          <w:sz w:val="20"/>
          <w:szCs w:val="20"/>
        </w:rPr>
        <w:t xml:space="preserve">Заказчик в течение </w:t>
      </w:r>
      <w:r w:rsidR="00F34D45">
        <w:rPr>
          <w:sz w:val="20"/>
          <w:szCs w:val="20"/>
        </w:rPr>
        <w:t>10</w:t>
      </w:r>
      <w:r w:rsidR="0059665E" w:rsidRPr="00AF3487">
        <w:rPr>
          <w:sz w:val="20"/>
          <w:szCs w:val="20"/>
        </w:rPr>
        <w:t xml:space="preserve"> (</w:t>
      </w:r>
      <w:r w:rsidR="00F34D45">
        <w:rPr>
          <w:sz w:val="20"/>
          <w:szCs w:val="20"/>
        </w:rPr>
        <w:t>дес</w:t>
      </w:r>
      <w:r w:rsidR="009D58A9" w:rsidRPr="00AF3487">
        <w:rPr>
          <w:sz w:val="20"/>
          <w:szCs w:val="20"/>
        </w:rPr>
        <w:t>яти</w:t>
      </w:r>
      <w:r w:rsidR="0059665E" w:rsidRPr="00AF3487">
        <w:rPr>
          <w:sz w:val="20"/>
          <w:szCs w:val="20"/>
        </w:rPr>
        <w:t xml:space="preserve">) дней с даты размещения итогового протокола </w:t>
      </w:r>
      <w:r w:rsidR="00AD68DD" w:rsidRPr="00AF3487">
        <w:rPr>
          <w:sz w:val="20"/>
          <w:szCs w:val="20"/>
        </w:rPr>
        <w:t>в ЕИС</w:t>
      </w:r>
      <w:r w:rsidR="0059665E" w:rsidRPr="00AF3487">
        <w:rPr>
          <w:sz w:val="20"/>
          <w:szCs w:val="20"/>
        </w:rPr>
        <w:t xml:space="preserve">, а в случае, если договор заключается с единственным </w:t>
      </w:r>
      <w:r w:rsidR="00F36610">
        <w:rPr>
          <w:sz w:val="20"/>
          <w:szCs w:val="20"/>
        </w:rPr>
        <w:t>Участник</w:t>
      </w:r>
      <w:r w:rsidR="0059665E" w:rsidRPr="00AF3487">
        <w:rPr>
          <w:sz w:val="20"/>
          <w:szCs w:val="20"/>
        </w:rPr>
        <w:t xml:space="preserve">ом, допущенным к участию в </w:t>
      </w:r>
      <w:r w:rsidR="005977EC" w:rsidRPr="00AF3487">
        <w:rPr>
          <w:sz w:val="20"/>
          <w:szCs w:val="20"/>
        </w:rPr>
        <w:t>закупке</w:t>
      </w:r>
      <w:r w:rsidR="0059665E" w:rsidRPr="00AF3487">
        <w:rPr>
          <w:sz w:val="20"/>
          <w:szCs w:val="20"/>
        </w:rPr>
        <w:t xml:space="preserve"> (в случае если принято решение о заключении договора с таким </w:t>
      </w:r>
      <w:r w:rsidR="00F36610">
        <w:rPr>
          <w:sz w:val="20"/>
          <w:szCs w:val="20"/>
        </w:rPr>
        <w:t>Участник</w:t>
      </w:r>
      <w:r w:rsidR="0059665E" w:rsidRPr="00AF3487">
        <w:rPr>
          <w:sz w:val="20"/>
          <w:szCs w:val="20"/>
        </w:rPr>
        <w:t xml:space="preserve">ом) с даты определения цены, направляет </w:t>
      </w:r>
      <w:r w:rsidR="00F36610">
        <w:rPr>
          <w:sz w:val="20"/>
          <w:szCs w:val="20"/>
        </w:rPr>
        <w:t>Участник</w:t>
      </w:r>
      <w:r w:rsidR="0059665E" w:rsidRPr="00AF3487">
        <w:rPr>
          <w:sz w:val="20"/>
          <w:szCs w:val="20"/>
        </w:rPr>
        <w:t xml:space="preserve">у </w:t>
      </w:r>
      <w:r w:rsidR="005977EC" w:rsidRPr="00AF3487">
        <w:rPr>
          <w:sz w:val="20"/>
          <w:szCs w:val="20"/>
        </w:rPr>
        <w:t>закупки</w:t>
      </w:r>
      <w:r w:rsidR="0059665E" w:rsidRPr="00AF3487">
        <w:rPr>
          <w:sz w:val="20"/>
          <w:szCs w:val="20"/>
        </w:rPr>
        <w:t>, с которым заключается договор, проект договора посредством Э</w:t>
      </w:r>
      <w:r w:rsidR="00AD68DD" w:rsidRPr="00AF3487">
        <w:rPr>
          <w:sz w:val="20"/>
          <w:szCs w:val="20"/>
        </w:rPr>
        <w:t>Т</w:t>
      </w:r>
      <w:r w:rsidR="0059665E" w:rsidRPr="00AF3487">
        <w:rPr>
          <w:sz w:val="20"/>
          <w:szCs w:val="20"/>
        </w:rPr>
        <w:t xml:space="preserve">П. </w:t>
      </w:r>
    </w:p>
    <w:p w14:paraId="21B23BF6" w14:textId="530A8990" w:rsidR="0059665E" w:rsidRPr="00AF3487" w:rsidRDefault="005F6F9F" w:rsidP="00C443A4">
      <w:pPr>
        <w:ind w:firstLine="567"/>
        <w:contextualSpacing/>
        <w:jc w:val="both"/>
        <w:rPr>
          <w:sz w:val="20"/>
          <w:szCs w:val="20"/>
        </w:rPr>
      </w:pPr>
      <w:r w:rsidRPr="00AF3487">
        <w:rPr>
          <w:b/>
          <w:sz w:val="20"/>
        </w:rPr>
        <w:t>1</w:t>
      </w:r>
      <w:r w:rsidR="003D1591">
        <w:rPr>
          <w:b/>
          <w:sz w:val="20"/>
        </w:rPr>
        <w:t>6</w:t>
      </w:r>
      <w:r w:rsidR="009D58A9" w:rsidRPr="00AF3487">
        <w:rPr>
          <w:b/>
          <w:sz w:val="20"/>
          <w:szCs w:val="20"/>
        </w:rPr>
        <w:t>.4.</w:t>
      </w:r>
      <w:r w:rsidR="009D58A9" w:rsidRPr="00AF3487">
        <w:rPr>
          <w:sz w:val="20"/>
          <w:szCs w:val="20"/>
        </w:rPr>
        <w:t xml:space="preserve"> </w:t>
      </w:r>
      <w:r w:rsidR="00F36610">
        <w:rPr>
          <w:sz w:val="20"/>
          <w:szCs w:val="20"/>
        </w:rPr>
        <w:t>Участник</w:t>
      </w:r>
      <w:r w:rsidR="0059665E" w:rsidRPr="00AF3487">
        <w:rPr>
          <w:sz w:val="20"/>
          <w:szCs w:val="20"/>
        </w:rPr>
        <w:t xml:space="preserve"> </w:t>
      </w:r>
      <w:r w:rsidR="005977EC" w:rsidRPr="00AF3487">
        <w:rPr>
          <w:sz w:val="20"/>
          <w:szCs w:val="20"/>
        </w:rPr>
        <w:t>закупки</w:t>
      </w:r>
      <w:r w:rsidR="0059665E" w:rsidRPr="00AF3487">
        <w:rPr>
          <w:sz w:val="20"/>
          <w:szCs w:val="20"/>
        </w:rPr>
        <w:t xml:space="preserve">, с которым заключается договор, должен представить обеспечение исполнения договора (если требование об обеспечении исполнения договора установлено в </w:t>
      </w:r>
      <w:r w:rsidR="0059665E" w:rsidRPr="00AF3487">
        <w:rPr>
          <w:bCs/>
          <w:sz w:val="20"/>
          <w:szCs w:val="20"/>
        </w:rPr>
        <w:t xml:space="preserve">извещении о проведении </w:t>
      </w:r>
      <w:r w:rsidR="005977EC" w:rsidRPr="00AF3487">
        <w:rPr>
          <w:bCs/>
          <w:sz w:val="20"/>
          <w:szCs w:val="20"/>
        </w:rPr>
        <w:t>закупки</w:t>
      </w:r>
      <w:r w:rsidR="0059665E" w:rsidRPr="00AF3487">
        <w:rPr>
          <w:sz w:val="20"/>
          <w:szCs w:val="20"/>
        </w:rPr>
        <w:t>), иные документы, если извещением</w:t>
      </w:r>
      <w:r w:rsidR="009D58A9" w:rsidRPr="00AF3487">
        <w:rPr>
          <w:sz w:val="20"/>
          <w:szCs w:val="20"/>
        </w:rPr>
        <w:t xml:space="preserve"> и документацией</w:t>
      </w:r>
      <w:r w:rsidR="0059665E" w:rsidRPr="00AF3487">
        <w:rPr>
          <w:sz w:val="20"/>
          <w:szCs w:val="20"/>
        </w:rPr>
        <w:t xml:space="preserve"> о проведении </w:t>
      </w:r>
      <w:r w:rsidR="005977EC" w:rsidRPr="00AF3487">
        <w:rPr>
          <w:sz w:val="20"/>
          <w:szCs w:val="20"/>
        </w:rPr>
        <w:t>закупки</w:t>
      </w:r>
      <w:r w:rsidR="0059665E" w:rsidRPr="00AF3487">
        <w:rPr>
          <w:sz w:val="20"/>
          <w:szCs w:val="20"/>
        </w:rPr>
        <w:t xml:space="preserve"> предусмотрено их представление на этапе заключения договора и подписанный со своей стороны на Э</w:t>
      </w:r>
      <w:r w:rsidR="00AD68DD" w:rsidRPr="00AF3487">
        <w:rPr>
          <w:sz w:val="20"/>
          <w:szCs w:val="20"/>
        </w:rPr>
        <w:t>Т</w:t>
      </w:r>
      <w:r w:rsidR="009D58A9" w:rsidRPr="00AF3487">
        <w:rPr>
          <w:sz w:val="20"/>
          <w:szCs w:val="20"/>
        </w:rPr>
        <w:t xml:space="preserve">П договор не позднее </w:t>
      </w:r>
      <w:r w:rsidR="0059665E" w:rsidRPr="00AF3487">
        <w:rPr>
          <w:sz w:val="20"/>
          <w:szCs w:val="20"/>
        </w:rPr>
        <w:t>5 (пяти)</w:t>
      </w:r>
      <w:r w:rsidR="0059665E" w:rsidRPr="00AF3487">
        <w:rPr>
          <w:b/>
          <w:sz w:val="20"/>
          <w:szCs w:val="20"/>
        </w:rPr>
        <w:t xml:space="preserve"> </w:t>
      </w:r>
      <w:r w:rsidR="0059665E" w:rsidRPr="00AF3487">
        <w:rPr>
          <w:sz w:val="20"/>
          <w:szCs w:val="20"/>
        </w:rPr>
        <w:t xml:space="preserve">дней с даты получения проекта договора от заказчика. В случае непредставления подписанного договора, перечисленных документов в установленный срок, </w:t>
      </w:r>
      <w:r w:rsidR="00F36610">
        <w:rPr>
          <w:sz w:val="20"/>
          <w:szCs w:val="20"/>
        </w:rPr>
        <w:t>Участник</w:t>
      </w:r>
      <w:r w:rsidR="0059665E" w:rsidRPr="00AF3487">
        <w:rPr>
          <w:sz w:val="20"/>
          <w:szCs w:val="20"/>
        </w:rPr>
        <w:t xml:space="preserve"> признается уклонившимся от заключения договора.</w:t>
      </w:r>
    </w:p>
    <w:p w14:paraId="21B23BF7" w14:textId="03D5765E" w:rsidR="0059665E" w:rsidRPr="00B70170" w:rsidRDefault="005F6F9F" w:rsidP="00C443A4">
      <w:pPr>
        <w:ind w:firstLine="567"/>
        <w:contextualSpacing/>
        <w:jc w:val="both"/>
        <w:rPr>
          <w:sz w:val="20"/>
          <w:szCs w:val="20"/>
        </w:rPr>
      </w:pPr>
      <w:r w:rsidRPr="00AF3487">
        <w:rPr>
          <w:b/>
          <w:sz w:val="20"/>
        </w:rPr>
        <w:t>1</w:t>
      </w:r>
      <w:r w:rsidR="003D1591">
        <w:rPr>
          <w:b/>
          <w:sz w:val="20"/>
        </w:rPr>
        <w:t>6</w:t>
      </w:r>
      <w:r w:rsidR="009D58A9" w:rsidRPr="00AF3487">
        <w:rPr>
          <w:b/>
          <w:sz w:val="20"/>
          <w:szCs w:val="20"/>
        </w:rPr>
        <w:t>.5.</w:t>
      </w:r>
      <w:r w:rsidR="009D58A9" w:rsidRPr="00AF3487">
        <w:rPr>
          <w:sz w:val="20"/>
          <w:szCs w:val="20"/>
        </w:rPr>
        <w:t xml:space="preserve"> </w:t>
      </w:r>
      <w:r w:rsidR="00F36610">
        <w:rPr>
          <w:sz w:val="20"/>
          <w:szCs w:val="20"/>
        </w:rPr>
        <w:t>Участник</w:t>
      </w:r>
      <w:r w:rsidR="0059665E" w:rsidRPr="00AF3487">
        <w:rPr>
          <w:sz w:val="20"/>
          <w:szCs w:val="20"/>
        </w:rPr>
        <w:t xml:space="preserve"> </w:t>
      </w:r>
      <w:r w:rsidR="005977EC" w:rsidRPr="00AF3487">
        <w:rPr>
          <w:sz w:val="20"/>
          <w:szCs w:val="20"/>
        </w:rPr>
        <w:t>закупки</w:t>
      </w:r>
      <w:r w:rsidR="0059665E" w:rsidRPr="00AF3487">
        <w:rPr>
          <w:sz w:val="20"/>
          <w:szCs w:val="20"/>
        </w:rPr>
        <w:t>, с которым заключается договор, в случаях, установленных извещени</w:t>
      </w:r>
      <w:r w:rsidR="009D58A9" w:rsidRPr="00AF3487">
        <w:rPr>
          <w:sz w:val="20"/>
          <w:szCs w:val="20"/>
        </w:rPr>
        <w:t>ем и документацией</w:t>
      </w:r>
      <w:r w:rsidR="0059665E" w:rsidRPr="00AF3487">
        <w:rPr>
          <w:sz w:val="20"/>
          <w:szCs w:val="20"/>
        </w:rPr>
        <w:t xml:space="preserve"> о проведении </w:t>
      </w:r>
      <w:r w:rsidR="005977EC" w:rsidRPr="00AF3487">
        <w:rPr>
          <w:sz w:val="20"/>
          <w:szCs w:val="20"/>
        </w:rPr>
        <w:t>закупки</w:t>
      </w:r>
      <w:r w:rsidR="0059665E" w:rsidRPr="00AF3487">
        <w:rPr>
          <w:sz w:val="20"/>
          <w:szCs w:val="20"/>
        </w:rPr>
        <w:t xml:space="preserve">, обязан заключить договор на </w:t>
      </w:r>
      <w:r w:rsidR="0059665E" w:rsidRPr="00B70170">
        <w:rPr>
          <w:sz w:val="20"/>
          <w:szCs w:val="20"/>
        </w:rPr>
        <w:t xml:space="preserve">условиях </w:t>
      </w:r>
      <w:r w:rsidR="0059665E" w:rsidRPr="00B70170">
        <w:rPr>
          <w:bCs/>
          <w:sz w:val="20"/>
          <w:szCs w:val="20"/>
        </w:rPr>
        <w:t>извещения</w:t>
      </w:r>
      <w:r w:rsidR="009D58A9" w:rsidRPr="00B70170">
        <w:rPr>
          <w:bCs/>
          <w:sz w:val="20"/>
          <w:szCs w:val="20"/>
        </w:rPr>
        <w:t xml:space="preserve"> и документации</w:t>
      </w:r>
      <w:r w:rsidR="0059665E" w:rsidRPr="00B70170">
        <w:rPr>
          <w:bCs/>
          <w:sz w:val="20"/>
          <w:szCs w:val="20"/>
        </w:rPr>
        <w:t xml:space="preserve"> о проведении </w:t>
      </w:r>
      <w:r w:rsidR="005977EC" w:rsidRPr="00B70170">
        <w:rPr>
          <w:bCs/>
          <w:sz w:val="20"/>
          <w:szCs w:val="20"/>
        </w:rPr>
        <w:t>закупки</w:t>
      </w:r>
      <w:r w:rsidR="0059665E" w:rsidRPr="00B70170">
        <w:rPr>
          <w:sz w:val="20"/>
          <w:szCs w:val="20"/>
        </w:rPr>
        <w:t xml:space="preserve">, </w:t>
      </w:r>
      <w:r w:rsidR="005977EC" w:rsidRPr="00B70170">
        <w:rPr>
          <w:sz w:val="20"/>
          <w:szCs w:val="20"/>
        </w:rPr>
        <w:t>аукционной</w:t>
      </w:r>
      <w:r w:rsidR="0059665E" w:rsidRPr="00B70170">
        <w:rPr>
          <w:sz w:val="20"/>
          <w:szCs w:val="20"/>
        </w:rPr>
        <w:t xml:space="preserve"> заявки и своего технического и ценового предложения. </w:t>
      </w:r>
      <w:bookmarkStart w:id="23" w:name="_Hlk198886205"/>
      <w:r w:rsidR="00DB1060" w:rsidRPr="00B70170">
        <w:rPr>
          <w:sz w:val="20"/>
          <w:szCs w:val="20"/>
        </w:rPr>
        <w:t>При этом</w:t>
      </w:r>
      <w:r w:rsidR="00980589" w:rsidRPr="00B70170">
        <w:rPr>
          <w:sz w:val="20"/>
          <w:szCs w:val="20"/>
        </w:rPr>
        <w:t>,</w:t>
      </w:r>
      <w:r w:rsidR="00DB1060" w:rsidRPr="00B70170">
        <w:rPr>
          <w:sz w:val="20"/>
          <w:szCs w:val="20"/>
        </w:rPr>
        <w:t xml:space="preserve"> если договором предусмотрено несколько закупаемых товаров, цена за единицу каждого товара в спецификации к договору </w:t>
      </w:r>
      <w:r w:rsidR="00980589" w:rsidRPr="00B70170">
        <w:rPr>
          <w:sz w:val="20"/>
          <w:szCs w:val="20"/>
        </w:rPr>
        <w:t xml:space="preserve">определяется путем уменьшения начальной цены такой единицы, указанной в документации об осуществлении закупки, пропорционально снижению </w:t>
      </w:r>
      <w:r w:rsidR="001D1B8E" w:rsidRPr="00B70170">
        <w:rPr>
          <w:sz w:val="20"/>
          <w:szCs w:val="20"/>
        </w:rPr>
        <w:t xml:space="preserve">начальной </w:t>
      </w:r>
      <w:r w:rsidR="00980589" w:rsidRPr="00B70170">
        <w:rPr>
          <w:sz w:val="20"/>
          <w:szCs w:val="20"/>
        </w:rPr>
        <w:t>суммы цен единиц</w:t>
      </w:r>
      <w:r w:rsidR="0071355C" w:rsidRPr="00B70170">
        <w:rPr>
          <w:sz w:val="20"/>
          <w:szCs w:val="20"/>
        </w:rPr>
        <w:t xml:space="preserve"> </w:t>
      </w:r>
      <w:r w:rsidR="00980589" w:rsidRPr="00B70170">
        <w:rPr>
          <w:sz w:val="20"/>
          <w:szCs w:val="20"/>
        </w:rPr>
        <w:t>товаров</w:t>
      </w:r>
      <w:r w:rsidR="0071355C" w:rsidRPr="00B70170">
        <w:rPr>
          <w:sz w:val="20"/>
          <w:szCs w:val="20"/>
        </w:rPr>
        <w:t xml:space="preserve"> (начальной цены договора)</w:t>
      </w:r>
      <w:r w:rsidR="00980589" w:rsidRPr="00B70170">
        <w:rPr>
          <w:sz w:val="20"/>
          <w:szCs w:val="20"/>
        </w:rPr>
        <w:t xml:space="preserve"> предложенному участником закупки, с которым заключается договор</w:t>
      </w:r>
      <w:r w:rsidR="001D1B8E" w:rsidRPr="00B70170">
        <w:rPr>
          <w:sz w:val="20"/>
          <w:szCs w:val="20"/>
        </w:rPr>
        <w:t>.</w:t>
      </w:r>
      <w:bookmarkEnd w:id="23"/>
    </w:p>
    <w:p w14:paraId="21B23BF8" w14:textId="51D45029" w:rsidR="0059665E" w:rsidRPr="00AF3487" w:rsidRDefault="0059665E" w:rsidP="00C443A4">
      <w:pPr>
        <w:pStyle w:val="afff6"/>
        <w:ind w:left="0" w:firstLine="709"/>
        <w:contextualSpacing/>
        <w:jc w:val="both"/>
        <w:rPr>
          <w:sz w:val="20"/>
          <w:szCs w:val="20"/>
        </w:rPr>
      </w:pPr>
      <w:r w:rsidRPr="00B70170">
        <w:rPr>
          <w:sz w:val="20"/>
          <w:szCs w:val="20"/>
        </w:rPr>
        <w:t xml:space="preserve">По </w:t>
      </w:r>
      <w:r w:rsidR="00BE1102" w:rsidRPr="00B70170">
        <w:rPr>
          <w:sz w:val="20"/>
          <w:szCs w:val="20"/>
        </w:rPr>
        <w:t>соглашению</w:t>
      </w:r>
      <w:r w:rsidRPr="00B70170">
        <w:rPr>
          <w:sz w:val="20"/>
          <w:szCs w:val="20"/>
        </w:rPr>
        <w:t xml:space="preserve"> сторон договор может быть заключен с победителем, </w:t>
      </w:r>
      <w:r w:rsidR="00F36610" w:rsidRPr="00B70170">
        <w:rPr>
          <w:sz w:val="20"/>
          <w:szCs w:val="20"/>
        </w:rPr>
        <w:t>Участник</w:t>
      </w:r>
      <w:r w:rsidRPr="00B70170">
        <w:rPr>
          <w:sz w:val="20"/>
          <w:szCs w:val="20"/>
        </w:rPr>
        <w:t>ом, с которым заключается договор, по цене ниже, чем указана в его ценовом предложении</w:t>
      </w:r>
      <w:r w:rsidRPr="00AF3487">
        <w:rPr>
          <w:sz w:val="20"/>
          <w:szCs w:val="20"/>
        </w:rPr>
        <w:t xml:space="preserve"> без изменения остальных условий договора.</w:t>
      </w:r>
    </w:p>
    <w:p w14:paraId="21B23BF9" w14:textId="5E4FCFC4" w:rsidR="0059665E" w:rsidRPr="00AF3487" w:rsidRDefault="005F6F9F" w:rsidP="00C443A4">
      <w:pPr>
        <w:pStyle w:val="a"/>
        <w:numPr>
          <w:ilvl w:val="0"/>
          <w:numId w:val="0"/>
        </w:numPr>
        <w:autoSpaceDE w:val="0"/>
        <w:autoSpaceDN w:val="0"/>
        <w:adjustRightInd w:val="0"/>
        <w:ind w:firstLine="567"/>
        <w:rPr>
          <w:sz w:val="20"/>
          <w:szCs w:val="20"/>
        </w:rPr>
      </w:pPr>
      <w:r w:rsidRPr="00AF3487">
        <w:rPr>
          <w:b/>
          <w:sz w:val="20"/>
        </w:rPr>
        <w:t>1</w:t>
      </w:r>
      <w:r w:rsidR="003D1591" w:rsidRPr="003D1591">
        <w:rPr>
          <w:b/>
          <w:sz w:val="20"/>
        </w:rPr>
        <w:t>6</w:t>
      </w:r>
      <w:r w:rsidR="005977EC" w:rsidRPr="00AF3487">
        <w:rPr>
          <w:b/>
          <w:sz w:val="20"/>
          <w:szCs w:val="20"/>
        </w:rPr>
        <w:t>.</w:t>
      </w:r>
      <w:r w:rsidR="00D96D47" w:rsidRPr="00AF3487">
        <w:rPr>
          <w:b/>
          <w:sz w:val="20"/>
          <w:szCs w:val="20"/>
        </w:rPr>
        <w:t>6</w:t>
      </w:r>
      <w:r w:rsidR="009D58A9" w:rsidRPr="00AF3487">
        <w:rPr>
          <w:b/>
          <w:sz w:val="20"/>
          <w:szCs w:val="20"/>
        </w:rPr>
        <w:t>.</w:t>
      </w:r>
      <w:r w:rsidR="009D58A9" w:rsidRPr="00AF3487">
        <w:rPr>
          <w:sz w:val="20"/>
          <w:szCs w:val="20"/>
        </w:rPr>
        <w:t xml:space="preserve"> </w:t>
      </w:r>
      <w:r w:rsidR="00F36610">
        <w:rPr>
          <w:sz w:val="20"/>
          <w:szCs w:val="20"/>
        </w:rPr>
        <w:t>Участник</w:t>
      </w:r>
      <w:r w:rsidR="0059665E" w:rsidRPr="00AF3487">
        <w:rPr>
          <w:sz w:val="20"/>
          <w:szCs w:val="20"/>
        </w:rPr>
        <w:t xml:space="preserve">, </w:t>
      </w:r>
      <w:r w:rsidR="005977EC" w:rsidRPr="00AF3487">
        <w:rPr>
          <w:sz w:val="20"/>
          <w:szCs w:val="20"/>
        </w:rPr>
        <w:t>аукционной</w:t>
      </w:r>
      <w:r w:rsidR="0059665E" w:rsidRPr="00AF3487">
        <w:rPr>
          <w:sz w:val="20"/>
          <w:szCs w:val="20"/>
        </w:rPr>
        <w:t xml:space="preserve"> заявке которого присвоен второй номер, заключает договор на условиях</w:t>
      </w:r>
      <w:r w:rsidR="00D96D47" w:rsidRPr="00AF3487">
        <w:rPr>
          <w:sz w:val="20"/>
          <w:szCs w:val="20"/>
        </w:rPr>
        <w:t>,</w:t>
      </w:r>
      <w:r w:rsidR="0059665E" w:rsidRPr="00AF3487">
        <w:rPr>
          <w:sz w:val="20"/>
          <w:szCs w:val="20"/>
        </w:rPr>
        <w:t xml:space="preserve"> </w:t>
      </w:r>
      <w:r w:rsidR="009D58A9" w:rsidRPr="00AF3487">
        <w:rPr>
          <w:sz w:val="20"/>
          <w:szCs w:val="20"/>
        </w:rPr>
        <w:t xml:space="preserve">установленных в </w:t>
      </w:r>
      <w:r w:rsidR="0059665E" w:rsidRPr="00AF3487">
        <w:rPr>
          <w:sz w:val="20"/>
          <w:szCs w:val="20"/>
        </w:rPr>
        <w:t>извещени</w:t>
      </w:r>
      <w:r w:rsidR="009D58A9" w:rsidRPr="00AF3487">
        <w:rPr>
          <w:sz w:val="20"/>
          <w:szCs w:val="20"/>
        </w:rPr>
        <w:t>и и документации</w:t>
      </w:r>
      <w:r w:rsidR="0059665E" w:rsidRPr="00AF3487">
        <w:rPr>
          <w:sz w:val="20"/>
          <w:szCs w:val="20"/>
        </w:rPr>
        <w:t xml:space="preserve"> о проведении </w:t>
      </w:r>
      <w:r w:rsidR="005977EC" w:rsidRPr="00AF3487">
        <w:rPr>
          <w:sz w:val="20"/>
          <w:szCs w:val="20"/>
        </w:rPr>
        <w:t>закупки</w:t>
      </w:r>
      <w:r w:rsidR="0059665E" w:rsidRPr="00AF3487">
        <w:rPr>
          <w:sz w:val="20"/>
          <w:szCs w:val="20"/>
        </w:rPr>
        <w:t xml:space="preserve"> и своей заявки. Такой </w:t>
      </w:r>
      <w:r w:rsidR="00F36610">
        <w:rPr>
          <w:sz w:val="20"/>
          <w:szCs w:val="20"/>
        </w:rPr>
        <w:t>Участник</w:t>
      </w:r>
      <w:r w:rsidR="0059665E" w:rsidRPr="00AF3487">
        <w:rPr>
          <w:sz w:val="20"/>
          <w:szCs w:val="20"/>
        </w:rPr>
        <w:t xml:space="preserve"> должен представить обеспечение исполнения договора (если требование об обеспечении исполнения договора установлено приложением к извещению о проведении </w:t>
      </w:r>
      <w:r w:rsidR="005977EC" w:rsidRPr="00AF3487">
        <w:rPr>
          <w:sz w:val="20"/>
          <w:szCs w:val="20"/>
        </w:rPr>
        <w:t>закупки</w:t>
      </w:r>
      <w:r w:rsidR="0059665E" w:rsidRPr="00AF3487">
        <w:rPr>
          <w:sz w:val="20"/>
          <w:szCs w:val="20"/>
        </w:rPr>
        <w:t>), иные документы, если извещени</w:t>
      </w:r>
      <w:r w:rsidR="009D58A9" w:rsidRPr="00AF3487">
        <w:rPr>
          <w:sz w:val="20"/>
          <w:szCs w:val="20"/>
        </w:rPr>
        <w:t xml:space="preserve">ем и документацией </w:t>
      </w:r>
      <w:r w:rsidR="0059665E" w:rsidRPr="00AF3487">
        <w:rPr>
          <w:sz w:val="20"/>
          <w:szCs w:val="20"/>
        </w:rPr>
        <w:t>о провед</w:t>
      </w:r>
      <w:r w:rsidR="009D58A9" w:rsidRPr="00AF3487">
        <w:rPr>
          <w:sz w:val="20"/>
          <w:szCs w:val="20"/>
        </w:rPr>
        <w:t>е</w:t>
      </w:r>
      <w:r w:rsidR="0059665E" w:rsidRPr="00AF3487">
        <w:rPr>
          <w:sz w:val="20"/>
          <w:szCs w:val="20"/>
        </w:rPr>
        <w:t xml:space="preserve">нии </w:t>
      </w:r>
      <w:r w:rsidR="005977EC" w:rsidRPr="00AF3487">
        <w:rPr>
          <w:sz w:val="20"/>
          <w:szCs w:val="20"/>
        </w:rPr>
        <w:t>закупки</w:t>
      </w:r>
      <w:r w:rsidR="0059665E" w:rsidRPr="00AF3487">
        <w:rPr>
          <w:sz w:val="20"/>
          <w:szCs w:val="20"/>
        </w:rPr>
        <w:t xml:space="preserve"> предусмотрено их представление на этапе заключения договора, подписанный со своей стороны договор не позднее 5</w:t>
      </w:r>
      <w:r w:rsidR="0059665E" w:rsidRPr="00AF3487">
        <w:rPr>
          <w:b/>
          <w:sz w:val="20"/>
          <w:szCs w:val="20"/>
        </w:rPr>
        <w:t xml:space="preserve"> </w:t>
      </w:r>
      <w:r w:rsidR="0059665E" w:rsidRPr="00AF3487">
        <w:rPr>
          <w:sz w:val="20"/>
          <w:szCs w:val="20"/>
        </w:rPr>
        <w:t>(пяти)</w:t>
      </w:r>
      <w:r w:rsidR="0059665E" w:rsidRPr="00AF3487">
        <w:rPr>
          <w:b/>
          <w:sz w:val="20"/>
          <w:szCs w:val="20"/>
        </w:rPr>
        <w:t xml:space="preserve"> </w:t>
      </w:r>
      <w:r w:rsidR="0059665E" w:rsidRPr="00AF3487">
        <w:rPr>
          <w:sz w:val="20"/>
          <w:szCs w:val="20"/>
        </w:rPr>
        <w:t>дней с даты получения проекта договора от заказчика, а также по требованию заказчика представить документы, подтверждающие полномочия лица, подписавшего договор.</w:t>
      </w:r>
    </w:p>
    <w:p w14:paraId="21B23BFA" w14:textId="07FCCC7D" w:rsidR="0059665E" w:rsidRPr="00AF3487" w:rsidRDefault="005F6F9F" w:rsidP="00C443A4">
      <w:pPr>
        <w:ind w:firstLine="567"/>
        <w:contextualSpacing/>
        <w:jc w:val="both"/>
        <w:rPr>
          <w:sz w:val="20"/>
          <w:szCs w:val="20"/>
        </w:rPr>
      </w:pPr>
      <w:r w:rsidRPr="00AF3487">
        <w:rPr>
          <w:b/>
          <w:sz w:val="20"/>
        </w:rPr>
        <w:t>1</w:t>
      </w:r>
      <w:r w:rsidR="003D1591">
        <w:rPr>
          <w:b/>
          <w:sz w:val="20"/>
        </w:rPr>
        <w:t>6</w:t>
      </w:r>
      <w:r w:rsidR="009D58A9" w:rsidRPr="00AF3487">
        <w:rPr>
          <w:b/>
          <w:sz w:val="20"/>
          <w:szCs w:val="20"/>
        </w:rPr>
        <w:t>.</w:t>
      </w:r>
      <w:r w:rsidR="00D96D47" w:rsidRPr="00AF3487">
        <w:rPr>
          <w:b/>
          <w:sz w:val="20"/>
          <w:szCs w:val="20"/>
        </w:rPr>
        <w:t>7</w:t>
      </w:r>
      <w:r w:rsidR="009D58A9" w:rsidRPr="00AF3487">
        <w:rPr>
          <w:b/>
          <w:sz w:val="20"/>
          <w:szCs w:val="20"/>
        </w:rPr>
        <w:t>.</w:t>
      </w:r>
      <w:r w:rsidR="009D58A9" w:rsidRPr="00AF3487">
        <w:rPr>
          <w:sz w:val="20"/>
          <w:szCs w:val="20"/>
        </w:rPr>
        <w:t xml:space="preserve"> </w:t>
      </w:r>
      <w:r w:rsidR="0059665E" w:rsidRPr="00AF3487">
        <w:rPr>
          <w:sz w:val="20"/>
          <w:szCs w:val="20"/>
        </w:rPr>
        <w:t xml:space="preserve">Срок исполнения обязательств по договору определяется на основании требований </w:t>
      </w:r>
      <w:r w:rsidR="0059665E" w:rsidRPr="00AF3487">
        <w:rPr>
          <w:bCs/>
          <w:sz w:val="20"/>
          <w:szCs w:val="20"/>
        </w:rPr>
        <w:t>извещения</w:t>
      </w:r>
      <w:r w:rsidR="009D58A9" w:rsidRPr="00AF3487">
        <w:rPr>
          <w:bCs/>
          <w:sz w:val="20"/>
          <w:szCs w:val="20"/>
        </w:rPr>
        <w:t xml:space="preserve"> и документации</w:t>
      </w:r>
      <w:r w:rsidR="0059665E" w:rsidRPr="00AF3487">
        <w:rPr>
          <w:bCs/>
          <w:sz w:val="20"/>
          <w:szCs w:val="20"/>
        </w:rPr>
        <w:t xml:space="preserve"> о проведении </w:t>
      </w:r>
      <w:r w:rsidR="00C3107F" w:rsidRPr="00AF3487">
        <w:rPr>
          <w:bCs/>
          <w:sz w:val="20"/>
          <w:szCs w:val="20"/>
        </w:rPr>
        <w:t>аукциона</w:t>
      </w:r>
      <w:r w:rsidR="0059665E" w:rsidRPr="00AF3487">
        <w:rPr>
          <w:bCs/>
          <w:sz w:val="20"/>
          <w:szCs w:val="20"/>
        </w:rPr>
        <w:t xml:space="preserve"> </w:t>
      </w:r>
      <w:r w:rsidR="0059665E" w:rsidRPr="00AF3487">
        <w:rPr>
          <w:sz w:val="20"/>
          <w:szCs w:val="20"/>
        </w:rPr>
        <w:t xml:space="preserve">и условий технического предложения </w:t>
      </w:r>
      <w:r w:rsidR="00F36610">
        <w:rPr>
          <w:sz w:val="20"/>
          <w:szCs w:val="20"/>
        </w:rPr>
        <w:t>Участник</w:t>
      </w:r>
      <w:r w:rsidR="0059665E" w:rsidRPr="00AF3487">
        <w:rPr>
          <w:sz w:val="20"/>
          <w:szCs w:val="20"/>
        </w:rPr>
        <w:t xml:space="preserve">а, с которым по итогам </w:t>
      </w:r>
      <w:r w:rsidR="00C3107F" w:rsidRPr="00AF3487">
        <w:rPr>
          <w:sz w:val="20"/>
          <w:szCs w:val="20"/>
        </w:rPr>
        <w:t>аукциона</w:t>
      </w:r>
      <w:r w:rsidR="0059665E" w:rsidRPr="00AF3487">
        <w:rPr>
          <w:sz w:val="20"/>
          <w:szCs w:val="20"/>
        </w:rPr>
        <w:t xml:space="preserve"> заключается договор. </w:t>
      </w:r>
    </w:p>
    <w:p w14:paraId="21B23BFB" w14:textId="05C819D5" w:rsidR="0059665E" w:rsidRPr="00AF3487" w:rsidRDefault="005F6F9F" w:rsidP="00C443A4">
      <w:pPr>
        <w:ind w:firstLine="567"/>
        <w:contextualSpacing/>
        <w:jc w:val="both"/>
        <w:rPr>
          <w:sz w:val="20"/>
          <w:szCs w:val="20"/>
        </w:rPr>
      </w:pPr>
      <w:r w:rsidRPr="00AF3487">
        <w:rPr>
          <w:b/>
          <w:sz w:val="20"/>
        </w:rPr>
        <w:t>1</w:t>
      </w:r>
      <w:r w:rsidR="003D1591">
        <w:rPr>
          <w:b/>
          <w:sz w:val="20"/>
        </w:rPr>
        <w:t>6</w:t>
      </w:r>
      <w:r w:rsidR="009D58A9" w:rsidRPr="00AF3487">
        <w:rPr>
          <w:b/>
          <w:sz w:val="20"/>
          <w:szCs w:val="20"/>
        </w:rPr>
        <w:t>.</w:t>
      </w:r>
      <w:r w:rsidR="00D96D47" w:rsidRPr="00AF3487">
        <w:rPr>
          <w:b/>
          <w:sz w:val="20"/>
          <w:szCs w:val="20"/>
        </w:rPr>
        <w:t>8</w:t>
      </w:r>
      <w:r w:rsidR="009D58A9" w:rsidRPr="00AF3487">
        <w:rPr>
          <w:b/>
          <w:sz w:val="20"/>
          <w:szCs w:val="20"/>
        </w:rPr>
        <w:t>.</w:t>
      </w:r>
      <w:r w:rsidR="009D58A9" w:rsidRPr="00AF3487">
        <w:rPr>
          <w:sz w:val="20"/>
          <w:szCs w:val="20"/>
        </w:rPr>
        <w:t xml:space="preserve"> </w:t>
      </w:r>
      <w:r w:rsidR="0059665E" w:rsidRPr="00AF3487">
        <w:rPr>
          <w:sz w:val="20"/>
          <w:szCs w:val="20"/>
        </w:rPr>
        <w:t xml:space="preserve">Договор по результатам </w:t>
      </w:r>
      <w:r w:rsidR="00D96D47" w:rsidRPr="00AF3487">
        <w:rPr>
          <w:sz w:val="20"/>
          <w:szCs w:val="20"/>
        </w:rPr>
        <w:t>закупки</w:t>
      </w:r>
      <w:r w:rsidR="0059665E" w:rsidRPr="00AF3487">
        <w:rPr>
          <w:sz w:val="20"/>
          <w:szCs w:val="20"/>
        </w:rPr>
        <w:t xml:space="preserve"> заключается с использованием программно-аппаратных средств Э</w:t>
      </w:r>
      <w:r w:rsidR="00BE1102" w:rsidRPr="00AF3487">
        <w:rPr>
          <w:sz w:val="20"/>
          <w:szCs w:val="20"/>
        </w:rPr>
        <w:t>Т</w:t>
      </w:r>
      <w:r w:rsidR="0059665E" w:rsidRPr="00AF3487">
        <w:rPr>
          <w:sz w:val="20"/>
          <w:szCs w:val="20"/>
        </w:rPr>
        <w:t xml:space="preserve">П и должен быть подписан </w:t>
      </w:r>
      <w:r w:rsidR="00BE1102" w:rsidRPr="00AF3487">
        <w:rPr>
          <w:sz w:val="20"/>
          <w:szCs w:val="20"/>
        </w:rPr>
        <w:t>ЭП</w:t>
      </w:r>
      <w:r w:rsidR="0059665E" w:rsidRPr="00AF3487">
        <w:rPr>
          <w:sz w:val="20"/>
          <w:szCs w:val="20"/>
        </w:rPr>
        <w:t xml:space="preserve"> лица, имеющего право действовать от имени соответственно </w:t>
      </w:r>
      <w:r w:rsidR="00F36610">
        <w:rPr>
          <w:sz w:val="20"/>
          <w:szCs w:val="20"/>
        </w:rPr>
        <w:t>Участник</w:t>
      </w:r>
      <w:r w:rsidR="0059665E" w:rsidRPr="00AF3487">
        <w:rPr>
          <w:sz w:val="20"/>
          <w:szCs w:val="20"/>
        </w:rPr>
        <w:t xml:space="preserve">а </w:t>
      </w:r>
      <w:r w:rsidR="00D96D47" w:rsidRPr="00AF3487">
        <w:rPr>
          <w:sz w:val="20"/>
          <w:szCs w:val="20"/>
        </w:rPr>
        <w:t>закупки</w:t>
      </w:r>
      <w:r w:rsidR="0059665E" w:rsidRPr="00AF3487">
        <w:rPr>
          <w:sz w:val="20"/>
          <w:szCs w:val="20"/>
        </w:rPr>
        <w:t xml:space="preserve">, заказчика. </w:t>
      </w:r>
    </w:p>
    <w:p w14:paraId="21B23BFC" w14:textId="5A8E4E24" w:rsidR="0059665E" w:rsidRPr="00AF3487" w:rsidRDefault="005F6F9F" w:rsidP="00C443A4">
      <w:pPr>
        <w:ind w:firstLine="567"/>
        <w:contextualSpacing/>
        <w:jc w:val="both"/>
        <w:rPr>
          <w:sz w:val="20"/>
          <w:szCs w:val="20"/>
        </w:rPr>
      </w:pPr>
      <w:r w:rsidRPr="00AF3487">
        <w:rPr>
          <w:b/>
          <w:sz w:val="20"/>
        </w:rPr>
        <w:t>1</w:t>
      </w:r>
      <w:r w:rsidR="003D1591">
        <w:rPr>
          <w:b/>
          <w:sz w:val="20"/>
        </w:rPr>
        <w:t>6</w:t>
      </w:r>
      <w:r w:rsidR="009D58A9" w:rsidRPr="00AF3487">
        <w:rPr>
          <w:b/>
          <w:sz w:val="20"/>
          <w:szCs w:val="20"/>
        </w:rPr>
        <w:t>.</w:t>
      </w:r>
      <w:r w:rsidR="00D96D47" w:rsidRPr="00AF3487">
        <w:rPr>
          <w:b/>
          <w:sz w:val="20"/>
          <w:szCs w:val="20"/>
        </w:rPr>
        <w:t>9</w:t>
      </w:r>
      <w:r w:rsidR="009D58A9" w:rsidRPr="00AF3487">
        <w:rPr>
          <w:b/>
          <w:sz w:val="20"/>
          <w:szCs w:val="20"/>
        </w:rPr>
        <w:t>.</w:t>
      </w:r>
      <w:r w:rsidR="009D58A9" w:rsidRPr="00AF3487">
        <w:rPr>
          <w:sz w:val="20"/>
          <w:szCs w:val="20"/>
        </w:rPr>
        <w:t xml:space="preserve"> </w:t>
      </w:r>
      <w:r w:rsidR="0059665E" w:rsidRPr="00AF3487">
        <w:rPr>
          <w:sz w:val="20"/>
          <w:szCs w:val="20"/>
        </w:rPr>
        <w:t xml:space="preserve">В случае если победитель </w:t>
      </w:r>
      <w:r w:rsidR="00D96D47" w:rsidRPr="00AF3487">
        <w:rPr>
          <w:sz w:val="20"/>
          <w:szCs w:val="20"/>
        </w:rPr>
        <w:t>закупки</w:t>
      </w:r>
      <w:r w:rsidR="0059665E" w:rsidRPr="00AF3487">
        <w:rPr>
          <w:sz w:val="20"/>
          <w:szCs w:val="20"/>
        </w:rPr>
        <w:t xml:space="preserve"> уклоняется от подписания договора в установленные сроки, договор может быть заключен с </w:t>
      </w:r>
      <w:r w:rsidR="00F36610">
        <w:rPr>
          <w:sz w:val="20"/>
          <w:szCs w:val="20"/>
        </w:rPr>
        <w:t>Участник</w:t>
      </w:r>
      <w:r w:rsidR="0059665E" w:rsidRPr="00AF3487">
        <w:rPr>
          <w:sz w:val="20"/>
          <w:szCs w:val="20"/>
        </w:rPr>
        <w:t xml:space="preserve">ом, </w:t>
      </w:r>
      <w:r w:rsidR="00D96D47" w:rsidRPr="00AF3487">
        <w:rPr>
          <w:sz w:val="20"/>
          <w:szCs w:val="20"/>
        </w:rPr>
        <w:t>аукционной</w:t>
      </w:r>
      <w:r w:rsidR="0059665E" w:rsidRPr="00AF3487">
        <w:rPr>
          <w:sz w:val="20"/>
          <w:szCs w:val="20"/>
        </w:rPr>
        <w:t xml:space="preserve"> заявке которого присвоен второй номер.</w:t>
      </w:r>
    </w:p>
    <w:p w14:paraId="21B23BFD" w14:textId="5CC0F529" w:rsidR="0059665E" w:rsidRPr="00AF3487" w:rsidRDefault="005F6F9F" w:rsidP="00C443A4">
      <w:pPr>
        <w:ind w:firstLine="567"/>
        <w:contextualSpacing/>
        <w:jc w:val="both"/>
        <w:rPr>
          <w:sz w:val="20"/>
          <w:szCs w:val="20"/>
        </w:rPr>
      </w:pPr>
      <w:r w:rsidRPr="00AF3487">
        <w:rPr>
          <w:b/>
          <w:sz w:val="20"/>
        </w:rPr>
        <w:t>1</w:t>
      </w:r>
      <w:r w:rsidR="003D1591">
        <w:rPr>
          <w:b/>
          <w:sz w:val="20"/>
        </w:rPr>
        <w:t>6</w:t>
      </w:r>
      <w:r w:rsidR="009D58A9" w:rsidRPr="00AF3487">
        <w:rPr>
          <w:b/>
          <w:sz w:val="20"/>
          <w:szCs w:val="20"/>
        </w:rPr>
        <w:t>.10.</w:t>
      </w:r>
      <w:r w:rsidR="009D58A9" w:rsidRPr="00AF3487">
        <w:rPr>
          <w:sz w:val="20"/>
          <w:szCs w:val="20"/>
        </w:rPr>
        <w:t xml:space="preserve"> </w:t>
      </w:r>
      <w:r w:rsidR="0059665E" w:rsidRPr="00AF3487">
        <w:rPr>
          <w:sz w:val="20"/>
          <w:szCs w:val="20"/>
        </w:rPr>
        <w:t xml:space="preserve">В случае признания победителя </w:t>
      </w:r>
      <w:r w:rsidR="00D96D47" w:rsidRPr="00AF3487">
        <w:rPr>
          <w:sz w:val="20"/>
          <w:szCs w:val="20"/>
        </w:rPr>
        <w:t>закупки</w:t>
      </w:r>
      <w:r w:rsidR="0059665E" w:rsidRPr="00AF3487">
        <w:rPr>
          <w:sz w:val="20"/>
          <w:szCs w:val="20"/>
        </w:rPr>
        <w:t xml:space="preserve"> уклонившимся от заключения договора, договор может быть заключен с </w:t>
      </w:r>
      <w:r w:rsidR="00F36610">
        <w:rPr>
          <w:sz w:val="20"/>
          <w:szCs w:val="20"/>
        </w:rPr>
        <w:t>Участник</w:t>
      </w:r>
      <w:r w:rsidR="0059665E" w:rsidRPr="00AF3487">
        <w:rPr>
          <w:sz w:val="20"/>
          <w:szCs w:val="20"/>
        </w:rPr>
        <w:t xml:space="preserve">ом </w:t>
      </w:r>
      <w:r w:rsidR="00D96D47" w:rsidRPr="00AF3487">
        <w:rPr>
          <w:sz w:val="20"/>
          <w:szCs w:val="20"/>
        </w:rPr>
        <w:t>закупки</w:t>
      </w:r>
      <w:r w:rsidR="0059665E" w:rsidRPr="00AF3487">
        <w:rPr>
          <w:sz w:val="20"/>
          <w:szCs w:val="20"/>
        </w:rPr>
        <w:t xml:space="preserve">, который предложил такие же, как и победитель закупки, условия исполнения договора или предложение которого содержит лучшие условия исполнения договора, следующие после условий, предложенных победителем </w:t>
      </w:r>
      <w:r w:rsidR="00D96D47" w:rsidRPr="00AF3487">
        <w:rPr>
          <w:sz w:val="20"/>
          <w:szCs w:val="20"/>
        </w:rPr>
        <w:t>закупки</w:t>
      </w:r>
      <w:r w:rsidR="0059665E" w:rsidRPr="00AF3487">
        <w:rPr>
          <w:sz w:val="20"/>
          <w:szCs w:val="20"/>
        </w:rPr>
        <w:t>.</w:t>
      </w:r>
    </w:p>
    <w:p w14:paraId="21B23BFE" w14:textId="53551CD1" w:rsidR="00D96D47" w:rsidRPr="00AF3487" w:rsidRDefault="005F6F9F" w:rsidP="00C443A4">
      <w:pPr>
        <w:pStyle w:val="afff6"/>
        <w:ind w:left="0" w:firstLine="567"/>
        <w:contextualSpacing/>
        <w:jc w:val="both"/>
        <w:rPr>
          <w:sz w:val="20"/>
          <w:szCs w:val="20"/>
        </w:rPr>
      </w:pPr>
      <w:r w:rsidRPr="00AF3487">
        <w:rPr>
          <w:b/>
          <w:sz w:val="20"/>
        </w:rPr>
        <w:t>1</w:t>
      </w:r>
      <w:r w:rsidR="003D1591">
        <w:rPr>
          <w:b/>
          <w:sz w:val="20"/>
        </w:rPr>
        <w:t>6</w:t>
      </w:r>
      <w:r w:rsidR="00D96D47" w:rsidRPr="00AF3487">
        <w:rPr>
          <w:b/>
          <w:sz w:val="20"/>
          <w:szCs w:val="20"/>
        </w:rPr>
        <w:t xml:space="preserve">.11. </w:t>
      </w:r>
      <w:r w:rsidR="00D96D47" w:rsidRPr="00AF3487">
        <w:rPr>
          <w:sz w:val="20"/>
          <w:szCs w:val="20"/>
        </w:rPr>
        <w:t xml:space="preserve">Под уклонением от заключения договора понимаются действия лица, с которым заключается договор, которые приводят к невозможности заключить договор в сроки, указанные в п. </w:t>
      </w:r>
      <w:r w:rsidR="00ED32DD">
        <w:rPr>
          <w:sz w:val="20"/>
          <w:szCs w:val="20"/>
        </w:rPr>
        <w:t>1</w:t>
      </w:r>
      <w:r w:rsidR="002D7736">
        <w:rPr>
          <w:sz w:val="20"/>
          <w:szCs w:val="20"/>
        </w:rPr>
        <w:t>6</w:t>
      </w:r>
      <w:r w:rsidR="00BE1102" w:rsidRPr="00AF3487">
        <w:rPr>
          <w:sz w:val="20"/>
          <w:szCs w:val="20"/>
        </w:rPr>
        <w:t>.2.</w:t>
      </w:r>
      <w:r w:rsidR="0059690B">
        <w:rPr>
          <w:sz w:val="20"/>
          <w:szCs w:val="20"/>
        </w:rPr>
        <w:t xml:space="preserve"> разд. 3 </w:t>
      </w:r>
      <w:r w:rsidR="0059690B" w:rsidRPr="0059690B">
        <w:rPr>
          <w:sz w:val="20"/>
          <w:szCs w:val="20"/>
        </w:rPr>
        <w:t>настоящей документации</w:t>
      </w:r>
      <w:r w:rsidR="00D96D47" w:rsidRPr="00AF3487">
        <w:rPr>
          <w:sz w:val="20"/>
          <w:szCs w:val="20"/>
        </w:rPr>
        <w:t>:</w:t>
      </w:r>
    </w:p>
    <w:p w14:paraId="21B23BFF" w14:textId="6D60F5BC" w:rsidR="00D96D47" w:rsidRPr="00AF3487" w:rsidRDefault="00D96D47" w:rsidP="00C443A4">
      <w:pPr>
        <w:pStyle w:val="afff6"/>
        <w:ind w:left="0" w:firstLine="567"/>
        <w:contextualSpacing/>
        <w:jc w:val="both"/>
        <w:rPr>
          <w:sz w:val="20"/>
          <w:szCs w:val="20"/>
        </w:rPr>
      </w:pPr>
      <w:r w:rsidRPr="00AF3487">
        <w:rPr>
          <w:sz w:val="20"/>
          <w:szCs w:val="20"/>
        </w:rPr>
        <w:t xml:space="preserve">а) прямой отказ </w:t>
      </w:r>
      <w:r w:rsidR="00BE1102" w:rsidRPr="00AF3487">
        <w:rPr>
          <w:sz w:val="20"/>
          <w:szCs w:val="20"/>
        </w:rPr>
        <w:t xml:space="preserve">победителя/ </w:t>
      </w:r>
      <w:r w:rsidR="00F36610">
        <w:rPr>
          <w:sz w:val="20"/>
          <w:szCs w:val="20"/>
        </w:rPr>
        <w:t>Участник</w:t>
      </w:r>
      <w:r w:rsidR="00BE1102" w:rsidRPr="00AF3487">
        <w:rPr>
          <w:sz w:val="20"/>
          <w:szCs w:val="20"/>
        </w:rPr>
        <w:t xml:space="preserve">а </w:t>
      </w:r>
      <w:r w:rsidRPr="00AF3487">
        <w:rPr>
          <w:sz w:val="20"/>
          <w:szCs w:val="20"/>
        </w:rPr>
        <w:t>от подписания договора;</w:t>
      </w:r>
    </w:p>
    <w:p w14:paraId="28006D1A" w14:textId="51E0E194" w:rsidR="00054B8D" w:rsidRPr="00AF3487" w:rsidRDefault="00BE1102" w:rsidP="00C443A4">
      <w:pPr>
        <w:pStyle w:val="afff6"/>
        <w:ind w:left="0" w:firstLine="567"/>
        <w:contextualSpacing/>
        <w:jc w:val="both"/>
        <w:rPr>
          <w:sz w:val="20"/>
          <w:szCs w:val="20"/>
        </w:rPr>
      </w:pPr>
      <w:r w:rsidRPr="00AF3487">
        <w:rPr>
          <w:sz w:val="20"/>
          <w:szCs w:val="20"/>
        </w:rPr>
        <w:t xml:space="preserve">б) </w:t>
      </w:r>
      <w:r w:rsidR="00054B8D" w:rsidRPr="00AF3487">
        <w:rPr>
          <w:sz w:val="20"/>
          <w:szCs w:val="20"/>
        </w:rPr>
        <w:t>непредставление подписанного договора в адрес Заказчика в предусмотренный в документации о закупке срок;</w:t>
      </w:r>
    </w:p>
    <w:p w14:paraId="6947E49A" w14:textId="06EB6BF2" w:rsidR="00054B8D" w:rsidRPr="00AF3487" w:rsidRDefault="00054B8D" w:rsidP="00C443A4">
      <w:pPr>
        <w:pStyle w:val="afff6"/>
        <w:ind w:left="0" w:firstLine="567"/>
        <w:contextualSpacing/>
        <w:jc w:val="both"/>
        <w:rPr>
          <w:sz w:val="20"/>
          <w:szCs w:val="20"/>
        </w:rPr>
      </w:pPr>
      <w:r w:rsidRPr="00AF3487">
        <w:rPr>
          <w:sz w:val="20"/>
          <w:szCs w:val="20"/>
        </w:rPr>
        <w:t xml:space="preserve">в) </w:t>
      </w:r>
      <w:r w:rsidR="00BE1102" w:rsidRPr="00AF3487">
        <w:rPr>
          <w:sz w:val="20"/>
          <w:szCs w:val="20"/>
        </w:rPr>
        <w:t>непредставление обеспечения исполнения договора, в том числе предоставление обеспечения исполнения договора в меньшем размере (с учетом, при необходимости, антидемпинговых мер), предоставление обеспечения исполнения договора с нарушением требований извещения, документации или предоставление обеспечения исполнения договора в ненадлежащей форме;</w:t>
      </w:r>
    </w:p>
    <w:p w14:paraId="6174E300" w14:textId="35E5A834" w:rsidR="00054B8D" w:rsidRPr="00AF3487" w:rsidRDefault="00054B8D" w:rsidP="00C443A4">
      <w:pPr>
        <w:pStyle w:val="afff6"/>
        <w:ind w:left="0" w:firstLine="567"/>
        <w:contextualSpacing/>
        <w:jc w:val="both"/>
        <w:rPr>
          <w:sz w:val="20"/>
          <w:szCs w:val="20"/>
        </w:rPr>
      </w:pPr>
      <w:r w:rsidRPr="00AF3487">
        <w:rPr>
          <w:sz w:val="20"/>
          <w:szCs w:val="20"/>
        </w:rPr>
        <w:t>г</w:t>
      </w:r>
      <w:r w:rsidR="00D96D47" w:rsidRPr="00AF3487">
        <w:rPr>
          <w:sz w:val="20"/>
          <w:szCs w:val="20"/>
        </w:rPr>
        <w:t>)</w:t>
      </w:r>
      <w:r w:rsidRPr="00AF3487">
        <w:rPr>
          <w:sz w:val="20"/>
          <w:szCs w:val="20"/>
        </w:rPr>
        <w:t xml:space="preserve"> предъявление при подписании договора встречных требований по условиям договора, противоречащих ранее установленным в документации о закупке и/или в заявке такого лица и достигнутым в ходе преддоговорных переговоров условиям;</w:t>
      </w:r>
    </w:p>
    <w:p w14:paraId="21B23C00" w14:textId="4672974D" w:rsidR="00D96D47" w:rsidRPr="00AF3487" w:rsidRDefault="00054B8D" w:rsidP="00C443A4">
      <w:pPr>
        <w:pStyle w:val="afff6"/>
        <w:ind w:left="0" w:firstLine="567"/>
        <w:contextualSpacing/>
        <w:jc w:val="both"/>
        <w:rPr>
          <w:sz w:val="20"/>
          <w:szCs w:val="20"/>
        </w:rPr>
      </w:pPr>
      <w:r w:rsidRPr="00AF3487">
        <w:rPr>
          <w:sz w:val="20"/>
          <w:szCs w:val="20"/>
        </w:rPr>
        <w:t>д) непредставление документов, обязательных к предоставлению до заключения договора и предусмотренных извещением и(или) документацией о закупке и (или) в заявке такого лица;</w:t>
      </w:r>
    </w:p>
    <w:p w14:paraId="21B23C01" w14:textId="557C0662" w:rsidR="00D96D47" w:rsidRPr="00AF3487" w:rsidRDefault="00D96D47" w:rsidP="00C443A4">
      <w:pPr>
        <w:pStyle w:val="afff6"/>
        <w:ind w:left="0" w:firstLine="567"/>
        <w:contextualSpacing/>
        <w:jc w:val="both"/>
        <w:rPr>
          <w:sz w:val="20"/>
          <w:szCs w:val="20"/>
        </w:rPr>
      </w:pPr>
      <w:r w:rsidRPr="00AF3487">
        <w:rPr>
          <w:sz w:val="20"/>
          <w:szCs w:val="20"/>
        </w:rPr>
        <w:t xml:space="preserve">Факт уклонения от подписания договора фиксируется Комиссией в Протоколе, в котором указывается победитель или </w:t>
      </w:r>
      <w:r w:rsidR="00F36610">
        <w:rPr>
          <w:sz w:val="20"/>
          <w:szCs w:val="20"/>
        </w:rPr>
        <w:t>Участник</w:t>
      </w:r>
      <w:r w:rsidRPr="00AF3487">
        <w:rPr>
          <w:sz w:val="20"/>
          <w:szCs w:val="20"/>
        </w:rPr>
        <w:t xml:space="preserve"> закупки, уклонившийся от заключения договора и иные сведения, необходимые в соответствии с настоящим Положением</w:t>
      </w:r>
      <w:r w:rsidR="00A77453">
        <w:rPr>
          <w:sz w:val="20"/>
          <w:szCs w:val="20"/>
        </w:rPr>
        <w:t xml:space="preserve"> о закупке</w:t>
      </w:r>
      <w:r w:rsidRPr="00AF3487">
        <w:rPr>
          <w:sz w:val="20"/>
          <w:szCs w:val="20"/>
        </w:rPr>
        <w:t xml:space="preserve"> </w:t>
      </w:r>
      <w:r w:rsidR="00BE1102" w:rsidRPr="00AF3487">
        <w:rPr>
          <w:sz w:val="20"/>
          <w:szCs w:val="20"/>
        </w:rPr>
        <w:t>и Законом</w:t>
      </w:r>
      <w:r w:rsidRPr="00AF3487">
        <w:rPr>
          <w:sz w:val="20"/>
          <w:szCs w:val="20"/>
        </w:rPr>
        <w:t xml:space="preserve"> № 223-ФЗ.</w:t>
      </w:r>
    </w:p>
    <w:p w14:paraId="21B23C02" w14:textId="0BE8673C" w:rsidR="0059665E" w:rsidRPr="00AF3487" w:rsidRDefault="005F6F9F" w:rsidP="00C443A4">
      <w:pPr>
        <w:ind w:firstLine="709"/>
        <w:contextualSpacing/>
        <w:jc w:val="both"/>
        <w:rPr>
          <w:sz w:val="20"/>
          <w:szCs w:val="20"/>
        </w:rPr>
      </w:pPr>
      <w:r w:rsidRPr="00AF3487">
        <w:rPr>
          <w:b/>
          <w:sz w:val="20"/>
        </w:rPr>
        <w:t>1</w:t>
      </w:r>
      <w:r w:rsidR="003D1591">
        <w:rPr>
          <w:b/>
          <w:sz w:val="20"/>
        </w:rPr>
        <w:t>6</w:t>
      </w:r>
      <w:r w:rsidR="008C10DE" w:rsidRPr="00AF3487">
        <w:rPr>
          <w:b/>
          <w:sz w:val="20"/>
          <w:szCs w:val="20"/>
        </w:rPr>
        <w:t>.1</w:t>
      </w:r>
      <w:r w:rsidR="00D96D47" w:rsidRPr="00AF3487">
        <w:rPr>
          <w:b/>
          <w:sz w:val="20"/>
          <w:szCs w:val="20"/>
        </w:rPr>
        <w:t>2</w:t>
      </w:r>
      <w:r w:rsidR="008C10DE" w:rsidRPr="00AF3487">
        <w:rPr>
          <w:b/>
          <w:sz w:val="20"/>
          <w:szCs w:val="20"/>
        </w:rPr>
        <w:t>.</w:t>
      </w:r>
      <w:r w:rsidR="008C10DE" w:rsidRPr="00AF3487">
        <w:rPr>
          <w:sz w:val="20"/>
          <w:szCs w:val="20"/>
        </w:rPr>
        <w:t xml:space="preserve"> </w:t>
      </w:r>
      <w:r w:rsidR="0059665E" w:rsidRPr="00AF3487">
        <w:rPr>
          <w:sz w:val="20"/>
          <w:szCs w:val="20"/>
        </w:rPr>
        <w:t xml:space="preserve">Если заказчик отказался от заключения договора с победителем в связи с тем, что победитель не соответствует требованиям, </w:t>
      </w:r>
      <w:r w:rsidR="008C10DE" w:rsidRPr="00AF3487">
        <w:rPr>
          <w:sz w:val="20"/>
          <w:szCs w:val="20"/>
        </w:rPr>
        <w:t>установленным</w:t>
      </w:r>
      <w:r w:rsidR="0059665E" w:rsidRPr="00AF3487">
        <w:rPr>
          <w:sz w:val="20"/>
          <w:szCs w:val="20"/>
        </w:rPr>
        <w:t xml:space="preserve"> в извещении</w:t>
      </w:r>
      <w:r w:rsidR="008C10DE" w:rsidRPr="00AF3487">
        <w:rPr>
          <w:sz w:val="20"/>
          <w:szCs w:val="20"/>
        </w:rPr>
        <w:t xml:space="preserve"> и документации</w:t>
      </w:r>
      <w:r w:rsidR="0059665E" w:rsidRPr="00AF3487">
        <w:rPr>
          <w:sz w:val="20"/>
          <w:szCs w:val="20"/>
        </w:rPr>
        <w:t xml:space="preserve">, и (или) предоставил недостоверную информацию в отношении своего соответствия таким требованиям, заказчик вправе заключить договор с </w:t>
      </w:r>
      <w:r w:rsidR="00F36610">
        <w:rPr>
          <w:sz w:val="20"/>
          <w:szCs w:val="20"/>
        </w:rPr>
        <w:t>Участник</w:t>
      </w:r>
      <w:r w:rsidR="0059665E" w:rsidRPr="00AF3487">
        <w:rPr>
          <w:sz w:val="20"/>
          <w:szCs w:val="20"/>
        </w:rPr>
        <w:t xml:space="preserve">ом, </w:t>
      </w:r>
      <w:r w:rsidR="00D96D47" w:rsidRPr="00AF3487">
        <w:rPr>
          <w:sz w:val="20"/>
          <w:szCs w:val="20"/>
        </w:rPr>
        <w:t>аукционной</w:t>
      </w:r>
      <w:r w:rsidR="0059665E" w:rsidRPr="00AF3487">
        <w:rPr>
          <w:sz w:val="20"/>
          <w:szCs w:val="20"/>
        </w:rPr>
        <w:t xml:space="preserve"> заявке которого присвоен второй номер.</w:t>
      </w:r>
    </w:p>
    <w:p w14:paraId="21B23C03" w14:textId="3DA3E584" w:rsidR="0059665E" w:rsidRPr="00161A7F" w:rsidRDefault="005F6F9F" w:rsidP="00C443A4">
      <w:pPr>
        <w:ind w:firstLine="709"/>
        <w:contextualSpacing/>
        <w:jc w:val="both"/>
        <w:rPr>
          <w:sz w:val="20"/>
          <w:szCs w:val="20"/>
        </w:rPr>
      </w:pPr>
      <w:r w:rsidRPr="00AF3487">
        <w:rPr>
          <w:b/>
          <w:sz w:val="20"/>
        </w:rPr>
        <w:t>1</w:t>
      </w:r>
      <w:r w:rsidR="003D1591">
        <w:rPr>
          <w:b/>
          <w:sz w:val="20"/>
        </w:rPr>
        <w:t>6</w:t>
      </w:r>
      <w:r w:rsidR="008C10DE" w:rsidRPr="00AF3487">
        <w:rPr>
          <w:b/>
          <w:sz w:val="20"/>
          <w:szCs w:val="20"/>
        </w:rPr>
        <w:t>.1</w:t>
      </w:r>
      <w:r w:rsidR="00D96D47" w:rsidRPr="00AF3487">
        <w:rPr>
          <w:b/>
          <w:sz w:val="20"/>
          <w:szCs w:val="20"/>
        </w:rPr>
        <w:t>3</w:t>
      </w:r>
      <w:r w:rsidR="008C10DE" w:rsidRPr="00AF3487">
        <w:rPr>
          <w:b/>
          <w:sz w:val="20"/>
          <w:szCs w:val="20"/>
        </w:rPr>
        <w:t>.</w:t>
      </w:r>
      <w:r w:rsidR="008C10DE" w:rsidRPr="00AF3487">
        <w:rPr>
          <w:sz w:val="20"/>
          <w:szCs w:val="20"/>
        </w:rPr>
        <w:t xml:space="preserve"> </w:t>
      </w:r>
      <w:r w:rsidR="0059665E" w:rsidRPr="00AF3487">
        <w:rPr>
          <w:sz w:val="20"/>
          <w:szCs w:val="20"/>
        </w:rPr>
        <w:t xml:space="preserve">В любой момент до заключения договора заказчик вправе отказаться от заключения договора с победителем или </w:t>
      </w:r>
      <w:r w:rsidR="00F36610">
        <w:rPr>
          <w:sz w:val="20"/>
          <w:szCs w:val="20"/>
        </w:rPr>
        <w:t>Участник</w:t>
      </w:r>
      <w:r w:rsidR="0059665E" w:rsidRPr="00AF3487">
        <w:rPr>
          <w:sz w:val="20"/>
          <w:szCs w:val="20"/>
        </w:rPr>
        <w:t>ом</w:t>
      </w:r>
      <w:r w:rsidR="0059665E" w:rsidRPr="00161A7F">
        <w:rPr>
          <w:sz w:val="20"/>
          <w:szCs w:val="20"/>
        </w:rPr>
        <w:t xml:space="preserve">, </w:t>
      </w:r>
      <w:r w:rsidR="00D96D47" w:rsidRPr="00161A7F">
        <w:rPr>
          <w:sz w:val="20"/>
          <w:szCs w:val="20"/>
        </w:rPr>
        <w:t>аукционной</w:t>
      </w:r>
      <w:r w:rsidR="0059665E" w:rsidRPr="00161A7F">
        <w:rPr>
          <w:sz w:val="20"/>
          <w:szCs w:val="20"/>
        </w:rPr>
        <w:t xml:space="preserve"> заявке которого присвоен второй номер (в случае если победитель признан уклонившимся от заключения договора и принято решение о его заключении с </w:t>
      </w:r>
      <w:r w:rsidR="00F36610">
        <w:rPr>
          <w:sz w:val="20"/>
          <w:szCs w:val="20"/>
        </w:rPr>
        <w:t>Участник</w:t>
      </w:r>
      <w:r w:rsidR="0059665E" w:rsidRPr="00161A7F">
        <w:rPr>
          <w:sz w:val="20"/>
          <w:szCs w:val="20"/>
        </w:rPr>
        <w:t xml:space="preserve">ом, заявке которого присвоен второй порядковый номер), единственным </w:t>
      </w:r>
      <w:r w:rsidR="00F36610">
        <w:rPr>
          <w:sz w:val="20"/>
          <w:szCs w:val="20"/>
        </w:rPr>
        <w:t>Участник</w:t>
      </w:r>
      <w:r w:rsidR="0059665E" w:rsidRPr="00161A7F">
        <w:rPr>
          <w:sz w:val="20"/>
          <w:szCs w:val="20"/>
        </w:rPr>
        <w:t xml:space="preserve">ом, допущенным к участию в </w:t>
      </w:r>
      <w:r w:rsidR="00D96D47" w:rsidRPr="00161A7F">
        <w:rPr>
          <w:sz w:val="20"/>
          <w:szCs w:val="20"/>
        </w:rPr>
        <w:t>закупке</w:t>
      </w:r>
      <w:r w:rsidR="0059665E" w:rsidRPr="00161A7F">
        <w:rPr>
          <w:sz w:val="20"/>
          <w:szCs w:val="20"/>
        </w:rPr>
        <w:t xml:space="preserve"> (в случае если принято решение о заключении договора с таким </w:t>
      </w:r>
      <w:r w:rsidR="00F36610">
        <w:rPr>
          <w:sz w:val="20"/>
          <w:szCs w:val="20"/>
        </w:rPr>
        <w:t>Участник</w:t>
      </w:r>
      <w:r w:rsidR="0059665E" w:rsidRPr="00161A7F">
        <w:rPr>
          <w:sz w:val="20"/>
          <w:szCs w:val="20"/>
        </w:rPr>
        <w:t xml:space="preserve">ом), в связи с возникновения обстоятельств </w:t>
      </w:r>
      <w:hyperlink r:id="rId15" w:history="1">
        <w:r w:rsidR="0059665E" w:rsidRPr="00161A7F">
          <w:rPr>
            <w:sz w:val="20"/>
            <w:szCs w:val="20"/>
          </w:rPr>
          <w:t>непреодолимой силы</w:t>
        </w:r>
      </w:hyperlink>
      <w:r w:rsidR="0059665E" w:rsidRPr="00161A7F">
        <w:rPr>
          <w:sz w:val="20"/>
          <w:szCs w:val="20"/>
        </w:rPr>
        <w:t xml:space="preserve"> в соответствии с гражданским законодательством.</w:t>
      </w:r>
    </w:p>
    <w:bookmarkEnd w:id="22"/>
    <w:p w14:paraId="21B23C04" w14:textId="77777777" w:rsidR="0059665E" w:rsidRPr="00161A7F" w:rsidRDefault="0059665E" w:rsidP="00C443A4">
      <w:pPr>
        <w:pStyle w:val="afff6"/>
        <w:ind w:left="0" w:firstLine="709"/>
        <w:contextualSpacing/>
        <w:jc w:val="both"/>
        <w:rPr>
          <w:sz w:val="20"/>
          <w:szCs w:val="20"/>
        </w:rPr>
      </w:pPr>
    </w:p>
    <w:p w14:paraId="21B23C05" w14:textId="7323DFAF" w:rsidR="0059665E" w:rsidRPr="00161A7F" w:rsidRDefault="005F6F9F" w:rsidP="003D1591">
      <w:pPr>
        <w:jc w:val="center"/>
        <w:rPr>
          <w:b/>
          <w:i/>
          <w:sz w:val="20"/>
        </w:rPr>
      </w:pPr>
      <w:bookmarkStart w:id="24" w:name="_Hlk188529940"/>
      <w:r w:rsidRPr="003D1591">
        <w:rPr>
          <w:b/>
          <w:sz w:val="20"/>
        </w:rPr>
        <w:t>1</w:t>
      </w:r>
      <w:r w:rsidR="003D1591" w:rsidRPr="003D1591">
        <w:rPr>
          <w:b/>
          <w:sz w:val="20"/>
        </w:rPr>
        <w:t>7</w:t>
      </w:r>
      <w:r w:rsidR="008C10DE" w:rsidRPr="003D1591">
        <w:rPr>
          <w:b/>
          <w:sz w:val="20"/>
        </w:rPr>
        <w:t xml:space="preserve">. </w:t>
      </w:r>
      <w:bookmarkStart w:id="25" w:name="_Hlk188529370"/>
      <w:r w:rsidR="0059665E" w:rsidRPr="003D1591">
        <w:rPr>
          <w:b/>
          <w:sz w:val="20"/>
        </w:rPr>
        <w:t>Исполнение</w:t>
      </w:r>
      <w:r w:rsidR="0059665E" w:rsidRPr="00161A7F">
        <w:rPr>
          <w:b/>
          <w:sz w:val="20"/>
        </w:rPr>
        <w:t>, изменение, расторжение договора</w:t>
      </w:r>
      <w:bookmarkEnd w:id="25"/>
    </w:p>
    <w:p w14:paraId="21B23C06" w14:textId="77777777" w:rsidR="0059665E" w:rsidRPr="00AF3487" w:rsidRDefault="0059665E" w:rsidP="00C443A4">
      <w:pPr>
        <w:ind w:firstLine="709"/>
        <w:contextualSpacing/>
        <w:rPr>
          <w:sz w:val="20"/>
          <w:szCs w:val="20"/>
        </w:rPr>
      </w:pPr>
    </w:p>
    <w:p w14:paraId="21B23C07" w14:textId="58228DE9" w:rsidR="0059665E" w:rsidRPr="00AF3487" w:rsidRDefault="00AF3487" w:rsidP="00C443A4">
      <w:pPr>
        <w:ind w:firstLine="709"/>
        <w:contextualSpacing/>
        <w:jc w:val="both"/>
        <w:rPr>
          <w:sz w:val="20"/>
          <w:szCs w:val="20"/>
        </w:rPr>
      </w:pPr>
      <w:r w:rsidRPr="00AF3487">
        <w:rPr>
          <w:b/>
          <w:sz w:val="20"/>
        </w:rPr>
        <w:t>1</w:t>
      </w:r>
      <w:r w:rsidR="003D1591">
        <w:rPr>
          <w:b/>
          <w:sz w:val="20"/>
        </w:rPr>
        <w:t>7</w:t>
      </w:r>
      <w:r w:rsidR="008C10DE" w:rsidRPr="00AF3487">
        <w:rPr>
          <w:b/>
          <w:sz w:val="20"/>
          <w:szCs w:val="20"/>
        </w:rPr>
        <w:t>.1.</w:t>
      </w:r>
      <w:r w:rsidR="008C10DE" w:rsidRPr="00AF3487">
        <w:rPr>
          <w:sz w:val="20"/>
          <w:szCs w:val="20"/>
        </w:rPr>
        <w:t xml:space="preserve"> </w:t>
      </w:r>
      <w:r w:rsidR="0059665E" w:rsidRPr="00AF3487">
        <w:rPr>
          <w:sz w:val="20"/>
          <w:szCs w:val="20"/>
        </w:rPr>
        <w:t xml:space="preserve">Заказчик по согласованию с исполнителем договора вправе изменить или расторгнуть договор в порядке, предусмотренном </w:t>
      </w:r>
      <w:r w:rsidR="00BE1102" w:rsidRPr="00AF3487">
        <w:rPr>
          <w:sz w:val="20"/>
          <w:szCs w:val="20"/>
        </w:rPr>
        <w:t>гражданским законодательством</w:t>
      </w:r>
      <w:r w:rsidR="0059665E" w:rsidRPr="00AF3487">
        <w:rPr>
          <w:sz w:val="20"/>
          <w:szCs w:val="20"/>
        </w:rPr>
        <w:t xml:space="preserve">, договором. В случае недостижения соглашения об изменении условий договора в соответствии с существенно изменившимися обстоятельствами или о его расторжении договор может быть расторгнут или изменен в порядке и по основаниям, предусмотренным </w:t>
      </w:r>
      <w:r w:rsidR="00BE1102" w:rsidRPr="00AF3487">
        <w:rPr>
          <w:sz w:val="20"/>
          <w:szCs w:val="20"/>
        </w:rPr>
        <w:t>гражданским законодательством</w:t>
      </w:r>
      <w:r w:rsidR="0059665E" w:rsidRPr="00AF3487">
        <w:rPr>
          <w:sz w:val="20"/>
          <w:szCs w:val="20"/>
        </w:rPr>
        <w:t>.</w:t>
      </w:r>
    </w:p>
    <w:p w14:paraId="21B23C08" w14:textId="1E4EDA67" w:rsidR="0059665E" w:rsidRPr="00AF3487" w:rsidRDefault="005F6F9F" w:rsidP="00C443A4">
      <w:pPr>
        <w:ind w:firstLine="709"/>
        <w:contextualSpacing/>
        <w:jc w:val="both"/>
        <w:rPr>
          <w:sz w:val="20"/>
          <w:szCs w:val="20"/>
        </w:rPr>
      </w:pPr>
      <w:r w:rsidRPr="005F6F9F">
        <w:rPr>
          <w:b/>
          <w:sz w:val="20"/>
        </w:rPr>
        <w:t>1</w:t>
      </w:r>
      <w:r w:rsidR="003D1591">
        <w:rPr>
          <w:b/>
          <w:sz w:val="20"/>
        </w:rPr>
        <w:t>7</w:t>
      </w:r>
      <w:r w:rsidR="008C10DE" w:rsidRPr="00AF3487">
        <w:rPr>
          <w:b/>
          <w:sz w:val="20"/>
          <w:szCs w:val="20"/>
        </w:rPr>
        <w:t>.2.</w:t>
      </w:r>
      <w:r w:rsidR="008C10DE" w:rsidRPr="00AF3487">
        <w:rPr>
          <w:sz w:val="20"/>
          <w:szCs w:val="20"/>
        </w:rPr>
        <w:t xml:space="preserve"> </w:t>
      </w:r>
      <w:r w:rsidR="0059665E" w:rsidRPr="00AF3487">
        <w:rPr>
          <w:sz w:val="20"/>
          <w:szCs w:val="20"/>
        </w:rPr>
        <w:t>Заказчик в одностороннем порядке может отказаться от исполнения обязательств по договору по основаниям,</w:t>
      </w:r>
      <w:r w:rsidR="00BE1102" w:rsidRPr="00AF3487">
        <w:rPr>
          <w:sz w:val="20"/>
          <w:szCs w:val="20"/>
        </w:rPr>
        <w:t xml:space="preserve"> </w:t>
      </w:r>
      <w:r w:rsidR="0059665E" w:rsidRPr="00AF3487">
        <w:rPr>
          <w:sz w:val="20"/>
          <w:szCs w:val="20"/>
        </w:rPr>
        <w:t xml:space="preserve">предусмотренным </w:t>
      </w:r>
      <w:r w:rsidR="00BE1102" w:rsidRPr="00AF3487">
        <w:rPr>
          <w:sz w:val="20"/>
          <w:szCs w:val="20"/>
        </w:rPr>
        <w:t>гражданским законодательством</w:t>
      </w:r>
      <w:r w:rsidR="0059665E" w:rsidRPr="00AF3487">
        <w:rPr>
          <w:sz w:val="20"/>
          <w:szCs w:val="20"/>
        </w:rPr>
        <w:t>.</w:t>
      </w:r>
    </w:p>
    <w:p w14:paraId="4ED02B44" w14:textId="578B8566" w:rsidR="00054B8D" w:rsidRPr="00AF3487" w:rsidRDefault="005F6F9F" w:rsidP="00C443A4">
      <w:pPr>
        <w:ind w:firstLine="709"/>
        <w:contextualSpacing/>
        <w:jc w:val="both"/>
        <w:rPr>
          <w:sz w:val="20"/>
          <w:szCs w:val="20"/>
        </w:rPr>
      </w:pPr>
      <w:r w:rsidRPr="005F6F9F">
        <w:rPr>
          <w:b/>
          <w:sz w:val="20"/>
        </w:rPr>
        <w:t>1</w:t>
      </w:r>
      <w:r w:rsidR="003D1591">
        <w:rPr>
          <w:b/>
          <w:sz w:val="20"/>
        </w:rPr>
        <w:t>7</w:t>
      </w:r>
      <w:r w:rsidR="008C10DE" w:rsidRPr="00AF3487">
        <w:rPr>
          <w:b/>
          <w:sz w:val="20"/>
          <w:szCs w:val="20"/>
        </w:rPr>
        <w:t>.3.</w:t>
      </w:r>
      <w:r w:rsidR="008C10DE" w:rsidRPr="00AF3487">
        <w:rPr>
          <w:sz w:val="20"/>
          <w:szCs w:val="20"/>
        </w:rPr>
        <w:t xml:space="preserve"> </w:t>
      </w:r>
      <w:r w:rsidR="00054B8D" w:rsidRPr="00AF3487">
        <w:rPr>
          <w:sz w:val="20"/>
          <w:szCs w:val="20"/>
        </w:rPr>
        <w:t xml:space="preserve">Изменение существенных условий договора при его исполнении не допускается, за исключением их изменения по соглашению сторон (дополнительное соглашение к договору) в случаях, предусмотренных законодательством </w:t>
      </w:r>
      <w:r w:rsidR="00EB2DEF" w:rsidRPr="00AF3487">
        <w:rPr>
          <w:sz w:val="20"/>
          <w:szCs w:val="20"/>
        </w:rPr>
        <w:t>Российской Федерации</w:t>
      </w:r>
      <w:r w:rsidR="00054B8D" w:rsidRPr="00AF3487">
        <w:rPr>
          <w:sz w:val="20"/>
          <w:szCs w:val="20"/>
        </w:rPr>
        <w:t>, в том числе:</w:t>
      </w:r>
    </w:p>
    <w:p w14:paraId="2318AA4B" w14:textId="2D62FFCC" w:rsidR="00054B8D" w:rsidRPr="00AF3487" w:rsidRDefault="00054B8D" w:rsidP="00C443A4">
      <w:pPr>
        <w:ind w:firstLine="709"/>
        <w:contextualSpacing/>
        <w:jc w:val="both"/>
        <w:rPr>
          <w:sz w:val="20"/>
          <w:szCs w:val="20"/>
        </w:rPr>
      </w:pPr>
      <w:r w:rsidRPr="00AF3487">
        <w:rPr>
          <w:sz w:val="20"/>
          <w:szCs w:val="20"/>
        </w:rPr>
        <w:t>а)</w:t>
      </w:r>
      <w:r w:rsidR="00F34D45">
        <w:rPr>
          <w:sz w:val="20"/>
          <w:szCs w:val="20"/>
        </w:rPr>
        <w:t xml:space="preserve"> </w:t>
      </w:r>
      <w:r w:rsidRPr="00AF3487">
        <w:rPr>
          <w:sz w:val="20"/>
          <w:szCs w:val="20"/>
        </w:rPr>
        <w:t>при снижении цены договора без изменения предусмотренных договором количества товара, объема работы или услуги, качества поставляемого товара, выполняемой работы, оказываемой услуги и иных условий договора;</w:t>
      </w:r>
    </w:p>
    <w:p w14:paraId="0449C9E1" w14:textId="6606CB7A" w:rsidR="00054B8D" w:rsidRPr="00AF3487" w:rsidRDefault="00054B8D" w:rsidP="00C443A4">
      <w:pPr>
        <w:ind w:firstLine="709"/>
        <w:contextualSpacing/>
        <w:jc w:val="both"/>
        <w:rPr>
          <w:sz w:val="20"/>
          <w:szCs w:val="20"/>
        </w:rPr>
      </w:pPr>
      <w:r w:rsidRPr="00AF3487">
        <w:rPr>
          <w:sz w:val="20"/>
          <w:szCs w:val="20"/>
        </w:rPr>
        <w:t>б)</w:t>
      </w:r>
      <w:r w:rsidR="00F34D45">
        <w:rPr>
          <w:sz w:val="20"/>
          <w:szCs w:val="20"/>
        </w:rPr>
        <w:t xml:space="preserve"> </w:t>
      </w:r>
      <w:r w:rsidRPr="00AF3487">
        <w:rPr>
          <w:sz w:val="20"/>
          <w:szCs w:val="20"/>
        </w:rPr>
        <w:t>если по предложению Заказчика увеличиваются предусмотренные договором количество товара, объем работы или услуги не более чем на 50 % без увеличения стоимости единицы товара, работы, услуги, установленных договором, заключенного по результатам проведенной закупки. При этом может увеличиваться срок исполнения договора в связи с необходимостью поставки дополнительно количества товара, выполнения дополнительного объема работ, оказания дополнительного объема услуг;</w:t>
      </w:r>
    </w:p>
    <w:p w14:paraId="1DD26CEB" w14:textId="2BAAD0A6" w:rsidR="00054B8D" w:rsidRPr="00AF3487" w:rsidRDefault="00054B8D" w:rsidP="00C443A4">
      <w:pPr>
        <w:ind w:firstLine="709"/>
        <w:contextualSpacing/>
        <w:jc w:val="both"/>
        <w:rPr>
          <w:sz w:val="20"/>
          <w:szCs w:val="20"/>
        </w:rPr>
      </w:pPr>
      <w:r w:rsidRPr="00AF3487">
        <w:rPr>
          <w:sz w:val="20"/>
          <w:szCs w:val="20"/>
        </w:rPr>
        <w:t>в)</w:t>
      </w:r>
      <w:r w:rsidR="00F34D45">
        <w:rPr>
          <w:sz w:val="20"/>
          <w:szCs w:val="20"/>
        </w:rPr>
        <w:t xml:space="preserve"> </w:t>
      </w:r>
      <w:r w:rsidRPr="00AF3487">
        <w:rPr>
          <w:sz w:val="20"/>
          <w:szCs w:val="20"/>
        </w:rPr>
        <w:t>если по предложению Заказчика уменьшаются предусмотренные договором количество товара, объем работы или услуги с пропорциональным изменением цены договора без увеличения стоимости единицы товара, работы, услуги, установленных договором, заключенного по результатам проведенной закупки.</w:t>
      </w:r>
    </w:p>
    <w:p w14:paraId="2CA94558" w14:textId="25F94026" w:rsidR="00054B8D" w:rsidRPr="00AF3487" w:rsidRDefault="00054B8D" w:rsidP="00C443A4">
      <w:pPr>
        <w:ind w:firstLine="709"/>
        <w:contextualSpacing/>
        <w:jc w:val="both"/>
        <w:rPr>
          <w:sz w:val="20"/>
          <w:szCs w:val="20"/>
        </w:rPr>
      </w:pPr>
      <w:r w:rsidRPr="00AF3487">
        <w:rPr>
          <w:sz w:val="20"/>
          <w:szCs w:val="20"/>
        </w:rPr>
        <w:t>г)</w:t>
      </w:r>
      <w:r w:rsidR="00F34D45">
        <w:rPr>
          <w:sz w:val="20"/>
          <w:szCs w:val="20"/>
        </w:rPr>
        <w:t xml:space="preserve"> </w:t>
      </w:r>
      <w:r w:rsidRPr="00AF3487">
        <w:rPr>
          <w:sz w:val="20"/>
          <w:szCs w:val="20"/>
        </w:rPr>
        <w:t>улучшения условий исполнения договора для Заказчика (изменение сроков исполнения договора, (его отдельных этапов), отмена или уменьшение аванса, улучшение характеристик продукции, увеличение сроков и объема гарантий, изменение процентной ставки);</w:t>
      </w:r>
    </w:p>
    <w:p w14:paraId="74D60FDE" w14:textId="459714B3" w:rsidR="00054B8D" w:rsidRPr="00AF3487" w:rsidRDefault="00054B8D" w:rsidP="00C443A4">
      <w:pPr>
        <w:ind w:firstLine="709"/>
        <w:contextualSpacing/>
        <w:jc w:val="both"/>
        <w:rPr>
          <w:sz w:val="20"/>
          <w:szCs w:val="20"/>
        </w:rPr>
      </w:pPr>
      <w:r w:rsidRPr="00AF3487">
        <w:rPr>
          <w:sz w:val="20"/>
          <w:szCs w:val="20"/>
        </w:rPr>
        <w:t>д)</w:t>
      </w:r>
      <w:r w:rsidR="00F34D45">
        <w:rPr>
          <w:sz w:val="20"/>
          <w:szCs w:val="20"/>
        </w:rPr>
        <w:t xml:space="preserve"> </w:t>
      </w:r>
      <w:r w:rsidRPr="00AF3487">
        <w:rPr>
          <w:sz w:val="20"/>
          <w:szCs w:val="20"/>
        </w:rPr>
        <w:t>в связи с изменениями законодательства РФ при условии, что такие изменения делают невозможным дальнейшее исполнение договора хотя бы для одной из его сторон, и / или в связи с вступившим в законную силу судебным актом, и / или в связи с предписаниями органов государственной власти, органов местного самоуправления;</w:t>
      </w:r>
    </w:p>
    <w:p w14:paraId="39C896A7" w14:textId="779EAE01" w:rsidR="00054B8D" w:rsidRPr="00AF3487" w:rsidRDefault="00054B8D" w:rsidP="00C443A4">
      <w:pPr>
        <w:ind w:firstLine="709"/>
        <w:contextualSpacing/>
        <w:jc w:val="both"/>
        <w:rPr>
          <w:sz w:val="20"/>
          <w:szCs w:val="20"/>
        </w:rPr>
      </w:pPr>
      <w:r w:rsidRPr="00AF3487">
        <w:rPr>
          <w:sz w:val="20"/>
          <w:szCs w:val="20"/>
        </w:rPr>
        <w:t>е)</w:t>
      </w:r>
      <w:r w:rsidR="00F34D45">
        <w:rPr>
          <w:sz w:val="20"/>
          <w:szCs w:val="20"/>
        </w:rPr>
        <w:t xml:space="preserve"> </w:t>
      </w:r>
      <w:r w:rsidRPr="00AF3487">
        <w:rPr>
          <w:sz w:val="20"/>
          <w:szCs w:val="20"/>
        </w:rPr>
        <w:t>в случае существенного изменения обстоятельств, из которых Заказчик и лицо, с которым заключен договор, исходили при заключении договора, в результате которого исполнение договора без изменения его условий настолько нарушит соответствующее договору соотношение имущественных интересов сторон и повлечет хотя бы для одной стороны такой ущерб, что сторона в значительной степени лишится того, на что была вправе рассчитывать при заключении договора.</w:t>
      </w:r>
    </w:p>
    <w:p w14:paraId="21B23C0A" w14:textId="7FBFE5D6" w:rsidR="0059665E" w:rsidRPr="00AF3487" w:rsidRDefault="005F6F9F" w:rsidP="00C443A4">
      <w:pPr>
        <w:ind w:firstLine="709"/>
        <w:contextualSpacing/>
        <w:jc w:val="both"/>
        <w:rPr>
          <w:sz w:val="20"/>
          <w:szCs w:val="20"/>
        </w:rPr>
      </w:pPr>
      <w:r w:rsidRPr="00AF3487">
        <w:rPr>
          <w:b/>
          <w:sz w:val="20"/>
        </w:rPr>
        <w:t>1</w:t>
      </w:r>
      <w:r w:rsidR="003D1591">
        <w:rPr>
          <w:b/>
          <w:sz w:val="20"/>
        </w:rPr>
        <w:t>7</w:t>
      </w:r>
      <w:r w:rsidR="008C10DE" w:rsidRPr="00AF3487">
        <w:rPr>
          <w:b/>
          <w:sz w:val="20"/>
          <w:szCs w:val="20"/>
        </w:rPr>
        <w:t>.4.</w:t>
      </w:r>
      <w:r w:rsidR="008C10DE" w:rsidRPr="00AF3487">
        <w:rPr>
          <w:sz w:val="20"/>
          <w:szCs w:val="20"/>
        </w:rPr>
        <w:t xml:space="preserve"> </w:t>
      </w:r>
      <w:r w:rsidR="0059665E" w:rsidRPr="00AF3487">
        <w:rPr>
          <w:sz w:val="20"/>
          <w:szCs w:val="20"/>
        </w:rPr>
        <w:t>При поставке дополнительного количества таких товаров, выполнении дополнительного объема таких работ, оказании дополнительного объема таких услуг заказчик по согласованию с исполнителем договора вправе изменить первоначальную цену договора пропорционально количеству таких товаров, объему таких работ, услуг, а при внесении соответствующих изменений в договор в связи с сокращением потребности в поставки таких товаров, выполнении таких работ, оказании таких услуг заказчик в обязательном порядке меняет цену договора указанным образом.</w:t>
      </w:r>
    </w:p>
    <w:p w14:paraId="21B23C0B" w14:textId="00F340F9" w:rsidR="0059665E" w:rsidRPr="00AF3487" w:rsidRDefault="005F6F9F" w:rsidP="00C443A4">
      <w:pPr>
        <w:ind w:firstLine="709"/>
        <w:contextualSpacing/>
        <w:jc w:val="both"/>
        <w:rPr>
          <w:sz w:val="20"/>
          <w:szCs w:val="20"/>
        </w:rPr>
      </w:pPr>
      <w:r w:rsidRPr="00AF3487">
        <w:rPr>
          <w:b/>
          <w:sz w:val="20"/>
        </w:rPr>
        <w:t>1</w:t>
      </w:r>
      <w:r w:rsidR="003D1591">
        <w:rPr>
          <w:b/>
          <w:sz w:val="20"/>
        </w:rPr>
        <w:t>7</w:t>
      </w:r>
      <w:r w:rsidR="008C10DE" w:rsidRPr="00AF3487">
        <w:rPr>
          <w:b/>
          <w:sz w:val="20"/>
          <w:szCs w:val="20"/>
        </w:rPr>
        <w:t>.5.</w:t>
      </w:r>
      <w:r w:rsidR="008C10DE" w:rsidRPr="00AF3487">
        <w:rPr>
          <w:sz w:val="20"/>
          <w:szCs w:val="20"/>
        </w:rPr>
        <w:t xml:space="preserve"> </w:t>
      </w:r>
      <w:r w:rsidR="0059665E" w:rsidRPr="00AF3487">
        <w:rPr>
          <w:sz w:val="20"/>
          <w:szCs w:val="20"/>
        </w:rPr>
        <w:t>Лицо, с которым заключен договор, обязано информировать заказчика в сроки, установленные договором, о произошедших изм</w:t>
      </w:r>
      <w:r w:rsidR="00D96D47" w:rsidRPr="00AF3487">
        <w:rPr>
          <w:sz w:val="20"/>
          <w:szCs w:val="20"/>
        </w:rPr>
        <w:t xml:space="preserve">енениях в сведениях </w:t>
      </w:r>
      <w:r w:rsidR="0059665E" w:rsidRPr="00AF3487">
        <w:rPr>
          <w:sz w:val="20"/>
          <w:szCs w:val="20"/>
        </w:rPr>
        <w:t>о составе исполнительных органов, с подтверждением соответствующими документами.</w:t>
      </w:r>
    </w:p>
    <w:p w14:paraId="21B23C0C" w14:textId="48F856AC" w:rsidR="0059665E" w:rsidRPr="00AF3487" w:rsidRDefault="005F6F9F" w:rsidP="00C443A4">
      <w:pPr>
        <w:ind w:firstLine="709"/>
        <w:contextualSpacing/>
        <w:jc w:val="both"/>
        <w:rPr>
          <w:sz w:val="20"/>
          <w:szCs w:val="20"/>
        </w:rPr>
      </w:pPr>
      <w:r w:rsidRPr="00AF3487">
        <w:rPr>
          <w:b/>
          <w:sz w:val="20"/>
        </w:rPr>
        <w:t>1</w:t>
      </w:r>
      <w:r w:rsidR="003D1591">
        <w:rPr>
          <w:b/>
          <w:sz w:val="20"/>
        </w:rPr>
        <w:t>7</w:t>
      </w:r>
      <w:r w:rsidR="008C10DE" w:rsidRPr="00AF3487">
        <w:rPr>
          <w:b/>
          <w:sz w:val="20"/>
          <w:szCs w:val="20"/>
        </w:rPr>
        <w:t>.6.</w:t>
      </w:r>
      <w:r w:rsidR="008C10DE" w:rsidRPr="00AF3487">
        <w:rPr>
          <w:sz w:val="20"/>
          <w:szCs w:val="20"/>
        </w:rPr>
        <w:t xml:space="preserve"> </w:t>
      </w:r>
      <w:r w:rsidR="0059665E" w:rsidRPr="00AF3487">
        <w:rPr>
          <w:sz w:val="20"/>
          <w:szCs w:val="20"/>
        </w:rPr>
        <w:t xml:space="preserve">При исполнении договора не допускается перемена поставщика (исполнителя, подрядчика), за исключением случаев, если новый поставщик (исполнитель, подрядчик) является правопреемником поставщика (исполнителя, подрядчика) по такому договору вследствие реорганизации юридического лица в форме преобразования, слияния или присоединения. Новый поставщик (исполнитель, подрядчик) должен соответствовать требованиям к </w:t>
      </w:r>
      <w:r w:rsidR="00F36610">
        <w:rPr>
          <w:sz w:val="20"/>
          <w:szCs w:val="20"/>
        </w:rPr>
        <w:t>Участник</w:t>
      </w:r>
      <w:r w:rsidR="0059665E" w:rsidRPr="00AF3487">
        <w:rPr>
          <w:sz w:val="20"/>
          <w:szCs w:val="20"/>
        </w:rPr>
        <w:t xml:space="preserve">ам </w:t>
      </w:r>
      <w:r w:rsidR="00D96D47" w:rsidRPr="00AF3487">
        <w:rPr>
          <w:sz w:val="20"/>
          <w:szCs w:val="20"/>
        </w:rPr>
        <w:t>закупки</w:t>
      </w:r>
      <w:r w:rsidR="0059665E" w:rsidRPr="00AF3487">
        <w:rPr>
          <w:sz w:val="20"/>
          <w:szCs w:val="20"/>
        </w:rPr>
        <w:t>, которые устанавливались в извещении.</w:t>
      </w:r>
    </w:p>
    <w:p w14:paraId="21B23C0D" w14:textId="4D8D617D" w:rsidR="0059665E" w:rsidRPr="00AF3487" w:rsidRDefault="005F6F9F" w:rsidP="00C443A4">
      <w:pPr>
        <w:pStyle w:val="afff6"/>
        <w:ind w:left="0" w:firstLine="709"/>
        <w:contextualSpacing/>
        <w:jc w:val="both"/>
        <w:rPr>
          <w:sz w:val="20"/>
          <w:szCs w:val="20"/>
        </w:rPr>
      </w:pPr>
      <w:r w:rsidRPr="00AF3487">
        <w:rPr>
          <w:b/>
          <w:sz w:val="20"/>
        </w:rPr>
        <w:t>1</w:t>
      </w:r>
      <w:r w:rsidR="003D1591">
        <w:rPr>
          <w:b/>
          <w:sz w:val="20"/>
        </w:rPr>
        <w:t>7</w:t>
      </w:r>
      <w:r w:rsidR="0059665E" w:rsidRPr="00AF3487">
        <w:rPr>
          <w:b/>
          <w:sz w:val="20"/>
          <w:szCs w:val="20"/>
        </w:rPr>
        <w:t>.7.</w:t>
      </w:r>
      <w:r w:rsidR="008C10DE" w:rsidRPr="00AF3487">
        <w:rPr>
          <w:sz w:val="20"/>
          <w:szCs w:val="20"/>
        </w:rPr>
        <w:t xml:space="preserve"> </w:t>
      </w:r>
      <w:r w:rsidR="0059665E" w:rsidRPr="00AF3487">
        <w:rPr>
          <w:sz w:val="20"/>
          <w:szCs w:val="20"/>
        </w:rPr>
        <w:t>При исполнении договора по согласованию с заказчиком допускается поставка товара, выполнение работы или оказание услуги, качество,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функциональными характеристиками, указанными в договоре. При этом стоимость поставляемого товара, выполняемых работ, оказываемых услуг не должна быть выше стоимости, указанной в договоре.</w:t>
      </w:r>
      <w:bookmarkEnd w:id="7"/>
      <w:bookmarkEnd w:id="8"/>
    </w:p>
    <w:p w14:paraId="7784BBFD" w14:textId="4FE0489C" w:rsidR="00F93B06" w:rsidRDefault="00E668F9" w:rsidP="00C443A4">
      <w:pPr>
        <w:pStyle w:val="afff6"/>
        <w:ind w:left="0"/>
        <w:contextualSpacing/>
        <w:jc w:val="center"/>
        <w:rPr>
          <w:b/>
          <w:bCs/>
          <w:sz w:val="20"/>
          <w:szCs w:val="20"/>
        </w:rPr>
      </w:pPr>
      <w:r w:rsidRPr="00E668F9">
        <w:rPr>
          <w:b/>
          <w:bCs/>
          <w:sz w:val="20"/>
          <w:szCs w:val="20"/>
        </w:rPr>
        <w:t>1</w:t>
      </w:r>
      <w:r w:rsidR="000C7925">
        <w:rPr>
          <w:b/>
          <w:bCs/>
          <w:sz w:val="20"/>
          <w:szCs w:val="20"/>
        </w:rPr>
        <w:t>8</w:t>
      </w:r>
      <w:r w:rsidRPr="00E668F9">
        <w:rPr>
          <w:b/>
          <w:bCs/>
          <w:sz w:val="20"/>
          <w:szCs w:val="20"/>
        </w:rPr>
        <w:t>. Порядок применени</w:t>
      </w:r>
      <w:r w:rsidR="006350FC">
        <w:rPr>
          <w:b/>
          <w:bCs/>
          <w:sz w:val="20"/>
          <w:szCs w:val="20"/>
        </w:rPr>
        <w:t>я</w:t>
      </w:r>
      <w:r w:rsidRPr="00E668F9">
        <w:rPr>
          <w:b/>
          <w:bCs/>
          <w:sz w:val="20"/>
          <w:szCs w:val="20"/>
        </w:rPr>
        <w:t xml:space="preserve"> национального режима</w:t>
      </w:r>
    </w:p>
    <w:p w14:paraId="4EE5967E" w14:textId="77777777" w:rsidR="00DA01F7" w:rsidRDefault="00DA01F7" w:rsidP="00C443A4">
      <w:pPr>
        <w:pStyle w:val="afff6"/>
        <w:ind w:left="0"/>
        <w:contextualSpacing/>
        <w:jc w:val="center"/>
        <w:rPr>
          <w:b/>
          <w:bCs/>
          <w:sz w:val="20"/>
          <w:szCs w:val="20"/>
        </w:rPr>
      </w:pPr>
    </w:p>
    <w:p w14:paraId="4B02ECE4" w14:textId="5E60CAFA" w:rsidR="0084012A" w:rsidRPr="0084012A" w:rsidRDefault="00E668F9" w:rsidP="00C443A4">
      <w:pPr>
        <w:ind w:firstLine="709"/>
        <w:contextualSpacing/>
        <w:jc w:val="both"/>
        <w:rPr>
          <w:sz w:val="20"/>
          <w:szCs w:val="20"/>
        </w:rPr>
      </w:pPr>
      <w:r w:rsidRPr="005F6F9F">
        <w:rPr>
          <w:b/>
          <w:bCs/>
          <w:sz w:val="20"/>
          <w:szCs w:val="20"/>
        </w:rPr>
        <w:t>1</w:t>
      </w:r>
      <w:r w:rsidR="000C7925">
        <w:rPr>
          <w:b/>
          <w:bCs/>
          <w:sz w:val="20"/>
          <w:szCs w:val="20"/>
        </w:rPr>
        <w:t>8</w:t>
      </w:r>
      <w:r w:rsidRPr="005F6F9F">
        <w:rPr>
          <w:b/>
          <w:bCs/>
          <w:sz w:val="20"/>
          <w:szCs w:val="20"/>
        </w:rPr>
        <w:t>.1</w:t>
      </w:r>
      <w:r w:rsidRPr="0084012A">
        <w:rPr>
          <w:sz w:val="20"/>
          <w:szCs w:val="20"/>
        </w:rPr>
        <w:t xml:space="preserve">. </w:t>
      </w:r>
      <w:r w:rsidR="00DF3CF6">
        <w:rPr>
          <w:sz w:val="20"/>
          <w:szCs w:val="20"/>
        </w:rPr>
        <w:t xml:space="preserve">Национальный режим при проведении закупки </w:t>
      </w:r>
      <w:r w:rsidR="005073C1">
        <w:rPr>
          <w:sz w:val="20"/>
          <w:szCs w:val="20"/>
        </w:rPr>
        <w:t>применяется в</w:t>
      </w:r>
      <w:r w:rsidR="0084012A" w:rsidRPr="0084012A">
        <w:rPr>
          <w:sz w:val="20"/>
          <w:szCs w:val="20"/>
        </w:rPr>
        <w:t xml:space="preserve"> соответствии с положениями ст. 3.1-4 Закона № 223-ФЗ Правительством Российской Федерации</w:t>
      </w:r>
      <w:r w:rsidR="00B635A3">
        <w:rPr>
          <w:sz w:val="20"/>
          <w:szCs w:val="20"/>
        </w:rPr>
        <w:t xml:space="preserve"> и постановлением Правительства от 23.12.2024 № 1875 «О</w:t>
      </w:r>
      <w:r w:rsidR="006B3BE5" w:rsidRPr="006B3BE5">
        <w:rPr>
          <w:sz w:val="20"/>
          <w:szCs w:val="20"/>
        </w:rPr>
        <w:t xml:space="preserve">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sidR="0084012A" w:rsidRPr="0084012A">
        <w:rPr>
          <w:sz w:val="20"/>
          <w:szCs w:val="20"/>
        </w:rPr>
        <w:t>, при осуществлении закупок, установлено предоставление национального режима</w:t>
      </w:r>
      <w:r w:rsidR="006B3BE5">
        <w:rPr>
          <w:sz w:val="20"/>
          <w:szCs w:val="20"/>
        </w:rPr>
        <w:t>»</w:t>
      </w:r>
      <w:r w:rsidR="0084012A" w:rsidRPr="0084012A">
        <w:rPr>
          <w:sz w:val="20"/>
          <w:szCs w:val="20"/>
        </w:rPr>
        <w:t>.</w:t>
      </w:r>
    </w:p>
    <w:p w14:paraId="4A46CFE1" w14:textId="22579ADF" w:rsidR="0084012A" w:rsidRPr="0084012A" w:rsidRDefault="005F6F9F" w:rsidP="00C443A4">
      <w:pPr>
        <w:ind w:firstLine="709"/>
        <w:contextualSpacing/>
        <w:jc w:val="both"/>
        <w:rPr>
          <w:sz w:val="20"/>
          <w:szCs w:val="20"/>
        </w:rPr>
      </w:pPr>
      <w:r w:rsidRPr="005F6F9F">
        <w:rPr>
          <w:b/>
          <w:bCs/>
          <w:sz w:val="20"/>
          <w:szCs w:val="20"/>
        </w:rPr>
        <w:t>1</w:t>
      </w:r>
      <w:r w:rsidR="000C7925">
        <w:rPr>
          <w:b/>
          <w:bCs/>
          <w:sz w:val="20"/>
          <w:szCs w:val="20"/>
        </w:rPr>
        <w:t>8</w:t>
      </w:r>
      <w:r w:rsidR="0084012A" w:rsidRPr="005F6F9F">
        <w:rPr>
          <w:b/>
          <w:bCs/>
          <w:sz w:val="20"/>
          <w:szCs w:val="20"/>
        </w:rPr>
        <w:t>.2.</w:t>
      </w:r>
      <w:r w:rsidR="0084012A" w:rsidRPr="0084012A">
        <w:rPr>
          <w:sz w:val="20"/>
          <w:szCs w:val="20"/>
        </w:rPr>
        <w:t xml:space="preserve"> Предоставление национального режима, обеспечивает происходящему из иностранного государства или группы иностранных государств (далее - иностранное государство) товару, работе, услуге, соответственно выполняемой, оказываемой иностранным гражданином или иностранным юридическим лицом (далее - иностранное лицо), равные условия с товаром российского происхождения, работой, услугой, соответственно выполняемой, оказываемой российским гражданином или российским юридическим лицом (далее - российское лицо), за исключением случаев принятия Правительством Российской Федерации мер, предусмотренных п. 1 ч. 2 ст. 3.1-4</w:t>
      </w:r>
      <w:r w:rsidR="001701B3">
        <w:rPr>
          <w:sz w:val="20"/>
          <w:szCs w:val="20"/>
        </w:rPr>
        <w:t xml:space="preserve"> </w:t>
      </w:r>
      <w:r w:rsidR="001701B3" w:rsidRPr="0084012A">
        <w:rPr>
          <w:sz w:val="20"/>
          <w:szCs w:val="20"/>
        </w:rPr>
        <w:t>Закона №</w:t>
      </w:r>
      <w:r w:rsidR="0084012A" w:rsidRPr="0084012A">
        <w:rPr>
          <w:sz w:val="20"/>
          <w:szCs w:val="20"/>
        </w:rPr>
        <w:t xml:space="preserve"> </w:t>
      </w:r>
      <w:r w:rsidR="001701B3">
        <w:rPr>
          <w:sz w:val="20"/>
          <w:szCs w:val="20"/>
        </w:rPr>
        <w:t xml:space="preserve">223-ФЗ. </w:t>
      </w:r>
      <w:r w:rsidR="0084012A" w:rsidRPr="0084012A">
        <w:rPr>
          <w:sz w:val="20"/>
          <w:szCs w:val="20"/>
        </w:rPr>
        <w:t>Если иное не предусмотрено мерами, принятыми Правительством Российской Федерации в соответствии с п. 1 ч. 2 ст. 3.1-4</w:t>
      </w:r>
      <w:r w:rsidR="001701B3">
        <w:rPr>
          <w:sz w:val="20"/>
          <w:szCs w:val="20"/>
        </w:rPr>
        <w:t xml:space="preserve"> </w:t>
      </w:r>
      <w:r w:rsidR="001701B3" w:rsidRPr="0084012A">
        <w:rPr>
          <w:sz w:val="20"/>
          <w:szCs w:val="20"/>
        </w:rPr>
        <w:t>Закона №</w:t>
      </w:r>
      <w:r w:rsidR="001701B3">
        <w:rPr>
          <w:sz w:val="20"/>
          <w:szCs w:val="20"/>
        </w:rPr>
        <w:t xml:space="preserve"> </w:t>
      </w:r>
      <w:r w:rsidR="001701B3" w:rsidRPr="001701B3">
        <w:rPr>
          <w:sz w:val="20"/>
          <w:szCs w:val="20"/>
        </w:rPr>
        <w:t>223-ФЗ</w:t>
      </w:r>
      <w:r w:rsidR="0084012A" w:rsidRPr="0084012A">
        <w:rPr>
          <w:sz w:val="20"/>
          <w:szCs w:val="20"/>
        </w:rPr>
        <w:t>, положения указанной статьи, касающиеся товара российского происхождения, работы, услуги, соответственно выполняемой, оказываемой российским лицом, применяются также в отношении товара, происходящего из иностранного государства, работы, услуги, соответственно выполняемой, оказываемой иностранным лицом, которым предоставляются равные условия с товаром российского происхождения, работой, услугой, соответственно выполняемой, оказываемой российским лицом.</w:t>
      </w:r>
    </w:p>
    <w:p w14:paraId="4C4BD90F" w14:textId="7D029BA0" w:rsidR="00412225" w:rsidRDefault="005F6F9F" w:rsidP="00DF7252">
      <w:pPr>
        <w:ind w:firstLine="709"/>
        <w:contextualSpacing/>
        <w:jc w:val="both"/>
        <w:rPr>
          <w:sz w:val="20"/>
          <w:szCs w:val="20"/>
        </w:rPr>
      </w:pPr>
      <w:r w:rsidRPr="005F6F9F">
        <w:rPr>
          <w:b/>
          <w:bCs/>
          <w:sz w:val="20"/>
          <w:szCs w:val="20"/>
        </w:rPr>
        <w:t>1</w:t>
      </w:r>
      <w:r w:rsidR="000C7925">
        <w:rPr>
          <w:b/>
          <w:bCs/>
          <w:sz w:val="20"/>
          <w:szCs w:val="20"/>
        </w:rPr>
        <w:t>8</w:t>
      </w:r>
      <w:r w:rsidR="0084012A" w:rsidRPr="005F6F9F">
        <w:rPr>
          <w:b/>
          <w:bCs/>
          <w:sz w:val="20"/>
          <w:szCs w:val="20"/>
        </w:rPr>
        <w:t>.3.</w:t>
      </w:r>
      <w:r w:rsidR="0084012A" w:rsidRPr="0084012A">
        <w:rPr>
          <w:sz w:val="20"/>
          <w:szCs w:val="20"/>
        </w:rPr>
        <w:t xml:space="preserve"> </w:t>
      </w:r>
      <w:r w:rsidR="00DF7252">
        <w:rPr>
          <w:sz w:val="20"/>
          <w:szCs w:val="20"/>
        </w:rPr>
        <w:t>В</w:t>
      </w:r>
      <w:r w:rsidR="0084012A" w:rsidRPr="0084012A">
        <w:rPr>
          <w:sz w:val="20"/>
          <w:szCs w:val="20"/>
        </w:rPr>
        <w:t xml:space="preserve"> случае установления</w:t>
      </w:r>
      <w:r w:rsidR="00DF7252">
        <w:rPr>
          <w:sz w:val="20"/>
          <w:szCs w:val="20"/>
        </w:rPr>
        <w:t>, в отношении предмета закупки,</w:t>
      </w:r>
      <w:r w:rsidR="0084012A" w:rsidRPr="0084012A">
        <w:rPr>
          <w:sz w:val="20"/>
          <w:szCs w:val="20"/>
        </w:rPr>
        <w:t xml:space="preserve"> Правительством Российской Федерации мер, </w:t>
      </w:r>
      <w:r w:rsidR="00CF408A">
        <w:rPr>
          <w:sz w:val="20"/>
          <w:szCs w:val="20"/>
        </w:rPr>
        <w:t>устанавливающих</w:t>
      </w:r>
      <w:r w:rsidR="00412225">
        <w:rPr>
          <w:sz w:val="20"/>
          <w:szCs w:val="20"/>
        </w:rPr>
        <w:t>:</w:t>
      </w:r>
    </w:p>
    <w:p w14:paraId="516B0263" w14:textId="3923126E" w:rsidR="0084012A" w:rsidRPr="0084012A" w:rsidRDefault="005F6F9F" w:rsidP="00C443A4">
      <w:pPr>
        <w:ind w:firstLine="709"/>
        <w:contextualSpacing/>
        <w:jc w:val="both"/>
        <w:rPr>
          <w:sz w:val="20"/>
          <w:szCs w:val="20"/>
        </w:rPr>
      </w:pPr>
      <w:r w:rsidRPr="005F6F9F">
        <w:rPr>
          <w:b/>
          <w:bCs/>
          <w:sz w:val="20"/>
          <w:szCs w:val="20"/>
        </w:rPr>
        <w:t>1</w:t>
      </w:r>
      <w:r w:rsidR="000C7925">
        <w:rPr>
          <w:b/>
          <w:bCs/>
          <w:sz w:val="20"/>
          <w:szCs w:val="20"/>
        </w:rPr>
        <w:t>8</w:t>
      </w:r>
      <w:r w:rsidR="00412225" w:rsidRPr="005F6F9F">
        <w:rPr>
          <w:b/>
          <w:bCs/>
          <w:sz w:val="20"/>
          <w:szCs w:val="20"/>
        </w:rPr>
        <w:t>.</w:t>
      </w:r>
      <w:r w:rsidR="00DF7252">
        <w:rPr>
          <w:b/>
          <w:bCs/>
          <w:sz w:val="20"/>
          <w:szCs w:val="20"/>
        </w:rPr>
        <w:t>3</w:t>
      </w:r>
      <w:r w:rsidR="00412225" w:rsidRPr="005F6F9F">
        <w:rPr>
          <w:b/>
          <w:bCs/>
          <w:sz w:val="20"/>
          <w:szCs w:val="20"/>
        </w:rPr>
        <w:t>.1</w:t>
      </w:r>
      <w:r w:rsidR="00412225">
        <w:rPr>
          <w:sz w:val="20"/>
          <w:szCs w:val="20"/>
        </w:rPr>
        <w:t>.</w:t>
      </w:r>
      <w:r w:rsidR="00CF408A">
        <w:rPr>
          <w:sz w:val="20"/>
          <w:szCs w:val="20"/>
        </w:rPr>
        <w:t xml:space="preserve"> запрет </w:t>
      </w:r>
      <w:r w:rsidR="004F387A">
        <w:rPr>
          <w:sz w:val="20"/>
          <w:szCs w:val="20"/>
        </w:rPr>
        <w:t xml:space="preserve">на закупку товаров (в т.ч. поставляемых в рамках выполнения работ, оказания услуг, являющихся предметом закупки), происходящих из иностранного </w:t>
      </w:r>
      <w:r w:rsidR="00412225">
        <w:rPr>
          <w:sz w:val="20"/>
          <w:szCs w:val="20"/>
        </w:rPr>
        <w:t xml:space="preserve">государства, а также </w:t>
      </w:r>
      <w:r w:rsidR="00412225" w:rsidRPr="0084012A">
        <w:rPr>
          <w:sz w:val="20"/>
          <w:szCs w:val="20"/>
        </w:rPr>
        <w:t>работ, услуг, соответственно выполняемых, оказываемых иностранными лицами</w:t>
      </w:r>
      <w:r w:rsidR="0084012A" w:rsidRPr="0084012A">
        <w:rPr>
          <w:sz w:val="20"/>
          <w:szCs w:val="20"/>
        </w:rPr>
        <w:t xml:space="preserve">, не допускается: </w:t>
      </w:r>
    </w:p>
    <w:p w14:paraId="11477F3D" w14:textId="64D6FBB4" w:rsidR="0084012A" w:rsidRPr="0084012A" w:rsidRDefault="0084012A" w:rsidP="00C443A4">
      <w:pPr>
        <w:ind w:firstLine="709"/>
        <w:contextualSpacing/>
        <w:jc w:val="both"/>
        <w:rPr>
          <w:sz w:val="20"/>
          <w:szCs w:val="20"/>
        </w:rPr>
      </w:pPr>
      <w:r w:rsidRPr="0084012A">
        <w:rPr>
          <w:sz w:val="20"/>
          <w:szCs w:val="20"/>
        </w:rPr>
        <w:t xml:space="preserve">а) заключение договора на поставку </w:t>
      </w:r>
      <w:r w:rsidR="004A1EF7">
        <w:rPr>
          <w:sz w:val="20"/>
          <w:szCs w:val="20"/>
        </w:rPr>
        <w:t xml:space="preserve">такого товара </w:t>
      </w:r>
      <w:r w:rsidR="004A1EF7" w:rsidRPr="004A1EF7">
        <w:rPr>
          <w:sz w:val="20"/>
          <w:szCs w:val="20"/>
        </w:rPr>
        <w:t>(в т.ч. поставляемых в рамках выполнения работ, оказания услуг, являющихся предметом закупки)</w:t>
      </w:r>
      <w:r w:rsidR="004A1EF7">
        <w:rPr>
          <w:sz w:val="20"/>
          <w:szCs w:val="20"/>
        </w:rPr>
        <w:t xml:space="preserve">, </w:t>
      </w:r>
      <w:r w:rsidR="004A1EF7" w:rsidRPr="004A1EF7">
        <w:rPr>
          <w:sz w:val="20"/>
          <w:szCs w:val="20"/>
        </w:rPr>
        <w:t xml:space="preserve">а также </w:t>
      </w:r>
      <w:r w:rsidR="004A1EF7">
        <w:rPr>
          <w:sz w:val="20"/>
          <w:szCs w:val="20"/>
        </w:rPr>
        <w:t xml:space="preserve">на выполнение </w:t>
      </w:r>
      <w:r w:rsidR="004A1EF7" w:rsidRPr="004A1EF7">
        <w:rPr>
          <w:sz w:val="20"/>
          <w:szCs w:val="20"/>
        </w:rPr>
        <w:t xml:space="preserve">работ, </w:t>
      </w:r>
      <w:r w:rsidR="004A1EF7">
        <w:rPr>
          <w:sz w:val="20"/>
          <w:szCs w:val="20"/>
        </w:rPr>
        <w:t xml:space="preserve">оказание </w:t>
      </w:r>
      <w:r w:rsidR="004A1EF7" w:rsidRPr="004A1EF7">
        <w:rPr>
          <w:sz w:val="20"/>
          <w:szCs w:val="20"/>
        </w:rPr>
        <w:t>услуг</w:t>
      </w:r>
      <w:r w:rsidRPr="0084012A">
        <w:rPr>
          <w:sz w:val="20"/>
          <w:szCs w:val="20"/>
        </w:rPr>
        <w:t>;</w:t>
      </w:r>
    </w:p>
    <w:p w14:paraId="7EE8F084" w14:textId="287774FA" w:rsidR="0084012A" w:rsidRPr="0084012A" w:rsidRDefault="0084012A" w:rsidP="00C443A4">
      <w:pPr>
        <w:ind w:firstLine="709"/>
        <w:contextualSpacing/>
        <w:jc w:val="both"/>
        <w:rPr>
          <w:sz w:val="20"/>
          <w:szCs w:val="20"/>
        </w:rPr>
      </w:pPr>
      <w:r w:rsidRPr="0084012A">
        <w:rPr>
          <w:sz w:val="20"/>
          <w:szCs w:val="20"/>
        </w:rPr>
        <w:t>б) при исполнении договора замена такого товара на происходящий из иностранного государства товар, в отношении которого установлен данный запрет</w:t>
      </w:r>
      <w:r w:rsidR="006350FC">
        <w:rPr>
          <w:sz w:val="20"/>
          <w:szCs w:val="20"/>
        </w:rPr>
        <w:t xml:space="preserve">, перемена </w:t>
      </w:r>
      <w:r w:rsidR="00FE3D34" w:rsidRPr="00FE3D34">
        <w:rPr>
          <w:sz w:val="20"/>
          <w:szCs w:val="20"/>
        </w:rPr>
        <w:t>подрядчика (исполнителя) (в случае, если эта перемена допускается гражданским законодательством)</w:t>
      </w:r>
      <w:r w:rsidRPr="0084012A">
        <w:rPr>
          <w:sz w:val="20"/>
          <w:szCs w:val="20"/>
        </w:rPr>
        <w:t>;</w:t>
      </w:r>
    </w:p>
    <w:p w14:paraId="49600258" w14:textId="24B56928" w:rsidR="0084012A" w:rsidRPr="0084012A" w:rsidRDefault="005F6F9F" w:rsidP="00C443A4">
      <w:pPr>
        <w:ind w:firstLine="709"/>
        <w:contextualSpacing/>
        <w:jc w:val="both"/>
        <w:rPr>
          <w:sz w:val="20"/>
          <w:szCs w:val="20"/>
        </w:rPr>
      </w:pPr>
      <w:r w:rsidRPr="005F6F9F">
        <w:rPr>
          <w:b/>
          <w:bCs/>
          <w:sz w:val="20"/>
          <w:szCs w:val="20"/>
        </w:rPr>
        <w:t>1</w:t>
      </w:r>
      <w:r w:rsidR="000C7925" w:rsidRPr="000C7925">
        <w:rPr>
          <w:b/>
          <w:bCs/>
          <w:sz w:val="20"/>
          <w:szCs w:val="20"/>
        </w:rPr>
        <w:t>8</w:t>
      </w:r>
      <w:r w:rsidR="00412225" w:rsidRPr="005F6F9F">
        <w:rPr>
          <w:b/>
          <w:bCs/>
          <w:sz w:val="20"/>
          <w:szCs w:val="20"/>
        </w:rPr>
        <w:t>.</w:t>
      </w:r>
      <w:r w:rsidR="00DF7252">
        <w:rPr>
          <w:b/>
          <w:bCs/>
          <w:sz w:val="20"/>
          <w:szCs w:val="20"/>
        </w:rPr>
        <w:t>3</w:t>
      </w:r>
      <w:r w:rsidR="00412225" w:rsidRPr="005F6F9F">
        <w:rPr>
          <w:b/>
          <w:bCs/>
          <w:sz w:val="20"/>
          <w:szCs w:val="20"/>
        </w:rPr>
        <w:t>.2.</w:t>
      </w:r>
      <w:r w:rsidR="00412225">
        <w:rPr>
          <w:sz w:val="20"/>
          <w:szCs w:val="20"/>
        </w:rPr>
        <w:t xml:space="preserve"> ограничение </w:t>
      </w:r>
      <w:r w:rsidR="00381095">
        <w:rPr>
          <w:sz w:val="20"/>
          <w:szCs w:val="20"/>
        </w:rPr>
        <w:t xml:space="preserve">на закупку </w:t>
      </w:r>
      <w:r w:rsidR="00381095" w:rsidRPr="0084012A">
        <w:rPr>
          <w:sz w:val="20"/>
          <w:szCs w:val="20"/>
        </w:rPr>
        <w:t>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r w:rsidR="0084012A" w:rsidRPr="0084012A">
        <w:rPr>
          <w:sz w:val="20"/>
          <w:szCs w:val="20"/>
        </w:rPr>
        <w:t xml:space="preserve">, не допускается: </w:t>
      </w:r>
    </w:p>
    <w:p w14:paraId="0346D6B2" w14:textId="7ECD0446" w:rsidR="0084012A" w:rsidRPr="0084012A" w:rsidRDefault="0084012A" w:rsidP="00C443A4">
      <w:pPr>
        <w:ind w:firstLine="709"/>
        <w:contextualSpacing/>
        <w:jc w:val="both"/>
        <w:rPr>
          <w:sz w:val="20"/>
          <w:szCs w:val="20"/>
        </w:rPr>
      </w:pPr>
      <w:r w:rsidRPr="0084012A">
        <w:rPr>
          <w:sz w:val="20"/>
          <w:szCs w:val="20"/>
        </w:rPr>
        <w:t>а) заключение договора на поставку товара, происходящего из иностранного государства, если поданы заявка на участие в закупке, окончательное предложение, признанные по результатам их рассмотрения соответствующими требованиям положения о закупке, извещения, документации и содержащие предложения о поставке товара российского происхождения</w:t>
      </w:r>
      <w:r w:rsidR="001A2C8C">
        <w:rPr>
          <w:sz w:val="20"/>
          <w:szCs w:val="20"/>
        </w:rPr>
        <w:t xml:space="preserve">; </w:t>
      </w:r>
      <w:r w:rsidR="001A2C8C" w:rsidRPr="001A2C8C">
        <w:rPr>
          <w:sz w:val="20"/>
          <w:szCs w:val="20"/>
        </w:rPr>
        <w:t xml:space="preserve">заключение договора с </w:t>
      </w:r>
      <w:r w:rsidR="00F36610">
        <w:rPr>
          <w:sz w:val="20"/>
          <w:szCs w:val="20"/>
        </w:rPr>
        <w:t>Участник</w:t>
      </w:r>
      <w:r w:rsidR="001A2C8C" w:rsidRPr="001A2C8C">
        <w:rPr>
          <w:sz w:val="20"/>
          <w:szCs w:val="20"/>
        </w:rPr>
        <w:t>ом закупки, являющимся иностранным лицом, если российским лицом поданы заявка на участие в закупке, окончательное предложение, признанные по результатам их рассмотрения соответствующими требованиям положения о закупке</w:t>
      </w:r>
      <w:r w:rsidR="001A2C8C">
        <w:rPr>
          <w:sz w:val="20"/>
          <w:szCs w:val="20"/>
        </w:rPr>
        <w:t xml:space="preserve">, </w:t>
      </w:r>
      <w:r w:rsidR="001A2C8C" w:rsidRPr="001A2C8C">
        <w:rPr>
          <w:sz w:val="20"/>
          <w:szCs w:val="20"/>
        </w:rPr>
        <w:t>извещения, документации</w:t>
      </w:r>
      <w:r w:rsidRPr="0084012A">
        <w:rPr>
          <w:sz w:val="20"/>
          <w:szCs w:val="20"/>
        </w:rPr>
        <w:t>;</w:t>
      </w:r>
    </w:p>
    <w:p w14:paraId="4FA70D48" w14:textId="287DF174" w:rsidR="0084012A" w:rsidRPr="0084012A" w:rsidRDefault="0084012A" w:rsidP="00C443A4">
      <w:pPr>
        <w:ind w:firstLine="709"/>
        <w:contextualSpacing/>
        <w:jc w:val="both"/>
        <w:rPr>
          <w:sz w:val="20"/>
          <w:szCs w:val="20"/>
        </w:rPr>
      </w:pPr>
      <w:r w:rsidRPr="0084012A">
        <w:rPr>
          <w:sz w:val="20"/>
          <w:szCs w:val="20"/>
        </w:rPr>
        <w:t>б) при исполнении договора замена товара на происходящий из иностранного государства товар, в отношении которого установлено данное ограничение, если договор предусматривает поставку товара российского происхождения</w:t>
      </w:r>
      <w:r w:rsidR="001A2C8C">
        <w:rPr>
          <w:sz w:val="20"/>
          <w:szCs w:val="20"/>
        </w:rPr>
        <w:t xml:space="preserve">; </w:t>
      </w:r>
      <w:r w:rsidR="001A2C8C" w:rsidRPr="001A2C8C">
        <w:rPr>
          <w:sz w:val="20"/>
          <w:szCs w:val="20"/>
        </w:rPr>
        <w:t>перемена подрядчика (исполнителя) (в случае, если эта перемена допускается гражданским законодательством), с которым заключен договор, на иностранное лицо, которое зарегистрировано на территории иностранного государства, в отношении которого установлено данное ограничение, если договор заключен с российским лицом</w:t>
      </w:r>
      <w:r w:rsidRPr="0084012A">
        <w:rPr>
          <w:sz w:val="20"/>
          <w:szCs w:val="20"/>
        </w:rPr>
        <w:t>;</w:t>
      </w:r>
    </w:p>
    <w:p w14:paraId="56B559D9" w14:textId="60992CB5" w:rsidR="0084012A" w:rsidRPr="0084012A" w:rsidRDefault="00DF7252" w:rsidP="00C443A4">
      <w:pPr>
        <w:ind w:firstLine="709"/>
        <w:contextualSpacing/>
        <w:jc w:val="both"/>
        <w:rPr>
          <w:sz w:val="20"/>
          <w:szCs w:val="20"/>
        </w:rPr>
      </w:pPr>
      <w:r w:rsidRPr="00DF7252">
        <w:rPr>
          <w:b/>
          <w:bCs/>
          <w:sz w:val="20"/>
          <w:szCs w:val="20"/>
        </w:rPr>
        <w:t>1</w:t>
      </w:r>
      <w:r w:rsidR="000C7925" w:rsidRPr="000C7925">
        <w:rPr>
          <w:b/>
          <w:bCs/>
          <w:sz w:val="20"/>
          <w:szCs w:val="20"/>
        </w:rPr>
        <w:t>8</w:t>
      </w:r>
      <w:r w:rsidRPr="00DF7252">
        <w:rPr>
          <w:b/>
          <w:bCs/>
          <w:sz w:val="20"/>
          <w:szCs w:val="20"/>
        </w:rPr>
        <w:t>.3.</w:t>
      </w:r>
      <w:r w:rsidR="0084012A" w:rsidRPr="00DF7252">
        <w:rPr>
          <w:b/>
          <w:bCs/>
          <w:sz w:val="20"/>
          <w:szCs w:val="20"/>
        </w:rPr>
        <w:t>3.</w:t>
      </w:r>
      <w:r w:rsidR="0084012A" w:rsidRPr="0084012A">
        <w:rPr>
          <w:sz w:val="20"/>
          <w:szCs w:val="20"/>
        </w:rPr>
        <w:t xml:space="preserve"> </w:t>
      </w:r>
      <w:r w:rsidR="00A036F7" w:rsidRPr="00A036F7">
        <w:rPr>
          <w:sz w:val="20"/>
          <w:szCs w:val="20"/>
        </w:rPr>
        <w:t>преимущество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w:t>
      </w:r>
      <w:r w:rsidR="0084012A" w:rsidRPr="0084012A">
        <w:rPr>
          <w:sz w:val="20"/>
          <w:szCs w:val="20"/>
        </w:rPr>
        <w:t xml:space="preserve">: </w:t>
      </w:r>
    </w:p>
    <w:p w14:paraId="0644D0BF" w14:textId="3B9F5D66" w:rsidR="0084012A" w:rsidRPr="0084012A" w:rsidRDefault="0084012A" w:rsidP="00C443A4">
      <w:pPr>
        <w:ind w:firstLine="709"/>
        <w:contextualSpacing/>
        <w:jc w:val="both"/>
        <w:rPr>
          <w:sz w:val="20"/>
          <w:szCs w:val="20"/>
        </w:rPr>
      </w:pPr>
      <w:r w:rsidRPr="0084012A">
        <w:rPr>
          <w:sz w:val="20"/>
          <w:szCs w:val="20"/>
        </w:rPr>
        <w:t xml:space="preserve">а) при рассмотрении, оценке, сопоставлении заявок на участие в закупке, окончательных предложений осуществляется снижение на 15% ценового предложения, поданного в соответствии с настоящим Федеральным законом и положением о закупке </w:t>
      </w:r>
      <w:r w:rsidR="00F36610">
        <w:rPr>
          <w:sz w:val="20"/>
          <w:szCs w:val="20"/>
        </w:rPr>
        <w:t>Участник</w:t>
      </w:r>
      <w:r w:rsidRPr="0084012A">
        <w:rPr>
          <w:sz w:val="20"/>
          <w:szCs w:val="20"/>
        </w:rPr>
        <w:t xml:space="preserve">ом закупки, предлагающим к поставке товар только российского происхождения, либо увеличение на </w:t>
      </w:r>
      <w:r w:rsidR="007E5AF2">
        <w:rPr>
          <w:sz w:val="20"/>
          <w:szCs w:val="20"/>
        </w:rPr>
        <w:t>15%</w:t>
      </w:r>
      <w:r w:rsidRPr="0084012A">
        <w:rPr>
          <w:sz w:val="20"/>
          <w:szCs w:val="20"/>
        </w:rPr>
        <w:t xml:space="preserve"> ценового предложения этого </w:t>
      </w:r>
      <w:r w:rsidR="00F36610">
        <w:rPr>
          <w:sz w:val="20"/>
          <w:szCs w:val="20"/>
        </w:rPr>
        <w:t>Участник</w:t>
      </w:r>
      <w:r w:rsidRPr="0084012A">
        <w:rPr>
          <w:sz w:val="20"/>
          <w:szCs w:val="20"/>
        </w:rPr>
        <w:t>а закупки в случае подачи им предложения о размере платы, подлежащей внесению за заключение договора;</w:t>
      </w:r>
    </w:p>
    <w:p w14:paraId="1908ECFB" w14:textId="794E439D" w:rsidR="0084012A" w:rsidRPr="0084012A" w:rsidRDefault="0084012A" w:rsidP="00C443A4">
      <w:pPr>
        <w:ind w:firstLine="709"/>
        <w:contextualSpacing/>
        <w:jc w:val="both"/>
        <w:rPr>
          <w:sz w:val="20"/>
          <w:szCs w:val="20"/>
        </w:rPr>
      </w:pPr>
      <w:r w:rsidRPr="0084012A">
        <w:rPr>
          <w:sz w:val="20"/>
          <w:szCs w:val="20"/>
        </w:rPr>
        <w:t xml:space="preserve">б) в случае заключения договора с </w:t>
      </w:r>
      <w:r w:rsidR="00F36610">
        <w:rPr>
          <w:sz w:val="20"/>
          <w:szCs w:val="20"/>
        </w:rPr>
        <w:t>Участник</w:t>
      </w:r>
      <w:r w:rsidRPr="0084012A">
        <w:rPr>
          <w:sz w:val="20"/>
          <w:szCs w:val="20"/>
        </w:rPr>
        <w:t xml:space="preserve">ом закупки, указанным в </w:t>
      </w:r>
      <w:proofErr w:type="spellStart"/>
      <w:r w:rsidRPr="0084012A">
        <w:rPr>
          <w:sz w:val="20"/>
          <w:szCs w:val="20"/>
        </w:rPr>
        <w:t>абз</w:t>
      </w:r>
      <w:proofErr w:type="spellEnd"/>
      <w:r w:rsidRPr="0084012A">
        <w:rPr>
          <w:sz w:val="20"/>
          <w:szCs w:val="20"/>
        </w:rPr>
        <w:t xml:space="preserve">. а) настоящего пункта, договор заключается без учета снижения либо увеличения ценового предложения, осуществленных в соответствии с </w:t>
      </w:r>
      <w:proofErr w:type="spellStart"/>
      <w:r w:rsidRPr="0084012A">
        <w:rPr>
          <w:sz w:val="20"/>
          <w:szCs w:val="20"/>
        </w:rPr>
        <w:t>абз</w:t>
      </w:r>
      <w:proofErr w:type="spellEnd"/>
      <w:r w:rsidRPr="0084012A">
        <w:rPr>
          <w:sz w:val="20"/>
          <w:szCs w:val="20"/>
        </w:rPr>
        <w:t>. а) настоящего пункта;</w:t>
      </w:r>
    </w:p>
    <w:p w14:paraId="06781880" w14:textId="48874C35" w:rsidR="0084012A" w:rsidRPr="0084012A" w:rsidRDefault="0084012A" w:rsidP="00C443A4">
      <w:pPr>
        <w:ind w:firstLine="709"/>
        <w:contextualSpacing/>
        <w:jc w:val="both"/>
        <w:rPr>
          <w:sz w:val="20"/>
          <w:szCs w:val="20"/>
        </w:rPr>
      </w:pPr>
      <w:r w:rsidRPr="0084012A">
        <w:rPr>
          <w:sz w:val="20"/>
          <w:szCs w:val="20"/>
        </w:rPr>
        <w:t>в) 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r w:rsidR="007E5AF2">
        <w:rPr>
          <w:sz w:val="20"/>
          <w:szCs w:val="20"/>
        </w:rPr>
        <w:t xml:space="preserve">; </w:t>
      </w:r>
      <w:r w:rsidR="007E5AF2" w:rsidRPr="007E5AF2">
        <w:rPr>
          <w:sz w:val="20"/>
          <w:szCs w:val="20"/>
        </w:rPr>
        <w:t>перемена подрядчика (исполнителя) (в случае, если эта перемена допускается гражданским законодательством), с которым заключен договор, допускается исключительно на российское лицо, если договор заключен с российским лицом</w:t>
      </w:r>
      <w:r w:rsidRPr="0084012A">
        <w:rPr>
          <w:sz w:val="20"/>
          <w:szCs w:val="20"/>
        </w:rPr>
        <w:t>.</w:t>
      </w:r>
    </w:p>
    <w:p w14:paraId="0D9385FF" w14:textId="77777777" w:rsidR="00E668F9" w:rsidRPr="00E668F9" w:rsidRDefault="00E668F9" w:rsidP="00C443A4">
      <w:pPr>
        <w:pStyle w:val="afff6"/>
        <w:ind w:left="0" w:firstLine="709"/>
        <w:contextualSpacing/>
        <w:rPr>
          <w:b/>
          <w:bCs/>
          <w:sz w:val="20"/>
          <w:szCs w:val="20"/>
        </w:rPr>
      </w:pPr>
    </w:p>
    <w:p w14:paraId="3A2CDAFD" w14:textId="19068D83" w:rsidR="00F93B06" w:rsidRPr="00AF3487" w:rsidRDefault="00F93B06" w:rsidP="00C443A4">
      <w:pPr>
        <w:pStyle w:val="afff6"/>
        <w:ind w:left="0"/>
        <w:contextualSpacing/>
        <w:jc w:val="center"/>
        <w:rPr>
          <w:b/>
          <w:sz w:val="20"/>
          <w:szCs w:val="20"/>
        </w:rPr>
      </w:pPr>
      <w:r w:rsidRPr="00AF3487">
        <w:rPr>
          <w:b/>
          <w:sz w:val="20"/>
          <w:szCs w:val="20"/>
        </w:rPr>
        <w:t>1</w:t>
      </w:r>
      <w:r w:rsidR="000C7925">
        <w:rPr>
          <w:b/>
          <w:sz w:val="20"/>
          <w:szCs w:val="20"/>
        </w:rPr>
        <w:t>9</w:t>
      </w:r>
      <w:r w:rsidRPr="00AF3487">
        <w:rPr>
          <w:b/>
          <w:sz w:val="20"/>
          <w:szCs w:val="20"/>
        </w:rPr>
        <w:t>. Заключительные положения</w:t>
      </w:r>
    </w:p>
    <w:p w14:paraId="57200B19" w14:textId="77777777" w:rsidR="00F93B06" w:rsidRPr="00AF3487" w:rsidRDefault="00F93B06" w:rsidP="00C443A4">
      <w:pPr>
        <w:pStyle w:val="afff6"/>
        <w:ind w:left="0"/>
        <w:contextualSpacing/>
        <w:jc w:val="both"/>
        <w:rPr>
          <w:b/>
          <w:sz w:val="20"/>
          <w:szCs w:val="20"/>
        </w:rPr>
      </w:pPr>
    </w:p>
    <w:p w14:paraId="1935CED0" w14:textId="74B4F0CC" w:rsidR="00F93B06" w:rsidRPr="00161A7F" w:rsidRDefault="00AF3487" w:rsidP="00C443A4">
      <w:pPr>
        <w:pStyle w:val="afff6"/>
        <w:ind w:left="0" w:firstLine="709"/>
        <w:contextualSpacing/>
        <w:jc w:val="both"/>
        <w:rPr>
          <w:sz w:val="20"/>
          <w:szCs w:val="20"/>
        </w:rPr>
      </w:pPr>
      <w:r w:rsidRPr="00AF3487">
        <w:rPr>
          <w:b/>
          <w:sz w:val="20"/>
          <w:szCs w:val="20"/>
        </w:rPr>
        <w:t>1</w:t>
      </w:r>
      <w:r w:rsidR="000C7925">
        <w:rPr>
          <w:b/>
          <w:sz w:val="20"/>
          <w:szCs w:val="20"/>
        </w:rPr>
        <w:t>9</w:t>
      </w:r>
      <w:r w:rsidR="00F93B06" w:rsidRPr="00161A7F">
        <w:rPr>
          <w:b/>
          <w:sz w:val="20"/>
          <w:szCs w:val="20"/>
        </w:rPr>
        <w:t>.1.</w:t>
      </w:r>
      <w:r w:rsidR="00F93B06" w:rsidRPr="00161A7F">
        <w:rPr>
          <w:sz w:val="20"/>
          <w:szCs w:val="20"/>
        </w:rPr>
        <w:t xml:space="preserve"> Во всем, что не урегулировано извещением о проведении закупки и настоящей документацией, Заказчик, </w:t>
      </w:r>
      <w:r w:rsidR="00F36610">
        <w:rPr>
          <w:sz w:val="20"/>
          <w:szCs w:val="20"/>
        </w:rPr>
        <w:t>Участник</w:t>
      </w:r>
      <w:r w:rsidR="00F93B06" w:rsidRPr="00161A7F">
        <w:rPr>
          <w:sz w:val="20"/>
          <w:szCs w:val="20"/>
        </w:rPr>
        <w:t xml:space="preserve">и закупки, </w:t>
      </w:r>
      <w:r w:rsidR="00981A14">
        <w:rPr>
          <w:sz w:val="20"/>
          <w:szCs w:val="20"/>
        </w:rPr>
        <w:t>п</w:t>
      </w:r>
      <w:r w:rsidR="00F93B06" w:rsidRPr="00161A7F">
        <w:rPr>
          <w:sz w:val="20"/>
          <w:szCs w:val="20"/>
        </w:rPr>
        <w:t>обедитель закупки и другие лица руководствуются Положением о закупке и законодательством Российской Федерации.</w:t>
      </w:r>
    </w:p>
    <w:p w14:paraId="404BBD48" w14:textId="14551614" w:rsidR="00F93B06" w:rsidRPr="00161A7F" w:rsidRDefault="00AF3487" w:rsidP="00C443A4">
      <w:pPr>
        <w:pStyle w:val="afff6"/>
        <w:ind w:left="0" w:firstLine="709"/>
        <w:contextualSpacing/>
        <w:jc w:val="both"/>
        <w:rPr>
          <w:sz w:val="20"/>
          <w:szCs w:val="20"/>
        </w:rPr>
      </w:pPr>
      <w:r w:rsidRPr="00AF3487">
        <w:rPr>
          <w:b/>
          <w:sz w:val="20"/>
          <w:szCs w:val="20"/>
        </w:rPr>
        <w:t>1</w:t>
      </w:r>
      <w:r w:rsidR="000C7925" w:rsidRPr="000C7925">
        <w:rPr>
          <w:b/>
          <w:sz w:val="20"/>
          <w:szCs w:val="20"/>
        </w:rPr>
        <w:t>9</w:t>
      </w:r>
      <w:r w:rsidR="00F93B06" w:rsidRPr="00161A7F">
        <w:rPr>
          <w:b/>
          <w:sz w:val="20"/>
          <w:szCs w:val="20"/>
        </w:rPr>
        <w:t>.2.</w:t>
      </w:r>
      <w:r w:rsidR="00F93B06" w:rsidRPr="00161A7F">
        <w:rPr>
          <w:sz w:val="20"/>
          <w:szCs w:val="20"/>
        </w:rPr>
        <w:t xml:space="preserve"> </w:t>
      </w:r>
      <w:r w:rsidR="00F36610">
        <w:rPr>
          <w:sz w:val="20"/>
          <w:szCs w:val="20"/>
        </w:rPr>
        <w:t>Участник</w:t>
      </w:r>
      <w:r w:rsidR="00F93B06" w:rsidRPr="00161A7F">
        <w:rPr>
          <w:sz w:val="20"/>
          <w:szCs w:val="20"/>
        </w:rPr>
        <w:t xml:space="preserve"> закупки вправе обжаловать действия (бездействие) Заказчика, Закупочной комиссии в связи с проведением закупки в порядке, установленном законодательством Российской Федерации. </w:t>
      </w:r>
    </w:p>
    <w:p w14:paraId="34A94414" w14:textId="3FC52BFB" w:rsidR="00F93B06" w:rsidRPr="00161A7F" w:rsidRDefault="00AF3487" w:rsidP="00C443A4">
      <w:pPr>
        <w:pStyle w:val="afff6"/>
        <w:ind w:left="0" w:firstLine="709"/>
        <w:contextualSpacing/>
        <w:jc w:val="both"/>
        <w:rPr>
          <w:sz w:val="20"/>
          <w:szCs w:val="20"/>
        </w:rPr>
      </w:pPr>
      <w:r w:rsidRPr="00AF3487">
        <w:rPr>
          <w:b/>
          <w:sz w:val="20"/>
          <w:szCs w:val="20"/>
        </w:rPr>
        <w:t>1</w:t>
      </w:r>
      <w:r w:rsidR="000C7925" w:rsidRPr="000C7925">
        <w:rPr>
          <w:b/>
          <w:sz w:val="20"/>
          <w:szCs w:val="20"/>
        </w:rPr>
        <w:t>9</w:t>
      </w:r>
      <w:r w:rsidR="00F93B06" w:rsidRPr="00161A7F">
        <w:rPr>
          <w:b/>
          <w:sz w:val="20"/>
          <w:szCs w:val="20"/>
        </w:rPr>
        <w:t>.3.</w:t>
      </w:r>
      <w:r w:rsidR="00F93B06" w:rsidRPr="00161A7F">
        <w:rPr>
          <w:sz w:val="20"/>
          <w:szCs w:val="20"/>
        </w:rPr>
        <w:t xml:space="preserve"> </w:t>
      </w:r>
      <w:r w:rsidR="00F36610">
        <w:rPr>
          <w:sz w:val="20"/>
          <w:szCs w:val="20"/>
        </w:rPr>
        <w:t>Участник</w:t>
      </w:r>
      <w:r w:rsidR="00F93B06" w:rsidRPr="00161A7F">
        <w:rPr>
          <w:sz w:val="20"/>
          <w:szCs w:val="20"/>
        </w:rPr>
        <w:t xml:space="preserve"> закупки несет все расходы, связанные с участием в закупке, в том числе с подготовкой и предоставлением заявки на участие в закупке и иной документации, а Заказчик не имеет обязательств по этим расходам независимо от итогов закупки, а также оснований её завершения, если иное не предусмотрено законодательством Российской Федерации.</w:t>
      </w:r>
    </w:p>
    <w:p w14:paraId="5CA593B2" w14:textId="1103416B" w:rsidR="00F93B06" w:rsidRPr="00161A7F" w:rsidRDefault="00AF3487" w:rsidP="00C443A4">
      <w:pPr>
        <w:pStyle w:val="afff6"/>
        <w:ind w:left="0" w:firstLine="709"/>
        <w:contextualSpacing/>
        <w:jc w:val="both"/>
        <w:rPr>
          <w:sz w:val="20"/>
          <w:szCs w:val="20"/>
        </w:rPr>
      </w:pPr>
      <w:r w:rsidRPr="00AF3487">
        <w:rPr>
          <w:b/>
          <w:sz w:val="20"/>
          <w:szCs w:val="20"/>
        </w:rPr>
        <w:t>1</w:t>
      </w:r>
      <w:r w:rsidR="000C7925" w:rsidRPr="000C7925">
        <w:rPr>
          <w:b/>
          <w:sz w:val="20"/>
          <w:szCs w:val="20"/>
        </w:rPr>
        <w:t>9</w:t>
      </w:r>
      <w:r w:rsidR="00F93B06" w:rsidRPr="00161A7F">
        <w:rPr>
          <w:b/>
          <w:sz w:val="20"/>
          <w:szCs w:val="20"/>
        </w:rPr>
        <w:t>.4.</w:t>
      </w:r>
      <w:r w:rsidR="00F93B06" w:rsidRPr="00161A7F">
        <w:rPr>
          <w:sz w:val="20"/>
          <w:szCs w:val="20"/>
        </w:rPr>
        <w:t xml:space="preserve"> </w:t>
      </w:r>
      <w:r w:rsidR="00F36610">
        <w:rPr>
          <w:sz w:val="20"/>
          <w:szCs w:val="20"/>
        </w:rPr>
        <w:t>Участник</w:t>
      </w:r>
      <w:r w:rsidR="00F93B06" w:rsidRPr="00161A7F">
        <w:rPr>
          <w:sz w:val="20"/>
          <w:szCs w:val="20"/>
        </w:rPr>
        <w:t xml:space="preserve"> закупки не вправе требовать возмещения убытков, понесенных им в ходе подготовки к участию в закупки, если иное не предусмотрено законодательством Российской Федерации.</w:t>
      </w:r>
    </w:p>
    <w:bookmarkEnd w:id="24"/>
    <w:p w14:paraId="2406F63D" w14:textId="77777777" w:rsidR="00F93B06" w:rsidRPr="00161A7F" w:rsidRDefault="00F93B06" w:rsidP="00C443A4">
      <w:pPr>
        <w:pStyle w:val="afff6"/>
        <w:ind w:left="0" w:firstLine="709"/>
        <w:contextualSpacing/>
        <w:jc w:val="both"/>
        <w:rPr>
          <w:sz w:val="20"/>
          <w:szCs w:val="20"/>
        </w:rPr>
      </w:pPr>
    </w:p>
    <w:sectPr w:rsidR="00F93B06" w:rsidRPr="00161A7F" w:rsidSect="003949C4">
      <w:pgSz w:w="11906" w:h="16838"/>
      <w:pgMar w:top="993" w:right="851" w:bottom="1134" w:left="1701" w:header="709" w:footer="709"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0789A6" w14:textId="77777777" w:rsidR="00094637" w:rsidRDefault="00094637" w:rsidP="00A12A3A">
      <w:r>
        <w:separator/>
      </w:r>
    </w:p>
  </w:endnote>
  <w:endnote w:type="continuationSeparator" w:id="0">
    <w:p w14:paraId="311F4F60" w14:textId="77777777" w:rsidR="00094637" w:rsidRDefault="00094637" w:rsidP="00A12A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onsultant">
    <w:charset w:val="CC"/>
    <w:family w:val="roman"/>
    <w:pitch w:val="variable"/>
  </w:font>
  <w:font w:name="Tahoma">
    <w:panose1 w:val="020B0604030504040204"/>
    <w:charset w:val="CC"/>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3852069"/>
      <w:docPartObj>
        <w:docPartGallery w:val="Page Numbers (Bottom of Page)"/>
        <w:docPartUnique/>
      </w:docPartObj>
    </w:sdtPr>
    <w:sdtEndPr/>
    <w:sdtContent>
      <w:p w14:paraId="2C9ECAF5" w14:textId="46E92BE8" w:rsidR="00161A7F" w:rsidRDefault="00161A7F">
        <w:pPr>
          <w:pStyle w:val="af4"/>
          <w:jc w:val="center"/>
        </w:pPr>
        <w:r>
          <w:fldChar w:fldCharType="begin"/>
        </w:r>
        <w:r>
          <w:instrText>PAGE   \* MERGEFORMAT</w:instrText>
        </w:r>
        <w:r>
          <w:fldChar w:fldCharType="separate"/>
        </w:r>
        <w:r w:rsidR="008855E5">
          <w:rPr>
            <w:noProof/>
          </w:rPr>
          <w:t>14</w:t>
        </w:r>
        <w:r>
          <w:fldChar w:fldCharType="end"/>
        </w:r>
      </w:p>
    </w:sdtContent>
  </w:sdt>
  <w:p w14:paraId="56EE0E08" w14:textId="77777777" w:rsidR="00161A7F" w:rsidRDefault="00161A7F">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029F3C" w14:textId="77777777" w:rsidR="00094637" w:rsidRDefault="00094637" w:rsidP="00A12A3A">
      <w:r>
        <w:separator/>
      </w:r>
    </w:p>
  </w:footnote>
  <w:footnote w:type="continuationSeparator" w:id="0">
    <w:p w14:paraId="012A5A72" w14:textId="77777777" w:rsidR="00094637" w:rsidRDefault="00094637" w:rsidP="00A12A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9B64AC2"/>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00002"/>
    <w:name w:val="WW8Num2"/>
    <w:lvl w:ilvl="0">
      <w:start w:val="1"/>
      <w:numFmt w:val="bullet"/>
      <w:lvlText w:val=""/>
      <w:lvlJc w:val="left"/>
      <w:pPr>
        <w:tabs>
          <w:tab w:val="num" w:pos="4187"/>
        </w:tabs>
        <w:ind w:left="4187" w:hanging="360"/>
      </w:pPr>
      <w:rPr>
        <w:rFonts w:ascii="Symbol" w:hAnsi="Symbol" w:cs="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1429"/>
        </w:tabs>
        <w:ind w:left="1429" w:hanging="360"/>
      </w:pPr>
      <w:rPr>
        <w:rFonts w:ascii="Symbol" w:hAnsi="Symbol" w:cs="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1429"/>
        </w:tabs>
        <w:ind w:left="1429" w:hanging="360"/>
      </w:pPr>
      <w:rPr>
        <w:rFonts w:ascii="Symbol" w:hAnsi="Symbol"/>
        <w:b w:val="0"/>
        <w:bCs w:val="0"/>
        <w:i w:val="0"/>
        <w:iCs w:val="0"/>
      </w:rPr>
    </w:lvl>
  </w:abstractNum>
  <w:abstractNum w:abstractNumId="4" w15:restartNumberingAfterBreak="0">
    <w:nsid w:val="00000005"/>
    <w:multiLevelType w:val="singleLevel"/>
    <w:tmpl w:val="00000005"/>
    <w:name w:val="WW8Num5"/>
    <w:lvl w:ilvl="0">
      <w:start w:val="1"/>
      <w:numFmt w:val="bullet"/>
      <w:lvlText w:val=""/>
      <w:lvlJc w:val="left"/>
      <w:pPr>
        <w:tabs>
          <w:tab w:val="num" w:pos="1500"/>
        </w:tabs>
        <w:ind w:left="1500" w:hanging="360"/>
      </w:pPr>
      <w:rPr>
        <w:rFonts w:ascii="Symbol" w:hAnsi="Symbol" w:cs="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429"/>
        </w:tabs>
        <w:ind w:left="1429" w:hanging="360"/>
      </w:pPr>
      <w:rPr>
        <w:rFonts w:ascii="Symbol" w:hAnsi="Symbol" w:cs="Symbol"/>
      </w:rPr>
    </w:lvl>
  </w:abstractNum>
  <w:abstractNum w:abstractNumId="6" w15:restartNumberingAfterBreak="0">
    <w:nsid w:val="00000007"/>
    <w:multiLevelType w:val="multilevel"/>
    <w:tmpl w:val="00000007"/>
    <w:name w:val="WW8Num7"/>
    <w:lvl w:ilvl="0">
      <w:start w:val="2"/>
      <w:numFmt w:val="decimal"/>
      <w:lvlText w:val="%1."/>
      <w:lvlJc w:val="left"/>
      <w:pPr>
        <w:tabs>
          <w:tab w:val="num" w:pos="720"/>
        </w:tabs>
        <w:ind w:left="720" w:hanging="360"/>
      </w:pPr>
    </w:lvl>
    <w:lvl w:ilvl="1">
      <w:start w:val="8"/>
      <w:numFmt w:val="decimal"/>
      <w:lvlText w:val="%1.%2."/>
      <w:lvlJc w:val="left"/>
      <w:pPr>
        <w:tabs>
          <w:tab w:val="num" w:pos="1080"/>
        </w:tabs>
        <w:ind w:left="1080" w:hanging="360"/>
      </w:pPr>
    </w:lvl>
    <w:lvl w:ilvl="2">
      <w:start w:val="3"/>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7" w15:restartNumberingAfterBreak="0">
    <w:nsid w:val="00000008"/>
    <w:multiLevelType w:val="multilevel"/>
    <w:tmpl w:val="00000008"/>
    <w:name w:val="WW8Num8"/>
    <w:lvl w:ilvl="0">
      <w:start w:val="2"/>
      <w:numFmt w:val="decimal"/>
      <w:lvlText w:val="%1."/>
      <w:lvlJc w:val="left"/>
      <w:pPr>
        <w:tabs>
          <w:tab w:val="num" w:pos="720"/>
        </w:tabs>
        <w:ind w:left="720" w:hanging="360"/>
      </w:pPr>
    </w:lvl>
    <w:lvl w:ilvl="1">
      <w:start w:val="9"/>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8" w15:restartNumberingAfterBreak="0">
    <w:nsid w:val="00000009"/>
    <w:multiLevelType w:val="multilevel"/>
    <w:tmpl w:val="00000009"/>
    <w:name w:val="WW8Num9"/>
    <w:lvl w:ilvl="0">
      <w:start w:val="2"/>
      <w:numFmt w:val="decimal"/>
      <w:lvlText w:val="%1."/>
      <w:lvlJc w:val="left"/>
      <w:pPr>
        <w:tabs>
          <w:tab w:val="num" w:pos="720"/>
        </w:tabs>
        <w:ind w:left="720" w:hanging="360"/>
      </w:pPr>
    </w:lvl>
    <w:lvl w:ilvl="1">
      <w:start w:val="9"/>
      <w:numFmt w:val="decimal"/>
      <w:lvlText w:val="%1.%2."/>
      <w:lvlJc w:val="left"/>
      <w:pPr>
        <w:tabs>
          <w:tab w:val="num" w:pos="1080"/>
        </w:tabs>
        <w:ind w:left="1080" w:hanging="360"/>
      </w:pPr>
    </w:lvl>
    <w:lvl w:ilvl="2">
      <w:start w:val="1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9"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3"/>
      <w:numFmt w:val="decimal"/>
      <w:lvlText w:val="%1.%2."/>
      <w:lvlJc w:val="left"/>
      <w:pPr>
        <w:tabs>
          <w:tab w:val="num" w:pos="1080"/>
        </w:tabs>
        <w:ind w:left="1080" w:hanging="360"/>
      </w:pPr>
    </w:lvl>
    <w:lvl w:ilvl="2">
      <w:start w:val="2"/>
      <w:numFmt w:val="decimal"/>
      <w:lvlText w:val="%1.%2.%3."/>
      <w:lvlJc w:val="left"/>
      <w:pPr>
        <w:tabs>
          <w:tab w:val="num" w:pos="1440"/>
        </w:tabs>
        <w:ind w:left="1440" w:hanging="360"/>
      </w:pPr>
    </w:lvl>
    <w:lvl w:ilvl="3">
      <w:start w:val="1"/>
      <w:numFmt w:val="decimal"/>
      <w:lvlText w:val="%1.%2.%3.%4."/>
      <w:lvlJc w:val="left"/>
      <w:pPr>
        <w:tabs>
          <w:tab w:val="num" w:pos="2345"/>
        </w:tabs>
        <w:ind w:left="2345"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10" w15:restartNumberingAfterBreak="0">
    <w:nsid w:val="0000000B"/>
    <w:multiLevelType w:val="multilevel"/>
    <w:tmpl w:val="0000000B"/>
    <w:name w:val="WW8Num11"/>
    <w:lvl w:ilvl="0">
      <w:start w:val="2"/>
      <w:numFmt w:val="decimal"/>
      <w:lvlText w:val="%1."/>
      <w:lvlJc w:val="left"/>
      <w:pPr>
        <w:tabs>
          <w:tab w:val="num" w:pos="720"/>
        </w:tabs>
        <w:ind w:left="720" w:hanging="360"/>
      </w:pPr>
    </w:lvl>
    <w:lvl w:ilvl="1">
      <w:start w:val="4"/>
      <w:numFmt w:val="decimal"/>
      <w:lvlText w:val="%1.%2."/>
      <w:lvlJc w:val="left"/>
      <w:pPr>
        <w:tabs>
          <w:tab w:val="num" w:pos="1080"/>
        </w:tabs>
        <w:ind w:left="1080" w:hanging="360"/>
      </w:pPr>
    </w:lvl>
    <w:lvl w:ilvl="2">
      <w:start w:val="4"/>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11" w15:restartNumberingAfterBreak="0">
    <w:nsid w:val="0000000C"/>
    <w:multiLevelType w:val="multilevel"/>
    <w:tmpl w:val="0000000C"/>
    <w:name w:val="WW8Num12"/>
    <w:lvl w:ilvl="0">
      <w:start w:val="2"/>
      <w:numFmt w:val="decimal"/>
      <w:lvlText w:val="%1."/>
      <w:lvlJc w:val="left"/>
      <w:pPr>
        <w:tabs>
          <w:tab w:val="num" w:pos="720"/>
        </w:tabs>
        <w:ind w:left="720" w:hanging="360"/>
      </w:pPr>
    </w:lvl>
    <w:lvl w:ilvl="1">
      <w:start w:val="5"/>
      <w:numFmt w:val="decimal"/>
      <w:lvlText w:val="%1.%2."/>
      <w:lvlJc w:val="left"/>
      <w:pPr>
        <w:tabs>
          <w:tab w:val="num" w:pos="1080"/>
        </w:tabs>
        <w:ind w:left="1080" w:hanging="360"/>
      </w:pPr>
    </w:lvl>
    <w:lvl w:ilvl="2">
      <w:start w:val="4"/>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12" w15:restartNumberingAfterBreak="0">
    <w:nsid w:val="0000000D"/>
    <w:multiLevelType w:val="multilevel"/>
    <w:tmpl w:val="0000000D"/>
    <w:name w:val="WW8Num13"/>
    <w:lvl w:ilvl="0">
      <w:start w:val="2"/>
      <w:numFmt w:val="decimal"/>
      <w:lvlText w:val="%1."/>
      <w:lvlJc w:val="left"/>
      <w:pPr>
        <w:tabs>
          <w:tab w:val="num" w:pos="720"/>
        </w:tabs>
        <w:ind w:left="720" w:hanging="360"/>
      </w:pPr>
    </w:lvl>
    <w:lvl w:ilvl="1">
      <w:start w:val="6"/>
      <w:numFmt w:val="decimal"/>
      <w:lvlText w:val="%1.%2."/>
      <w:lvlJc w:val="left"/>
      <w:pPr>
        <w:tabs>
          <w:tab w:val="num" w:pos="1080"/>
        </w:tabs>
        <w:ind w:left="1080" w:hanging="360"/>
      </w:pPr>
    </w:lvl>
    <w:lvl w:ilvl="2">
      <w:start w:val="4"/>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13" w15:restartNumberingAfterBreak="0">
    <w:nsid w:val="0000000E"/>
    <w:multiLevelType w:val="multilevel"/>
    <w:tmpl w:val="0000000E"/>
    <w:name w:val="WW8Num14"/>
    <w:lvl w:ilvl="0">
      <w:start w:val="2"/>
      <w:numFmt w:val="decimal"/>
      <w:lvlText w:val="%1."/>
      <w:lvlJc w:val="left"/>
      <w:pPr>
        <w:tabs>
          <w:tab w:val="num" w:pos="720"/>
        </w:tabs>
        <w:ind w:left="720" w:hanging="360"/>
      </w:pPr>
    </w:lvl>
    <w:lvl w:ilvl="1">
      <w:start w:val="7"/>
      <w:numFmt w:val="decimal"/>
      <w:lvlText w:val="%1.%2."/>
      <w:lvlJc w:val="left"/>
      <w:pPr>
        <w:tabs>
          <w:tab w:val="num" w:pos="1080"/>
        </w:tabs>
        <w:ind w:left="1080" w:hanging="360"/>
      </w:pPr>
    </w:lvl>
    <w:lvl w:ilvl="2">
      <w:start w:val="2"/>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14" w15:restartNumberingAfterBreak="0">
    <w:nsid w:val="0000000F"/>
    <w:multiLevelType w:val="multilevel"/>
    <w:tmpl w:val="0000000F"/>
    <w:name w:val="WW8Num15"/>
    <w:lvl w:ilvl="0">
      <w:start w:val="2"/>
      <w:numFmt w:val="decimal"/>
      <w:lvlText w:val="%1."/>
      <w:lvlJc w:val="left"/>
      <w:pPr>
        <w:tabs>
          <w:tab w:val="num" w:pos="720"/>
        </w:tabs>
        <w:ind w:left="720" w:hanging="360"/>
      </w:pPr>
    </w:lvl>
    <w:lvl w:ilvl="1">
      <w:start w:val="10"/>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15" w15:restartNumberingAfterBreak="0">
    <w:nsid w:val="00000010"/>
    <w:multiLevelType w:val="multilevel"/>
    <w:tmpl w:val="00000010"/>
    <w:name w:val="WW8Num16"/>
    <w:lvl w:ilvl="0">
      <w:start w:val="2"/>
      <w:numFmt w:val="decimal"/>
      <w:lvlText w:val="%1."/>
      <w:lvlJc w:val="left"/>
      <w:pPr>
        <w:tabs>
          <w:tab w:val="num" w:pos="720"/>
        </w:tabs>
        <w:ind w:left="720" w:hanging="360"/>
      </w:pPr>
    </w:lvl>
    <w:lvl w:ilvl="1">
      <w:start w:val="10"/>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16" w15:restartNumberingAfterBreak="0">
    <w:nsid w:val="00000011"/>
    <w:multiLevelType w:val="multilevel"/>
    <w:tmpl w:val="00000011"/>
    <w:name w:val="WW8Num17"/>
    <w:lvl w:ilvl="0">
      <w:start w:val="2"/>
      <w:numFmt w:val="decimal"/>
      <w:lvlText w:val="%1."/>
      <w:lvlJc w:val="left"/>
      <w:pPr>
        <w:tabs>
          <w:tab w:val="num" w:pos="720"/>
        </w:tabs>
        <w:ind w:left="720" w:hanging="360"/>
      </w:pPr>
    </w:lvl>
    <w:lvl w:ilvl="1">
      <w:start w:val="10"/>
      <w:numFmt w:val="decimal"/>
      <w:lvlText w:val="%1.%2."/>
      <w:lvlJc w:val="left"/>
      <w:pPr>
        <w:tabs>
          <w:tab w:val="num" w:pos="1080"/>
        </w:tabs>
        <w:ind w:left="1080" w:hanging="360"/>
      </w:pPr>
    </w:lvl>
    <w:lvl w:ilvl="2">
      <w:start w:val="2"/>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17" w15:restartNumberingAfterBreak="0">
    <w:nsid w:val="00000012"/>
    <w:multiLevelType w:val="multilevel"/>
    <w:tmpl w:val="00000012"/>
    <w:name w:val="WW8Num18"/>
    <w:lvl w:ilvl="0">
      <w:start w:val="2"/>
      <w:numFmt w:val="decimal"/>
      <w:lvlText w:val="%1."/>
      <w:lvlJc w:val="left"/>
      <w:pPr>
        <w:tabs>
          <w:tab w:val="num" w:pos="720"/>
        </w:tabs>
        <w:ind w:left="720" w:hanging="360"/>
      </w:pPr>
    </w:lvl>
    <w:lvl w:ilvl="1">
      <w:start w:val="10"/>
      <w:numFmt w:val="decimal"/>
      <w:lvlText w:val="%1.%2."/>
      <w:lvlJc w:val="left"/>
      <w:pPr>
        <w:tabs>
          <w:tab w:val="num" w:pos="1080"/>
        </w:tabs>
        <w:ind w:left="1080" w:hanging="360"/>
      </w:pPr>
    </w:lvl>
    <w:lvl w:ilvl="2">
      <w:start w:val="3"/>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18" w15:restartNumberingAfterBreak="0">
    <w:nsid w:val="00000013"/>
    <w:multiLevelType w:val="multilevel"/>
    <w:tmpl w:val="00000013"/>
    <w:name w:val="WW8Num19"/>
    <w:lvl w:ilvl="0">
      <w:start w:val="2"/>
      <w:numFmt w:val="decimal"/>
      <w:lvlText w:val="%1."/>
      <w:lvlJc w:val="left"/>
      <w:pPr>
        <w:tabs>
          <w:tab w:val="num" w:pos="720"/>
        </w:tabs>
        <w:ind w:left="720" w:hanging="360"/>
      </w:pPr>
    </w:lvl>
    <w:lvl w:ilvl="1">
      <w:start w:val="3"/>
      <w:numFmt w:val="decimal"/>
      <w:lvlText w:val="%1.%2."/>
      <w:lvlJc w:val="left"/>
      <w:pPr>
        <w:tabs>
          <w:tab w:val="num" w:pos="1080"/>
        </w:tabs>
        <w:ind w:left="1080" w:hanging="360"/>
      </w:pPr>
    </w:lvl>
    <w:lvl w:ilvl="2">
      <w:start w:val="3"/>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19" w15:restartNumberingAfterBreak="0">
    <w:nsid w:val="00000015"/>
    <w:multiLevelType w:val="multilevel"/>
    <w:tmpl w:val="E99A3C24"/>
    <w:name w:val="WW8Num21"/>
    <w:lvl w:ilvl="0">
      <w:start w:val="2"/>
      <w:numFmt w:val="decimal"/>
      <w:lvlText w:val="%1."/>
      <w:lvlJc w:val="left"/>
      <w:pPr>
        <w:tabs>
          <w:tab w:val="num" w:pos="720"/>
        </w:tabs>
        <w:ind w:left="720" w:hanging="360"/>
      </w:pPr>
    </w:lvl>
    <w:lvl w:ilvl="1">
      <w:start w:val="2"/>
      <w:numFmt w:val="decimal"/>
      <w:lvlText w:val="%1.%2."/>
      <w:lvlJc w:val="left"/>
      <w:pPr>
        <w:tabs>
          <w:tab w:val="num" w:pos="1080"/>
        </w:tabs>
        <w:ind w:left="1080" w:hanging="360"/>
      </w:pPr>
    </w:lvl>
    <w:lvl w:ilvl="2">
      <w:start w:val="2"/>
      <w:numFmt w:val="decimal"/>
      <w:lvlText w:val="%1.%2.%3."/>
      <w:lvlJc w:val="left"/>
      <w:pPr>
        <w:tabs>
          <w:tab w:val="num" w:pos="1440"/>
        </w:tabs>
        <w:ind w:left="1440" w:hanging="360"/>
      </w:pPr>
      <w:rPr>
        <w:b w:val="0"/>
        <w:i w:val="0"/>
        <w:color w:val="auto"/>
      </w:r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20" w15:restartNumberingAfterBreak="0">
    <w:nsid w:val="11AC3921"/>
    <w:multiLevelType w:val="multilevel"/>
    <w:tmpl w:val="D9369B24"/>
    <w:lvl w:ilvl="0">
      <w:start w:val="3"/>
      <w:numFmt w:val="decimal"/>
      <w:lvlText w:val="%1."/>
      <w:lvlJc w:val="left"/>
      <w:pPr>
        <w:ind w:left="675" w:hanging="675"/>
      </w:pPr>
      <w:rPr>
        <w:rFonts w:hint="default"/>
      </w:rPr>
    </w:lvl>
    <w:lvl w:ilvl="1">
      <w:start w:val="4"/>
      <w:numFmt w:val="decimal"/>
      <w:lvlText w:val="%1.%2."/>
      <w:lvlJc w:val="left"/>
      <w:pPr>
        <w:ind w:left="1855"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6030" w:hanging="180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800" w:hanging="2160"/>
      </w:pPr>
      <w:rPr>
        <w:rFonts w:hint="default"/>
      </w:rPr>
    </w:lvl>
  </w:abstractNum>
  <w:abstractNum w:abstractNumId="21" w15:restartNumberingAfterBreak="0">
    <w:nsid w:val="1ACC284C"/>
    <w:multiLevelType w:val="hybridMultilevel"/>
    <w:tmpl w:val="1DF0CCC4"/>
    <w:lvl w:ilvl="0" w:tplc="9062986E">
      <w:start w:val="1"/>
      <w:numFmt w:val="decimal"/>
      <w:suff w:val="space"/>
      <w:lvlText w:val="%1."/>
      <w:lvlJc w:val="left"/>
      <w:pPr>
        <w:ind w:left="643" w:hanging="360"/>
      </w:pPr>
      <w:rPr>
        <w:rFonts w:hint="default"/>
      </w:rPr>
    </w:lvl>
    <w:lvl w:ilvl="1" w:tplc="04190019">
      <w:start w:val="1"/>
      <w:numFmt w:val="lowerLetter"/>
      <w:lvlText w:val="%2."/>
      <w:lvlJc w:val="left"/>
      <w:pPr>
        <w:ind w:left="2727" w:hanging="360"/>
      </w:pPr>
    </w:lvl>
    <w:lvl w:ilvl="2" w:tplc="0419001B">
      <w:start w:val="1"/>
      <w:numFmt w:val="lowerRoman"/>
      <w:lvlText w:val="%3."/>
      <w:lvlJc w:val="right"/>
      <w:pPr>
        <w:ind w:left="3447" w:hanging="180"/>
      </w:pPr>
    </w:lvl>
    <w:lvl w:ilvl="3" w:tplc="0419000F">
      <w:start w:val="1"/>
      <w:numFmt w:val="decimal"/>
      <w:lvlText w:val="%4."/>
      <w:lvlJc w:val="left"/>
      <w:pPr>
        <w:ind w:left="4167" w:hanging="360"/>
      </w:pPr>
    </w:lvl>
    <w:lvl w:ilvl="4" w:tplc="04190019">
      <w:start w:val="1"/>
      <w:numFmt w:val="lowerLetter"/>
      <w:lvlText w:val="%5."/>
      <w:lvlJc w:val="left"/>
      <w:pPr>
        <w:ind w:left="4887" w:hanging="360"/>
      </w:pPr>
    </w:lvl>
    <w:lvl w:ilvl="5" w:tplc="0419001B">
      <w:start w:val="1"/>
      <w:numFmt w:val="lowerRoman"/>
      <w:lvlText w:val="%6."/>
      <w:lvlJc w:val="right"/>
      <w:pPr>
        <w:ind w:left="5607" w:hanging="180"/>
      </w:pPr>
    </w:lvl>
    <w:lvl w:ilvl="6" w:tplc="0419000F">
      <w:start w:val="1"/>
      <w:numFmt w:val="decimal"/>
      <w:lvlText w:val="%7."/>
      <w:lvlJc w:val="left"/>
      <w:pPr>
        <w:ind w:left="6327" w:hanging="360"/>
      </w:pPr>
    </w:lvl>
    <w:lvl w:ilvl="7" w:tplc="04190019">
      <w:start w:val="1"/>
      <w:numFmt w:val="lowerLetter"/>
      <w:lvlText w:val="%8."/>
      <w:lvlJc w:val="left"/>
      <w:pPr>
        <w:ind w:left="7047" w:hanging="360"/>
      </w:pPr>
    </w:lvl>
    <w:lvl w:ilvl="8" w:tplc="0419001B">
      <w:start w:val="1"/>
      <w:numFmt w:val="lowerRoman"/>
      <w:lvlText w:val="%9."/>
      <w:lvlJc w:val="right"/>
      <w:pPr>
        <w:ind w:left="7767" w:hanging="180"/>
      </w:pPr>
    </w:lvl>
  </w:abstractNum>
  <w:abstractNum w:abstractNumId="22" w15:restartNumberingAfterBreak="0">
    <w:nsid w:val="1E571AD9"/>
    <w:multiLevelType w:val="multilevel"/>
    <w:tmpl w:val="3EE09C82"/>
    <w:name w:val="WW8Num3422222"/>
    <w:lvl w:ilvl="0">
      <w:start w:val="1"/>
      <w:numFmt w:val="decimal"/>
      <w:pStyle w:val="-"/>
      <w:lvlText w:val="%1."/>
      <w:lvlJc w:val="center"/>
      <w:pPr>
        <w:tabs>
          <w:tab w:val="num" w:pos="0"/>
        </w:tabs>
      </w:pPr>
      <w:rPr>
        <w:rFonts w:cs="Times New Roman" w:hint="default"/>
        <w:b/>
        <w:i w:val="0"/>
      </w:rPr>
    </w:lvl>
    <w:lvl w:ilvl="1">
      <w:start w:val="1"/>
      <w:numFmt w:val="decimal"/>
      <w:pStyle w:val="-0"/>
      <w:lvlText w:val="%1.%2"/>
      <w:lvlJc w:val="left"/>
      <w:pPr>
        <w:tabs>
          <w:tab w:val="num" w:pos="851"/>
        </w:tabs>
        <w:ind w:left="851" w:hanging="851"/>
      </w:pPr>
      <w:rPr>
        <w:rFonts w:cs="Times New Roman" w:hint="default"/>
        <w:b w:val="0"/>
        <w:bCs w:val="0"/>
        <w:i w:val="0"/>
        <w:iCs w:val="0"/>
        <w:caps w:val="0"/>
        <w:strike w:val="0"/>
        <w:dstrike w:val="0"/>
        <w:vanish w:val="0"/>
        <w:color w:val="auto"/>
        <w:spacing w:val="0"/>
        <w:w w:val="100"/>
        <w:kern w:val="0"/>
        <w:position w:val="0"/>
        <w:sz w:val="24"/>
        <w:szCs w:val="24"/>
        <w:u w:val="none"/>
        <w:vertAlign w:val="baseline"/>
      </w:rPr>
    </w:lvl>
    <w:lvl w:ilvl="2">
      <w:start w:val="1"/>
      <w:numFmt w:val="decimal"/>
      <w:pStyle w:val="-1"/>
      <w:lvlText w:val="%1.%2.%3"/>
      <w:lvlJc w:val="left"/>
      <w:pPr>
        <w:tabs>
          <w:tab w:val="num" w:pos="851"/>
        </w:tabs>
        <w:ind w:left="851" w:hanging="851"/>
      </w:pPr>
      <w:rPr>
        <w:rFonts w:cs="Times New Roman" w:hint="default"/>
        <w:b w:val="0"/>
        <w:bCs w:val="0"/>
        <w:i w:val="0"/>
        <w:iCs w:val="0"/>
      </w:rPr>
    </w:lvl>
    <w:lvl w:ilvl="3">
      <w:start w:val="1"/>
      <w:numFmt w:val="lowerLetter"/>
      <w:pStyle w:val="-2"/>
      <w:lvlText w:val="%4)"/>
      <w:lvlJc w:val="left"/>
      <w:pPr>
        <w:tabs>
          <w:tab w:val="num" w:pos="1418"/>
        </w:tabs>
        <w:ind w:left="1418" w:hanging="567"/>
      </w:pPr>
      <w:rPr>
        <w:rFonts w:cs="Times New Roman" w:hint="default"/>
        <w:b w:val="0"/>
        <w:bCs w:val="0"/>
        <w:i w:val="0"/>
        <w:iCs w:val="0"/>
        <w:caps w:val="0"/>
        <w:strike w:val="0"/>
        <w:dstrike w:val="0"/>
        <w:vanish w:val="0"/>
        <w:color w:val="auto"/>
        <w:spacing w:val="0"/>
        <w:w w:val="100"/>
        <w:kern w:val="0"/>
        <w:position w:val="0"/>
        <w:u w:val="none"/>
        <w:vertAlign w:val="baseline"/>
      </w:rPr>
    </w:lvl>
    <w:lvl w:ilvl="4">
      <w:start w:val="1"/>
      <w:numFmt w:val="lowerLetter"/>
      <w:lvlText w:val="%5)"/>
      <w:lvlJc w:val="left"/>
      <w:pPr>
        <w:tabs>
          <w:tab w:val="num" w:pos="1134"/>
        </w:tabs>
        <w:ind w:left="1134" w:hanging="567"/>
      </w:pPr>
      <w:rPr>
        <w:rFonts w:cs="Times New Roman" w:hint="default"/>
      </w:r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rPr>
        <w:rFonts w:cs="Times New Roman" w:hint="default"/>
      </w:rPr>
    </w:lvl>
    <w:lvl w:ilvl="7">
      <w:start w:val="1"/>
      <w:numFmt w:val="decimal"/>
      <w:lvlText w:val="%1.%2.%3.%4.%5.%6.%7.%8."/>
      <w:lvlJc w:val="left"/>
      <w:pPr>
        <w:tabs>
          <w:tab w:val="num" w:pos="3978"/>
        </w:tabs>
        <w:ind w:left="2322" w:hanging="1224"/>
      </w:pPr>
      <w:rPr>
        <w:rFonts w:cs="Times New Roman" w:hint="default"/>
      </w:rPr>
    </w:lvl>
    <w:lvl w:ilvl="8">
      <w:start w:val="1"/>
      <w:numFmt w:val="decimal"/>
      <w:lvlText w:val="%1.%2.%3.%4.%5.%6.%7.%8.%9."/>
      <w:lvlJc w:val="left"/>
      <w:pPr>
        <w:tabs>
          <w:tab w:val="num" w:pos="4698"/>
        </w:tabs>
        <w:ind w:left="2898" w:hanging="1440"/>
      </w:pPr>
      <w:rPr>
        <w:rFonts w:cs="Times New Roman" w:hint="default"/>
      </w:rPr>
    </w:lvl>
  </w:abstractNum>
  <w:abstractNum w:abstractNumId="23" w15:restartNumberingAfterBreak="0">
    <w:nsid w:val="1F5D6AFB"/>
    <w:multiLevelType w:val="multilevel"/>
    <w:tmpl w:val="7F102B6E"/>
    <w:lvl w:ilvl="0">
      <w:start w:val="3"/>
      <w:numFmt w:val="decimal"/>
      <w:lvlText w:val="%1."/>
      <w:lvlJc w:val="left"/>
      <w:pPr>
        <w:ind w:left="825" w:hanging="825"/>
      </w:pPr>
      <w:rPr>
        <w:rFonts w:hint="default"/>
      </w:rPr>
    </w:lvl>
    <w:lvl w:ilvl="1">
      <w:start w:val="17"/>
      <w:numFmt w:val="decimal"/>
      <w:lvlText w:val="%1.%2."/>
      <w:lvlJc w:val="left"/>
      <w:pPr>
        <w:ind w:left="1532" w:hanging="825"/>
      </w:pPr>
      <w:rPr>
        <w:rFonts w:hint="default"/>
      </w:rPr>
    </w:lvl>
    <w:lvl w:ilvl="2">
      <w:start w:val="1"/>
      <w:numFmt w:val="decimal"/>
      <w:lvlText w:val="3.20.%3."/>
      <w:lvlJc w:val="left"/>
      <w:pPr>
        <w:ind w:left="2385" w:hanging="825"/>
      </w:pPr>
      <w:rPr>
        <w:rFonts w:hint="default"/>
      </w:rPr>
    </w:lvl>
    <w:lvl w:ilvl="3">
      <w:start w:val="1"/>
      <w:numFmt w:val="decimal"/>
      <w:lvlText w:val="%1.%2.%3.%4."/>
      <w:lvlJc w:val="left"/>
      <w:pPr>
        <w:ind w:left="3201" w:hanging="1080"/>
      </w:pPr>
      <w:rPr>
        <w:rFonts w:hint="default"/>
      </w:rPr>
    </w:lvl>
    <w:lvl w:ilvl="4">
      <w:start w:val="1"/>
      <w:numFmt w:val="decimal"/>
      <w:lvlText w:val="%1.%2.%3.%4.%5."/>
      <w:lvlJc w:val="left"/>
      <w:pPr>
        <w:ind w:left="3908" w:hanging="1080"/>
      </w:pPr>
      <w:rPr>
        <w:rFonts w:hint="default"/>
      </w:rPr>
    </w:lvl>
    <w:lvl w:ilvl="5">
      <w:start w:val="1"/>
      <w:numFmt w:val="decimal"/>
      <w:lvlText w:val="%1.%2.%3.%4.%5.%6."/>
      <w:lvlJc w:val="left"/>
      <w:pPr>
        <w:ind w:left="4975" w:hanging="1440"/>
      </w:pPr>
      <w:rPr>
        <w:rFonts w:hint="default"/>
      </w:rPr>
    </w:lvl>
    <w:lvl w:ilvl="6">
      <w:start w:val="1"/>
      <w:numFmt w:val="decimal"/>
      <w:lvlText w:val="%1.%2.%3.%4.%5.%6.%7."/>
      <w:lvlJc w:val="left"/>
      <w:pPr>
        <w:ind w:left="6042" w:hanging="1800"/>
      </w:pPr>
      <w:rPr>
        <w:rFonts w:hint="default"/>
      </w:rPr>
    </w:lvl>
    <w:lvl w:ilvl="7">
      <w:start w:val="1"/>
      <w:numFmt w:val="decimal"/>
      <w:lvlText w:val="%1.%2.%3.%4.%5.%6.%7.%8."/>
      <w:lvlJc w:val="left"/>
      <w:pPr>
        <w:ind w:left="6749" w:hanging="1800"/>
      </w:pPr>
      <w:rPr>
        <w:rFonts w:hint="default"/>
      </w:rPr>
    </w:lvl>
    <w:lvl w:ilvl="8">
      <w:start w:val="1"/>
      <w:numFmt w:val="decimal"/>
      <w:lvlText w:val="%1.%2.%3.%4.%5.%6.%7.%8.%9."/>
      <w:lvlJc w:val="left"/>
      <w:pPr>
        <w:ind w:left="7816" w:hanging="2160"/>
      </w:pPr>
      <w:rPr>
        <w:rFonts w:hint="default"/>
      </w:rPr>
    </w:lvl>
  </w:abstractNum>
  <w:abstractNum w:abstractNumId="24" w15:restartNumberingAfterBreak="0">
    <w:nsid w:val="20C30249"/>
    <w:multiLevelType w:val="multilevel"/>
    <w:tmpl w:val="D11811DA"/>
    <w:lvl w:ilvl="0">
      <w:start w:val="2"/>
      <w:numFmt w:val="decimal"/>
      <w:lvlText w:val="%1."/>
      <w:lvlJc w:val="left"/>
      <w:pPr>
        <w:ind w:left="390" w:hanging="390"/>
      </w:pPr>
      <w:rPr>
        <w:rFonts w:hint="default"/>
        <w:b/>
        <w:sz w:val="26"/>
      </w:rPr>
    </w:lvl>
    <w:lvl w:ilvl="1">
      <w:start w:val="4"/>
      <w:numFmt w:val="decimal"/>
      <w:lvlText w:val="%1.%2."/>
      <w:lvlJc w:val="left"/>
      <w:pPr>
        <w:ind w:left="1287" w:hanging="720"/>
      </w:pPr>
      <w:rPr>
        <w:rFonts w:hint="default"/>
        <w:b/>
        <w:sz w:val="26"/>
      </w:rPr>
    </w:lvl>
    <w:lvl w:ilvl="2">
      <w:start w:val="1"/>
      <w:numFmt w:val="decimal"/>
      <w:lvlText w:val="%1.%2.%3."/>
      <w:lvlJc w:val="left"/>
      <w:pPr>
        <w:ind w:left="1854" w:hanging="720"/>
      </w:pPr>
      <w:rPr>
        <w:rFonts w:hint="default"/>
        <w:b/>
        <w:sz w:val="26"/>
      </w:rPr>
    </w:lvl>
    <w:lvl w:ilvl="3">
      <w:start w:val="1"/>
      <w:numFmt w:val="decimal"/>
      <w:lvlText w:val="%1.%2.%3.%4."/>
      <w:lvlJc w:val="left"/>
      <w:pPr>
        <w:ind w:left="2781" w:hanging="1080"/>
      </w:pPr>
      <w:rPr>
        <w:rFonts w:hint="default"/>
        <w:b/>
        <w:sz w:val="26"/>
      </w:rPr>
    </w:lvl>
    <w:lvl w:ilvl="4">
      <w:start w:val="1"/>
      <w:numFmt w:val="decimal"/>
      <w:lvlText w:val="%1.%2.%3.%4.%5."/>
      <w:lvlJc w:val="left"/>
      <w:pPr>
        <w:ind w:left="3348" w:hanging="1080"/>
      </w:pPr>
      <w:rPr>
        <w:rFonts w:hint="default"/>
        <w:b/>
        <w:sz w:val="26"/>
      </w:rPr>
    </w:lvl>
    <w:lvl w:ilvl="5">
      <w:start w:val="1"/>
      <w:numFmt w:val="decimal"/>
      <w:lvlText w:val="%1.%2.%3.%4.%5.%6."/>
      <w:lvlJc w:val="left"/>
      <w:pPr>
        <w:ind w:left="4275" w:hanging="1440"/>
      </w:pPr>
      <w:rPr>
        <w:rFonts w:hint="default"/>
        <w:b/>
        <w:sz w:val="26"/>
      </w:rPr>
    </w:lvl>
    <w:lvl w:ilvl="6">
      <w:start w:val="1"/>
      <w:numFmt w:val="decimal"/>
      <w:lvlText w:val="%1.%2.%3.%4.%5.%6.%7."/>
      <w:lvlJc w:val="left"/>
      <w:pPr>
        <w:ind w:left="5202" w:hanging="1800"/>
      </w:pPr>
      <w:rPr>
        <w:rFonts w:hint="default"/>
        <w:b/>
        <w:sz w:val="26"/>
      </w:rPr>
    </w:lvl>
    <w:lvl w:ilvl="7">
      <w:start w:val="1"/>
      <w:numFmt w:val="decimal"/>
      <w:lvlText w:val="%1.%2.%3.%4.%5.%6.%7.%8."/>
      <w:lvlJc w:val="left"/>
      <w:pPr>
        <w:ind w:left="5769" w:hanging="1800"/>
      </w:pPr>
      <w:rPr>
        <w:rFonts w:hint="default"/>
        <w:b/>
        <w:sz w:val="26"/>
      </w:rPr>
    </w:lvl>
    <w:lvl w:ilvl="8">
      <w:start w:val="1"/>
      <w:numFmt w:val="decimal"/>
      <w:lvlText w:val="%1.%2.%3.%4.%5.%6.%7.%8.%9."/>
      <w:lvlJc w:val="left"/>
      <w:pPr>
        <w:ind w:left="6696" w:hanging="2160"/>
      </w:pPr>
      <w:rPr>
        <w:rFonts w:hint="default"/>
        <w:b/>
        <w:sz w:val="26"/>
      </w:rPr>
    </w:lvl>
  </w:abstractNum>
  <w:abstractNum w:abstractNumId="25" w15:restartNumberingAfterBreak="0">
    <w:nsid w:val="236048B9"/>
    <w:multiLevelType w:val="multilevel"/>
    <w:tmpl w:val="26365E20"/>
    <w:name w:val="WW8Num192"/>
    <w:lvl w:ilvl="0">
      <w:start w:val="2"/>
      <w:numFmt w:val="decimal"/>
      <w:lvlText w:val="%1."/>
      <w:lvlJc w:val="left"/>
      <w:pPr>
        <w:ind w:left="540" w:hanging="540"/>
      </w:pPr>
      <w:rPr>
        <w:rFonts w:hint="default"/>
      </w:rPr>
    </w:lvl>
    <w:lvl w:ilvl="1">
      <w:start w:val="9"/>
      <w:numFmt w:val="decimal"/>
      <w:lvlText w:val="%1.%2."/>
      <w:lvlJc w:val="left"/>
      <w:pPr>
        <w:ind w:left="720" w:hanging="540"/>
      </w:pPr>
      <w:rPr>
        <w:rFonts w:hint="default"/>
      </w:rPr>
    </w:lvl>
    <w:lvl w:ilvl="2">
      <w:start w:val="1"/>
      <w:numFmt w:val="decimal"/>
      <w:lvlText w:val="%1.%2.%3."/>
      <w:lvlJc w:val="left"/>
      <w:pPr>
        <w:ind w:left="4406"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6" w15:restartNumberingAfterBreak="0">
    <w:nsid w:val="24FD4173"/>
    <w:multiLevelType w:val="hybridMultilevel"/>
    <w:tmpl w:val="2F16DD2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32245BF1"/>
    <w:multiLevelType w:val="multilevel"/>
    <w:tmpl w:val="3DD225F8"/>
    <w:lvl w:ilvl="0">
      <w:start w:val="1"/>
      <w:numFmt w:val="decimal"/>
      <w:pStyle w:val="2"/>
      <w:lvlText w:val="%1."/>
      <w:lvlJc w:val="left"/>
      <w:pPr>
        <w:ind w:left="360" w:hanging="360"/>
      </w:pPr>
      <w:rPr>
        <w:rFonts w:ascii="Times New Roman" w:hAnsi="Times New Roman" w:cs="Times New Roman" w:hint="default"/>
        <w:b/>
        <w:i w:val="0"/>
        <w:sz w:val="24"/>
        <w:szCs w:val="24"/>
      </w:rPr>
    </w:lvl>
    <w:lvl w:ilvl="1">
      <w:start w:val="1"/>
      <w:numFmt w:val="decimal"/>
      <w:lvlText w:val="%1.%2."/>
      <w:lvlJc w:val="left"/>
      <w:pPr>
        <w:ind w:left="1425" w:hanging="432"/>
      </w:pPr>
      <w:rPr>
        <w:rFonts w:ascii="Times New Roman" w:hAnsi="Times New Roman" w:cs="Times New Roman" w:hint="default"/>
        <w:b/>
      </w:rPr>
    </w:lvl>
    <w:lvl w:ilvl="2">
      <w:start w:val="1"/>
      <w:numFmt w:val="decimal"/>
      <w:lvlText w:val="%1.%2.%3."/>
      <w:lvlJc w:val="left"/>
      <w:pPr>
        <w:ind w:left="1639" w:hanging="504"/>
      </w:pPr>
      <w:rPr>
        <w:rFonts w:ascii="Times New Roman" w:hAnsi="Times New Roman" w:cs="Times New Roman" w:hint="default"/>
        <w:b w:val="0"/>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8" w15:restartNumberingAfterBreak="0">
    <w:nsid w:val="3D3D1E7A"/>
    <w:multiLevelType w:val="hybridMultilevel"/>
    <w:tmpl w:val="347A82DA"/>
    <w:lvl w:ilvl="0" w:tplc="F4B2EABE">
      <w:start w:val="1"/>
      <w:numFmt w:val="decimal"/>
      <w:lvlText w:val="%1)"/>
      <w:lvlJc w:val="left"/>
      <w:pPr>
        <w:ind w:left="1065" w:hanging="360"/>
      </w:pPr>
      <w:rPr>
        <w:rFonts w:hint="default"/>
        <w:color w:val="000000"/>
      </w:rPr>
    </w:lvl>
    <w:lvl w:ilvl="1" w:tplc="3C389A00" w:tentative="1">
      <w:start w:val="1"/>
      <w:numFmt w:val="lowerLetter"/>
      <w:lvlText w:val="%2."/>
      <w:lvlJc w:val="left"/>
      <w:pPr>
        <w:ind w:left="1785" w:hanging="360"/>
      </w:pPr>
    </w:lvl>
    <w:lvl w:ilvl="2" w:tplc="7B2A6250" w:tentative="1">
      <w:start w:val="1"/>
      <w:numFmt w:val="lowerRoman"/>
      <w:lvlText w:val="%3."/>
      <w:lvlJc w:val="right"/>
      <w:pPr>
        <w:ind w:left="2505" w:hanging="180"/>
      </w:pPr>
    </w:lvl>
    <w:lvl w:ilvl="3" w:tplc="202A3322" w:tentative="1">
      <w:start w:val="1"/>
      <w:numFmt w:val="decimal"/>
      <w:lvlText w:val="%4."/>
      <w:lvlJc w:val="left"/>
      <w:pPr>
        <w:ind w:left="3225" w:hanging="360"/>
      </w:pPr>
    </w:lvl>
    <w:lvl w:ilvl="4" w:tplc="F15ABA38" w:tentative="1">
      <w:start w:val="1"/>
      <w:numFmt w:val="lowerLetter"/>
      <w:lvlText w:val="%5."/>
      <w:lvlJc w:val="left"/>
      <w:pPr>
        <w:ind w:left="3945" w:hanging="360"/>
      </w:pPr>
    </w:lvl>
    <w:lvl w:ilvl="5" w:tplc="88DAA46A" w:tentative="1">
      <w:start w:val="1"/>
      <w:numFmt w:val="lowerRoman"/>
      <w:lvlText w:val="%6."/>
      <w:lvlJc w:val="right"/>
      <w:pPr>
        <w:ind w:left="4665" w:hanging="180"/>
      </w:pPr>
    </w:lvl>
    <w:lvl w:ilvl="6" w:tplc="F8964E7C" w:tentative="1">
      <w:start w:val="1"/>
      <w:numFmt w:val="decimal"/>
      <w:lvlText w:val="%7."/>
      <w:lvlJc w:val="left"/>
      <w:pPr>
        <w:ind w:left="5385" w:hanging="360"/>
      </w:pPr>
    </w:lvl>
    <w:lvl w:ilvl="7" w:tplc="4B12492A" w:tentative="1">
      <w:start w:val="1"/>
      <w:numFmt w:val="lowerLetter"/>
      <w:lvlText w:val="%8."/>
      <w:lvlJc w:val="left"/>
      <w:pPr>
        <w:ind w:left="6105" w:hanging="360"/>
      </w:pPr>
    </w:lvl>
    <w:lvl w:ilvl="8" w:tplc="5FF247F0" w:tentative="1">
      <w:start w:val="1"/>
      <w:numFmt w:val="lowerRoman"/>
      <w:lvlText w:val="%9."/>
      <w:lvlJc w:val="right"/>
      <w:pPr>
        <w:ind w:left="6825" w:hanging="180"/>
      </w:pPr>
    </w:lvl>
  </w:abstractNum>
  <w:abstractNum w:abstractNumId="29" w15:restartNumberingAfterBreak="0">
    <w:nsid w:val="3EE0549C"/>
    <w:multiLevelType w:val="hybridMultilevel"/>
    <w:tmpl w:val="CF5691D6"/>
    <w:lvl w:ilvl="0" w:tplc="8D2C43EA">
      <w:start w:val="1"/>
      <w:numFmt w:val="russianLower"/>
      <w:suff w:val="space"/>
      <w:lvlText w:val="%1)"/>
      <w:lvlJc w:val="left"/>
      <w:pPr>
        <w:ind w:left="643" w:hanging="360"/>
      </w:pPr>
      <w:rPr>
        <w:rFonts w:hint="default"/>
      </w:rPr>
    </w:lvl>
    <w:lvl w:ilvl="1" w:tplc="04190019">
      <w:start w:val="1"/>
      <w:numFmt w:val="lowerLetter"/>
      <w:lvlText w:val="%2."/>
      <w:lvlJc w:val="left"/>
      <w:pPr>
        <w:ind w:left="2007" w:hanging="360"/>
      </w:pPr>
    </w:lvl>
    <w:lvl w:ilvl="2" w:tplc="0419001B">
      <w:start w:val="1"/>
      <w:numFmt w:val="lowerRoman"/>
      <w:lvlText w:val="%3."/>
      <w:lvlJc w:val="right"/>
      <w:pPr>
        <w:ind w:left="2727" w:hanging="180"/>
      </w:pPr>
    </w:lvl>
    <w:lvl w:ilvl="3" w:tplc="0419000F">
      <w:start w:val="1"/>
      <w:numFmt w:val="decimal"/>
      <w:lvlText w:val="%4."/>
      <w:lvlJc w:val="left"/>
      <w:pPr>
        <w:ind w:left="3447" w:hanging="360"/>
      </w:pPr>
    </w:lvl>
    <w:lvl w:ilvl="4" w:tplc="04190019">
      <w:start w:val="1"/>
      <w:numFmt w:val="lowerLetter"/>
      <w:lvlText w:val="%5."/>
      <w:lvlJc w:val="left"/>
      <w:pPr>
        <w:ind w:left="4167" w:hanging="360"/>
      </w:pPr>
    </w:lvl>
    <w:lvl w:ilvl="5" w:tplc="0419001B">
      <w:start w:val="1"/>
      <w:numFmt w:val="lowerRoman"/>
      <w:lvlText w:val="%6."/>
      <w:lvlJc w:val="right"/>
      <w:pPr>
        <w:ind w:left="4887" w:hanging="180"/>
      </w:pPr>
    </w:lvl>
    <w:lvl w:ilvl="6" w:tplc="0419000F">
      <w:start w:val="1"/>
      <w:numFmt w:val="decimal"/>
      <w:lvlText w:val="%7."/>
      <w:lvlJc w:val="left"/>
      <w:pPr>
        <w:ind w:left="5607" w:hanging="360"/>
      </w:pPr>
    </w:lvl>
    <w:lvl w:ilvl="7" w:tplc="04190019">
      <w:start w:val="1"/>
      <w:numFmt w:val="lowerLetter"/>
      <w:lvlText w:val="%8."/>
      <w:lvlJc w:val="left"/>
      <w:pPr>
        <w:ind w:left="6327" w:hanging="360"/>
      </w:pPr>
    </w:lvl>
    <w:lvl w:ilvl="8" w:tplc="0419001B">
      <w:start w:val="1"/>
      <w:numFmt w:val="lowerRoman"/>
      <w:lvlText w:val="%9."/>
      <w:lvlJc w:val="right"/>
      <w:pPr>
        <w:ind w:left="7047" w:hanging="180"/>
      </w:pPr>
    </w:lvl>
  </w:abstractNum>
  <w:abstractNum w:abstractNumId="30" w15:restartNumberingAfterBreak="0">
    <w:nsid w:val="43FF5CE2"/>
    <w:multiLevelType w:val="multilevel"/>
    <w:tmpl w:val="92F66C34"/>
    <w:lvl w:ilvl="0">
      <w:start w:val="3"/>
      <w:numFmt w:val="decimal"/>
      <w:lvlText w:val="%1."/>
      <w:lvlJc w:val="left"/>
      <w:pPr>
        <w:ind w:left="675" w:hanging="675"/>
      </w:pPr>
      <w:rPr>
        <w:rFonts w:hint="default"/>
      </w:rPr>
    </w:lvl>
    <w:lvl w:ilvl="1">
      <w:start w:val="6"/>
      <w:numFmt w:val="decimal"/>
      <w:lvlText w:val="%1.%2."/>
      <w:lvlJc w:val="left"/>
      <w:pPr>
        <w:ind w:left="1425" w:hanging="720"/>
      </w:pPr>
      <w:rPr>
        <w:rFonts w:hint="default"/>
      </w:rPr>
    </w:lvl>
    <w:lvl w:ilvl="2">
      <w:start w:val="1"/>
      <w:numFmt w:val="decimal"/>
      <w:lvlText w:val="%1.%2.%3."/>
      <w:lvlJc w:val="left"/>
      <w:pPr>
        <w:ind w:left="3981" w:hanging="720"/>
      </w:pPr>
      <w:rPr>
        <w:rFonts w:hint="default"/>
      </w:rPr>
    </w:lvl>
    <w:lvl w:ilvl="3">
      <w:start w:val="1"/>
      <w:numFmt w:val="decimal"/>
      <w:lvlText w:val="%1.%2.%3.%4."/>
      <w:lvlJc w:val="left"/>
      <w:pPr>
        <w:ind w:left="221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6030" w:hanging="180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800" w:hanging="2160"/>
      </w:pPr>
      <w:rPr>
        <w:rFonts w:hint="default"/>
      </w:rPr>
    </w:lvl>
  </w:abstractNum>
  <w:abstractNum w:abstractNumId="31" w15:restartNumberingAfterBreak="0">
    <w:nsid w:val="47497F9F"/>
    <w:multiLevelType w:val="multilevel"/>
    <w:tmpl w:val="017A228A"/>
    <w:lvl w:ilvl="0">
      <w:start w:val="1"/>
      <w:numFmt w:val="decimal"/>
      <w:pStyle w:val="a0"/>
      <w:lvlText w:val="%1)"/>
      <w:lvlJc w:val="left"/>
      <w:pPr>
        <w:tabs>
          <w:tab w:val="num" w:pos="1077"/>
        </w:tabs>
        <w:ind w:firstLine="720"/>
      </w:pPr>
      <w:rPr>
        <w:rFonts w:ascii="Times New Roman" w:hAnsi="Times New Roman" w:cs="Times New Roman" w:hint="default"/>
        <w:b w:val="0"/>
        <w:i w:val="0"/>
        <w:color w:val="auto"/>
        <w:spacing w:val="0"/>
        <w:w w:val="100"/>
        <w:kern w:val="0"/>
        <w:position w:val="0"/>
        <w:sz w:val="24"/>
        <w:szCs w:val="24"/>
        <w:u w:val="none"/>
        <w:effect w:val="none"/>
      </w:rPr>
    </w:lvl>
    <w:lvl w:ilvl="1">
      <w:start w:val="1"/>
      <w:numFmt w:val="russianLower"/>
      <w:lvlText w:val="%2)"/>
      <w:lvlJc w:val="left"/>
      <w:pPr>
        <w:tabs>
          <w:tab w:val="num" w:pos="1440"/>
        </w:tabs>
        <w:ind w:left="1440" w:hanging="363"/>
      </w:pPr>
      <w:rPr>
        <w:rFonts w:cs="Times New Roman" w:hint="default"/>
        <w:b w:val="0"/>
        <w:i w:val="0"/>
        <w:color w:val="auto"/>
        <w:sz w:val="24"/>
        <w:szCs w:val="24"/>
        <w:u w:val="none"/>
      </w:rPr>
    </w:lvl>
    <w:lvl w:ilvl="2">
      <w:start w:val="1"/>
      <w:numFmt w:val="decimal"/>
      <w:suff w:val="space"/>
      <w:lvlText w:val="%1.%2.%3"/>
      <w:lvlJc w:val="left"/>
      <w:pPr>
        <w:ind w:left="-1117" w:firstLine="720"/>
      </w:pPr>
      <w:rPr>
        <w:rFonts w:cs="Times New Roman" w:hint="default"/>
        <w:b w:val="0"/>
        <w:i w:val="0"/>
        <w:color w:val="auto"/>
        <w:sz w:val="24"/>
        <w:szCs w:val="24"/>
        <w:u w:val="none"/>
      </w:rPr>
    </w:lvl>
    <w:lvl w:ilvl="3">
      <w:start w:val="1"/>
      <w:numFmt w:val="decimal"/>
      <w:suff w:val="space"/>
      <w:lvlText w:val="%1.%2.%3.%4"/>
      <w:lvlJc w:val="left"/>
      <w:pPr>
        <w:ind w:left="-1231" w:firstLine="720"/>
      </w:pPr>
      <w:rPr>
        <w:rFonts w:cs="Times New Roman" w:hint="default"/>
        <w:b w:val="0"/>
        <w:i w:val="0"/>
        <w:color w:val="auto"/>
        <w:sz w:val="28"/>
        <w:szCs w:val="28"/>
        <w:u w:val="none"/>
      </w:rPr>
    </w:lvl>
    <w:lvl w:ilvl="4">
      <w:start w:val="1"/>
      <w:numFmt w:val="decimal"/>
      <w:suff w:val="space"/>
      <w:lvlText w:val="%1.%2.%3.%4.%5"/>
      <w:lvlJc w:val="left"/>
      <w:pPr>
        <w:ind w:left="-1231" w:firstLine="720"/>
      </w:pPr>
      <w:rPr>
        <w:rFonts w:ascii="Times New Roman" w:hAnsi="Times New Roman" w:cs="Times New Roman" w:hint="default"/>
        <w:b w:val="0"/>
        <w:i w:val="0"/>
        <w:color w:val="auto"/>
        <w:sz w:val="28"/>
        <w:szCs w:val="28"/>
        <w:u w:val="none"/>
      </w:rPr>
    </w:lvl>
    <w:lvl w:ilvl="5">
      <w:start w:val="1"/>
      <w:numFmt w:val="decimal"/>
      <w:suff w:val="space"/>
      <w:lvlText w:val="%1.%2.%3.%4.%5.%6"/>
      <w:lvlJc w:val="left"/>
      <w:pPr>
        <w:ind w:left="-1197" w:firstLine="722"/>
      </w:pPr>
      <w:rPr>
        <w:rFonts w:ascii="Times New Roman" w:hAnsi="Times New Roman" w:cs="Times New Roman" w:hint="default"/>
        <w:b w:val="0"/>
        <w:i w:val="0"/>
        <w:color w:val="auto"/>
        <w:spacing w:val="0"/>
        <w:w w:val="100"/>
        <w:kern w:val="0"/>
        <w:position w:val="0"/>
        <w:sz w:val="24"/>
        <w:szCs w:val="24"/>
        <w:u w:val="none"/>
        <w:effect w:val="none"/>
      </w:rPr>
    </w:lvl>
    <w:lvl w:ilvl="6">
      <w:start w:val="1"/>
      <w:numFmt w:val="decimal"/>
      <w:suff w:val="space"/>
      <w:lvlText w:val="%1.%2.%3.%4.%5.%6.%7"/>
      <w:lvlJc w:val="left"/>
      <w:pPr>
        <w:ind w:left="-1501" w:firstLine="720"/>
      </w:pPr>
      <w:rPr>
        <w:rFonts w:ascii="Times New Roman" w:hAnsi="Times New Roman" w:cs="Times New Roman" w:hint="default"/>
        <w:b w:val="0"/>
        <w:i w:val="0"/>
        <w:color w:val="auto"/>
        <w:spacing w:val="0"/>
        <w:w w:val="100"/>
        <w:kern w:val="0"/>
        <w:position w:val="0"/>
        <w:sz w:val="24"/>
        <w:szCs w:val="24"/>
        <w:u w:val="none"/>
        <w:effect w:val="none"/>
      </w:rPr>
    </w:lvl>
    <w:lvl w:ilvl="7">
      <w:start w:val="1"/>
      <w:numFmt w:val="decimal"/>
      <w:suff w:val="space"/>
      <w:lvlText w:val="%1.%2.%3.%4.%5.%6.%7.%8"/>
      <w:lvlJc w:val="left"/>
      <w:pPr>
        <w:ind w:left="-1501" w:firstLine="720"/>
      </w:pPr>
      <w:rPr>
        <w:rFonts w:ascii="Times New Roman" w:hAnsi="Times New Roman" w:cs="Times New Roman" w:hint="default"/>
        <w:b w:val="0"/>
        <w:i w:val="0"/>
        <w:color w:val="auto"/>
        <w:spacing w:val="0"/>
        <w:w w:val="100"/>
        <w:kern w:val="0"/>
        <w:position w:val="0"/>
        <w:sz w:val="24"/>
        <w:szCs w:val="24"/>
        <w:u w:val="none"/>
        <w:effect w:val="none"/>
      </w:rPr>
    </w:lvl>
    <w:lvl w:ilvl="8">
      <w:start w:val="1"/>
      <w:numFmt w:val="decimal"/>
      <w:suff w:val="space"/>
      <w:lvlText w:val="%1.%2.%3.%4.%5.%6.%7.%8.%9"/>
      <w:lvlJc w:val="left"/>
      <w:pPr>
        <w:ind w:left="-1501" w:firstLine="720"/>
      </w:pPr>
      <w:rPr>
        <w:rFonts w:ascii="Times New Roman" w:hAnsi="Times New Roman" w:cs="Times New Roman" w:hint="default"/>
        <w:b w:val="0"/>
        <w:i w:val="0"/>
        <w:color w:val="auto"/>
        <w:spacing w:val="0"/>
        <w:w w:val="100"/>
        <w:kern w:val="0"/>
        <w:position w:val="0"/>
        <w:sz w:val="24"/>
        <w:szCs w:val="24"/>
        <w:u w:val="none"/>
        <w:effect w:val="none"/>
      </w:rPr>
    </w:lvl>
  </w:abstractNum>
  <w:abstractNum w:abstractNumId="32" w15:restartNumberingAfterBreak="0">
    <w:nsid w:val="482F781F"/>
    <w:multiLevelType w:val="hybridMultilevel"/>
    <w:tmpl w:val="EA961ED4"/>
    <w:lvl w:ilvl="0" w:tplc="99C6C136">
      <w:start w:val="1"/>
      <w:numFmt w:val="decimal"/>
      <w:lvlText w:val="2.%1."/>
      <w:lvlJc w:val="left"/>
      <w:pPr>
        <w:ind w:left="720" w:hanging="360"/>
      </w:pPr>
      <w:rPr>
        <w:rFonts w:cs="Times New Roman" w:hint="default"/>
        <w:b w:val="0"/>
      </w:rPr>
    </w:lvl>
    <w:lvl w:ilvl="1" w:tplc="5A9A2376" w:tentative="1">
      <w:start w:val="1"/>
      <w:numFmt w:val="lowerLetter"/>
      <w:lvlText w:val="%2."/>
      <w:lvlJc w:val="left"/>
      <w:pPr>
        <w:ind w:left="1440" w:hanging="360"/>
      </w:pPr>
      <w:rPr>
        <w:rFonts w:cs="Times New Roman"/>
      </w:rPr>
    </w:lvl>
    <w:lvl w:ilvl="2" w:tplc="BE903528">
      <w:start w:val="1"/>
      <w:numFmt w:val="lowerRoman"/>
      <w:pStyle w:val="m"/>
      <w:lvlText w:val="%3."/>
      <w:lvlJc w:val="right"/>
      <w:pPr>
        <w:ind w:left="2160" w:hanging="180"/>
      </w:pPr>
      <w:rPr>
        <w:rFonts w:cs="Times New Roman"/>
      </w:rPr>
    </w:lvl>
    <w:lvl w:ilvl="3" w:tplc="B9DA75B2" w:tentative="1">
      <w:start w:val="1"/>
      <w:numFmt w:val="decimal"/>
      <w:lvlText w:val="%4."/>
      <w:lvlJc w:val="left"/>
      <w:pPr>
        <w:ind w:left="2880" w:hanging="360"/>
      </w:pPr>
      <w:rPr>
        <w:rFonts w:cs="Times New Roman"/>
      </w:rPr>
    </w:lvl>
    <w:lvl w:ilvl="4" w:tplc="B6487E5C" w:tentative="1">
      <w:start w:val="1"/>
      <w:numFmt w:val="lowerLetter"/>
      <w:lvlText w:val="%5."/>
      <w:lvlJc w:val="left"/>
      <w:pPr>
        <w:ind w:left="3600" w:hanging="360"/>
      </w:pPr>
      <w:rPr>
        <w:rFonts w:cs="Times New Roman"/>
      </w:rPr>
    </w:lvl>
    <w:lvl w:ilvl="5" w:tplc="2488C8D2" w:tentative="1">
      <w:start w:val="1"/>
      <w:numFmt w:val="lowerRoman"/>
      <w:lvlText w:val="%6."/>
      <w:lvlJc w:val="right"/>
      <w:pPr>
        <w:ind w:left="4320" w:hanging="180"/>
      </w:pPr>
      <w:rPr>
        <w:rFonts w:cs="Times New Roman"/>
      </w:rPr>
    </w:lvl>
    <w:lvl w:ilvl="6" w:tplc="D30029D6" w:tentative="1">
      <w:start w:val="1"/>
      <w:numFmt w:val="decimal"/>
      <w:lvlText w:val="%7."/>
      <w:lvlJc w:val="left"/>
      <w:pPr>
        <w:ind w:left="5040" w:hanging="360"/>
      </w:pPr>
      <w:rPr>
        <w:rFonts w:cs="Times New Roman"/>
      </w:rPr>
    </w:lvl>
    <w:lvl w:ilvl="7" w:tplc="5412B01A" w:tentative="1">
      <w:start w:val="1"/>
      <w:numFmt w:val="lowerLetter"/>
      <w:lvlText w:val="%8."/>
      <w:lvlJc w:val="left"/>
      <w:pPr>
        <w:ind w:left="5760" w:hanging="360"/>
      </w:pPr>
      <w:rPr>
        <w:rFonts w:cs="Times New Roman"/>
      </w:rPr>
    </w:lvl>
    <w:lvl w:ilvl="8" w:tplc="4E80F510" w:tentative="1">
      <w:start w:val="1"/>
      <w:numFmt w:val="lowerRoman"/>
      <w:lvlText w:val="%9."/>
      <w:lvlJc w:val="right"/>
      <w:pPr>
        <w:ind w:left="6480" w:hanging="180"/>
      </w:pPr>
      <w:rPr>
        <w:rFonts w:cs="Times New Roman"/>
      </w:rPr>
    </w:lvl>
  </w:abstractNum>
  <w:abstractNum w:abstractNumId="33" w15:restartNumberingAfterBreak="0">
    <w:nsid w:val="4C5E7160"/>
    <w:multiLevelType w:val="multilevel"/>
    <w:tmpl w:val="EB6ADD2E"/>
    <w:lvl w:ilvl="0">
      <w:start w:val="1"/>
      <w:numFmt w:val="decimal"/>
      <w:pStyle w:val="1"/>
      <w:lvlText w:val="%1."/>
      <w:lvlJc w:val="center"/>
      <w:pPr>
        <w:tabs>
          <w:tab w:val="num" w:pos="567"/>
        </w:tabs>
        <w:ind w:left="567" w:hanging="279"/>
      </w:pPr>
      <w:rPr>
        <w:rFonts w:hint="default"/>
      </w:rPr>
    </w:lvl>
    <w:lvl w:ilvl="1">
      <w:start w:val="1"/>
      <w:numFmt w:val="decimal"/>
      <w:pStyle w:val="a1"/>
      <w:lvlText w:val="%1.%2."/>
      <w:lvlJc w:val="left"/>
      <w:pPr>
        <w:tabs>
          <w:tab w:val="num" w:pos="1844"/>
        </w:tabs>
        <w:ind w:left="1844" w:hanging="567"/>
      </w:pPr>
      <w:rPr>
        <w:rFonts w:hint="default"/>
        <w:u w:val="none"/>
      </w:rPr>
    </w:lvl>
    <w:lvl w:ilvl="2">
      <w:start w:val="1"/>
      <w:numFmt w:val="decimal"/>
      <w:lvlText w:val="%1.%2.%3."/>
      <w:lvlJc w:val="left"/>
      <w:pPr>
        <w:tabs>
          <w:tab w:val="num" w:pos="993"/>
        </w:tabs>
        <w:ind w:left="993" w:hanging="851"/>
      </w:pPr>
      <w:rPr>
        <w:rFonts w:hint="default"/>
        <w:strike w:val="0"/>
      </w:rPr>
    </w:lvl>
    <w:lvl w:ilvl="3">
      <w:start w:val="1"/>
      <w:numFmt w:val="decimal"/>
      <w:lvlText w:val="%1.%2.%3.%4."/>
      <w:lvlJc w:val="left"/>
      <w:pPr>
        <w:tabs>
          <w:tab w:val="num" w:pos="1277"/>
        </w:tabs>
        <w:ind w:left="1277" w:hanging="567"/>
      </w:pPr>
      <w:rPr>
        <w:rFonts w:hint="default"/>
      </w:rPr>
    </w:lvl>
    <w:lvl w:ilvl="4">
      <w:start w:val="1"/>
      <w:numFmt w:val="lowerLetter"/>
      <w:lvlText w:val="%5)"/>
      <w:lvlJc w:val="left"/>
      <w:pPr>
        <w:tabs>
          <w:tab w:val="num" w:pos="3560"/>
        </w:tabs>
        <w:ind w:left="3560"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34" w15:restartNumberingAfterBreak="0">
    <w:nsid w:val="504F233F"/>
    <w:multiLevelType w:val="multilevel"/>
    <w:tmpl w:val="AFB8B324"/>
    <w:lvl w:ilvl="0">
      <w:start w:val="3"/>
      <w:numFmt w:val="decimal"/>
      <w:lvlText w:val="%1."/>
      <w:lvlJc w:val="left"/>
      <w:pPr>
        <w:ind w:left="770" w:hanging="770"/>
      </w:pPr>
      <w:rPr>
        <w:rFonts w:hint="default"/>
      </w:rPr>
    </w:lvl>
    <w:lvl w:ilvl="1">
      <w:start w:val="17"/>
      <w:numFmt w:val="decimal"/>
      <w:lvlText w:val="%1.%2."/>
      <w:lvlJc w:val="left"/>
      <w:pPr>
        <w:ind w:left="1482" w:hanging="770"/>
      </w:pPr>
      <w:rPr>
        <w:rFonts w:hint="default"/>
      </w:rPr>
    </w:lvl>
    <w:lvl w:ilvl="2">
      <w:start w:val="1"/>
      <w:numFmt w:val="decimal"/>
      <w:lvlText w:val="%1.%2.%3."/>
      <w:lvlJc w:val="left"/>
      <w:pPr>
        <w:ind w:left="2194" w:hanging="770"/>
      </w:pPr>
      <w:rPr>
        <w:rFonts w:hint="default"/>
      </w:rPr>
    </w:lvl>
    <w:lvl w:ilvl="3">
      <w:start w:val="1"/>
      <w:numFmt w:val="decimal"/>
      <w:lvlText w:val="%1.%2.%3.%4."/>
      <w:lvlJc w:val="left"/>
      <w:pPr>
        <w:ind w:left="3216" w:hanging="1080"/>
      </w:pPr>
      <w:rPr>
        <w:rFonts w:hint="default"/>
      </w:rPr>
    </w:lvl>
    <w:lvl w:ilvl="4">
      <w:start w:val="1"/>
      <w:numFmt w:val="decimal"/>
      <w:lvlText w:val="%1.%2.%3.%4.%5."/>
      <w:lvlJc w:val="left"/>
      <w:pPr>
        <w:ind w:left="3928" w:hanging="1080"/>
      </w:pPr>
      <w:rPr>
        <w:rFonts w:hint="default"/>
      </w:rPr>
    </w:lvl>
    <w:lvl w:ilvl="5">
      <w:start w:val="1"/>
      <w:numFmt w:val="decimal"/>
      <w:lvlText w:val="%1.%2.%3.%4.%5.%6."/>
      <w:lvlJc w:val="left"/>
      <w:pPr>
        <w:ind w:left="5000" w:hanging="1440"/>
      </w:pPr>
      <w:rPr>
        <w:rFonts w:hint="default"/>
      </w:rPr>
    </w:lvl>
    <w:lvl w:ilvl="6">
      <w:start w:val="1"/>
      <w:numFmt w:val="decimal"/>
      <w:lvlText w:val="%1.%2.%3.%4.%5.%6.%7."/>
      <w:lvlJc w:val="left"/>
      <w:pPr>
        <w:ind w:left="6072" w:hanging="1800"/>
      </w:pPr>
      <w:rPr>
        <w:rFonts w:hint="default"/>
      </w:rPr>
    </w:lvl>
    <w:lvl w:ilvl="7">
      <w:start w:val="1"/>
      <w:numFmt w:val="decimal"/>
      <w:lvlText w:val="%1.%2.%3.%4.%5.%6.%7.%8."/>
      <w:lvlJc w:val="left"/>
      <w:pPr>
        <w:ind w:left="6784" w:hanging="1800"/>
      </w:pPr>
      <w:rPr>
        <w:rFonts w:hint="default"/>
      </w:rPr>
    </w:lvl>
    <w:lvl w:ilvl="8">
      <w:start w:val="1"/>
      <w:numFmt w:val="decimal"/>
      <w:lvlText w:val="%1.%2.%3.%4.%5.%6.%7.%8.%9."/>
      <w:lvlJc w:val="left"/>
      <w:pPr>
        <w:ind w:left="7856" w:hanging="2160"/>
      </w:pPr>
      <w:rPr>
        <w:rFonts w:hint="default"/>
      </w:rPr>
    </w:lvl>
  </w:abstractNum>
  <w:abstractNum w:abstractNumId="35" w15:restartNumberingAfterBreak="0">
    <w:nsid w:val="5F4F1348"/>
    <w:multiLevelType w:val="hybridMultilevel"/>
    <w:tmpl w:val="CF80ED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5F64426F"/>
    <w:multiLevelType w:val="multilevel"/>
    <w:tmpl w:val="67A8FA00"/>
    <w:lvl w:ilvl="0">
      <w:start w:val="3"/>
      <w:numFmt w:val="decimal"/>
      <w:lvlText w:val="%1."/>
      <w:lvlJc w:val="left"/>
      <w:pPr>
        <w:ind w:left="630" w:hanging="630"/>
      </w:pPr>
      <w:rPr>
        <w:rFonts w:hint="default"/>
      </w:rPr>
    </w:lvl>
    <w:lvl w:ilvl="1">
      <w:start w:val="7"/>
      <w:numFmt w:val="decimal"/>
      <w:lvlText w:val="%1.%2."/>
      <w:lvlJc w:val="left"/>
      <w:pPr>
        <w:ind w:left="2350" w:hanging="720"/>
      </w:pPr>
      <w:rPr>
        <w:rFonts w:hint="default"/>
      </w:rPr>
    </w:lvl>
    <w:lvl w:ilvl="2">
      <w:start w:val="1"/>
      <w:numFmt w:val="decimal"/>
      <w:lvlText w:val="%1.%2.%3."/>
      <w:lvlJc w:val="left"/>
      <w:pPr>
        <w:ind w:left="2138" w:hanging="720"/>
      </w:pPr>
      <w:rPr>
        <w:rFonts w:hint="default"/>
        <w:i w:val="0"/>
      </w:rPr>
    </w:lvl>
    <w:lvl w:ilvl="3">
      <w:start w:val="1"/>
      <w:numFmt w:val="decimal"/>
      <w:lvlText w:val="%1.%2.%3.%4."/>
      <w:lvlJc w:val="left"/>
      <w:pPr>
        <w:ind w:left="5970" w:hanging="1080"/>
      </w:pPr>
      <w:rPr>
        <w:rFonts w:hint="default"/>
      </w:rPr>
    </w:lvl>
    <w:lvl w:ilvl="4">
      <w:start w:val="1"/>
      <w:numFmt w:val="decimal"/>
      <w:lvlText w:val="%1.%2.%3.%4.%5."/>
      <w:lvlJc w:val="left"/>
      <w:pPr>
        <w:ind w:left="7600" w:hanging="1080"/>
      </w:pPr>
      <w:rPr>
        <w:rFonts w:hint="default"/>
      </w:rPr>
    </w:lvl>
    <w:lvl w:ilvl="5">
      <w:start w:val="1"/>
      <w:numFmt w:val="decimal"/>
      <w:lvlText w:val="%1.%2.%3.%4.%5.%6."/>
      <w:lvlJc w:val="left"/>
      <w:pPr>
        <w:ind w:left="9590" w:hanging="1440"/>
      </w:pPr>
      <w:rPr>
        <w:rFonts w:hint="default"/>
      </w:rPr>
    </w:lvl>
    <w:lvl w:ilvl="6">
      <w:start w:val="1"/>
      <w:numFmt w:val="decimal"/>
      <w:lvlText w:val="%1.%2.%3.%4.%5.%6.%7."/>
      <w:lvlJc w:val="left"/>
      <w:pPr>
        <w:ind w:left="11580" w:hanging="1800"/>
      </w:pPr>
      <w:rPr>
        <w:rFonts w:hint="default"/>
      </w:rPr>
    </w:lvl>
    <w:lvl w:ilvl="7">
      <w:start w:val="1"/>
      <w:numFmt w:val="decimal"/>
      <w:lvlText w:val="%1.%2.%3.%4.%5.%6.%7.%8."/>
      <w:lvlJc w:val="left"/>
      <w:pPr>
        <w:ind w:left="13210" w:hanging="1800"/>
      </w:pPr>
      <w:rPr>
        <w:rFonts w:hint="default"/>
      </w:rPr>
    </w:lvl>
    <w:lvl w:ilvl="8">
      <w:start w:val="1"/>
      <w:numFmt w:val="decimal"/>
      <w:lvlText w:val="%1.%2.%3.%4.%5.%6.%7.%8.%9."/>
      <w:lvlJc w:val="left"/>
      <w:pPr>
        <w:ind w:left="15200" w:hanging="2160"/>
      </w:pPr>
      <w:rPr>
        <w:rFonts w:hint="default"/>
      </w:rPr>
    </w:lvl>
  </w:abstractNum>
  <w:abstractNum w:abstractNumId="37" w15:restartNumberingAfterBreak="0">
    <w:nsid w:val="62E35E60"/>
    <w:multiLevelType w:val="multilevel"/>
    <w:tmpl w:val="13027A8A"/>
    <w:name w:val="WW8Num3422"/>
    <w:lvl w:ilvl="0">
      <w:start w:val="6"/>
      <w:numFmt w:val="decimal"/>
      <w:lvlText w:val="%1."/>
      <w:lvlJc w:val="left"/>
      <w:pPr>
        <w:ind w:left="360" w:hanging="360"/>
      </w:pPr>
      <w:rPr>
        <w:rFonts w:cs="Times New Roman" w:hint="default"/>
      </w:rPr>
    </w:lvl>
    <w:lvl w:ilvl="1">
      <w:start w:val="4"/>
      <w:numFmt w:val="decimal"/>
      <w:lvlText w:val="%1.%2."/>
      <w:lvlJc w:val="left"/>
      <w:pPr>
        <w:ind w:left="1068" w:hanging="360"/>
      </w:pPr>
      <w:rPr>
        <w:rFonts w:cs="Times New Roman" w:hint="default"/>
        <w:color w:val="auto"/>
      </w:rPr>
    </w:lvl>
    <w:lvl w:ilvl="2">
      <w:start w:val="1"/>
      <w:numFmt w:val="decimal"/>
      <w:lvlText w:val="%1.%2.%3."/>
      <w:lvlJc w:val="left"/>
      <w:pPr>
        <w:ind w:left="2136" w:hanging="720"/>
      </w:pPr>
      <w:rPr>
        <w:rFonts w:cs="Times New Roman" w:hint="default"/>
      </w:rPr>
    </w:lvl>
    <w:lvl w:ilvl="3">
      <w:start w:val="1"/>
      <w:numFmt w:val="decimal"/>
      <w:lvlText w:val="%1.%2.%3.%4."/>
      <w:lvlJc w:val="left"/>
      <w:pPr>
        <w:ind w:left="2844" w:hanging="720"/>
      </w:pPr>
      <w:rPr>
        <w:rFonts w:cs="Times New Roman" w:hint="default"/>
      </w:rPr>
    </w:lvl>
    <w:lvl w:ilvl="4">
      <w:start w:val="1"/>
      <w:numFmt w:val="decimal"/>
      <w:lvlText w:val="%1.%2.%3.%4.%5."/>
      <w:lvlJc w:val="left"/>
      <w:pPr>
        <w:ind w:left="3912" w:hanging="1080"/>
      </w:pPr>
      <w:rPr>
        <w:rFonts w:cs="Times New Roman" w:hint="default"/>
      </w:rPr>
    </w:lvl>
    <w:lvl w:ilvl="5">
      <w:start w:val="1"/>
      <w:numFmt w:val="decimal"/>
      <w:lvlText w:val="%1.%2.%3.%4.%5.%6."/>
      <w:lvlJc w:val="left"/>
      <w:pPr>
        <w:ind w:left="4620" w:hanging="1080"/>
      </w:pPr>
      <w:rPr>
        <w:rFonts w:cs="Times New Roman" w:hint="default"/>
      </w:rPr>
    </w:lvl>
    <w:lvl w:ilvl="6">
      <w:start w:val="1"/>
      <w:numFmt w:val="decimal"/>
      <w:lvlText w:val="%1.%2.%3.%4.%5.%6.%7."/>
      <w:lvlJc w:val="left"/>
      <w:pPr>
        <w:ind w:left="5328" w:hanging="1080"/>
      </w:pPr>
      <w:rPr>
        <w:rFonts w:cs="Times New Roman" w:hint="default"/>
      </w:rPr>
    </w:lvl>
    <w:lvl w:ilvl="7">
      <w:start w:val="1"/>
      <w:numFmt w:val="decimal"/>
      <w:lvlText w:val="%1.%2.%3.%4.%5.%6.%7.%8."/>
      <w:lvlJc w:val="left"/>
      <w:pPr>
        <w:ind w:left="6396" w:hanging="1440"/>
      </w:pPr>
      <w:rPr>
        <w:rFonts w:cs="Times New Roman" w:hint="default"/>
      </w:rPr>
    </w:lvl>
    <w:lvl w:ilvl="8">
      <w:start w:val="1"/>
      <w:numFmt w:val="decimal"/>
      <w:lvlText w:val="%1.%2.%3.%4.%5.%6.%7.%8.%9."/>
      <w:lvlJc w:val="left"/>
      <w:pPr>
        <w:ind w:left="7104" w:hanging="1440"/>
      </w:pPr>
      <w:rPr>
        <w:rFonts w:cs="Times New Roman" w:hint="default"/>
      </w:rPr>
    </w:lvl>
  </w:abstractNum>
  <w:abstractNum w:abstractNumId="38" w15:restartNumberingAfterBreak="0">
    <w:nsid w:val="6733656A"/>
    <w:multiLevelType w:val="hybridMultilevel"/>
    <w:tmpl w:val="9A6C95F0"/>
    <w:lvl w:ilvl="0" w:tplc="21EC9CEC">
      <w:start w:val="1"/>
      <w:numFmt w:val="decimal"/>
      <w:lvlText w:val="%1)"/>
      <w:lvlJc w:val="left"/>
      <w:pPr>
        <w:ind w:left="1065" w:hanging="360"/>
      </w:pPr>
      <w:rPr>
        <w:rFonts w:hint="default"/>
        <w:color w:val="000000"/>
      </w:rPr>
    </w:lvl>
    <w:lvl w:ilvl="1" w:tplc="AC1C5C22" w:tentative="1">
      <w:start w:val="1"/>
      <w:numFmt w:val="lowerLetter"/>
      <w:lvlText w:val="%2."/>
      <w:lvlJc w:val="left"/>
      <w:pPr>
        <w:ind w:left="1785" w:hanging="360"/>
      </w:pPr>
    </w:lvl>
    <w:lvl w:ilvl="2" w:tplc="DEB0C83C" w:tentative="1">
      <w:start w:val="1"/>
      <w:numFmt w:val="lowerRoman"/>
      <w:lvlText w:val="%3."/>
      <w:lvlJc w:val="right"/>
      <w:pPr>
        <w:ind w:left="2505" w:hanging="180"/>
      </w:pPr>
    </w:lvl>
    <w:lvl w:ilvl="3" w:tplc="357C3B16" w:tentative="1">
      <w:start w:val="1"/>
      <w:numFmt w:val="decimal"/>
      <w:lvlText w:val="%4."/>
      <w:lvlJc w:val="left"/>
      <w:pPr>
        <w:ind w:left="3225" w:hanging="360"/>
      </w:pPr>
    </w:lvl>
    <w:lvl w:ilvl="4" w:tplc="43129516" w:tentative="1">
      <w:start w:val="1"/>
      <w:numFmt w:val="lowerLetter"/>
      <w:lvlText w:val="%5."/>
      <w:lvlJc w:val="left"/>
      <w:pPr>
        <w:ind w:left="3945" w:hanging="360"/>
      </w:pPr>
    </w:lvl>
    <w:lvl w:ilvl="5" w:tplc="F550A1AC" w:tentative="1">
      <w:start w:val="1"/>
      <w:numFmt w:val="lowerRoman"/>
      <w:lvlText w:val="%6."/>
      <w:lvlJc w:val="right"/>
      <w:pPr>
        <w:ind w:left="4665" w:hanging="180"/>
      </w:pPr>
    </w:lvl>
    <w:lvl w:ilvl="6" w:tplc="B502C082" w:tentative="1">
      <w:start w:val="1"/>
      <w:numFmt w:val="decimal"/>
      <w:lvlText w:val="%7."/>
      <w:lvlJc w:val="left"/>
      <w:pPr>
        <w:ind w:left="5385" w:hanging="360"/>
      </w:pPr>
    </w:lvl>
    <w:lvl w:ilvl="7" w:tplc="DBC81894" w:tentative="1">
      <w:start w:val="1"/>
      <w:numFmt w:val="lowerLetter"/>
      <w:lvlText w:val="%8."/>
      <w:lvlJc w:val="left"/>
      <w:pPr>
        <w:ind w:left="6105" w:hanging="360"/>
      </w:pPr>
    </w:lvl>
    <w:lvl w:ilvl="8" w:tplc="3B2210FE" w:tentative="1">
      <w:start w:val="1"/>
      <w:numFmt w:val="lowerRoman"/>
      <w:lvlText w:val="%9."/>
      <w:lvlJc w:val="right"/>
      <w:pPr>
        <w:ind w:left="6825" w:hanging="180"/>
      </w:pPr>
    </w:lvl>
  </w:abstractNum>
  <w:abstractNum w:abstractNumId="39" w15:restartNumberingAfterBreak="0">
    <w:nsid w:val="6A8D6F14"/>
    <w:multiLevelType w:val="multilevel"/>
    <w:tmpl w:val="5E7059A6"/>
    <w:lvl w:ilvl="0">
      <w:start w:val="3"/>
      <w:numFmt w:val="decimal"/>
      <w:lvlText w:val="%1."/>
      <w:lvlJc w:val="left"/>
      <w:pPr>
        <w:ind w:left="675" w:hanging="675"/>
      </w:pPr>
      <w:rPr>
        <w:rFonts w:hint="default"/>
      </w:rPr>
    </w:lvl>
    <w:lvl w:ilvl="1">
      <w:start w:val="1"/>
      <w:numFmt w:val="decimal"/>
      <w:lvlText w:val="%1.%2."/>
      <w:lvlJc w:val="left"/>
      <w:pPr>
        <w:ind w:left="1713" w:hanging="720"/>
      </w:pPr>
      <w:rPr>
        <w:rFonts w:hint="default"/>
      </w:rPr>
    </w:lvl>
    <w:lvl w:ilvl="2">
      <w:start w:val="1"/>
      <w:numFmt w:val="decimal"/>
      <w:lvlText w:val="%1.%2.%3."/>
      <w:lvlJc w:val="left"/>
      <w:pPr>
        <w:ind w:left="1713"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6030" w:hanging="180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800" w:hanging="2160"/>
      </w:pPr>
      <w:rPr>
        <w:rFonts w:hint="default"/>
      </w:rPr>
    </w:lvl>
  </w:abstractNum>
  <w:abstractNum w:abstractNumId="40" w15:restartNumberingAfterBreak="0">
    <w:nsid w:val="70565096"/>
    <w:multiLevelType w:val="hybridMultilevel"/>
    <w:tmpl w:val="C222424A"/>
    <w:lvl w:ilvl="0" w:tplc="3F2C0DE0">
      <w:start w:val="1"/>
      <w:numFmt w:val="decimal"/>
      <w:lvlText w:val="%1)"/>
      <w:lvlJc w:val="left"/>
      <w:pPr>
        <w:ind w:left="2487" w:hanging="360"/>
      </w:pPr>
      <w:rPr>
        <w:rFonts w:hint="default"/>
      </w:rPr>
    </w:lvl>
    <w:lvl w:ilvl="1" w:tplc="A8122666">
      <w:start w:val="1"/>
      <w:numFmt w:val="lowerLetter"/>
      <w:lvlText w:val="%2."/>
      <w:lvlJc w:val="left"/>
      <w:pPr>
        <w:ind w:left="3207" w:hanging="360"/>
      </w:pPr>
    </w:lvl>
    <w:lvl w:ilvl="2" w:tplc="8B3C00F6">
      <w:start w:val="1"/>
      <w:numFmt w:val="lowerRoman"/>
      <w:lvlText w:val="%3."/>
      <w:lvlJc w:val="right"/>
      <w:pPr>
        <w:ind w:left="3927" w:hanging="180"/>
      </w:pPr>
    </w:lvl>
    <w:lvl w:ilvl="3" w:tplc="41582E14" w:tentative="1">
      <w:start w:val="1"/>
      <w:numFmt w:val="decimal"/>
      <w:lvlText w:val="%4."/>
      <w:lvlJc w:val="left"/>
      <w:pPr>
        <w:ind w:left="4647" w:hanging="360"/>
      </w:pPr>
    </w:lvl>
    <w:lvl w:ilvl="4" w:tplc="2CA4E8FA" w:tentative="1">
      <w:start w:val="1"/>
      <w:numFmt w:val="lowerLetter"/>
      <w:lvlText w:val="%5."/>
      <w:lvlJc w:val="left"/>
      <w:pPr>
        <w:ind w:left="5367" w:hanging="360"/>
      </w:pPr>
    </w:lvl>
    <w:lvl w:ilvl="5" w:tplc="636C973A" w:tentative="1">
      <w:start w:val="1"/>
      <w:numFmt w:val="lowerRoman"/>
      <w:lvlText w:val="%6."/>
      <w:lvlJc w:val="right"/>
      <w:pPr>
        <w:ind w:left="6087" w:hanging="180"/>
      </w:pPr>
    </w:lvl>
    <w:lvl w:ilvl="6" w:tplc="2B84E530" w:tentative="1">
      <w:start w:val="1"/>
      <w:numFmt w:val="decimal"/>
      <w:lvlText w:val="%7."/>
      <w:lvlJc w:val="left"/>
      <w:pPr>
        <w:ind w:left="6807" w:hanging="360"/>
      </w:pPr>
    </w:lvl>
    <w:lvl w:ilvl="7" w:tplc="0F0235BC" w:tentative="1">
      <w:start w:val="1"/>
      <w:numFmt w:val="lowerLetter"/>
      <w:lvlText w:val="%8."/>
      <w:lvlJc w:val="left"/>
      <w:pPr>
        <w:ind w:left="7527" w:hanging="360"/>
      </w:pPr>
    </w:lvl>
    <w:lvl w:ilvl="8" w:tplc="E15E5BE0" w:tentative="1">
      <w:start w:val="1"/>
      <w:numFmt w:val="lowerRoman"/>
      <w:lvlText w:val="%9."/>
      <w:lvlJc w:val="right"/>
      <w:pPr>
        <w:ind w:left="8247" w:hanging="180"/>
      </w:pPr>
    </w:lvl>
  </w:abstractNum>
  <w:abstractNum w:abstractNumId="41" w15:restartNumberingAfterBreak="0">
    <w:nsid w:val="70A35E8C"/>
    <w:multiLevelType w:val="multilevel"/>
    <w:tmpl w:val="C7906720"/>
    <w:lvl w:ilvl="0">
      <w:start w:val="3"/>
      <w:numFmt w:val="decimal"/>
      <w:lvlText w:val="%1."/>
      <w:lvlJc w:val="left"/>
      <w:pPr>
        <w:ind w:left="675" w:hanging="675"/>
      </w:pPr>
      <w:rPr>
        <w:rFonts w:hint="default"/>
      </w:rPr>
    </w:lvl>
    <w:lvl w:ilvl="1">
      <w:start w:val="5"/>
      <w:numFmt w:val="decimal"/>
      <w:lvlText w:val="%1.%2."/>
      <w:lvlJc w:val="left"/>
      <w:pPr>
        <w:ind w:left="1425" w:hanging="720"/>
      </w:pPr>
      <w:rPr>
        <w:rFonts w:hint="default"/>
      </w:rPr>
    </w:lvl>
    <w:lvl w:ilvl="2">
      <w:start w:val="1"/>
      <w:numFmt w:val="decimal"/>
      <w:lvlText w:val="%1.%2.%3."/>
      <w:lvlJc w:val="left"/>
      <w:pPr>
        <w:ind w:left="1713"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6030" w:hanging="180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800" w:hanging="2160"/>
      </w:pPr>
      <w:rPr>
        <w:rFonts w:hint="default"/>
      </w:rPr>
    </w:lvl>
  </w:abstractNum>
  <w:abstractNum w:abstractNumId="42" w15:restartNumberingAfterBreak="0">
    <w:nsid w:val="730F4E85"/>
    <w:multiLevelType w:val="multilevel"/>
    <w:tmpl w:val="63368FE4"/>
    <w:lvl w:ilvl="0">
      <w:start w:val="3"/>
      <w:numFmt w:val="decimal"/>
      <w:lvlText w:val="%1."/>
      <w:lvlJc w:val="left"/>
      <w:pPr>
        <w:ind w:left="630" w:hanging="630"/>
      </w:pPr>
      <w:rPr>
        <w:rFonts w:hint="default"/>
      </w:rPr>
    </w:lvl>
    <w:lvl w:ilvl="1">
      <w:start w:val="6"/>
      <w:numFmt w:val="decimal"/>
      <w:lvlText w:val="%1.%2."/>
      <w:lvlJc w:val="left"/>
      <w:pPr>
        <w:ind w:left="2350" w:hanging="720"/>
      </w:pPr>
      <w:rPr>
        <w:rFonts w:hint="default"/>
      </w:rPr>
    </w:lvl>
    <w:lvl w:ilvl="2">
      <w:start w:val="4"/>
      <w:numFmt w:val="decimal"/>
      <w:lvlText w:val="%1.%2.%3."/>
      <w:lvlJc w:val="left"/>
      <w:pPr>
        <w:ind w:left="2564" w:hanging="720"/>
      </w:pPr>
      <w:rPr>
        <w:rFonts w:hint="default"/>
      </w:rPr>
    </w:lvl>
    <w:lvl w:ilvl="3">
      <w:start w:val="1"/>
      <w:numFmt w:val="decimal"/>
      <w:lvlText w:val="%1.%2.%3.%4."/>
      <w:lvlJc w:val="left"/>
      <w:pPr>
        <w:ind w:left="5970" w:hanging="1080"/>
      </w:pPr>
      <w:rPr>
        <w:rFonts w:hint="default"/>
      </w:rPr>
    </w:lvl>
    <w:lvl w:ilvl="4">
      <w:start w:val="1"/>
      <w:numFmt w:val="decimal"/>
      <w:lvlText w:val="%1.%2.%3.%4.%5."/>
      <w:lvlJc w:val="left"/>
      <w:pPr>
        <w:ind w:left="7600" w:hanging="1080"/>
      </w:pPr>
      <w:rPr>
        <w:rFonts w:hint="default"/>
      </w:rPr>
    </w:lvl>
    <w:lvl w:ilvl="5">
      <w:start w:val="1"/>
      <w:numFmt w:val="decimal"/>
      <w:lvlText w:val="%1.%2.%3.%4.%5.%6."/>
      <w:lvlJc w:val="left"/>
      <w:pPr>
        <w:ind w:left="9590" w:hanging="1440"/>
      </w:pPr>
      <w:rPr>
        <w:rFonts w:hint="default"/>
      </w:rPr>
    </w:lvl>
    <w:lvl w:ilvl="6">
      <w:start w:val="1"/>
      <w:numFmt w:val="decimal"/>
      <w:lvlText w:val="%1.%2.%3.%4.%5.%6.%7."/>
      <w:lvlJc w:val="left"/>
      <w:pPr>
        <w:ind w:left="11580" w:hanging="1800"/>
      </w:pPr>
      <w:rPr>
        <w:rFonts w:hint="default"/>
      </w:rPr>
    </w:lvl>
    <w:lvl w:ilvl="7">
      <w:start w:val="1"/>
      <w:numFmt w:val="decimal"/>
      <w:lvlText w:val="%1.%2.%3.%4.%5.%6.%7.%8."/>
      <w:lvlJc w:val="left"/>
      <w:pPr>
        <w:ind w:left="13210" w:hanging="1800"/>
      </w:pPr>
      <w:rPr>
        <w:rFonts w:hint="default"/>
      </w:rPr>
    </w:lvl>
    <w:lvl w:ilvl="8">
      <w:start w:val="1"/>
      <w:numFmt w:val="decimal"/>
      <w:lvlText w:val="%1.%2.%3.%4.%5.%6.%7.%8.%9."/>
      <w:lvlJc w:val="left"/>
      <w:pPr>
        <w:ind w:left="15200" w:hanging="2160"/>
      </w:pPr>
      <w:rPr>
        <w:rFonts w:hint="default"/>
      </w:rPr>
    </w:lvl>
  </w:abstractNum>
  <w:abstractNum w:abstractNumId="43" w15:restartNumberingAfterBreak="0">
    <w:nsid w:val="76317E82"/>
    <w:multiLevelType w:val="hybridMultilevel"/>
    <w:tmpl w:val="52947F6C"/>
    <w:lvl w:ilvl="0" w:tplc="B03A3346">
      <w:start w:val="1"/>
      <w:numFmt w:val="decimal"/>
      <w:suff w:val="space"/>
      <w:lvlText w:val="%1."/>
      <w:lvlJc w:val="left"/>
      <w:pPr>
        <w:ind w:left="643"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7A44623F"/>
    <w:multiLevelType w:val="multilevel"/>
    <w:tmpl w:val="C448AB5C"/>
    <w:lvl w:ilvl="0">
      <w:start w:val="1"/>
      <w:numFmt w:val="decimal"/>
      <w:lvlText w:val="%1"/>
      <w:lvlJc w:val="left"/>
      <w:pPr>
        <w:ind w:left="495" w:hanging="495"/>
      </w:pPr>
      <w:rPr>
        <w:rFonts w:hint="default"/>
        <w:b/>
        <w:sz w:val="26"/>
      </w:rPr>
    </w:lvl>
    <w:lvl w:ilvl="1">
      <w:start w:val="1"/>
      <w:numFmt w:val="decimal"/>
      <w:lvlText w:val="%1.%2"/>
      <w:lvlJc w:val="left"/>
      <w:pPr>
        <w:ind w:left="1062" w:hanging="495"/>
      </w:pPr>
      <w:rPr>
        <w:rFonts w:hint="default"/>
        <w:b/>
        <w:sz w:val="26"/>
      </w:rPr>
    </w:lvl>
    <w:lvl w:ilvl="2">
      <w:start w:val="1"/>
      <w:numFmt w:val="decimal"/>
      <w:lvlText w:val="%1.%2.%3"/>
      <w:lvlJc w:val="left"/>
      <w:pPr>
        <w:ind w:left="1854" w:hanging="720"/>
      </w:pPr>
      <w:rPr>
        <w:rFonts w:hint="default"/>
        <w:b/>
        <w:sz w:val="26"/>
      </w:rPr>
    </w:lvl>
    <w:lvl w:ilvl="3">
      <w:start w:val="1"/>
      <w:numFmt w:val="decimal"/>
      <w:lvlText w:val="%1.%2.%3.%4"/>
      <w:lvlJc w:val="left"/>
      <w:pPr>
        <w:ind w:left="2781" w:hanging="1080"/>
      </w:pPr>
      <w:rPr>
        <w:rFonts w:hint="default"/>
        <w:b/>
        <w:sz w:val="26"/>
      </w:rPr>
    </w:lvl>
    <w:lvl w:ilvl="4">
      <w:start w:val="1"/>
      <w:numFmt w:val="decimal"/>
      <w:lvlText w:val="%1.%2.%3.%4.%5"/>
      <w:lvlJc w:val="left"/>
      <w:pPr>
        <w:ind w:left="3348" w:hanging="1080"/>
      </w:pPr>
      <w:rPr>
        <w:rFonts w:hint="default"/>
        <w:b/>
        <w:sz w:val="26"/>
      </w:rPr>
    </w:lvl>
    <w:lvl w:ilvl="5">
      <w:start w:val="1"/>
      <w:numFmt w:val="decimal"/>
      <w:lvlText w:val="%1.%2.%3.%4.%5.%6"/>
      <w:lvlJc w:val="left"/>
      <w:pPr>
        <w:ind w:left="4275" w:hanging="1440"/>
      </w:pPr>
      <w:rPr>
        <w:rFonts w:hint="default"/>
        <w:b/>
        <w:sz w:val="26"/>
      </w:rPr>
    </w:lvl>
    <w:lvl w:ilvl="6">
      <w:start w:val="1"/>
      <w:numFmt w:val="decimal"/>
      <w:lvlText w:val="%1.%2.%3.%4.%5.%6.%7"/>
      <w:lvlJc w:val="left"/>
      <w:pPr>
        <w:ind w:left="4842" w:hanging="1440"/>
      </w:pPr>
      <w:rPr>
        <w:rFonts w:hint="default"/>
        <w:b/>
        <w:sz w:val="26"/>
      </w:rPr>
    </w:lvl>
    <w:lvl w:ilvl="7">
      <w:start w:val="1"/>
      <w:numFmt w:val="decimal"/>
      <w:lvlText w:val="%1.%2.%3.%4.%5.%6.%7.%8"/>
      <w:lvlJc w:val="left"/>
      <w:pPr>
        <w:ind w:left="5769" w:hanging="1800"/>
      </w:pPr>
      <w:rPr>
        <w:rFonts w:hint="default"/>
        <w:b/>
        <w:sz w:val="26"/>
      </w:rPr>
    </w:lvl>
    <w:lvl w:ilvl="8">
      <w:start w:val="1"/>
      <w:numFmt w:val="decimal"/>
      <w:lvlText w:val="%1.%2.%3.%4.%5.%6.%7.%8.%9"/>
      <w:lvlJc w:val="left"/>
      <w:pPr>
        <w:ind w:left="6696" w:hanging="2160"/>
      </w:pPr>
      <w:rPr>
        <w:rFonts w:hint="default"/>
        <w:b/>
        <w:sz w:val="26"/>
      </w:rPr>
    </w:lvl>
  </w:abstractNum>
  <w:abstractNum w:abstractNumId="45" w15:restartNumberingAfterBreak="0">
    <w:nsid w:val="7B193797"/>
    <w:multiLevelType w:val="multilevel"/>
    <w:tmpl w:val="8BFEF1A6"/>
    <w:lvl w:ilvl="0">
      <w:start w:val="1"/>
      <w:numFmt w:val="decimal"/>
      <w:pStyle w:val="a2"/>
      <w:suff w:val="space"/>
      <w:lvlText w:val="Статья %1."/>
      <w:lvlJc w:val="left"/>
      <w:rPr>
        <w:rFonts w:ascii="Times New Roman" w:hAnsi="Times New Roman" w:cs="Times New Roman" w:hint="default"/>
        <w:b/>
        <w:i w:val="0"/>
        <w:caps w:val="0"/>
        <w:strike w:val="0"/>
        <w:dstrike w:val="0"/>
        <w:vanish w:val="0"/>
        <w:color w:val="000000"/>
        <w:sz w:val="26"/>
        <w:szCs w:val="26"/>
        <w:vertAlign w:val="baseline"/>
      </w:rPr>
    </w:lvl>
    <w:lvl w:ilvl="1">
      <w:start w:val="1"/>
      <w:numFmt w:val="decimal"/>
      <w:pStyle w:val="a3"/>
      <w:lvlText w:val="%1.%2"/>
      <w:lvlJc w:val="left"/>
      <w:pPr>
        <w:tabs>
          <w:tab w:val="num" w:pos="0"/>
        </w:tabs>
        <w:ind w:left="567" w:hanging="567"/>
      </w:pPr>
      <w:rPr>
        <w:rFonts w:ascii="Times New Roman" w:hAnsi="Times New Roman" w:cs="Times New Roman" w:hint="default"/>
        <w:b w:val="0"/>
        <w:i w:val="0"/>
        <w:caps w:val="0"/>
        <w:strike w:val="0"/>
        <w:dstrike w:val="0"/>
        <w:vanish w:val="0"/>
        <w:color w:val="auto"/>
        <w:sz w:val="26"/>
        <w:szCs w:val="26"/>
        <w:vertAlign w:val="baseline"/>
      </w:rPr>
    </w:lvl>
    <w:lvl w:ilvl="2">
      <w:start w:val="1"/>
      <w:numFmt w:val="decimal"/>
      <w:lvlText w:val="%1.%2.%3"/>
      <w:lvlJc w:val="left"/>
      <w:pPr>
        <w:tabs>
          <w:tab w:val="num" w:pos="0"/>
        </w:tabs>
        <w:ind w:left="624" w:hanging="624"/>
      </w:pPr>
      <w:rPr>
        <w:rFonts w:ascii="Times New Roman" w:hAnsi="Times New Roman" w:cs="Times New Roman" w:hint="default"/>
        <w:b w:val="0"/>
        <w:i w:val="0"/>
        <w:caps w:val="0"/>
        <w:strike w:val="0"/>
        <w:dstrike w:val="0"/>
        <w:vanish w:val="0"/>
        <w:sz w:val="26"/>
        <w:szCs w:val="26"/>
        <w:vertAlign w:val="baseline"/>
      </w:rPr>
    </w:lvl>
    <w:lvl w:ilvl="3">
      <w:start w:val="1"/>
      <w:numFmt w:val="lowerRoman"/>
      <w:lvlText w:val="(%4)"/>
      <w:lvlJc w:val="right"/>
      <w:pPr>
        <w:tabs>
          <w:tab w:val="num" w:pos="864"/>
        </w:tabs>
        <w:ind w:left="864" w:hanging="144"/>
      </w:pPr>
      <w:rPr>
        <w:rFonts w:cs="Times New Roman" w:hint="default"/>
        <w:b w:val="0"/>
        <w:i w:val="0"/>
        <w:caps w:val="0"/>
        <w:strike w:val="0"/>
        <w:dstrike w:val="0"/>
        <w:vanish w:val="0"/>
        <w:sz w:val="24"/>
        <w:vertAlign w:val="baseline"/>
      </w:rPr>
    </w:lvl>
    <w:lvl w:ilvl="4">
      <w:start w:val="1"/>
      <w:numFmt w:val="decimal"/>
      <w:lvlText w:val="%5)"/>
      <w:lvlJc w:val="left"/>
      <w:pPr>
        <w:tabs>
          <w:tab w:val="num" w:pos="1008"/>
        </w:tabs>
        <w:ind w:left="1008" w:hanging="432"/>
      </w:pPr>
      <w:rPr>
        <w:rFonts w:cs="Times New Roman" w:hint="default"/>
      </w:rPr>
    </w:lvl>
    <w:lvl w:ilvl="5">
      <w:start w:val="1"/>
      <w:numFmt w:val="lowerLetter"/>
      <w:lvlText w:val="%6)"/>
      <w:lvlJc w:val="left"/>
      <w:pPr>
        <w:tabs>
          <w:tab w:val="num" w:pos="1152"/>
        </w:tabs>
        <w:ind w:left="1152" w:hanging="432"/>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46" w15:restartNumberingAfterBreak="0">
    <w:nsid w:val="7C8A1294"/>
    <w:multiLevelType w:val="multilevel"/>
    <w:tmpl w:val="B5DC513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606034376">
    <w:abstractNumId w:val="0"/>
  </w:num>
  <w:num w:numId="2" w16cid:durableId="2066374603">
    <w:abstractNumId w:val="31"/>
  </w:num>
  <w:num w:numId="3" w16cid:durableId="1101071678">
    <w:abstractNumId w:val="45"/>
  </w:num>
  <w:num w:numId="4" w16cid:durableId="694648632">
    <w:abstractNumId w:val="27"/>
  </w:num>
  <w:num w:numId="5" w16cid:durableId="1303580972">
    <w:abstractNumId w:val="22"/>
  </w:num>
  <w:num w:numId="6" w16cid:durableId="1155336851">
    <w:abstractNumId w:val="32"/>
  </w:num>
  <w:num w:numId="7" w16cid:durableId="557320393">
    <w:abstractNumId w:val="33"/>
  </w:num>
  <w:num w:numId="8" w16cid:durableId="1604921160">
    <w:abstractNumId w:val="28"/>
  </w:num>
  <w:num w:numId="9" w16cid:durableId="938870505">
    <w:abstractNumId w:val="38"/>
  </w:num>
  <w:num w:numId="10" w16cid:durableId="1908492231">
    <w:abstractNumId w:val="41"/>
  </w:num>
  <w:num w:numId="11" w16cid:durableId="436100658">
    <w:abstractNumId w:val="20"/>
  </w:num>
  <w:num w:numId="12" w16cid:durableId="2138982924">
    <w:abstractNumId w:val="39"/>
  </w:num>
  <w:num w:numId="13" w16cid:durableId="922033300">
    <w:abstractNumId w:val="23"/>
  </w:num>
  <w:num w:numId="14" w16cid:durableId="1064524467">
    <w:abstractNumId w:val="30"/>
  </w:num>
  <w:num w:numId="15" w16cid:durableId="2072387957">
    <w:abstractNumId w:val="40"/>
  </w:num>
  <w:num w:numId="16" w16cid:durableId="254675133">
    <w:abstractNumId w:val="46"/>
  </w:num>
  <w:num w:numId="17" w16cid:durableId="1241057816">
    <w:abstractNumId w:val="34"/>
  </w:num>
  <w:num w:numId="18" w16cid:durableId="1889955882">
    <w:abstractNumId w:val="42"/>
  </w:num>
  <w:num w:numId="19" w16cid:durableId="1901741920">
    <w:abstractNumId w:val="36"/>
  </w:num>
  <w:num w:numId="20" w16cid:durableId="1344018670">
    <w:abstractNumId w:val="24"/>
  </w:num>
  <w:num w:numId="21" w16cid:durableId="84498996">
    <w:abstractNumId w:val="44"/>
  </w:num>
  <w:num w:numId="22" w16cid:durableId="151484339">
    <w:abstractNumId w:val="35"/>
  </w:num>
  <w:num w:numId="23" w16cid:durableId="2121677280">
    <w:abstractNumId w:val="26"/>
  </w:num>
  <w:num w:numId="24" w16cid:durableId="327682354">
    <w:abstractNumId w:val="43"/>
  </w:num>
  <w:num w:numId="25" w16cid:durableId="559830523">
    <w:abstractNumId w:val="29"/>
  </w:num>
  <w:num w:numId="26" w16cid:durableId="1607730996">
    <w:abstractNumId w:val="21"/>
  </w:num>
  <w:num w:numId="27" w16cid:durableId="1626816638">
    <w:abstractNumId w:val="29"/>
  </w:num>
  <w:num w:numId="28" w16cid:durableId="1072966416">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09"/>
  <w:drawingGridHorizontalSpacing w:val="140"/>
  <w:displayHorizontalDrawingGridEvery w:val="2"/>
  <w:characterSpacingControl w:val="doNotCompress"/>
  <w:hdrShapeDefaults>
    <o:shapedefaults v:ext="edit" spidmax="409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40C"/>
    <w:rsid w:val="00000052"/>
    <w:rsid w:val="00001036"/>
    <w:rsid w:val="0000149A"/>
    <w:rsid w:val="0000216E"/>
    <w:rsid w:val="00002A6B"/>
    <w:rsid w:val="00002C46"/>
    <w:rsid w:val="0000331A"/>
    <w:rsid w:val="00005A69"/>
    <w:rsid w:val="00005DD9"/>
    <w:rsid w:val="00006FA7"/>
    <w:rsid w:val="00010F80"/>
    <w:rsid w:val="00011319"/>
    <w:rsid w:val="00011BC1"/>
    <w:rsid w:val="000144F0"/>
    <w:rsid w:val="00015C5B"/>
    <w:rsid w:val="000162D2"/>
    <w:rsid w:val="000167E9"/>
    <w:rsid w:val="00017639"/>
    <w:rsid w:val="00020209"/>
    <w:rsid w:val="000206A2"/>
    <w:rsid w:val="0002075C"/>
    <w:rsid w:val="00020E90"/>
    <w:rsid w:val="00021616"/>
    <w:rsid w:val="00021A02"/>
    <w:rsid w:val="00021CE9"/>
    <w:rsid w:val="000220A6"/>
    <w:rsid w:val="0002345D"/>
    <w:rsid w:val="00023909"/>
    <w:rsid w:val="00023E32"/>
    <w:rsid w:val="000253AB"/>
    <w:rsid w:val="0002542D"/>
    <w:rsid w:val="00034038"/>
    <w:rsid w:val="00037C56"/>
    <w:rsid w:val="00040BA0"/>
    <w:rsid w:val="000413B3"/>
    <w:rsid w:val="00041D1E"/>
    <w:rsid w:val="0004296C"/>
    <w:rsid w:val="00043249"/>
    <w:rsid w:val="00044309"/>
    <w:rsid w:val="000445DE"/>
    <w:rsid w:val="0004529D"/>
    <w:rsid w:val="000474ED"/>
    <w:rsid w:val="000477FF"/>
    <w:rsid w:val="00050018"/>
    <w:rsid w:val="00050ABD"/>
    <w:rsid w:val="00052E51"/>
    <w:rsid w:val="00053012"/>
    <w:rsid w:val="00053DBD"/>
    <w:rsid w:val="00054135"/>
    <w:rsid w:val="00054B8D"/>
    <w:rsid w:val="00055D51"/>
    <w:rsid w:val="000575D5"/>
    <w:rsid w:val="00057C2A"/>
    <w:rsid w:val="000600D0"/>
    <w:rsid w:val="000609E0"/>
    <w:rsid w:val="000620F3"/>
    <w:rsid w:val="000643E4"/>
    <w:rsid w:val="000645C0"/>
    <w:rsid w:val="00064A14"/>
    <w:rsid w:val="00065C8E"/>
    <w:rsid w:val="000665A5"/>
    <w:rsid w:val="00066609"/>
    <w:rsid w:val="00066D4D"/>
    <w:rsid w:val="00067512"/>
    <w:rsid w:val="0007106C"/>
    <w:rsid w:val="00071105"/>
    <w:rsid w:val="00071C75"/>
    <w:rsid w:val="00072969"/>
    <w:rsid w:val="000737DC"/>
    <w:rsid w:val="00073ADF"/>
    <w:rsid w:val="00074540"/>
    <w:rsid w:val="00074810"/>
    <w:rsid w:val="00075B72"/>
    <w:rsid w:val="0007602A"/>
    <w:rsid w:val="00076F65"/>
    <w:rsid w:val="00077F58"/>
    <w:rsid w:val="00080432"/>
    <w:rsid w:val="00080873"/>
    <w:rsid w:val="00080AA2"/>
    <w:rsid w:val="00081563"/>
    <w:rsid w:val="0008182B"/>
    <w:rsid w:val="00082D7A"/>
    <w:rsid w:val="000837BD"/>
    <w:rsid w:val="000843C7"/>
    <w:rsid w:val="0008550E"/>
    <w:rsid w:val="00086497"/>
    <w:rsid w:val="00086AAE"/>
    <w:rsid w:val="00087948"/>
    <w:rsid w:val="000907D9"/>
    <w:rsid w:val="00090AAE"/>
    <w:rsid w:val="00091192"/>
    <w:rsid w:val="0009236D"/>
    <w:rsid w:val="00092CEC"/>
    <w:rsid w:val="00093EEF"/>
    <w:rsid w:val="00094393"/>
    <w:rsid w:val="00094637"/>
    <w:rsid w:val="0009658F"/>
    <w:rsid w:val="00096CF2"/>
    <w:rsid w:val="000A3FB0"/>
    <w:rsid w:val="000A45D1"/>
    <w:rsid w:val="000A557A"/>
    <w:rsid w:val="000A59DA"/>
    <w:rsid w:val="000A7654"/>
    <w:rsid w:val="000A7F79"/>
    <w:rsid w:val="000B0103"/>
    <w:rsid w:val="000B020E"/>
    <w:rsid w:val="000B04BA"/>
    <w:rsid w:val="000B1A7B"/>
    <w:rsid w:val="000B1DC4"/>
    <w:rsid w:val="000B1FF1"/>
    <w:rsid w:val="000B32B1"/>
    <w:rsid w:val="000B338D"/>
    <w:rsid w:val="000B348B"/>
    <w:rsid w:val="000B370C"/>
    <w:rsid w:val="000B3E78"/>
    <w:rsid w:val="000B7D5C"/>
    <w:rsid w:val="000B7EEC"/>
    <w:rsid w:val="000C0088"/>
    <w:rsid w:val="000C2684"/>
    <w:rsid w:val="000C3D5E"/>
    <w:rsid w:val="000C3DE3"/>
    <w:rsid w:val="000C4574"/>
    <w:rsid w:val="000C6FEA"/>
    <w:rsid w:val="000C7925"/>
    <w:rsid w:val="000D0154"/>
    <w:rsid w:val="000D0AAB"/>
    <w:rsid w:val="000D29A1"/>
    <w:rsid w:val="000D3470"/>
    <w:rsid w:val="000D4E84"/>
    <w:rsid w:val="000D5013"/>
    <w:rsid w:val="000E0156"/>
    <w:rsid w:val="000E019C"/>
    <w:rsid w:val="000E05A5"/>
    <w:rsid w:val="000E05D7"/>
    <w:rsid w:val="000E0A9A"/>
    <w:rsid w:val="000E1286"/>
    <w:rsid w:val="000E201D"/>
    <w:rsid w:val="000E2AB5"/>
    <w:rsid w:val="000E36C7"/>
    <w:rsid w:val="000E3844"/>
    <w:rsid w:val="000E396C"/>
    <w:rsid w:val="000E41D7"/>
    <w:rsid w:val="000E6DD9"/>
    <w:rsid w:val="000E7BF2"/>
    <w:rsid w:val="000F0404"/>
    <w:rsid w:val="000F07C4"/>
    <w:rsid w:val="000F0BEF"/>
    <w:rsid w:val="000F1581"/>
    <w:rsid w:val="000F1EE2"/>
    <w:rsid w:val="000F2061"/>
    <w:rsid w:val="000F2B0D"/>
    <w:rsid w:val="000F31AD"/>
    <w:rsid w:val="000F3EB5"/>
    <w:rsid w:val="000F40E5"/>
    <w:rsid w:val="000F54F6"/>
    <w:rsid w:val="000F6BBE"/>
    <w:rsid w:val="000F7A86"/>
    <w:rsid w:val="000F7AAD"/>
    <w:rsid w:val="000F7C00"/>
    <w:rsid w:val="00100B35"/>
    <w:rsid w:val="00101881"/>
    <w:rsid w:val="00102163"/>
    <w:rsid w:val="00104F72"/>
    <w:rsid w:val="00104FC8"/>
    <w:rsid w:val="001055F2"/>
    <w:rsid w:val="0010572E"/>
    <w:rsid w:val="001058E2"/>
    <w:rsid w:val="00105D81"/>
    <w:rsid w:val="00106B4E"/>
    <w:rsid w:val="001074EB"/>
    <w:rsid w:val="0011124F"/>
    <w:rsid w:val="0011176F"/>
    <w:rsid w:val="00111C37"/>
    <w:rsid w:val="001127E5"/>
    <w:rsid w:val="00113D0D"/>
    <w:rsid w:val="001148BA"/>
    <w:rsid w:val="00116259"/>
    <w:rsid w:val="0011784E"/>
    <w:rsid w:val="00117858"/>
    <w:rsid w:val="001202E9"/>
    <w:rsid w:val="00120731"/>
    <w:rsid w:val="00123289"/>
    <w:rsid w:val="00123749"/>
    <w:rsid w:val="00123B26"/>
    <w:rsid w:val="00123F23"/>
    <w:rsid w:val="00124B78"/>
    <w:rsid w:val="00124E10"/>
    <w:rsid w:val="00125864"/>
    <w:rsid w:val="00126223"/>
    <w:rsid w:val="00127F04"/>
    <w:rsid w:val="00130267"/>
    <w:rsid w:val="00130A2E"/>
    <w:rsid w:val="00130CDE"/>
    <w:rsid w:val="00130F36"/>
    <w:rsid w:val="00132219"/>
    <w:rsid w:val="00132EFE"/>
    <w:rsid w:val="001333A4"/>
    <w:rsid w:val="00134122"/>
    <w:rsid w:val="001347EB"/>
    <w:rsid w:val="00134A85"/>
    <w:rsid w:val="0013526C"/>
    <w:rsid w:val="00137754"/>
    <w:rsid w:val="0014073A"/>
    <w:rsid w:val="0014163F"/>
    <w:rsid w:val="00142AB0"/>
    <w:rsid w:val="001430A4"/>
    <w:rsid w:val="00143881"/>
    <w:rsid w:val="001439BA"/>
    <w:rsid w:val="00143C79"/>
    <w:rsid w:val="0014450F"/>
    <w:rsid w:val="001452CB"/>
    <w:rsid w:val="00145A61"/>
    <w:rsid w:val="00145A62"/>
    <w:rsid w:val="00145C8C"/>
    <w:rsid w:val="00147745"/>
    <w:rsid w:val="00150CC5"/>
    <w:rsid w:val="00150E86"/>
    <w:rsid w:val="00153E17"/>
    <w:rsid w:val="00154626"/>
    <w:rsid w:val="00155109"/>
    <w:rsid w:val="001553AD"/>
    <w:rsid w:val="00155DA8"/>
    <w:rsid w:val="001566CB"/>
    <w:rsid w:val="00157241"/>
    <w:rsid w:val="00157523"/>
    <w:rsid w:val="00157A00"/>
    <w:rsid w:val="00161A7F"/>
    <w:rsid w:val="00161E73"/>
    <w:rsid w:val="00162CB3"/>
    <w:rsid w:val="00163947"/>
    <w:rsid w:val="00163A56"/>
    <w:rsid w:val="0016582E"/>
    <w:rsid w:val="00165AB4"/>
    <w:rsid w:val="00166A6A"/>
    <w:rsid w:val="0016767D"/>
    <w:rsid w:val="00167F13"/>
    <w:rsid w:val="001701B3"/>
    <w:rsid w:val="00170E8A"/>
    <w:rsid w:val="001719E6"/>
    <w:rsid w:val="00171A96"/>
    <w:rsid w:val="00172068"/>
    <w:rsid w:val="0017280A"/>
    <w:rsid w:val="00174D36"/>
    <w:rsid w:val="0017543A"/>
    <w:rsid w:val="00175ABD"/>
    <w:rsid w:val="001762F1"/>
    <w:rsid w:val="001772DA"/>
    <w:rsid w:val="00177C7A"/>
    <w:rsid w:val="00177CD6"/>
    <w:rsid w:val="00180661"/>
    <w:rsid w:val="0018092B"/>
    <w:rsid w:val="00180D66"/>
    <w:rsid w:val="0018214E"/>
    <w:rsid w:val="001828E8"/>
    <w:rsid w:val="001836EA"/>
    <w:rsid w:val="00183E0E"/>
    <w:rsid w:val="00184267"/>
    <w:rsid w:val="001849AF"/>
    <w:rsid w:val="00185194"/>
    <w:rsid w:val="0018577F"/>
    <w:rsid w:val="00185C00"/>
    <w:rsid w:val="001866B7"/>
    <w:rsid w:val="00186961"/>
    <w:rsid w:val="001870B2"/>
    <w:rsid w:val="001876DE"/>
    <w:rsid w:val="00187A75"/>
    <w:rsid w:val="0019013F"/>
    <w:rsid w:val="001906B4"/>
    <w:rsid w:val="00190BBF"/>
    <w:rsid w:val="00190BFF"/>
    <w:rsid w:val="0019160C"/>
    <w:rsid w:val="00191AC9"/>
    <w:rsid w:val="001930E6"/>
    <w:rsid w:val="00194271"/>
    <w:rsid w:val="0019639A"/>
    <w:rsid w:val="0019722A"/>
    <w:rsid w:val="00197885"/>
    <w:rsid w:val="00197A98"/>
    <w:rsid w:val="001A188A"/>
    <w:rsid w:val="001A1D6E"/>
    <w:rsid w:val="001A29DC"/>
    <w:rsid w:val="001A2C8C"/>
    <w:rsid w:val="001A353D"/>
    <w:rsid w:val="001A4D99"/>
    <w:rsid w:val="001A5545"/>
    <w:rsid w:val="001A65A6"/>
    <w:rsid w:val="001B0221"/>
    <w:rsid w:val="001B1DC8"/>
    <w:rsid w:val="001B20ED"/>
    <w:rsid w:val="001B2533"/>
    <w:rsid w:val="001B2554"/>
    <w:rsid w:val="001B3561"/>
    <w:rsid w:val="001B3871"/>
    <w:rsid w:val="001B38A3"/>
    <w:rsid w:val="001B4297"/>
    <w:rsid w:val="001B47DF"/>
    <w:rsid w:val="001B5092"/>
    <w:rsid w:val="001B51F9"/>
    <w:rsid w:val="001B5637"/>
    <w:rsid w:val="001B6231"/>
    <w:rsid w:val="001B6B65"/>
    <w:rsid w:val="001C18AF"/>
    <w:rsid w:val="001C2218"/>
    <w:rsid w:val="001C2B4C"/>
    <w:rsid w:val="001C320D"/>
    <w:rsid w:val="001C3620"/>
    <w:rsid w:val="001C38E8"/>
    <w:rsid w:val="001C3C86"/>
    <w:rsid w:val="001C3E8F"/>
    <w:rsid w:val="001C4116"/>
    <w:rsid w:val="001C4C82"/>
    <w:rsid w:val="001C5A69"/>
    <w:rsid w:val="001C5EE1"/>
    <w:rsid w:val="001C6400"/>
    <w:rsid w:val="001C6F80"/>
    <w:rsid w:val="001D1B8E"/>
    <w:rsid w:val="001D219B"/>
    <w:rsid w:val="001D3262"/>
    <w:rsid w:val="001D4328"/>
    <w:rsid w:val="001D4F50"/>
    <w:rsid w:val="001D507E"/>
    <w:rsid w:val="001D5B61"/>
    <w:rsid w:val="001D5CC9"/>
    <w:rsid w:val="001D6079"/>
    <w:rsid w:val="001D6586"/>
    <w:rsid w:val="001E0416"/>
    <w:rsid w:val="001E05A1"/>
    <w:rsid w:val="001E0652"/>
    <w:rsid w:val="001E1D77"/>
    <w:rsid w:val="001E2ACD"/>
    <w:rsid w:val="001E3AA7"/>
    <w:rsid w:val="001E44CA"/>
    <w:rsid w:val="001E62D4"/>
    <w:rsid w:val="001E678A"/>
    <w:rsid w:val="001E6C7D"/>
    <w:rsid w:val="001E709D"/>
    <w:rsid w:val="001E7C0F"/>
    <w:rsid w:val="001F0369"/>
    <w:rsid w:val="001F10DA"/>
    <w:rsid w:val="001F176D"/>
    <w:rsid w:val="001F2188"/>
    <w:rsid w:val="001F35B2"/>
    <w:rsid w:val="001F5294"/>
    <w:rsid w:val="001F60E0"/>
    <w:rsid w:val="001F680B"/>
    <w:rsid w:val="001F6E80"/>
    <w:rsid w:val="001F75F2"/>
    <w:rsid w:val="001F78D8"/>
    <w:rsid w:val="00201184"/>
    <w:rsid w:val="0020153A"/>
    <w:rsid w:val="0020216C"/>
    <w:rsid w:val="0020441E"/>
    <w:rsid w:val="002067BC"/>
    <w:rsid w:val="00206934"/>
    <w:rsid w:val="00206DAB"/>
    <w:rsid w:val="002071C3"/>
    <w:rsid w:val="002075F1"/>
    <w:rsid w:val="00211677"/>
    <w:rsid w:val="00211DC3"/>
    <w:rsid w:val="0021229E"/>
    <w:rsid w:val="00212829"/>
    <w:rsid w:val="0021381B"/>
    <w:rsid w:val="00213D15"/>
    <w:rsid w:val="00213FA3"/>
    <w:rsid w:val="0021443F"/>
    <w:rsid w:val="002166CE"/>
    <w:rsid w:val="00216E17"/>
    <w:rsid w:val="00216FB3"/>
    <w:rsid w:val="00220939"/>
    <w:rsid w:val="00220B9A"/>
    <w:rsid w:val="002212BD"/>
    <w:rsid w:val="00221687"/>
    <w:rsid w:val="002219A4"/>
    <w:rsid w:val="00222B80"/>
    <w:rsid w:val="00222ED9"/>
    <w:rsid w:val="00226B89"/>
    <w:rsid w:val="00226FEA"/>
    <w:rsid w:val="00227195"/>
    <w:rsid w:val="00227B86"/>
    <w:rsid w:val="0023088E"/>
    <w:rsid w:val="00232537"/>
    <w:rsid w:val="002352E5"/>
    <w:rsid w:val="002355A3"/>
    <w:rsid w:val="00235A85"/>
    <w:rsid w:val="00236976"/>
    <w:rsid w:val="00237EB8"/>
    <w:rsid w:val="00237EE8"/>
    <w:rsid w:val="0024247B"/>
    <w:rsid w:val="00243868"/>
    <w:rsid w:val="002470A5"/>
    <w:rsid w:val="00247DB6"/>
    <w:rsid w:val="0025030B"/>
    <w:rsid w:val="0025071D"/>
    <w:rsid w:val="002508EA"/>
    <w:rsid w:val="0025425D"/>
    <w:rsid w:val="002542D1"/>
    <w:rsid w:val="0025481C"/>
    <w:rsid w:val="00254D00"/>
    <w:rsid w:val="00254DB6"/>
    <w:rsid w:val="00255712"/>
    <w:rsid w:val="00260CC0"/>
    <w:rsid w:val="00261C0D"/>
    <w:rsid w:val="00262ED8"/>
    <w:rsid w:val="00262FEE"/>
    <w:rsid w:val="00265366"/>
    <w:rsid w:val="00265AB3"/>
    <w:rsid w:val="00265C2B"/>
    <w:rsid w:val="00266CDB"/>
    <w:rsid w:val="002671E7"/>
    <w:rsid w:val="002672A6"/>
    <w:rsid w:val="00267D27"/>
    <w:rsid w:val="0027064F"/>
    <w:rsid w:val="002712C1"/>
    <w:rsid w:val="00271EBB"/>
    <w:rsid w:val="00273978"/>
    <w:rsid w:val="00273CFF"/>
    <w:rsid w:val="00273FB1"/>
    <w:rsid w:val="002745F1"/>
    <w:rsid w:val="00274899"/>
    <w:rsid w:val="0027493D"/>
    <w:rsid w:val="00274E54"/>
    <w:rsid w:val="00275E9C"/>
    <w:rsid w:val="00277009"/>
    <w:rsid w:val="002773C8"/>
    <w:rsid w:val="002775C7"/>
    <w:rsid w:val="002800E5"/>
    <w:rsid w:val="00281979"/>
    <w:rsid w:val="00281A42"/>
    <w:rsid w:val="002825DB"/>
    <w:rsid w:val="00283E62"/>
    <w:rsid w:val="00283F8E"/>
    <w:rsid w:val="0028476C"/>
    <w:rsid w:val="00284F3C"/>
    <w:rsid w:val="0028566D"/>
    <w:rsid w:val="00285E8D"/>
    <w:rsid w:val="00286071"/>
    <w:rsid w:val="002868E0"/>
    <w:rsid w:val="00286BD3"/>
    <w:rsid w:val="00287B87"/>
    <w:rsid w:val="00287C6B"/>
    <w:rsid w:val="00290C45"/>
    <w:rsid w:val="00290F9C"/>
    <w:rsid w:val="00292F3D"/>
    <w:rsid w:val="002947E9"/>
    <w:rsid w:val="002966AD"/>
    <w:rsid w:val="002A1123"/>
    <w:rsid w:val="002A14B4"/>
    <w:rsid w:val="002A22AB"/>
    <w:rsid w:val="002A35BB"/>
    <w:rsid w:val="002A38CE"/>
    <w:rsid w:val="002A3DD0"/>
    <w:rsid w:val="002A4E83"/>
    <w:rsid w:val="002A4EA8"/>
    <w:rsid w:val="002A58B2"/>
    <w:rsid w:val="002A6DAD"/>
    <w:rsid w:val="002A78F8"/>
    <w:rsid w:val="002B00ED"/>
    <w:rsid w:val="002B05CA"/>
    <w:rsid w:val="002B0AEE"/>
    <w:rsid w:val="002B228A"/>
    <w:rsid w:val="002B2378"/>
    <w:rsid w:val="002B262D"/>
    <w:rsid w:val="002B33C7"/>
    <w:rsid w:val="002B4692"/>
    <w:rsid w:val="002B46EE"/>
    <w:rsid w:val="002B48F5"/>
    <w:rsid w:val="002B599B"/>
    <w:rsid w:val="002B5AF4"/>
    <w:rsid w:val="002B61D0"/>
    <w:rsid w:val="002B682F"/>
    <w:rsid w:val="002C075F"/>
    <w:rsid w:val="002C118E"/>
    <w:rsid w:val="002C2597"/>
    <w:rsid w:val="002C2BDE"/>
    <w:rsid w:val="002C3012"/>
    <w:rsid w:val="002C3254"/>
    <w:rsid w:val="002C3300"/>
    <w:rsid w:val="002C3B4C"/>
    <w:rsid w:val="002C4FEE"/>
    <w:rsid w:val="002C64F4"/>
    <w:rsid w:val="002C690F"/>
    <w:rsid w:val="002D1172"/>
    <w:rsid w:val="002D27DB"/>
    <w:rsid w:val="002D2A49"/>
    <w:rsid w:val="002D2D98"/>
    <w:rsid w:val="002D440C"/>
    <w:rsid w:val="002D4B92"/>
    <w:rsid w:val="002D589E"/>
    <w:rsid w:val="002D5983"/>
    <w:rsid w:val="002D598D"/>
    <w:rsid w:val="002D6ECE"/>
    <w:rsid w:val="002D7736"/>
    <w:rsid w:val="002D7AF3"/>
    <w:rsid w:val="002E0E62"/>
    <w:rsid w:val="002E0E6D"/>
    <w:rsid w:val="002E2CCD"/>
    <w:rsid w:val="002E31C7"/>
    <w:rsid w:val="002E3F21"/>
    <w:rsid w:val="002E44FB"/>
    <w:rsid w:val="002E49FE"/>
    <w:rsid w:val="002E4E4F"/>
    <w:rsid w:val="002E71A4"/>
    <w:rsid w:val="002F0B48"/>
    <w:rsid w:val="002F0C63"/>
    <w:rsid w:val="002F1692"/>
    <w:rsid w:val="002F29D5"/>
    <w:rsid w:val="002F2E59"/>
    <w:rsid w:val="002F3233"/>
    <w:rsid w:val="002F3861"/>
    <w:rsid w:val="002F4FFD"/>
    <w:rsid w:val="002F55F6"/>
    <w:rsid w:val="002F6223"/>
    <w:rsid w:val="002F66EB"/>
    <w:rsid w:val="003006C0"/>
    <w:rsid w:val="00300B0B"/>
    <w:rsid w:val="0030117A"/>
    <w:rsid w:val="00303FBC"/>
    <w:rsid w:val="003059EC"/>
    <w:rsid w:val="00305D17"/>
    <w:rsid w:val="0030647C"/>
    <w:rsid w:val="00306D2D"/>
    <w:rsid w:val="003074DE"/>
    <w:rsid w:val="003127A0"/>
    <w:rsid w:val="0031404D"/>
    <w:rsid w:val="00314329"/>
    <w:rsid w:val="00314535"/>
    <w:rsid w:val="003147C3"/>
    <w:rsid w:val="00315080"/>
    <w:rsid w:val="00316164"/>
    <w:rsid w:val="00320369"/>
    <w:rsid w:val="0032265E"/>
    <w:rsid w:val="00323E64"/>
    <w:rsid w:val="003246D4"/>
    <w:rsid w:val="00324E9B"/>
    <w:rsid w:val="003254B9"/>
    <w:rsid w:val="003323DF"/>
    <w:rsid w:val="00332D78"/>
    <w:rsid w:val="00332E1A"/>
    <w:rsid w:val="0033306B"/>
    <w:rsid w:val="00333321"/>
    <w:rsid w:val="00334263"/>
    <w:rsid w:val="0033444D"/>
    <w:rsid w:val="0033501A"/>
    <w:rsid w:val="003351E5"/>
    <w:rsid w:val="003364CF"/>
    <w:rsid w:val="0033676B"/>
    <w:rsid w:val="00336EB7"/>
    <w:rsid w:val="00337C5F"/>
    <w:rsid w:val="00337DC9"/>
    <w:rsid w:val="003400C8"/>
    <w:rsid w:val="00340177"/>
    <w:rsid w:val="00340949"/>
    <w:rsid w:val="003417C0"/>
    <w:rsid w:val="00341918"/>
    <w:rsid w:val="00344F3B"/>
    <w:rsid w:val="0034661E"/>
    <w:rsid w:val="00350F8B"/>
    <w:rsid w:val="00350FC1"/>
    <w:rsid w:val="003518D3"/>
    <w:rsid w:val="00354391"/>
    <w:rsid w:val="0035457C"/>
    <w:rsid w:val="003547CB"/>
    <w:rsid w:val="00354B3A"/>
    <w:rsid w:val="003555F2"/>
    <w:rsid w:val="003561E9"/>
    <w:rsid w:val="00356B8A"/>
    <w:rsid w:val="003606CD"/>
    <w:rsid w:val="00360BCC"/>
    <w:rsid w:val="003628B7"/>
    <w:rsid w:val="00363721"/>
    <w:rsid w:val="00363A98"/>
    <w:rsid w:val="00363A9C"/>
    <w:rsid w:val="00363AEF"/>
    <w:rsid w:val="00365F7C"/>
    <w:rsid w:val="00366777"/>
    <w:rsid w:val="00370112"/>
    <w:rsid w:val="00371828"/>
    <w:rsid w:val="00371DE0"/>
    <w:rsid w:val="00372053"/>
    <w:rsid w:val="003726BC"/>
    <w:rsid w:val="0037277B"/>
    <w:rsid w:val="00372F5C"/>
    <w:rsid w:val="003734D6"/>
    <w:rsid w:val="003734F1"/>
    <w:rsid w:val="003742A0"/>
    <w:rsid w:val="003752A3"/>
    <w:rsid w:val="00376BBF"/>
    <w:rsid w:val="0037729F"/>
    <w:rsid w:val="00377692"/>
    <w:rsid w:val="003777EF"/>
    <w:rsid w:val="00377A7A"/>
    <w:rsid w:val="00377AAC"/>
    <w:rsid w:val="00377CAA"/>
    <w:rsid w:val="00380559"/>
    <w:rsid w:val="00381095"/>
    <w:rsid w:val="00381E9C"/>
    <w:rsid w:val="00382C50"/>
    <w:rsid w:val="00383164"/>
    <w:rsid w:val="00383DE2"/>
    <w:rsid w:val="00383E38"/>
    <w:rsid w:val="003872FE"/>
    <w:rsid w:val="00387591"/>
    <w:rsid w:val="00387EC7"/>
    <w:rsid w:val="00390E16"/>
    <w:rsid w:val="00391212"/>
    <w:rsid w:val="003926B8"/>
    <w:rsid w:val="00394707"/>
    <w:rsid w:val="003949C4"/>
    <w:rsid w:val="00394A36"/>
    <w:rsid w:val="003950AF"/>
    <w:rsid w:val="00395102"/>
    <w:rsid w:val="003A1A79"/>
    <w:rsid w:val="003A2EB4"/>
    <w:rsid w:val="003A4817"/>
    <w:rsid w:val="003A7EE6"/>
    <w:rsid w:val="003B0444"/>
    <w:rsid w:val="003B1F60"/>
    <w:rsid w:val="003B2793"/>
    <w:rsid w:val="003B27D6"/>
    <w:rsid w:val="003B3A78"/>
    <w:rsid w:val="003B4816"/>
    <w:rsid w:val="003B4B3E"/>
    <w:rsid w:val="003B5AD5"/>
    <w:rsid w:val="003B670E"/>
    <w:rsid w:val="003B67FB"/>
    <w:rsid w:val="003B6BB8"/>
    <w:rsid w:val="003B707E"/>
    <w:rsid w:val="003C1233"/>
    <w:rsid w:val="003C18B1"/>
    <w:rsid w:val="003C1DFE"/>
    <w:rsid w:val="003C2267"/>
    <w:rsid w:val="003C46B6"/>
    <w:rsid w:val="003C4A2A"/>
    <w:rsid w:val="003C4F97"/>
    <w:rsid w:val="003C5619"/>
    <w:rsid w:val="003C5F06"/>
    <w:rsid w:val="003D1591"/>
    <w:rsid w:val="003D4F7D"/>
    <w:rsid w:val="003D5D50"/>
    <w:rsid w:val="003D62AC"/>
    <w:rsid w:val="003D68FF"/>
    <w:rsid w:val="003E0051"/>
    <w:rsid w:val="003E00C8"/>
    <w:rsid w:val="003E37B2"/>
    <w:rsid w:val="003E51E4"/>
    <w:rsid w:val="003E56C8"/>
    <w:rsid w:val="003E6878"/>
    <w:rsid w:val="003E794F"/>
    <w:rsid w:val="003E7C39"/>
    <w:rsid w:val="003F03BF"/>
    <w:rsid w:val="003F116D"/>
    <w:rsid w:val="003F1470"/>
    <w:rsid w:val="003F2560"/>
    <w:rsid w:val="003F2ACE"/>
    <w:rsid w:val="003F4221"/>
    <w:rsid w:val="003F42C1"/>
    <w:rsid w:val="003F6464"/>
    <w:rsid w:val="003F7389"/>
    <w:rsid w:val="004004B8"/>
    <w:rsid w:val="00401206"/>
    <w:rsid w:val="004027C2"/>
    <w:rsid w:val="00403818"/>
    <w:rsid w:val="0040490B"/>
    <w:rsid w:val="00404F10"/>
    <w:rsid w:val="0040584A"/>
    <w:rsid w:val="00406295"/>
    <w:rsid w:val="004066E2"/>
    <w:rsid w:val="00407495"/>
    <w:rsid w:val="004074D8"/>
    <w:rsid w:val="00407B42"/>
    <w:rsid w:val="004102D1"/>
    <w:rsid w:val="004121F5"/>
    <w:rsid w:val="00412225"/>
    <w:rsid w:val="00412C54"/>
    <w:rsid w:val="00414F2E"/>
    <w:rsid w:val="00416312"/>
    <w:rsid w:val="00416B22"/>
    <w:rsid w:val="00416C57"/>
    <w:rsid w:val="00421681"/>
    <w:rsid w:val="00421B43"/>
    <w:rsid w:val="004230CB"/>
    <w:rsid w:val="004248D3"/>
    <w:rsid w:val="0042540D"/>
    <w:rsid w:val="0042553D"/>
    <w:rsid w:val="0042581B"/>
    <w:rsid w:val="00425930"/>
    <w:rsid w:val="00426591"/>
    <w:rsid w:val="00426A90"/>
    <w:rsid w:val="004311CD"/>
    <w:rsid w:val="00431395"/>
    <w:rsid w:val="004349A4"/>
    <w:rsid w:val="00435190"/>
    <w:rsid w:val="0043526A"/>
    <w:rsid w:val="004363E4"/>
    <w:rsid w:val="004364C1"/>
    <w:rsid w:val="0043661E"/>
    <w:rsid w:val="0043665A"/>
    <w:rsid w:val="00436B29"/>
    <w:rsid w:val="00437590"/>
    <w:rsid w:val="0044158B"/>
    <w:rsid w:val="00442573"/>
    <w:rsid w:val="00443202"/>
    <w:rsid w:val="00443A89"/>
    <w:rsid w:val="00444236"/>
    <w:rsid w:val="0044444F"/>
    <w:rsid w:val="00445A13"/>
    <w:rsid w:val="00446E2F"/>
    <w:rsid w:val="004502CE"/>
    <w:rsid w:val="00452617"/>
    <w:rsid w:val="00453563"/>
    <w:rsid w:val="00453E02"/>
    <w:rsid w:val="00454AAA"/>
    <w:rsid w:val="00454D47"/>
    <w:rsid w:val="004568A7"/>
    <w:rsid w:val="00456B6E"/>
    <w:rsid w:val="00457D15"/>
    <w:rsid w:val="00460F4A"/>
    <w:rsid w:val="00461E3C"/>
    <w:rsid w:val="00461E90"/>
    <w:rsid w:val="00462524"/>
    <w:rsid w:val="00462D29"/>
    <w:rsid w:val="00463A14"/>
    <w:rsid w:val="00463B92"/>
    <w:rsid w:val="00466338"/>
    <w:rsid w:val="00470063"/>
    <w:rsid w:val="004707C8"/>
    <w:rsid w:val="004711E2"/>
    <w:rsid w:val="004714BB"/>
    <w:rsid w:val="00471516"/>
    <w:rsid w:val="0047182D"/>
    <w:rsid w:val="0047246F"/>
    <w:rsid w:val="00473917"/>
    <w:rsid w:val="004741D3"/>
    <w:rsid w:val="0047431C"/>
    <w:rsid w:val="004766A5"/>
    <w:rsid w:val="004776A8"/>
    <w:rsid w:val="00480255"/>
    <w:rsid w:val="00480518"/>
    <w:rsid w:val="00480A34"/>
    <w:rsid w:val="0048287D"/>
    <w:rsid w:val="00483152"/>
    <w:rsid w:val="00483B41"/>
    <w:rsid w:val="00483E4F"/>
    <w:rsid w:val="00484E6F"/>
    <w:rsid w:val="0048533E"/>
    <w:rsid w:val="0048623A"/>
    <w:rsid w:val="00487B42"/>
    <w:rsid w:val="004903E2"/>
    <w:rsid w:val="00490615"/>
    <w:rsid w:val="004913F4"/>
    <w:rsid w:val="00491851"/>
    <w:rsid w:val="00491BE1"/>
    <w:rsid w:val="0049317D"/>
    <w:rsid w:val="00493AD2"/>
    <w:rsid w:val="00493DC3"/>
    <w:rsid w:val="00493FFC"/>
    <w:rsid w:val="00496CBD"/>
    <w:rsid w:val="00497574"/>
    <w:rsid w:val="00497A3B"/>
    <w:rsid w:val="00497F85"/>
    <w:rsid w:val="004A1EF7"/>
    <w:rsid w:val="004A21F4"/>
    <w:rsid w:val="004A3E0C"/>
    <w:rsid w:val="004A59EB"/>
    <w:rsid w:val="004A6E95"/>
    <w:rsid w:val="004A6F41"/>
    <w:rsid w:val="004A7D14"/>
    <w:rsid w:val="004B0DF1"/>
    <w:rsid w:val="004B113A"/>
    <w:rsid w:val="004B1780"/>
    <w:rsid w:val="004B18E7"/>
    <w:rsid w:val="004B1934"/>
    <w:rsid w:val="004B19AB"/>
    <w:rsid w:val="004B1B51"/>
    <w:rsid w:val="004B1F40"/>
    <w:rsid w:val="004B1F62"/>
    <w:rsid w:val="004B2C00"/>
    <w:rsid w:val="004B2EDC"/>
    <w:rsid w:val="004B3968"/>
    <w:rsid w:val="004B4757"/>
    <w:rsid w:val="004B47BF"/>
    <w:rsid w:val="004B609B"/>
    <w:rsid w:val="004B6562"/>
    <w:rsid w:val="004B7553"/>
    <w:rsid w:val="004C0363"/>
    <w:rsid w:val="004C2F8E"/>
    <w:rsid w:val="004C2FDA"/>
    <w:rsid w:val="004C3423"/>
    <w:rsid w:val="004C3F1E"/>
    <w:rsid w:val="004C44B4"/>
    <w:rsid w:val="004C6B5B"/>
    <w:rsid w:val="004D00A9"/>
    <w:rsid w:val="004D16CE"/>
    <w:rsid w:val="004D1D00"/>
    <w:rsid w:val="004D21A9"/>
    <w:rsid w:val="004D22BE"/>
    <w:rsid w:val="004D2625"/>
    <w:rsid w:val="004D4781"/>
    <w:rsid w:val="004D52F3"/>
    <w:rsid w:val="004D5CB0"/>
    <w:rsid w:val="004E1DFF"/>
    <w:rsid w:val="004E21E7"/>
    <w:rsid w:val="004E2235"/>
    <w:rsid w:val="004E32B8"/>
    <w:rsid w:val="004E5062"/>
    <w:rsid w:val="004E5202"/>
    <w:rsid w:val="004E530B"/>
    <w:rsid w:val="004E78D6"/>
    <w:rsid w:val="004E7B36"/>
    <w:rsid w:val="004E7B93"/>
    <w:rsid w:val="004F0EA0"/>
    <w:rsid w:val="004F19E1"/>
    <w:rsid w:val="004F387A"/>
    <w:rsid w:val="004F38DE"/>
    <w:rsid w:val="004F39B8"/>
    <w:rsid w:val="004F39D0"/>
    <w:rsid w:val="004F46F4"/>
    <w:rsid w:val="004F4C73"/>
    <w:rsid w:val="004F60CC"/>
    <w:rsid w:val="004F729D"/>
    <w:rsid w:val="004F7453"/>
    <w:rsid w:val="004F76AB"/>
    <w:rsid w:val="004F7F7A"/>
    <w:rsid w:val="0050085C"/>
    <w:rsid w:val="0050102E"/>
    <w:rsid w:val="00502881"/>
    <w:rsid w:val="00502D3A"/>
    <w:rsid w:val="0050464A"/>
    <w:rsid w:val="00505963"/>
    <w:rsid w:val="00505D27"/>
    <w:rsid w:val="005069A6"/>
    <w:rsid w:val="005073C1"/>
    <w:rsid w:val="0051049F"/>
    <w:rsid w:val="00513B71"/>
    <w:rsid w:val="00514A3D"/>
    <w:rsid w:val="00520863"/>
    <w:rsid w:val="005214E5"/>
    <w:rsid w:val="00521B44"/>
    <w:rsid w:val="00522118"/>
    <w:rsid w:val="005222E3"/>
    <w:rsid w:val="00522CAA"/>
    <w:rsid w:val="00523B2A"/>
    <w:rsid w:val="00524331"/>
    <w:rsid w:val="0052443F"/>
    <w:rsid w:val="005248C4"/>
    <w:rsid w:val="00524A96"/>
    <w:rsid w:val="00525578"/>
    <w:rsid w:val="00526BA2"/>
    <w:rsid w:val="00527399"/>
    <w:rsid w:val="005302BE"/>
    <w:rsid w:val="00530324"/>
    <w:rsid w:val="005322D5"/>
    <w:rsid w:val="00533CD3"/>
    <w:rsid w:val="00534072"/>
    <w:rsid w:val="00535629"/>
    <w:rsid w:val="00536458"/>
    <w:rsid w:val="00536AF4"/>
    <w:rsid w:val="00536D63"/>
    <w:rsid w:val="0053713B"/>
    <w:rsid w:val="005373ED"/>
    <w:rsid w:val="005376ED"/>
    <w:rsid w:val="005403B0"/>
    <w:rsid w:val="00541249"/>
    <w:rsid w:val="005422B1"/>
    <w:rsid w:val="00542E5E"/>
    <w:rsid w:val="00543064"/>
    <w:rsid w:val="00543310"/>
    <w:rsid w:val="00544A05"/>
    <w:rsid w:val="00545E1F"/>
    <w:rsid w:val="00546C58"/>
    <w:rsid w:val="00550651"/>
    <w:rsid w:val="00552DD5"/>
    <w:rsid w:val="00552E6C"/>
    <w:rsid w:val="00553591"/>
    <w:rsid w:val="00554D66"/>
    <w:rsid w:val="005556DB"/>
    <w:rsid w:val="005569B9"/>
    <w:rsid w:val="00556E05"/>
    <w:rsid w:val="0055798C"/>
    <w:rsid w:val="00557BBD"/>
    <w:rsid w:val="00560BE7"/>
    <w:rsid w:val="005616A3"/>
    <w:rsid w:val="00561D5A"/>
    <w:rsid w:val="005637DF"/>
    <w:rsid w:val="00564470"/>
    <w:rsid w:val="00564866"/>
    <w:rsid w:val="00564C7F"/>
    <w:rsid w:val="005666F7"/>
    <w:rsid w:val="0056670B"/>
    <w:rsid w:val="00567519"/>
    <w:rsid w:val="005676CF"/>
    <w:rsid w:val="00570784"/>
    <w:rsid w:val="00571626"/>
    <w:rsid w:val="00572669"/>
    <w:rsid w:val="00576387"/>
    <w:rsid w:val="005764DE"/>
    <w:rsid w:val="0057667B"/>
    <w:rsid w:val="00577268"/>
    <w:rsid w:val="00577301"/>
    <w:rsid w:val="0058029C"/>
    <w:rsid w:val="0058232D"/>
    <w:rsid w:val="00584B33"/>
    <w:rsid w:val="00584E28"/>
    <w:rsid w:val="00586415"/>
    <w:rsid w:val="00586C23"/>
    <w:rsid w:val="00590E5A"/>
    <w:rsid w:val="00591D02"/>
    <w:rsid w:val="00592238"/>
    <w:rsid w:val="005923AD"/>
    <w:rsid w:val="0059340E"/>
    <w:rsid w:val="005935E9"/>
    <w:rsid w:val="00594425"/>
    <w:rsid w:val="0059476A"/>
    <w:rsid w:val="0059665E"/>
    <w:rsid w:val="0059690B"/>
    <w:rsid w:val="005977EC"/>
    <w:rsid w:val="005A188D"/>
    <w:rsid w:val="005A39EA"/>
    <w:rsid w:val="005A3CBB"/>
    <w:rsid w:val="005A4521"/>
    <w:rsid w:val="005A63DD"/>
    <w:rsid w:val="005A7644"/>
    <w:rsid w:val="005B01D3"/>
    <w:rsid w:val="005B0842"/>
    <w:rsid w:val="005B0A16"/>
    <w:rsid w:val="005B1AB9"/>
    <w:rsid w:val="005B2830"/>
    <w:rsid w:val="005B2B8C"/>
    <w:rsid w:val="005B3EB7"/>
    <w:rsid w:val="005B4194"/>
    <w:rsid w:val="005B600F"/>
    <w:rsid w:val="005B76B5"/>
    <w:rsid w:val="005C0A1B"/>
    <w:rsid w:val="005C0A89"/>
    <w:rsid w:val="005C0B08"/>
    <w:rsid w:val="005C201C"/>
    <w:rsid w:val="005C21B7"/>
    <w:rsid w:val="005C2FFE"/>
    <w:rsid w:val="005C3625"/>
    <w:rsid w:val="005C4326"/>
    <w:rsid w:val="005C6300"/>
    <w:rsid w:val="005C77F8"/>
    <w:rsid w:val="005C7853"/>
    <w:rsid w:val="005D1573"/>
    <w:rsid w:val="005D175B"/>
    <w:rsid w:val="005D185F"/>
    <w:rsid w:val="005D1AAC"/>
    <w:rsid w:val="005D1F9A"/>
    <w:rsid w:val="005D3091"/>
    <w:rsid w:val="005D38DB"/>
    <w:rsid w:val="005D391D"/>
    <w:rsid w:val="005D3E19"/>
    <w:rsid w:val="005D4634"/>
    <w:rsid w:val="005D7484"/>
    <w:rsid w:val="005E0D42"/>
    <w:rsid w:val="005E0DEF"/>
    <w:rsid w:val="005E1382"/>
    <w:rsid w:val="005E219A"/>
    <w:rsid w:val="005E31A4"/>
    <w:rsid w:val="005E3F1D"/>
    <w:rsid w:val="005E4160"/>
    <w:rsid w:val="005E4267"/>
    <w:rsid w:val="005E4B47"/>
    <w:rsid w:val="005E5FE6"/>
    <w:rsid w:val="005E622E"/>
    <w:rsid w:val="005E68A0"/>
    <w:rsid w:val="005E6956"/>
    <w:rsid w:val="005E7184"/>
    <w:rsid w:val="005E7BA3"/>
    <w:rsid w:val="005E7BE0"/>
    <w:rsid w:val="005F0D73"/>
    <w:rsid w:val="005F3728"/>
    <w:rsid w:val="005F394F"/>
    <w:rsid w:val="005F4F7A"/>
    <w:rsid w:val="005F618B"/>
    <w:rsid w:val="005F6749"/>
    <w:rsid w:val="005F6F9F"/>
    <w:rsid w:val="00601481"/>
    <w:rsid w:val="00602076"/>
    <w:rsid w:val="006037F1"/>
    <w:rsid w:val="00604BEA"/>
    <w:rsid w:val="0060615B"/>
    <w:rsid w:val="0060730B"/>
    <w:rsid w:val="0060741C"/>
    <w:rsid w:val="00607F8C"/>
    <w:rsid w:val="006132F8"/>
    <w:rsid w:val="00613C93"/>
    <w:rsid w:val="00613D15"/>
    <w:rsid w:val="00613ED0"/>
    <w:rsid w:val="00617E98"/>
    <w:rsid w:val="00620906"/>
    <w:rsid w:val="0062244F"/>
    <w:rsid w:val="00623285"/>
    <w:rsid w:val="00623385"/>
    <w:rsid w:val="0062344C"/>
    <w:rsid w:val="0062444A"/>
    <w:rsid w:val="00626393"/>
    <w:rsid w:val="006270DE"/>
    <w:rsid w:val="0062726D"/>
    <w:rsid w:val="00627380"/>
    <w:rsid w:val="006274B1"/>
    <w:rsid w:val="00630B03"/>
    <w:rsid w:val="00631348"/>
    <w:rsid w:val="006315FE"/>
    <w:rsid w:val="00633B48"/>
    <w:rsid w:val="0063438C"/>
    <w:rsid w:val="00634FD0"/>
    <w:rsid w:val="006350FC"/>
    <w:rsid w:val="00635C05"/>
    <w:rsid w:val="00635FA8"/>
    <w:rsid w:val="00636AFF"/>
    <w:rsid w:val="0064010F"/>
    <w:rsid w:val="00640334"/>
    <w:rsid w:val="00640C8A"/>
    <w:rsid w:val="00641523"/>
    <w:rsid w:val="00641D71"/>
    <w:rsid w:val="00642150"/>
    <w:rsid w:val="00642BB6"/>
    <w:rsid w:val="00642D42"/>
    <w:rsid w:val="00644DA0"/>
    <w:rsid w:val="006459B4"/>
    <w:rsid w:val="00650519"/>
    <w:rsid w:val="00651F7F"/>
    <w:rsid w:val="00652822"/>
    <w:rsid w:val="00652924"/>
    <w:rsid w:val="00652FA8"/>
    <w:rsid w:val="0065309A"/>
    <w:rsid w:val="0065431D"/>
    <w:rsid w:val="00654938"/>
    <w:rsid w:val="00654962"/>
    <w:rsid w:val="00654BF8"/>
    <w:rsid w:val="00655BB5"/>
    <w:rsid w:val="00655E20"/>
    <w:rsid w:val="00656FA3"/>
    <w:rsid w:val="00657064"/>
    <w:rsid w:val="006570A6"/>
    <w:rsid w:val="00657B19"/>
    <w:rsid w:val="006601DB"/>
    <w:rsid w:val="00660FF3"/>
    <w:rsid w:val="00661A37"/>
    <w:rsid w:val="00661BE2"/>
    <w:rsid w:val="00661D39"/>
    <w:rsid w:val="006622A1"/>
    <w:rsid w:val="00662B06"/>
    <w:rsid w:val="00662BDA"/>
    <w:rsid w:val="00662F31"/>
    <w:rsid w:val="00662F4D"/>
    <w:rsid w:val="00663A02"/>
    <w:rsid w:val="00663D0E"/>
    <w:rsid w:val="006649C0"/>
    <w:rsid w:val="00665854"/>
    <w:rsid w:val="00667D4C"/>
    <w:rsid w:val="00670BEF"/>
    <w:rsid w:val="00673546"/>
    <w:rsid w:val="00673C83"/>
    <w:rsid w:val="0067400F"/>
    <w:rsid w:val="00674AE2"/>
    <w:rsid w:val="00676437"/>
    <w:rsid w:val="006800DB"/>
    <w:rsid w:val="006830AD"/>
    <w:rsid w:val="006850C2"/>
    <w:rsid w:val="006851B5"/>
    <w:rsid w:val="0068568B"/>
    <w:rsid w:val="006856AC"/>
    <w:rsid w:val="0068651F"/>
    <w:rsid w:val="006867A5"/>
    <w:rsid w:val="00687343"/>
    <w:rsid w:val="00687557"/>
    <w:rsid w:val="00690112"/>
    <w:rsid w:val="00690FA2"/>
    <w:rsid w:val="006936A4"/>
    <w:rsid w:val="00694088"/>
    <w:rsid w:val="0069412E"/>
    <w:rsid w:val="00695609"/>
    <w:rsid w:val="00695981"/>
    <w:rsid w:val="00695B65"/>
    <w:rsid w:val="006960B1"/>
    <w:rsid w:val="00696D3A"/>
    <w:rsid w:val="00697EED"/>
    <w:rsid w:val="006A0967"/>
    <w:rsid w:val="006A1AD1"/>
    <w:rsid w:val="006A1C4A"/>
    <w:rsid w:val="006A268D"/>
    <w:rsid w:val="006A2906"/>
    <w:rsid w:val="006A3A40"/>
    <w:rsid w:val="006A401C"/>
    <w:rsid w:val="006A442C"/>
    <w:rsid w:val="006A6749"/>
    <w:rsid w:val="006B1708"/>
    <w:rsid w:val="006B17EC"/>
    <w:rsid w:val="006B2540"/>
    <w:rsid w:val="006B348F"/>
    <w:rsid w:val="006B3720"/>
    <w:rsid w:val="006B3BE5"/>
    <w:rsid w:val="006B6040"/>
    <w:rsid w:val="006B70BA"/>
    <w:rsid w:val="006C29C8"/>
    <w:rsid w:val="006C3A2B"/>
    <w:rsid w:val="006C4103"/>
    <w:rsid w:val="006C4A3D"/>
    <w:rsid w:val="006C4D0A"/>
    <w:rsid w:val="006C65AD"/>
    <w:rsid w:val="006C6ADB"/>
    <w:rsid w:val="006D06BF"/>
    <w:rsid w:val="006D0B65"/>
    <w:rsid w:val="006D1B68"/>
    <w:rsid w:val="006D2679"/>
    <w:rsid w:val="006D410A"/>
    <w:rsid w:val="006D506C"/>
    <w:rsid w:val="006D52DB"/>
    <w:rsid w:val="006D579D"/>
    <w:rsid w:val="006D75CB"/>
    <w:rsid w:val="006D7FDD"/>
    <w:rsid w:val="006E0596"/>
    <w:rsid w:val="006E10E7"/>
    <w:rsid w:val="006E19E0"/>
    <w:rsid w:val="006E2254"/>
    <w:rsid w:val="006E2385"/>
    <w:rsid w:val="006E293A"/>
    <w:rsid w:val="006E2AF3"/>
    <w:rsid w:val="006E371F"/>
    <w:rsid w:val="006E49E4"/>
    <w:rsid w:val="006E4AB0"/>
    <w:rsid w:val="006E507A"/>
    <w:rsid w:val="006E5189"/>
    <w:rsid w:val="006E60E1"/>
    <w:rsid w:val="006E6F8E"/>
    <w:rsid w:val="006E78F3"/>
    <w:rsid w:val="006F09C0"/>
    <w:rsid w:val="006F0B88"/>
    <w:rsid w:val="006F1C7A"/>
    <w:rsid w:val="006F340E"/>
    <w:rsid w:val="006F3F80"/>
    <w:rsid w:val="006F5681"/>
    <w:rsid w:val="006F5E4F"/>
    <w:rsid w:val="007003A8"/>
    <w:rsid w:val="00700E57"/>
    <w:rsid w:val="00701142"/>
    <w:rsid w:val="00701F03"/>
    <w:rsid w:val="007023ED"/>
    <w:rsid w:val="007024C7"/>
    <w:rsid w:val="0070263D"/>
    <w:rsid w:val="007048E4"/>
    <w:rsid w:val="00705B50"/>
    <w:rsid w:val="00706041"/>
    <w:rsid w:val="007067A7"/>
    <w:rsid w:val="00707419"/>
    <w:rsid w:val="007110D1"/>
    <w:rsid w:val="00711FC0"/>
    <w:rsid w:val="00712298"/>
    <w:rsid w:val="0071355C"/>
    <w:rsid w:val="00714B74"/>
    <w:rsid w:val="00716BB0"/>
    <w:rsid w:val="0071735A"/>
    <w:rsid w:val="00717981"/>
    <w:rsid w:val="00717D2D"/>
    <w:rsid w:val="007209AF"/>
    <w:rsid w:val="00721C34"/>
    <w:rsid w:val="00722427"/>
    <w:rsid w:val="00723983"/>
    <w:rsid w:val="0072483A"/>
    <w:rsid w:val="00724C7F"/>
    <w:rsid w:val="00725382"/>
    <w:rsid w:val="00725CD3"/>
    <w:rsid w:val="00725F99"/>
    <w:rsid w:val="00726608"/>
    <w:rsid w:val="00726A13"/>
    <w:rsid w:val="00727B92"/>
    <w:rsid w:val="00730ED4"/>
    <w:rsid w:val="00732B76"/>
    <w:rsid w:val="00732F93"/>
    <w:rsid w:val="0073372F"/>
    <w:rsid w:val="00733D54"/>
    <w:rsid w:val="00733E7E"/>
    <w:rsid w:val="00734FDA"/>
    <w:rsid w:val="00735C1C"/>
    <w:rsid w:val="00737924"/>
    <w:rsid w:val="00737C89"/>
    <w:rsid w:val="007401CE"/>
    <w:rsid w:val="007412FD"/>
    <w:rsid w:val="0074233F"/>
    <w:rsid w:val="00742628"/>
    <w:rsid w:val="00742B62"/>
    <w:rsid w:val="00742DC3"/>
    <w:rsid w:val="0074348E"/>
    <w:rsid w:val="007444DE"/>
    <w:rsid w:val="00744691"/>
    <w:rsid w:val="0074565C"/>
    <w:rsid w:val="00745972"/>
    <w:rsid w:val="00745EC3"/>
    <w:rsid w:val="00747EA8"/>
    <w:rsid w:val="00750C19"/>
    <w:rsid w:val="00751388"/>
    <w:rsid w:val="00751C93"/>
    <w:rsid w:val="007526F2"/>
    <w:rsid w:val="00753ECB"/>
    <w:rsid w:val="00755356"/>
    <w:rsid w:val="007564C4"/>
    <w:rsid w:val="00756CCD"/>
    <w:rsid w:val="00760443"/>
    <w:rsid w:val="0076051F"/>
    <w:rsid w:val="007612B5"/>
    <w:rsid w:val="0076144E"/>
    <w:rsid w:val="00762B16"/>
    <w:rsid w:val="00762E9D"/>
    <w:rsid w:val="0076318B"/>
    <w:rsid w:val="00763225"/>
    <w:rsid w:val="00764348"/>
    <w:rsid w:val="007651FD"/>
    <w:rsid w:val="0076637C"/>
    <w:rsid w:val="00770676"/>
    <w:rsid w:val="00770C82"/>
    <w:rsid w:val="00771EB3"/>
    <w:rsid w:val="00772C4A"/>
    <w:rsid w:val="0077370D"/>
    <w:rsid w:val="0077502A"/>
    <w:rsid w:val="00775435"/>
    <w:rsid w:val="0077764F"/>
    <w:rsid w:val="0078028B"/>
    <w:rsid w:val="00780815"/>
    <w:rsid w:val="007813A3"/>
    <w:rsid w:val="00781BE4"/>
    <w:rsid w:val="00786266"/>
    <w:rsid w:val="007868CA"/>
    <w:rsid w:val="00787DB9"/>
    <w:rsid w:val="00790D20"/>
    <w:rsid w:val="0079313D"/>
    <w:rsid w:val="00793385"/>
    <w:rsid w:val="00793D6A"/>
    <w:rsid w:val="00796F6A"/>
    <w:rsid w:val="00797DF6"/>
    <w:rsid w:val="007A045B"/>
    <w:rsid w:val="007A098D"/>
    <w:rsid w:val="007A105A"/>
    <w:rsid w:val="007A1141"/>
    <w:rsid w:val="007A18C7"/>
    <w:rsid w:val="007A1EDD"/>
    <w:rsid w:val="007A36F6"/>
    <w:rsid w:val="007A79CB"/>
    <w:rsid w:val="007B0086"/>
    <w:rsid w:val="007B00AF"/>
    <w:rsid w:val="007B0682"/>
    <w:rsid w:val="007B103B"/>
    <w:rsid w:val="007B26CD"/>
    <w:rsid w:val="007B289E"/>
    <w:rsid w:val="007B392A"/>
    <w:rsid w:val="007B6C65"/>
    <w:rsid w:val="007B78E5"/>
    <w:rsid w:val="007B7BCD"/>
    <w:rsid w:val="007C0FBD"/>
    <w:rsid w:val="007C271F"/>
    <w:rsid w:val="007C4056"/>
    <w:rsid w:val="007C4AB0"/>
    <w:rsid w:val="007C603D"/>
    <w:rsid w:val="007C61D6"/>
    <w:rsid w:val="007C6EFF"/>
    <w:rsid w:val="007D0353"/>
    <w:rsid w:val="007D2089"/>
    <w:rsid w:val="007D3638"/>
    <w:rsid w:val="007D4C16"/>
    <w:rsid w:val="007D51AD"/>
    <w:rsid w:val="007D5CEE"/>
    <w:rsid w:val="007D78D4"/>
    <w:rsid w:val="007E08FF"/>
    <w:rsid w:val="007E2426"/>
    <w:rsid w:val="007E3B23"/>
    <w:rsid w:val="007E3BB7"/>
    <w:rsid w:val="007E4803"/>
    <w:rsid w:val="007E51ED"/>
    <w:rsid w:val="007E56C0"/>
    <w:rsid w:val="007E5AF2"/>
    <w:rsid w:val="007F08F8"/>
    <w:rsid w:val="007F0C12"/>
    <w:rsid w:val="007F295B"/>
    <w:rsid w:val="007F3C65"/>
    <w:rsid w:val="007F4303"/>
    <w:rsid w:val="007F430C"/>
    <w:rsid w:val="007F5800"/>
    <w:rsid w:val="007F6755"/>
    <w:rsid w:val="007F702D"/>
    <w:rsid w:val="008009CE"/>
    <w:rsid w:val="008016A2"/>
    <w:rsid w:val="00801BB3"/>
    <w:rsid w:val="00801DAF"/>
    <w:rsid w:val="00801E9F"/>
    <w:rsid w:val="00803863"/>
    <w:rsid w:val="00803BF5"/>
    <w:rsid w:val="00804064"/>
    <w:rsid w:val="008060FD"/>
    <w:rsid w:val="008117EA"/>
    <w:rsid w:val="008122F9"/>
    <w:rsid w:val="0081458D"/>
    <w:rsid w:val="0081497D"/>
    <w:rsid w:val="00816D26"/>
    <w:rsid w:val="008178D0"/>
    <w:rsid w:val="00817B39"/>
    <w:rsid w:val="00820437"/>
    <w:rsid w:val="0082082D"/>
    <w:rsid w:val="008214B5"/>
    <w:rsid w:val="0082152D"/>
    <w:rsid w:val="00821B34"/>
    <w:rsid w:val="00821C4C"/>
    <w:rsid w:val="00821F70"/>
    <w:rsid w:val="0082231D"/>
    <w:rsid w:val="00824E37"/>
    <w:rsid w:val="0082581D"/>
    <w:rsid w:val="00825E51"/>
    <w:rsid w:val="00826DAC"/>
    <w:rsid w:val="00834456"/>
    <w:rsid w:val="008362E0"/>
    <w:rsid w:val="008363E4"/>
    <w:rsid w:val="00837B86"/>
    <w:rsid w:val="0084012A"/>
    <w:rsid w:val="008412E2"/>
    <w:rsid w:val="00841F19"/>
    <w:rsid w:val="00843308"/>
    <w:rsid w:val="008435C2"/>
    <w:rsid w:val="0084372F"/>
    <w:rsid w:val="00843DEE"/>
    <w:rsid w:val="00845078"/>
    <w:rsid w:val="00845A26"/>
    <w:rsid w:val="00846166"/>
    <w:rsid w:val="0084722E"/>
    <w:rsid w:val="008474F5"/>
    <w:rsid w:val="00847F36"/>
    <w:rsid w:val="008516E9"/>
    <w:rsid w:val="00851FB6"/>
    <w:rsid w:val="0085211F"/>
    <w:rsid w:val="0085295B"/>
    <w:rsid w:val="0085305F"/>
    <w:rsid w:val="008541EA"/>
    <w:rsid w:val="0085549C"/>
    <w:rsid w:val="008555EE"/>
    <w:rsid w:val="008560B5"/>
    <w:rsid w:val="00856338"/>
    <w:rsid w:val="00861385"/>
    <w:rsid w:val="00861DA1"/>
    <w:rsid w:val="0086238A"/>
    <w:rsid w:val="0086283D"/>
    <w:rsid w:val="00863305"/>
    <w:rsid w:val="00863A96"/>
    <w:rsid w:val="00864D44"/>
    <w:rsid w:val="00864FD6"/>
    <w:rsid w:val="008669EC"/>
    <w:rsid w:val="0086736F"/>
    <w:rsid w:val="00867C7D"/>
    <w:rsid w:val="008707DA"/>
    <w:rsid w:val="008708EF"/>
    <w:rsid w:val="00870D86"/>
    <w:rsid w:val="008716AE"/>
    <w:rsid w:val="00872632"/>
    <w:rsid w:val="00872D8B"/>
    <w:rsid w:val="00875100"/>
    <w:rsid w:val="00880080"/>
    <w:rsid w:val="00880667"/>
    <w:rsid w:val="00884B9A"/>
    <w:rsid w:val="008855E5"/>
    <w:rsid w:val="008861AC"/>
    <w:rsid w:val="0088738D"/>
    <w:rsid w:val="00887495"/>
    <w:rsid w:val="00890002"/>
    <w:rsid w:val="00891299"/>
    <w:rsid w:val="0089143C"/>
    <w:rsid w:val="008922D0"/>
    <w:rsid w:val="0089277A"/>
    <w:rsid w:val="00894869"/>
    <w:rsid w:val="00894B7A"/>
    <w:rsid w:val="008958EB"/>
    <w:rsid w:val="008959D8"/>
    <w:rsid w:val="00895B68"/>
    <w:rsid w:val="00896017"/>
    <w:rsid w:val="008965B7"/>
    <w:rsid w:val="00896E71"/>
    <w:rsid w:val="00897376"/>
    <w:rsid w:val="008A01D1"/>
    <w:rsid w:val="008A2E77"/>
    <w:rsid w:val="008A6F30"/>
    <w:rsid w:val="008A72D2"/>
    <w:rsid w:val="008B4B5B"/>
    <w:rsid w:val="008B4FFF"/>
    <w:rsid w:val="008B7C84"/>
    <w:rsid w:val="008C10DE"/>
    <w:rsid w:val="008C15B9"/>
    <w:rsid w:val="008C1AB5"/>
    <w:rsid w:val="008C1C06"/>
    <w:rsid w:val="008C2B89"/>
    <w:rsid w:val="008C36D4"/>
    <w:rsid w:val="008C3BA3"/>
    <w:rsid w:val="008C52B4"/>
    <w:rsid w:val="008C6803"/>
    <w:rsid w:val="008C7E09"/>
    <w:rsid w:val="008D056A"/>
    <w:rsid w:val="008D1BE2"/>
    <w:rsid w:val="008D2232"/>
    <w:rsid w:val="008D2D51"/>
    <w:rsid w:val="008D3C48"/>
    <w:rsid w:val="008D6DBE"/>
    <w:rsid w:val="008D7453"/>
    <w:rsid w:val="008E05A4"/>
    <w:rsid w:val="008E0ABC"/>
    <w:rsid w:val="008E2303"/>
    <w:rsid w:val="008E3871"/>
    <w:rsid w:val="008E51AC"/>
    <w:rsid w:val="008E7098"/>
    <w:rsid w:val="008E7A98"/>
    <w:rsid w:val="008E7FCF"/>
    <w:rsid w:val="008F1061"/>
    <w:rsid w:val="008F1160"/>
    <w:rsid w:val="008F11F5"/>
    <w:rsid w:val="008F12C5"/>
    <w:rsid w:val="008F1AFA"/>
    <w:rsid w:val="008F213A"/>
    <w:rsid w:val="008F269F"/>
    <w:rsid w:val="008F2C3A"/>
    <w:rsid w:val="008F3153"/>
    <w:rsid w:val="008F5C15"/>
    <w:rsid w:val="008F60B9"/>
    <w:rsid w:val="008F6A72"/>
    <w:rsid w:val="008F731C"/>
    <w:rsid w:val="008F784B"/>
    <w:rsid w:val="008F79A8"/>
    <w:rsid w:val="0090030D"/>
    <w:rsid w:val="00901046"/>
    <w:rsid w:val="00901F51"/>
    <w:rsid w:val="00902253"/>
    <w:rsid w:val="0090235B"/>
    <w:rsid w:val="009023F8"/>
    <w:rsid w:val="009044D1"/>
    <w:rsid w:val="00904624"/>
    <w:rsid w:val="00904F7C"/>
    <w:rsid w:val="00905DE1"/>
    <w:rsid w:val="00906413"/>
    <w:rsid w:val="00906442"/>
    <w:rsid w:val="009077E6"/>
    <w:rsid w:val="00907975"/>
    <w:rsid w:val="00907AA5"/>
    <w:rsid w:val="00910606"/>
    <w:rsid w:val="00911280"/>
    <w:rsid w:val="0091187D"/>
    <w:rsid w:val="00913563"/>
    <w:rsid w:val="00913A6F"/>
    <w:rsid w:val="00913F7E"/>
    <w:rsid w:val="0091427A"/>
    <w:rsid w:val="00915040"/>
    <w:rsid w:val="009152FA"/>
    <w:rsid w:val="009153EF"/>
    <w:rsid w:val="00915ADF"/>
    <w:rsid w:val="00916099"/>
    <w:rsid w:val="00916599"/>
    <w:rsid w:val="00916E2E"/>
    <w:rsid w:val="0091728A"/>
    <w:rsid w:val="0091735E"/>
    <w:rsid w:val="009201E7"/>
    <w:rsid w:val="0092088B"/>
    <w:rsid w:val="009228D7"/>
    <w:rsid w:val="00923A96"/>
    <w:rsid w:val="00924089"/>
    <w:rsid w:val="009244E3"/>
    <w:rsid w:val="00924A3B"/>
    <w:rsid w:val="00925AD2"/>
    <w:rsid w:val="009261CC"/>
    <w:rsid w:val="009264D2"/>
    <w:rsid w:val="00926628"/>
    <w:rsid w:val="009273D3"/>
    <w:rsid w:val="00927B9E"/>
    <w:rsid w:val="00927CDA"/>
    <w:rsid w:val="0093326E"/>
    <w:rsid w:val="009334ED"/>
    <w:rsid w:val="00933676"/>
    <w:rsid w:val="00933A7A"/>
    <w:rsid w:val="009341F3"/>
    <w:rsid w:val="00936433"/>
    <w:rsid w:val="0094319E"/>
    <w:rsid w:val="00944585"/>
    <w:rsid w:val="00945A3A"/>
    <w:rsid w:val="00945AB8"/>
    <w:rsid w:val="00945B3B"/>
    <w:rsid w:val="009509BC"/>
    <w:rsid w:val="00950CC7"/>
    <w:rsid w:val="00952B70"/>
    <w:rsid w:val="009541A9"/>
    <w:rsid w:val="009558E8"/>
    <w:rsid w:val="00955A9E"/>
    <w:rsid w:val="0095609D"/>
    <w:rsid w:val="00956721"/>
    <w:rsid w:val="00957308"/>
    <w:rsid w:val="00957939"/>
    <w:rsid w:val="009618CC"/>
    <w:rsid w:val="00962244"/>
    <w:rsid w:val="00962CC2"/>
    <w:rsid w:val="009634C6"/>
    <w:rsid w:val="00963B94"/>
    <w:rsid w:val="00965116"/>
    <w:rsid w:val="00967581"/>
    <w:rsid w:val="00967C47"/>
    <w:rsid w:val="00967F81"/>
    <w:rsid w:val="00973364"/>
    <w:rsid w:val="0097448F"/>
    <w:rsid w:val="00974A8E"/>
    <w:rsid w:val="00975066"/>
    <w:rsid w:val="00975B14"/>
    <w:rsid w:val="00976C56"/>
    <w:rsid w:val="00980589"/>
    <w:rsid w:val="00981A14"/>
    <w:rsid w:val="00981BC2"/>
    <w:rsid w:val="0098251D"/>
    <w:rsid w:val="009827B7"/>
    <w:rsid w:val="00985B37"/>
    <w:rsid w:val="00986797"/>
    <w:rsid w:val="00986A7A"/>
    <w:rsid w:val="009875ED"/>
    <w:rsid w:val="009927D0"/>
    <w:rsid w:val="00993588"/>
    <w:rsid w:val="0099611F"/>
    <w:rsid w:val="0099657B"/>
    <w:rsid w:val="00996A55"/>
    <w:rsid w:val="009A1D6B"/>
    <w:rsid w:val="009A2289"/>
    <w:rsid w:val="009A355D"/>
    <w:rsid w:val="009A380C"/>
    <w:rsid w:val="009A3E7B"/>
    <w:rsid w:val="009A40F6"/>
    <w:rsid w:val="009A46CC"/>
    <w:rsid w:val="009A4B5F"/>
    <w:rsid w:val="009A532E"/>
    <w:rsid w:val="009A5791"/>
    <w:rsid w:val="009A5F4C"/>
    <w:rsid w:val="009A7459"/>
    <w:rsid w:val="009A747A"/>
    <w:rsid w:val="009A7A70"/>
    <w:rsid w:val="009B0772"/>
    <w:rsid w:val="009B0CAF"/>
    <w:rsid w:val="009B11D0"/>
    <w:rsid w:val="009B162F"/>
    <w:rsid w:val="009B187E"/>
    <w:rsid w:val="009B18CE"/>
    <w:rsid w:val="009B1BE0"/>
    <w:rsid w:val="009B1E86"/>
    <w:rsid w:val="009B1EDE"/>
    <w:rsid w:val="009B1F46"/>
    <w:rsid w:val="009B2569"/>
    <w:rsid w:val="009B2D30"/>
    <w:rsid w:val="009B2DF5"/>
    <w:rsid w:val="009B300C"/>
    <w:rsid w:val="009B3206"/>
    <w:rsid w:val="009B4848"/>
    <w:rsid w:val="009B5992"/>
    <w:rsid w:val="009B66A3"/>
    <w:rsid w:val="009B71A3"/>
    <w:rsid w:val="009C1343"/>
    <w:rsid w:val="009C1478"/>
    <w:rsid w:val="009C3501"/>
    <w:rsid w:val="009C40EA"/>
    <w:rsid w:val="009C497A"/>
    <w:rsid w:val="009C5AE0"/>
    <w:rsid w:val="009C7C29"/>
    <w:rsid w:val="009C7DBC"/>
    <w:rsid w:val="009D14D8"/>
    <w:rsid w:val="009D152E"/>
    <w:rsid w:val="009D1A8D"/>
    <w:rsid w:val="009D203F"/>
    <w:rsid w:val="009D24EB"/>
    <w:rsid w:val="009D3C77"/>
    <w:rsid w:val="009D3E40"/>
    <w:rsid w:val="009D58A9"/>
    <w:rsid w:val="009D68C8"/>
    <w:rsid w:val="009D7459"/>
    <w:rsid w:val="009D7675"/>
    <w:rsid w:val="009D7BD0"/>
    <w:rsid w:val="009E291E"/>
    <w:rsid w:val="009E2E12"/>
    <w:rsid w:val="009E358E"/>
    <w:rsid w:val="009E465B"/>
    <w:rsid w:val="009E5BA8"/>
    <w:rsid w:val="009E64D4"/>
    <w:rsid w:val="009E6621"/>
    <w:rsid w:val="009E667E"/>
    <w:rsid w:val="009E673E"/>
    <w:rsid w:val="009E785B"/>
    <w:rsid w:val="009F0C4B"/>
    <w:rsid w:val="009F23D7"/>
    <w:rsid w:val="009F23E7"/>
    <w:rsid w:val="009F2673"/>
    <w:rsid w:val="009F377F"/>
    <w:rsid w:val="009F55EF"/>
    <w:rsid w:val="009F5807"/>
    <w:rsid w:val="009F5B9E"/>
    <w:rsid w:val="009F65E2"/>
    <w:rsid w:val="009F6AE5"/>
    <w:rsid w:val="009F75A2"/>
    <w:rsid w:val="009F7DCE"/>
    <w:rsid w:val="009F7F09"/>
    <w:rsid w:val="00A000ED"/>
    <w:rsid w:val="00A01116"/>
    <w:rsid w:val="00A036F7"/>
    <w:rsid w:val="00A03783"/>
    <w:rsid w:val="00A03FCC"/>
    <w:rsid w:val="00A04550"/>
    <w:rsid w:val="00A049C7"/>
    <w:rsid w:val="00A05607"/>
    <w:rsid w:val="00A059B2"/>
    <w:rsid w:val="00A05A31"/>
    <w:rsid w:val="00A05CEA"/>
    <w:rsid w:val="00A072F0"/>
    <w:rsid w:val="00A1035A"/>
    <w:rsid w:val="00A104D4"/>
    <w:rsid w:val="00A10DCF"/>
    <w:rsid w:val="00A11251"/>
    <w:rsid w:val="00A1182B"/>
    <w:rsid w:val="00A12A3A"/>
    <w:rsid w:val="00A13529"/>
    <w:rsid w:val="00A14A42"/>
    <w:rsid w:val="00A14E74"/>
    <w:rsid w:val="00A17521"/>
    <w:rsid w:val="00A1759F"/>
    <w:rsid w:val="00A17AB9"/>
    <w:rsid w:val="00A20996"/>
    <w:rsid w:val="00A20D1C"/>
    <w:rsid w:val="00A22389"/>
    <w:rsid w:val="00A228B5"/>
    <w:rsid w:val="00A23485"/>
    <w:rsid w:val="00A2765A"/>
    <w:rsid w:val="00A27ACF"/>
    <w:rsid w:val="00A27AE6"/>
    <w:rsid w:val="00A30A43"/>
    <w:rsid w:val="00A319F8"/>
    <w:rsid w:val="00A35701"/>
    <w:rsid w:val="00A363C2"/>
    <w:rsid w:val="00A366FD"/>
    <w:rsid w:val="00A40284"/>
    <w:rsid w:val="00A40F95"/>
    <w:rsid w:val="00A42516"/>
    <w:rsid w:val="00A42CAE"/>
    <w:rsid w:val="00A4313C"/>
    <w:rsid w:val="00A44E9D"/>
    <w:rsid w:val="00A463A4"/>
    <w:rsid w:val="00A46448"/>
    <w:rsid w:val="00A4764D"/>
    <w:rsid w:val="00A47ADE"/>
    <w:rsid w:val="00A47E73"/>
    <w:rsid w:val="00A47F0C"/>
    <w:rsid w:val="00A50ACA"/>
    <w:rsid w:val="00A53D92"/>
    <w:rsid w:val="00A54620"/>
    <w:rsid w:val="00A55897"/>
    <w:rsid w:val="00A55D41"/>
    <w:rsid w:val="00A57509"/>
    <w:rsid w:val="00A57B96"/>
    <w:rsid w:val="00A60104"/>
    <w:rsid w:val="00A604AB"/>
    <w:rsid w:val="00A61500"/>
    <w:rsid w:val="00A627A5"/>
    <w:rsid w:val="00A6428D"/>
    <w:rsid w:val="00A65937"/>
    <w:rsid w:val="00A7003B"/>
    <w:rsid w:val="00A70B10"/>
    <w:rsid w:val="00A74D71"/>
    <w:rsid w:val="00A76BA4"/>
    <w:rsid w:val="00A7719D"/>
    <w:rsid w:val="00A77453"/>
    <w:rsid w:val="00A80084"/>
    <w:rsid w:val="00A80DD0"/>
    <w:rsid w:val="00A82510"/>
    <w:rsid w:val="00A83B3C"/>
    <w:rsid w:val="00A84772"/>
    <w:rsid w:val="00A84F2A"/>
    <w:rsid w:val="00A85266"/>
    <w:rsid w:val="00A8622F"/>
    <w:rsid w:val="00A868D0"/>
    <w:rsid w:val="00A86944"/>
    <w:rsid w:val="00A91F51"/>
    <w:rsid w:val="00A9437F"/>
    <w:rsid w:val="00A96096"/>
    <w:rsid w:val="00AA2108"/>
    <w:rsid w:val="00AA378B"/>
    <w:rsid w:val="00AA3CF1"/>
    <w:rsid w:val="00AA3E7E"/>
    <w:rsid w:val="00AA40D8"/>
    <w:rsid w:val="00AA4A2E"/>
    <w:rsid w:val="00AA4F0B"/>
    <w:rsid w:val="00AA4F75"/>
    <w:rsid w:val="00AA54D0"/>
    <w:rsid w:val="00AA56D1"/>
    <w:rsid w:val="00AA61D7"/>
    <w:rsid w:val="00AA79BD"/>
    <w:rsid w:val="00AA7BEF"/>
    <w:rsid w:val="00AA7FBF"/>
    <w:rsid w:val="00AB069D"/>
    <w:rsid w:val="00AB16BF"/>
    <w:rsid w:val="00AB3146"/>
    <w:rsid w:val="00AB5705"/>
    <w:rsid w:val="00AB7DAA"/>
    <w:rsid w:val="00AC0A3F"/>
    <w:rsid w:val="00AC2262"/>
    <w:rsid w:val="00AC4B85"/>
    <w:rsid w:val="00AC5CC3"/>
    <w:rsid w:val="00AC6696"/>
    <w:rsid w:val="00AC6CD7"/>
    <w:rsid w:val="00AC76C9"/>
    <w:rsid w:val="00AD1062"/>
    <w:rsid w:val="00AD10B0"/>
    <w:rsid w:val="00AD15D3"/>
    <w:rsid w:val="00AD425B"/>
    <w:rsid w:val="00AD4F25"/>
    <w:rsid w:val="00AD57D4"/>
    <w:rsid w:val="00AD5F9A"/>
    <w:rsid w:val="00AD68DD"/>
    <w:rsid w:val="00AD6CBD"/>
    <w:rsid w:val="00AD74FC"/>
    <w:rsid w:val="00AD7F6B"/>
    <w:rsid w:val="00AD7FF6"/>
    <w:rsid w:val="00AE0D98"/>
    <w:rsid w:val="00AE2AD0"/>
    <w:rsid w:val="00AE2B32"/>
    <w:rsid w:val="00AE3A80"/>
    <w:rsid w:val="00AE3F73"/>
    <w:rsid w:val="00AE4D55"/>
    <w:rsid w:val="00AE4EA9"/>
    <w:rsid w:val="00AE4EF4"/>
    <w:rsid w:val="00AE6936"/>
    <w:rsid w:val="00AE6FBA"/>
    <w:rsid w:val="00AF0374"/>
    <w:rsid w:val="00AF0F12"/>
    <w:rsid w:val="00AF1C41"/>
    <w:rsid w:val="00AF2142"/>
    <w:rsid w:val="00AF334A"/>
    <w:rsid w:val="00AF33D0"/>
    <w:rsid w:val="00AF3487"/>
    <w:rsid w:val="00AF506C"/>
    <w:rsid w:val="00AF64C5"/>
    <w:rsid w:val="00B003D1"/>
    <w:rsid w:val="00B00BFB"/>
    <w:rsid w:val="00B02345"/>
    <w:rsid w:val="00B03899"/>
    <w:rsid w:val="00B0498E"/>
    <w:rsid w:val="00B04FFF"/>
    <w:rsid w:val="00B05758"/>
    <w:rsid w:val="00B06118"/>
    <w:rsid w:val="00B06952"/>
    <w:rsid w:val="00B11556"/>
    <w:rsid w:val="00B11FD4"/>
    <w:rsid w:val="00B1219F"/>
    <w:rsid w:val="00B12746"/>
    <w:rsid w:val="00B12989"/>
    <w:rsid w:val="00B1352D"/>
    <w:rsid w:val="00B136E1"/>
    <w:rsid w:val="00B14845"/>
    <w:rsid w:val="00B1526D"/>
    <w:rsid w:val="00B1579C"/>
    <w:rsid w:val="00B15F0B"/>
    <w:rsid w:val="00B16334"/>
    <w:rsid w:val="00B17367"/>
    <w:rsid w:val="00B17DEC"/>
    <w:rsid w:val="00B22086"/>
    <w:rsid w:val="00B22710"/>
    <w:rsid w:val="00B22EA1"/>
    <w:rsid w:val="00B234F7"/>
    <w:rsid w:val="00B236A8"/>
    <w:rsid w:val="00B2548B"/>
    <w:rsid w:val="00B25712"/>
    <w:rsid w:val="00B2626A"/>
    <w:rsid w:val="00B26D96"/>
    <w:rsid w:val="00B27C42"/>
    <w:rsid w:val="00B300B7"/>
    <w:rsid w:val="00B30803"/>
    <w:rsid w:val="00B311FE"/>
    <w:rsid w:val="00B312AB"/>
    <w:rsid w:val="00B31603"/>
    <w:rsid w:val="00B3191C"/>
    <w:rsid w:val="00B31B8B"/>
    <w:rsid w:val="00B31B94"/>
    <w:rsid w:val="00B32428"/>
    <w:rsid w:val="00B34CCB"/>
    <w:rsid w:val="00B34E46"/>
    <w:rsid w:val="00B35A71"/>
    <w:rsid w:val="00B35D76"/>
    <w:rsid w:val="00B3696A"/>
    <w:rsid w:val="00B36989"/>
    <w:rsid w:val="00B41275"/>
    <w:rsid w:val="00B41C02"/>
    <w:rsid w:val="00B43C46"/>
    <w:rsid w:val="00B442B4"/>
    <w:rsid w:val="00B44E80"/>
    <w:rsid w:val="00B44F36"/>
    <w:rsid w:val="00B47CA3"/>
    <w:rsid w:val="00B511E9"/>
    <w:rsid w:val="00B5321B"/>
    <w:rsid w:val="00B5444F"/>
    <w:rsid w:val="00B5466A"/>
    <w:rsid w:val="00B54BB5"/>
    <w:rsid w:val="00B57C68"/>
    <w:rsid w:val="00B6051B"/>
    <w:rsid w:val="00B61242"/>
    <w:rsid w:val="00B6145E"/>
    <w:rsid w:val="00B6187E"/>
    <w:rsid w:val="00B61E9E"/>
    <w:rsid w:val="00B62903"/>
    <w:rsid w:val="00B63407"/>
    <w:rsid w:val="00B635A3"/>
    <w:rsid w:val="00B635BD"/>
    <w:rsid w:val="00B63AC1"/>
    <w:rsid w:val="00B642A5"/>
    <w:rsid w:val="00B65114"/>
    <w:rsid w:val="00B66CD1"/>
    <w:rsid w:val="00B70112"/>
    <w:rsid w:val="00B70170"/>
    <w:rsid w:val="00B70270"/>
    <w:rsid w:val="00B70536"/>
    <w:rsid w:val="00B7288F"/>
    <w:rsid w:val="00B73AE8"/>
    <w:rsid w:val="00B73B2A"/>
    <w:rsid w:val="00B73B39"/>
    <w:rsid w:val="00B745AD"/>
    <w:rsid w:val="00B7592B"/>
    <w:rsid w:val="00B76A25"/>
    <w:rsid w:val="00B77831"/>
    <w:rsid w:val="00B805CC"/>
    <w:rsid w:val="00B81090"/>
    <w:rsid w:val="00B816EA"/>
    <w:rsid w:val="00B82318"/>
    <w:rsid w:val="00B82676"/>
    <w:rsid w:val="00B82711"/>
    <w:rsid w:val="00B8315F"/>
    <w:rsid w:val="00B83E4F"/>
    <w:rsid w:val="00B83FA0"/>
    <w:rsid w:val="00B8520D"/>
    <w:rsid w:val="00B8648B"/>
    <w:rsid w:val="00B86E22"/>
    <w:rsid w:val="00B87778"/>
    <w:rsid w:val="00B87779"/>
    <w:rsid w:val="00B87B35"/>
    <w:rsid w:val="00B9053C"/>
    <w:rsid w:val="00B90767"/>
    <w:rsid w:val="00B90DB2"/>
    <w:rsid w:val="00B90F0F"/>
    <w:rsid w:val="00B91625"/>
    <w:rsid w:val="00B91884"/>
    <w:rsid w:val="00B9269C"/>
    <w:rsid w:val="00B93173"/>
    <w:rsid w:val="00B934F6"/>
    <w:rsid w:val="00B9390D"/>
    <w:rsid w:val="00B96049"/>
    <w:rsid w:val="00B96143"/>
    <w:rsid w:val="00B96512"/>
    <w:rsid w:val="00B968CF"/>
    <w:rsid w:val="00B96A54"/>
    <w:rsid w:val="00B96C81"/>
    <w:rsid w:val="00BA00A2"/>
    <w:rsid w:val="00BA064B"/>
    <w:rsid w:val="00BA1418"/>
    <w:rsid w:val="00BA2ED4"/>
    <w:rsid w:val="00BA73FB"/>
    <w:rsid w:val="00BA7A52"/>
    <w:rsid w:val="00BB0F15"/>
    <w:rsid w:val="00BB24A5"/>
    <w:rsid w:val="00BB3497"/>
    <w:rsid w:val="00BB35A5"/>
    <w:rsid w:val="00BB39EE"/>
    <w:rsid w:val="00BB3A77"/>
    <w:rsid w:val="00BB4588"/>
    <w:rsid w:val="00BB6080"/>
    <w:rsid w:val="00BB6768"/>
    <w:rsid w:val="00BB69CB"/>
    <w:rsid w:val="00BB6E42"/>
    <w:rsid w:val="00BB78E8"/>
    <w:rsid w:val="00BC049E"/>
    <w:rsid w:val="00BC198B"/>
    <w:rsid w:val="00BC2C8D"/>
    <w:rsid w:val="00BC3566"/>
    <w:rsid w:val="00BC3994"/>
    <w:rsid w:val="00BC3EA6"/>
    <w:rsid w:val="00BC6286"/>
    <w:rsid w:val="00BD074E"/>
    <w:rsid w:val="00BD1C41"/>
    <w:rsid w:val="00BD300D"/>
    <w:rsid w:val="00BD47AF"/>
    <w:rsid w:val="00BD5646"/>
    <w:rsid w:val="00BD5DA8"/>
    <w:rsid w:val="00BD6AA5"/>
    <w:rsid w:val="00BD6C10"/>
    <w:rsid w:val="00BD6C5C"/>
    <w:rsid w:val="00BD79AC"/>
    <w:rsid w:val="00BE0340"/>
    <w:rsid w:val="00BE099C"/>
    <w:rsid w:val="00BE0CC3"/>
    <w:rsid w:val="00BE0E5F"/>
    <w:rsid w:val="00BE107A"/>
    <w:rsid w:val="00BE1102"/>
    <w:rsid w:val="00BE24D5"/>
    <w:rsid w:val="00BE2AAE"/>
    <w:rsid w:val="00BE2D1D"/>
    <w:rsid w:val="00BE3E08"/>
    <w:rsid w:val="00BE4E7D"/>
    <w:rsid w:val="00BE7F1D"/>
    <w:rsid w:val="00BF0C20"/>
    <w:rsid w:val="00BF0FA3"/>
    <w:rsid w:val="00BF1432"/>
    <w:rsid w:val="00BF19B9"/>
    <w:rsid w:val="00BF2422"/>
    <w:rsid w:val="00BF256F"/>
    <w:rsid w:val="00BF31D6"/>
    <w:rsid w:val="00BF3E6A"/>
    <w:rsid w:val="00BF526F"/>
    <w:rsid w:val="00BF61DD"/>
    <w:rsid w:val="00BF7AA8"/>
    <w:rsid w:val="00C039AC"/>
    <w:rsid w:val="00C03E01"/>
    <w:rsid w:val="00C04417"/>
    <w:rsid w:val="00C04C18"/>
    <w:rsid w:val="00C05EA2"/>
    <w:rsid w:val="00C062B5"/>
    <w:rsid w:val="00C06B30"/>
    <w:rsid w:val="00C06E47"/>
    <w:rsid w:val="00C074F1"/>
    <w:rsid w:val="00C10DA1"/>
    <w:rsid w:val="00C11644"/>
    <w:rsid w:val="00C11A24"/>
    <w:rsid w:val="00C12F08"/>
    <w:rsid w:val="00C13018"/>
    <w:rsid w:val="00C13C41"/>
    <w:rsid w:val="00C13C88"/>
    <w:rsid w:val="00C14D5F"/>
    <w:rsid w:val="00C15680"/>
    <w:rsid w:val="00C16858"/>
    <w:rsid w:val="00C16AC9"/>
    <w:rsid w:val="00C17499"/>
    <w:rsid w:val="00C21CA1"/>
    <w:rsid w:val="00C22633"/>
    <w:rsid w:val="00C22DAC"/>
    <w:rsid w:val="00C23972"/>
    <w:rsid w:val="00C242F1"/>
    <w:rsid w:val="00C24EFC"/>
    <w:rsid w:val="00C25DCB"/>
    <w:rsid w:val="00C2787C"/>
    <w:rsid w:val="00C278FA"/>
    <w:rsid w:val="00C3107F"/>
    <w:rsid w:val="00C3249B"/>
    <w:rsid w:val="00C3373A"/>
    <w:rsid w:val="00C33F54"/>
    <w:rsid w:val="00C362B2"/>
    <w:rsid w:val="00C36EC7"/>
    <w:rsid w:val="00C370EA"/>
    <w:rsid w:val="00C37E27"/>
    <w:rsid w:val="00C407FD"/>
    <w:rsid w:val="00C41913"/>
    <w:rsid w:val="00C443A4"/>
    <w:rsid w:val="00C4455C"/>
    <w:rsid w:val="00C47C4E"/>
    <w:rsid w:val="00C50906"/>
    <w:rsid w:val="00C50B7A"/>
    <w:rsid w:val="00C50C6D"/>
    <w:rsid w:val="00C50F78"/>
    <w:rsid w:val="00C512FD"/>
    <w:rsid w:val="00C52909"/>
    <w:rsid w:val="00C53CAF"/>
    <w:rsid w:val="00C5413C"/>
    <w:rsid w:val="00C5665C"/>
    <w:rsid w:val="00C57304"/>
    <w:rsid w:val="00C60A7E"/>
    <w:rsid w:val="00C618D4"/>
    <w:rsid w:val="00C618F1"/>
    <w:rsid w:val="00C625B6"/>
    <w:rsid w:val="00C63092"/>
    <w:rsid w:val="00C632EF"/>
    <w:rsid w:val="00C63CDE"/>
    <w:rsid w:val="00C64B01"/>
    <w:rsid w:val="00C65484"/>
    <w:rsid w:val="00C658B6"/>
    <w:rsid w:val="00C66780"/>
    <w:rsid w:val="00C667B2"/>
    <w:rsid w:val="00C67665"/>
    <w:rsid w:val="00C67739"/>
    <w:rsid w:val="00C70095"/>
    <w:rsid w:val="00C70693"/>
    <w:rsid w:val="00C7349E"/>
    <w:rsid w:val="00C745BA"/>
    <w:rsid w:val="00C75E41"/>
    <w:rsid w:val="00C760C0"/>
    <w:rsid w:val="00C761DE"/>
    <w:rsid w:val="00C7646D"/>
    <w:rsid w:val="00C76C32"/>
    <w:rsid w:val="00C771E7"/>
    <w:rsid w:val="00C77687"/>
    <w:rsid w:val="00C80D50"/>
    <w:rsid w:val="00C80EFA"/>
    <w:rsid w:val="00C839F3"/>
    <w:rsid w:val="00C83C33"/>
    <w:rsid w:val="00C83EB7"/>
    <w:rsid w:val="00C8473F"/>
    <w:rsid w:val="00C85282"/>
    <w:rsid w:val="00C865C3"/>
    <w:rsid w:val="00C86FDE"/>
    <w:rsid w:val="00C90E5D"/>
    <w:rsid w:val="00C927B2"/>
    <w:rsid w:val="00C92831"/>
    <w:rsid w:val="00C92E90"/>
    <w:rsid w:val="00C946FB"/>
    <w:rsid w:val="00C94CA2"/>
    <w:rsid w:val="00C954B5"/>
    <w:rsid w:val="00C95A96"/>
    <w:rsid w:val="00C97B90"/>
    <w:rsid w:val="00CA02FF"/>
    <w:rsid w:val="00CA0899"/>
    <w:rsid w:val="00CA0FCE"/>
    <w:rsid w:val="00CA17BA"/>
    <w:rsid w:val="00CA2ADF"/>
    <w:rsid w:val="00CA415E"/>
    <w:rsid w:val="00CA5287"/>
    <w:rsid w:val="00CA7176"/>
    <w:rsid w:val="00CB169F"/>
    <w:rsid w:val="00CB1A56"/>
    <w:rsid w:val="00CB219C"/>
    <w:rsid w:val="00CB2AB4"/>
    <w:rsid w:val="00CB6E6F"/>
    <w:rsid w:val="00CB7487"/>
    <w:rsid w:val="00CC01A3"/>
    <w:rsid w:val="00CC090A"/>
    <w:rsid w:val="00CC2B04"/>
    <w:rsid w:val="00CC2B2E"/>
    <w:rsid w:val="00CC329F"/>
    <w:rsid w:val="00CC5A4F"/>
    <w:rsid w:val="00CC66F3"/>
    <w:rsid w:val="00CC6FBA"/>
    <w:rsid w:val="00CC758B"/>
    <w:rsid w:val="00CC790D"/>
    <w:rsid w:val="00CC7FC5"/>
    <w:rsid w:val="00CD01F7"/>
    <w:rsid w:val="00CD1487"/>
    <w:rsid w:val="00CD1E9E"/>
    <w:rsid w:val="00CD2501"/>
    <w:rsid w:val="00CD2BEB"/>
    <w:rsid w:val="00CD2D82"/>
    <w:rsid w:val="00CD4233"/>
    <w:rsid w:val="00CD4378"/>
    <w:rsid w:val="00CD54F2"/>
    <w:rsid w:val="00CD5582"/>
    <w:rsid w:val="00CD577E"/>
    <w:rsid w:val="00CD65BE"/>
    <w:rsid w:val="00CD6B8C"/>
    <w:rsid w:val="00CD6EC8"/>
    <w:rsid w:val="00CD76E1"/>
    <w:rsid w:val="00CD7936"/>
    <w:rsid w:val="00CD7A1C"/>
    <w:rsid w:val="00CE1251"/>
    <w:rsid w:val="00CE1643"/>
    <w:rsid w:val="00CE379F"/>
    <w:rsid w:val="00CE55F3"/>
    <w:rsid w:val="00CE56C2"/>
    <w:rsid w:val="00CE6E86"/>
    <w:rsid w:val="00CF0305"/>
    <w:rsid w:val="00CF206B"/>
    <w:rsid w:val="00CF2281"/>
    <w:rsid w:val="00CF2A8A"/>
    <w:rsid w:val="00CF351E"/>
    <w:rsid w:val="00CF3A31"/>
    <w:rsid w:val="00CF3B01"/>
    <w:rsid w:val="00CF3F8F"/>
    <w:rsid w:val="00CF408A"/>
    <w:rsid w:val="00CF593D"/>
    <w:rsid w:val="00CF6097"/>
    <w:rsid w:val="00CF6688"/>
    <w:rsid w:val="00CF6C43"/>
    <w:rsid w:val="00CF7761"/>
    <w:rsid w:val="00CF77CA"/>
    <w:rsid w:val="00D00E7F"/>
    <w:rsid w:val="00D011CF"/>
    <w:rsid w:val="00D012CA"/>
    <w:rsid w:val="00D01CFF"/>
    <w:rsid w:val="00D04ED2"/>
    <w:rsid w:val="00D0631B"/>
    <w:rsid w:val="00D0796F"/>
    <w:rsid w:val="00D07ACC"/>
    <w:rsid w:val="00D11C14"/>
    <w:rsid w:val="00D11F64"/>
    <w:rsid w:val="00D12886"/>
    <w:rsid w:val="00D12E22"/>
    <w:rsid w:val="00D136CD"/>
    <w:rsid w:val="00D1467A"/>
    <w:rsid w:val="00D14B49"/>
    <w:rsid w:val="00D156D4"/>
    <w:rsid w:val="00D17A9D"/>
    <w:rsid w:val="00D17BDF"/>
    <w:rsid w:val="00D202C8"/>
    <w:rsid w:val="00D2170C"/>
    <w:rsid w:val="00D21A16"/>
    <w:rsid w:val="00D21B4D"/>
    <w:rsid w:val="00D21F11"/>
    <w:rsid w:val="00D23B30"/>
    <w:rsid w:val="00D23EF7"/>
    <w:rsid w:val="00D248B5"/>
    <w:rsid w:val="00D24C9C"/>
    <w:rsid w:val="00D25BD1"/>
    <w:rsid w:val="00D2772E"/>
    <w:rsid w:val="00D33720"/>
    <w:rsid w:val="00D3605C"/>
    <w:rsid w:val="00D36090"/>
    <w:rsid w:val="00D3610D"/>
    <w:rsid w:val="00D37395"/>
    <w:rsid w:val="00D41233"/>
    <w:rsid w:val="00D41A6D"/>
    <w:rsid w:val="00D42124"/>
    <w:rsid w:val="00D42BE3"/>
    <w:rsid w:val="00D44C93"/>
    <w:rsid w:val="00D459E9"/>
    <w:rsid w:val="00D45C62"/>
    <w:rsid w:val="00D45E00"/>
    <w:rsid w:val="00D51018"/>
    <w:rsid w:val="00D5133E"/>
    <w:rsid w:val="00D513DF"/>
    <w:rsid w:val="00D545A4"/>
    <w:rsid w:val="00D54783"/>
    <w:rsid w:val="00D55203"/>
    <w:rsid w:val="00D579E3"/>
    <w:rsid w:val="00D60952"/>
    <w:rsid w:val="00D61366"/>
    <w:rsid w:val="00D61B18"/>
    <w:rsid w:val="00D624C4"/>
    <w:rsid w:val="00D633DC"/>
    <w:rsid w:val="00D64287"/>
    <w:rsid w:val="00D64383"/>
    <w:rsid w:val="00D6459A"/>
    <w:rsid w:val="00D655EC"/>
    <w:rsid w:val="00D669CC"/>
    <w:rsid w:val="00D67877"/>
    <w:rsid w:val="00D710FC"/>
    <w:rsid w:val="00D737BD"/>
    <w:rsid w:val="00D744C4"/>
    <w:rsid w:val="00D7596A"/>
    <w:rsid w:val="00D76448"/>
    <w:rsid w:val="00D80148"/>
    <w:rsid w:val="00D81AFF"/>
    <w:rsid w:val="00D81DDD"/>
    <w:rsid w:val="00D82CEC"/>
    <w:rsid w:val="00D82DDC"/>
    <w:rsid w:val="00D82F67"/>
    <w:rsid w:val="00D83F6B"/>
    <w:rsid w:val="00D84257"/>
    <w:rsid w:val="00D8480F"/>
    <w:rsid w:val="00D84C28"/>
    <w:rsid w:val="00D85444"/>
    <w:rsid w:val="00D85631"/>
    <w:rsid w:val="00D8568F"/>
    <w:rsid w:val="00D85AF8"/>
    <w:rsid w:val="00D877A0"/>
    <w:rsid w:val="00D9070D"/>
    <w:rsid w:val="00D9132E"/>
    <w:rsid w:val="00D94C2C"/>
    <w:rsid w:val="00D94FD6"/>
    <w:rsid w:val="00D95EBB"/>
    <w:rsid w:val="00D96C0F"/>
    <w:rsid w:val="00D96D47"/>
    <w:rsid w:val="00D97696"/>
    <w:rsid w:val="00DA01F7"/>
    <w:rsid w:val="00DA090B"/>
    <w:rsid w:val="00DA0CAB"/>
    <w:rsid w:val="00DA0DBF"/>
    <w:rsid w:val="00DA2CDC"/>
    <w:rsid w:val="00DA3A89"/>
    <w:rsid w:val="00DA627F"/>
    <w:rsid w:val="00DA6977"/>
    <w:rsid w:val="00DA6DFA"/>
    <w:rsid w:val="00DA78B1"/>
    <w:rsid w:val="00DA79A9"/>
    <w:rsid w:val="00DB0616"/>
    <w:rsid w:val="00DB1060"/>
    <w:rsid w:val="00DB14D4"/>
    <w:rsid w:val="00DB266F"/>
    <w:rsid w:val="00DB3014"/>
    <w:rsid w:val="00DB37D0"/>
    <w:rsid w:val="00DB39E1"/>
    <w:rsid w:val="00DB4346"/>
    <w:rsid w:val="00DB583A"/>
    <w:rsid w:val="00DB5D92"/>
    <w:rsid w:val="00DB6806"/>
    <w:rsid w:val="00DB6DC8"/>
    <w:rsid w:val="00DC13C8"/>
    <w:rsid w:val="00DC2156"/>
    <w:rsid w:val="00DC415A"/>
    <w:rsid w:val="00DC506D"/>
    <w:rsid w:val="00DC52DA"/>
    <w:rsid w:val="00DC57FB"/>
    <w:rsid w:val="00DC5AA1"/>
    <w:rsid w:val="00DC6FBD"/>
    <w:rsid w:val="00DD0B03"/>
    <w:rsid w:val="00DD12D5"/>
    <w:rsid w:val="00DD3659"/>
    <w:rsid w:val="00DD41DA"/>
    <w:rsid w:val="00DD4BF5"/>
    <w:rsid w:val="00DD4F35"/>
    <w:rsid w:val="00DD5AC8"/>
    <w:rsid w:val="00DD5ACF"/>
    <w:rsid w:val="00DD6186"/>
    <w:rsid w:val="00DD6DB9"/>
    <w:rsid w:val="00DD6FEE"/>
    <w:rsid w:val="00DD7A5C"/>
    <w:rsid w:val="00DD7FE1"/>
    <w:rsid w:val="00DE196A"/>
    <w:rsid w:val="00DE1E42"/>
    <w:rsid w:val="00DE3098"/>
    <w:rsid w:val="00DE3126"/>
    <w:rsid w:val="00DE31BB"/>
    <w:rsid w:val="00DE386C"/>
    <w:rsid w:val="00DE3FFD"/>
    <w:rsid w:val="00DE4043"/>
    <w:rsid w:val="00DE4434"/>
    <w:rsid w:val="00DE5E0E"/>
    <w:rsid w:val="00DE5F75"/>
    <w:rsid w:val="00DF0BDC"/>
    <w:rsid w:val="00DF1C69"/>
    <w:rsid w:val="00DF3CF6"/>
    <w:rsid w:val="00DF467E"/>
    <w:rsid w:val="00DF6C94"/>
    <w:rsid w:val="00DF7252"/>
    <w:rsid w:val="00E018F3"/>
    <w:rsid w:val="00E0403D"/>
    <w:rsid w:val="00E0464E"/>
    <w:rsid w:val="00E05941"/>
    <w:rsid w:val="00E066A7"/>
    <w:rsid w:val="00E06E71"/>
    <w:rsid w:val="00E0774E"/>
    <w:rsid w:val="00E101DA"/>
    <w:rsid w:val="00E10915"/>
    <w:rsid w:val="00E10F3C"/>
    <w:rsid w:val="00E10FB6"/>
    <w:rsid w:val="00E119B4"/>
    <w:rsid w:val="00E12384"/>
    <w:rsid w:val="00E136C2"/>
    <w:rsid w:val="00E14CFD"/>
    <w:rsid w:val="00E1693F"/>
    <w:rsid w:val="00E16F39"/>
    <w:rsid w:val="00E17135"/>
    <w:rsid w:val="00E17652"/>
    <w:rsid w:val="00E17A17"/>
    <w:rsid w:val="00E20A4B"/>
    <w:rsid w:val="00E219DD"/>
    <w:rsid w:val="00E21C57"/>
    <w:rsid w:val="00E22355"/>
    <w:rsid w:val="00E22FDC"/>
    <w:rsid w:val="00E24B5E"/>
    <w:rsid w:val="00E24DB8"/>
    <w:rsid w:val="00E258C4"/>
    <w:rsid w:val="00E2595D"/>
    <w:rsid w:val="00E265C3"/>
    <w:rsid w:val="00E2670C"/>
    <w:rsid w:val="00E269BC"/>
    <w:rsid w:val="00E26E70"/>
    <w:rsid w:val="00E27410"/>
    <w:rsid w:val="00E275FA"/>
    <w:rsid w:val="00E2776F"/>
    <w:rsid w:val="00E303C1"/>
    <w:rsid w:val="00E3114D"/>
    <w:rsid w:val="00E3171A"/>
    <w:rsid w:val="00E31816"/>
    <w:rsid w:val="00E31C27"/>
    <w:rsid w:val="00E3300C"/>
    <w:rsid w:val="00E335A1"/>
    <w:rsid w:val="00E34792"/>
    <w:rsid w:val="00E34C72"/>
    <w:rsid w:val="00E34F45"/>
    <w:rsid w:val="00E402B6"/>
    <w:rsid w:val="00E40FCC"/>
    <w:rsid w:val="00E41AD9"/>
    <w:rsid w:val="00E424AB"/>
    <w:rsid w:val="00E438F8"/>
    <w:rsid w:val="00E4490D"/>
    <w:rsid w:val="00E5066E"/>
    <w:rsid w:val="00E51350"/>
    <w:rsid w:val="00E51CFC"/>
    <w:rsid w:val="00E52C8E"/>
    <w:rsid w:val="00E52D41"/>
    <w:rsid w:val="00E52E9A"/>
    <w:rsid w:val="00E5331C"/>
    <w:rsid w:val="00E5453D"/>
    <w:rsid w:val="00E550BD"/>
    <w:rsid w:val="00E55698"/>
    <w:rsid w:val="00E566FA"/>
    <w:rsid w:val="00E56AA7"/>
    <w:rsid w:val="00E578AA"/>
    <w:rsid w:val="00E57923"/>
    <w:rsid w:val="00E57980"/>
    <w:rsid w:val="00E6348B"/>
    <w:rsid w:val="00E63666"/>
    <w:rsid w:val="00E64A7C"/>
    <w:rsid w:val="00E652F5"/>
    <w:rsid w:val="00E66613"/>
    <w:rsid w:val="00E668F9"/>
    <w:rsid w:val="00E67244"/>
    <w:rsid w:val="00E7123E"/>
    <w:rsid w:val="00E7242C"/>
    <w:rsid w:val="00E736FF"/>
    <w:rsid w:val="00E740F2"/>
    <w:rsid w:val="00E761A3"/>
    <w:rsid w:val="00E76404"/>
    <w:rsid w:val="00E76DC6"/>
    <w:rsid w:val="00E77129"/>
    <w:rsid w:val="00E7747C"/>
    <w:rsid w:val="00E7798A"/>
    <w:rsid w:val="00E8221D"/>
    <w:rsid w:val="00E8441D"/>
    <w:rsid w:val="00E84D17"/>
    <w:rsid w:val="00E85543"/>
    <w:rsid w:val="00E85778"/>
    <w:rsid w:val="00E85F82"/>
    <w:rsid w:val="00E8608C"/>
    <w:rsid w:val="00E8611C"/>
    <w:rsid w:val="00E867C2"/>
    <w:rsid w:val="00E91992"/>
    <w:rsid w:val="00E91B3E"/>
    <w:rsid w:val="00E91FA3"/>
    <w:rsid w:val="00E92085"/>
    <w:rsid w:val="00E93571"/>
    <w:rsid w:val="00E941CF"/>
    <w:rsid w:val="00E95524"/>
    <w:rsid w:val="00E95800"/>
    <w:rsid w:val="00E968FA"/>
    <w:rsid w:val="00E97AB1"/>
    <w:rsid w:val="00EA10F8"/>
    <w:rsid w:val="00EA1105"/>
    <w:rsid w:val="00EA1C21"/>
    <w:rsid w:val="00EA2512"/>
    <w:rsid w:val="00EA4317"/>
    <w:rsid w:val="00EA5E6E"/>
    <w:rsid w:val="00EA6291"/>
    <w:rsid w:val="00EA6716"/>
    <w:rsid w:val="00EA6AB2"/>
    <w:rsid w:val="00EA72B7"/>
    <w:rsid w:val="00EA72E1"/>
    <w:rsid w:val="00EA78BC"/>
    <w:rsid w:val="00EA7D11"/>
    <w:rsid w:val="00EB1426"/>
    <w:rsid w:val="00EB1818"/>
    <w:rsid w:val="00EB2DEF"/>
    <w:rsid w:val="00EB3AD7"/>
    <w:rsid w:val="00EB4630"/>
    <w:rsid w:val="00EB4C5D"/>
    <w:rsid w:val="00EB561C"/>
    <w:rsid w:val="00EB5CE4"/>
    <w:rsid w:val="00EB6BB4"/>
    <w:rsid w:val="00EB7956"/>
    <w:rsid w:val="00EC06A5"/>
    <w:rsid w:val="00EC0BEC"/>
    <w:rsid w:val="00EC1861"/>
    <w:rsid w:val="00EC2328"/>
    <w:rsid w:val="00EC2FB6"/>
    <w:rsid w:val="00EC3923"/>
    <w:rsid w:val="00EC4CC8"/>
    <w:rsid w:val="00EC4CF0"/>
    <w:rsid w:val="00EC648C"/>
    <w:rsid w:val="00EC67CA"/>
    <w:rsid w:val="00EC6E89"/>
    <w:rsid w:val="00EC7A9A"/>
    <w:rsid w:val="00ED11AF"/>
    <w:rsid w:val="00ED2CE0"/>
    <w:rsid w:val="00ED3040"/>
    <w:rsid w:val="00ED32DD"/>
    <w:rsid w:val="00ED3D52"/>
    <w:rsid w:val="00ED46E7"/>
    <w:rsid w:val="00ED474A"/>
    <w:rsid w:val="00ED4B32"/>
    <w:rsid w:val="00ED5273"/>
    <w:rsid w:val="00ED578D"/>
    <w:rsid w:val="00ED6075"/>
    <w:rsid w:val="00ED7263"/>
    <w:rsid w:val="00EE07FC"/>
    <w:rsid w:val="00EE1604"/>
    <w:rsid w:val="00EE1710"/>
    <w:rsid w:val="00EE2F0D"/>
    <w:rsid w:val="00EE3473"/>
    <w:rsid w:val="00EE368B"/>
    <w:rsid w:val="00EE4627"/>
    <w:rsid w:val="00EE4E28"/>
    <w:rsid w:val="00EE659D"/>
    <w:rsid w:val="00EE773B"/>
    <w:rsid w:val="00EF0026"/>
    <w:rsid w:val="00EF0465"/>
    <w:rsid w:val="00EF20A0"/>
    <w:rsid w:val="00EF2BED"/>
    <w:rsid w:val="00EF2F06"/>
    <w:rsid w:val="00EF323F"/>
    <w:rsid w:val="00EF4B2B"/>
    <w:rsid w:val="00EF4C70"/>
    <w:rsid w:val="00EF79CA"/>
    <w:rsid w:val="00EF7C7B"/>
    <w:rsid w:val="00F00C47"/>
    <w:rsid w:val="00F00C92"/>
    <w:rsid w:val="00F01EC0"/>
    <w:rsid w:val="00F031B9"/>
    <w:rsid w:val="00F05E4F"/>
    <w:rsid w:val="00F0666A"/>
    <w:rsid w:val="00F1290D"/>
    <w:rsid w:val="00F12CE3"/>
    <w:rsid w:val="00F12D9C"/>
    <w:rsid w:val="00F12DC4"/>
    <w:rsid w:val="00F1463D"/>
    <w:rsid w:val="00F14A8A"/>
    <w:rsid w:val="00F15CEC"/>
    <w:rsid w:val="00F160E3"/>
    <w:rsid w:val="00F20226"/>
    <w:rsid w:val="00F20415"/>
    <w:rsid w:val="00F21047"/>
    <w:rsid w:val="00F21783"/>
    <w:rsid w:val="00F2275E"/>
    <w:rsid w:val="00F22E04"/>
    <w:rsid w:val="00F231B0"/>
    <w:rsid w:val="00F2367A"/>
    <w:rsid w:val="00F2490A"/>
    <w:rsid w:val="00F25272"/>
    <w:rsid w:val="00F27F68"/>
    <w:rsid w:val="00F3002E"/>
    <w:rsid w:val="00F3077B"/>
    <w:rsid w:val="00F30FC4"/>
    <w:rsid w:val="00F31FF0"/>
    <w:rsid w:val="00F3337A"/>
    <w:rsid w:val="00F333F6"/>
    <w:rsid w:val="00F33A42"/>
    <w:rsid w:val="00F343CF"/>
    <w:rsid w:val="00F34D45"/>
    <w:rsid w:val="00F36610"/>
    <w:rsid w:val="00F36C8E"/>
    <w:rsid w:val="00F3738E"/>
    <w:rsid w:val="00F40099"/>
    <w:rsid w:val="00F40C1A"/>
    <w:rsid w:val="00F4103F"/>
    <w:rsid w:val="00F41525"/>
    <w:rsid w:val="00F41D77"/>
    <w:rsid w:val="00F42A7D"/>
    <w:rsid w:val="00F433B2"/>
    <w:rsid w:val="00F43B10"/>
    <w:rsid w:val="00F43D39"/>
    <w:rsid w:val="00F4489F"/>
    <w:rsid w:val="00F44926"/>
    <w:rsid w:val="00F44A5A"/>
    <w:rsid w:val="00F45ADA"/>
    <w:rsid w:val="00F477AF"/>
    <w:rsid w:val="00F47D12"/>
    <w:rsid w:val="00F47E71"/>
    <w:rsid w:val="00F5003C"/>
    <w:rsid w:val="00F51F15"/>
    <w:rsid w:val="00F529B6"/>
    <w:rsid w:val="00F53201"/>
    <w:rsid w:val="00F536E4"/>
    <w:rsid w:val="00F5529D"/>
    <w:rsid w:val="00F55508"/>
    <w:rsid w:val="00F56C26"/>
    <w:rsid w:val="00F5761D"/>
    <w:rsid w:val="00F57AE7"/>
    <w:rsid w:val="00F57BC9"/>
    <w:rsid w:val="00F607EF"/>
    <w:rsid w:val="00F61401"/>
    <w:rsid w:val="00F624B3"/>
    <w:rsid w:val="00F62BDD"/>
    <w:rsid w:val="00F636D6"/>
    <w:rsid w:val="00F636E2"/>
    <w:rsid w:val="00F66752"/>
    <w:rsid w:val="00F6708D"/>
    <w:rsid w:val="00F709D1"/>
    <w:rsid w:val="00F70CFA"/>
    <w:rsid w:val="00F7122B"/>
    <w:rsid w:val="00F71F3F"/>
    <w:rsid w:val="00F72D7E"/>
    <w:rsid w:val="00F741E2"/>
    <w:rsid w:val="00F76AB1"/>
    <w:rsid w:val="00F77F7B"/>
    <w:rsid w:val="00F801F9"/>
    <w:rsid w:val="00F8026B"/>
    <w:rsid w:val="00F80274"/>
    <w:rsid w:val="00F80793"/>
    <w:rsid w:val="00F8135C"/>
    <w:rsid w:val="00F816C2"/>
    <w:rsid w:val="00F82739"/>
    <w:rsid w:val="00F8298E"/>
    <w:rsid w:val="00F836CC"/>
    <w:rsid w:val="00F8444A"/>
    <w:rsid w:val="00F84AE6"/>
    <w:rsid w:val="00F84B48"/>
    <w:rsid w:val="00F854F8"/>
    <w:rsid w:val="00F8577F"/>
    <w:rsid w:val="00F86431"/>
    <w:rsid w:val="00F929FE"/>
    <w:rsid w:val="00F92BEA"/>
    <w:rsid w:val="00F93669"/>
    <w:rsid w:val="00F93B06"/>
    <w:rsid w:val="00F94EF3"/>
    <w:rsid w:val="00FA0549"/>
    <w:rsid w:val="00FA1174"/>
    <w:rsid w:val="00FA35BF"/>
    <w:rsid w:val="00FA3C25"/>
    <w:rsid w:val="00FA3F4A"/>
    <w:rsid w:val="00FA53B2"/>
    <w:rsid w:val="00FA67BD"/>
    <w:rsid w:val="00FB171D"/>
    <w:rsid w:val="00FB1E27"/>
    <w:rsid w:val="00FB2E93"/>
    <w:rsid w:val="00FB2ED1"/>
    <w:rsid w:val="00FB2FA1"/>
    <w:rsid w:val="00FB372D"/>
    <w:rsid w:val="00FB3A93"/>
    <w:rsid w:val="00FB3DB7"/>
    <w:rsid w:val="00FB700A"/>
    <w:rsid w:val="00FB7E64"/>
    <w:rsid w:val="00FC0A3F"/>
    <w:rsid w:val="00FC2B9C"/>
    <w:rsid w:val="00FC328C"/>
    <w:rsid w:val="00FC32D6"/>
    <w:rsid w:val="00FC366D"/>
    <w:rsid w:val="00FC7342"/>
    <w:rsid w:val="00FD00D5"/>
    <w:rsid w:val="00FD10E4"/>
    <w:rsid w:val="00FD2430"/>
    <w:rsid w:val="00FD3428"/>
    <w:rsid w:val="00FD396B"/>
    <w:rsid w:val="00FD3990"/>
    <w:rsid w:val="00FD443F"/>
    <w:rsid w:val="00FD5DA9"/>
    <w:rsid w:val="00FD63B0"/>
    <w:rsid w:val="00FE17FB"/>
    <w:rsid w:val="00FE19D1"/>
    <w:rsid w:val="00FE1C09"/>
    <w:rsid w:val="00FE22FA"/>
    <w:rsid w:val="00FE2624"/>
    <w:rsid w:val="00FE26B7"/>
    <w:rsid w:val="00FE2988"/>
    <w:rsid w:val="00FE39E1"/>
    <w:rsid w:val="00FE3D34"/>
    <w:rsid w:val="00FE5863"/>
    <w:rsid w:val="00FE5C4E"/>
    <w:rsid w:val="00FE622C"/>
    <w:rsid w:val="00FE6750"/>
    <w:rsid w:val="00FE688D"/>
    <w:rsid w:val="00FE7998"/>
    <w:rsid w:val="00FF0DAD"/>
    <w:rsid w:val="00FF11E1"/>
    <w:rsid w:val="00FF1E77"/>
    <w:rsid w:val="00FF2072"/>
    <w:rsid w:val="00FF34CC"/>
    <w:rsid w:val="00FF479E"/>
    <w:rsid w:val="00FF69A7"/>
    <w:rsid w:val="00FF69B4"/>
    <w:rsid w:val="00FF6C5A"/>
    <w:rsid w:val="00FF6F0A"/>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61"/>
    <o:shapelayout v:ext="edit">
      <o:idmap v:ext="edit" data="1"/>
    </o:shapelayout>
  </w:shapeDefaults>
  <w:decimalSymbol w:val=","/>
  <w:listSeparator w:val=";"/>
  <w14:docId w14:val="21B23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locked="1" w:semiHidden="1" w:unhideWhenUsed="1"/>
    <w:lsdException w:name="annotation text" w:locked="1" w:semiHidden="1" w:uiPriority="0" w:unhideWhenUsed="1"/>
    <w:lsdException w:name="header" w:locked="1" w:semiHidden="1" w:unhideWhenUsed="1"/>
    <w:lsdException w:name="footer" w:locked="1"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locked="1" w:semiHidden="1" w:uiPriority="0" w:unhideWhenUsed="1"/>
    <w:lsdException w:name="annotation reference" w:locked="1" w:semiHidden="1" w:unhideWhenUsed="1"/>
    <w:lsdException w:name="line number" w:semiHidden="1" w:unhideWhenUsed="1"/>
    <w:lsdException w:name="page number" w:locked="1"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1"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locked="1" w:semiHidden="1" w:uiPriority="0"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semiHidden="1" w:unhideWhenUsed="1"/>
    <w:lsdException w:name="Body Text 3" w:locked="1" w:semiHidden="1" w:uiPriority="0" w:unhideWhenUsed="1"/>
    <w:lsdException w:name="Body Text Indent 2" w:locked="1" w:semiHidden="1" w:uiPriority="0" w:unhideWhenUsed="1"/>
    <w:lsdException w:name="Body Text Indent 3" w:locked="1" w:semiHidden="1" w:uiPriority="0" w:unhideWhenUsed="1"/>
    <w:lsdException w:name="Block Text" w:locked="1" w:semiHidden="1" w:uiPriority="0"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locked="1" w:semiHidden="1" w:uiPriority="0" w:unhideWhenUsed="1"/>
    <w:lsdException w:name="Plain Text" w:locked="1" w:semiHidden="1" w:unhideWhenUsed="1"/>
    <w:lsdException w:name="E-mail Signature" w:semiHidden="1" w:unhideWhenUsed="1"/>
    <w:lsdException w:name="HTML Top of Form" w:semiHidden="1" w:unhideWhenUsed="1"/>
    <w:lsdException w:name="HTML Bottom of Form" w:semiHidden="1" w:unhideWhenUsed="1"/>
    <w:lsdException w:name="Normal (Web)" w:locked="1"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locked="1"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443A89"/>
    <w:rPr>
      <w:rFonts w:eastAsia="Times New Roman"/>
      <w:sz w:val="28"/>
      <w:szCs w:val="24"/>
    </w:rPr>
  </w:style>
  <w:style w:type="paragraph" w:styleId="10">
    <w:name w:val="heading 1"/>
    <w:aliases w:val="Ьberschrift 1,Überschrift 11,раздел,?acaae,Заголовок 1_стандарта"/>
    <w:basedOn w:val="a4"/>
    <w:next w:val="a4"/>
    <w:link w:val="11"/>
    <w:qFormat/>
    <w:rsid w:val="009B2DF5"/>
    <w:pPr>
      <w:keepNext/>
      <w:keepLines/>
      <w:spacing w:before="480"/>
      <w:outlineLvl w:val="0"/>
    </w:pPr>
    <w:rPr>
      <w:b/>
      <w:szCs w:val="20"/>
    </w:rPr>
  </w:style>
  <w:style w:type="paragraph" w:styleId="20">
    <w:name w:val="heading 2"/>
    <w:aliases w:val="Ьberschrift 2,Überschrift 2 Char1,Überschrift 2 Char Char,Überschrift 2 Char1 Char Char,Überschrift 2 Char Char Char Char,Überschrift 2 Char Char1,Überschrift 2 Char,Überschrift 2 Char1 Char,Überschrift 2 Char Char Char,Überschrift 2 Char2"/>
    <w:basedOn w:val="a4"/>
    <w:next w:val="a4"/>
    <w:link w:val="21"/>
    <w:qFormat/>
    <w:rsid w:val="002D440C"/>
    <w:pPr>
      <w:keepNext/>
      <w:keepLines/>
      <w:spacing w:before="200"/>
      <w:outlineLvl w:val="1"/>
    </w:pPr>
    <w:rPr>
      <w:b/>
      <w:sz w:val="26"/>
      <w:szCs w:val="20"/>
    </w:rPr>
  </w:style>
  <w:style w:type="paragraph" w:styleId="3">
    <w:name w:val="heading 3"/>
    <w:aliases w:val="H3"/>
    <w:basedOn w:val="a4"/>
    <w:next w:val="a4"/>
    <w:link w:val="30"/>
    <w:qFormat/>
    <w:rsid w:val="002D440C"/>
    <w:pPr>
      <w:keepNext/>
      <w:spacing w:after="120"/>
      <w:ind w:left="587"/>
      <w:jc w:val="both"/>
      <w:outlineLvl w:val="2"/>
    </w:pPr>
    <w:rPr>
      <w:i/>
      <w:sz w:val="22"/>
      <w:szCs w:val="20"/>
    </w:rPr>
  </w:style>
  <w:style w:type="paragraph" w:styleId="4">
    <w:name w:val="heading 4"/>
    <w:basedOn w:val="a4"/>
    <w:next w:val="a4"/>
    <w:link w:val="40"/>
    <w:qFormat/>
    <w:rsid w:val="002D440C"/>
    <w:pPr>
      <w:keepNext/>
      <w:ind w:firstLine="720"/>
      <w:jc w:val="both"/>
      <w:outlineLvl w:val="3"/>
    </w:pPr>
    <w:rPr>
      <w:b/>
      <w:i/>
      <w:sz w:val="24"/>
      <w:szCs w:val="20"/>
    </w:rPr>
  </w:style>
  <w:style w:type="paragraph" w:styleId="5">
    <w:name w:val="heading 5"/>
    <w:basedOn w:val="a4"/>
    <w:next w:val="a4"/>
    <w:link w:val="50"/>
    <w:qFormat/>
    <w:rsid w:val="002D440C"/>
    <w:pPr>
      <w:keepNext/>
      <w:tabs>
        <w:tab w:val="left" w:pos="720"/>
      </w:tabs>
      <w:ind w:right="355"/>
      <w:jc w:val="center"/>
      <w:outlineLvl w:val="4"/>
    </w:pPr>
    <w:rPr>
      <w:rFonts w:ascii="Arial" w:eastAsia="Calibri" w:hAnsi="Arial"/>
      <w:b/>
      <w:snapToGrid w:val="0"/>
      <w:sz w:val="24"/>
      <w:szCs w:val="20"/>
    </w:rPr>
  </w:style>
  <w:style w:type="paragraph" w:styleId="6">
    <w:name w:val="heading 6"/>
    <w:basedOn w:val="a4"/>
    <w:next w:val="a4"/>
    <w:link w:val="60"/>
    <w:qFormat/>
    <w:rsid w:val="002D440C"/>
    <w:pPr>
      <w:keepNext/>
      <w:ind w:left="708"/>
      <w:outlineLvl w:val="5"/>
    </w:pPr>
    <w:rPr>
      <w:b/>
      <w:i/>
      <w:sz w:val="24"/>
      <w:szCs w:val="20"/>
    </w:rPr>
  </w:style>
  <w:style w:type="paragraph" w:styleId="7">
    <w:name w:val="heading 7"/>
    <w:basedOn w:val="a4"/>
    <w:next w:val="a4"/>
    <w:link w:val="70"/>
    <w:qFormat/>
    <w:locked/>
    <w:rsid w:val="0059665E"/>
    <w:pPr>
      <w:tabs>
        <w:tab w:val="num" w:pos="1296"/>
      </w:tabs>
      <w:spacing w:before="240" w:after="60"/>
      <w:ind w:left="1296" w:hanging="1296"/>
      <w:outlineLvl w:val="6"/>
    </w:pPr>
    <w:rPr>
      <w:sz w:val="24"/>
    </w:rPr>
  </w:style>
  <w:style w:type="paragraph" w:styleId="8">
    <w:name w:val="heading 8"/>
    <w:basedOn w:val="a4"/>
    <w:next w:val="a4"/>
    <w:link w:val="80"/>
    <w:qFormat/>
    <w:rsid w:val="002D440C"/>
    <w:pPr>
      <w:spacing w:before="240" w:after="60"/>
      <w:outlineLvl w:val="7"/>
    </w:pPr>
    <w:rPr>
      <w:i/>
      <w:sz w:val="24"/>
      <w:szCs w:val="20"/>
    </w:rPr>
  </w:style>
  <w:style w:type="paragraph" w:styleId="9">
    <w:name w:val="heading 9"/>
    <w:basedOn w:val="a4"/>
    <w:next w:val="a4"/>
    <w:link w:val="90"/>
    <w:qFormat/>
    <w:locked/>
    <w:rsid w:val="0059665E"/>
    <w:pPr>
      <w:tabs>
        <w:tab w:val="num" w:pos="1584"/>
      </w:tabs>
      <w:spacing w:before="240" w:after="60"/>
      <w:ind w:left="1584" w:hanging="1584"/>
      <w:outlineLvl w:val="8"/>
    </w:pPr>
    <w:rPr>
      <w:rFonts w:ascii="Arial" w:hAnsi="Arial" w:cs="Arial"/>
      <w:sz w:val="22"/>
      <w:szCs w:val="22"/>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1">
    <w:name w:val="Заголовок 1 Знак"/>
    <w:aliases w:val="Ьberschrift 1 Знак,Überschrift 11 Знак,раздел Знак,?acaae Знак,Заголовок 1_стандарта Знак"/>
    <w:link w:val="10"/>
    <w:locked/>
    <w:rsid w:val="009B2DF5"/>
    <w:rPr>
      <w:rFonts w:eastAsia="Times New Roman"/>
      <w:b/>
      <w:sz w:val="28"/>
    </w:rPr>
  </w:style>
  <w:style w:type="character" w:customStyle="1" w:styleId="21">
    <w:name w:val="Заголовок 2 Знак"/>
    <w:aliases w:val="Ьberschrift 2 Знак,Überschrift 2 Char1 Знак,Überschrift 2 Char Char Знак,Überschrift 2 Char1 Char Char Знак,Überschrift 2 Char Char Char Char Знак,Überschrift 2 Char Char1 Знак,Überschrift 2 Char Знак,Überschrift 2 Char1 Char Знак"/>
    <w:link w:val="20"/>
    <w:locked/>
    <w:rsid w:val="002D440C"/>
    <w:rPr>
      <w:rFonts w:eastAsia="Times New Roman"/>
      <w:b/>
      <w:sz w:val="26"/>
      <w:lang w:eastAsia="ru-RU"/>
    </w:rPr>
  </w:style>
  <w:style w:type="character" w:customStyle="1" w:styleId="30">
    <w:name w:val="Заголовок 3 Знак"/>
    <w:aliases w:val="H3 Знак"/>
    <w:link w:val="3"/>
    <w:locked/>
    <w:rsid w:val="002D440C"/>
    <w:rPr>
      <w:rFonts w:eastAsia="Times New Roman"/>
      <w:i/>
      <w:sz w:val="22"/>
      <w:lang w:eastAsia="ru-RU"/>
    </w:rPr>
  </w:style>
  <w:style w:type="character" w:customStyle="1" w:styleId="40">
    <w:name w:val="Заголовок 4 Знак"/>
    <w:link w:val="4"/>
    <w:locked/>
    <w:rsid w:val="002D440C"/>
    <w:rPr>
      <w:rFonts w:eastAsia="Times New Roman"/>
      <w:b/>
      <w:i/>
      <w:sz w:val="24"/>
      <w:lang w:eastAsia="ru-RU"/>
    </w:rPr>
  </w:style>
  <w:style w:type="character" w:customStyle="1" w:styleId="50">
    <w:name w:val="Заголовок 5 Знак"/>
    <w:link w:val="5"/>
    <w:locked/>
    <w:rsid w:val="002D440C"/>
    <w:rPr>
      <w:rFonts w:ascii="Arial" w:hAnsi="Arial"/>
      <w:b/>
      <w:snapToGrid w:val="0"/>
      <w:sz w:val="24"/>
      <w:lang w:eastAsia="ru-RU"/>
    </w:rPr>
  </w:style>
  <w:style w:type="character" w:customStyle="1" w:styleId="60">
    <w:name w:val="Заголовок 6 Знак"/>
    <w:link w:val="6"/>
    <w:locked/>
    <w:rsid w:val="002D440C"/>
    <w:rPr>
      <w:rFonts w:eastAsia="Times New Roman"/>
      <w:b/>
      <w:i/>
      <w:sz w:val="24"/>
      <w:lang w:eastAsia="ru-RU"/>
    </w:rPr>
  </w:style>
  <w:style w:type="character" w:customStyle="1" w:styleId="80">
    <w:name w:val="Заголовок 8 Знак"/>
    <w:link w:val="8"/>
    <w:locked/>
    <w:rsid w:val="002D440C"/>
    <w:rPr>
      <w:rFonts w:eastAsia="Times New Roman"/>
      <w:i/>
      <w:sz w:val="24"/>
      <w:lang w:eastAsia="ru-RU"/>
    </w:rPr>
  </w:style>
  <w:style w:type="paragraph" w:styleId="22">
    <w:name w:val="Body Text 2"/>
    <w:basedOn w:val="a4"/>
    <w:link w:val="23"/>
    <w:uiPriority w:val="99"/>
    <w:rsid w:val="002D440C"/>
    <w:pPr>
      <w:jc w:val="both"/>
    </w:pPr>
    <w:rPr>
      <w:sz w:val="20"/>
      <w:szCs w:val="20"/>
    </w:rPr>
  </w:style>
  <w:style w:type="character" w:customStyle="1" w:styleId="23">
    <w:name w:val="Основной текст 2 Знак"/>
    <w:link w:val="22"/>
    <w:uiPriority w:val="99"/>
    <w:locked/>
    <w:rsid w:val="002D440C"/>
    <w:rPr>
      <w:rFonts w:eastAsia="Times New Roman"/>
      <w:sz w:val="20"/>
      <w:lang w:eastAsia="ru-RU"/>
    </w:rPr>
  </w:style>
  <w:style w:type="character" w:styleId="a8">
    <w:name w:val="Hyperlink"/>
    <w:uiPriority w:val="99"/>
    <w:rsid w:val="002D440C"/>
    <w:rPr>
      <w:rFonts w:cs="Times New Roman"/>
      <w:color w:val="0000FF"/>
      <w:u w:val="single"/>
    </w:rPr>
  </w:style>
  <w:style w:type="paragraph" w:customStyle="1" w:styleId="a9">
    <w:name w:val="Îáû÷íûé"/>
    <w:uiPriority w:val="99"/>
    <w:rsid w:val="002D440C"/>
    <w:rPr>
      <w:rFonts w:eastAsia="Times New Roman"/>
    </w:rPr>
  </w:style>
  <w:style w:type="paragraph" w:customStyle="1" w:styleId="31">
    <w:name w:val="çàãîëîâîê 3"/>
    <w:basedOn w:val="a9"/>
    <w:next w:val="a9"/>
    <w:uiPriority w:val="99"/>
    <w:rsid w:val="002D440C"/>
    <w:pPr>
      <w:keepNext/>
      <w:spacing w:before="60" w:after="60"/>
      <w:jc w:val="center"/>
    </w:pPr>
    <w:rPr>
      <w:b/>
      <w:sz w:val="18"/>
    </w:rPr>
  </w:style>
  <w:style w:type="paragraph" w:customStyle="1" w:styleId="210">
    <w:name w:val="Îñíîâíîé òåêñò 21"/>
    <w:basedOn w:val="a9"/>
    <w:uiPriority w:val="99"/>
    <w:rsid w:val="002D440C"/>
    <w:pPr>
      <w:tabs>
        <w:tab w:val="left" w:pos="1134"/>
      </w:tabs>
      <w:overflowPunct w:val="0"/>
      <w:autoSpaceDE w:val="0"/>
      <w:autoSpaceDN w:val="0"/>
      <w:adjustRightInd w:val="0"/>
      <w:spacing w:after="120"/>
      <w:ind w:firstLine="567"/>
      <w:jc w:val="both"/>
      <w:textAlignment w:val="baseline"/>
    </w:pPr>
    <w:rPr>
      <w:color w:val="000000"/>
      <w:spacing w:val="-4"/>
    </w:rPr>
  </w:style>
  <w:style w:type="paragraph" w:customStyle="1" w:styleId="ConsNormal">
    <w:name w:val="ConsNormal"/>
    <w:rsid w:val="002D440C"/>
    <w:pPr>
      <w:autoSpaceDE w:val="0"/>
      <w:autoSpaceDN w:val="0"/>
      <w:adjustRightInd w:val="0"/>
      <w:ind w:right="19772" w:firstLine="720"/>
    </w:pPr>
    <w:rPr>
      <w:rFonts w:ascii="Arial" w:eastAsia="Times New Roman" w:hAnsi="Arial" w:cs="Arial"/>
    </w:rPr>
  </w:style>
  <w:style w:type="paragraph" w:styleId="aa">
    <w:name w:val="Block Text"/>
    <w:basedOn w:val="a4"/>
    <w:uiPriority w:val="99"/>
    <w:rsid w:val="002D440C"/>
    <w:pPr>
      <w:shd w:val="clear" w:color="auto" w:fill="FFFFFF"/>
      <w:spacing w:before="5"/>
      <w:ind w:left="11" w:right="11" w:firstLine="692"/>
      <w:jc w:val="both"/>
    </w:pPr>
    <w:rPr>
      <w:color w:val="000000"/>
      <w:spacing w:val="-6"/>
      <w:sz w:val="22"/>
      <w:szCs w:val="28"/>
    </w:rPr>
  </w:style>
  <w:style w:type="paragraph" w:styleId="ab">
    <w:name w:val="Body Text"/>
    <w:aliases w:val="отчет_нормаль,Основной текст Знак Знак Знак Знак,Основной текст Знак Знак Знак,Основной текст Знак Знак Знак Знак Знак Знак,Основной текст Знак2,Основной текст Знак Знак,Основной текст Знак Знак Знак Знак1 Знак1,Основной текст Знак1 Знак"/>
    <w:basedOn w:val="a4"/>
    <w:link w:val="ac"/>
    <w:rsid w:val="002D440C"/>
    <w:pPr>
      <w:jc w:val="both"/>
    </w:pPr>
    <w:rPr>
      <w:sz w:val="20"/>
      <w:szCs w:val="20"/>
    </w:rPr>
  </w:style>
  <w:style w:type="character" w:customStyle="1" w:styleId="ac">
    <w:name w:val="Основной текст Знак"/>
    <w:aliases w:val="отчет_нормаль Знак,Основной текст Знак Знак Знак Знак Знак,Основной текст Знак Знак Знак Знак1,Основной текст Знак Знак Знак Знак Знак Знак Знак,Основной текст Знак2 Знак,Основной текст Знак Знак Знак1,Основной текст Знак1 Знак Знак"/>
    <w:link w:val="ab"/>
    <w:locked/>
    <w:rsid w:val="002D440C"/>
    <w:rPr>
      <w:rFonts w:eastAsia="Times New Roman"/>
      <w:sz w:val="20"/>
      <w:lang w:eastAsia="ru-RU"/>
    </w:rPr>
  </w:style>
  <w:style w:type="paragraph" w:styleId="ad">
    <w:name w:val="Body Text Indent"/>
    <w:basedOn w:val="a4"/>
    <w:link w:val="ae"/>
    <w:uiPriority w:val="99"/>
    <w:rsid w:val="002D440C"/>
    <w:pPr>
      <w:ind w:firstLine="720"/>
      <w:jc w:val="both"/>
    </w:pPr>
    <w:rPr>
      <w:sz w:val="20"/>
      <w:szCs w:val="20"/>
    </w:rPr>
  </w:style>
  <w:style w:type="character" w:customStyle="1" w:styleId="ae">
    <w:name w:val="Основной текст с отступом Знак"/>
    <w:link w:val="ad"/>
    <w:uiPriority w:val="99"/>
    <w:locked/>
    <w:rsid w:val="002D440C"/>
    <w:rPr>
      <w:rFonts w:eastAsia="Times New Roman"/>
      <w:sz w:val="20"/>
      <w:lang w:eastAsia="ru-RU"/>
    </w:rPr>
  </w:style>
  <w:style w:type="paragraph" w:styleId="24">
    <w:name w:val="Body Text Indent 2"/>
    <w:basedOn w:val="a4"/>
    <w:link w:val="25"/>
    <w:uiPriority w:val="99"/>
    <w:rsid w:val="002D440C"/>
    <w:pPr>
      <w:ind w:firstLine="540"/>
      <w:jc w:val="both"/>
    </w:pPr>
    <w:rPr>
      <w:sz w:val="24"/>
      <w:szCs w:val="20"/>
    </w:rPr>
  </w:style>
  <w:style w:type="character" w:customStyle="1" w:styleId="25">
    <w:name w:val="Основной текст с отступом 2 Знак"/>
    <w:link w:val="24"/>
    <w:uiPriority w:val="99"/>
    <w:locked/>
    <w:rsid w:val="002D440C"/>
    <w:rPr>
      <w:rFonts w:eastAsia="Times New Roman"/>
      <w:sz w:val="24"/>
      <w:lang w:eastAsia="ru-RU"/>
    </w:rPr>
  </w:style>
  <w:style w:type="paragraph" w:styleId="32">
    <w:name w:val="Body Text Indent 3"/>
    <w:basedOn w:val="a4"/>
    <w:link w:val="33"/>
    <w:rsid w:val="002D440C"/>
    <w:pPr>
      <w:ind w:firstLine="708"/>
      <w:jc w:val="both"/>
    </w:pPr>
    <w:rPr>
      <w:sz w:val="20"/>
      <w:szCs w:val="20"/>
    </w:rPr>
  </w:style>
  <w:style w:type="character" w:customStyle="1" w:styleId="33">
    <w:name w:val="Основной текст с отступом 3 Знак"/>
    <w:link w:val="32"/>
    <w:locked/>
    <w:rsid w:val="002D440C"/>
    <w:rPr>
      <w:rFonts w:eastAsia="Times New Roman"/>
      <w:sz w:val="20"/>
      <w:lang w:eastAsia="ru-RU"/>
    </w:rPr>
  </w:style>
  <w:style w:type="paragraph" w:customStyle="1" w:styleId="211">
    <w:name w:val="Основной текст с отступом 21"/>
    <w:basedOn w:val="a4"/>
    <w:uiPriority w:val="99"/>
    <w:rsid w:val="002D440C"/>
    <w:pPr>
      <w:overflowPunct w:val="0"/>
      <w:autoSpaceDE w:val="0"/>
      <w:autoSpaceDN w:val="0"/>
      <w:adjustRightInd w:val="0"/>
      <w:spacing w:line="408" w:lineRule="auto"/>
      <w:ind w:left="708"/>
      <w:jc w:val="both"/>
      <w:textAlignment w:val="baseline"/>
    </w:pPr>
    <w:rPr>
      <w:rFonts w:ascii="Courier New" w:hAnsi="Courier New"/>
      <w:sz w:val="26"/>
      <w:szCs w:val="20"/>
    </w:rPr>
  </w:style>
  <w:style w:type="paragraph" w:styleId="af">
    <w:name w:val="Title"/>
    <w:basedOn w:val="a4"/>
    <w:link w:val="af0"/>
    <w:uiPriority w:val="10"/>
    <w:qFormat/>
    <w:rsid w:val="002D440C"/>
    <w:pPr>
      <w:jc w:val="center"/>
    </w:pPr>
    <w:rPr>
      <w:sz w:val="24"/>
      <w:szCs w:val="20"/>
    </w:rPr>
  </w:style>
  <w:style w:type="character" w:customStyle="1" w:styleId="af0">
    <w:name w:val="Заголовок Знак"/>
    <w:link w:val="af"/>
    <w:uiPriority w:val="10"/>
    <w:locked/>
    <w:rsid w:val="002D440C"/>
    <w:rPr>
      <w:rFonts w:eastAsia="Times New Roman"/>
      <w:sz w:val="24"/>
      <w:lang w:eastAsia="ru-RU"/>
    </w:rPr>
  </w:style>
  <w:style w:type="character" w:customStyle="1" w:styleId="keyword">
    <w:name w:val="keyword"/>
    <w:uiPriority w:val="99"/>
    <w:rsid w:val="002D440C"/>
    <w:rPr>
      <w:rFonts w:cs="Times New Roman"/>
    </w:rPr>
  </w:style>
  <w:style w:type="paragraph" w:styleId="af1">
    <w:name w:val="header"/>
    <w:aliases w:val="Char"/>
    <w:basedOn w:val="a4"/>
    <w:link w:val="af2"/>
    <w:uiPriority w:val="99"/>
    <w:rsid w:val="002D440C"/>
    <w:pPr>
      <w:tabs>
        <w:tab w:val="center" w:pos="4677"/>
        <w:tab w:val="right" w:pos="9355"/>
      </w:tabs>
    </w:pPr>
    <w:rPr>
      <w:sz w:val="24"/>
      <w:szCs w:val="20"/>
    </w:rPr>
  </w:style>
  <w:style w:type="character" w:customStyle="1" w:styleId="af2">
    <w:name w:val="Верхний колонтитул Знак"/>
    <w:aliases w:val="Char Знак"/>
    <w:link w:val="af1"/>
    <w:uiPriority w:val="99"/>
    <w:locked/>
    <w:rsid w:val="002D440C"/>
    <w:rPr>
      <w:rFonts w:eastAsia="Times New Roman"/>
      <w:sz w:val="24"/>
      <w:lang w:eastAsia="ru-RU"/>
    </w:rPr>
  </w:style>
  <w:style w:type="character" w:styleId="af3">
    <w:name w:val="page number"/>
    <w:uiPriority w:val="99"/>
    <w:rsid w:val="002D440C"/>
    <w:rPr>
      <w:rFonts w:cs="Times New Roman"/>
    </w:rPr>
  </w:style>
  <w:style w:type="paragraph" w:customStyle="1" w:styleId="Nonformat">
    <w:name w:val="Nonformat"/>
    <w:basedOn w:val="a4"/>
    <w:uiPriority w:val="99"/>
    <w:rsid w:val="002D440C"/>
    <w:pPr>
      <w:autoSpaceDE w:val="0"/>
      <w:autoSpaceDN w:val="0"/>
      <w:adjustRightInd w:val="0"/>
    </w:pPr>
    <w:rPr>
      <w:rFonts w:ascii="Consultant" w:hAnsi="Consultant"/>
      <w:sz w:val="20"/>
      <w:szCs w:val="20"/>
    </w:rPr>
  </w:style>
  <w:style w:type="paragraph" w:styleId="34">
    <w:name w:val="Body Text 3"/>
    <w:basedOn w:val="a4"/>
    <w:link w:val="35"/>
    <w:rsid w:val="002D440C"/>
    <w:pPr>
      <w:tabs>
        <w:tab w:val="center" w:pos="4536"/>
        <w:tab w:val="left" w:pos="8505"/>
      </w:tabs>
      <w:jc w:val="both"/>
    </w:pPr>
    <w:rPr>
      <w:sz w:val="24"/>
      <w:szCs w:val="20"/>
    </w:rPr>
  </w:style>
  <w:style w:type="character" w:customStyle="1" w:styleId="35">
    <w:name w:val="Основной текст 3 Знак"/>
    <w:link w:val="34"/>
    <w:locked/>
    <w:rsid w:val="002D440C"/>
    <w:rPr>
      <w:rFonts w:eastAsia="Times New Roman"/>
      <w:sz w:val="24"/>
      <w:lang w:eastAsia="ru-RU"/>
    </w:rPr>
  </w:style>
  <w:style w:type="paragraph" w:styleId="af4">
    <w:name w:val="footer"/>
    <w:basedOn w:val="a4"/>
    <w:link w:val="af5"/>
    <w:uiPriority w:val="99"/>
    <w:rsid w:val="002D440C"/>
    <w:pPr>
      <w:tabs>
        <w:tab w:val="center" w:pos="4677"/>
        <w:tab w:val="right" w:pos="9355"/>
      </w:tabs>
    </w:pPr>
    <w:rPr>
      <w:sz w:val="24"/>
      <w:szCs w:val="20"/>
    </w:rPr>
  </w:style>
  <w:style w:type="character" w:customStyle="1" w:styleId="af5">
    <w:name w:val="Нижний колонтитул Знак"/>
    <w:link w:val="af4"/>
    <w:uiPriority w:val="99"/>
    <w:locked/>
    <w:rsid w:val="002D440C"/>
    <w:rPr>
      <w:rFonts w:eastAsia="Times New Roman"/>
      <w:sz w:val="24"/>
      <w:lang w:eastAsia="ru-RU"/>
    </w:rPr>
  </w:style>
  <w:style w:type="paragraph" w:customStyle="1" w:styleId="12">
    <w:name w:val="Обычный1"/>
    <w:link w:val="Normal"/>
    <w:rsid w:val="002D440C"/>
    <w:pPr>
      <w:widowControl w:val="0"/>
      <w:spacing w:before="120"/>
      <w:ind w:left="640" w:hanging="640"/>
      <w:jc w:val="both"/>
    </w:pPr>
    <w:rPr>
      <w:rFonts w:ascii="Arial" w:hAnsi="Arial"/>
      <w:sz w:val="22"/>
      <w:szCs w:val="22"/>
    </w:rPr>
  </w:style>
  <w:style w:type="paragraph" w:styleId="HTML">
    <w:name w:val="HTML Preformatted"/>
    <w:basedOn w:val="a4"/>
    <w:link w:val="HTML0"/>
    <w:uiPriority w:val="99"/>
    <w:rsid w:val="002D4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olor w:val="000000"/>
      <w:sz w:val="20"/>
      <w:szCs w:val="20"/>
    </w:rPr>
  </w:style>
  <w:style w:type="character" w:customStyle="1" w:styleId="HTML0">
    <w:name w:val="Стандартный HTML Знак"/>
    <w:link w:val="HTML"/>
    <w:uiPriority w:val="99"/>
    <w:locked/>
    <w:rsid w:val="002D440C"/>
    <w:rPr>
      <w:rFonts w:ascii="Courier New" w:hAnsi="Courier New"/>
      <w:color w:val="000000"/>
      <w:sz w:val="20"/>
      <w:lang w:eastAsia="ru-RU"/>
    </w:rPr>
  </w:style>
  <w:style w:type="paragraph" w:styleId="af6">
    <w:name w:val="Balloon Text"/>
    <w:basedOn w:val="a4"/>
    <w:link w:val="af7"/>
    <w:uiPriority w:val="99"/>
    <w:semiHidden/>
    <w:rsid w:val="002D440C"/>
    <w:rPr>
      <w:rFonts w:ascii="Tahoma" w:eastAsia="Calibri" w:hAnsi="Tahoma"/>
      <w:sz w:val="16"/>
      <w:szCs w:val="20"/>
    </w:rPr>
  </w:style>
  <w:style w:type="character" w:customStyle="1" w:styleId="af7">
    <w:name w:val="Текст выноски Знак"/>
    <w:link w:val="af6"/>
    <w:uiPriority w:val="99"/>
    <w:semiHidden/>
    <w:locked/>
    <w:rsid w:val="002D440C"/>
    <w:rPr>
      <w:rFonts w:ascii="Tahoma" w:hAnsi="Tahoma"/>
      <w:sz w:val="16"/>
      <w:lang w:eastAsia="ru-RU"/>
    </w:rPr>
  </w:style>
  <w:style w:type="paragraph" w:customStyle="1" w:styleId="af8">
    <w:name w:val="Внутренний адрес"/>
    <w:basedOn w:val="ab"/>
    <w:uiPriority w:val="99"/>
    <w:rsid w:val="002D440C"/>
    <w:pPr>
      <w:spacing w:line="220" w:lineRule="atLeast"/>
      <w:jc w:val="left"/>
    </w:pPr>
    <w:rPr>
      <w:rFonts w:ascii="Arial" w:hAnsi="Arial"/>
    </w:rPr>
  </w:style>
  <w:style w:type="character" w:styleId="af9">
    <w:name w:val="annotation reference"/>
    <w:uiPriority w:val="99"/>
    <w:rsid w:val="002D440C"/>
    <w:rPr>
      <w:rFonts w:cs="Times New Roman"/>
      <w:sz w:val="16"/>
    </w:rPr>
  </w:style>
  <w:style w:type="paragraph" w:styleId="afa">
    <w:name w:val="annotation text"/>
    <w:basedOn w:val="a4"/>
    <w:link w:val="afb"/>
    <w:rsid w:val="002D440C"/>
    <w:rPr>
      <w:sz w:val="20"/>
      <w:szCs w:val="20"/>
    </w:rPr>
  </w:style>
  <w:style w:type="character" w:customStyle="1" w:styleId="afb">
    <w:name w:val="Текст примечания Знак"/>
    <w:link w:val="afa"/>
    <w:locked/>
    <w:rsid w:val="002D440C"/>
    <w:rPr>
      <w:rFonts w:eastAsia="Times New Roman"/>
      <w:sz w:val="20"/>
      <w:lang w:eastAsia="ru-RU"/>
    </w:rPr>
  </w:style>
  <w:style w:type="paragraph" w:styleId="afc">
    <w:name w:val="annotation subject"/>
    <w:basedOn w:val="afa"/>
    <w:next w:val="afa"/>
    <w:link w:val="afd"/>
    <w:uiPriority w:val="99"/>
    <w:rsid w:val="002D440C"/>
    <w:rPr>
      <w:b/>
    </w:rPr>
  </w:style>
  <w:style w:type="character" w:customStyle="1" w:styleId="afd">
    <w:name w:val="Тема примечания Знак"/>
    <w:link w:val="afc"/>
    <w:uiPriority w:val="99"/>
    <w:locked/>
    <w:rsid w:val="002D440C"/>
    <w:rPr>
      <w:rFonts w:eastAsia="Times New Roman"/>
      <w:b/>
      <w:sz w:val="20"/>
      <w:lang w:eastAsia="ru-RU"/>
    </w:rPr>
  </w:style>
  <w:style w:type="paragraph" w:styleId="afe">
    <w:name w:val="Document Map"/>
    <w:basedOn w:val="a4"/>
    <w:link w:val="aff"/>
    <w:uiPriority w:val="99"/>
    <w:semiHidden/>
    <w:rsid w:val="002D440C"/>
    <w:pPr>
      <w:shd w:val="clear" w:color="auto" w:fill="000080"/>
    </w:pPr>
    <w:rPr>
      <w:rFonts w:ascii="Tahoma" w:eastAsia="Calibri" w:hAnsi="Tahoma"/>
      <w:sz w:val="20"/>
      <w:szCs w:val="20"/>
    </w:rPr>
  </w:style>
  <w:style w:type="character" w:customStyle="1" w:styleId="aff">
    <w:name w:val="Схема документа Знак"/>
    <w:link w:val="afe"/>
    <w:uiPriority w:val="99"/>
    <w:semiHidden/>
    <w:locked/>
    <w:rsid w:val="002D440C"/>
    <w:rPr>
      <w:rFonts w:ascii="Tahoma" w:hAnsi="Tahoma"/>
      <w:sz w:val="20"/>
      <w:shd w:val="clear" w:color="auto" w:fill="000080"/>
      <w:lang w:eastAsia="ru-RU"/>
    </w:rPr>
  </w:style>
  <w:style w:type="paragraph" w:customStyle="1" w:styleId="aff0">
    <w:name w:val="Содержимое таблицы"/>
    <w:basedOn w:val="a4"/>
    <w:uiPriority w:val="99"/>
    <w:rsid w:val="002D440C"/>
    <w:pPr>
      <w:suppressLineNumbers/>
      <w:suppressAutoHyphens/>
    </w:pPr>
    <w:rPr>
      <w:sz w:val="24"/>
      <w:lang w:eastAsia="ar-SA"/>
    </w:rPr>
  </w:style>
  <w:style w:type="paragraph" w:customStyle="1" w:styleId="13">
    <w:name w:val="Абзац списка1"/>
    <w:aliases w:val="Bullet List,FooterText,numbered"/>
    <w:basedOn w:val="a4"/>
    <w:link w:val="aff1"/>
    <w:uiPriority w:val="99"/>
    <w:rsid w:val="002D440C"/>
    <w:pPr>
      <w:ind w:left="708"/>
    </w:pPr>
    <w:rPr>
      <w:sz w:val="24"/>
      <w:szCs w:val="20"/>
    </w:rPr>
  </w:style>
  <w:style w:type="character" w:customStyle="1" w:styleId="aff1">
    <w:name w:val="Абзац списка Знак"/>
    <w:aliases w:val="Bullet List Знак,FooterText Знак,numbered Знак,Маркер Знак,Bullet Number Знак,Нумерованый список Знак,List Paragraph1 Знак,lp1 Знак,Абзац списка2 Знак,f_Абзац 1 Знак,название Знак,Абзац списка4 Знак,List Paragraph Знак,фото Знак"/>
    <w:link w:val="13"/>
    <w:uiPriority w:val="34"/>
    <w:qFormat/>
    <w:locked/>
    <w:rsid w:val="002D440C"/>
    <w:rPr>
      <w:rFonts w:eastAsia="Times New Roman"/>
      <w:sz w:val="24"/>
      <w:lang w:eastAsia="ru-RU"/>
    </w:rPr>
  </w:style>
  <w:style w:type="paragraph" w:customStyle="1" w:styleId="110">
    <w:name w:val="Абзац списка11"/>
    <w:basedOn w:val="a4"/>
    <w:uiPriority w:val="99"/>
    <w:rsid w:val="002D440C"/>
    <w:pPr>
      <w:ind w:left="720"/>
    </w:pPr>
    <w:rPr>
      <w:rFonts w:eastAsia="Batang"/>
      <w:sz w:val="24"/>
      <w:lang w:eastAsia="ko-KR"/>
    </w:rPr>
  </w:style>
  <w:style w:type="paragraph" w:styleId="a0">
    <w:name w:val="List Number"/>
    <w:basedOn w:val="a4"/>
    <w:uiPriority w:val="99"/>
    <w:rsid w:val="002D440C"/>
    <w:pPr>
      <w:numPr>
        <w:numId w:val="2"/>
      </w:numPr>
      <w:contextualSpacing/>
      <w:jc w:val="both"/>
    </w:pPr>
    <w:rPr>
      <w:sz w:val="24"/>
      <w:szCs w:val="22"/>
    </w:rPr>
  </w:style>
  <w:style w:type="paragraph" w:styleId="a">
    <w:name w:val="List Bullet"/>
    <w:basedOn w:val="a4"/>
    <w:next w:val="a4"/>
    <w:rsid w:val="002D440C"/>
    <w:pPr>
      <w:numPr>
        <w:numId w:val="1"/>
      </w:numPr>
      <w:contextualSpacing/>
      <w:jc w:val="both"/>
    </w:pPr>
    <w:rPr>
      <w:sz w:val="24"/>
      <w:szCs w:val="22"/>
    </w:rPr>
  </w:style>
  <w:style w:type="paragraph" w:styleId="36">
    <w:name w:val="toc 3"/>
    <w:basedOn w:val="a4"/>
    <w:next w:val="a4"/>
    <w:autoRedefine/>
    <w:uiPriority w:val="99"/>
    <w:rsid w:val="002D440C"/>
    <w:pPr>
      <w:tabs>
        <w:tab w:val="left" w:pos="567"/>
        <w:tab w:val="right" w:leader="dot" w:pos="9639"/>
      </w:tabs>
      <w:ind w:right="423"/>
      <w:jc w:val="both"/>
    </w:pPr>
    <w:rPr>
      <w:sz w:val="24"/>
    </w:rPr>
  </w:style>
  <w:style w:type="paragraph" w:styleId="26">
    <w:name w:val="toc 2"/>
    <w:basedOn w:val="a4"/>
    <w:next w:val="a4"/>
    <w:autoRedefine/>
    <w:uiPriority w:val="99"/>
    <w:rsid w:val="00F15CEC"/>
    <w:pPr>
      <w:tabs>
        <w:tab w:val="left" w:pos="880"/>
        <w:tab w:val="right" w:leader="dot" w:pos="9345"/>
      </w:tabs>
      <w:spacing w:after="100"/>
      <w:ind w:left="278"/>
    </w:pPr>
  </w:style>
  <w:style w:type="paragraph" w:styleId="14">
    <w:name w:val="toc 1"/>
    <w:basedOn w:val="a4"/>
    <w:next w:val="a4"/>
    <w:autoRedefine/>
    <w:uiPriority w:val="99"/>
    <w:rsid w:val="00F15CEC"/>
    <w:pPr>
      <w:tabs>
        <w:tab w:val="right" w:leader="dot" w:pos="9345"/>
      </w:tabs>
      <w:spacing w:after="100"/>
      <w:ind w:left="284"/>
    </w:pPr>
  </w:style>
  <w:style w:type="paragraph" w:styleId="aff2">
    <w:name w:val="TOC Heading"/>
    <w:basedOn w:val="10"/>
    <w:next w:val="a4"/>
    <w:uiPriority w:val="99"/>
    <w:qFormat/>
    <w:rsid w:val="00A12A3A"/>
    <w:pPr>
      <w:spacing w:line="276" w:lineRule="auto"/>
      <w:outlineLvl w:val="9"/>
    </w:pPr>
    <w:rPr>
      <w:rFonts w:ascii="Cambria" w:hAnsi="Cambria"/>
      <w:color w:val="365F91"/>
      <w:lang w:eastAsia="en-US"/>
    </w:rPr>
  </w:style>
  <w:style w:type="paragraph" w:styleId="41">
    <w:name w:val="toc 4"/>
    <w:basedOn w:val="a4"/>
    <w:next w:val="a4"/>
    <w:autoRedefine/>
    <w:uiPriority w:val="99"/>
    <w:rsid w:val="00A12A3A"/>
    <w:pPr>
      <w:spacing w:after="100" w:line="276" w:lineRule="auto"/>
      <w:ind w:left="660"/>
    </w:pPr>
    <w:rPr>
      <w:rFonts w:ascii="Calibri" w:hAnsi="Calibri"/>
      <w:sz w:val="22"/>
      <w:szCs w:val="22"/>
    </w:rPr>
  </w:style>
  <w:style w:type="paragraph" w:styleId="51">
    <w:name w:val="toc 5"/>
    <w:basedOn w:val="a4"/>
    <w:next w:val="a4"/>
    <w:autoRedefine/>
    <w:uiPriority w:val="99"/>
    <w:rsid w:val="00A12A3A"/>
    <w:pPr>
      <w:spacing w:after="100" w:line="276" w:lineRule="auto"/>
      <w:ind w:left="880"/>
    </w:pPr>
    <w:rPr>
      <w:rFonts w:ascii="Calibri" w:hAnsi="Calibri"/>
      <w:sz w:val="22"/>
      <w:szCs w:val="22"/>
    </w:rPr>
  </w:style>
  <w:style w:type="paragraph" w:styleId="61">
    <w:name w:val="toc 6"/>
    <w:basedOn w:val="a4"/>
    <w:next w:val="a4"/>
    <w:autoRedefine/>
    <w:uiPriority w:val="99"/>
    <w:rsid w:val="00A12A3A"/>
    <w:pPr>
      <w:spacing w:after="100" w:line="276" w:lineRule="auto"/>
      <w:ind w:left="1100"/>
    </w:pPr>
    <w:rPr>
      <w:rFonts w:ascii="Calibri" w:hAnsi="Calibri"/>
      <w:sz w:val="22"/>
      <w:szCs w:val="22"/>
    </w:rPr>
  </w:style>
  <w:style w:type="paragraph" w:styleId="71">
    <w:name w:val="toc 7"/>
    <w:basedOn w:val="a4"/>
    <w:next w:val="a4"/>
    <w:autoRedefine/>
    <w:uiPriority w:val="99"/>
    <w:rsid w:val="00A12A3A"/>
    <w:pPr>
      <w:spacing w:after="100" w:line="276" w:lineRule="auto"/>
      <w:ind w:left="1320"/>
    </w:pPr>
    <w:rPr>
      <w:rFonts w:ascii="Calibri" w:hAnsi="Calibri"/>
      <w:sz w:val="22"/>
      <w:szCs w:val="22"/>
    </w:rPr>
  </w:style>
  <w:style w:type="paragraph" w:styleId="81">
    <w:name w:val="toc 8"/>
    <w:basedOn w:val="a4"/>
    <w:next w:val="a4"/>
    <w:autoRedefine/>
    <w:uiPriority w:val="99"/>
    <w:rsid w:val="00A12A3A"/>
    <w:pPr>
      <w:spacing w:after="100" w:line="276" w:lineRule="auto"/>
      <w:ind w:left="1540"/>
    </w:pPr>
    <w:rPr>
      <w:rFonts w:ascii="Calibri" w:hAnsi="Calibri"/>
      <w:sz w:val="22"/>
      <w:szCs w:val="22"/>
    </w:rPr>
  </w:style>
  <w:style w:type="paragraph" w:styleId="91">
    <w:name w:val="toc 9"/>
    <w:basedOn w:val="a4"/>
    <w:next w:val="a4"/>
    <w:autoRedefine/>
    <w:uiPriority w:val="99"/>
    <w:rsid w:val="00A12A3A"/>
    <w:pPr>
      <w:spacing w:after="100" w:line="276" w:lineRule="auto"/>
      <w:ind w:left="1760"/>
    </w:pPr>
    <w:rPr>
      <w:rFonts w:ascii="Calibri" w:hAnsi="Calibri"/>
      <w:sz w:val="22"/>
      <w:szCs w:val="22"/>
    </w:rPr>
  </w:style>
  <w:style w:type="table" w:styleId="aff3">
    <w:name w:val="Table Grid"/>
    <w:basedOn w:val="a6"/>
    <w:uiPriority w:val="99"/>
    <w:rsid w:val="001B623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4">
    <w:name w:val="Plain Text"/>
    <w:basedOn w:val="a4"/>
    <w:link w:val="aff5"/>
    <w:uiPriority w:val="99"/>
    <w:rsid w:val="00861385"/>
    <w:rPr>
      <w:rFonts w:ascii="Courier New" w:eastAsia="Calibri" w:hAnsi="Courier New"/>
      <w:sz w:val="20"/>
      <w:szCs w:val="20"/>
    </w:rPr>
  </w:style>
  <w:style w:type="character" w:customStyle="1" w:styleId="aff5">
    <w:name w:val="Текст Знак"/>
    <w:link w:val="aff4"/>
    <w:uiPriority w:val="99"/>
    <w:locked/>
    <w:rsid w:val="00861385"/>
    <w:rPr>
      <w:rFonts w:ascii="Courier New" w:hAnsi="Courier New"/>
    </w:rPr>
  </w:style>
  <w:style w:type="paragraph" w:customStyle="1" w:styleId="15">
    <w:name w:val="Без интервала1"/>
    <w:uiPriority w:val="99"/>
    <w:rsid w:val="00C86FDE"/>
    <w:rPr>
      <w:rFonts w:eastAsia="Times New Roman"/>
      <w:sz w:val="24"/>
      <w:szCs w:val="24"/>
    </w:rPr>
  </w:style>
  <w:style w:type="paragraph" w:customStyle="1" w:styleId="aff6">
    <w:name w:val="Шапка ДОГОВОР"/>
    <w:link w:val="aff7"/>
    <w:uiPriority w:val="99"/>
    <w:rsid w:val="00C86FDE"/>
    <w:pPr>
      <w:jc w:val="center"/>
    </w:pPr>
    <w:rPr>
      <w:rFonts w:ascii="Arial" w:hAnsi="Arial"/>
      <w:b/>
      <w:color w:val="000000"/>
      <w:sz w:val="22"/>
      <w:szCs w:val="22"/>
    </w:rPr>
  </w:style>
  <w:style w:type="character" w:customStyle="1" w:styleId="aff7">
    <w:name w:val="Шапка ДОГОВОР Знак"/>
    <w:link w:val="aff6"/>
    <w:uiPriority w:val="99"/>
    <w:locked/>
    <w:rsid w:val="00C86FDE"/>
    <w:rPr>
      <w:rFonts w:ascii="Arial" w:hAnsi="Arial"/>
      <w:b/>
      <w:color w:val="000000"/>
      <w:sz w:val="22"/>
      <w:szCs w:val="22"/>
      <w:lang w:val="ru-RU" w:eastAsia="ru-RU" w:bidi="ar-SA"/>
    </w:rPr>
  </w:style>
  <w:style w:type="paragraph" w:customStyle="1" w:styleId="a3">
    <w:name w:val="Номер текст"/>
    <w:basedOn w:val="a4"/>
    <w:uiPriority w:val="99"/>
    <w:rsid w:val="00C86FDE"/>
    <w:pPr>
      <w:numPr>
        <w:ilvl w:val="1"/>
        <w:numId w:val="3"/>
      </w:numPr>
      <w:jc w:val="both"/>
    </w:pPr>
    <w:rPr>
      <w:sz w:val="24"/>
    </w:rPr>
  </w:style>
  <w:style w:type="paragraph" w:customStyle="1" w:styleId="a2">
    <w:name w:val="Статья"/>
    <w:basedOn w:val="a4"/>
    <w:next w:val="a3"/>
    <w:uiPriority w:val="99"/>
    <w:rsid w:val="00C86FDE"/>
    <w:pPr>
      <w:numPr>
        <w:numId w:val="3"/>
      </w:numPr>
      <w:jc w:val="center"/>
    </w:pPr>
    <w:rPr>
      <w:b/>
      <w:sz w:val="24"/>
    </w:rPr>
  </w:style>
  <w:style w:type="paragraph" w:customStyle="1" w:styleId="Textmy">
    <w:name w:val="Text my"/>
    <w:basedOn w:val="a4"/>
    <w:uiPriority w:val="99"/>
    <w:rsid w:val="00C86FDE"/>
    <w:pPr>
      <w:tabs>
        <w:tab w:val="num" w:pos="0"/>
      </w:tabs>
      <w:ind w:left="567" w:hanging="567"/>
      <w:jc w:val="both"/>
    </w:pPr>
    <w:rPr>
      <w:sz w:val="24"/>
    </w:rPr>
  </w:style>
  <w:style w:type="character" w:customStyle="1" w:styleId="FontStyle34">
    <w:name w:val="Font Style34"/>
    <w:uiPriority w:val="99"/>
    <w:rsid w:val="004349A4"/>
    <w:rPr>
      <w:rFonts w:ascii="Times New Roman" w:hAnsi="Times New Roman"/>
      <w:sz w:val="22"/>
    </w:rPr>
  </w:style>
  <w:style w:type="paragraph" w:customStyle="1" w:styleId="aff8">
    <w:name w:val="Основной"/>
    <w:basedOn w:val="ab"/>
    <w:uiPriority w:val="99"/>
    <w:rsid w:val="002F0B48"/>
    <w:pPr>
      <w:widowControl w:val="0"/>
      <w:tabs>
        <w:tab w:val="left" w:pos="709"/>
      </w:tabs>
      <w:spacing w:after="60"/>
      <w:ind w:left="3119"/>
    </w:pPr>
    <w:rPr>
      <w:bCs/>
      <w:lang w:eastAsia="en-US"/>
    </w:rPr>
  </w:style>
  <w:style w:type="paragraph" w:customStyle="1" w:styleId="27">
    <w:name w:val="Основной2"/>
    <w:basedOn w:val="aff8"/>
    <w:uiPriority w:val="99"/>
    <w:rsid w:val="002F0B48"/>
    <w:pPr>
      <w:tabs>
        <w:tab w:val="clear" w:pos="709"/>
        <w:tab w:val="num" w:pos="1146"/>
      </w:tabs>
      <w:ind w:left="1146" w:hanging="720"/>
    </w:pPr>
  </w:style>
  <w:style w:type="character" w:styleId="aff9">
    <w:name w:val="Strong"/>
    <w:qFormat/>
    <w:rsid w:val="002F0B48"/>
    <w:rPr>
      <w:rFonts w:cs="Times New Roman"/>
      <w:b/>
    </w:rPr>
  </w:style>
  <w:style w:type="paragraph" w:customStyle="1" w:styleId="2">
    <w:name w:val="Стиль2"/>
    <w:basedOn w:val="a4"/>
    <w:link w:val="28"/>
    <w:qFormat/>
    <w:rsid w:val="002F0B48"/>
    <w:pPr>
      <w:numPr>
        <w:numId w:val="4"/>
      </w:numPr>
      <w:spacing w:before="240" w:after="240"/>
      <w:jc w:val="center"/>
    </w:pPr>
    <w:rPr>
      <w:b/>
      <w:sz w:val="24"/>
    </w:rPr>
  </w:style>
  <w:style w:type="character" w:customStyle="1" w:styleId="28">
    <w:name w:val="Стиль2 Знак"/>
    <w:link w:val="2"/>
    <w:locked/>
    <w:rsid w:val="002F0B48"/>
    <w:rPr>
      <w:rFonts w:eastAsia="Times New Roman"/>
      <w:b/>
      <w:sz w:val="24"/>
      <w:szCs w:val="24"/>
    </w:rPr>
  </w:style>
  <w:style w:type="paragraph" w:customStyle="1" w:styleId="Style7">
    <w:name w:val="Style7"/>
    <w:basedOn w:val="a4"/>
    <w:uiPriority w:val="99"/>
    <w:rsid w:val="00D248B5"/>
    <w:pPr>
      <w:widowControl w:val="0"/>
      <w:autoSpaceDE w:val="0"/>
      <w:autoSpaceDN w:val="0"/>
      <w:adjustRightInd w:val="0"/>
      <w:spacing w:line="389" w:lineRule="exact"/>
      <w:jc w:val="center"/>
    </w:pPr>
    <w:rPr>
      <w:sz w:val="24"/>
    </w:rPr>
  </w:style>
  <w:style w:type="character" w:customStyle="1" w:styleId="FontStyle12">
    <w:name w:val="Font Style12"/>
    <w:uiPriority w:val="99"/>
    <w:rsid w:val="00D248B5"/>
    <w:rPr>
      <w:rFonts w:ascii="Times New Roman" w:hAnsi="Times New Roman"/>
      <w:sz w:val="20"/>
    </w:rPr>
  </w:style>
  <w:style w:type="character" w:customStyle="1" w:styleId="FontStyle15">
    <w:name w:val="Font Style15"/>
    <w:uiPriority w:val="99"/>
    <w:rsid w:val="00D248B5"/>
    <w:rPr>
      <w:rFonts w:ascii="Times New Roman" w:hAnsi="Times New Roman"/>
      <w:sz w:val="20"/>
    </w:rPr>
  </w:style>
  <w:style w:type="paragraph" w:customStyle="1" w:styleId="Style3">
    <w:name w:val="Style3"/>
    <w:basedOn w:val="a4"/>
    <w:uiPriority w:val="99"/>
    <w:rsid w:val="00D248B5"/>
    <w:pPr>
      <w:widowControl w:val="0"/>
      <w:autoSpaceDE w:val="0"/>
      <w:autoSpaceDN w:val="0"/>
      <w:adjustRightInd w:val="0"/>
    </w:pPr>
    <w:rPr>
      <w:sz w:val="24"/>
    </w:rPr>
  </w:style>
  <w:style w:type="paragraph" w:customStyle="1" w:styleId="29">
    <w:name w:val="Знак2"/>
    <w:basedOn w:val="a4"/>
    <w:uiPriority w:val="99"/>
    <w:rsid w:val="00533CD3"/>
    <w:pPr>
      <w:widowControl w:val="0"/>
      <w:adjustRightInd w:val="0"/>
      <w:spacing w:after="160" w:line="240" w:lineRule="exact"/>
      <w:jc w:val="right"/>
    </w:pPr>
    <w:rPr>
      <w:sz w:val="20"/>
      <w:szCs w:val="20"/>
      <w:lang w:val="en-GB" w:eastAsia="en-US"/>
    </w:rPr>
  </w:style>
  <w:style w:type="character" w:customStyle="1" w:styleId="affa">
    <w:name w:val="Основной текст_"/>
    <w:link w:val="52"/>
    <w:locked/>
    <w:rsid w:val="006315FE"/>
    <w:rPr>
      <w:rFonts w:eastAsia="Times New Roman"/>
      <w:sz w:val="25"/>
      <w:shd w:val="clear" w:color="auto" w:fill="FFFFFF"/>
    </w:rPr>
  </w:style>
  <w:style w:type="paragraph" w:customStyle="1" w:styleId="52">
    <w:name w:val="Основной текст5"/>
    <w:basedOn w:val="a4"/>
    <w:link w:val="affa"/>
    <w:qFormat/>
    <w:rsid w:val="006315FE"/>
    <w:pPr>
      <w:shd w:val="clear" w:color="auto" w:fill="FFFFFF"/>
      <w:spacing w:line="302" w:lineRule="exact"/>
      <w:ind w:hanging="980"/>
    </w:pPr>
    <w:rPr>
      <w:sz w:val="25"/>
      <w:szCs w:val="20"/>
    </w:rPr>
  </w:style>
  <w:style w:type="paragraph" w:customStyle="1" w:styleId="37">
    <w:name w:val="Стиль3"/>
    <w:basedOn w:val="24"/>
    <w:uiPriority w:val="99"/>
    <w:rsid w:val="00825E51"/>
    <w:pPr>
      <w:widowControl w:val="0"/>
      <w:tabs>
        <w:tab w:val="num" w:pos="1800"/>
      </w:tabs>
      <w:adjustRightInd w:val="0"/>
      <w:ind w:left="1800" w:hanging="720"/>
      <w:textAlignment w:val="baseline"/>
    </w:pPr>
  </w:style>
  <w:style w:type="paragraph" w:customStyle="1" w:styleId="ConsPlusNormal">
    <w:name w:val="ConsPlusNormal"/>
    <w:link w:val="ConsPlusNormal0"/>
    <w:rsid w:val="00E41AD9"/>
    <w:pPr>
      <w:widowControl w:val="0"/>
      <w:autoSpaceDE w:val="0"/>
      <w:autoSpaceDN w:val="0"/>
      <w:adjustRightInd w:val="0"/>
      <w:ind w:firstLine="720"/>
    </w:pPr>
    <w:rPr>
      <w:rFonts w:ascii="Arial" w:hAnsi="Arial"/>
      <w:sz w:val="22"/>
      <w:szCs w:val="22"/>
    </w:rPr>
  </w:style>
  <w:style w:type="paragraph" w:customStyle="1" w:styleId="16">
    <w:name w:val="Стиль1"/>
    <w:basedOn w:val="a4"/>
    <w:uiPriority w:val="99"/>
    <w:rsid w:val="002B0AEE"/>
    <w:pPr>
      <w:keepNext/>
      <w:keepLines/>
      <w:widowControl w:val="0"/>
      <w:suppressLineNumbers/>
      <w:tabs>
        <w:tab w:val="num" w:pos="6012"/>
      </w:tabs>
      <w:suppressAutoHyphens/>
      <w:spacing w:after="60"/>
      <w:ind w:left="6012" w:hanging="432"/>
    </w:pPr>
    <w:rPr>
      <w:b/>
    </w:rPr>
  </w:style>
  <w:style w:type="character" w:customStyle="1" w:styleId="postbody">
    <w:name w:val="postbody"/>
    <w:uiPriority w:val="99"/>
    <w:rsid w:val="00BB6080"/>
  </w:style>
  <w:style w:type="character" w:customStyle="1" w:styleId="affb">
    <w:name w:val="Основной текст + Полужирный"/>
    <w:uiPriority w:val="99"/>
    <w:rsid w:val="00483B41"/>
    <w:rPr>
      <w:rFonts w:ascii="Times New Roman" w:hAnsi="Times New Roman"/>
      <w:b/>
      <w:spacing w:val="0"/>
      <w:sz w:val="25"/>
      <w:shd w:val="clear" w:color="auto" w:fill="FFFFFF"/>
    </w:rPr>
  </w:style>
  <w:style w:type="paragraph" w:customStyle="1" w:styleId="affc">
    <w:name w:val="Обычный.Нормальный абзац"/>
    <w:uiPriority w:val="99"/>
    <w:rsid w:val="0048623A"/>
    <w:pPr>
      <w:widowControl w:val="0"/>
      <w:autoSpaceDE w:val="0"/>
      <w:autoSpaceDN w:val="0"/>
      <w:ind w:firstLine="709"/>
      <w:jc w:val="both"/>
    </w:pPr>
    <w:rPr>
      <w:rFonts w:eastAsia="Times New Roman"/>
      <w:sz w:val="24"/>
      <w:szCs w:val="24"/>
    </w:rPr>
  </w:style>
  <w:style w:type="paragraph" w:customStyle="1" w:styleId="17">
    <w:name w:val="Обычный.Нормальный абзац + Первая строка:  1"/>
    <w:aliases w:val="5 см"/>
    <w:basedOn w:val="a4"/>
    <w:uiPriority w:val="99"/>
    <w:rsid w:val="0048623A"/>
    <w:pPr>
      <w:spacing w:after="200" w:line="276" w:lineRule="auto"/>
      <w:ind w:firstLine="709"/>
      <w:jc w:val="both"/>
    </w:pPr>
    <w:rPr>
      <w:szCs w:val="28"/>
    </w:rPr>
  </w:style>
  <w:style w:type="character" w:styleId="affd">
    <w:name w:val="footnote reference"/>
    <w:rsid w:val="0048623A"/>
    <w:rPr>
      <w:rFonts w:cs="Times New Roman"/>
      <w:vertAlign w:val="superscript"/>
    </w:rPr>
  </w:style>
  <w:style w:type="paragraph" w:customStyle="1" w:styleId="-">
    <w:name w:val="Контракт-раздел"/>
    <w:basedOn w:val="a4"/>
    <w:next w:val="-0"/>
    <w:uiPriority w:val="99"/>
    <w:rsid w:val="0048623A"/>
    <w:pPr>
      <w:keepNext/>
      <w:numPr>
        <w:numId w:val="5"/>
      </w:numPr>
      <w:tabs>
        <w:tab w:val="left" w:pos="540"/>
      </w:tabs>
      <w:suppressAutoHyphens/>
      <w:spacing w:before="360" w:after="120"/>
      <w:jc w:val="center"/>
      <w:outlineLvl w:val="3"/>
    </w:pPr>
    <w:rPr>
      <w:b/>
      <w:bCs/>
      <w:caps/>
      <w:smallCaps/>
      <w:sz w:val="24"/>
    </w:rPr>
  </w:style>
  <w:style w:type="paragraph" w:customStyle="1" w:styleId="-0">
    <w:name w:val="Контракт-пункт"/>
    <w:basedOn w:val="a4"/>
    <w:uiPriority w:val="99"/>
    <w:rsid w:val="0048623A"/>
    <w:pPr>
      <w:numPr>
        <w:ilvl w:val="1"/>
        <w:numId w:val="5"/>
      </w:numPr>
      <w:jc w:val="both"/>
    </w:pPr>
    <w:rPr>
      <w:sz w:val="24"/>
    </w:rPr>
  </w:style>
  <w:style w:type="paragraph" w:customStyle="1" w:styleId="-1">
    <w:name w:val="Контракт-подпункт"/>
    <w:basedOn w:val="a4"/>
    <w:uiPriority w:val="99"/>
    <w:rsid w:val="0048623A"/>
    <w:pPr>
      <w:numPr>
        <w:ilvl w:val="2"/>
        <w:numId w:val="5"/>
      </w:numPr>
      <w:jc w:val="both"/>
    </w:pPr>
    <w:rPr>
      <w:sz w:val="24"/>
    </w:rPr>
  </w:style>
  <w:style w:type="paragraph" w:customStyle="1" w:styleId="-2">
    <w:name w:val="Контракт-подподпункт"/>
    <w:basedOn w:val="a4"/>
    <w:uiPriority w:val="99"/>
    <w:rsid w:val="0048623A"/>
    <w:pPr>
      <w:numPr>
        <w:ilvl w:val="3"/>
        <w:numId w:val="5"/>
      </w:numPr>
      <w:jc w:val="both"/>
    </w:pPr>
    <w:rPr>
      <w:sz w:val="24"/>
    </w:rPr>
  </w:style>
  <w:style w:type="paragraph" w:customStyle="1" w:styleId="affe">
    <w:name w:val="Подподпункт"/>
    <w:basedOn w:val="a4"/>
    <w:uiPriority w:val="99"/>
    <w:rsid w:val="0048623A"/>
    <w:pPr>
      <w:tabs>
        <w:tab w:val="num" w:pos="1701"/>
      </w:tabs>
      <w:ind w:left="1701" w:hanging="567"/>
      <w:jc w:val="both"/>
    </w:pPr>
    <w:rPr>
      <w:sz w:val="24"/>
    </w:rPr>
  </w:style>
  <w:style w:type="paragraph" w:customStyle="1" w:styleId="ConsPlusNonformat">
    <w:name w:val="ConsPlusNonformat"/>
    <w:uiPriority w:val="99"/>
    <w:rsid w:val="0048623A"/>
    <w:pPr>
      <w:widowControl w:val="0"/>
      <w:autoSpaceDE w:val="0"/>
      <w:autoSpaceDN w:val="0"/>
      <w:adjustRightInd w:val="0"/>
    </w:pPr>
    <w:rPr>
      <w:rFonts w:ascii="Courier New" w:eastAsia="Times New Roman" w:hAnsi="Courier New" w:cs="Courier New"/>
    </w:rPr>
  </w:style>
  <w:style w:type="paragraph" w:customStyle="1" w:styleId="2a">
    <w:name w:val="Обычный2"/>
    <w:rsid w:val="0048623A"/>
    <w:pPr>
      <w:widowControl w:val="0"/>
      <w:spacing w:line="300" w:lineRule="auto"/>
      <w:ind w:firstLine="720"/>
      <w:jc w:val="both"/>
    </w:pPr>
    <w:rPr>
      <w:rFonts w:eastAsia="Times New Roman"/>
      <w:sz w:val="22"/>
    </w:rPr>
  </w:style>
  <w:style w:type="character" w:customStyle="1" w:styleId="Normal">
    <w:name w:val="Normal Знак"/>
    <w:link w:val="12"/>
    <w:locked/>
    <w:rsid w:val="0048623A"/>
    <w:rPr>
      <w:rFonts w:ascii="Arial" w:hAnsi="Arial"/>
      <w:sz w:val="22"/>
      <w:szCs w:val="22"/>
      <w:lang w:val="ru-RU" w:eastAsia="ru-RU" w:bidi="ar-SA"/>
    </w:rPr>
  </w:style>
  <w:style w:type="paragraph" w:customStyle="1" w:styleId="m">
    <w:name w:val="m_ПростойТекст"/>
    <w:basedOn w:val="a4"/>
    <w:link w:val="m0"/>
    <w:uiPriority w:val="99"/>
    <w:rsid w:val="0048623A"/>
    <w:pPr>
      <w:numPr>
        <w:ilvl w:val="2"/>
        <w:numId w:val="6"/>
      </w:numPr>
      <w:jc w:val="both"/>
    </w:pPr>
    <w:rPr>
      <w:sz w:val="24"/>
    </w:rPr>
  </w:style>
  <w:style w:type="character" w:customStyle="1" w:styleId="m0">
    <w:name w:val="m_ПростойТекст Знак"/>
    <w:link w:val="m"/>
    <w:uiPriority w:val="99"/>
    <w:locked/>
    <w:rsid w:val="0048623A"/>
    <w:rPr>
      <w:rFonts w:eastAsia="Times New Roman"/>
      <w:sz w:val="24"/>
      <w:szCs w:val="24"/>
    </w:rPr>
  </w:style>
  <w:style w:type="paragraph" w:customStyle="1" w:styleId="FR1">
    <w:name w:val="FR1"/>
    <w:uiPriority w:val="99"/>
    <w:rsid w:val="00D156D4"/>
    <w:pPr>
      <w:widowControl w:val="0"/>
      <w:overflowPunct w:val="0"/>
      <w:autoSpaceDE w:val="0"/>
      <w:autoSpaceDN w:val="0"/>
      <w:adjustRightInd w:val="0"/>
      <w:spacing w:before="240" w:line="260" w:lineRule="auto"/>
      <w:jc w:val="both"/>
      <w:textAlignment w:val="baseline"/>
    </w:pPr>
    <w:rPr>
      <w:rFonts w:eastAsia="Times New Roman"/>
      <w:sz w:val="28"/>
    </w:rPr>
  </w:style>
  <w:style w:type="character" w:customStyle="1" w:styleId="ConsPlusNormal0">
    <w:name w:val="ConsPlusNormal Знак"/>
    <w:link w:val="ConsPlusNormal"/>
    <w:uiPriority w:val="99"/>
    <w:locked/>
    <w:rsid w:val="00A80084"/>
    <w:rPr>
      <w:rFonts w:ascii="Arial" w:hAnsi="Arial"/>
      <w:sz w:val="22"/>
      <w:szCs w:val="22"/>
      <w:lang w:val="ru-RU" w:eastAsia="ru-RU" w:bidi="ar-SA"/>
    </w:rPr>
  </w:style>
  <w:style w:type="paragraph" w:customStyle="1" w:styleId="Normal1">
    <w:name w:val="Normal1"/>
    <w:uiPriority w:val="99"/>
    <w:rsid w:val="008E0ABC"/>
    <w:pPr>
      <w:widowControl w:val="0"/>
      <w:spacing w:line="300" w:lineRule="auto"/>
      <w:ind w:firstLine="720"/>
      <w:jc w:val="both"/>
    </w:pPr>
    <w:rPr>
      <w:rFonts w:eastAsia="Times New Roman"/>
      <w:sz w:val="22"/>
    </w:rPr>
  </w:style>
  <w:style w:type="paragraph" w:customStyle="1" w:styleId="afff">
    <w:name w:val="Îáû÷íûé.Íîðìàëüíûé àáçàö"/>
    <w:uiPriority w:val="99"/>
    <w:rsid w:val="0094319E"/>
    <w:pPr>
      <w:widowControl w:val="0"/>
      <w:autoSpaceDE w:val="0"/>
      <w:autoSpaceDN w:val="0"/>
      <w:ind w:firstLine="709"/>
      <w:jc w:val="both"/>
    </w:pPr>
    <w:rPr>
      <w:rFonts w:eastAsia="Times New Roman"/>
      <w:sz w:val="24"/>
      <w:szCs w:val="24"/>
    </w:rPr>
  </w:style>
  <w:style w:type="table" w:customStyle="1" w:styleId="18">
    <w:name w:val="Сетка таблицы1"/>
    <w:uiPriority w:val="99"/>
    <w:rsid w:val="0094319E"/>
    <w:pPr>
      <w:spacing w:after="200" w:line="276" w:lineRule="auto"/>
    </w:pPr>
    <w:rPr>
      <w:rFonts w:ascii="Calibri" w:eastAsia="Times New Roman"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f0">
    <w:name w:val="footnote text"/>
    <w:basedOn w:val="a4"/>
    <w:link w:val="afff1"/>
    <w:uiPriority w:val="99"/>
    <w:rsid w:val="0094319E"/>
    <w:rPr>
      <w:sz w:val="20"/>
      <w:szCs w:val="20"/>
    </w:rPr>
  </w:style>
  <w:style w:type="character" w:customStyle="1" w:styleId="afff1">
    <w:name w:val="Текст сноски Знак"/>
    <w:link w:val="afff0"/>
    <w:uiPriority w:val="99"/>
    <w:locked/>
    <w:rsid w:val="0094319E"/>
    <w:rPr>
      <w:rFonts w:eastAsia="Times New Roman"/>
    </w:rPr>
  </w:style>
  <w:style w:type="paragraph" w:customStyle="1" w:styleId="19">
    <w:name w:val="Знак1"/>
    <w:basedOn w:val="a4"/>
    <w:next w:val="20"/>
    <w:autoRedefine/>
    <w:uiPriority w:val="99"/>
    <w:rsid w:val="0094319E"/>
    <w:pPr>
      <w:widowControl w:val="0"/>
      <w:autoSpaceDE w:val="0"/>
      <w:autoSpaceDN w:val="0"/>
      <w:spacing w:after="160" w:line="240" w:lineRule="exact"/>
    </w:pPr>
    <w:rPr>
      <w:sz w:val="20"/>
      <w:szCs w:val="20"/>
      <w:lang w:val="en-US" w:eastAsia="en-US"/>
    </w:rPr>
  </w:style>
  <w:style w:type="paragraph" w:customStyle="1" w:styleId="CharChar">
    <w:name w:val="Char Знак Знак Char Знак Знак Знак Знак Знак Знак Знак Знак Знак Знак Знак Знак Знак Знак Знак Знак"/>
    <w:basedOn w:val="a4"/>
    <w:uiPriority w:val="99"/>
    <w:rsid w:val="0094319E"/>
    <w:rPr>
      <w:rFonts w:ascii="Verdana" w:hAnsi="Verdana" w:cs="Verdana"/>
      <w:sz w:val="20"/>
      <w:szCs w:val="20"/>
      <w:lang w:val="en-US" w:eastAsia="en-US"/>
    </w:rPr>
  </w:style>
  <w:style w:type="paragraph" w:customStyle="1" w:styleId="afff2">
    <w:name w:val="Пункт б/н"/>
    <w:basedOn w:val="a4"/>
    <w:uiPriority w:val="99"/>
    <w:semiHidden/>
    <w:rsid w:val="0094319E"/>
    <w:pPr>
      <w:tabs>
        <w:tab w:val="left" w:pos="1134"/>
      </w:tabs>
      <w:ind w:firstLine="567"/>
      <w:jc w:val="both"/>
    </w:pPr>
    <w:rPr>
      <w:sz w:val="24"/>
    </w:rPr>
  </w:style>
  <w:style w:type="paragraph" w:customStyle="1" w:styleId="afff3">
    <w:name w:val="Обычный.Нормальный абзац Знак"/>
    <w:uiPriority w:val="99"/>
    <w:rsid w:val="0094319E"/>
    <w:pPr>
      <w:widowControl w:val="0"/>
      <w:ind w:firstLine="709"/>
      <w:jc w:val="both"/>
    </w:pPr>
    <w:rPr>
      <w:rFonts w:eastAsia="Times New Roman"/>
      <w:sz w:val="24"/>
    </w:rPr>
  </w:style>
  <w:style w:type="paragraph" w:customStyle="1" w:styleId="111">
    <w:name w:val="Знак11"/>
    <w:basedOn w:val="a4"/>
    <w:next w:val="20"/>
    <w:autoRedefine/>
    <w:uiPriority w:val="99"/>
    <w:rsid w:val="0094319E"/>
    <w:pPr>
      <w:widowControl w:val="0"/>
      <w:autoSpaceDE w:val="0"/>
      <w:autoSpaceDN w:val="0"/>
      <w:spacing w:after="160" w:line="240" w:lineRule="exact"/>
    </w:pPr>
    <w:rPr>
      <w:sz w:val="20"/>
      <w:szCs w:val="20"/>
      <w:lang w:val="en-US" w:eastAsia="en-US"/>
    </w:rPr>
  </w:style>
  <w:style w:type="paragraph" w:customStyle="1" w:styleId="2b">
    <w:name w:val="Знак Знак2 Знак"/>
    <w:basedOn w:val="a4"/>
    <w:next w:val="20"/>
    <w:autoRedefine/>
    <w:uiPriority w:val="99"/>
    <w:rsid w:val="0094319E"/>
    <w:pPr>
      <w:spacing w:after="160" w:line="240" w:lineRule="exact"/>
    </w:pPr>
    <w:rPr>
      <w:sz w:val="24"/>
      <w:szCs w:val="20"/>
      <w:lang w:val="en-US" w:eastAsia="en-US"/>
    </w:rPr>
  </w:style>
  <w:style w:type="character" w:customStyle="1" w:styleId="WW8Num1z5">
    <w:name w:val="WW8Num1z5"/>
    <w:uiPriority w:val="99"/>
    <w:rsid w:val="0094319E"/>
    <w:rPr>
      <w:rFonts w:ascii="Symbol" w:hAnsi="Symbol"/>
    </w:rPr>
  </w:style>
  <w:style w:type="paragraph" w:customStyle="1" w:styleId="38">
    <w:name w:val="Основной текст3"/>
    <w:basedOn w:val="a4"/>
    <w:uiPriority w:val="99"/>
    <w:rsid w:val="0094319E"/>
    <w:pPr>
      <w:shd w:val="clear" w:color="auto" w:fill="FFFFFF"/>
      <w:spacing w:before="300" w:after="420" w:line="240" w:lineRule="atLeast"/>
      <w:ind w:hanging="500"/>
    </w:pPr>
    <w:rPr>
      <w:sz w:val="26"/>
      <w:szCs w:val="26"/>
    </w:rPr>
  </w:style>
  <w:style w:type="paragraph" w:styleId="2c">
    <w:name w:val="List Number 2"/>
    <w:basedOn w:val="a4"/>
    <w:uiPriority w:val="99"/>
    <w:rsid w:val="0094319E"/>
    <w:pPr>
      <w:tabs>
        <w:tab w:val="num" w:pos="643"/>
      </w:tabs>
      <w:ind w:left="643" w:hanging="360"/>
    </w:pPr>
    <w:rPr>
      <w:rFonts w:ascii="Arial Unicode MS" w:eastAsia="Calibri" w:hAnsi="Arial Unicode MS" w:cs="Arial Unicode MS"/>
      <w:color w:val="000000"/>
      <w:sz w:val="24"/>
    </w:rPr>
  </w:style>
  <w:style w:type="paragraph" w:customStyle="1" w:styleId="1a">
    <w:name w:val="Заголовок1"/>
    <w:basedOn w:val="a4"/>
    <w:next w:val="ab"/>
    <w:uiPriority w:val="99"/>
    <w:rsid w:val="0094319E"/>
    <w:pPr>
      <w:keepNext/>
      <w:suppressAutoHyphens/>
      <w:spacing w:before="240" w:after="120" w:line="276" w:lineRule="auto"/>
    </w:pPr>
    <w:rPr>
      <w:rFonts w:ascii="Arial" w:eastAsia="Calibri" w:hAnsi="Arial" w:cs="Tahoma"/>
      <w:szCs w:val="28"/>
      <w:lang w:eastAsia="ar-SA"/>
    </w:rPr>
  </w:style>
  <w:style w:type="character" w:customStyle="1" w:styleId="afff4">
    <w:name w:val="Колонтитул_"/>
    <w:link w:val="afff5"/>
    <w:uiPriority w:val="99"/>
    <w:locked/>
    <w:rsid w:val="0094319E"/>
    <w:rPr>
      <w:shd w:val="clear" w:color="auto" w:fill="FFFFFF"/>
    </w:rPr>
  </w:style>
  <w:style w:type="paragraph" w:customStyle="1" w:styleId="afff5">
    <w:name w:val="Колонтитул"/>
    <w:basedOn w:val="a4"/>
    <w:link w:val="afff4"/>
    <w:uiPriority w:val="99"/>
    <w:rsid w:val="0094319E"/>
    <w:pPr>
      <w:shd w:val="clear" w:color="auto" w:fill="FFFFFF"/>
    </w:pPr>
    <w:rPr>
      <w:rFonts w:eastAsia="Calibri"/>
      <w:sz w:val="20"/>
      <w:szCs w:val="20"/>
    </w:rPr>
  </w:style>
  <w:style w:type="paragraph" w:styleId="afff6">
    <w:name w:val="List Paragraph"/>
    <w:aliases w:val="Маркер,Bullet Number,Нумерованый список,List Paragraph1,lp1,Абзац списка2,f_Абзац 1,название,Абзац списка4,List Paragraph,SL_Абзац списка,Абзац списка3,фото,Рисунок,ПАРАГРАФ,AC List 01,Bullet_IRAO,Мой Список,Paragraphe de liste1,lp1 Text,UL"/>
    <w:basedOn w:val="a4"/>
    <w:uiPriority w:val="34"/>
    <w:qFormat/>
    <w:rsid w:val="002E31C7"/>
    <w:pPr>
      <w:ind w:left="708"/>
    </w:pPr>
  </w:style>
  <w:style w:type="paragraph" w:styleId="afff7">
    <w:name w:val="Normal (Web)"/>
    <w:basedOn w:val="a4"/>
    <w:uiPriority w:val="99"/>
    <w:rsid w:val="009E785B"/>
    <w:pPr>
      <w:spacing w:before="100" w:beforeAutospacing="1" w:after="100" w:afterAutospacing="1"/>
      <w:jc w:val="both"/>
    </w:pPr>
    <w:rPr>
      <w:sz w:val="24"/>
    </w:rPr>
  </w:style>
  <w:style w:type="character" w:customStyle="1" w:styleId="iceouttxt4">
    <w:name w:val="iceouttxt4"/>
    <w:uiPriority w:val="99"/>
    <w:rsid w:val="00FF6C5A"/>
    <w:rPr>
      <w:rFonts w:cs="Times New Roman"/>
    </w:rPr>
  </w:style>
  <w:style w:type="character" w:customStyle="1" w:styleId="apple-style-span">
    <w:name w:val="apple-style-span"/>
    <w:uiPriority w:val="99"/>
    <w:rsid w:val="00FF6C5A"/>
    <w:rPr>
      <w:rFonts w:cs="Times New Roman"/>
    </w:rPr>
  </w:style>
  <w:style w:type="character" w:styleId="afff8">
    <w:name w:val="FollowedHyperlink"/>
    <w:uiPriority w:val="99"/>
    <w:rsid w:val="00CE379F"/>
    <w:rPr>
      <w:rFonts w:cs="Times New Roman"/>
      <w:color w:val="800080"/>
      <w:u w:val="single"/>
    </w:rPr>
  </w:style>
  <w:style w:type="paragraph" w:customStyle="1" w:styleId="font5">
    <w:name w:val="font5"/>
    <w:basedOn w:val="a4"/>
    <w:uiPriority w:val="99"/>
    <w:rsid w:val="00CE379F"/>
    <w:pPr>
      <w:spacing w:before="100" w:beforeAutospacing="1" w:after="100" w:afterAutospacing="1"/>
    </w:pPr>
    <w:rPr>
      <w:rFonts w:ascii="Arial" w:hAnsi="Arial" w:cs="Arial"/>
      <w:b/>
      <w:bCs/>
      <w:sz w:val="20"/>
      <w:szCs w:val="20"/>
    </w:rPr>
  </w:style>
  <w:style w:type="paragraph" w:customStyle="1" w:styleId="font6">
    <w:name w:val="font6"/>
    <w:basedOn w:val="a4"/>
    <w:uiPriority w:val="99"/>
    <w:rsid w:val="00CE379F"/>
    <w:pPr>
      <w:spacing w:before="100" w:beforeAutospacing="1" w:after="100" w:afterAutospacing="1"/>
    </w:pPr>
    <w:rPr>
      <w:rFonts w:ascii="Arial" w:hAnsi="Arial" w:cs="Arial"/>
      <w:sz w:val="20"/>
      <w:szCs w:val="20"/>
    </w:rPr>
  </w:style>
  <w:style w:type="paragraph" w:customStyle="1" w:styleId="xl63">
    <w:name w:val="xl63"/>
    <w:basedOn w:val="a4"/>
    <w:uiPriority w:val="99"/>
    <w:rsid w:val="00CE379F"/>
    <w:pPr>
      <w:pBdr>
        <w:top w:val="single" w:sz="4" w:space="0" w:color="auto"/>
        <w:left w:val="single" w:sz="4" w:space="0" w:color="auto"/>
        <w:right w:val="single" w:sz="4" w:space="0" w:color="auto"/>
      </w:pBdr>
      <w:spacing w:before="100" w:beforeAutospacing="1" w:after="100" w:afterAutospacing="1"/>
    </w:pPr>
    <w:rPr>
      <w:sz w:val="24"/>
    </w:rPr>
  </w:style>
  <w:style w:type="paragraph" w:customStyle="1" w:styleId="xl64">
    <w:name w:val="xl64"/>
    <w:basedOn w:val="a4"/>
    <w:uiPriority w:val="99"/>
    <w:rsid w:val="00CE379F"/>
    <w:pPr>
      <w:pBdr>
        <w:top w:val="single" w:sz="4" w:space="0" w:color="auto"/>
        <w:left w:val="single" w:sz="4" w:space="0" w:color="auto"/>
      </w:pBdr>
      <w:spacing w:before="100" w:beforeAutospacing="1" w:after="100" w:afterAutospacing="1"/>
    </w:pPr>
    <w:rPr>
      <w:sz w:val="24"/>
    </w:rPr>
  </w:style>
  <w:style w:type="paragraph" w:customStyle="1" w:styleId="xl65">
    <w:name w:val="xl65"/>
    <w:basedOn w:val="a4"/>
    <w:uiPriority w:val="99"/>
    <w:rsid w:val="00CE379F"/>
    <w:pPr>
      <w:pBdr>
        <w:top w:val="single" w:sz="4" w:space="0" w:color="auto"/>
      </w:pBdr>
      <w:spacing w:before="100" w:beforeAutospacing="1" w:after="100" w:afterAutospacing="1"/>
    </w:pPr>
    <w:rPr>
      <w:sz w:val="24"/>
    </w:rPr>
  </w:style>
  <w:style w:type="paragraph" w:customStyle="1" w:styleId="xl66">
    <w:name w:val="xl66"/>
    <w:basedOn w:val="a4"/>
    <w:uiPriority w:val="99"/>
    <w:rsid w:val="00CE379F"/>
    <w:pPr>
      <w:pBdr>
        <w:top w:val="single" w:sz="4" w:space="0" w:color="auto"/>
        <w:bottom w:val="single" w:sz="4" w:space="0" w:color="auto"/>
        <w:right w:val="single" w:sz="4" w:space="0" w:color="auto"/>
      </w:pBdr>
      <w:spacing w:before="100" w:beforeAutospacing="1" w:after="100" w:afterAutospacing="1"/>
    </w:pPr>
    <w:rPr>
      <w:sz w:val="24"/>
    </w:rPr>
  </w:style>
  <w:style w:type="paragraph" w:customStyle="1" w:styleId="xl67">
    <w:name w:val="xl67"/>
    <w:basedOn w:val="a4"/>
    <w:uiPriority w:val="99"/>
    <w:rsid w:val="00CE379F"/>
    <w:pPr>
      <w:pBdr>
        <w:left w:val="single" w:sz="4" w:space="0" w:color="auto"/>
        <w:right w:val="single" w:sz="4" w:space="0" w:color="auto"/>
      </w:pBdr>
      <w:spacing w:before="100" w:beforeAutospacing="1" w:after="100" w:afterAutospacing="1"/>
    </w:pPr>
    <w:rPr>
      <w:sz w:val="24"/>
    </w:rPr>
  </w:style>
  <w:style w:type="paragraph" w:customStyle="1" w:styleId="xl68">
    <w:name w:val="xl68"/>
    <w:basedOn w:val="a4"/>
    <w:uiPriority w:val="99"/>
    <w:rsid w:val="00CE379F"/>
    <w:pPr>
      <w:pBdr>
        <w:left w:val="single" w:sz="4" w:space="0" w:color="auto"/>
      </w:pBdr>
      <w:spacing w:before="100" w:beforeAutospacing="1" w:after="100" w:afterAutospacing="1"/>
    </w:pPr>
    <w:rPr>
      <w:sz w:val="24"/>
    </w:rPr>
  </w:style>
  <w:style w:type="paragraph" w:customStyle="1" w:styleId="xl69">
    <w:name w:val="xl69"/>
    <w:basedOn w:val="a4"/>
    <w:uiPriority w:val="99"/>
    <w:rsid w:val="00CE379F"/>
    <w:pPr>
      <w:pBdr>
        <w:left w:val="single" w:sz="4" w:space="0" w:color="auto"/>
        <w:bottom w:val="single" w:sz="4" w:space="0" w:color="auto"/>
        <w:right w:val="single" w:sz="4" w:space="0" w:color="auto"/>
      </w:pBdr>
      <w:spacing w:before="100" w:beforeAutospacing="1" w:after="100" w:afterAutospacing="1"/>
    </w:pPr>
    <w:rPr>
      <w:sz w:val="24"/>
    </w:rPr>
  </w:style>
  <w:style w:type="paragraph" w:customStyle="1" w:styleId="xl70">
    <w:name w:val="xl70"/>
    <w:basedOn w:val="a4"/>
    <w:uiPriority w:val="99"/>
    <w:rsid w:val="00CE379F"/>
    <w:pPr>
      <w:pBdr>
        <w:left w:val="single" w:sz="4" w:space="0" w:color="auto"/>
        <w:bottom w:val="single" w:sz="4" w:space="0" w:color="auto"/>
      </w:pBdr>
      <w:spacing w:before="100" w:beforeAutospacing="1" w:after="100" w:afterAutospacing="1"/>
    </w:pPr>
    <w:rPr>
      <w:sz w:val="24"/>
    </w:rPr>
  </w:style>
  <w:style w:type="paragraph" w:customStyle="1" w:styleId="xl71">
    <w:name w:val="xl71"/>
    <w:basedOn w:val="a4"/>
    <w:uiPriority w:val="99"/>
    <w:rsid w:val="00CE379F"/>
    <w:pPr>
      <w:pBdr>
        <w:bottom w:val="single" w:sz="4" w:space="0" w:color="auto"/>
      </w:pBdr>
      <w:spacing w:before="100" w:beforeAutospacing="1" w:after="100" w:afterAutospacing="1"/>
    </w:pPr>
    <w:rPr>
      <w:sz w:val="24"/>
    </w:rPr>
  </w:style>
  <w:style w:type="paragraph" w:customStyle="1" w:styleId="xl72">
    <w:name w:val="xl72"/>
    <w:basedOn w:val="a4"/>
    <w:uiPriority w:val="99"/>
    <w:rsid w:val="00CE379F"/>
    <w:pPr>
      <w:pBdr>
        <w:left w:val="single" w:sz="4" w:space="0" w:color="auto"/>
        <w:bottom w:val="single" w:sz="4" w:space="0" w:color="auto"/>
        <w:right w:val="single" w:sz="4" w:space="0" w:color="auto"/>
      </w:pBdr>
      <w:spacing w:before="100" w:beforeAutospacing="1" w:after="100" w:afterAutospacing="1"/>
      <w:jc w:val="center"/>
    </w:pPr>
    <w:rPr>
      <w:sz w:val="24"/>
    </w:rPr>
  </w:style>
  <w:style w:type="paragraph" w:customStyle="1" w:styleId="xl73">
    <w:name w:val="xl73"/>
    <w:basedOn w:val="a4"/>
    <w:uiPriority w:val="99"/>
    <w:rsid w:val="00CE379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rPr>
  </w:style>
  <w:style w:type="paragraph" w:customStyle="1" w:styleId="xl74">
    <w:name w:val="xl74"/>
    <w:basedOn w:val="a4"/>
    <w:uiPriority w:val="99"/>
    <w:rsid w:val="00CE379F"/>
    <w:pPr>
      <w:pBdr>
        <w:top w:val="single" w:sz="4" w:space="0" w:color="auto"/>
        <w:left w:val="single" w:sz="4" w:space="0" w:color="auto"/>
        <w:bottom w:val="single" w:sz="4" w:space="0" w:color="auto"/>
      </w:pBdr>
      <w:spacing w:before="100" w:beforeAutospacing="1" w:after="100" w:afterAutospacing="1"/>
    </w:pPr>
    <w:rPr>
      <w:rFonts w:ascii="Arial" w:hAnsi="Arial" w:cs="Arial"/>
      <w:b/>
      <w:bCs/>
      <w:sz w:val="20"/>
      <w:szCs w:val="20"/>
    </w:rPr>
  </w:style>
  <w:style w:type="paragraph" w:customStyle="1" w:styleId="xl75">
    <w:name w:val="xl75"/>
    <w:basedOn w:val="a4"/>
    <w:uiPriority w:val="99"/>
    <w:rsid w:val="00CE379F"/>
    <w:pPr>
      <w:pBdr>
        <w:top w:val="single" w:sz="4" w:space="0" w:color="auto"/>
        <w:bottom w:val="single" w:sz="4" w:space="0" w:color="auto"/>
      </w:pBdr>
      <w:spacing w:before="100" w:beforeAutospacing="1" w:after="100" w:afterAutospacing="1"/>
    </w:pPr>
    <w:rPr>
      <w:sz w:val="24"/>
    </w:rPr>
  </w:style>
  <w:style w:type="paragraph" w:customStyle="1" w:styleId="xl76">
    <w:name w:val="xl76"/>
    <w:basedOn w:val="a4"/>
    <w:uiPriority w:val="99"/>
    <w:rsid w:val="00CE379F"/>
    <w:pPr>
      <w:pBdr>
        <w:top w:val="single" w:sz="4" w:space="0" w:color="auto"/>
        <w:left w:val="single" w:sz="4" w:space="0" w:color="auto"/>
      </w:pBdr>
      <w:spacing w:before="100" w:beforeAutospacing="1" w:after="100" w:afterAutospacing="1"/>
      <w:jc w:val="center"/>
    </w:pPr>
    <w:rPr>
      <w:sz w:val="24"/>
    </w:rPr>
  </w:style>
  <w:style w:type="paragraph" w:customStyle="1" w:styleId="xl77">
    <w:name w:val="xl77"/>
    <w:basedOn w:val="a4"/>
    <w:uiPriority w:val="99"/>
    <w:rsid w:val="00CE379F"/>
    <w:pPr>
      <w:pBdr>
        <w:top w:val="single" w:sz="4" w:space="0" w:color="auto"/>
        <w:left w:val="single" w:sz="4" w:space="0" w:color="auto"/>
        <w:right w:val="single" w:sz="4" w:space="0" w:color="auto"/>
      </w:pBdr>
      <w:spacing w:before="100" w:beforeAutospacing="1" w:after="100" w:afterAutospacing="1"/>
      <w:jc w:val="center"/>
    </w:pPr>
    <w:rPr>
      <w:sz w:val="24"/>
    </w:rPr>
  </w:style>
  <w:style w:type="paragraph" w:customStyle="1" w:styleId="xl78">
    <w:name w:val="xl78"/>
    <w:basedOn w:val="a4"/>
    <w:uiPriority w:val="99"/>
    <w:rsid w:val="00CE379F"/>
    <w:pPr>
      <w:pBdr>
        <w:top w:val="single" w:sz="4" w:space="0" w:color="auto"/>
      </w:pBdr>
      <w:spacing w:before="100" w:beforeAutospacing="1" w:after="100" w:afterAutospacing="1"/>
      <w:jc w:val="center"/>
    </w:pPr>
    <w:rPr>
      <w:sz w:val="24"/>
    </w:rPr>
  </w:style>
  <w:style w:type="paragraph" w:customStyle="1" w:styleId="xl79">
    <w:name w:val="xl79"/>
    <w:basedOn w:val="a4"/>
    <w:uiPriority w:val="99"/>
    <w:rsid w:val="00CE379F"/>
    <w:pPr>
      <w:pBdr>
        <w:left w:val="single" w:sz="4" w:space="0" w:color="auto"/>
      </w:pBdr>
      <w:spacing w:before="100" w:beforeAutospacing="1" w:after="100" w:afterAutospacing="1"/>
      <w:jc w:val="center"/>
    </w:pPr>
    <w:rPr>
      <w:sz w:val="24"/>
    </w:rPr>
  </w:style>
  <w:style w:type="paragraph" w:customStyle="1" w:styleId="xl80">
    <w:name w:val="xl80"/>
    <w:basedOn w:val="a4"/>
    <w:uiPriority w:val="99"/>
    <w:rsid w:val="00CE379F"/>
    <w:pPr>
      <w:pBdr>
        <w:left w:val="single" w:sz="4" w:space="0" w:color="auto"/>
        <w:right w:val="single" w:sz="4" w:space="0" w:color="auto"/>
      </w:pBdr>
      <w:spacing w:before="100" w:beforeAutospacing="1" w:after="100" w:afterAutospacing="1"/>
      <w:jc w:val="center"/>
    </w:pPr>
    <w:rPr>
      <w:sz w:val="24"/>
    </w:rPr>
  </w:style>
  <w:style w:type="paragraph" w:customStyle="1" w:styleId="xl81">
    <w:name w:val="xl81"/>
    <w:basedOn w:val="a4"/>
    <w:uiPriority w:val="99"/>
    <w:rsid w:val="00CE379F"/>
    <w:pPr>
      <w:spacing w:before="100" w:beforeAutospacing="1" w:after="100" w:afterAutospacing="1"/>
      <w:jc w:val="center"/>
    </w:pPr>
    <w:rPr>
      <w:sz w:val="24"/>
    </w:rPr>
  </w:style>
  <w:style w:type="paragraph" w:customStyle="1" w:styleId="xl82">
    <w:name w:val="xl82"/>
    <w:basedOn w:val="a4"/>
    <w:uiPriority w:val="99"/>
    <w:rsid w:val="00CE379F"/>
    <w:pPr>
      <w:spacing w:before="100" w:beforeAutospacing="1" w:after="100" w:afterAutospacing="1"/>
      <w:jc w:val="center"/>
    </w:pPr>
    <w:rPr>
      <w:sz w:val="24"/>
    </w:rPr>
  </w:style>
  <w:style w:type="paragraph" w:customStyle="1" w:styleId="xl83">
    <w:name w:val="xl83"/>
    <w:basedOn w:val="a4"/>
    <w:uiPriority w:val="99"/>
    <w:rsid w:val="00CE379F"/>
    <w:pPr>
      <w:spacing w:before="100" w:beforeAutospacing="1" w:after="100" w:afterAutospacing="1"/>
      <w:jc w:val="center"/>
    </w:pPr>
    <w:rPr>
      <w:sz w:val="24"/>
    </w:rPr>
  </w:style>
  <w:style w:type="paragraph" w:customStyle="1" w:styleId="xl84">
    <w:name w:val="xl84"/>
    <w:basedOn w:val="a4"/>
    <w:uiPriority w:val="99"/>
    <w:rsid w:val="00CE379F"/>
    <w:pPr>
      <w:pBdr>
        <w:left w:val="single" w:sz="4" w:space="0" w:color="auto"/>
        <w:bottom w:val="single" w:sz="4" w:space="0" w:color="auto"/>
      </w:pBdr>
      <w:spacing w:before="100" w:beforeAutospacing="1" w:after="100" w:afterAutospacing="1"/>
      <w:jc w:val="center"/>
    </w:pPr>
    <w:rPr>
      <w:sz w:val="24"/>
    </w:rPr>
  </w:style>
  <w:style w:type="paragraph" w:customStyle="1" w:styleId="xl85">
    <w:name w:val="xl85"/>
    <w:basedOn w:val="a4"/>
    <w:uiPriority w:val="99"/>
    <w:rsid w:val="00CE379F"/>
    <w:pPr>
      <w:pBdr>
        <w:bottom w:val="single" w:sz="4" w:space="0" w:color="auto"/>
      </w:pBdr>
      <w:spacing w:before="100" w:beforeAutospacing="1" w:after="100" w:afterAutospacing="1"/>
      <w:jc w:val="center"/>
    </w:pPr>
    <w:rPr>
      <w:sz w:val="24"/>
    </w:rPr>
  </w:style>
  <w:style w:type="paragraph" w:customStyle="1" w:styleId="xl86">
    <w:name w:val="xl86"/>
    <w:basedOn w:val="a4"/>
    <w:uiPriority w:val="99"/>
    <w:rsid w:val="00CE379F"/>
    <w:pPr>
      <w:pBdr>
        <w:left w:val="single" w:sz="4" w:space="0" w:color="auto"/>
        <w:bottom w:val="single" w:sz="4" w:space="0" w:color="auto"/>
        <w:right w:val="single" w:sz="4" w:space="0" w:color="auto"/>
      </w:pBdr>
      <w:spacing w:before="100" w:beforeAutospacing="1" w:after="100" w:afterAutospacing="1"/>
      <w:jc w:val="center"/>
    </w:pPr>
    <w:rPr>
      <w:sz w:val="24"/>
    </w:rPr>
  </w:style>
  <w:style w:type="paragraph" w:customStyle="1" w:styleId="xl87">
    <w:name w:val="xl87"/>
    <w:basedOn w:val="a4"/>
    <w:uiPriority w:val="99"/>
    <w:rsid w:val="00CE379F"/>
    <w:pPr>
      <w:pBdr>
        <w:top w:val="single" w:sz="4" w:space="0" w:color="auto"/>
        <w:left w:val="single" w:sz="4" w:space="0" w:color="auto"/>
        <w:bottom w:val="single" w:sz="4" w:space="0" w:color="auto"/>
      </w:pBdr>
      <w:spacing w:before="100" w:beforeAutospacing="1" w:after="100" w:afterAutospacing="1"/>
      <w:jc w:val="center"/>
    </w:pPr>
    <w:rPr>
      <w:sz w:val="24"/>
    </w:rPr>
  </w:style>
  <w:style w:type="paragraph" w:customStyle="1" w:styleId="xl88">
    <w:name w:val="xl88"/>
    <w:basedOn w:val="a4"/>
    <w:uiPriority w:val="99"/>
    <w:rsid w:val="00CE379F"/>
    <w:pPr>
      <w:pBdr>
        <w:top w:val="single" w:sz="4" w:space="0" w:color="auto"/>
        <w:bottom w:val="single" w:sz="4" w:space="0" w:color="auto"/>
      </w:pBdr>
      <w:spacing w:before="100" w:beforeAutospacing="1" w:after="100" w:afterAutospacing="1"/>
    </w:pPr>
    <w:rPr>
      <w:rFonts w:ascii="Arial" w:hAnsi="Arial" w:cs="Arial"/>
      <w:b/>
      <w:bCs/>
      <w:sz w:val="20"/>
      <w:szCs w:val="20"/>
    </w:rPr>
  </w:style>
  <w:style w:type="paragraph" w:customStyle="1" w:styleId="xl89">
    <w:name w:val="xl89"/>
    <w:basedOn w:val="a4"/>
    <w:uiPriority w:val="99"/>
    <w:rsid w:val="00CE379F"/>
    <w:pPr>
      <w:pBdr>
        <w:top w:val="single" w:sz="4" w:space="0" w:color="auto"/>
        <w:bottom w:val="single" w:sz="4" w:space="0" w:color="auto"/>
      </w:pBdr>
      <w:spacing w:before="100" w:beforeAutospacing="1" w:after="100" w:afterAutospacing="1"/>
      <w:jc w:val="center"/>
    </w:pPr>
    <w:rPr>
      <w:sz w:val="24"/>
    </w:rPr>
  </w:style>
  <w:style w:type="paragraph" w:customStyle="1" w:styleId="xl90">
    <w:name w:val="xl90"/>
    <w:basedOn w:val="a4"/>
    <w:uiPriority w:val="99"/>
    <w:rsid w:val="00CE379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0"/>
      <w:szCs w:val="20"/>
    </w:rPr>
  </w:style>
  <w:style w:type="paragraph" w:customStyle="1" w:styleId="xl91">
    <w:name w:val="xl91"/>
    <w:basedOn w:val="a4"/>
    <w:uiPriority w:val="99"/>
    <w:rsid w:val="00CE379F"/>
    <w:pPr>
      <w:pBdr>
        <w:top w:val="single" w:sz="4" w:space="0" w:color="auto"/>
        <w:bottom w:val="single" w:sz="4" w:space="0" w:color="auto"/>
        <w:right w:val="single" w:sz="4" w:space="0" w:color="auto"/>
      </w:pBdr>
      <w:spacing w:before="100" w:beforeAutospacing="1" w:after="100" w:afterAutospacing="1"/>
      <w:jc w:val="center"/>
    </w:pPr>
    <w:rPr>
      <w:sz w:val="24"/>
    </w:rPr>
  </w:style>
  <w:style w:type="paragraph" w:customStyle="1" w:styleId="xl92">
    <w:name w:val="xl92"/>
    <w:basedOn w:val="a4"/>
    <w:uiPriority w:val="99"/>
    <w:rsid w:val="00CE379F"/>
    <w:pPr>
      <w:pBdr>
        <w:left w:val="single" w:sz="4" w:space="0" w:color="auto"/>
        <w:right w:val="single" w:sz="4" w:space="0" w:color="auto"/>
      </w:pBdr>
      <w:spacing w:before="100" w:beforeAutospacing="1" w:after="100" w:afterAutospacing="1"/>
      <w:jc w:val="center"/>
    </w:pPr>
    <w:rPr>
      <w:sz w:val="24"/>
    </w:rPr>
  </w:style>
  <w:style w:type="paragraph" w:customStyle="1" w:styleId="xl93">
    <w:name w:val="xl93"/>
    <w:basedOn w:val="a4"/>
    <w:uiPriority w:val="99"/>
    <w:rsid w:val="00CE379F"/>
    <w:pPr>
      <w:pBdr>
        <w:left w:val="single" w:sz="4" w:space="0" w:color="auto"/>
        <w:right w:val="single" w:sz="4" w:space="0" w:color="auto"/>
      </w:pBdr>
      <w:spacing w:before="100" w:beforeAutospacing="1" w:after="100" w:afterAutospacing="1"/>
      <w:jc w:val="center"/>
    </w:pPr>
    <w:rPr>
      <w:sz w:val="24"/>
    </w:rPr>
  </w:style>
  <w:style w:type="paragraph" w:customStyle="1" w:styleId="xl94">
    <w:name w:val="xl94"/>
    <w:basedOn w:val="a4"/>
    <w:uiPriority w:val="99"/>
    <w:rsid w:val="00CE379F"/>
    <w:pPr>
      <w:pBdr>
        <w:top w:val="single" w:sz="4" w:space="0" w:color="auto"/>
        <w:left w:val="single" w:sz="4" w:space="0" w:color="auto"/>
        <w:bottom w:val="single" w:sz="4" w:space="0" w:color="auto"/>
      </w:pBdr>
      <w:spacing w:before="100" w:beforeAutospacing="1" w:after="100" w:afterAutospacing="1"/>
    </w:pPr>
    <w:rPr>
      <w:sz w:val="24"/>
    </w:rPr>
  </w:style>
  <w:style w:type="paragraph" w:customStyle="1" w:styleId="xl95">
    <w:name w:val="xl95"/>
    <w:basedOn w:val="a4"/>
    <w:uiPriority w:val="99"/>
    <w:rsid w:val="00CE379F"/>
    <w:pPr>
      <w:pBdr>
        <w:right w:val="single" w:sz="4" w:space="0" w:color="auto"/>
      </w:pBdr>
      <w:spacing w:before="100" w:beforeAutospacing="1" w:after="100" w:afterAutospacing="1"/>
      <w:jc w:val="center"/>
    </w:pPr>
    <w:rPr>
      <w:sz w:val="24"/>
    </w:rPr>
  </w:style>
  <w:style w:type="paragraph" w:customStyle="1" w:styleId="xl96">
    <w:name w:val="xl96"/>
    <w:basedOn w:val="a4"/>
    <w:uiPriority w:val="99"/>
    <w:rsid w:val="00CE379F"/>
    <w:pPr>
      <w:pBdr>
        <w:bottom w:val="single" w:sz="4" w:space="0" w:color="auto"/>
        <w:right w:val="single" w:sz="4" w:space="0" w:color="auto"/>
      </w:pBdr>
      <w:spacing w:before="100" w:beforeAutospacing="1" w:after="100" w:afterAutospacing="1"/>
      <w:jc w:val="center"/>
    </w:pPr>
    <w:rPr>
      <w:sz w:val="24"/>
    </w:rPr>
  </w:style>
  <w:style w:type="paragraph" w:customStyle="1" w:styleId="xl97">
    <w:name w:val="xl97"/>
    <w:basedOn w:val="a4"/>
    <w:uiPriority w:val="99"/>
    <w:rsid w:val="00CE379F"/>
    <w:pPr>
      <w:pBdr>
        <w:top w:val="single" w:sz="4" w:space="0" w:color="auto"/>
        <w:bottom w:val="single" w:sz="4" w:space="0" w:color="auto"/>
      </w:pBdr>
      <w:spacing w:before="100" w:beforeAutospacing="1" w:after="100" w:afterAutospacing="1"/>
      <w:jc w:val="center"/>
    </w:pPr>
    <w:rPr>
      <w:rFonts w:ascii="Arial" w:hAnsi="Arial" w:cs="Arial"/>
      <w:b/>
      <w:bCs/>
      <w:sz w:val="20"/>
      <w:szCs w:val="20"/>
    </w:rPr>
  </w:style>
  <w:style w:type="paragraph" w:customStyle="1" w:styleId="xl98">
    <w:name w:val="xl98"/>
    <w:basedOn w:val="a4"/>
    <w:uiPriority w:val="99"/>
    <w:rsid w:val="00CE379F"/>
    <w:pPr>
      <w:spacing w:before="100" w:beforeAutospacing="1" w:after="100" w:afterAutospacing="1"/>
    </w:pPr>
    <w:rPr>
      <w:rFonts w:ascii="Arial" w:hAnsi="Arial" w:cs="Arial"/>
      <w:b/>
      <w:bCs/>
      <w:sz w:val="20"/>
      <w:szCs w:val="20"/>
    </w:rPr>
  </w:style>
  <w:style w:type="paragraph" w:customStyle="1" w:styleId="xl99">
    <w:name w:val="xl99"/>
    <w:basedOn w:val="a4"/>
    <w:uiPriority w:val="99"/>
    <w:rsid w:val="00CE379F"/>
    <w:pPr>
      <w:spacing w:before="100" w:beforeAutospacing="1" w:after="100" w:afterAutospacing="1"/>
      <w:jc w:val="center"/>
    </w:pPr>
    <w:rPr>
      <w:rFonts w:ascii="Arial" w:hAnsi="Arial" w:cs="Arial"/>
      <w:b/>
      <w:bCs/>
      <w:sz w:val="20"/>
      <w:szCs w:val="20"/>
    </w:rPr>
  </w:style>
  <w:style w:type="paragraph" w:customStyle="1" w:styleId="xl100">
    <w:name w:val="xl100"/>
    <w:basedOn w:val="a4"/>
    <w:uiPriority w:val="99"/>
    <w:rsid w:val="00CE379F"/>
    <w:pPr>
      <w:pBdr>
        <w:left w:val="single" w:sz="4" w:space="0" w:color="auto"/>
        <w:right w:val="single" w:sz="4" w:space="0" w:color="auto"/>
      </w:pBdr>
      <w:spacing w:before="100" w:beforeAutospacing="1" w:after="100" w:afterAutospacing="1"/>
      <w:jc w:val="center"/>
    </w:pPr>
    <w:rPr>
      <w:rFonts w:ascii="Arial" w:hAnsi="Arial" w:cs="Arial"/>
      <w:sz w:val="20"/>
      <w:szCs w:val="20"/>
    </w:rPr>
  </w:style>
  <w:style w:type="paragraph" w:customStyle="1" w:styleId="xl101">
    <w:name w:val="xl101"/>
    <w:basedOn w:val="a4"/>
    <w:uiPriority w:val="99"/>
    <w:rsid w:val="00CE379F"/>
    <w:pPr>
      <w:pBdr>
        <w:top w:val="single" w:sz="4" w:space="0" w:color="auto"/>
        <w:left w:val="single" w:sz="4" w:space="0" w:color="auto"/>
        <w:right w:val="single" w:sz="4" w:space="0" w:color="auto"/>
      </w:pBdr>
      <w:spacing w:before="100" w:beforeAutospacing="1" w:after="100" w:afterAutospacing="1"/>
    </w:pPr>
    <w:rPr>
      <w:rFonts w:ascii="Arial" w:hAnsi="Arial" w:cs="Arial"/>
      <w:sz w:val="20"/>
      <w:szCs w:val="20"/>
    </w:rPr>
  </w:style>
  <w:style w:type="paragraph" w:customStyle="1" w:styleId="xl102">
    <w:name w:val="xl102"/>
    <w:basedOn w:val="a4"/>
    <w:uiPriority w:val="99"/>
    <w:rsid w:val="00CE379F"/>
    <w:pPr>
      <w:pBdr>
        <w:left w:val="single" w:sz="4" w:space="0" w:color="auto"/>
        <w:right w:val="single" w:sz="4" w:space="0" w:color="auto"/>
      </w:pBdr>
      <w:spacing w:before="100" w:beforeAutospacing="1" w:after="100" w:afterAutospacing="1"/>
    </w:pPr>
    <w:rPr>
      <w:rFonts w:ascii="Arial" w:hAnsi="Arial" w:cs="Arial"/>
      <w:sz w:val="20"/>
      <w:szCs w:val="20"/>
    </w:rPr>
  </w:style>
  <w:style w:type="paragraph" w:customStyle="1" w:styleId="xl103">
    <w:name w:val="xl103"/>
    <w:basedOn w:val="a4"/>
    <w:uiPriority w:val="99"/>
    <w:rsid w:val="00CE379F"/>
    <w:pPr>
      <w:spacing w:before="100" w:beforeAutospacing="1" w:after="100" w:afterAutospacing="1"/>
      <w:jc w:val="center"/>
    </w:pPr>
    <w:rPr>
      <w:rFonts w:ascii="Arial" w:hAnsi="Arial" w:cs="Arial"/>
      <w:sz w:val="20"/>
      <w:szCs w:val="20"/>
    </w:rPr>
  </w:style>
  <w:style w:type="paragraph" w:customStyle="1" w:styleId="xl104">
    <w:name w:val="xl104"/>
    <w:basedOn w:val="a4"/>
    <w:uiPriority w:val="99"/>
    <w:rsid w:val="00CE379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0"/>
      <w:szCs w:val="20"/>
    </w:rPr>
  </w:style>
  <w:style w:type="paragraph" w:customStyle="1" w:styleId="xl105">
    <w:name w:val="xl105"/>
    <w:basedOn w:val="a4"/>
    <w:uiPriority w:val="99"/>
    <w:rsid w:val="00CE379F"/>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0"/>
      <w:szCs w:val="20"/>
    </w:rPr>
  </w:style>
  <w:style w:type="paragraph" w:customStyle="1" w:styleId="xl106">
    <w:name w:val="xl106"/>
    <w:basedOn w:val="a4"/>
    <w:uiPriority w:val="99"/>
    <w:rsid w:val="00CE379F"/>
    <w:pPr>
      <w:pBdr>
        <w:top w:val="single" w:sz="4" w:space="0" w:color="auto"/>
        <w:left w:val="single" w:sz="4" w:space="0" w:color="auto"/>
        <w:bottom w:val="single" w:sz="4" w:space="0" w:color="auto"/>
      </w:pBdr>
      <w:spacing w:before="100" w:beforeAutospacing="1" w:after="100" w:afterAutospacing="1"/>
      <w:jc w:val="center"/>
    </w:pPr>
    <w:rPr>
      <w:rFonts w:ascii="Arial" w:hAnsi="Arial" w:cs="Arial"/>
      <w:sz w:val="20"/>
      <w:szCs w:val="20"/>
    </w:rPr>
  </w:style>
  <w:style w:type="paragraph" w:customStyle="1" w:styleId="xl107">
    <w:name w:val="xl107"/>
    <w:basedOn w:val="a4"/>
    <w:uiPriority w:val="99"/>
    <w:rsid w:val="00CE379F"/>
    <w:pPr>
      <w:pBdr>
        <w:top w:val="single" w:sz="4" w:space="0" w:color="auto"/>
        <w:bottom w:val="single" w:sz="4" w:space="0" w:color="auto"/>
      </w:pBdr>
      <w:spacing w:before="100" w:beforeAutospacing="1" w:after="100" w:afterAutospacing="1"/>
      <w:jc w:val="center"/>
    </w:pPr>
    <w:rPr>
      <w:rFonts w:ascii="Arial" w:hAnsi="Arial" w:cs="Arial"/>
      <w:sz w:val="20"/>
      <w:szCs w:val="20"/>
    </w:rPr>
  </w:style>
  <w:style w:type="paragraph" w:customStyle="1" w:styleId="xl108">
    <w:name w:val="xl108"/>
    <w:basedOn w:val="a4"/>
    <w:uiPriority w:val="99"/>
    <w:rsid w:val="00CE379F"/>
    <w:pPr>
      <w:pBdr>
        <w:top w:val="single" w:sz="4" w:space="0" w:color="auto"/>
        <w:bottom w:val="single" w:sz="4" w:space="0" w:color="auto"/>
        <w:right w:val="single" w:sz="4" w:space="0" w:color="auto"/>
      </w:pBdr>
      <w:spacing w:before="100" w:beforeAutospacing="1" w:after="100" w:afterAutospacing="1"/>
      <w:jc w:val="center"/>
    </w:pPr>
    <w:rPr>
      <w:rFonts w:ascii="Arial" w:hAnsi="Arial" w:cs="Arial"/>
      <w:sz w:val="20"/>
      <w:szCs w:val="20"/>
    </w:rPr>
  </w:style>
  <w:style w:type="paragraph" w:customStyle="1" w:styleId="xl109">
    <w:name w:val="xl109"/>
    <w:basedOn w:val="a4"/>
    <w:uiPriority w:val="99"/>
    <w:rsid w:val="00CE379F"/>
    <w:pPr>
      <w:pBdr>
        <w:top w:val="single" w:sz="4" w:space="0" w:color="auto"/>
      </w:pBdr>
      <w:spacing w:before="100" w:beforeAutospacing="1" w:after="100" w:afterAutospacing="1"/>
    </w:pPr>
    <w:rPr>
      <w:rFonts w:ascii="Arial" w:hAnsi="Arial" w:cs="Arial"/>
      <w:sz w:val="20"/>
      <w:szCs w:val="20"/>
    </w:rPr>
  </w:style>
  <w:style w:type="paragraph" w:customStyle="1" w:styleId="xl110">
    <w:name w:val="xl110"/>
    <w:basedOn w:val="a4"/>
    <w:uiPriority w:val="99"/>
    <w:rsid w:val="00CE379F"/>
    <w:pPr>
      <w:pBdr>
        <w:top w:val="single" w:sz="4" w:space="0" w:color="auto"/>
        <w:left w:val="single" w:sz="4" w:space="0" w:color="auto"/>
      </w:pBdr>
      <w:spacing w:before="100" w:beforeAutospacing="1" w:after="100" w:afterAutospacing="1"/>
    </w:pPr>
    <w:rPr>
      <w:rFonts w:ascii="Arial" w:hAnsi="Arial" w:cs="Arial"/>
      <w:sz w:val="20"/>
      <w:szCs w:val="20"/>
    </w:rPr>
  </w:style>
  <w:style w:type="paragraph" w:customStyle="1" w:styleId="xl111">
    <w:name w:val="xl111"/>
    <w:basedOn w:val="a4"/>
    <w:uiPriority w:val="99"/>
    <w:rsid w:val="00CE379F"/>
    <w:pPr>
      <w:pBdr>
        <w:top w:val="single" w:sz="4" w:space="0" w:color="auto"/>
        <w:left w:val="single" w:sz="4" w:space="0" w:color="auto"/>
        <w:right w:val="single" w:sz="4" w:space="0" w:color="auto"/>
      </w:pBdr>
      <w:spacing w:before="100" w:beforeAutospacing="1" w:after="100" w:afterAutospacing="1"/>
      <w:jc w:val="center"/>
    </w:pPr>
    <w:rPr>
      <w:rFonts w:ascii="Arial" w:hAnsi="Arial" w:cs="Arial"/>
      <w:sz w:val="20"/>
      <w:szCs w:val="20"/>
    </w:rPr>
  </w:style>
  <w:style w:type="paragraph" w:customStyle="1" w:styleId="xl112">
    <w:name w:val="xl112"/>
    <w:basedOn w:val="a4"/>
    <w:uiPriority w:val="99"/>
    <w:rsid w:val="00CE379F"/>
    <w:pPr>
      <w:pBdr>
        <w:top w:val="single" w:sz="4" w:space="0" w:color="auto"/>
        <w:right w:val="single" w:sz="4" w:space="0" w:color="auto"/>
      </w:pBdr>
      <w:spacing w:before="100" w:beforeAutospacing="1" w:after="100" w:afterAutospacing="1"/>
      <w:jc w:val="center"/>
    </w:pPr>
    <w:rPr>
      <w:rFonts w:ascii="Arial" w:hAnsi="Arial" w:cs="Arial"/>
      <w:sz w:val="20"/>
      <w:szCs w:val="20"/>
    </w:rPr>
  </w:style>
  <w:style w:type="paragraph" w:customStyle="1" w:styleId="xl113">
    <w:name w:val="xl113"/>
    <w:basedOn w:val="a4"/>
    <w:uiPriority w:val="99"/>
    <w:rsid w:val="00CE379F"/>
    <w:pPr>
      <w:pBdr>
        <w:left w:val="single" w:sz="4" w:space="0" w:color="auto"/>
      </w:pBdr>
      <w:spacing w:before="100" w:beforeAutospacing="1" w:after="100" w:afterAutospacing="1"/>
    </w:pPr>
    <w:rPr>
      <w:rFonts w:ascii="Arial" w:hAnsi="Arial" w:cs="Arial"/>
      <w:sz w:val="20"/>
      <w:szCs w:val="20"/>
    </w:rPr>
  </w:style>
  <w:style w:type="paragraph" w:customStyle="1" w:styleId="xl114">
    <w:name w:val="xl114"/>
    <w:basedOn w:val="a4"/>
    <w:uiPriority w:val="99"/>
    <w:rsid w:val="00CE379F"/>
    <w:pPr>
      <w:pBdr>
        <w:right w:val="single" w:sz="4" w:space="0" w:color="auto"/>
      </w:pBdr>
      <w:spacing w:before="100" w:beforeAutospacing="1" w:after="100" w:afterAutospacing="1"/>
      <w:jc w:val="center"/>
    </w:pPr>
    <w:rPr>
      <w:rFonts w:ascii="Arial" w:hAnsi="Arial" w:cs="Arial"/>
      <w:sz w:val="20"/>
      <w:szCs w:val="20"/>
    </w:rPr>
  </w:style>
  <w:style w:type="paragraph" w:customStyle="1" w:styleId="xl115">
    <w:name w:val="xl115"/>
    <w:basedOn w:val="a4"/>
    <w:uiPriority w:val="99"/>
    <w:rsid w:val="00CE379F"/>
    <w:pPr>
      <w:spacing w:before="100" w:beforeAutospacing="1" w:after="100" w:afterAutospacing="1"/>
      <w:jc w:val="center"/>
    </w:pPr>
    <w:rPr>
      <w:rFonts w:ascii="Arial" w:hAnsi="Arial" w:cs="Arial"/>
      <w:sz w:val="20"/>
      <w:szCs w:val="20"/>
    </w:rPr>
  </w:style>
  <w:style w:type="paragraph" w:customStyle="1" w:styleId="xl116">
    <w:name w:val="xl116"/>
    <w:basedOn w:val="a4"/>
    <w:uiPriority w:val="99"/>
    <w:rsid w:val="00CE379F"/>
    <w:pPr>
      <w:pBdr>
        <w:left w:val="single" w:sz="4" w:space="0" w:color="auto"/>
        <w:bottom w:val="single" w:sz="4" w:space="0" w:color="auto"/>
        <w:right w:val="single" w:sz="4" w:space="0" w:color="auto"/>
      </w:pBdr>
      <w:spacing w:before="100" w:beforeAutospacing="1" w:after="100" w:afterAutospacing="1"/>
    </w:pPr>
    <w:rPr>
      <w:rFonts w:ascii="Arial" w:hAnsi="Arial" w:cs="Arial"/>
      <w:sz w:val="20"/>
      <w:szCs w:val="20"/>
    </w:rPr>
  </w:style>
  <w:style w:type="paragraph" w:customStyle="1" w:styleId="xl117">
    <w:name w:val="xl117"/>
    <w:basedOn w:val="a4"/>
    <w:uiPriority w:val="99"/>
    <w:rsid w:val="00CE379F"/>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sz w:val="20"/>
      <w:szCs w:val="20"/>
    </w:rPr>
  </w:style>
  <w:style w:type="paragraph" w:customStyle="1" w:styleId="xl118">
    <w:name w:val="xl118"/>
    <w:basedOn w:val="a4"/>
    <w:uiPriority w:val="99"/>
    <w:rsid w:val="00CE379F"/>
    <w:pPr>
      <w:pBdr>
        <w:bottom w:val="single" w:sz="4" w:space="0" w:color="auto"/>
        <w:right w:val="single" w:sz="4" w:space="0" w:color="auto"/>
      </w:pBdr>
      <w:spacing w:before="100" w:beforeAutospacing="1" w:after="100" w:afterAutospacing="1"/>
      <w:jc w:val="center"/>
    </w:pPr>
    <w:rPr>
      <w:rFonts w:ascii="Arial" w:hAnsi="Arial" w:cs="Arial"/>
      <w:sz w:val="20"/>
      <w:szCs w:val="20"/>
    </w:rPr>
  </w:style>
  <w:style w:type="paragraph" w:customStyle="1" w:styleId="xl119">
    <w:name w:val="xl119"/>
    <w:basedOn w:val="a4"/>
    <w:uiPriority w:val="99"/>
    <w:rsid w:val="00CE379F"/>
    <w:pPr>
      <w:pBdr>
        <w:left w:val="single" w:sz="4" w:space="0" w:color="auto"/>
        <w:bottom w:val="single" w:sz="4" w:space="0" w:color="auto"/>
      </w:pBdr>
      <w:spacing w:before="100" w:beforeAutospacing="1" w:after="100" w:afterAutospacing="1"/>
      <w:jc w:val="center"/>
    </w:pPr>
    <w:rPr>
      <w:rFonts w:ascii="Arial" w:hAnsi="Arial" w:cs="Arial"/>
      <w:sz w:val="20"/>
      <w:szCs w:val="20"/>
    </w:rPr>
  </w:style>
  <w:style w:type="paragraph" w:customStyle="1" w:styleId="xl120">
    <w:name w:val="xl120"/>
    <w:basedOn w:val="a4"/>
    <w:uiPriority w:val="99"/>
    <w:rsid w:val="00CE379F"/>
    <w:pPr>
      <w:pBdr>
        <w:bottom w:val="single" w:sz="4" w:space="0" w:color="auto"/>
      </w:pBdr>
      <w:spacing w:before="100" w:beforeAutospacing="1" w:after="100" w:afterAutospacing="1"/>
      <w:jc w:val="center"/>
    </w:pPr>
    <w:rPr>
      <w:rFonts w:ascii="Arial" w:hAnsi="Arial" w:cs="Arial"/>
      <w:sz w:val="20"/>
      <w:szCs w:val="20"/>
    </w:rPr>
  </w:style>
  <w:style w:type="paragraph" w:customStyle="1" w:styleId="xl121">
    <w:name w:val="xl121"/>
    <w:basedOn w:val="a4"/>
    <w:uiPriority w:val="99"/>
    <w:rsid w:val="00CE379F"/>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0"/>
      <w:szCs w:val="20"/>
    </w:rPr>
  </w:style>
  <w:style w:type="paragraph" w:customStyle="1" w:styleId="xl122">
    <w:name w:val="xl122"/>
    <w:basedOn w:val="a4"/>
    <w:uiPriority w:val="99"/>
    <w:rsid w:val="00CE379F"/>
    <w:pPr>
      <w:pBdr>
        <w:top w:val="single" w:sz="4" w:space="0" w:color="auto"/>
      </w:pBdr>
      <w:spacing w:before="100" w:beforeAutospacing="1" w:after="100" w:afterAutospacing="1"/>
      <w:jc w:val="center"/>
    </w:pPr>
    <w:rPr>
      <w:rFonts w:ascii="Arial" w:hAnsi="Arial" w:cs="Arial"/>
      <w:sz w:val="20"/>
      <w:szCs w:val="20"/>
    </w:rPr>
  </w:style>
  <w:style w:type="paragraph" w:customStyle="1" w:styleId="xl123">
    <w:name w:val="xl123"/>
    <w:basedOn w:val="a4"/>
    <w:uiPriority w:val="99"/>
    <w:rsid w:val="00CE379F"/>
    <w:pPr>
      <w:pBdr>
        <w:left w:val="single" w:sz="4" w:space="0" w:color="auto"/>
        <w:bottom w:val="single" w:sz="4" w:space="0" w:color="auto"/>
      </w:pBdr>
      <w:spacing w:before="100" w:beforeAutospacing="1" w:after="100" w:afterAutospacing="1"/>
    </w:pPr>
    <w:rPr>
      <w:rFonts w:ascii="Arial" w:hAnsi="Arial" w:cs="Arial"/>
      <w:sz w:val="20"/>
      <w:szCs w:val="20"/>
    </w:rPr>
  </w:style>
  <w:style w:type="paragraph" w:customStyle="1" w:styleId="xl124">
    <w:name w:val="xl124"/>
    <w:basedOn w:val="a4"/>
    <w:uiPriority w:val="99"/>
    <w:rsid w:val="00CE379F"/>
    <w:pPr>
      <w:pBdr>
        <w:right w:val="single" w:sz="4" w:space="0" w:color="auto"/>
      </w:pBdr>
      <w:spacing w:before="100" w:beforeAutospacing="1" w:after="100" w:afterAutospacing="1"/>
    </w:pPr>
    <w:rPr>
      <w:rFonts w:ascii="Arial" w:hAnsi="Arial" w:cs="Arial"/>
      <w:sz w:val="20"/>
      <w:szCs w:val="20"/>
    </w:rPr>
  </w:style>
  <w:style w:type="paragraph" w:customStyle="1" w:styleId="xl125">
    <w:name w:val="xl125"/>
    <w:basedOn w:val="a4"/>
    <w:uiPriority w:val="99"/>
    <w:rsid w:val="00CE379F"/>
    <w:pPr>
      <w:pBdr>
        <w:bottom w:val="single" w:sz="4" w:space="0" w:color="auto"/>
        <w:right w:val="single" w:sz="4" w:space="0" w:color="auto"/>
      </w:pBdr>
      <w:spacing w:before="100" w:beforeAutospacing="1" w:after="100" w:afterAutospacing="1"/>
    </w:pPr>
    <w:rPr>
      <w:rFonts w:ascii="Arial" w:hAnsi="Arial" w:cs="Arial"/>
      <w:sz w:val="20"/>
      <w:szCs w:val="20"/>
    </w:rPr>
  </w:style>
  <w:style w:type="paragraph" w:customStyle="1" w:styleId="xl126">
    <w:name w:val="xl126"/>
    <w:basedOn w:val="a4"/>
    <w:uiPriority w:val="99"/>
    <w:rsid w:val="00CE379F"/>
    <w:pPr>
      <w:pBdr>
        <w:left w:val="single" w:sz="4" w:space="0" w:color="auto"/>
        <w:right w:val="single" w:sz="4" w:space="0" w:color="auto"/>
      </w:pBdr>
      <w:spacing w:before="100" w:beforeAutospacing="1" w:after="100" w:afterAutospacing="1"/>
      <w:jc w:val="center"/>
    </w:pPr>
    <w:rPr>
      <w:rFonts w:ascii="Arial" w:hAnsi="Arial" w:cs="Arial"/>
      <w:sz w:val="20"/>
      <w:szCs w:val="20"/>
    </w:rPr>
  </w:style>
  <w:style w:type="paragraph" w:customStyle="1" w:styleId="xl127">
    <w:name w:val="xl127"/>
    <w:basedOn w:val="a4"/>
    <w:uiPriority w:val="99"/>
    <w:rsid w:val="00CE379F"/>
    <w:pPr>
      <w:pBdr>
        <w:left w:val="single" w:sz="4" w:space="0" w:color="auto"/>
        <w:right w:val="single" w:sz="4" w:space="0" w:color="auto"/>
      </w:pBdr>
      <w:spacing w:before="100" w:beforeAutospacing="1" w:after="100" w:afterAutospacing="1"/>
    </w:pPr>
    <w:rPr>
      <w:b/>
      <w:bCs/>
      <w:sz w:val="24"/>
    </w:rPr>
  </w:style>
  <w:style w:type="paragraph" w:customStyle="1" w:styleId="xl128">
    <w:name w:val="xl128"/>
    <w:basedOn w:val="a4"/>
    <w:uiPriority w:val="99"/>
    <w:rsid w:val="00CE379F"/>
    <w:pPr>
      <w:pBdr>
        <w:top w:val="single" w:sz="4" w:space="0" w:color="auto"/>
        <w:left w:val="single" w:sz="4" w:space="0" w:color="auto"/>
        <w:right w:val="single" w:sz="4" w:space="0" w:color="auto"/>
      </w:pBdr>
      <w:spacing w:before="100" w:beforeAutospacing="1" w:after="100" w:afterAutospacing="1"/>
      <w:jc w:val="center"/>
    </w:pPr>
    <w:rPr>
      <w:rFonts w:ascii="Arial" w:hAnsi="Arial" w:cs="Arial"/>
      <w:sz w:val="20"/>
      <w:szCs w:val="20"/>
    </w:rPr>
  </w:style>
  <w:style w:type="paragraph" w:customStyle="1" w:styleId="xl129">
    <w:name w:val="xl129"/>
    <w:basedOn w:val="a4"/>
    <w:uiPriority w:val="99"/>
    <w:rsid w:val="00CE379F"/>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sz w:val="20"/>
      <w:szCs w:val="20"/>
    </w:rPr>
  </w:style>
  <w:style w:type="paragraph" w:customStyle="1" w:styleId="xl130">
    <w:name w:val="xl130"/>
    <w:basedOn w:val="a4"/>
    <w:uiPriority w:val="99"/>
    <w:rsid w:val="00CE379F"/>
    <w:pPr>
      <w:pBdr>
        <w:top w:val="single" w:sz="4" w:space="0" w:color="auto"/>
        <w:bottom w:val="single" w:sz="4" w:space="0" w:color="auto"/>
      </w:pBdr>
      <w:spacing w:before="100" w:beforeAutospacing="1" w:after="100" w:afterAutospacing="1"/>
    </w:pPr>
    <w:rPr>
      <w:rFonts w:ascii="Arial" w:hAnsi="Arial" w:cs="Arial"/>
      <w:sz w:val="20"/>
      <w:szCs w:val="20"/>
    </w:rPr>
  </w:style>
  <w:style w:type="paragraph" w:customStyle="1" w:styleId="xl131">
    <w:name w:val="xl131"/>
    <w:basedOn w:val="a4"/>
    <w:uiPriority w:val="99"/>
    <w:rsid w:val="00CE379F"/>
    <w:pPr>
      <w:pBdr>
        <w:top w:val="single" w:sz="4" w:space="0" w:color="auto"/>
        <w:right w:val="single" w:sz="4" w:space="0" w:color="auto"/>
      </w:pBdr>
      <w:spacing w:before="100" w:beforeAutospacing="1" w:after="100" w:afterAutospacing="1"/>
      <w:jc w:val="center"/>
    </w:pPr>
    <w:rPr>
      <w:sz w:val="24"/>
    </w:rPr>
  </w:style>
  <w:style w:type="paragraph" w:customStyle="1" w:styleId="xl132">
    <w:name w:val="xl132"/>
    <w:basedOn w:val="a4"/>
    <w:uiPriority w:val="99"/>
    <w:rsid w:val="00CE379F"/>
    <w:pPr>
      <w:pBdr>
        <w:left w:val="single" w:sz="4" w:space="0" w:color="auto"/>
        <w:right w:val="single" w:sz="4" w:space="0" w:color="auto"/>
      </w:pBdr>
      <w:spacing w:before="100" w:beforeAutospacing="1" w:after="100" w:afterAutospacing="1"/>
      <w:jc w:val="center"/>
    </w:pPr>
    <w:rPr>
      <w:rFonts w:ascii="Arial" w:hAnsi="Arial" w:cs="Arial"/>
      <w:b/>
      <w:bCs/>
      <w:sz w:val="20"/>
      <w:szCs w:val="20"/>
    </w:rPr>
  </w:style>
  <w:style w:type="paragraph" w:customStyle="1" w:styleId="xl133">
    <w:name w:val="xl133"/>
    <w:basedOn w:val="a4"/>
    <w:uiPriority w:val="99"/>
    <w:rsid w:val="00CE379F"/>
    <w:pPr>
      <w:pBdr>
        <w:left w:val="single" w:sz="4" w:space="0" w:color="auto"/>
        <w:right w:val="single" w:sz="4" w:space="0" w:color="auto"/>
      </w:pBdr>
      <w:spacing w:before="100" w:beforeAutospacing="1" w:after="100" w:afterAutospacing="1"/>
      <w:jc w:val="center"/>
    </w:pPr>
    <w:rPr>
      <w:rFonts w:ascii="Arial" w:hAnsi="Arial" w:cs="Arial"/>
      <w:sz w:val="20"/>
      <w:szCs w:val="20"/>
    </w:rPr>
  </w:style>
  <w:style w:type="paragraph" w:customStyle="1" w:styleId="xl134">
    <w:name w:val="xl134"/>
    <w:basedOn w:val="a4"/>
    <w:uiPriority w:val="99"/>
    <w:rsid w:val="00CE379F"/>
    <w:pPr>
      <w:pBdr>
        <w:top w:val="single" w:sz="4" w:space="0" w:color="auto"/>
        <w:left w:val="single" w:sz="4" w:space="0" w:color="auto"/>
        <w:right w:val="single" w:sz="4" w:space="0" w:color="auto"/>
      </w:pBdr>
      <w:spacing w:before="100" w:beforeAutospacing="1" w:after="100" w:afterAutospacing="1"/>
      <w:jc w:val="center"/>
    </w:pPr>
    <w:rPr>
      <w:rFonts w:ascii="Arial" w:hAnsi="Arial" w:cs="Arial"/>
      <w:b/>
      <w:bCs/>
      <w:sz w:val="20"/>
      <w:szCs w:val="20"/>
    </w:rPr>
  </w:style>
  <w:style w:type="paragraph" w:customStyle="1" w:styleId="xl135">
    <w:name w:val="xl135"/>
    <w:basedOn w:val="a4"/>
    <w:uiPriority w:val="99"/>
    <w:rsid w:val="00CE379F"/>
    <w:pPr>
      <w:pBdr>
        <w:top w:val="single" w:sz="4" w:space="0" w:color="auto"/>
        <w:left w:val="single" w:sz="4" w:space="0" w:color="auto"/>
        <w:right w:val="single" w:sz="4" w:space="0" w:color="auto"/>
      </w:pBdr>
      <w:spacing w:before="100" w:beforeAutospacing="1" w:after="100" w:afterAutospacing="1"/>
    </w:pPr>
    <w:rPr>
      <w:rFonts w:ascii="Arial" w:hAnsi="Arial" w:cs="Arial"/>
      <w:sz w:val="20"/>
      <w:szCs w:val="20"/>
    </w:rPr>
  </w:style>
  <w:style w:type="paragraph" w:customStyle="1" w:styleId="xl136">
    <w:name w:val="xl136"/>
    <w:basedOn w:val="a4"/>
    <w:uiPriority w:val="99"/>
    <w:rsid w:val="00CE379F"/>
    <w:pPr>
      <w:pBdr>
        <w:left w:val="single" w:sz="4" w:space="0" w:color="auto"/>
        <w:right w:val="single" w:sz="4" w:space="0" w:color="auto"/>
      </w:pBdr>
      <w:spacing w:before="100" w:beforeAutospacing="1" w:after="100" w:afterAutospacing="1"/>
    </w:pPr>
    <w:rPr>
      <w:rFonts w:ascii="Arial" w:hAnsi="Arial" w:cs="Arial"/>
      <w:sz w:val="20"/>
      <w:szCs w:val="20"/>
    </w:rPr>
  </w:style>
  <w:style w:type="paragraph" w:customStyle="1" w:styleId="xl137">
    <w:name w:val="xl137"/>
    <w:basedOn w:val="a4"/>
    <w:uiPriority w:val="99"/>
    <w:rsid w:val="00CE379F"/>
    <w:pPr>
      <w:pBdr>
        <w:top w:val="single" w:sz="4" w:space="0" w:color="auto"/>
        <w:left w:val="single" w:sz="4" w:space="0" w:color="auto"/>
        <w:bottom w:val="single" w:sz="4" w:space="0" w:color="auto"/>
        <w:right w:val="single" w:sz="4" w:space="0" w:color="auto"/>
      </w:pBdr>
      <w:spacing w:before="100" w:beforeAutospacing="1" w:after="100" w:afterAutospacing="1"/>
    </w:pPr>
    <w:rPr>
      <w:sz w:val="24"/>
    </w:rPr>
  </w:style>
  <w:style w:type="paragraph" w:customStyle="1" w:styleId="120">
    <w:name w:val="Основной текст12"/>
    <w:basedOn w:val="a4"/>
    <w:uiPriority w:val="99"/>
    <w:rsid w:val="00127F04"/>
    <w:pPr>
      <w:shd w:val="clear" w:color="auto" w:fill="FFFFFF"/>
      <w:spacing w:line="240" w:lineRule="atLeast"/>
    </w:pPr>
    <w:rPr>
      <w:rFonts w:eastAsia="Calibri"/>
      <w:sz w:val="26"/>
      <w:szCs w:val="26"/>
    </w:rPr>
  </w:style>
  <w:style w:type="character" w:customStyle="1" w:styleId="FontStyle17">
    <w:name w:val="Font Style17"/>
    <w:uiPriority w:val="99"/>
    <w:rsid w:val="00127F04"/>
    <w:rPr>
      <w:rFonts w:ascii="Times New Roman" w:hAnsi="Times New Roman"/>
      <w:sz w:val="20"/>
    </w:rPr>
  </w:style>
  <w:style w:type="character" w:customStyle="1" w:styleId="username">
    <w:name w:val="username"/>
    <w:uiPriority w:val="99"/>
    <w:rsid w:val="00052E51"/>
  </w:style>
  <w:style w:type="paragraph" w:customStyle="1" w:styleId="ConsNonformat">
    <w:name w:val="ConsNonformat"/>
    <w:rsid w:val="00EC06A5"/>
    <w:pPr>
      <w:widowControl w:val="0"/>
      <w:autoSpaceDE w:val="0"/>
      <w:autoSpaceDN w:val="0"/>
      <w:adjustRightInd w:val="0"/>
    </w:pPr>
    <w:rPr>
      <w:rFonts w:ascii="Courier New" w:eastAsia="Times New Roman" w:hAnsi="Courier New" w:cs="Courier New"/>
    </w:rPr>
  </w:style>
  <w:style w:type="paragraph" w:customStyle="1" w:styleId="afff9">
    <w:name w:val="Прижатый влево"/>
    <w:basedOn w:val="a4"/>
    <w:next w:val="a4"/>
    <w:uiPriority w:val="99"/>
    <w:rsid w:val="00EC06A5"/>
    <w:pPr>
      <w:widowControl w:val="0"/>
      <w:autoSpaceDE w:val="0"/>
      <w:autoSpaceDN w:val="0"/>
      <w:adjustRightInd w:val="0"/>
    </w:pPr>
    <w:rPr>
      <w:rFonts w:ascii="Arial" w:hAnsi="Arial" w:cs="Arial"/>
      <w:sz w:val="20"/>
      <w:szCs w:val="20"/>
    </w:rPr>
  </w:style>
  <w:style w:type="paragraph" w:customStyle="1" w:styleId="ConsTitle">
    <w:name w:val="ConsTitle"/>
    <w:uiPriority w:val="99"/>
    <w:rsid w:val="00EC06A5"/>
    <w:pPr>
      <w:widowControl w:val="0"/>
      <w:autoSpaceDE w:val="0"/>
      <w:autoSpaceDN w:val="0"/>
      <w:adjustRightInd w:val="0"/>
    </w:pPr>
    <w:rPr>
      <w:rFonts w:ascii="Arial" w:eastAsia="Times New Roman" w:hAnsi="Arial" w:cs="Arial"/>
      <w:b/>
      <w:bCs/>
      <w:sz w:val="16"/>
      <w:szCs w:val="16"/>
    </w:rPr>
  </w:style>
  <w:style w:type="paragraph" w:styleId="39">
    <w:name w:val="List 3"/>
    <w:basedOn w:val="a4"/>
    <w:uiPriority w:val="99"/>
    <w:semiHidden/>
    <w:rsid w:val="009B1BE0"/>
    <w:pPr>
      <w:ind w:left="849" w:hanging="283"/>
      <w:contextualSpacing/>
    </w:pPr>
  </w:style>
  <w:style w:type="paragraph" w:customStyle="1" w:styleId="afffa">
    <w:name w:val="Глава"/>
    <w:basedOn w:val="a4"/>
    <w:uiPriority w:val="99"/>
    <w:rsid w:val="009B1BE0"/>
    <w:pPr>
      <w:keepNext/>
      <w:spacing w:before="240" w:after="120"/>
      <w:jc w:val="center"/>
    </w:pPr>
    <w:rPr>
      <w:b/>
      <w:caps/>
      <w:sz w:val="24"/>
      <w:szCs w:val="20"/>
    </w:rPr>
  </w:style>
  <w:style w:type="paragraph" w:customStyle="1" w:styleId="212">
    <w:name w:val="Основной текст 21"/>
    <w:basedOn w:val="12"/>
    <w:uiPriority w:val="99"/>
    <w:rsid w:val="009B1BE0"/>
    <w:pPr>
      <w:keepNext/>
      <w:widowControl/>
      <w:spacing w:before="0"/>
      <w:ind w:left="0" w:firstLine="0"/>
    </w:pPr>
    <w:rPr>
      <w:rFonts w:ascii="Times New Roman" w:hAnsi="Times New Roman"/>
      <w:sz w:val="24"/>
    </w:rPr>
  </w:style>
  <w:style w:type="paragraph" w:customStyle="1" w:styleId="afffb">
    <w:name w:val="Приложение"/>
    <w:basedOn w:val="12"/>
    <w:uiPriority w:val="99"/>
    <w:rsid w:val="009B1BE0"/>
    <w:pPr>
      <w:keepNext/>
      <w:pageBreakBefore/>
      <w:widowControl/>
      <w:tabs>
        <w:tab w:val="left" w:pos="6237"/>
      </w:tabs>
      <w:spacing w:before="0"/>
      <w:ind w:left="0" w:firstLine="0"/>
      <w:jc w:val="right"/>
    </w:pPr>
    <w:rPr>
      <w:rFonts w:ascii="Times New Roman" w:hAnsi="Times New Roman"/>
      <w:b/>
      <w:sz w:val="24"/>
    </w:rPr>
  </w:style>
  <w:style w:type="paragraph" w:customStyle="1" w:styleId="Iauiue">
    <w:name w:val="Iau?iue"/>
    <w:uiPriority w:val="99"/>
    <w:rsid w:val="009B1BE0"/>
    <w:pPr>
      <w:widowControl w:val="0"/>
    </w:pPr>
    <w:rPr>
      <w:rFonts w:eastAsia="Times New Roman"/>
    </w:rPr>
  </w:style>
  <w:style w:type="paragraph" w:customStyle="1" w:styleId="Aeaaa">
    <w:name w:val="Aeaaa"/>
    <w:basedOn w:val="Iauiue"/>
    <w:uiPriority w:val="99"/>
    <w:rsid w:val="009B1BE0"/>
    <w:pPr>
      <w:keepNext/>
      <w:spacing w:before="240" w:after="120"/>
      <w:jc w:val="center"/>
    </w:pPr>
    <w:rPr>
      <w:b/>
      <w:caps/>
      <w:sz w:val="24"/>
    </w:rPr>
  </w:style>
  <w:style w:type="paragraph" w:customStyle="1" w:styleId="HTML1">
    <w:name w:val="Стандартный HTML1"/>
    <w:basedOn w:val="a4"/>
    <w:uiPriority w:val="99"/>
    <w:rsid w:val="00C847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sz w:val="20"/>
      <w:szCs w:val="20"/>
    </w:rPr>
  </w:style>
  <w:style w:type="character" w:customStyle="1" w:styleId="FontStyle35">
    <w:name w:val="Font Style35"/>
    <w:uiPriority w:val="99"/>
    <w:rsid w:val="00305D17"/>
    <w:rPr>
      <w:rFonts w:ascii="Times New Roman" w:hAnsi="Times New Roman" w:cs="Times New Roman"/>
      <w:b/>
      <w:bCs/>
      <w:sz w:val="22"/>
      <w:szCs w:val="22"/>
    </w:rPr>
  </w:style>
  <w:style w:type="character" w:customStyle="1" w:styleId="FontStyle36">
    <w:name w:val="Font Style36"/>
    <w:uiPriority w:val="99"/>
    <w:rsid w:val="00305D17"/>
    <w:rPr>
      <w:rFonts w:ascii="Times New Roman" w:hAnsi="Times New Roman" w:cs="Times New Roman"/>
      <w:sz w:val="22"/>
      <w:szCs w:val="22"/>
    </w:rPr>
  </w:style>
  <w:style w:type="paragraph" w:styleId="afffc">
    <w:name w:val="No Spacing"/>
    <w:link w:val="afffd"/>
    <w:uiPriority w:val="1"/>
    <w:qFormat/>
    <w:rsid w:val="00C745BA"/>
    <w:rPr>
      <w:rFonts w:eastAsia="Times New Roman"/>
      <w:sz w:val="24"/>
      <w:szCs w:val="24"/>
    </w:rPr>
  </w:style>
  <w:style w:type="character" w:customStyle="1" w:styleId="iceouttxt52">
    <w:name w:val="iceouttxt52"/>
    <w:rsid w:val="00333321"/>
    <w:rPr>
      <w:rFonts w:ascii="Arial" w:hAnsi="Arial" w:cs="Arial" w:hint="default"/>
      <w:color w:val="666666"/>
      <w:sz w:val="17"/>
      <w:szCs w:val="17"/>
    </w:rPr>
  </w:style>
  <w:style w:type="character" w:styleId="afffe">
    <w:name w:val="Emphasis"/>
    <w:basedOn w:val="a5"/>
    <w:qFormat/>
    <w:locked/>
    <w:rsid w:val="006D579D"/>
    <w:rPr>
      <w:i/>
      <w:iCs/>
    </w:rPr>
  </w:style>
  <w:style w:type="character" w:customStyle="1" w:styleId="apple-converted-space">
    <w:name w:val="apple-converted-space"/>
    <w:basedOn w:val="a5"/>
    <w:rsid w:val="004B1780"/>
  </w:style>
  <w:style w:type="paragraph" w:customStyle="1" w:styleId="3a">
    <w:name w:val="Заголовок №3"/>
    <w:basedOn w:val="a4"/>
    <w:rsid w:val="00D24C9C"/>
    <w:pPr>
      <w:shd w:val="clear" w:color="auto" w:fill="FFFFFF"/>
      <w:suppressAutoHyphens/>
      <w:spacing w:before="7680" w:line="0" w:lineRule="atLeast"/>
      <w:jc w:val="center"/>
    </w:pPr>
    <w:rPr>
      <w:sz w:val="25"/>
      <w:szCs w:val="25"/>
      <w:lang w:val="x-none" w:eastAsia="ar-SA"/>
    </w:rPr>
  </w:style>
  <w:style w:type="character" w:customStyle="1" w:styleId="afffd">
    <w:name w:val="Без интервала Знак"/>
    <w:link w:val="afffc"/>
    <w:uiPriority w:val="1"/>
    <w:locked/>
    <w:rsid w:val="00DB4346"/>
    <w:rPr>
      <w:rFonts w:eastAsia="Times New Roman"/>
      <w:sz w:val="24"/>
      <w:szCs w:val="24"/>
    </w:rPr>
  </w:style>
  <w:style w:type="paragraph" w:customStyle="1" w:styleId="-3">
    <w:name w:val="Пункт-3"/>
    <w:basedOn w:val="a4"/>
    <w:rsid w:val="005302BE"/>
    <w:pPr>
      <w:tabs>
        <w:tab w:val="num" w:pos="1134"/>
        <w:tab w:val="left" w:pos="1701"/>
      </w:tabs>
      <w:spacing w:line="288" w:lineRule="auto"/>
      <w:ind w:left="-567" w:firstLine="567"/>
      <w:jc w:val="both"/>
    </w:pPr>
  </w:style>
  <w:style w:type="paragraph" w:customStyle="1" w:styleId="-4">
    <w:name w:val="Пункт-4"/>
    <w:basedOn w:val="a4"/>
    <w:rsid w:val="005302BE"/>
    <w:pPr>
      <w:tabs>
        <w:tab w:val="num" w:pos="1701"/>
      </w:tabs>
      <w:spacing w:line="288" w:lineRule="auto"/>
      <w:ind w:firstLine="567"/>
      <w:jc w:val="both"/>
    </w:pPr>
  </w:style>
  <w:style w:type="paragraph" w:customStyle="1" w:styleId="-5">
    <w:name w:val="Пункт-5"/>
    <w:basedOn w:val="a4"/>
    <w:rsid w:val="005302BE"/>
    <w:pPr>
      <w:tabs>
        <w:tab w:val="num" w:pos="1701"/>
      </w:tabs>
      <w:spacing w:line="288" w:lineRule="auto"/>
      <w:ind w:firstLine="567"/>
      <w:jc w:val="both"/>
    </w:pPr>
  </w:style>
  <w:style w:type="paragraph" w:customStyle="1" w:styleId="-6">
    <w:name w:val="Пункт-6"/>
    <w:basedOn w:val="a4"/>
    <w:rsid w:val="005302BE"/>
    <w:pPr>
      <w:tabs>
        <w:tab w:val="num" w:pos="360"/>
      </w:tabs>
      <w:spacing w:line="288" w:lineRule="auto"/>
      <w:jc w:val="both"/>
    </w:pPr>
  </w:style>
  <w:style w:type="paragraph" w:customStyle="1" w:styleId="-7">
    <w:name w:val="Пункт-7"/>
    <w:basedOn w:val="a4"/>
    <w:rsid w:val="005302BE"/>
    <w:pPr>
      <w:tabs>
        <w:tab w:val="num" w:pos="360"/>
      </w:tabs>
      <w:spacing w:line="288" w:lineRule="auto"/>
      <w:ind w:firstLine="567"/>
      <w:jc w:val="both"/>
    </w:pPr>
  </w:style>
  <w:style w:type="paragraph" w:customStyle="1" w:styleId="a1">
    <w:name w:val="Пункт Знак"/>
    <w:basedOn w:val="a4"/>
    <w:rsid w:val="005302BE"/>
    <w:pPr>
      <w:numPr>
        <w:ilvl w:val="1"/>
        <w:numId w:val="7"/>
      </w:numPr>
      <w:tabs>
        <w:tab w:val="left" w:pos="851"/>
        <w:tab w:val="left" w:pos="1134"/>
      </w:tabs>
      <w:spacing w:line="360" w:lineRule="auto"/>
      <w:jc w:val="both"/>
    </w:pPr>
    <w:rPr>
      <w:b/>
      <w:snapToGrid w:val="0"/>
      <w:szCs w:val="20"/>
    </w:rPr>
  </w:style>
  <w:style w:type="paragraph" w:customStyle="1" w:styleId="1">
    <w:name w:val="Пункт1"/>
    <w:basedOn w:val="a4"/>
    <w:rsid w:val="005302BE"/>
    <w:pPr>
      <w:numPr>
        <w:numId w:val="7"/>
      </w:numPr>
      <w:spacing w:before="240" w:line="360" w:lineRule="auto"/>
      <w:jc w:val="center"/>
    </w:pPr>
    <w:rPr>
      <w:rFonts w:ascii="Arial" w:hAnsi="Arial"/>
      <w:b/>
      <w:snapToGrid w:val="0"/>
      <w:szCs w:val="28"/>
    </w:rPr>
  </w:style>
  <w:style w:type="paragraph" w:customStyle="1" w:styleId="Default">
    <w:name w:val="Default"/>
    <w:rsid w:val="00443A89"/>
    <w:pPr>
      <w:autoSpaceDE w:val="0"/>
      <w:autoSpaceDN w:val="0"/>
      <w:adjustRightInd w:val="0"/>
    </w:pPr>
    <w:rPr>
      <w:rFonts w:eastAsiaTheme="minorHAnsi"/>
      <w:color w:val="000000"/>
      <w:sz w:val="24"/>
      <w:szCs w:val="24"/>
      <w:lang w:eastAsia="en-US"/>
    </w:rPr>
  </w:style>
  <w:style w:type="character" w:customStyle="1" w:styleId="70">
    <w:name w:val="Заголовок 7 Знак"/>
    <w:basedOn w:val="a5"/>
    <w:link w:val="7"/>
    <w:rsid w:val="0059665E"/>
    <w:rPr>
      <w:rFonts w:eastAsia="Times New Roman"/>
      <w:sz w:val="24"/>
      <w:szCs w:val="24"/>
    </w:rPr>
  </w:style>
  <w:style w:type="character" w:customStyle="1" w:styleId="90">
    <w:name w:val="Заголовок 9 Знак"/>
    <w:basedOn w:val="a5"/>
    <w:link w:val="9"/>
    <w:rsid w:val="0059665E"/>
    <w:rPr>
      <w:rFonts w:ascii="Arial" w:eastAsia="Times New Roman" w:hAnsi="Arial" w:cs="Arial"/>
      <w:sz w:val="22"/>
      <w:szCs w:val="22"/>
    </w:rPr>
  </w:style>
  <w:style w:type="character" w:customStyle="1" w:styleId="213">
    <w:name w:val="Заголовок 2 Знак1"/>
    <w:aliases w:val="Заголовок 2 Знак Знак"/>
    <w:basedOn w:val="a5"/>
    <w:locked/>
    <w:rsid w:val="0059665E"/>
    <w:rPr>
      <w:rFonts w:ascii="Cambria" w:hAnsi="Cambria" w:cs="Cambria"/>
      <w:b/>
      <w:bCs/>
      <w:i/>
      <w:iCs/>
      <w:sz w:val="28"/>
      <w:szCs w:val="28"/>
      <w:lang w:val="ru-RU" w:eastAsia="ru-RU" w:bidi="ar-SA"/>
    </w:rPr>
  </w:style>
  <w:style w:type="paragraph" w:customStyle="1" w:styleId="112">
    <w:name w:val="Заголовок 11"/>
    <w:basedOn w:val="a4"/>
    <w:next w:val="a4"/>
    <w:rsid w:val="0059665E"/>
    <w:pPr>
      <w:keepNext/>
      <w:spacing w:before="240" w:after="60"/>
      <w:jc w:val="center"/>
    </w:pPr>
    <w:rPr>
      <w:b/>
      <w:kern w:val="28"/>
      <w:szCs w:val="20"/>
    </w:rPr>
  </w:style>
  <w:style w:type="paragraph" w:styleId="affff">
    <w:name w:val="Subtitle"/>
    <w:basedOn w:val="a4"/>
    <w:link w:val="affff0"/>
    <w:qFormat/>
    <w:locked/>
    <w:rsid w:val="0059665E"/>
    <w:rPr>
      <w:b/>
      <w:bCs/>
      <w:sz w:val="24"/>
    </w:rPr>
  </w:style>
  <w:style w:type="character" w:customStyle="1" w:styleId="affff0">
    <w:name w:val="Подзаголовок Знак"/>
    <w:basedOn w:val="a5"/>
    <w:link w:val="affff"/>
    <w:rsid w:val="0059665E"/>
    <w:rPr>
      <w:rFonts w:eastAsia="Times New Roman"/>
      <w:b/>
      <w:bCs/>
      <w:sz w:val="24"/>
      <w:szCs w:val="24"/>
    </w:rPr>
  </w:style>
  <w:style w:type="paragraph" w:customStyle="1" w:styleId="42">
    <w:name w:val="Обычный4"/>
    <w:rsid w:val="0059665E"/>
    <w:pPr>
      <w:ind w:firstLine="720"/>
      <w:jc w:val="both"/>
    </w:pPr>
    <w:rPr>
      <w:rFonts w:eastAsia="Times New Roman"/>
      <w:sz w:val="28"/>
    </w:rPr>
  </w:style>
  <w:style w:type="paragraph" w:styleId="affff1">
    <w:name w:val="Revision"/>
    <w:hidden/>
    <w:uiPriority w:val="99"/>
    <w:semiHidden/>
    <w:rsid w:val="0059665E"/>
    <w:rPr>
      <w:rFonts w:eastAsia="Times New Roman"/>
      <w:sz w:val="24"/>
      <w:szCs w:val="24"/>
    </w:rPr>
  </w:style>
  <w:style w:type="paragraph" w:customStyle="1" w:styleId="113">
    <w:name w:val="Обычный11"/>
    <w:rsid w:val="0059665E"/>
    <w:pPr>
      <w:ind w:firstLine="720"/>
      <w:jc w:val="both"/>
    </w:pPr>
    <w:rPr>
      <w:rFonts w:eastAsia="Times New Roman"/>
      <w:sz w:val="28"/>
    </w:rPr>
  </w:style>
  <w:style w:type="character" w:styleId="affff2">
    <w:name w:val="Placeholder Text"/>
    <w:basedOn w:val="a5"/>
    <w:uiPriority w:val="99"/>
    <w:semiHidden/>
    <w:rsid w:val="0059665E"/>
    <w:rPr>
      <w:color w:val="808080"/>
    </w:rPr>
  </w:style>
  <w:style w:type="character" w:customStyle="1" w:styleId="wmi-callto">
    <w:name w:val="wmi-callto"/>
    <w:basedOn w:val="a5"/>
    <w:rsid w:val="0059665E"/>
  </w:style>
  <w:style w:type="paragraph" w:customStyle="1" w:styleId="rvps9">
    <w:name w:val="rvps9"/>
    <w:basedOn w:val="a4"/>
    <w:rsid w:val="00421681"/>
    <w:pPr>
      <w:jc w:val="both"/>
    </w:pPr>
    <w:rPr>
      <w:sz w:val="24"/>
    </w:rPr>
  </w:style>
  <w:style w:type="table" w:customStyle="1" w:styleId="2d">
    <w:name w:val="Сетка таблицы2"/>
    <w:basedOn w:val="a6"/>
    <w:next w:val="aff3"/>
    <w:uiPriority w:val="59"/>
    <w:rsid w:val="003A1A79"/>
    <w:rPr>
      <w:rFonts w:eastAsia="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3">
    <w:name w:val="Unresolved Mention"/>
    <w:basedOn w:val="a5"/>
    <w:uiPriority w:val="99"/>
    <w:semiHidden/>
    <w:unhideWhenUsed/>
    <w:rsid w:val="005B08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985240">
      <w:bodyDiv w:val="1"/>
      <w:marLeft w:val="0"/>
      <w:marRight w:val="0"/>
      <w:marTop w:val="0"/>
      <w:marBottom w:val="0"/>
      <w:divBdr>
        <w:top w:val="none" w:sz="0" w:space="0" w:color="auto"/>
        <w:left w:val="none" w:sz="0" w:space="0" w:color="auto"/>
        <w:bottom w:val="none" w:sz="0" w:space="0" w:color="auto"/>
        <w:right w:val="none" w:sz="0" w:space="0" w:color="auto"/>
      </w:divBdr>
    </w:div>
    <w:div w:id="278804252">
      <w:bodyDiv w:val="1"/>
      <w:marLeft w:val="0"/>
      <w:marRight w:val="0"/>
      <w:marTop w:val="0"/>
      <w:marBottom w:val="0"/>
      <w:divBdr>
        <w:top w:val="none" w:sz="0" w:space="0" w:color="auto"/>
        <w:left w:val="none" w:sz="0" w:space="0" w:color="auto"/>
        <w:bottom w:val="none" w:sz="0" w:space="0" w:color="auto"/>
        <w:right w:val="none" w:sz="0" w:space="0" w:color="auto"/>
      </w:divBdr>
    </w:div>
    <w:div w:id="283200270">
      <w:bodyDiv w:val="1"/>
      <w:marLeft w:val="0"/>
      <w:marRight w:val="0"/>
      <w:marTop w:val="0"/>
      <w:marBottom w:val="0"/>
      <w:divBdr>
        <w:top w:val="none" w:sz="0" w:space="0" w:color="auto"/>
        <w:left w:val="none" w:sz="0" w:space="0" w:color="auto"/>
        <w:bottom w:val="none" w:sz="0" w:space="0" w:color="auto"/>
        <w:right w:val="none" w:sz="0" w:space="0" w:color="auto"/>
      </w:divBdr>
    </w:div>
    <w:div w:id="319232183">
      <w:marLeft w:val="0"/>
      <w:marRight w:val="0"/>
      <w:marTop w:val="0"/>
      <w:marBottom w:val="0"/>
      <w:divBdr>
        <w:top w:val="none" w:sz="0" w:space="0" w:color="auto"/>
        <w:left w:val="none" w:sz="0" w:space="0" w:color="auto"/>
        <w:bottom w:val="none" w:sz="0" w:space="0" w:color="auto"/>
        <w:right w:val="none" w:sz="0" w:space="0" w:color="auto"/>
      </w:divBdr>
    </w:div>
    <w:div w:id="319232184">
      <w:marLeft w:val="0"/>
      <w:marRight w:val="0"/>
      <w:marTop w:val="0"/>
      <w:marBottom w:val="0"/>
      <w:divBdr>
        <w:top w:val="none" w:sz="0" w:space="0" w:color="auto"/>
        <w:left w:val="none" w:sz="0" w:space="0" w:color="auto"/>
        <w:bottom w:val="none" w:sz="0" w:space="0" w:color="auto"/>
        <w:right w:val="none" w:sz="0" w:space="0" w:color="auto"/>
      </w:divBdr>
    </w:div>
    <w:div w:id="319232185">
      <w:marLeft w:val="0"/>
      <w:marRight w:val="0"/>
      <w:marTop w:val="0"/>
      <w:marBottom w:val="0"/>
      <w:divBdr>
        <w:top w:val="none" w:sz="0" w:space="0" w:color="auto"/>
        <w:left w:val="none" w:sz="0" w:space="0" w:color="auto"/>
        <w:bottom w:val="none" w:sz="0" w:space="0" w:color="auto"/>
        <w:right w:val="none" w:sz="0" w:space="0" w:color="auto"/>
      </w:divBdr>
    </w:div>
    <w:div w:id="319232186">
      <w:marLeft w:val="0"/>
      <w:marRight w:val="0"/>
      <w:marTop w:val="0"/>
      <w:marBottom w:val="0"/>
      <w:divBdr>
        <w:top w:val="none" w:sz="0" w:space="0" w:color="auto"/>
        <w:left w:val="none" w:sz="0" w:space="0" w:color="auto"/>
        <w:bottom w:val="none" w:sz="0" w:space="0" w:color="auto"/>
        <w:right w:val="none" w:sz="0" w:space="0" w:color="auto"/>
      </w:divBdr>
    </w:div>
    <w:div w:id="319232187">
      <w:marLeft w:val="0"/>
      <w:marRight w:val="0"/>
      <w:marTop w:val="0"/>
      <w:marBottom w:val="0"/>
      <w:divBdr>
        <w:top w:val="none" w:sz="0" w:space="0" w:color="auto"/>
        <w:left w:val="none" w:sz="0" w:space="0" w:color="auto"/>
        <w:bottom w:val="none" w:sz="0" w:space="0" w:color="auto"/>
        <w:right w:val="none" w:sz="0" w:space="0" w:color="auto"/>
      </w:divBdr>
    </w:div>
    <w:div w:id="319232188">
      <w:marLeft w:val="0"/>
      <w:marRight w:val="0"/>
      <w:marTop w:val="0"/>
      <w:marBottom w:val="0"/>
      <w:divBdr>
        <w:top w:val="none" w:sz="0" w:space="0" w:color="auto"/>
        <w:left w:val="none" w:sz="0" w:space="0" w:color="auto"/>
        <w:bottom w:val="none" w:sz="0" w:space="0" w:color="auto"/>
        <w:right w:val="none" w:sz="0" w:space="0" w:color="auto"/>
      </w:divBdr>
    </w:div>
    <w:div w:id="319232189">
      <w:marLeft w:val="0"/>
      <w:marRight w:val="0"/>
      <w:marTop w:val="0"/>
      <w:marBottom w:val="0"/>
      <w:divBdr>
        <w:top w:val="none" w:sz="0" w:space="0" w:color="auto"/>
        <w:left w:val="none" w:sz="0" w:space="0" w:color="auto"/>
        <w:bottom w:val="none" w:sz="0" w:space="0" w:color="auto"/>
        <w:right w:val="none" w:sz="0" w:space="0" w:color="auto"/>
      </w:divBdr>
    </w:div>
    <w:div w:id="319232190">
      <w:marLeft w:val="0"/>
      <w:marRight w:val="0"/>
      <w:marTop w:val="0"/>
      <w:marBottom w:val="0"/>
      <w:divBdr>
        <w:top w:val="none" w:sz="0" w:space="0" w:color="auto"/>
        <w:left w:val="none" w:sz="0" w:space="0" w:color="auto"/>
        <w:bottom w:val="none" w:sz="0" w:space="0" w:color="auto"/>
        <w:right w:val="none" w:sz="0" w:space="0" w:color="auto"/>
      </w:divBdr>
    </w:div>
    <w:div w:id="319232191">
      <w:marLeft w:val="0"/>
      <w:marRight w:val="0"/>
      <w:marTop w:val="0"/>
      <w:marBottom w:val="0"/>
      <w:divBdr>
        <w:top w:val="none" w:sz="0" w:space="0" w:color="auto"/>
        <w:left w:val="none" w:sz="0" w:space="0" w:color="auto"/>
        <w:bottom w:val="none" w:sz="0" w:space="0" w:color="auto"/>
        <w:right w:val="none" w:sz="0" w:space="0" w:color="auto"/>
      </w:divBdr>
    </w:div>
    <w:div w:id="319232192">
      <w:marLeft w:val="0"/>
      <w:marRight w:val="0"/>
      <w:marTop w:val="0"/>
      <w:marBottom w:val="0"/>
      <w:divBdr>
        <w:top w:val="none" w:sz="0" w:space="0" w:color="auto"/>
        <w:left w:val="none" w:sz="0" w:space="0" w:color="auto"/>
        <w:bottom w:val="none" w:sz="0" w:space="0" w:color="auto"/>
        <w:right w:val="none" w:sz="0" w:space="0" w:color="auto"/>
      </w:divBdr>
    </w:div>
    <w:div w:id="319232193">
      <w:marLeft w:val="0"/>
      <w:marRight w:val="0"/>
      <w:marTop w:val="0"/>
      <w:marBottom w:val="0"/>
      <w:divBdr>
        <w:top w:val="none" w:sz="0" w:space="0" w:color="auto"/>
        <w:left w:val="none" w:sz="0" w:space="0" w:color="auto"/>
        <w:bottom w:val="none" w:sz="0" w:space="0" w:color="auto"/>
        <w:right w:val="none" w:sz="0" w:space="0" w:color="auto"/>
      </w:divBdr>
    </w:div>
    <w:div w:id="319232194">
      <w:marLeft w:val="0"/>
      <w:marRight w:val="0"/>
      <w:marTop w:val="0"/>
      <w:marBottom w:val="0"/>
      <w:divBdr>
        <w:top w:val="none" w:sz="0" w:space="0" w:color="auto"/>
        <w:left w:val="none" w:sz="0" w:space="0" w:color="auto"/>
        <w:bottom w:val="none" w:sz="0" w:space="0" w:color="auto"/>
        <w:right w:val="none" w:sz="0" w:space="0" w:color="auto"/>
      </w:divBdr>
    </w:div>
    <w:div w:id="319232195">
      <w:marLeft w:val="0"/>
      <w:marRight w:val="0"/>
      <w:marTop w:val="0"/>
      <w:marBottom w:val="0"/>
      <w:divBdr>
        <w:top w:val="none" w:sz="0" w:space="0" w:color="auto"/>
        <w:left w:val="none" w:sz="0" w:space="0" w:color="auto"/>
        <w:bottom w:val="none" w:sz="0" w:space="0" w:color="auto"/>
        <w:right w:val="none" w:sz="0" w:space="0" w:color="auto"/>
      </w:divBdr>
    </w:div>
    <w:div w:id="319232196">
      <w:marLeft w:val="0"/>
      <w:marRight w:val="0"/>
      <w:marTop w:val="0"/>
      <w:marBottom w:val="0"/>
      <w:divBdr>
        <w:top w:val="none" w:sz="0" w:space="0" w:color="auto"/>
        <w:left w:val="none" w:sz="0" w:space="0" w:color="auto"/>
        <w:bottom w:val="none" w:sz="0" w:space="0" w:color="auto"/>
        <w:right w:val="none" w:sz="0" w:space="0" w:color="auto"/>
      </w:divBdr>
    </w:div>
    <w:div w:id="319232197">
      <w:marLeft w:val="0"/>
      <w:marRight w:val="0"/>
      <w:marTop w:val="0"/>
      <w:marBottom w:val="0"/>
      <w:divBdr>
        <w:top w:val="none" w:sz="0" w:space="0" w:color="auto"/>
        <w:left w:val="none" w:sz="0" w:space="0" w:color="auto"/>
        <w:bottom w:val="none" w:sz="0" w:space="0" w:color="auto"/>
        <w:right w:val="none" w:sz="0" w:space="0" w:color="auto"/>
      </w:divBdr>
      <w:divsChild>
        <w:div w:id="319232229">
          <w:marLeft w:val="0"/>
          <w:marRight w:val="0"/>
          <w:marTop w:val="0"/>
          <w:marBottom w:val="0"/>
          <w:divBdr>
            <w:top w:val="none" w:sz="0" w:space="0" w:color="auto"/>
            <w:left w:val="none" w:sz="0" w:space="0" w:color="auto"/>
            <w:bottom w:val="none" w:sz="0" w:space="0" w:color="auto"/>
            <w:right w:val="none" w:sz="0" w:space="0" w:color="auto"/>
          </w:divBdr>
        </w:div>
      </w:divsChild>
    </w:div>
    <w:div w:id="319232198">
      <w:marLeft w:val="0"/>
      <w:marRight w:val="0"/>
      <w:marTop w:val="0"/>
      <w:marBottom w:val="0"/>
      <w:divBdr>
        <w:top w:val="none" w:sz="0" w:space="0" w:color="auto"/>
        <w:left w:val="none" w:sz="0" w:space="0" w:color="auto"/>
        <w:bottom w:val="none" w:sz="0" w:space="0" w:color="auto"/>
        <w:right w:val="none" w:sz="0" w:space="0" w:color="auto"/>
      </w:divBdr>
    </w:div>
    <w:div w:id="319232199">
      <w:marLeft w:val="0"/>
      <w:marRight w:val="0"/>
      <w:marTop w:val="0"/>
      <w:marBottom w:val="0"/>
      <w:divBdr>
        <w:top w:val="none" w:sz="0" w:space="0" w:color="auto"/>
        <w:left w:val="none" w:sz="0" w:space="0" w:color="auto"/>
        <w:bottom w:val="none" w:sz="0" w:space="0" w:color="auto"/>
        <w:right w:val="none" w:sz="0" w:space="0" w:color="auto"/>
      </w:divBdr>
    </w:div>
    <w:div w:id="319232200">
      <w:marLeft w:val="0"/>
      <w:marRight w:val="0"/>
      <w:marTop w:val="0"/>
      <w:marBottom w:val="0"/>
      <w:divBdr>
        <w:top w:val="none" w:sz="0" w:space="0" w:color="auto"/>
        <w:left w:val="none" w:sz="0" w:space="0" w:color="auto"/>
        <w:bottom w:val="none" w:sz="0" w:space="0" w:color="auto"/>
        <w:right w:val="none" w:sz="0" w:space="0" w:color="auto"/>
      </w:divBdr>
    </w:div>
    <w:div w:id="319232201">
      <w:marLeft w:val="0"/>
      <w:marRight w:val="0"/>
      <w:marTop w:val="0"/>
      <w:marBottom w:val="0"/>
      <w:divBdr>
        <w:top w:val="none" w:sz="0" w:space="0" w:color="auto"/>
        <w:left w:val="none" w:sz="0" w:space="0" w:color="auto"/>
        <w:bottom w:val="none" w:sz="0" w:space="0" w:color="auto"/>
        <w:right w:val="none" w:sz="0" w:space="0" w:color="auto"/>
      </w:divBdr>
      <w:divsChild>
        <w:div w:id="319232214">
          <w:marLeft w:val="0"/>
          <w:marRight w:val="0"/>
          <w:marTop w:val="0"/>
          <w:marBottom w:val="0"/>
          <w:divBdr>
            <w:top w:val="none" w:sz="0" w:space="0" w:color="auto"/>
            <w:left w:val="none" w:sz="0" w:space="0" w:color="auto"/>
            <w:bottom w:val="none" w:sz="0" w:space="0" w:color="auto"/>
            <w:right w:val="none" w:sz="0" w:space="0" w:color="auto"/>
          </w:divBdr>
        </w:div>
        <w:div w:id="319232241">
          <w:marLeft w:val="0"/>
          <w:marRight w:val="0"/>
          <w:marTop w:val="0"/>
          <w:marBottom w:val="0"/>
          <w:divBdr>
            <w:top w:val="none" w:sz="0" w:space="0" w:color="auto"/>
            <w:left w:val="none" w:sz="0" w:space="0" w:color="auto"/>
            <w:bottom w:val="none" w:sz="0" w:space="0" w:color="auto"/>
            <w:right w:val="none" w:sz="0" w:space="0" w:color="auto"/>
          </w:divBdr>
        </w:div>
      </w:divsChild>
    </w:div>
    <w:div w:id="319232203">
      <w:marLeft w:val="0"/>
      <w:marRight w:val="0"/>
      <w:marTop w:val="0"/>
      <w:marBottom w:val="0"/>
      <w:divBdr>
        <w:top w:val="none" w:sz="0" w:space="0" w:color="auto"/>
        <w:left w:val="none" w:sz="0" w:space="0" w:color="auto"/>
        <w:bottom w:val="none" w:sz="0" w:space="0" w:color="auto"/>
        <w:right w:val="none" w:sz="0" w:space="0" w:color="auto"/>
      </w:divBdr>
    </w:div>
    <w:div w:id="319232204">
      <w:marLeft w:val="0"/>
      <w:marRight w:val="0"/>
      <w:marTop w:val="0"/>
      <w:marBottom w:val="0"/>
      <w:divBdr>
        <w:top w:val="none" w:sz="0" w:space="0" w:color="auto"/>
        <w:left w:val="none" w:sz="0" w:space="0" w:color="auto"/>
        <w:bottom w:val="none" w:sz="0" w:space="0" w:color="auto"/>
        <w:right w:val="none" w:sz="0" w:space="0" w:color="auto"/>
      </w:divBdr>
    </w:div>
    <w:div w:id="319232206">
      <w:marLeft w:val="0"/>
      <w:marRight w:val="0"/>
      <w:marTop w:val="0"/>
      <w:marBottom w:val="0"/>
      <w:divBdr>
        <w:top w:val="none" w:sz="0" w:space="0" w:color="auto"/>
        <w:left w:val="none" w:sz="0" w:space="0" w:color="auto"/>
        <w:bottom w:val="none" w:sz="0" w:space="0" w:color="auto"/>
        <w:right w:val="none" w:sz="0" w:space="0" w:color="auto"/>
      </w:divBdr>
    </w:div>
    <w:div w:id="319232207">
      <w:marLeft w:val="0"/>
      <w:marRight w:val="0"/>
      <w:marTop w:val="0"/>
      <w:marBottom w:val="0"/>
      <w:divBdr>
        <w:top w:val="none" w:sz="0" w:space="0" w:color="auto"/>
        <w:left w:val="none" w:sz="0" w:space="0" w:color="auto"/>
        <w:bottom w:val="none" w:sz="0" w:space="0" w:color="auto"/>
        <w:right w:val="none" w:sz="0" w:space="0" w:color="auto"/>
      </w:divBdr>
    </w:div>
    <w:div w:id="319232208">
      <w:marLeft w:val="0"/>
      <w:marRight w:val="0"/>
      <w:marTop w:val="0"/>
      <w:marBottom w:val="0"/>
      <w:divBdr>
        <w:top w:val="none" w:sz="0" w:space="0" w:color="auto"/>
        <w:left w:val="none" w:sz="0" w:space="0" w:color="auto"/>
        <w:bottom w:val="none" w:sz="0" w:space="0" w:color="auto"/>
        <w:right w:val="none" w:sz="0" w:space="0" w:color="auto"/>
      </w:divBdr>
    </w:div>
    <w:div w:id="319232209">
      <w:marLeft w:val="0"/>
      <w:marRight w:val="0"/>
      <w:marTop w:val="0"/>
      <w:marBottom w:val="0"/>
      <w:divBdr>
        <w:top w:val="none" w:sz="0" w:space="0" w:color="auto"/>
        <w:left w:val="none" w:sz="0" w:space="0" w:color="auto"/>
        <w:bottom w:val="none" w:sz="0" w:space="0" w:color="auto"/>
        <w:right w:val="none" w:sz="0" w:space="0" w:color="auto"/>
      </w:divBdr>
      <w:divsChild>
        <w:div w:id="319232202">
          <w:marLeft w:val="0"/>
          <w:marRight w:val="0"/>
          <w:marTop w:val="0"/>
          <w:marBottom w:val="0"/>
          <w:divBdr>
            <w:top w:val="none" w:sz="0" w:space="0" w:color="auto"/>
            <w:left w:val="none" w:sz="0" w:space="0" w:color="auto"/>
            <w:bottom w:val="none" w:sz="0" w:space="0" w:color="auto"/>
            <w:right w:val="none" w:sz="0" w:space="0" w:color="auto"/>
          </w:divBdr>
        </w:div>
        <w:div w:id="319232205">
          <w:marLeft w:val="0"/>
          <w:marRight w:val="0"/>
          <w:marTop w:val="0"/>
          <w:marBottom w:val="0"/>
          <w:divBdr>
            <w:top w:val="none" w:sz="0" w:space="0" w:color="auto"/>
            <w:left w:val="none" w:sz="0" w:space="0" w:color="auto"/>
            <w:bottom w:val="none" w:sz="0" w:space="0" w:color="auto"/>
            <w:right w:val="none" w:sz="0" w:space="0" w:color="auto"/>
          </w:divBdr>
        </w:div>
        <w:div w:id="319232213">
          <w:marLeft w:val="0"/>
          <w:marRight w:val="0"/>
          <w:marTop w:val="0"/>
          <w:marBottom w:val="0"/>
          <w:divBdr>
            <w:top w:val="none" w:sz="0" w:space="0" w:color="auto"/>
            <w:left w:val="none" w:sz="0" w:space="0" w:color="auto"/>
            <w:bottom w:val="none" w:sz="0" w:space="0" w:color="auto"/>
            <w:right w:val="none" w:sz="0" w:space="0" w:color="auto"/>
          </w:divBdr>
        </w:div>
        <w:div w:id="319232230">
          <w:marLeft w:val="0"/>
          <w:marRight w:val="0"/>
          <w:marTop w:val="0"/>
          <w:marBottom w:val="0"/>
          <w:divBdr>
            <w:top w:val="none" w:sz="0" w:space="0" w:color="auto"/>
            <w:left w:val="none" w:sz="0" w:space="0" w:color="auto"/>
            <w:bottom w:val="none" w:sz="0" w:space="0" w:color="auto"/>
            <w:right w:val="none" w:sz="0" w:space="0" w:color="auto"/>
          </w:divBdr>
        </w:div>
      </w:divsChild>
    </w:div>
    <w:div w:id="319232210">
      <w:marLeft w:val="0"/>
      <w:marRight w:val="0"/>
      <w:marTop w:val="0"/>
      <w:marBottom w:val="0"/>
      <w:divBdr>
        <w:top w:val="none" w:sz="0" w:space="0" w:color="auto"/>
        <w:left w:val="none" w:sz="0" w:space="0" w:color="auto"/>
        <w:bottom w:val="none" w:sz="0" w:space="0" w:color="auto"/>
        <w:right w:val="none" w:sz="0" w:space="0" w:color="auto"/>
      </w:divBdr>
    </w:div>
    <w:div w:id="319232211">
      <w:marLeft w:val="0"/>
      <w:marRight w:val="0"/>
      <w:marTop w:val="0"/>
      <w:marBottom w:val="0"/>
      <w:divBdr>
        <w:top w:val="none" w:sz="0" w:space="0" w:color="auto"/>
        <w:left w:val="none" w:sz="0" w:space="0" w:color="auto"/>
        <w:bottom w:val="none" w:sz="0" w:space="0" w:color="auto"/>
        <w:right w:val="none" w:sz="0" w:space="0" w:color="auto"/>
      </w:divBdr>
    </w:div>
    <w:div w:id="319232212">
      <w:marLeft w:val="0"/>
      <w:marRight w:val="0"/>
      <w:marTop w:val="0"/>
      <w:marBottom w:val="0"/>
      <w:divBdr>
        <w:top w:val="none" w:sz="0" w:space="0" w:color="auto"/>
        <w:left w:val="none" w:sz="0" w:space="0" w:color="auto"/>
        <w:bottom w:val="none" w:sz="0" w:space="0" w:color="auto"/>
        <w:right w:val="none" w:sz="0" w:space="0" w:color="auto"/>
      </w:divBdr>
    </w:div>
    <w:div w:id="319232215">
      <w:marLeft w:val="0"/>
      <w:marRight w:val="0"/>
      <w:marTop w:val="0"/>
      <w:marBottom w:val="0"/>
      <w:divBdr>
        <w:top w:val="none" w:sz="0" w:space="0" w:color="auto"/>
        <w:left w:val="none" w:sz="0" w:space="0" w:color="auto"/>
        <w:bottom w:val="none" w:sz="0" w:space="0" w:color="auto"/>
        <w:right w:val="none" w:sz="0" w:space="0" w:color="auto"/>
      </w:divBdr>
    </w:div>
    <w:div w:id="319232216">
      <w:marLeft w:val="0"/>
      <w:marRight w:val="0"/>
      <w:marTop w:val="0"/>
      <w:marBottom w:val="0"/>
      <w:divBdr>
        <w:top w:val="none" w:sz="0" w:space="0" w:color="auto"/>
        <w:left w:val="none" w:sz="0" w:space="0" w:color="auto"/>
        <w:bottom w:val="none" w:sz="0" w:space="0" w:color="auto"/>
        <w:right w:val="none" w:sz="0" w:space="0" w:color="auto"/>
      </w:divBdr>
    </w:div>
    <w:div w:id="319232217">
      <w:marLeft w:val="0"/>
      <w:marRight w:val="0"/>
      <w:marTop w:val="0"/>
      <w:marBottom w:val="0"/>
      <w:divBdr>
        <w:top w:val="none" w:sz="0" w:space="0" w:color="auto"/>
        <w:left w:val="none" w:sz="0" w:space="0" w:color="auto"/>
        <w:bottom w:val="none" w:sz="0" w:space="0" w:color="auto"/>
        <w:right w:val="none" w:sz="0" w:space="0" w:color="auto"/>
      </w:divBdr>
    </w:div>
    <w:div w:id="319232219">
      <w:marLeft w:val="0"/>
      <w:marRight w:val="0"/>
      <w:marTop w:val="0"/>
      <w:marBottom w:val="0"/>
      <w:divBdr>
        <w:top w:val="none" w:sz="0" w:space="0" w:color="auto"/>
        <w:left w:val="none" w:sz="0" w:space="0" w:color="auto"/>
        <w:bottom w:val="none" w:sz="0" w:space="0" w:color="auto"/>
        <w:right w:val="none" w:sz="0" w:space="0" w:color="auto"/>
      </w:divBdr>
    </w:div>
    <w:div w:id="319232220">
      <w:marLeft w:val="0"/>
      <w:marRight w:val="0"/>
      <w:marTop w:val="0"/>
      <w:marBottom w:val="0"/>
      <w:divBdr>
        <w:top w:val="none" w:sz="0" w:space="0" w:color="auto"/>
        <w:left w:val="none" w:sz="0" w:space="0" w:color="auto"/>
        <w:bottom w:val="none" w:sz="0" w:space="0" w:color="auto"/>
        <w:right w:val="none" w:sz="0" w:space="0" w:color="auto"/>
      </w:divBdr>
    </w:div>
    <w:div w:id="319232221">
      <w:marLeft w:val="0"/>
      <w:marRight w:val="0"/>
      <w:marTop w:val="0"/>
      <w:marBottom w:val="0"/>
      <w:divBdr>
        <w:top w:val="none" w:sz="0" w:space="0" w:color="auto"/>
        <w:left w:val="none" w:sz="0" w:space="0" w:color="auto"/>
        <w:bottom w:val="none" w:sz="0" w:space="0" w:color="auto"/>
        <w:right w:val="none" w:sz="0" w:space="0" w:color="auto"/>
      </w:divBdr>
    </w:div>
    <w:div w:id="319232222">
      <w:marLeft w:val="0"/>
      <w:marRight w:val="0"/>
      <w:marTop w:val="0"/>
      <w:marBottom w:val="0"/>
      <w:divBdr>
        <w:top w:val="none" w:sz="0" w:space="0" w:color="auto"/>
        <w:left w:val="none" w:sz="0" w:space="0" w:color="auto"/>
        <w:bottom w:val="none" w:sz="0" w:space="0" w:color="auto"/>
        <w:right w:val="none" w:sz="0" w:space="0" w:color="auto"/>
      </w:divBdr>
    </w:div>
    <w:div w:id="319232223">
      <w:marLeft w:val="0"/>
      <w:marRight w:val="0"/>
      <w:marTop w:val="0"/>
      <w:marBottom w:val="0"/>
      <w:divBdr>
        <w:top w:val="none" w:sz="0" w:space="0" w:color="auto"/>
        <w:left w:val="none" w:sz="0" w:space="0" w:color="auto"/>
        <w:bottom w:val="none" w:sz="0" w:space="0" w:color="auto"/>
        <w:right w:val="none" w:sz="0" w:space="0" w:color="auto"/>
      </w:divBdr>
    </w:div>
    <w:div w:id="319232224">
      <w:marLeft w:val="0"/>
      <w:marRight w:val="0"/>
      <w:marTop w:val="0"/>
      <w:marBottom w:val="0"/>
      <w:divBdr>
        <w:top w:val="none" w:sz="0" w:space="0" w:color="auto"/>
        <w:left w:val="none" w:sz="0" w:space="0" w:color="auto"/>
        <w:bottom w:val="none" w:sz="0" w:space="0" w:color="auto"/>
        <w:right w:val="none" w:sz="0" w:space="0" w:color="auto"/>
      </w:divBdr>
    </w:div>
    <w:div w:id="319232225">
      <w:marLeft w:val="0"/>
      <w:marRight w:val="0"/>
      <w:marTop w:val="0"/>
      <w:marBottom w:val="0"/>
      <w:divBdr>
        <w:top w:val="none" w:sz="0" w:space="0" w:color="auto"/>
        <w:left w:val="none" w:sz="0" w:space="0" w:color="auto"/>
        <w:bottom w:val="none" w:sz="0" w:space="0" w:color="auto"/>
        <w:right w:val="none" w:sz="0" w:space="0" w:color="auto"/>
      </w:divBdr>
    </w:div>
    <w:div w:id="319232226">
      <w:marLeft w:val="0"/>
      <w:marRight w:val="0"/>
      <w:marTop w:val="0"/>
      <w:marBottom w:val="0"/>
      <w:divBdr>
        <w:top w:val="none" w:sz="0" w:space="0" w:color="auto"/>
        <w:left w:val="none" w:sz="0" w:space="0" w:color="auto"/>
        <w:bottom w:val="none" w:sz="0" w:space="0" w:color="auto"/>
        <w:right w:val="none" w:sz="0" w:space="0" w:color="auto"/>
      </w:divBdr>
    </w:div>
    <w:div w:id="319232227">
      <w:marLeft w:val="0"/>
      <w:marRight w:val="0"/>
      <w:marTop w:val="0"/>
      <w:marBottom w:val="0"/>
      <w:divBdr>
        <w:top w:val="none" w:sz="0" w:space="0" w:color="auto"/>
        <w:left w:val="none" w:sz="0" w:space="0" w:color="auto"/>
        <w:bottom w:val="none" w:sz="0" w:space="0" w:color="auto"/>
        <w:right w:val="none" w:sz="0" w:space="0" w:color="auto"/>
      </w:divBdr>
    </w:div>
    <w:div w:id="319232228">
      <w:marLeft w:val="0"/>
      <w:marRight w:val="0"/>
      <w:marTop w:val="0"/>
      <w:marBottom w:val="0"/>
      <w:divBdr>
        <w:top w:val="none" w:sz="0" w:space="0" w:color="auto"/>
        <w:left w:val="none" w:sz="0" w:space="0" w:color="auto"/>
        <w:bottom w:val="none" w:sz="0" w:space="0" w:color="auto"/>
        <w:right w:val="none" w:sz="0" w:space="0" w:color="auto"/>
      </w:divBdr>
    </w:div>
    <w:div w:id="319232231">
      <w:marLeft w:val="0"/>
      <w:marRight w:val="0"/>
      <w:marTop w:val="0"/>
      <w:marBottom w:val="0"/>
      <w:divBdr>
        <w:top w:val="none" w:sz="0" w:space="0" w:color="auto"/>
        <w:left w:val="none" w:sz="0" w:space="0" w:color="auto"/>
        <w:bottom w:val="none" w:sz="0" w:space="0" w:color="auto"/>
        <w:right w:val="none" w:sz="0" w:space="0" w:color="auto"/>
      </w:divBdr>
    </w:div>
    <w:div w:id="319232232">
      <w:marLeft w:val="0"/>
      <w:marRight w:val="0"/>
      <w:marTop w:val="0"/>
      <w:marBottom w:val="0"/>
      <w:divBdr>
        <w:top w:val="none" w:sz="0" w:space="0" w:color="auto"/>
        <w:left w:val="none" w:sz="0" w:space="0" w:color="auto"/>
        <w:bottom w:val="none" w:sz="0" w:space="0" w:color="auto"/>
        <w:right w:val="none" w:sz="0" w:space="0" w:color="auto"/>
      </w:divBdr>
    </w:div>
    <w:div w:id="319232233">
      <w:marLeft w:val="0"/>
      <w:marRight w:val="0"/>
      <w:marTop w:val="0"/>
      <w:marBottom w:val="0"/>
      <w:divBdr>
        <w:top w:val="none" w:sz="0" w:space="0" w:color="auto"/>
        <w:left w:val="none" w:sz="0" w:space="0" w:color="auto"/>
        <w:bottom w:val="none" w:sz="0" w:space="0" w:color="auto"/>
        <w:right w:val="none" w:sz="0" w:space="0" w:color="auto"/>
      </w:divBdr>
    </w:div>
    <w:div w:id="319232234">
      <w:marLeft w:val="0"/>
      <w:marRight w:val="0"/>
      <w:marTop w:val="0"/>
      <w:marBottom w:val="0"/>
      <w:divBdr>
        <w:top w:val="none" w:sz="0" w:space="0" w:color="auto"/>
        <w:left w:val="none" w:sz="0" w:space="0" w:color="auto"/>
        <w:bottom w:val="none" w:sz="0" w:space="0" w:color="auto"/>
        <w:right w:val="none" w:sz="0" w:space="0" w:color="auto"/>
      </w:divBdr>
    </w:div>
    <w:div w:id="319232235">
      <w:marLeft w:val="0"/>
      <w:marRight w:val="0"/>
      <w:marTop w:val="0"/>
      <w:marBottom w:val="0"/>
      <w:divBdr>
        <w:top w:val="none" w:sz="0" w:space="0" w:color="auto"/>
        <w:left w:val="none" w:sz="0" w:space="0" w:color="auto"/>
        <w:bottom w:val="none" w:sz="0" w:space="0" w:color="auto"/>
        <w:right w:val="none" w:sz="0" w:space="0" w:color="auto"/>
      </w:divBdr>
    </w:div>
    <w:div w:id="319232236">
      <w:marLeft w:val="0"/>
      <w:marRight w:val="0"/>
      <w:marTop w:val="0"/>
      <w:marBottom w:val="0"/>
      <w:divBdr>
        <w:top w:val="none" w:sz="0" w:space="0" w:color="auto"/>
        <w:left w:val="none" w:sz="0" w:space="0" w:color="auto"/>
        <w:bottom w:val="none" w:sz="0" w:space="0" w:color="auto"/>
        <w:right w:val="none" w:sz="0" w:space="0" w:color="auto"/>
      </w:divBdr>
    </w:div>
    <w:div w:id="319232237">
      <w:marLeft w:val="0"/>
      <w:marRight w:val="0"/>
      <w:marTop w:val="0"/>
      <w:marBottom w:val="0"/>
      <w:divBdr>
        <w:top w:val="none" w:sz="0" w:space="0" w:color="auto"/>
        <w:left w:val="none" w:sz="0" w:space="0" w:color="auto"/>
        <w:bottom w:val="none" w:sz="0" w:space="0" w:color="auto"/>
        <w:right w:val="none" w:sz="0" w:space="0" w:color="auto"/>
      </w:divBdr>
    </w:div>
    <w:div w:id="319232238">
      <w:marLeft w:val="0"/>
      <w:marRight w:val="0"/>
      <w:marTop w:val="0"/>
      <w:marBottom w:val="0"/>
      <w:divBdr>
        <w:top w:val="none" w:sz="0" w:space="0" w:color="auto"/>
        <w:left w:val="none" w:sz="0" w:space="0" w:color="auto"/>
        <w:bottom w:val="none" w:sz="0" w:space="0" w:color="auto"/>
        <w:right w:val="none" w:sz="0" w:space="0" w:color="auto"/>
      </w:divBdr>
    </w:div>
    <w:div w:id="319232239">
      <w:marLeft w:val="0"/>
      <w:marRight w:val="0"/>
      <w:marTop w:val="0"/>
      <w:marBottom w:val="0"/>
      <w:divBdr>
        <w:top w:val="none" w:sz="0" w:space="0" w:color="auto"/>
        <w:left w:val="none" w:sz="0" w:space="0" w:color="auto"/>
        <w:bottom w:val="none" w:sz="0" w:space="0" w:color="auto"/>
        <w:right w:val="none" w:sz="0" w:space="0" w:color="auto"/>
      </w:divBdr>
    </w:div>
    <w:div w:id="319232240">
      <w:marLeft w:val="0"/>
      <w:marRight w:val="0"/>
      <w:marTop w:val="0"/>
      <w:marBottom w:val="0"/>
      <w:divBdr>
        <w:top w:val="none" w:sz="0" w:space="0" w:color="auto"/>
        <w:left w:val="none" w:sz="0" w:space="0" w:color="auto"/>
        <w:bottom w:val="none" w:sz="0" w:space="0" w:color="auto"/>
        <w:right w:val="none" w:sz="0" w:space="0" w:color="auto"/>
      </w:divBdr>
    </w:div>
    <w:div w:id="319232242">
      <w:marLeft w:val="0"/>
      <w:marRight w:val="0"/>
      <w:marTop w:val="0"/>
      <w:marBottom w:val="0"/>
      <w:divBdr>
        <w:top w:val="none" w:sz="0" w:space="0" w:color="auto"/>
        <w:left w:val="none" w:sz="0" w:space="0" w:color="auto"/>
        <w:bottom w:val="none" w:sz="0" w:space="0" w:color="auto"/>
        <w:right w:val="none" w:sz="0" w:space="0" w:color="auto"/>
      </w:divBdr>
    </w:div>
    <w:div w:id="319232243">
      <w:marLeft w:val="0"/>
      <w:marRight w:val="0"/>
      <w:marTop w:val="0"/>
      <w:marBottom w:val="0"/>
      <w:divBdr>
        <w:top w:val="none" w:sz="0" w:space="0" w:color="auto"/>
        <w:left w:val="none" w:sz="0" w:space="0" w:color="auto"/>
        <w:bottom w:val="none" w:sz="0" w:space="0" w:color="auto"/>
        <w:right w:val="none" w:sz="0" w:space="0" w:color="auto"/>
      </w:divBdr>
      <w:divsChild>
        <w:div w:id="319232218">
          <w:marLeft w:val="0"/>
          <w:marRight w:val="0"/>
          <w:marTop w:val="0"/>
          <w:marBottom w:val="0"/>
          <w:divBdr>
            <w:top w:val="none" w:sz="0" w:space="0" w:color="auto"/>
            <w:left w:val="none" w:sz="0" w:space="0" w:color="auto"/>
            <w:bottom w:val="none" w:sz="0" w:space="0" w:color="auto"/>
            <w:right w:val="none" w:sz="0" w:space="0" w:color="auto"/>
          </w:divBdr>
        </w:div>
      </w:divsChild>
    </w:div>
    <w:div w:id="343409036">
      <w:bodyDiv w:val="1"/>
      <w:marLeft w:val="0"/>
      <w:marRight w:val="0"/>
      <w:marTop w:val="0"/>
      <w:marBottom w:val="0"/>
      <w:divBdr>
        <w:top w:val="none" w:sz="0" w:space="0" w:color="auto"/>
        <w:left w:val="none" w:sz="0" w:space="0" w:color="auto"/>
        <w:bottom w:val="none" w:sz="0" w:space="0" w:color="auto"/>
        <w:right w:val="none" w:sz="0" w:space="0" w:color="auto"/>
      </w:divBdr>
    </w:div>
    <w:div w:id="606011714">
      <w:bodyDiv w:val="1"/>
      <w:marLeft w:val="0"/>
      <w:marRight w:val="0"/>
      <w:marTop w:val="0"/>
      <w:marBottom w:val="0"/>
      <w:divBdr>
        <w:top w:val="none" w:sz="0" w:space="0" w:color="auto"/>
        <w:left w:val="none" w:sz="0" w:space="0" w:color="auto"/>
        <w:bottom w:val="none" w:sz="0" w:space="0" w:color="auto"/>
        <w:right w:val="none" w:sz="0" w:space="0" w:color="auto"/>
      </w:divBdr>
    </w:div>
    <w:div w:id="987635725">
      <w:bodyDiv w:val="1"/>
      <w:marLeft w:val="0"/>
      <w:marRight w:val="0"/>
      <w:marTop w:val="0"/>
      <w:marBottom w:val="0"/>
      <w:divBdr>
        <w:top w:val="none" w:sz="0" w:space="0" w:color="auto"/>
        <w:left w:val="none" w:sz="0" w:space="0" w:color="auto"/>
        <w:bottom w:val="none" w:sz="0" w:space="0" w:color="auto"/>
        <w:right w:val="none" w:sz="0" w:space="0" w:color="auto"/>
      </w:divBdr>
    </w:div>
    <w:div w:id="1044524149">
      <w:bodyDiv w:val="1"/>
      <w:marLeft w:val="0"/>
      <w:marRight w:val="0"/>
      <w:marTop w:val="0"/>
      <w:marBottom w:val="0"/>
      <w:divBdr>
        <w:top w:val="none" w:sz="0" w:space="0" w:color="auto"/>
        <w:left w:val="none" w:sz="0" w:space="0" w:color="auto"/>
        <w:bottom w:val="none" w:sz="0" w:space="0" w:color="auto"/>
        <w:right w:val="none" w:sz="0" w:space="0" w:color="auto"/>
      </w:divBdr>
    </w:div>
    <w:div w:id="1093477140">
      <w:bodyDiv w:val="1"/>
      <w:marLeft w:val="0"/>
      <w:marRight w:val="0"/>
      <w:marTop w:val="0"/>
      <w:marBottom w:val="0"/>
      <w:divBdr>
        <w:top w:val="none" w:sz="0" w:space="0" w:color="auto"/>
        <w:left w:val="none" w:sz="0" w:space="0" w:color="auto"/>
        <w:bottom w:val="none" w:sz="0" w:space="0" w:color="auto"/>
        <w:right w:val="none" w:sz="0" w:space="0" w:color="auto"/>
      </w:divBdr>
    </w:div>
    <w:div w:id="1108697044">
      <w:bodyDiv w:val="1"/>
      <w:marLeft w:val="0"/>
      <w:marRight w:val="0"/>
      <w:marTop w:val="0"/>
      <w:marBottom w:val="0"/>
      <w:divBdr>
        <w:top w:val="none" w:sz="0" w:space="0" w:color="auto"/>
        <w:left w:val="none" w:sz="0" w:space="0" w:color="auto"/>
        <w:bottom w:val="none" w:sz="0" w:space="0" w:color="auto"/>
        <w:right w:val="none" w:sz="0" w:space="0" w:color="auto"/>
      </w:divBdr>
    </w:div>
    <w:div w:id="1282499111">
      <w:bodyDiv w:val="1"/>
      <w:marLeft w:val="0"/>
      <w:marRight w:val="0"/>
      <w:marTop w:val="0"/>
      <w:marBottom w:val="0"/>
      <w:divBdr>
        <w:top w:val="none" w:sz="0" w:space="0" w:color="auto"/>
        <w:left w:val="none" w:sz="0" w:space="0" w:color="auto"/>
        <w:bottom w:val="none" w:sz="0" w:space="0" w:color="auto"/>
        <w:right w:val="none" w:sz="0" w:space="0" w:color="auto"/>
      </w:divBdr>
    </w:div>
    <w:div w:id="1473718529">
      <w:bodyDiv w:val="1"/>
      <w:marLeft w:val="0"/>
      <w:marRight w:val="0"/>
      <w:marTop w:val="0"/>
      <w:marBottom w:val="0"/>
      <w:divBdr>
        <w:top w:val="none" w:sz="0" w:space="0" w:color="auto"/>
        <w:left w:val="none" w:sz="0" w:space="0" w:color="auto"/>
        <w:bottom w:val="none" w:sz="0" w:space="0" w:color="auto"/>
        <w:right w:val="none" w:sz="0" w:space="0" w:color="auto"/>
      </w:divBdr>
    </w:div>
    <w:div w:id="1499076092">
      <w:bodyDiv w:val="1"/>
      <w:marLeft w:val="0"/>
      <w:marRight w:val="0"/>
      <w:marTop w:val="0"/>
      <w:marBottom w:val="0"/>
      <w:divBdr>
        <w:top w:val="none" w:sz="0" w:space="0" w:color="auto"/>
        <w:left w:val="none" w:sz="0" w:space="0" w:color="auto"/>
        <w:bottom w:val="none" w:sz="0" w:space="0" w:color="auto"/>
        <w:right w:val="none" w:sz="0" w:space="0" w:color="auto"/>
      </w:divBdr>
    </w:div>
    <w:div w:id="1658147373">
      <w:bodyDiv w:val="1"/>
      <w:marLeft w:val="0"/>
      <w:marRight w:val="0"/>
      <w:marTop w:val="0"/>
      <w:marBottom w:val="0"/>
      <w:divBdr>
        <w:top w:val="none" w:sz="0" w:space="0" w:color="auto"/>
        <w:left w:val="none" w:sz="0" w:space="0" w:color="auto"/>
        <w:bottom w:val="none" w:sz="0" w:space="0" w:color="auto"/>
        <w:right w:val="none" w:sz="0" w:space="0" w:color="auto"/>
      </w:divBdr>
    </w:div>
    <w:div w:id="2059355929">
      <w:bodyDiv w:val="1"/>
      <w:marLeft w:val="0"/>
      <w:marRight w:val="0"/>
      <w:marTop w:val="0"/>
      <w:marBottom w:val="0"/>
      <w:divBdr>
        <w:top w:val="none" w:sz="0" w:space="0" w:color="auto"/>
        <w:left w:val="none" w:sz="0" w:space="0" w:color="auto"/>
        <w:bottom w:val="none" w:sz="0" w:space="0" w:color="auto"/>
        <w:right w:val="none" w:sz="0" w:space="0" w:color="auto"/>
      </w:divBdr>
    </w:div>
    <w:div w:id="2104184306">
      <w:bodyDiv w:val="1"/>
      <w:marLeft w:val="0"/>
      <w:marRight w:val="0"/>
      <w:marTop w:val="0"/>
      <w:marBottom w:val="0"/>
      <w:divBdr>
        <w:top w:val="none" w:sz="0" w:space="0" w:color="auto"/>
        <w:left w:val="none" w:sz="0" w:space="0" w:color="auto"/>
        <w:bottom w:val="none" w:sz="0" w:space="0" w:color="auto"/>
        <w:right w:val="none" w:sz="0" w:space="0" w:color="auto"/>
      </w:divBdr>
    </w:div>
    <w:div w:id="2129928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zakupki.gov.ru"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ektorg.ru/"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20https:/www.tektorg.ru/" TargetMode="External"/><Relationship Id="rId5" Type="http://schemas.openxmlformats.org/officeDocument/2006/relationships/webSettings" Target="webSettings.xml"/><Relationship Id="rId15" Type="http://schemas.openxmlformats.org/officeDocument/2006/relationships/hyperlink" Target="consultantplus://offline/ref=DB4556BEF068E14246F309E37FBE6220D02A79E53A547AFC60558841558DA4932B204D70385EFA9ALDwCL" TargetMode="External"/><Relationship Id="rId10" Type="http://schemas.openxmlformats.org/officeDocument/2006/relationships/hyperlink" Target="mailto:ZagrutdinovaER@rgi-rn.ru" TargetMode="External"/><Relationship Id="rId4" Type="http://schemas.openxmlformats.org/officeDocument/2006/relationships/settings" Target="settings.xml"/><Relationship Id="rId9" Type="http://schemas.openxmlformats.org/officeDocument/2006/relationships/hyperlink" Target="mailto:e.ivanova@snab.rgaz.ru" TargetMode="External"/><Relationship Id="rId14" Type="http://schemas.openxmlformats.org/officeDocument/2006/relationships/hyperlink" Target="consultantplus://offline/ref=5126373A6C0DC5BE1AE5BF247482912E1BCBC98009FFC480FB735D20C5DBt3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6BCF93-086E-443F-9B1C-FF85F5173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12569</Words>
  <Characters>88023</Characters>
  <Application>Microsoft Office Word</Application>
  <DocSecurity>0</DocSecurity>
  <Lines>733</Lines>
  <Paragraphs>200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2025-01-22T06:05:00Z</dcterms:created>
  <dcterms:modified xsi:type="dcterms:W3CDTF">2026-08-20T06:55:00Z</dcterms:modified>
</cp:coreProperties>
</file>