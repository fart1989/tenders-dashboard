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418A2" w14:textId="77777777" w:rsidR="00C63037" w:rsidRPr="00E7454C" w:rsidRDefault="00C63037" w:rsidP="00C63037">
      <w:pPr>
        <w:jc w:val="right"/>
        <w:rPr>
          <w:sz w:val="20"/>
          <w:szCs w:val="20"/>
        </w:rPr>
      </w:pPr>
      <w:bookmarkStart w:id="0" w:name="_Hlk170896923"/>
      <w:r w:rsidRPr="00E7454C">
        <w:rPr>
          <w:sz w:val="20"/>
          <w:szCs w:val="20"/>
        </w:rPr>
        <w:t>УТВЕРЖДАЮ</w:t>
      </w:r>
    </w:p>
    <w:p w14:paraId="0B51BAB9" w14:textId="77777777" w:rsidR="00C63037" w:rsidRPr="00E7454C" w:rsidRDefault="00C63037" w:rsidP="00C63037">
      <w:pPr>
        <w:jc w:val="right"/>
        <w:rPr>
          <w:sz w:val="20"/>
          <w:szCs w:val="20"/>
        </w:rPr>
      </w:pPr>
      <w:r w:rsidRPr="00E7454C">
        <w:rPr>
          <w:sz w:val="20"/>
          <w:szCs w:val="20"/>
        </w:rPr>
        <w:t xml:space="preserve">Заместитель начальника отдела </w:t>
      </w:r>
    </w:p>
    <w:p w14:paraId="597503B4" w14:textId="77777777" w:rsidR="00C63037" w:rsidRPr="00E7454C" w:rsidRDefault="00C63037" w:rsidP="00C63037">
      <w:pPr>
        <w:jc w:val="right"/>
        <w:rPr>
          <w:sz w:val="20"/>
          <w:szCs w:val="20"/>
        </w:rPr>
      </w:pPr>
      <w:r w:rsidRPr="00E7454C">
        <w:rPr>
          <w:sz w:val="20"/>
          <w:szCs w:val="20"/>
        </w:rPr>
        <w:t xml:space="preserve">закупочной деятельности </w:t>
      </w:r>
    </w:p>
    <w:p w14:paraId="791BE894" w14:textId="77777777" w:rsidR="00C63037" w:rsidRPr="00E7454C" w:rsidRDefault="00C63037" w:rsidP="00C63037">
      <w:pPr>
        <w:jc w:val="right"/>
        <w:rPr>
          <w:sz w:val="20"/>
          <w:szCs w:val="20"/>
        </w:rPr>
      </w:pPr>
      <w:r w:rsidRPr="00E7454C">
        <w:rPr>
          <w:sz w:val="20"/>
          <w:szCs w:val="20"/>
        </w:rPr>
        <w:t>в г. Екатеринбурге</w:t>
      </w:r>
    </w:p>
    <w:p w14:paraId="3EB66DF3" w14:textId="77777777" w:rsidR="00C63037" w:rsidRPr="00E7454C" w:rsidRDefault="00C63037" w:rsidP="00C63037">
      <w:pPr>
        <w:jc w:val="right"/>
        <w:rPr>
          <w:sz w:val="20"/>
          <w:szCs w:val="20"/>
        </w:rPr>
      </w:pPr>
      <w:r w:rsidRPr="00E7454C">
        <w:rPr>
          <w:sz w:val="20"/>
          <w:szCs w:val="20"/>
        </w:rPr>
        <w:t>ООО «РГ-Снабжение»</w:t>
      </w:r>
    </w:p>
    <w:p w14:paraId="77A4EA9A" w14:textId="77777777" w:rsidR="00C63037" w:rsidRPr="00E7454C" w:rsidRDefault="00C63037" w:rsidP="00C63037">
      <w:pPr>
        <w:jc w:val="right"/>
        <w:rPr>
          <w:sz w:val="20"/>
          <w:szCs w:val="20"/>
        </w:rPr>
      </w:pPr>
      <w:r w:rsidRPr="00E7454C">
        <w:rPr>
          <w:sz w:val="20"/>
          <w:szCs w:val="20"/>
        </w:rPr>
        <w:t>на осн. дов. от 0</w:t>
      </w:r>
      <w:r>
        <w:rPr>
          <w:sz w:val="20"/>
          <w:szCs w:val="20"/>
        </w:rPr>
        <w:t>6</w:t>
      </w:r>
      <w:r w:rsidRPr="00E7454C">
        <w:rPr>
          <w:sz w:val="20"/>
          <w:szCs w:val="20"/>
        </w:rPr>
        <w:t>.0</w:t>
      </w:r>
      <w:r>
        <w:rPr>
          <w:sz w:val="20"/>
          <w:szCs w:val="20"/>
        </w:rPr>
        <w:t>7</w:t>
      </w:r>
      <w:r w:rsidRPr="00E7454C">
        <w:rPr>
          <w:sz w:val="20"/>
          <w:szCs w:val="20"/>
        </w:rPr>
        <w:t>.2026 № Д</w:t>
      </w:r>
      <w:r>
        <w:rPr>
          <w:sz w:val="20"/>
          <w:szCs w:val="20"/>
        </w:rPr>
        <w:t>-</w:t>
      </w:r>
      <w:r w:rsidRPr="00E7454C">
        <w:rPr>
          <w:sz w:val="20"/>
          <w:szCs w:val="20"/>
        </w:rPr>
        <w:t>РС.0</w:t>
      </w:r>
      <w:r>
        <w:rPr>
          <w:sz w:val="20"/>
          <w:szCs w:val="20"/>
        </w:rPr>
        <w:t>22</w:t>
      </w:r>
    </w:p>
    <w:p w14:paraId="0CC9024C" w14:textId="77777777" w:rsidR="00C63037" w:rsidRPr="00E7454C" w:rsidRDefault="00C63037" w:rsidP="00C63037">
      <w:pPr>
        <w:jc w:val="right"/>
        <w:rPr>
          <w:sz w:val="20"/>
          <w:szCs w:val="20"/>
        </w:rPr>
      </w:pPr>
    </w:p>
    <w:p w14:paraId="1669C3E7" w14:textId="77777777" w:rsidR="00C63037" w:rsidRPr="00E7454C" w:rsidRDefault="00C63037" w:rsidP="00C63037">
      <w:pPr>
        <w:jc w:val="right"/>
        <w:rPr>
          <w:sz w:val="20"/>
          <w:szCs w:val="20"/>
        </w:rPr>
      </w:pPr>
      <w:r w:rsidRPr="00E7454C">
        <w:rPr>
          <w:sz w:val="20"/>
          <w:szCs w:val="20"/>
        </w:rPr>
        <w:t>________________ Т.И. Третьяк</w:t>
      </w:r>
    </w:p>
    <w:p w14:paraId="728D216C" w14:textId="77777777" w:rsidR="00C63037" w:rsidRPr="00E7454C" w:rsidRDefault="00C63037" w:rsidP="00C63037">
      <w:pPr>
        <w:jc w:val="right"/>
        <w:rPr>
          <w:sz w:val="20"/>
          <w:szCs w:val="20"/>
        </w:rPr>
      </w:pPr>
    </w:p>
    <w:p w14:paraId="2B482864" w14:textId="612FE10F" w:rsidR="00C63037" w:rsidRPr="00E7454C" w:rsidRDefault="00C63037" w:rsidP="00C63037">
      <w:pPr>
        <w:jc w:val="right"/>
        <w:rPr>
          <w:sz w:val="20"/>
          <w:szCs w:val="20"/>
        </w:rPr>
      </w:pPr>
      <w:r w:rsidRPr="00E7454C">
        <w:rPr>
          <w:sz w:val="20"/>
          <w:szCs w:val="20"/>
        </w:rPr>
        <w:t>«</w:t>
      </w:r>
      <w:r w:rsidR="005B7338">
        <w:rPr>
          <w:sz w:val="20"/>
          <w:szCs w:val="20"/>
        </w:rPr>
        <w:t>__</w:t>
      </w:r>
      <w:r w:rsidRPr="00E7454C">
        <w:rPr>
          <w:sz w:val="20"/>
          <w:szCs w:val="20"/>
        </w:rPr>
        <w:t xml:space="preserve">» </w:t>
      </w:r>
      <w:r w:rsidR="004F4A71">
        <w:rPr>
          <w:sz w:val="20"/>
          <w:szCs w:val="20"/>
        </w:rPr>
        <w:t>августа</w:t>
      </w:r>
      <w:r w:rsidRPr="00E7454C">
        <w:rPr>
          <w:sz w:val="20"/>
          <w:szCs w:val="20"/>
        </w:rPr>
        <w:t xml:space="preserve"> 2026 года</w:t>
      </w:r>
    </w:p>
    <w:p w14:paraId="75C63B59" w14:textId="77777777" w:rsidR="00274CF8" w:rsidRPr="00B95B54" w:rsidRDefault="00274CF8" w:rsidP="00274CF8">
      <w:pPr>
        <w:widowControl w:val="0"/>
        <w:autoSpaceDE w:val="0"/>
        <w:autoSpaceDN w:val="0"/>
        <w:adjustRightInd w:val="0"/>
        <w:jc w:val="center"/>
        <w:rPr>
          <w:b/>
          <w:bCs/>
          <w:color w:val="000000"/>
          <w:sz w:val="20"/>
          <w:szCs w:val="20"/>
          <w:lang w:eastAsia="en-US"/>
        </w:rPr>
      </w:pPr>
    </w:p>
    <w:p w14:paraId="50DFC95B" w14:textId="77777777" w:rsidR="00274CF8" w:rsidRPr="00B95B54" w:rsidRDefault="00274CF8" w:rsidP="00274CF8">
      <w:pPr>
        <w:widowControl w:val="0"/>
        <w:autoSpaceDE w:val="0"/>
        <w:autoSpaceDN w:val="0"/>
        <w:adjustRightInd w:val="0"/>
        <w:contextualSpacing/>
        <w:jc w:val="center"/>
        <w:rPr>
          <w:b/>
          <w:bCs/>
          <w:color w:val="000000"/>
          <w:sz w:val="20"/>
          <w:szCs w:val="20"/>
          <w:lang w:eastAsia="en-US"/>
        </w:rPr>
      </w:pPr>
    </w:p>
    <w:p w14:paraId="343C83FF" w14:textId="77777777" w:rsidR="00274CF8" w:rsidRPr="00B95B54" w:rsidRDefault="00274CF8" w:rsidP="00274CF8">
      <w:pPr>
        <w:pStyle w:val="Default"/>
        <w:widowControl w:val="0"/>
        <w:jc w:val="center"/>
        <w:rPr>
          <w:b/>
          <w:bCs/>
          <w:sz w:val="20"/>
          <w:szCs w:val="20"/>
        </w:rPr>
      </w:pPr>
    </w:p>
    <w:p w14:paraId="10A0A29C" w14:textId="77777777" w:rsidR="00274CF8" w:rsidRPr="00B95B54" w:rsidRDefault="00274CF8" w:rsidP="00274CF8">
      <w:pPr>
        <w:pStyle w:val="Default"/>
        <w:widowControl w:val="0"/>
        <w:jc w:val="center"/>
        <w:rPr>
          <w:b/>
          <w:bCs/>
          <w:sz w:val="20"/>
          <w:szCs w:val="20"/>
        </w:rPr>
      </w:pPr>
    </w:p>
    <w:p w14:paraId="7D8AED65" w14:textId="77777777" w:rsidR="00274CF8" w:rsidRPr="00B95B54" w:rsidRDefault="00274CF8" w:rsidP="00274CF8">
      <w:pPr>
        <w:pStyle w:val="Default"/>
        <w:widowControl w:val="0"/>
        <w:jc w:val="center"/>
        <w:rPr>
          <w:b/>
          <w:bCs/>
          <w:sz w:val="20"/>
          <w:szCs w:val="20"/>
        </w:rPr>
      </w:pPr>
    </w:p>
    <w:p w14:paraId="55C23AC5" w14:textId="4053E7FA" w:rsidR="00274CF8" w:rsidRDefault="00274CF8" w:rsidP="00274CF8">
      <w:pPr>
        <w:pStyle w:val="Default"/>
        <w:widowControl w:val="0"/>
        <w:jc w:val="center"/>
        <w:rPr>
          <w:b/>
          <w:bCs/>
          <w:sz w:val="20"/>
          <w:szCs w:val="20"/>
        </w:rPr>
      </w:pPr>
    </w:p>
    <w:p w14:paraId="6DF72BC6" w14:textId="3E572F7C" w:rsidR="00B95B54" w:rsidRDefault="00B95B54" w:rsidP="00274CF8">
      <w:pPr>
        <w:pStyle w:val="Default"/>
        <w:widowControl w:val="0"/>
        <w:jc w:val="center"/>
        <w:rPr>
          <w:b/>
          <w:bCs/>
          <w:sz w:val="20"/>
          <w:szCs w:val="20"/>
        </w:rPr>
      </w:pPr>
    </w:p>
    <w:p w14:paraId="31C578E5" w14:textId="7FBBC2A7" w:rsidR="00B95B54" w:rsidRDefault="00B95B54" w:rsidP="00274CF8">
      <w:pPr>
        <w:pStyle w:val="Default"/>
        <w:widowControl w:val="0"/>
        <w:jc w:val="center"/>
        <w:rPr>
          <w:b/>
          <w:bCs/>
          <w:sz w:val="20"/>
          <w:szCs w:val="20"/>
        </w:rPr>
      </w:pPr>
    </w:p>
    <w:p w14:paraId="61277C39" w14:textId="42D584C7" w:rsidR="00B95B54" w:rsidRDefault="00B95B54" w:rsidP="00274CF8">
      <w:pPr>
        <w:pStyle w:val="Default"/>
        <w:widowControl w:val="0"/>
        <w:jc w:val="center"/>
        <w:rPr>
          <w:b/>
          <w:bCs/>
          <w:sz w:val="20"/>
          <w:szCs w:val="20"/>
        </w:rPr>
      </w:pPr>
    </w:p>
    <w:p w14:paraId="1453999E" w14:textId="6638F546" w:rsidR="00B95B54" w:rsidRDefault="00B95B54" w:rsidP="00274CF8">
      <w:pPr>
        <w:pStyle w:val="Default"/>
        <w:widowControl w:val="0"/>
        <w:jc w:val="center"/>
        <w:rPr>
          <w:b/>
          <w:bCs/>
          <w:sz w:val="20"/>
          <w:szCs w:val="20"/>
        </w:rPr>
      </w:pPr>
    </w:p>
    <w:p w14:paraId="32266515" w14:textId="0600AAA1" w:rsidR="00B95B54" w:rsidRDefault="00B95B54" w:rsidP="00274CF8">
      <w:pPr>
        <w:pStyle w:val="Default"/>
        <w:widowControl w:val="0"/>
        <w:jc w:val="center"/>
        <w:rPr>
          <w:b/>
          <w:bCs/>
          <w:sz w:val="20"/>
          <w:szCs w:val="20"/>
        </w:rPr>
      </w:pPr>
    </w:p>
    <w:p w14:paraId="629E875A" w14:textId="77777777" w:rsidR="00B95B54" w:rsidRPr="00B95B54" w:rsidRDefault="00B95B54" w:rsidP="00274CF8">
      <w:pPr>
        <w:pStyle w:val="Default"/>
        <w:widowControl w:val="0"/>
        <w:jc w:val="center"/>
        <w:rPr>
          <w:b/>
          <w:bCs/>
          <w:sz w:val="20"/>
          <w:szCs w:val="20"/>
        </w:rPr>
      </w:pPr>
    </w:p>
    <w:p w14:paraId="175573CE" w14:textId="77777777" w:rsidR="00274CF8" w:rsidRPr="00B95B54" w:rsidRDefault="00274CF8" w:rsidP="00274CF8">
      <w:pPr>
        <w:pStyle w:val="Default"/>
        <w:widowControl w:val="0"/>
        <w:jc w:val="center"/>
        <w:rPr>
          <w:b/>
          <w:bCs/>
          <w:sz w:val="20"/>
          <w:szCs w:val="20"/>
        </w:rPr>
      </w:pPr>
    </w:p>
    <w:p w14:paraId="44487051" w14:textId="77777777" w:rsidR="00274CF8" w:rsidRPr="00B95B54" w:rsidRDefault="00274CF8" w:rsidP="00274CF8">
      <w:pPr>
        <w:pStyle w:val="Default"/>
        <w:widowControl w:val="0"/>
        <w:jc w:val="center"/>
        <w:rPr>
          <w:b/>
          <w:bCs/>
          <w:sz w:val="20"/>
          <w:szCs w:val="20"/>
        </w:rPr>
      </w:pPr>
    </w:p>
    <w:p w14:paraId="2A099C08" w14:textId="77777777" w:rsidR="00274CF8" w:rsidRPr="00B95B54" w:rsidRDefault="00274CF8" w:rsidP="00274CF8">
      <w:pPr>
        <w:pStyle w:val="Default"/>
        <w:widowControl w:val="0"/>
        <w:jc w:val="center"/>
        <w:rPr>
          <w:b/>
          <w:bCs/>
          <w:sz w:val="20"/>
          <w:szCs w:val="20"/>
        </w:rPr>
      </w:pPr>
    </w:p>
    <w:p w14:paraId="4DB3B91F" w14:textId="77777777" w:rsidR="00274CF8" w:rsidRPr="00B95B54" w:rsidRDefault="00274CF8" w:rsidP="00274CF8">
      <w:pPr>
        <w:pStyle w:val="Default"/>
        <w:widowControl w:val="0"/>
        <w:jc w:val="center"/>
        <w:rPr>
          <w:b/>
          <w:bCs/>
          <w:sz w:val="20"/>
          <w:szCs w:val="20"/>
        </w:rPr>
      </w:pPr>
    </w:p>
    <w:p w14:paraId="4036AF4B" w14:textId="77777777" w:rsidR="00274CF8" w:rsidRPr="00B95B54" w:rsidRDefault="00274CF8" w:rsidP="00274CF8">
      <w:pPr>
        <w:pStyle w:val="Default"/>
        <w:widowControl w:val="0"/>
        <w:jc w:val="center"/>
        <w:rPr>
          <w:b/>
          <w:bCs/>
          <w:sz w:val="20"/>
          <w:szCs w:val="20"/>
        </w:rPr>
      </w:pPr>
    </w:p>
    <w:p w14:paraId="0CEFA05A" w14:textId="77777777" w:rsidR="00274CF8" w:rsidRPr="00B95B54" w:rsidRDefault="00274CF8" w:rsidP="00274CF8">
      <w:pPr>
        <w:pStyle w:val="Default"/>
        <w:widowControl w:val="0"/>
        <w:jc w:val="center"/>
        <w:rPr>
          <w:b/>
          <w:bCs/>
          <w:sz w:val="20"/>
          <w:szCs w:val="20"/>
        </w:rPr>
      </w:pPr>
    </w:p>
    <w:p w14:paraId="5FE7477A" w14:textId="77777777" w:rsidR="00274CF8" w:rsidRPr="00B95B54" w:rsidRDefault="00274CF8" w:rsidP="00274CF8">
      <w:pPr>
        <w:pStyle w:val="Default"/>
        <w:widowControl w:val="0"/>
        <w:jc w:val="center"/>
        <w:rPr>
          <w:b/>
          <w:bCs/>
          <w:sz w:val="20"/>
          <w:szCs w:val="20"/>
        </w:rPr>
      </w:pPr>
    </w:p>
    <w:p w14:paraId="6F1D7D9F" w14:textId="77777777" w:rsidR="003E2E3B" w:rsidRPr="00B95B54" w:rsidRDefault="003E2E3B" w:rsidP="003E2E3B">
      <w:pPr>
        <w:pStyle w:val="Default"/>
        <w:widowControl w:val="0"/>
        <w:jc w:val="center"/>
        <w:rPr>
          <w:b/>
          <w:bCs/>
          <w:sz w:val="20"/>
          <w:szCs w:val="20"/>
        </w:rPr>
      </w:pPr>
      <w:r w:rsidRPr="00B95B54">
        <w:rPr>
          <w:b/>
          <w:bCs/>
          <w:sz w:val="20"/>
          <w:szCs w:val="20"/>
        </w:rPr>
        <w:t xml:space="preserve">ИЗВЕЩЕНИЕ ОБ </w:t>
      </w:r>
    </w:p>
    <w:p w14:paraId="1203D4F1" w14:textId="353502D3" w:rsidR="00274CF8" w:rsidRPr="00B95B54" w:rsidRDefault="003E2E3B" w:rsidP="003E2E3B">
      <w:pPr>
        <w:pStyle w:val="Default"/>
        <w:widowControl w:val="0"/>
        <w:jc w:val="center"/>
        <w:rPr>
          <w:b/>
          <w:bCs/>
          <w:sz w:val="20"/>
          <w:szCs w:val="20"/>
        </w:rPr>
      </w:pPr>
      <w:r w:rsidRPr="00B95B54">
        <w:rPr>
          <w:b/>
          <w:bCs/>
          <w:sz w:val="20"/>
          <w:szCs w:val="20"/>
        </w:rPr>
        <w:t>ОСУЩЕСТВЛЕНИИ ЗАКУПКИ</w:t>
      </w:r>
    </w:p>
    <w:p w14:paraId="4DBA3902" w14:textId="77777777" w:rsidR="003E2E3B" w:rsidRPr="00B95B54" w:rsidRDefault="003E2E3B" w:rsidP="003E2E3B">
      <w:pPr>
        <w:pStyle w:val="Default"/>
        <w:widowControl w:val="0"/>
        <w:jc w:val="center"/>
        <w:rPr>
          <w:b/>
          <w:bCs/>
          <w:sz w:val="20"/>
          <w:szCs w:val="20"/>
        </w:rPr>
      </w:pPr>
    </w:p>
    <w:p w14:paraId="3207FD9A" w14:textId="1171B48F" w:rsidR="00DF6D41" w:rsidRPr="00B95B54" w:rsidRDefault="00274CF8" w:rsidP="00120E66">
      <w:pPr>
        <w:pStyle w:val="Default"/>
        <w:widowControl w:val="0"/>
        <w:jc w:val="center"/>
        <w:rPr>
          <w:rFonts w:eastAsia="Times New Roman"/>
          <w:b/>
          <w:bCs/>
          <w:color w:val="auto"/>
          <w:sz w:val="20"/>
          <w:szCs w:val="20"/>
          <w:lang w:eastAsia="ru-RU"/>
        </w:rPr>
      </w:pPr>
      <w:r w:rsidRPr="00B95B54">
        <w:rPr>
          <w:rFonts w:eastAsia="Times New Roman"/>
          <w:b/>
          <w:bCs/>
          <w:color w:val="auto"/>
          <w:sz w:val="20"/>
          <w:szCs w:val="20"/>
          <w:lang w:eastAsia="ru-RU"/>
        </w:rPr>
        <w:t>Аукцион в электронной форме</w:t>
      </w:r>
      <w:r w:rsidR="00DF6D41" w:rsidRPr="00B95B54">
        <w:rPr>
          <w:rFonts w:eastAsia="Times New Roman"/>
          <w:b/>
          <w:bCs/>
          <w:color w:val="auto"/>
          <w:sz w:val="20"/>
          <w:szCs w:val="20"/>
          <w:lang w:eastAsia="ru-RU"/>
        </w:rPr>
        <w:t>, участниками которого могут быть только субъекты малого и среднего предпринимательства</w:t>
      </w:r>
    </w:p>
    <w:p w14:paraId="60F32C97" w14:textId="50D28380" w:rsidR="00274CF8" w:rsidRPr="00B95B54" w:rsidRDefault="00274CF8" w:rsidP="00274CF8">
      <w:pPr>
        <w:pStyle w:val="Default"/>
        <w:widowControl w:val="0"/>
        <w:jc w:val="center"/>
        <w:rPr>
          <w:rFonts w:eastAsia="Times New Roman"/>
          <w:b/>
          <w:bCs/>
          <w:color w:val="auto"/>
          <w:sz w:val="20"/>
          <w:szCs w:val="20"/>
          <w:lang w:eastAsia="ru-RU"/>
        </w:rPr>
      </w:pPr>
      <w:r w:rsidRPr="00B95B54">
        <w:rPr>
          <w:rFonts w:eastAsia="Times New Roman"/>
          <w:b/>
          <w:bCs/>
          <w:color w:val="auto"/>
          <w:sz w:val="20"/>
          <w:szCs w:val="20"/>
          <w:lang w:eastAsia="ru-RU"/>
        </w:rPr>
        <w:t>на заключение договора</w:t>
      </w:r>
      <w:r w:rsidR="00D948AB" w:rsidRPr="00B95B54">
        <w:rPr>
          <w:rFonts w:eastAsia="Times New Roman"/>
          <w:b/>
          <w:bCs/>
          <w:color w:val="auto"/>
          <w:sz w:val="20"/>
          <w:szCs w:val="20"/>
          <w:lang w:eastAsia="ru-RU"/>
        </w:rPr>
        <w:t xml:space="preserve"> </w:t>
      </w:r>
      <w:r w:rsidRPr="00B95B54">
        <w:rPr>
          <w:rFonts w:eastAsia="Times New Roman"/>
          <w:b/>
          <w:bCs/>
          <w:color w:val="auto"/>
          <w:sz w:val="20"/>
          <w:szCs w:val="20"/>
          <w:lang w:eastAsia="ru-RU"/>
        </w:rPr>
        <w:t xml:space="preserve">на поставку </w:t>
      </w:r>
      <w:r w:rsidR="00C63037" w:rsidRPr="00C63037">
        <w:rPr>
          <w:rFonts w:eastAsia="Times New Roman"/>
          <w:b/>
          <w:bCs/>
          <w:color w:val="auto"/>
          <w:sz w:val="20"/>
          <w:szCs w:val="20"/>
          <w:lang w:eastAsia="ru-RU"/>
        </w:rPr>
        <w:t>стальных отводов и переходов</w:t>
      </w:r>
    </w:p>
    <w:p w14:paraId="6C028AA0" w14:textId="77777777" w:rsidR="00274CF8" w:rsidRPr="00B95B54" w:rsidRDefault="00274CF8" w:rsidP="00274CF8">
      <w:pPr>
        <w:pStyle w:val="Default"/>
        <w:widowControl w:val="0"/>
        <w:jc w:val="center"/>
        <w:rPr>
          <w:iCs/>
          <w:sz w:val="20"/>
          <w:szCs w:val="20"/>
        </w:rPr>
      </w:pPr>
    </w:p>
    <w:p w14:paraId="388CF9F0" w14:textId="77777777" w:rsidR="00274CF8" w:rsidRPr="00B95B54" w:rsidRDefault="00274CF8" w:rsidP="00274CF8">
      <w:pPr>
        <w:pStyle w:val="Default"/>
        <w:widowControl w:val="0"/>
        <w:jc w:val="center"/>
        <w:rPr>
          <w:sz w:val="20"/>
          <w:szCs w:val="20"/>
        </w:rPr>
      </w:pPr>
      <w:r w:rsidRPr="00B95B54">
        <w:rPr>
          <w:sz w:val="20"/>
          <w:szCs w:val="20"/>
        </w:rPr>
        <w:t xml:space="preserve">Официальный сайт Единой информационной системы в сфере закупок: </w:t>
      </w:r>
      <w:hyperlink r:id="rId8" w:history="1">
        <w:r w:rsidRPr="00B95B54">
          <w:rPr>
            <w:rStyle w:val="a8"/>
            <w:sz w:val="20"/>
            <w:szCs w:val="20"/>
          </w:rPr>
          <w:t>www.zakupki.gov.ru</w:t>
        </w:r>
      </w:hyperlink>
    </w:p>
    <w:p w14:paraId="135D2F8D" w14:textId="77777777" w:rsidR="00274CF8" w:rsidRPr="00B95B54" w:rsidRDefault="00274CF8" w:rsidP="00274CF8">
      <w:pPr>
        <w:pStyle w:val="Default"/>
        <w:widowControl w:val="0"/>
        <w:jc w:val="center"/>
        <w:rPr>
          <w:sz w:val="20"/>
          <w:szCs w:val="20"/>
        </w:rPr>
      </w:pPr>
    </w:p>
    <w:p w14:paraId="78F5F302" w14:textId="77777777" w:rsidR="00274CF8" w:rsidRPr="00B95B54" w:rsidRDefault="00274CF8" w:rsidP="00274CF8">
      <w:pPr>
        <w:jc w:val="center"/>
        <w:rPr>
          <w:rFonts w:eastAsia="Calibri"/>
          <w:b/>
          <w:sz w:val="20"/>
          <w:szCs w:val="20"/>
        </w:rPr>
      </w:pPr>
      <w:r w:rsidRPr="00B95B54">
        <w:rPr>
          <w:iCs/>
          <w:sz w:val="20"/>
          <w:szCs w:val="20"/>
        </w:rPr>
        <w:t xml:space="preserve">Сайт Электронной торговой площадки: </w:t>
      </w:r>
      <w:r w:rsidRPr="00B95B54">
        <w:rPr>
          <w:rStyle w:val="a8"/>
          <w:rFonts w:eastAsiaTheme="minorHAnsi"/>
          <w:sz w:val="20"/>
          <w:szCs w:val="20"/>
          <w:lang w:eastAsia="en-US"/>
        </w:rPr>
        <w:t>www.tektorg.ru</w:t>
      </w:r>
    </w:p>
    <w:p w14:paraId="0E789C2D" w14:textId="77777777" w:rsidR="00274CF8" w:rsidRPr="00B95B54" w:rsidRDefault="00274CF8" w:rsidP="00274CF8">
      <w:pPr>
        <w:spacing w:line="200" w:lineRule="atLeast"/>
        <w:ind w:firstLine="680"/>
        <w:jc w:val="both"/>
        <w:rPr>
          <w:b/>
          <w:bCs/>
          <w:sz w:val="20"/>
          <w:szCs w:val="20"/>
        </w:rPr>
      </w:pPr>
    </w:p>
    <w:p w14:paraId="440C14FB" w14:textId="77777777" w:rsidR="00274CF8" w:rsidRPr="00B95B54" w:rsidRDefault="00274CF8" w:rsidP="00274CF8">
      <w:pPr>
        <w:spacing w:line="200" w:lineRule="atLeast"/>
        <w:ind w:firstLine="680"/>
        <w:jc w:val="both"/>
        <w:rPr>
          <w:b/>
          <w:bCs/>
          <w:sz w:val="20"/>
          <w:szCs w:val="20"/>
        </w:rPr>
      </w:pPr>
    </w:p>
    <w:p w14:paraId="1E8DC896" w14:textId="77777777" w:rsidR="00274CF8" w:rsidRPr="00B95B54" w:rsidRDefault="00274CF8" w:rsidP="00274CF8">
      <w:pPr>
        <w:spacing w:line="200" w:lineRule="atLeast"/>
        <w:ind w:firstLine="680"/>
        <w:jc w:val="both"/>
        <w:rPr>
          <w:b/>
          <w:bCs/>
          <w:sz w:val="20"/>
          <w:szCs w:val="20"/>
        </w:rPr>
      </w:pPr>
    </w:p>
    <w:p w14:paraId="4054EF72" w14:textId="77777777" w:rsidR="00274CF8" w:rsidRPr="00B95B54" w:rsidRDefault="00274CF8" w:rsidP="00274CF8">
      <w:pPr>
        <w:spacing w:line="200" w:lineRule="atLeast"/>
        <w:ind w:firstLine="680"/>
        <w:jc w:val="both"/>
        <w:rPr>
          <w:b/>
          <w:bCs/>
          <w:sz w:val="20"/>
          <w:szCs w:val="20"/>
        </w:rPr>
      </w:pPr>
    </w:p>
    <w:p w14:paraId="1572B0CC" w14:textId="77777777" w:rsidR="00274CF8" w:rsidRPr="00B95B54" w:rsidRDefault="00274CF8" w:rsidP="00274CF8">
      <w:pPr>
        <w:spacing w:line="200" w:lineRule="atLeast"/>
        <w:ind w:firstLine="680"/>
        <w:jc w:val="both"/>
        <w:rPr>
          <w:b/>
          <w:bCs/>
          <w:sz w:val="20"/>
          <w:szCs w:val="20"/>
        </w:rPr>
      </w:pPr>
    </w:p>
    <w:p w14:paraId="6BF5476A" w14:textId="77777777" w:rsidR="00274CF8" w:rsidRPr="00B95B54" w:rsidRDefault="00274CF8" w:rsidP="00274CF8">
      <w:pPr>
        <w:spacing w:line="200" w:lineRule="atLeast"/>
        <w:ind w:firstLine="680"/>
        <w:jc w:val="both"/>
        <w:rPr>
          <w:b/>
          <w:bCs/>
          <w:sz w:val="20"/>
          <w:szCs w:val="20"/>
        </w:rPr>
      </w:pPr>
    </w:p>
    <w:p w14:paraId="3BC1AE63" w14:textId="77777777" w:rsidR="00274CF8" w:rsidRPr="00B95B54" w:rsidRDefault="00274CF8" w:rsidP="00274CF8">
      <w:pPr>
        <w:spacing w:line="200" w:lineRule="atLeast"/>
        <w:ind w:firstLine="680"/>
        <w:jc w:val="both"/>
        <w:rPr>
          <w:b/>
          <w:bCs/>
          <w:sz w:val="20"/>
          <w:szCs w:val="20"/>
        </w:rPr>
      </w:pPr>
    </w:p>
    <w:p w14:paraId="104BCFA1" w14:textId="77777777" w:rsidR="00274CF8" w:rsidRPr="00B95B54" w:rsidRDefault="00274CF8" w:rsidP="00274CF8">
      <w:pPr>
        <w:spacing w:line="200" w:lineRule="atLeast"/>
        <w:ind w:firstLine="680"/>
        <w:jc w:val="both"/>
        <w:rPr>
          <w:b/>
          <w:bCs/>
          <w:sz w:val="20"/>
          <w:szCs w:val="20"/>
        </w:rPr>
      </w:pPr>
    </w:p>
    <w:p w14:paraId="476907CA" w14:textId="76BB6F9E" w:rsidR="00274CF8" w:rsidRDefault="00274CF8" w:rsidP="00274CF8">
      <w:pPr>
        <w:spacing w:line="200" w:lineRule="atLeast"/>
        <w:ind w:firstLine="680"/>
        <w:jc w:val="both"/>
        <w:rPr>
          <w:b/>
          <w:bCs/>
          <w:sz w:val="20"/>
          <w:szCs w:val="20"/>
        </w:rPr>
      </w:pPr>
    </w:p>
    <w:p w14:paraId="0FB5FE22" w14:textId="53E30A09" w:rsidR="00B95B54" w:rsidRDefault="00B95B54" w:rsidP="00274CF8">
      <w:pPr>
        <w:spacing w:line="200" w:lineRule="atLeast"/>
        <w:ind w:firstLine="680"/>
        <w:jc w:val="both"/>
        <w:rPr>
          <w:b/>
          <w:bCs/>
          <w:sz w:val="20"/>
          <w:szCs w:val="20"/>
        </w:rPr>
      </w:pPr>
    </w:p>
    <w:p w14:paraId="4804D123" w14:textId="7BD80BB2" w:rsidR="00B95B54" w:rsidRDefault="00B95B54" w:rsidP="00274CF8">
      <w:pPr>
        <w:spacing w:line="200" w:lineRule="atLeast"/>
        <w:ind w:firstLine="680"/>
        <w:jc w:val="both"/>
        <w:rPr>
          <w:b/>
          <w:bCs/>
          <w:sz w:val="20"/>
          <w:szCs w:val="20"/>
        </w:rPr>
      </w:pPr>
    </w:p>
    <w:p w14:paraId="2A459FA8" w14:textId="4C0AAA66" w:rsidR="00B95B54" w:rsidRDefault="00B95B54" w:rsidP="00274CF8">
      <w:pPr>
        <w:spacing w:line="200" w:lineRule="atLeast"/>
        <w:ind w:firstLine="680"/>
        <w:jc w:val="both"/>
        <w:rPr>
          <w:b/>
          <w:bCs/>
          <w:sz w:val="20"/>
          <w:szCs w:val="20"/>
        </w:rPr>
      </w:pPr>
    </w:p>
    <w:p w14:paraId="5037F800" w14:textId="0E31F5E3" w:rsidR="00B95B54" w:rsidRDefault="00B95B54" w:rsidP="00274CF8">
      <w:pPr>
        <w:spacing w:line="200" w:lineRule="atLeast"/>
        <w:ind w:firstLine="680"/>
        <w:jc w:val="both"/>
        <w:rPr>
          <w:b/>
          <w:bCs/>
          <w:sz w:val="20"/>
          <w:szCs w:val="20"/>
        </w:rPr>
      </w:pPr>
    </w:p>
    <w:p w14:paraId="2DB2CFCC" w14:textId="77777777" w:rsidR="00B95B54" w:rsidRPr="00B95B54" w:rsidRDefault="00B95B54" w:rsidP="00274CF8">
      <w:pPr>
        <w:spacing w:line="200" w:lineRule="atLeast"/>
        <w:ind w:firstLine="680"/>
        <w:jc w:val="both"/>
        <w:rPr>
          <w:b/>
          <w:bCs/>
          <w:sz w:val="20"/>
          <w:szCs w:val="20"/>
        </w:rPr>
      </w:pPr>
    </w:p>
    <w:p w14:paraId="235CA1FB" w14:textId="77777777" w:rsidR="00274CF8" w:rsidRPr="00B95B54" w:rsidRDefault="00274CF8" w:rsidP="00274CF8">
      <w:pPr>
        <w:spacing w:line="200" w:lineRule="atLeast"/>
        <w:ind w:firstLine="680"/>
        <w:jc w:val="both"/>
        <w:rPr>
          <w:b/>
          <w:bCs/>
          <w:sz w:val="20"/>
          <w:szCs w:val="20"/>
        </w:rPr>
      </w:pPr>
    </w:p>
    <w:p w14:paraId="33BEEC9B" w14:textId="77777777" w:rsidR="00274CF8" w:rsidRPr="00B95B54" w:rsidRDefault="00274CF8" w:rsidP="00274CF8">
      <w:pPr>
        <w:spacing w:line="200" w:lineRule="atLeast"/>
        <w:ind w:firstLine="680"/>
        <w:jc w:val="both"/>
        <w:rPr>
          <w:b/>
          <w:bCs/>
          <w:sz w:val="20"/>
          <w:szCs w:val="20"/>
        </w:rPr>
      </w:pPr>
    </w:p>
    <w:p w14:paraId="29FBABA5" w14:textId="77777777" w:rsidR="00274CF8" w:rsidRPr="00B95B54" w:rsidRDefault="00274CF8" w:rsidP="00274CF8">
      <w:pPr>
        <w:spacing w:line="200" w:lineRule="atLeast"/>
        <w:ind w:firstLine="680"/>
        <w:jc w:val="both"/>
        <w:rPr>
          <w:b/>
          <w:bCs/>
          <w:sz w:val="20"/>
          <w:szCs w:val="20"/>
        </w:rPr>
      </w:pPr>
    </w:p>
    <w:p w14:paraId="36F4A824" w14:textId="77777777" w:rsidR="00274CF8" w:rsidRPr="00B95B54" w:rsidRDefault="00274CF8" w:rsidP="00274CF8">
      <w:pPr>
        <w:spacing w:line="200" w:lineRule="atLeast"/>
        <w:ind w:firstLine="680"/>
        <w:jc w:val="both"/>
        <w:rPr>
          <w:b/>
          <w:bCs/>
          <w:sz w:val="20"/>
          <w:szCs w:val="20"/>
        </w:rPr>
      </w:pPr>
    </w:p>
    <w:bookmarkEnd w:id="0"/>
    <w:p w14:paraId="62E346B1" w14:textId="77777777" w:rsidR="00274CF8" w:rsidRPr="00B95B54" w:rsidRDefault="00274CF8" w:rsidP="00274CF8">
      <w:pPr>
        <w:spacing w:line="200" w:lineRule="atLeast"/>
        <w:ind w:firstLine="680"/>
        <w:jc w:val="both"/>
        <w:rPr>
          <w:b/>
          <w:bCs/>
          <w:sz w:val="20"/>
          <w:szCs w:val="20"/>
        </w:rPr>
      </w:pPr>
    </w:p>
    <w:p w14:paraId="441BD76E" w14:textId="77777777" w:rsidR="00274CF8" w:rsidRPr="00B95B54" w:rsidRDefault="00274CF8" w:rsidP="00274CF8">
      <w:pPr>
        <w:spacing w:line="200" w:lineRule="atLeast"/>
        <w:ind w:firstLine="680"/>
        <w:jc w:val="both"/>
        <w:rPr>
          <w:b/>
          <w:bCs/>
          <w:sz w:val="20"/>
          <w:szCs w:val="20"/>
        </w:rPr>
      </w:pPr>
    </w:p>
    <w:p w14:paraId="7B247CB6" w14:textId="77777777" w:rsidR="00274CF8" w:rsidRPr="00B95B54" w:rsidRDefault="00274CF8" w:rsidP="00274CF8">
      <w:pPr>
        <w:spacing w:line="200" w:lineRule="atLeast"/>
        <w:ind w:firstLine="680"/>
        <w:jc w:val="both"/>
        <w:rPr>
          <w:b/>
          <w:bCs/>
          <w:sz w:val="20"/>
          <w:szCs w:val="20"/>
        </w:rPr>
      </w:pPr>
    </w:p>
    <w:p w14:paraId="0160E0FE" w14:textId="77777777" w:rsidR="00832E7D" w:rsidRPr="00B95B54" w:rsidRDefault="00832E7D" w:rsidP="00274CF8">
      <w:pPr>
        <w:spacing w:line="200" w:lineRule="atLeast"/>
        <w:ind w:firstLine="680"/>
        <w:jc w:val="both"/>
        <w:rPr>
          <w:b/>
          <w:bCs/>
          <w:sz w:val="20"/>
          <w:szCs w:val="20"/>
        </w:rPr>
      </w:pPr>
    </w:p>
    <w:p w14:paraId="14673B86" w14:textId="77777777" w:rsidR="00274CF8" w:rsidRPr="00B95B54" w:rsidRDefault="00274CF8" w:rsidP="00274CF8">
      <w:pPr>
        <w:spacing w:line="200" w:lineRule="atLeast"/>
        <w:ind w:firstLine="680"/>
        <w:jc w:val="both"/>
        <w:rPr>
          <w:b/>
          <w:bCs/>
          <w:sz w:val="20"/>
          <w:szCs w:val="20"/>
        </w:rPr>
      </w:pPr>
    </w:p>
    <w:p w14:paraId="576347B7" w14:textId="77777777" w:rsidR="00274CF8" w:rsidRPr="00B95B54" w:rsidRDefault="00274CF8" w:rsidP="00274CF8">
      <w:pPr>
        <w:spacing w:line="200" w:lineRule="atLeast"/>
        <w:ind w:firstLine="680"/>
        <w:jc w:val="both"/>
        <w:rPr>
          <w:b/>
          <w:bCs/>
          <w:sz w:val="20"/>
          <w:szCs w:val="20"/>
        </w:rPr>
      </w:pPr>
    </w:p>
    <w:p w14:paraId="16C30EA0" w14:textId="77777777" w:rsidR="00274CF8" w:rsidRPr="00B95B54" w:rsidRDefault="00274CF8" w:rsidP="00274CF8">
      <w:pPr>
        <w:spacing w:line="200" w:lineRule="atLeast"/>
        <w:ind w:firstLine="680"/>
        <w:jc w:val="center"/>
        <w:rPr>
          <w:bCs/>
          <w:sz w:val="20"/>
          <w:szCs w:val="20"/>
        </w:rPr>
      </w:pPr>
      <w:r w:rsidRPr="00B95B54">
        <w:rPr>
          <w:bCs/>
          <w:sz w:val="20"/>
          <w:szCs w:val="20"/>
        </w:rPr>
        <w:t xml:space="preserve">г. Москва, </w:t>
      </w:r>
    </w:p>
    <w:p w14:paraId="5414CD1E" w14:textId="1F115376" w:rsidR="00274CF8" w:rsidRPr="00B95B54" w:rsidRDefault="00424A9D" w:rsidP="00274CF8">
      <w:pPr>
        <w:spacing w:line="200" w:lineRule="atLeast"/>
        <w:ind w:firstLine="680"/>
        <w:jc w:val="center"/>
        <w:rPr>
          <w:bCs/>
          <w:sz w:val="20"/>
          <w:szCs w:val="20"/>
        </w:rPr>
      </w:pPr>
      <w:r>
        <w:rPr>
          <w:bCs/>
          <w:sz w:val="20"/>
          <w:szCs w:val="20"/>
        </w:rPr>
        <w:t>2026</w:t>
      </w:r>
      <w:r w:rsidR="00274CF8" w:rsidRPr="00B95B54">
        <w:rPr>
          <w:bCs/>
          <w:sz w:val="20"/>
          <w:szCs w:val="20"/>
        </w:rPr>
        <w:t xml:space="preserve"> г.</w:t>
      </w:r>
    </w:p>
    <w:p w14:paraId="41F69684" w14:textId="77777777" w:rsidR="0091428A" w:rsidRPr="00B95B54" w:rsidRDefault="0091428A">
      <w:pPr>
        <w:rPr>
          <w:sz w:val="20"/>
          <w:szCs w:val="20"/>
        </w:rPr>
      </w:pPr>
    </w:p>
    <w:p w14:paraId="41F69685" w14:textId="32EE357D" w:rsidR="00B16FE8" w:rsidRPr="00B95B54" w:rsidRDefault="00B16FE8" w:rsidP="00382877">
      <w:pPr>
        <w:pStyle w:val="12"/>
        <w:ind w:firstLine="0"/>
        <w:jc w:val="center"/>
        <w:rPr>
          <w:rFonts w:ascii="Times New Roman" w:hAnsi="Times New Roman"/>
          <w:b/>
          <w:sz w:val="20"/>
          <w:szCs w:val="20"/>
        </w:rPr>
      </w:pPr>
      <w:bookmarkStart w:id="1" w:name="_Toc319405206"/>
      <w:bookmarkStart w:id="2" w:name="_Toc343674050"/>
      <w:r w:rsidRPr="00B95B54">
        <w:rPr>
          <w:rFonts w:ascii="Times New Roman" w:hAnsi="Times New Roman"/>
          <w:b/>
          <w:sz w:val="20"/>
          <w:szCs w:val="20"/>
        </w:rPr>
        <w:t>ИЗВЕЩЕНИЕ ОБ ОСУЩЕСТВЛЕНИ</w:t>
      </w:r>
      <w:r w:rsidR="008D7547" w:rsidRPr="00B95B54">
        <w:rPr>
          <w:rFonts w:ascii="Times New Roman" w:hAnsi="Times New Roman"/>
          <w:b/>
          <w:sz w:val="20"/>
          <w:szCs w:val="20"/>
        </w:rPr>
        <w:t>И</w:t>
      </w:r>
      <w:r w:rsidRPr="00B95B54">
        <w:rPr>
          <w:rFonts w:ascii="Times New Roman" w:hAnsi="Times New Roman"/>
          <w:b/>
          <w:sz w:val="20"/>
          <w:szCs w:val="20"/>
        </w:rPr>
        <w:t xml:space="preserve"> ЗАКУПКИ</w:t>
      </w:r>
    </w:p>
    <w:p w14:paraId="41F69687" w14:textId="77777777" w:rsidR="0014450F" w:rsidRPr="00B95B54" w:rsidRDefault="0014450F" w:rsidP="0014450F">
      <w:pPr>
        <w:spacing w:line="200" w:lineRule="atLeast"/>
        <w:ind w:firstLine="680"/>
        <w:jc w:val="both"/>
        <w:rPr>
          <w:b/>
          <w:bCs/>
          <w:sz w:val="20"/>
          <w:szCs w:val="20"/>
        </w:rPr>
      </w:pPr>
    </w:p>
    <w:tbl>
      <w:tblPr>
        <w:tblW w:w="5106" w:type="pct"/>
        <w:tblInd w:w="-150" w:type="dxa"/>
        <w:tblLook w:val="0000" w:firstRow="0" w:lastRow="0" w:firstColumn="0" w:lastColumn="0" w:noHBand="0" w:noVBand="0"/>
      </w:tblPr>
      <w:tblGrid>
        <w:gridCol w:w="425"/>
        <w:gridCol w:w="2551"/>
        <w:gridCol w:w="6563"/>
      </w:tblGrid>
      <w:tr w:rsidR="00793D6A" w:rsidRPr="00B95B54" w14:paraId="41F6968B" w14:textId="77777777" w:rsidTr="00832E7D">
        <w:trPr>
          <w:trHeight w:val="295"/>
        </w:trPr>
        <w:tc>
          <w:tcPr>
            <w:tcW w:w="223" w:type="pct"/>
            <w:tcBorders>
              <w:top w:val="single" w:sz="6" w:space="0" w:color="auto"/>
              <w:left w:val="single" w:sz="6" w:space="0" w:color="auto"/>
              <w:bottom w:val="single" w:sz="6" w:space="0" w:color="auto"/>
              <w:right w:val="single" w:sz="4" w:space="0" w:color="auto"/>
            </w:tcBorders>
            <w:vAlign w:val="center"/>
          </w:tcPr>
          <w:p w14:paraId="41F69688" w14:textId="77777777" w:rsidR="00793D6A" w:rsidRPr="00B95B54" w:rsidRDefault="00793D6A" w:rsidP="00EB7694">
            <w:pPr>
              <w:widowControl w:val="0"/>
              <w:numPr>
                <w:ilvl w:val="0"/>
                <w:numId w:val="3"/>
              </w:numPr>
              <w:adjustRightInd w:val="0"/>
              <w:ind w:left="0" w:firstLine="0"/>
              <w:jc w:val="center"/>
              <w:rPr>
                <w:sz w:val="20"/>
                <w:szCs w:val="20"/>
              </w:rPr>
            </w:pPr>
            <w:bookmarkStart w:id="3" w:name="_Hlk147304381"/>
          </w:p>
        </w:tc>
        <w:tc>
          <w:tcPr>
            <w:tcW w:w="1337" w:type="pct"/>
            <w:tcBorders>
              <w:top w:val="single" w:sz="4" w:space="0" w:color="auto"/>
              <w:left w:val="single" w:sz="4" w:space="0" w:color="auto"/>
              <w:bottom w:val="single" w:sz="4" w:space="0" w:color="auto"/>
              <w:right w:val="single" w:sz="4" w:space="0" w:color="auto"/>
            </w:tcBorders>
            <w:vAlign w:val="center"/>
          </w:tcPr>
          <w:p w14:paraId="41F69689" w14:textId="7BBBEE8C" w:rsidR="00793D6A" w:rsidRPr="00B95B54" w:rsidRDefault="00793D6A" w:rsidP="003C3B10">
            <w:pPr>
              <w:pStyle w:val="af1"/>
              <w:rPr>
                <w:bCs/>
                <w:sz w:val="20"/>
              </w:rPr>
            </w:pPr>
            <w:r w:rsidRPr="00B95B54">
              <w:rPr>
                <w:bCs/>
                <w:sz w:val="20"/>
              </w:rPr>
              <w:t xml:space="preserve">Способ </w:t>
            </w:r>
            <w:r w:rsidR="00B6213E" w:rsidRPr="00B95B54">
              <w:rPr>
                <w:bCs/>
                <w:sz w:val="20"/>
              </w:rPr>
              <w:t xml:space="preserve">осуществления </w:t>
            </w:r>
            <w:r w:rsidRPr="00B95B54">
              <w:rPr>
                <w:bCs/>
                <w:sz w:val="20"/>
              </w:rPr>
              <w:t>закупки:</w:t>
            </w:r>
          </w:p>
        </w:tc>
        <w:tc>
          <w:tcPr>
            <w:tcW w:w="3440" w:type="pct"/>
            <w:tcBorders>
              <w:top w:val="single" w:sz="4" w:space="0" w:color="auto"/>
              <w:left w:val="single" w:sz="4" w:space="0" w:color="auto"/>
              <w:bottom w:val="single" w:sz="4" w:space="0" w:color="auto"/>
              <w:right w:val="single" w:sz="4" w:space="0" w:color="auto"/>
            </w:tcBorders>
            <w:vAlign w:val="center"/>
          </w:tcPr>
          <w:p w14:paraId="41F6968A" w14:textId="675A8DD7" w:rsidR="00793D6A" w:rsidRPr="00B95B54" w:rsidRDefault="00526F35" w:rsidP="003C3B10">
            <w:pPr>
              <w:pStyle w:val="af1"/>
              <w:rPr>
                <w:sz w:val="20"/>
              </w:rPr>
            </w:pPr>
            <w:r w:rsidRPr="00B95B54">
              <w:rPr>
                <w:sz w:val="20"/>
              </w:rPr>
              <w:t>Аукцион</w:t>
            </w:r>
            <w:r w:rsidR="00793D6A" w:rsidRPr="00B95B54">
              <w:rPr>
                <w:sz w:val="20"/>
              </w:rPr>
              <w:t xml:space="preserve"> в электронной форме</w:t>
            </w:r>
            <w:r w:rsidR="00120E66" w:rsidRPr="00B95B54">
              <w:rPr>
                <w:sz w:val="20"/>
              </w:rPr>
              <w:t xml:space="preserve">, участниками которого могут быть только субъекты </w:t>
            </w:r>
            <w:r w:rsidR="0011176F" w:rsidRPr="00B95B54">
              <w:rPr>
                <w:sz w:val="20"/>
              </w:rPr>
              <w:t>малого и среднего предпринимательства.</w:t>
            </w:r>
          </w:p>
        </w:tc>
      </w:tr>
      <w:tr w:rsidR="00793D6A" w:rsidRPr="00B95B54" w14:paraId="41F69690" w14:textId="77777777" w:rsidTr="00832E7D">
        <w:trPr>
          <w:trHeight w:val="295"/>
        </w:trPr>
        <w:tc>
          <w:tcPr>
            <w:tcW w:w="223" w:type="pct"/>
            <w:tcBorders>
              <w:top w:val="single" w:sz="6" w:space="0" w:color="auto"/>
              <w:left w:val="single" w:sz="6" w:space="0" w:color="auto"/>
              <w:bottom w:val="single" w:sz="6" w:space="0" w:color="auto"/>
              <w:right w:val="single" w:sz="4" w:space="0" w:color="auto"/>
            </w:tcBorders>
            <w:vAlign w:val="center"/>
          </w:tcPr>
          <w:p w14:paraId="41F6968C" w14:textId="77777777" w:rsidR="00793D6A" w:rsidRPr="00B95B54" w:rsidRDefault="00793D6A" w:rsidP="00EB7694">
            <w:pPr>
              <w:widowControl w:val="0"/>
              <w:numPr>
                <w:ilvl w:val="0"/>
                <w:numId w:val="3"/>
              </w:numPr>
              <w:adjustRightInd w:val="0"/>
              <w:ind w:left="0" w:firstLine="0"/>
              <w:jc w:val="center"/>
              <w:rPr>
                <w:sz w:val="20"/>
                <w:szCs w:val="20"/>
              </w:rPr>
            </w:pPr>
          </w:p>
        </w:tc>
        <w:tc>
          <w:tcPr>
            <w:tcW w:w="1337" w:type="pct"/>
            <w:tcBorders>
              <w:top w:val="single" w:sz="4" w:space="0" w:color="auto"/>
              <w:left w:val="single" w:sz="4" w:space="0" w:color="auto"/>
              <w:bottom w:val="single" w:sz="4" w:space="0" w:color="auto"/>
              <w:right w:val="single" w:sz="4" w:space="0" w:color="auto"/>
            </w:tcBorders>
            <w:vAlign w:val="center"/>
          </w:tcPr>
          <w:p w14:paraId="41F6968D" w14:textId="77777777" w:rsidR="00793D6A" w:rsidRPr="00B95B54" w:rsidRDefault="00793D6A" w:rsidP="003C3B10">
            <w:pPr>
              <w:pStyle w:val="af1"/>
              <w:rPr>
                <w:bCs/>
                <w:sz w:val="20"/>
              </w:rPr>
            </w:pPr>
            <w:r w:rsidRPr="00B95B54">
              <w:rPr>
                <w:bCs/>
                <w:sz w:val="20"/>
              </w:rPr>
              <w:t>Адрес электронной площадки в сети Интернет:</w:t>
            </w:r>
          </w:p>
        </w:tc>
        <w:tc>
          <w:tcPr>
            <w:tcW w:w="3440" w:type="pct"/>
            <w:tcBorders>
              <w:top w:val="single" w:sz="4" w:space="0" w:color="auto"/>
              <w:left w:val="single" w:sz="4" w:space="0" w:color="auto"/>
              <w:bottom w:val="single" w:sz="4" w:space="0" w:color="auto"/>
              <w:right w:val="single" w:sz="4" w:space="0" w:color="auto"/>
            </w:tcBorders>
            <w:vAlign w:val="center"/>
          </w:tcPr>
          <w:p w14:paraId="41F6968F" w14:textId="2DDFC789" w:rsidR="00793D6A" w:rsidRPr="00B95B54" w:rsidRDefault="005F4996" w:rsidP="00443A89">
            <w:pPr>
              <w:pStyle w:val="af1"/>
              <w:tabs>
                <w:tab w:val="left" w:pos="-136"/>
                <w:tab w:val="left" w:pos="0"/>
              </w:tabs>
              <w:rPr>
                <w:bCs/>
                <w:sz w:val="20"/>
              </w:rPr>
            </w:pPr>
            <w:r w:rsidRPr="00B95B54">
              <w:rPr>
                <w:sz w:val="20"/>
              </w:rPr>
              <w:t>Э</w:t>
            </w:r>
            <w:r w:rsidR="00443A89" w:rsidRPr="00B95B54">
              <w:rPr>
                <w:bCs/>
                <w:sz w:val="20"/>
              </w:rPr>
              <w:t>лектронная торгов</w:t>
            </w:r>
            <w:r w:rsidR="003F6464" w:rsidRPr="00B95B54">
              <w:rPr>
                <w:bCs/>
                <w:sz w:val="20"/>
              </w:rPr>
              <w:t>ая площадка</w:t>
            </w:r>
            <w:r w:rsidRPr="00B95B54">
              <w:rPr>
                <w:sz w:val="20"/>
              </w:rPr>
              <w:t xml:space="preserve"> АО «ТЭК-Торг». </w:t>
            </w:r>
            <w:hyperlink r:id="rId9" w:history="1">
              <w:r w:rsidRPr="00B95B54">
                <w:rPr>
                  <w:rStyle w:val="a8"/>
                  <w:bCs/>
                  <w:sz w:val="20"/>
                </w:rPr>
                <w:t>https://www.tektorg.ru/</w:t>
              </w:r>
            </w:hyperlink>
          </w:p>
        </w:tc>
      </w:tr>
      <w:tr w:rsidR="00C62C77" w:rsidRPr="00B95B54" w14:paraId="41F6969C" w14:textId="77777777" w:rsidTr="00832E7D">
        <w:trPr>
          <w:trHeight w:val="270"/>
        </w:trPr>
        <w:tc>
          <w:tcPr>
            <w:tcW w:w="223" w:type="pct"/>
            <w:tcBorders>
              <w:top w:val="single" w:sz="6" w:space="0" w:color="auto"/>
              <w:left w:val="single" w:sz="6" w:space="0" w:color="auto"/>
              <w:bottom w:val="single" w:sz="6" w:space="0" w:color="auto"/>
              <w:right w:val="single" w:sz="4" w:space="0" w:color="auto"/>
            </w:tcBorders>
            <w:vAlign w:val="center"/>
          </w:tcPr>
          <w:p w14:paraId="41F69691" w14:textId="77777777" w:rsidR="00C62C77" w:rsidRPr="00B95B54" w:rsidRDefault="00C62C77" w:rsidP="00EB7694">
            <w:pPr>
              <w:widowControl w:val="0"/>
              <w:numPr>
                <w:ilvl w:val="0"/>
                <w:numId w:val="3"/>
              </w:numPr>
              <w:adjustRightInd w:val="0"/>
              <w:ind w:left="0" w:firstLine="0"/>
              <w:jc w:val="center"/>
              <w:rPr>
                <w:sz w:val="20"/>
                <w:szCs w:val="20"/>
              </w:rPr>
            </w:pPr>
          </w:p>
        </w:tc>
        <w:tc>
          <w:tcPr>
            <w:tcW w:w="1337" w:type="pct"/>
            <w:tcBorders>
              <w:top w:val="single" w:sz="4" w:space="0" w:color="auto"/>
              <w:left w:val="single" w:sz="4" w:space="0" w:color="auto"/>
              <w:bottom w:val="single" w:sz="4" w:space="0" w:color="auto"/>
              <w:right w:val="single" w:sz="4" w:space="0" w:color="auto"/>
            </w:tcBorders>
          </w:tcPr>
          <w:p w14:paraId="6407F37C" w14:textId="77777777" w:rsidR="00C62C77" w:rsidRPr="00B95B54" w:rsidRDefault="00C62C77" w:rsidP="00C62C77">
            <w:pPr>
              <w:rPr>
                <w:bCs/>
                <w:sz w:val="20"/>
                <w:szCs w:val="20"/>
              </w:rPr>
            </w:pPr>
            <w:r w:rsidRPr="00B95B54">
              <w:rPr>
                <w:bCs/>
                <w:sz w:val="20"/>
                <w:szCs w:val="20"/>
              </w:rPr>
              <w:t>Наименование, место нахождения, почтовый адрес, адрес электронной почты, номер контактного телефона Заказчика</w:t>
            </w:r>
          </w:p>
          <w:p w14:paraId="56840C46" w14:textId="77777777" w:rsidR="005C3358" w:rsidRPr="00B95B54" w:rsidRDefault="005C3358" w:rsidP="00C62C77">
            <w:pPr>
              <w:rPr>
                <w:bCs/>
                <w:sz w:val="20"/>
                <w:szCs w:val="20"/>
              </w:rPr>
            </w:pPr>
          </w:p>
          <w:p w14:paraId="41F69692" w14:textId="70550DA4" w:rsidR="005C3358" w:rsidRPr="00B95B54" w:rsidRDefault="005C3358" w:rsidP="00C62C77">
            <w:pPr>
              <w:rPr>
                <w:bCs/>
                <w:sz w:val="20"/>
                <w:szCs w:val="20"/>
              </w:rPr>
            </w:pPr>
            <w:r w:rsidRPr="00B95B54">
              <w:rPr>
                <w:bCs/>
                <w:sz w:val="20"/>
                <w:szCs w:val="20"/>
              </w:rPr>
              <w:t>Сведения об организаторе закупочной процедуры</w:t>
            </w:r>
          </w:p>
        </w:tc>
        <w:tc>
          <w:tcPr>
            <w:tcW w:w="3440" w:type="pct"/>
            <w:tcBorders>
              <w:top w:val="single" w:sz="4" w:space="0" w:color="auto"/>
              <w:left w:val="single" w:sz="4" w:space="0" w:color="auto"/>
              <w:bottom w:val="single" w:sz="4" w:space="0" w:color="auto"/>
              <w:right w:val="single" w:sz="4" w:space="0" w:color="auto"/>
            </w:tcBorders>
            <w:vAlign w:val="center"/>
          </w:tcPr>
          <w:p w14:paraId="53488AFC" w14:textId="77777777" w:rsidR="00C63037" w:rsidRPr="00423F2D" w:rsidRDefault="00C63037" w:rsidP="00C63037">
            <w:pPr>
              <w:widowControl w:val="0"/>
              <w:autoSpaceDE w:val="0"/>
              <w:autoSpaceDN w:val="0"/>
              <w:adjustRightInd w:val="0"/>
              <w:contextualSpacing/>
              <w:mirrorIndents/>
              <w:jc w:val="both"/>
              <w:rPr>
                <w:color w:val="000000"/>
                <w:sz w:val="20"/>
                <w:szCs w:val="20"/>
              </w:rPr>
            </w:pPr>
            <w:r w:rsidRPr="00423F2D">
              <w:rPr>
                <w:color w:val="000000"/>
                <w:sz w:val="20"/>
                <w:szCs w:val="20"/>
              </w:rPr>
              <w:t xml:space="preserve">Заказчик: </w:t>
            </w:r>
          </w:p>
          <w:p w14:paraId="2108C5C2" w14:textId="77777777" w:rsidR="00C63037" w:rsidRPr="004E2DB6" w:rsidRDefault="00C63037" w:rsidP="00C63037">
            <w:pPr>
              <w:widowControl w:val="0"/>
              <w:autoSpaceDE w:val="0"/>
              <w:autoSpaceDN w:val="0"/>
              <w:adjustRightInd w:val="0"/>
              <w:contextualSpacing/>
              <w:mirrorIndents/>
              <w:jc w:val="both"/>
              <w:rPr>
                <w:color w:val="000000"/>
                <w:sz w:val="20"/>
                <w:szCs w:val="20"/>
              </w:rPr>
            </w:pPr>
            <w:r w:rsidRPr="004E2DB6">
              <w:rPr>
                <w:color w:val="000000"/>
                <w:sz w:val="20"/>
                <w:szCs w:val="20"/>
              </w:rPr>
              <w:t>Наименование: АО «Регионгаз-инвест»</w:t>
            </w:r>
          </w:p>
          <w:p w14:paraId="68975FA4" w14:textId="77777777" w:rsidR="00C63037" w:rsidRPr="004E2DB6" w:rsidRDefault="00C63037" w:rsidP="00C63037">
            <w:pPr>
              <w:widowControl w:val="0"/>
              <w:autoSpaceDE w:val="0"/>
              <w:autoSpaceDN w:val="0"/>
              <w:adjustRightInd w:val="0"/>
              <w:contextualSpacing/>
              <w:mirrorIndents/>
              <w:jc w:val="both"/>
              <w:rPr>
                <w:color w:val="000000"/>
                <w:sz w:val="20"/>
                <w:szCs w:val="20"/>
              </w:rPr>
            </w:pPr>
            <w:r w:rsidRPr="004E2DB6">
              <w:rPr>
                <w:color w:val="000000"/>
                <w:sz w:val="20"/>
                <w:szCs w:val="20"/>
              </w:rPr>
              <w:t>Место нахождения и почтовый адрес: 620141, Россия, Свердловская область, г. Екатеринбург, ул. Артинская, д. 15, оф. 401</w:t>
            </w:r>
          </w:p>
          <w:p w14:paraId="123D1150" w14:textId="77777777" w:rsidR="00C63037" w:rsidRPr="00423F2D" w:rsidRDefault="00C63037" w:rsidP="00C63037">
            <w:pPr>
              <w:widowControl w:val="0"/>
              <w:autoSpaceDE w:val="0"/>
              <w:autoSpaceDN w:val="0"/>
              <w:adjustRightInd w:val="0"/>
              <w:contextualSpacing/>
              <w:mirrorIndents/>
              <w:jc w:val="both"/>
              <w:rPr>
                <w:color w:val="000000"/>
                <w:sz w:val="20"/>
                <w:szCs w:val="20"/>
              </w:rPr>
            </w:pPr>
            <w:r w:rsidRPr="004E2DB6">
              <w:rPr>
                <w:color w:val="000000"/>
                <w:sz w:val="20"/>
                <w:szCs w:val="20"/>
              </w:rPr>
              <w:t>Контактный телефон: 8 (343) 227-88-01</w:t>
            </w:r>
          </w:p>
          <w:p w14:paraId="161A0857" w14:textId="77777777" w:rsidR="005C3358" w:rsidRPr="00B95B54" w:rsidRDefault="005C3358" w:rsidP="005C3358">
            <w:pPr>
              <w:keepNext/>
              <w:widowControl w:val="0"/>
              <w:overflowPunct w:val="0"/>
              <w:jc w:val="both"/>
              <w:textAlignment w:val="baseline"/>
              <w:rPr>
                <w:sz w:val="20"/>
                <w:szCs w:val="20"/>
              </w:rPr>
            </w:pPr>
          </w:p>
          <w:p w14:paraId="504EF419" w14:textId="77777777" w:rsidR="00C63037" w:rsidRPr="00423F2D" w:rsidRDefault="00C63037" w:rsidP="00C63037">
            <w:pPr>
              <w:widowControl w:val="0"/>
              <w:autoSpaceDE w:val="0"/>
              <w:autoSpaceDN w:val="0"/>
              <w:adjustRightInd w:val="0"/>
              <w:contextualSpacing/>
              <w:mirrorIndents/>
              <w:jc w:val="both"/>
              <w:rPr>
                <w:color w:val="000000"/>
                <w:sz w:val="20"/>
                <w:szCs w:val="20"/>
              </w:rPr>
            </w:pPr>
            <w:r w:rsidRPr="00423F2D">
              <w:rPr>
                <w:color w:val="000000"/>
                <w:sz w:val="20"/>
                <w:szCs w:val="20"/>
              </w:rPr>
              <w:t>Организатор закупочной процедуры:</w:t>
            </w:r>
          </w:p>
          <w:p w14:paraId="7FF7526C" w14:textId="77777777" w:rsidR="00C63037" w:rsidRPr="00423F2D" w:rsidRDefault="00C63037" w:rsidP="00C63037">
            <w:pPr>
              <w:widowControl w:val="0"/>
              <w:autoSpaceDE w:val="0"/>
              <w:autoSpaceDN w:val="0"/>
              <w:adjustRightInd w:val="0"/>
              <w:contextualSpacing/>
              <w:mirrorIndents/>
              <w:jc w:val="both"/>
              <w:rPr>
                <w:color w:val="000000"/>
                <w:sz w:val="20"/>
                <w:szCs w:val="20"/>
              </w:rPr>
            </w:pPr>
            <w:r w:rsidRPr="00423F2D">
              <w:rPr>
                <w:color w:val="000000"/>
                <w:sz w:val="20"/>
                <w:szCs w:val="20"/>
              </w:rPr>
              <w:t>Наименование: Общество с ограниченной ответственностью «РГ-Снабжение» (ООО «РГ-Снабжение);</w:t>
            </w:r>
          </w:p>
          <w:p w14:paraId="4E21F64A" w14:textId="77777777" w:rsidR="00C63037" w:rsidRPr="00423F2D" w:rsidRDefault="00C63037" w:rsidP="00C63037">
            <w:pPr>
              <w:widowControl w:val="0"/>
              <w:autoSpaceDE w:val="0"/>
              <w:autoSpaceDN w:val="0"/>
              <w:adjustRightInd w:val="0"/>
              <w:contextualSpacing/>
              <w:mirrorIndents/>
              <w:jc w:val="both"/>
              <w:rPr>
                <w:color w:val="000000"/>
                <w:sz w:val="20"/>
                <w:szCs w:val="20"/>
              </w:rPr>
            </w:pPr>
            <w:r w:rsidRPr="00423F2D">
              <w:rPr>
                <w:color w:val="000000"/>
                <w:sz w:val="20"/>
                <w:szCs w:val="20"/>
              </w:rPr>
              <w:t xml:space="preserve">Место нахождения и почтовый адрес: 119180, г. Москва, вн. тер. г. муниципальный округ Якиманка, ул. Большая Полянка, д. 2, стр. 2; </w:t>
            </w:r>
          </w:p>
          <w:p w14:paraId="42FE3B44" w14:textId="77777777" w:rsidR="005C3358" w:rsidRPr="00B95B54" w:rsidRDefault="005C3358" w:rsidP="005C3358">
            <w:pPr>
              <w:keepNext/>
              <w:widowControl w:val="0"/>
              <w:overflowPunct w:val="0"/>
              <w:jc w:val="both"/>
              <w:textAlignment w:val="baseline"/>
              <w:rPr>
                <w:sz w:val="20"/>
                <w:szCs w:val="20"/>
              </w:rPr>
            </w:pPr>
          </w:p>
          <w:p w14:paraId="2E346563" w14:textId="77777777" w:rsidR="005C3358" w:rsidRPr="00B95B54" w:rsidRDefault="005C3358" w:rsidP="005C3358">
            <w:pPr>
              <w:keepNext/>
              <w:widowControl w:val="0"/>
              <w:overflowPunct w:val="0"/>
              <w:jc w:val="both"/>
              <w:textAlignment w:val="baseline"/>
              <w:rPr>
                <w:sz w:val="20"/>
                <w:szCs w:val="20"/>
              </w:rPr>
            </w:pPr>
            <w:r w:rsidRPr="00B95B54">
              <w:rPr>
                <w:sz w:val="20"/>
                <w:szCs w:val="20"/>
              </w:rPr>
              <w:t>Контактное лицо по разъяснениям положений Документации о закупке и по организационным вопросам:</w:t>
            </w:r>
          </w:p>
          <w:p w14:paraId="2B225DF5" w14:textId="77777777" w:rsidR="005C3358" w:rsidRPr="00B95B54" w:rsidRDefault="005C3358" w:rsidP="005C3358">
            <w:pPr>
              <w:keepNext/>
              <w:widowControl w:val="0"/>
              <w:overflowPunct w:val="0"/>
              <w:jc w:val="both"/>
              <w:textAlignment w:val="baseline"/>
              <w:rPr>
                <w:sz w:val="20"/>
                <w:szCs w:val="20"/>
              </w:rPr>
            </w:pPr>
          </w:p>
          <w:p w14:paraId="61FA504E" w14:textId="77777777" w:rsidR="00C63037" w:rsidRPr="004E2DB6" w:rsidRDefault="00C63037" w:rsidP="00C63037">
            <w:pPr>
              <w:widowControl w:val="0"/>
              <w:autoSpaceDE w:val="0"/>
              <w:autoSpaceDN w:val="0"/>
              <w:adjustRightInd w:val="0"/>
              <w:contextualSpacing/>
              <w:mirrorIndents/>
              <w:jc w:val="both"/>
              <w:rPr>
                <w:color w:val="000000"/>
                <w:sz w:val="20"/>
                <w:szCs w:val="20"/>
              </w:rPr>
            </w:pPr>
            <w:r w:rsidRPr="004E2DB6">
              <w:rPr>
                <w:color w:val="000000"/>
                <w:sz w:val="20"/>
                <w:szCs w:val="20"/>
              </w:rPr>
              <w:t xml:space="preserve">Иванова Евгения Владимировна </w:t>
            </w:r>
          </w:p>
          <w:p w14:paraId="5AE7ACFB" w14:textId="77777777" w:rsidR="00C63037" w:rsidRPr="004E2DB6" w:rsidRDefault="00C63037" w:rsidP="00C63037">
            <w:pPr>
              <w:widowControl w:val="0"/>
              <w:autoSpaceDE w:val="0"/>
              <w:autoSpaceDN w:val="0"/>
              <w:adjustRightInd w:val="0"/>
              <w:contextualSpacing/>
              <w:mirrorIndents/>
              <w:jc w:val="both"/>
              <w:rPr>
                <w:color w:val="000000"/>
                <w:sz w:val="20"/>
                <w:szCs w:val="20"/>
              </w:rPr>
            </w:pPr>
            <w:r w:rsidRPr="004E2DB6">
              <w:rPr>
                <w:color w:val="000000"/>
                <w:sz w:val="20"/>
                <w:szCs w:val="20"/>
              </w:rPr>
              <w:t>тел +7 (495) 927-96-27 доб.167</w:t>
            </w:r>
          </w:p>
          <w:p w14:paraId="04E40190" w14:textId="77777777" w:rsidR="00C63037" w:rsidRPr="004E2DB6" w:rsidRDefault="00C63037" w:rsidP="00C63037">
            <w:pPr>
              <w:widowControl w:val="0"/>
              <w:autoSpaceDE w:val="0"/>
              <w:autoSpaceDN w:val="0"/>
              <w:adjustRightInd w:val="0"/>
              <w:contextualSpacing/>
              <w:mirrorIndents/>
              <w:jc w:val="both"/>
              <w:rPr>
                <w:color w:val="000000"/>
                <w:sz w:val="20"/>
                <w:szCs w:val="20"/>
                <w:lang w:val="en-US"/>
              </w:rPr>
            </w:pPr>
            <w:r w:rsidRPr="004E2DB6">
              <w:rPr>
                <w:color w:val="000000"/>
                <w:sz w:val="20"/>
                <w:szCs w:val="20"/>
                <w:lang w:val="en-US"/>
              </w:rPr>
              <w:t xml:space="preserve">e-mail: </w:t>
            </w:r>
            <w:hyperlink r:id="rId10" w:history="1">
              <w:r w:rsidRPr="002F4B99">
                <w:rPr>
                  <w:rStyle w:val="a8"/>
                  <w:sz w:val="20"/>
                  <w:szCs w:val="20"/>
                  <w:lang w:val="en-US"/>
                </w:rPr>
                <w:t>e.ivanova@snab.rgaz.ru</w:t>
              </w:r>
            </w:hyperlink>
          </w:p>
          <w:p w14:paraId="01384102" w14:textId="77777777" w:rsidR="005C3358" w:rsidRPr="00C63037" w:rsidRDefault="005C3358" w:rsidP="005C3358">
            <w:pPr>
              <w:keepNext/>
              <w:widowControl w:val="0"/>
              <w:overflowPunct w:val="0"/>
              <w:jc w:val="both"/>
              <w:textAlignment w:val="baseline"/>
              <w:rPr>
                <w:sz w:val="20"/>
                <w:szCs w:val="20"/>
                <w:lang w:val="en-US"/>
              </w:rPr>
            </w:pPr>
          </w:p>
          <w:p w14:paraId="76A2697A" w14:textId="77777777" w:rsidR="00C63037" w:rsidRPr="00423F2D" w:rsidRDefault="00C63037" w:rsidP="00C63037">
            <w:pPr>
              <w:widowControl w:val="0"/>
              <w:autoSpaceDE w:val="0"/>
              <w:autoSpaceDN w:val="0"/>
              <w:adjustRightInd w:val="0"/>
              <w:contextualSpacing/>
              <w:mirrorIndents/>
              <w:jc w:val="both"/>
              <w:rPr>
                <w:color w:val="000000"/>
                <w:sz w:val="20"/>
                <w:szCs w:val="20"/>
              </w:rPr>
            </w:pPr>
            <w:r w:rsidRPr="00423F2D">
              <w:rPr>
                <w:color w:val="000000"/>
                <w:sz w:val="20"/>
                <w:szCs w:val="20"/>
              </w:rPr>
              <w:t>Ответственное лицо Заказчика по техническим вопросам проведения закупки:</w:t>
            </w:r>
          </w:p>
          <w:p w14:paraId="4FB56E1F" w14:textId="77777777" w:rsidR="00C63037" w:rsidRDefault="00C63037" w:rsidP="00C63037">
            <w:pPr>
              <w:widowControl w:val="0"/>
              <w:autoSpaceDE w:val="0"/>
              <w:autoSpaceDN w:val="0"/>
              <w:adjustRightInd w:val="0"/>
              <w:contextualSpacing/>
              <w:mirrorIndents/>
              <w:jc w:val="both"/>
              <w:rPr>
                <w:color w:val="000000"/>
                <w:sz w:val="20"/>
                <w:szCs w:val="20"/>
              </w:rPr>
            </w:pPr>
            <w:r w:rsidRPr="004E2DB6">
              <w:rPr>
                <w:color w:val="000000"/>
                <w:sz w:val="20"/>
                <w:szCs w:val="20"/>
              </w:rPr>
              <w:t>Загрутдинова Эльвира Рашитовна</w:t>
            </w:r>
          </w:p>
          <w:p w14:paraId="41F6969B" w14:textId="7E4E7E63" w:rsidR="00114B04" w:rsidRPr="00C63037" w:rsidRDefault="00C63037" w:rsidP="00C63037">
            <w:pPr>
              <w:keepNext/>
              <w:widowControl w:val="0"/>
              <w:overflowPunct w:val="0"/>
              <w:textAlignment w:val="baseline"/>
              <w:rPr>
                <w:sz w:val="20"/>
                <w:szCs w:val="20"/>
              </w:rPr>
            </w:pPr>
            <w:r w:rsidRPr="00423F2D">
              <w:rPr>
                <w:color w:val="000000"/>
                <w:sz w:val="20"/>
                <w:szCs w:val="20"/>
                <w:lang w:val="en-US"/>
              </w:rPr>
              <w:t>e</w:t>
            </w:r>
            <w:r w:rsidRPr="00F721B8">
              <w:rPr>
                <w:color w:val="000000"/>
                <w:sz w:val="20"/>
                <w:szCs w:val="20"/>
              </w:rPr>
              <w:t>-</w:t>
            </w:r>
            <w:r w:rsidRPr="00423F2D">
              <w:rPr>
                <w:color w:val="000000"/>
                <w:sz w:val="20"/>
                <w:szCs w:val="20"/>
                <w:lang w:val="en-US"/>
              </w:rPr>
              <w:t>mail</w:t>
            </w:r>
            <w:r w:rsidRPr="00F721B8">
              <w:rPr>
                <w:color w:val="000000"/>
                <w:sz w:val="20"/>
                <w:szCs w:val="20"/>
              </w:rPr>
              <w:t xml:space="preserve">: </w:t>
            </w:r>
            <w:hyperlink r:id="rId11" w:history="1">
              <w:r w:rsidRPr="004E2DB6">
                <w:rPr>
                  <w:rStyle w:val="a8"/>
                  <w:sz w:val="20"/>
                  <w:szCs w:val="20"/>
                  <w:lang w:val="en-US"/>
                </w:rPr>
                <w:t>ZagrutdinovaER</w:t>
              </w:r>
              <w:r w:rsidRPr="00F721B8">
                <w:rPr>
                  <w:rStyle w:val="a8"/>
                  <w:sz w:val="20"/>
                  <w:szCs w:val="20"/>
                </w:rPr>
                <w:t>@</w:t>
              </w:r>
              <w:r w:rsidRPr="004E2DB6">
                <w:rPr>
                  <w:rStyle w:val="a8"/>
                  <w:sz w:val="20"/>
                  <w:szCs w:val="20"/>
                  <w:lang w:val="en-US"/>
                </w:rPr>
                <w:t>rgi</w:t>
              </w:r>
              <w:r w:rsidRPr="00F721B8">
                <w:rPr>
                  <w:rStyle w:val="a8"/>
                  <w:sz w:val="20"/>
                  <w:szCs w:val="20"/>
                </w:rPr>
                <w:t>-</w:t>
              </w:r>
              <w:r w:rsidRPr="004E2DB6">
                <w:rPr>
                  <w:rStyle w:val="a8"/>
                  <w:sz w:val="20"/>
                  <w:szCs w:val="20"/>
                  <w:lang w:val="en-US"/>
                </w:rPr>
                <w:t>rn</w:t>
              </w:r>
              <w:r w:rsidRPr="00F721B8">
                <w:rPr>
                  <w:rStyle w:val="a8"/>
                  <w:sz w:val="20"/>
                  <w:szCs w:val="20"/>
                </w:rPr>
                <w:t>.</w:t>
              </w:r>
              <w:r w:rsidRPr="004E2DB6">
                <w:rPr>
                  <w:rStyle w:val="a8"/>
                  <w:sz w:val="20"/>
                  <w:szCs w:val="20"/>
                  <w:lang w:val="en-US"/>
                </w:rPr>
                <w:t>ru</w:t>
              </w:r>
            </w:hyperlink>
          </w:p>
        </w:tc>
      </w:tr>
      <w:tr w:rsidR="004E5202" w:rsidRPr="00B95B54" w14:paraId="41F696A6" w14:textId="77777777" w:rsidTr="00832E7D">
        <w:trPr>
          <w:trHeight w:val="536"/>
        </w:trPr>
        <w:tc>
          <w:tcPr>
            <w:tcW w:w="223" w:type="pct"/>
            <w:tcBorders>
              <w:top w:val="single" w:sz="6" w:space="0" w:color="auto"/>
              <w:left w:val="single" w:sz="6" w:space="0" w:color="auto"/>
              <w:bottom w:val="single" w:sz="4" w:space="0" w:color="auto"/>
              <w:right w:val="single" w:sz="4" w:space="0" w:color="auto"/>
            </w:tcBorders>
            <w:vAlign w:val="center"/>
          </w:tcPr>
          <w:p w14:paraId="41F696A3" w14:textId="77777777" w:rsidR="004E5202" w:rsidRPr="00C63037" w:rsidRDefault="004E5202" w:rsidP="00EB7694">
            <w:pPr>
              <w:widowControl w:val="0"/>
              <w:numPr>
                <w:ilvl w:val="0"/>
                <w:numId w:val="3"/>
              </w:numPr>
              <w:adjustRightInd w:val="0"/>
              <w:ind w:left="0" w:firstLine="0"/>
              <w:jc w:val="center"/>
              <w:rPr>
                <w:sz w:val="20"/>
                <w:szCs w:val="20"/>
              </w:rPr>
            </w:pPr>
          </w:p>
        </w:tc>
        <w:tc>
          <w:tcPr>
            <w:tcW w:w="1337" w:type="pct"/>
            <w:tcBorders>
              <w:top w:val="single" w:sz="4" w:space="0" w:color="auto"/>
              <w:left w:val="single" w:sz="4" w:space="0" w:color="auto"/>
              <w:bottom w:val="single" w:sz="4" w:space="0" w:color="auto"/>
              <w:right w:val="single" w:sz="4" w:space="0" w:color="auto"/>
            </w:tcBorders>
            <w:vAlign w:val="center"/>
          </w:tcPr>
          <w:p w14:paraId="41F696A4" w14:textId="555F762C" w:rsidR="004E5202" w:rsidRPr="00B95B54" w:rsidRDefault="004E5202" w:rsidP="004E5202">
            <w:pPr>
              <w:rPr>
                <w:bCs/>
                <w:sz w:val="20"/>
                <w:szCs w:val="20"/>
              </w:rPr>
            </w:pPr>
            <w:r w:rsidRPr="00B95B54">
              <w:rPr>
                <w:bCs/>
                <w:sz w:val="20"/>
                <w:szCs w:val="20"/>
              </w:rPr>
              <w:t xml:space="preserve">Предмет </w:t>
            </w:r>
            <w:r w:rsidR="007B3099" w:rsidRPr="00B95B54">
              <w:rPr>
                <w:bCs/>
                <w:sz w:val="20"/>
                <w:szCs w:val="20"/>
              </w:rPr>
              <w:t>договора</w:t>
            </w:r>
            <w:r w:rsidRPr="00B95B54">
              <w:rPr>
                <w:bCs/>
                <w:sz w:val="20"/>
                <w:szCs w:val="20"/>
              </w:rPr>
              <w:t>:</w:t>
            </w:r>
          </w:p>
        </w:tc>
        <w:tc>
          <w:tcPr>
            <w:tcW w:w="3440" w:type="pct"/>
            <w:tcBorders>
              <w:top w:val="single" w:sz="4" w:space="0" w:color="auto"/>
              <w:left w:val="single" w:sz="4" w:space="0" w:color="auto"/>
              <w:bottom w:val="single" w:sz="4" w:space="0" w:color="auto"/>
              <w:right w:val="single" w:sz="4" w:space="0" w:color="auto"/>
            </w:tcBorders>
            <w:vAlign w:val="center"/>
          </w:tcPr>
          <w:p w14:paraId="41F696A5" w14:textId="444AF78C" w:rsidR="004E5202" w:rsidRPr="00B95B54" w:rsidRDefault="00C63037" w:rsidP="00077947">
            <w:pPr>
              <w:ind w:right="8"/>
              <w:jc w:val="both"/>
              <w:rPr>
                <w:b/>
                <w:sz w:val="20"/>
                <w:szCs w:val="20"/>
                <w:highlight w:val="yellow"/>
              </w:rPr>
            </w:pPr>
            <w:r>
              <w:rPr>
                <w:b/>
                <w:bCs/>
                <w:sz w:val="20"/>
                <w:szCs w:val="20"/>
              </w:rPr>
              <w:t>П</w:t>
            </w:r>
            <w:r w:rsidRPr="00404747">
              <w:rPr>
                <w:b/>
                <w:bCs/>
                <w:sz w:val="20"/>
                <w:szCs w:val="20"/>
              </w:rPr>
              <w:t>оставк</w:t>
            </w:r>
            <w:r>
              <w:rPr>
                <w:b/>
                <w:bCs/>
                <w:sz w:val="20"/>
                <w:szCs w:val="20"/>
              </w:rPr>
              <w:t xml:space="preserve">а </w:t>
            </w:r>
            <w:r w:rsidRPr="00C63037">
              <w:rPr>
                <w:b/>
                <w:bCs/>
                <w:sz w:val="20"/>
                <w:szCs w:val="20"/>
              </w:rPr>
              <w:t>стальных отводов и переходов</w:t>
            </w:r>
          </w:p>
        </w:tc>
      </w:tr>
      <w:tr w:rsidR="00793D6A" w:rsidRPr="00B95B54" w14:paraId="41F696B2" w14:textId="77777777" w:rsidTr="00832E7D">
        <w:trPr>
          <w:trHeight w:val="1408"/>
        </w:trPr>
        <w:tc>
          <w:tcPr>
            <w:tcW w:w="223" w:type="pct"/>
            <w:tcBorders>
              <w:top w:val="single" w:sz="4" w:space="0" w:color="auto"/>
              <w:left w:val="single" w:sz="4" w:space="0" w:color="auto"/>
              <w:bottom w:val="single" w:sz="4" w:space="0" w:color="auto"/>
              <w:right w:val="single" w:sz="4" w:space="0" w:color="auto"/>
            </w:tcBorders>
            <w:vAlign w:val="center"/>
          </w:tcPr>
          <w:p w14:paraId="41F696AF" w14:textId="77777777" w:rsidR="00793D6A" w:rsidRPr="00B95B54" w:rsidRDefault="00793D6A" w:rsidP="00EB7694">
            <w:pPr>
              <w:widowControl w:val="0"/>
              <w:numPr>
                <w:ilvl w:val="0"/>
                <w:numId w:val="3"/>
              </w:numPr>
              <w:adjustRightInd w:val="0"/>
              <w:ind w:left="0" w:firstLine="0"/>
              <w:jc w:val="center"/>
              <w:rPr>
                <w:sz w:val="20"/>
                <w:szCs w:val="20"/>
              </w:rPr>
            </w:pPr>
          </w:p>
        </w:tc>
        <w:tc>
          <w:tcPr>
            <w:tcW w:w="1337" w:type="pct"/>
            <w:tcBorders>
              <w:top w:val="single" w:sz="4" w:space="0" w:color="auto"/>
              <w:left w:val="single" w:sz="4" w:space="0" w:color="auto"/>
              <w:bottom w:val="single" w:sz="4" w:space="0" w:color="auto"/>
              <w:right w:val="single" w:sz="4" w:space="0" w:color="auto"/>
            </w:tcBorders>
            <w:vAlign w:val="center"/>
          </w:tcPr>
          <w:p w14:paraId="41F696B0" w14:textId="3A74A5D8" w:rsidR="00793D6A" w:rsidRPr="00B95B54" w:rsidRDefault="00FF37F5" w:rsidP="00FF37F5">
            <w:pPr>
              <w:rPr>
                <w:bCs/>
                <w:sz w:val="20"/>
                <w:szCs w:val="20"/>
              </w:rPr>
            </w:pPr>
            <w:r w:rsidRPr="00B95B54">
              <w:rPr>
                <w:sz w:val="20"/>
                <w:szCs w:val="20"/>
              </w:rPr>
              <w:t>Количество поставляемого товара, объема выполняемой работы, оказываемой услуги, а также краткое описание предмета закупки</w:t>
            </w:r>
          </w:p>
        </w:tc>
        <w:tc>
          <w:tcPr>
            <w:tcW w:w="3440" w:type="pct"/>
            <w:tcBorders>
              <w:top w:val="single" w:sz="4" w:space="0" w:color="auto"/>
              <w:left w:val="single" w:sz="4" w:space="0" w:color="auto"/>
              <w:bottom w:val="single" w:sz="4" w:space="0" w:color="auto"/>
              <w:right w:val="single" w:sz="4" w:space="0" w:color="auto"/>
            </w:tcBorders>
            <w:vAlign w:val="center"/>
          </w:tcPr>
          <w:p w14:paraId="41F696B1" w14:textId="561FC6CF" w:rsidR="00793D6A" w:rsidRPr="00B95B54" w:rsidRDefault="00FF37F5" w:rsidP="00FF37F5">
            <w:pPr>
              <w:spacing w:before="120" w:after="120"/>
              <w:jc w:val="both"/>
              <w:rPr>
                <w:bCs/>
                <w:sz w:val="20"/>
                <w:szCs w:val="20"/>
              </w:rPr>
            </w:pPr>
            <w:r w:rsidRPr="00B95B54">
              <w:rPr>
                <w:sz w:val="20"/>
                <w:szCs w:val="20"/>
              </w:rPr>
              <w:t>Согласно</w:t>
            </w:r>
            <w:r w:rsidR="00793D6A" w:rsidRPr="00B95B54">
              <w:rPr>
                <w:sz w:val="20"/>
                <w:szCs w:val="20"/>
              </w:rPr>
              <w:t xml:space="preserve"> </w:t>
            </w:r>
            <w:r w:rsidRPr="00B95B54">
              <w:rPr>
                <w:sz w:val="20"/>
                <w:szCs w:val="20"/>
              </w:rPr>
              <w:t>Приложению № 1 (</w:t>
            </w:r>
            <w:r w:rsidR="00793D6A" w:rsidRPr="00B95B54">
              <w:rPr>
                <w:sz w:val="20"/>
                <w:szCs w:val="20"/>
              </w:rPr>
              <w:t>Техническо</w:t>
            </w:r>
            <w:r w:rsidRPr="00B95B54">
              <w:rPr>
                <w:sz w:val="20"/>
                <w:szCs w:val="20"/>
              </w:rPr>
              <w:t>е</w:t>
            </w:r>
            <w:r w:rsidR="00793D6A" w:rsidRPr="00B95B54">
              <w:rPr>
                <w:sz w:val="20"/>
                <w:szCs w:val="20"/>
              </w:rPr>
              <w:t xml:space="preserve"> задани</w:t>
            </w:r>
            <w:r w:rsidRPr="00B95B54">
              <w:rPr>
                <w:sz w:val="20"/>
                <w:szCs w:val="20"/>
              </w:rPr>
              <w:t>е)</w:t>
            </w:r>
            <w:r w:rsidR="00793D6A" w:rsidRPr="00B95B54">
              <w:rPr>
                <w:sz w:val="20"/>
                <w:szCs w:val="20"/>
              </w:rPr>
              <w:t xml:space="preserve"> </w:t>
            </w:r>
            <w:r w:rsidR="007B7BCD" w:rsidRPr="00B95B54">
              <w:rPr>
                <w:sz w:val="20"/>
                <w:szCs w:val="20"/>
              </w:rPr>
              <w:t xml:space="preserve">и </w:t>
            </w:r>
            <w:r w:rsidRPr="00B95B54">
              <w:rPr>
                <w:bCs/>
                <w:sz w:val="20"/>
                <w:szCs w:val="20"/>
              </w:rPr>
              <w:t>Приложению №</w:t>
            </w:r>
            <w:r w:rsidR="00170B3D" w:rsidRPr="00B95B54">
              <w:rPr>
                <w:bCs/>
                <w:sz w:val="20"/>
                <w:szCs w:val="20"/>
              </w:rPr>
              <w:t>2</w:t>
            </w:r>
            <w:r w:rsidRPr="00B95B54">
              <w:rPr>
                <w:bCs/>
                <w:sz w:val="20"/>
                <w:szCs w:val="20"/>
              </w:rPr>
              <w:t xml:space="preserve"> (</w:t>
            </w:r>
            <w:r w:rsidRPr="00B95B54">
              <w:rPr>
                <w:sz w:val="20"/>
                <w:szCs w:val="20"/>
              </w:rPr>
              <w:t>Проект</w:t>
            </w:r>
            <w:r w:rsidR="007B7BCD" w:rsidRPr="00B95B54">
              <w:rPr>
                <w:sz w:val="20"/>
                <w:szCs w:val="20"/>
              </w:rPr>
              <w:t xml:space="preserve"> договор</w:t>
            </w:r>
            <w:r w:rsidR="00EA11C8" w:rsidRPr="00B95B54">
              <w:rPr>
                <w:sz w:val="20"/>
                <w:szCs w:val="20"/>
              </w:rPr>
              <w:t>а</w:t>
            </w:r>
            <w:r w:rsidRPr="00B95B54">
              <w:rPr>
                <w:sz w:val="20"/>
                <w:szCs w:val="20"/>
              </w:rPr>
              <w:t>)</w:t>
            </w:r>
            <w:r w:rsidR="007B7BCD" w:rsidRPr="00B95B54">
              <w:rPr>
                <w:sz w:val="20"/>
                <w:szCs w:val="20"/>
              </w:rPr>
              <w:t xml:space="preserve"> </w:t>
            </w:r>
            <w:r w:rsidR="008F1AFA" w:rsidRPr="00B95B54">
              <w:rPr>
                <w:sz w:val="20"/>
                <w:szCs w:val="20"/>
              </w:rPr>
              <w:t xml:space="preserve">к </w:t>
            </w:r>
            <w:r w:rsidR="00526F35" w:rsidRPr="00B95B54">
              <w:rPr>
                <w:sz w:val="20"/>
                <w:szCs w:val="20"/>
              </w:rPr>
              <w:t>аукционной</w:t>
            </w:r>
            <w:r w:rsidR="008F1AFA" w:rsidRPr="00B95B54">
              <w:rPr>
                <w:sz w:val="20"/>
                <w:szCs w:val="20"/>
              </w:rPr>
              <w:t xml:space="preserve"> документации</w:t>
            </w:r>
            <w:r w:rsidR="009B0772" w:rsidRPr="00B95B54">
              <w:rPr>
                <w:sz w:val="20"/>
                <w:szCs w:val="20"/>
              </w:rPr>
              <w:t>.</w:t>
            </w:r>
          </w:p>
        </w:tc>
      </w:tr>
      <w:tr w:rsidR="00613ED0" w:rsidRPr="00B95B54" w14:paraId="41F696B6" w14:textId="77777777" w:rsidTr="00832E7D">
        <w:trPr>
          <w:trHeight w:val="558"/>
        </w:trPr>
        <w:tc>
          <w:tcPr>
            <w:tcW w:w="223" w:type="pct"/>
            <w:tcBorders>
              <w:top w:val="single" w:sz="4" w:space="0" w:color="auto"/>
              <w:left w:val="single" w:sz="4" w:space="0" w:color="auto"/>
              <w:bottom w:val="single" w:sz="4" w:space="0" w:color="auto"/>
              <w:right w:val="single" w:sz="4" w:space="0" w:color="auto"/>
            </w:tcBorders>
            <w:vAlign w:val="center"/>
          </w:tcPr>
          <w:p w14:paraId="41F696B3" w14:textId="77777777" w:rsidR="00613ED0" w:rsidRPr="00B95B54" w:rsidRDefault="00613ED0" w:rsidP="00EB7694">
            <w:pPr>
              <w:widowControl w:val="0"/>
              <w:numPr>
                <w:ilvl w:val="0"/>
                <w:numId w:val="3"/>
              </w:numPr>
              <w:adjustRightInd w:val="0"/>
              <w:ind w:left="0" w:firstLine="0"/>
              <w:jc w:val="center"/>
              <w:rPr>
                <w:sz w:val="20"/>
                <w:szCs w:val="20"/>
              </w:rPr>
            </w:pPr>
          </w:p>
        </w:tc>
        <w:tc>
          <w:tcPr>
            <w:tcW w:w="1337" w:type="pct"/>
            <w:tcBorders>
              <w:top w:val="single" w:sz="4" w:space="0" w:color="auto"/>
              <w:left w:val="single" w:sz="4" w:space="0" w:color="auto"/>
              <w:bottom w:val="single" w:sz="4" w:space="0" w:color="auto"/>
              <w:right w:val="single" w:sz="4" w:space="0" w:color="auto"/>
            </w:tcBorders>
            <w:vAlign w:val="center"/>
          </w:tcPr>
          <w:p w14:paraId="41F696B4" w14:textId="096F8C5E" w:rsidR="00613ED0" w:rsidRPr="00B95B54" w:rsidRDefault="00FF37F5" w:rsidP="00613ED0">
            <w:pPr>
              <w:rPr>
                <w:bCs/>
                <w:sz w:val="20"/>
                <w:szCs w:val="20"/>
              </w:rPr>
            </w:pPr>
            <w:r w:rsidRPr="00B95B54">
              <w:rPr>
                <w:bCs/>
                <w:sz w:val="20"/>
                <w:szCs w:val="20"/>
              </w:rPr>
              <w:t>Место поставки товара, выполнения работы, оказания услуги</w:t>
            </w:r>
          </w:p>
        </w:tc>
        <w:tc>
          <w:tcPr>
            <w:tcW w:w="3440" w:type="pct"/>
            <w:tcBorders>
              <w:top w:val="single" w:sz="4" w:space="0" w:color="auto"/>
              <w:left w:val="single" w:sz="4" w:space="0" w:color="auto"/>
              <w:bottom w:val="single" w:sz="4" w:space="0" w:color="auto"/>
              <w:right w:val="single" w:sz="4" w:space="0" w:color="auto"/>
            </w:tcBorders>
            <w:vAlign w:val="center"/>
          </w:tcPr>
          <w:p w14:paraId="41F696B5" w14:textId="763D3AAC" w:rsidR="00EC67CA" w:rsidRPr="00B95B54" w:rsidRDefault="00FF37F5" w:rsidP="006A249D">
            <w:pPr>
              <w:jc w:val="both"/>
              <w:rPr>
                <w:sz w:val="20"/>
                <w:szCs w:val="20"/>
              </w:rPr>
            </w:pPr>
            <w:r w:rsidRPr="00B95B54">
              <w:rPr>
                <w:sz w:val="20"/>
                <w:szCs w:val="20"/>
              </w:rPr>
              <w:t>Согласно Приложению № 1</w:t>
            </w:r>
            <w:r w:rsidR="00C77F35" w:rsidRPr="00B95B54">
              <w:rPr>
                <w:sz w:val="20"/>
                <w:szCs w:val="20"/>
              </w:rPr>
              <w:t xml:space="preserve"> </w:t>
            </w:r>
            <w:r w:rsidRPr="00B95B54">
              <w:rPr>
                <w:sz w:val="20"/>
                <w:szCs w:val="20"/>
              </w:rPr>
              <w:t>(Техническое задание) к аукционной документации.</w:t>
            </w:r>
          </w:p>
        </w:tc>
      </w:tr>
      <w:tr w:rsidR="00157437" w:rsidRPr="00B95B54" w14:paraId="4EAD2309" w14:textId="77777777" w:rsidTr="00832E7D">
        <w:trPr>
          <w:trHeight w:val="558"/>
        </w:trPr>
        <w:tc>
          <w:tcPr>
            <w:tcW w:w="223" w:type="pct"/>
            <w:tcBorders>
              <w:top w:val="single" w:sz="4" w:space="0" w:color="auto"/>
              <w:left w:val="single" w:sz="4" w:space="0" w:color="auto"/>
              <w:bottom w:val="single" w:sz="4" w:space="0" w:color="auto"/>
              <w:right w:val="single" w:sz="4" w:space="0" w:color="auto"/>
            </w:tcBorders>
            <w:vAlign w:val="center"/>
          </w:tcPr>
          <w:p w14:paraId="5CA79DB6" w14:textId="77777777" w:rsidR="00157437" w:rsidRPr="00B95B54" w:rsidRDefault="00157437" w:rsidP="00157437">
            <w:pPr>
              <w:widowControl w:val="0"/>
              <w:numPr>
                <w:ilvl w:val="0"/>
                <w:numId w:val="3"/>
              </w:numPr>
              <w:adjustRightInd w:val="0"/>
              <w:ind w:left="0" w:firstLine="0"/>
              <w:jc w:val="center"/>
              <w:rPr>
                <w:sz w:val="20"/>
                <w:szCs w:val="20"/>
              </w:rPr>
            </w:pPr>
          </w:p>
        </w:tc>
        <w:tc>
          <w:tcPr>
            <w:tcW w:w="1337" w:type="pct"/>
            <w:tcBorders>
              <w:top w:val="single" w:sz="4" w:space="0" w:color="auto"/>
              <w:left w:val="single" w:sz="4" w:space="0" w:color="auto"/>
              <w:bottom w:val="single" w:sz="4" w:space="0" w:color="auto"/>
              <w:right w:val="single" w:sz="4" w:space="0" w:color="auto"/>
            </w:tcBorders>
            <w:vAlign w:val="center"/>
          </w:tcPr>
          <w:p w14:paraId="255A29C8" w14:textId="6E0C29CB" w:rsidR="00157437" w:rsidRPr="00B95B54" w:rsidRDefault="00423DF5" w:rsidP="00157437">
            <w:pPr>
              <w:rPr>
                <w:bCs/>
                <w:sz w:val="20"/>
                <w:szCs w:val="20"/>
              </w:rPr>
            </w:pPr>
            <w:r w:rsidRPr="00B95B54">
              <w:rPr>
                <w:bCs/>
                <w:sz w:val="20"/>
                <w:szCs w:val="20"/>
              </w:rPr>
              <w:t>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p>
        </w:tc>
        <w:tc>
          <w:tcPr>
            <w:tcW w:w="3440" w:type="pct"/>
            <w:tcBorders>
              <w:top w:val="single" w:sz="4" w:space="0" w:color="auto"/>
              <w:left w:val="single" w:sz="4" w:space="0" w:color="auto"/>
              <w:bottom w:val="single" w:sz="4" w:space="0" w:color="auto"/>
              <w:right w:val="single" w:sz="4" w:space="0" w:color="auto"/>
            </w:tcBorders>
            <w:vAlign w:val="center"/>
          </w:tcPr>
          <w:p w14:paraId="50AF4E84" w14:textId="77777777" w:rsidR="00832E7D" w:rsidRDefault="00832E7D" w:rsidP="00157437">
            <w:pPr>
              <w:jc w:val="both"/>
              <w:rPr>
                <w:b/>
                <w:bCs/>
                <w:sz w:val="20"/>
                <w:szCs w:val="20"/>
              </w:rPr>
            </w:pPr>
            <w:r w:rsidRPr="00832E7D">
              <w:rPr>
                <w:b/>
                <w:bCs/>
                <w:sz w:val="20"/>
                <w:szCs w:val="20"/>
              </w:rPr>
              <w:t xml:space="preserve">3 505 089 (Три миллиона пятьсот пять тысяч восемьдесят девять) рублей 74 копейки </w:t>
            </w:r>
          </w:p>
          <w:p w14:paraId="0F01AF42" w14:textId="6250CC02" w:rsidR="00157437" w:rsidRPr="00B95B54" w:rsidRDefault="00241CC3" w:rsidP="00157437">
            <w:pPr>
              <w:jc w:val="both"/>
              <w:rPr>
                <w:sz w:val="20"/>
                <w:szCs w:val="20"/>
              </w:rPr>
            </w:pPr>
            <w:r w:rsidRPr="00241CC3">
              <w:rPr>
                <w:sz w:val="20"/>
                <w:szCs w:val="20"/>
              </w:rPr>
              <w:t>Начальная (максимальная) цена договора, включает в себя все расходы поставщика (подрядчика, исполнителя), связанные с исполнением договора, в том числе стоимость сопутствующих работ/услуг (упаковки, маркировки, погрузки, транспортных расходов, страхования, таможенных пошлин, налогов)  и прочих расходов, которые поставщик (подрядчик, исполнитель) может понести в связи с исполнением договора, а также установленные законодательством Российской Федерации обязательные платежи.</w:t>
            </w:r>
          </w:p>
        </w:tc>
      </w:tr>
      <w:tr w:rsidR="00157437" w:rsidRPr="00B95B54" w14:paraId="41F696BD" w14:textId="77777777" w:rsidTr="00832E7D">
        <w:trPr>
          <w:trHeight w:val="491"/>
        </w:trPr>
        <w:tc>
          <w:tcPr>
            <w:tcW w:w="223" w:type="pct"/>
            <w:tcBorders>
              <w:top w:val="single" w:sz="4" w:space="0" w:color="auto"/>
              <w:left w:val="single" w:sz="4" w:space="0" w:color="auto"/>
              <w:bottom w:val="single" w:sz="6" w:space="0" w:color="auto"/>
              <w:right w:val="single" w:sz="4" w:space="0" w:color="auto"/>
            </w:tcBorders>
            <w:vAlign w:val="center"/>
          </w:tcPr>
          <w:p w14:paraId="41F696B7" w14:textId="77777777" w:rsidR="00157437" w:rsidRPr="00B95B54" w:rsidRDefault="00157437" w:rsidP="00157437">
            <w:pPr>
              <w:widowControl w:val="0"/>
              <w:numPr>
                <w:ilvl w:val="0"/>
                <w:numId w:val="3"/>
              </w:numPr>
              <w:adjustRightInd w:val="0"/>
              <w:ind w:left="0" w:firstLine="0"/>
              <w:jc w:val="center"/>
              <w:rPr>
                <w:sz w:val="20"/>
                <w:szCs w:val="20"/>
              </w:rPr>
            </w:pPr>
          </w:p>
        </w:tc>
        <w:tc>
          <w:tcPr>
            <w:tcW w:w="1337" w:type="pct"/>
            <w:tcBorders>
              <w:top w:val="single" w:sz="4" w:space="0" w:color="auto"/>
              <w:left w:val="single" w:sz="4" w:space="0" w:color="auto"/>
              <w:bottom w:val="single" w:sz="4" w:space="0" w:color="auto"/>
              <w:right w:val="single" w:sz="4" w:space="0" w:color="auto"/>
            </w:tcBorders>
            <w:vAlign w:val="center"/>
          </w:tcPr>
          <w:p w14:paraId="41F696B8" w14:textId="494F54B6" w:rsidR="00157437" w:rsidRPr="00B95B54" w:rsidRDefault="00157437" w:rsidP="00157437">
            <w:pPr>
              <w:rPr>
                <w:bCs/>
                <w:sz w:val="20"/>
                <w:szCs w:val="20"/>
              </w:rPr>
            </w:pPr>
            <w:r w:rsidRPr="00B95B54">
              <w:rPr>
                <w:bCs/>
                <w:sz w:val="20"/>
                <w:szCs w:val="20"/>
              </w:rPr>
              <w:t>Срок, место и порядок предоставления документации о закупке</w:t>
            </w:r>
          </w:p>
        </w:tc>
        <w:tc>
          <w:tcPr>
            <w:tcW w:w="3440" w:type="pct"/>
            <w:tcBorders>
              <w:top w:val="single" w:sz="4" w:space="0" w:color="auto"/>
              <w:left w:val="single" w:sz="4" w:space="0" w:color="auto"/>
              <w:bottom w:val="single" w:sz="4" w:space="0" w:color="auto"/>
              <w:right w:val="single" w:sz="4" w:space="0" w:color="auto"/>
            </w:tcBorders>
            <w:vAlign w:val="center"/>
          </w:tcPr>
          <w:p w14:paraId="41F696B9" w14:textId="1ADC44A4" w:rsidR="00157437" w:rsidRPr="00B95B54" w:rsidRDefault="00157437" w:rsidP="00157437">
            <w:pPr>
              <w:jc w:val="both"/>
              <w:rPr>
                <w:iCs/>
                <w:sz w:val="20"/>
                <w:szCs w:val="20"/>
              </w:rPr>
            </w:pPr>
            <w:r w:rsidRPr="00B95B54">
              <w:rPr>
                <w:iCs/>
                <w:sz w:val="20"/>
                <w:szCs w:val="20"/>
              </w:rPr>
              <w:t xml:space="preserve">Извещение и документация </w:t>
            </w:r>
            <w:r w:rsidR="006940D0" w:rsidRPr="00B95B54">
              <w:rPr>
                <w:iCs/>
                <w:sz w:val="20"/>
                <w:szCs w:val="20"/>
              </w:rPr>
              <w:t>о проведении</w:t>
            </w:r>
            <w:r w:rsidRPr="00B95B54">
              <w:rPr>
                <w:iCs/>
                <w:sz w:val="20"/>
                <w:szCs w:val="20"/>
              </w:rPr>
              <w:t xml:space="preserve"> аукциона в электронной форме, участниками которого могут быть только субъекты малого и среднего предпринимательства (далее – </w:t>
            </w:r>
            <w:r w:rsidR="00401323" w:rsidRPr="00B95B54">
              <w:rPr>
                <w:iCs/>
                <w:sz w:val="20"/>
                <w:szCs w:val="20"/>
              </w:rPr>
              <w:t>д</w:t>
            </w:r>
            <w:r w:rsidRPr="00B95B54">
              <w:rPr>
                <w:iCs/>
                <w:sz w:val="20"/>
                <w:szCs w:val="20"/>
              </w:rPr>
              <w:t>окументация) размещена в информационно-телекоммуникационной сети «Интернет» в единой информационной системе (</w:t>
            </w:r>
            <w:hyperlink r:id="rId12" w:history="1">
              <w:r w:rsidRPr="00B95B54">
                <w:rPr>
                  <w:iCs/>
                  <w:color w:val="0000FF"/>
                  <w:sz w:val="20"/>
                  <w:szCs w:val="20"/>
                  <w:u w:val="single"/>
                  <w:lang w:val="en-US"/>
                </w:rPr>
                <w:t>www</w:t>
              </w:r>
              <w:r w:rsidRPr="00B95B54">
                <w:rPr>
                  <w:iCs/>
                  <w:color w:val="0000FF"/>
                  <w:sz w:val="20"/>
                  <w:szCs w:val="20"/>
                  <w:u w:val="single"/>
                </w:rPr>
                <w:t>.zakupki.gov.ru</w:t>
              </w:r>
            </w:hyperlink>
            <w:r w:rsidRPr="00B95B54">
              <w:rPr>
                <w:iCs/>
                <w:sz w:val="20"/>
                <w:szCs w:val="20"/>
              </w:rPr>
              <w:t>), на электронной торговой площадк</w:t>
            </w:r>
            <w:r w:rsidR="00796637" w:rsidRPr="00B95B54">
              <w:rPr>
                <w:iCs/>
                <w:sz w:val="20"/>
                <w:szCs w:val="20"/>
              </w:rPr>
              <w:t>и</w:t>
            </w:r>
            <w:r w:rsidRPr="00B95B54">
              <w:rPr>
                <w:iCs/>
                <w:sz w:val="20"/>
                <w:szCs w:val="20"/>
              </w:rPr>
              <w:t xml:space="preserve"> (</w:t>
            </w:r>
            <w:hyperlink r:id="rId13" w:history="1">
              <w:r w:rsidRPr="00B95B54">
                <w:rPr>
                  <w:rStyle w:val="a8"/>
                  <w:sz w:val="20"/>
                  <w:szCs w:val="20"/>
                </w:rPr>
                <w:t>https://www.tektorg.ru/</w:t>
              </w:r>
            </w:hyperlink>
            <w:r w:rsidRPr="00B95B54">
              <w:rPr>
                <w:iCs/>
                <w:sz w:val="20"/>
                <w:szCs w:val="20"/>
              </w:rPr>
              <w:t>).</w:t>
            </w:r>
          </w:p>
          <w:p w14:paraId="41F696BB" w14:textId="77777777" w:rsidR="00157437" w:rsidRPr="00B95B54" w:rsidRDefault="00157437" w:rsidP="00157437">
            <w:pPr>
              <w:tabs>
                <w:tab w:val="left" w:pos="-136"/>
                <w:tab w:val="left" w:pos="0"/>
              </w:tabs>
              <w:jc w:val="both"/>
              <w:rPr>
                <w:bCs/>
                <w:iCs/>
                <w:sz w:val="20"/>
                <w:szCs w:val="20"/>
              </w:rPr>
            </w:pPr>
            <w:r w:rsidRPr="00B95B54">
              <w:rPr>
                <w:bCs/>
                <w:iCs/>
                <w:sz w:val="20"/>
                <w:szCs w:val="20"/>
              </w:rPr>
              <w:t>Плата за предоставление документации не взимается.</w:t>
            </w:r>
          </w:p>
          <w:p w14:paraId="41F696BC" w14:textId="043A07F9" w:rsidR="00157437" w:rsidRPr="00B95B54" w:rsidRDefault="00157437" w:rsidP="00157437">
            <w:pPr>
              <w:tabs>
                <w:tab w:val="left" w:pos="-136"/>
                <w:tab w:val="left" w:pos="0"/>
              </w:tabs>
              <w:jc w:val="both"/>
              <w:rPr>
                <w:sz w:val="20"/>
                <w:szCs w:val="20"/>
              </w:rPr>
            </w:pPr>
            <w:r w:rsidRPr="00B95B54">
              <w:rPr>
                <w:bCs/>
                <w:iCs/>
                <w:sz w:val="20"/>
                <w:szCs w:val="20"/>
              </w:rPr>
              <w:t>Документация доступна для ознакомления на перечисленных сайтах с момента публикации, без ограничений.</w:t>
            </w:r>
          </w:p>
        </w:tc>
      </w:tr>
      <w:tr w:rsidR="00157437" w:rsidRPr="00B95B54" w14:paraId="1619AC58" w14:textId="77777777" w:rsidTr="00832E7D">
        <w:trPr>
          <w:trHeight w:val="694"/>
        </w:trPr>
        <w:tc>
          <w:tcPr>
            <w:tcW w:w="223" w:type="pct"/>
            <w:tcBorders>
              <w:top w:val="single" w:sz="6" w:space="0" w:color="auto"/>
              <w:left w:val="single" w:sz="6" w:space="0" w:color="auto"/>
              <w:bottom w:val="single" w:sz="6" w:space="0" w:color="auto"/>
              <w:right w:val="single" w:sz="4" w:space="0" w:color="auto"/>
            </w:tcBorders>
            <w:vAlign w:val="center"/>
          </w:tcPr>
          <w:p w14:paraId="7DD38E5C" w14:textId="77777777" w:rsidR="00157437" w:rsidRPr="00B95B54" w:rsidRDefault="00157437" w:rsidP="00157437">
            <w:pPr>
              <w:widowControl w:val="0"/>
              <w:numPr>
                <w:ilvl w:val="0"/>
                <w:numId w:val="3"/>
              </w:numPr>
              <w:adjustRightInd w:val="0"/>
              <w:ind w:left="0" w:firstLine="0"/>
              <w:jc w:val="center"/>
              <w:rPr>
                <w:sz w:val="20"/>
                <w:szCs w:val="20"/>
              </w:rPr>
            </w:pPr>
          </w:p>
        </w:tc>
        <w:tc>
          <w:tcPr>
            <w:tcW w:w="1337" w:type="pct"/>
            <w:tcBorders>
              <w:top w:val="single" w:sz="4" w:space="0" w:color="auto"/>
              <w:left w:val="single" w:sz="4" w:space="0" w:color="auto"/>
              <w:bottom w:val="single" w:sz="4" w:space="0" w:color="auto"/>
              <w:right w:val="single" w:sz="4" w:space="0" w:color="auto"/>
            </w:tcBorders>
            <w:vAlign w:val="center"/>
          </w:tcPr>
          <w:p w14:paraId="3809512A" w14:textId="4227DA38" w:rsidR="00157437" w:rsidRPr="00B95B54" w:rsidRDefault="00157437" w:rsidP="00157437">
            <w:pPr>
              <w:rPr>
                <w:bCs/>
                <w:sz w:val="20"/>
                <w:szCs w:val="20"/>
              </w:rPr>
            </w:pPr>
            <w:r w:rsidRPr="00B95B54">
              <w:rPr>
                <w:bCs/>
                <w:sz w:val="20"/>
                <w:szCs w:val="20"/>
              </w:rPr>
              <w:t xml:space="preserve">Порядок, дата начала, дата и время окончания срока подачи заявок на участие в </w:t>
            </w:r>
            <w:r w:rsidRPr="00B95B54">
              <w:rPr>
                <w:bCs/>
                <w:sz w:val="20"/>
                <w:szCs w:val="20"/>
              </w:rPr>
              <w:lastRenderedPageBreak/>
              <w:t>закупке (этапах конкурентной закупки) и порядок подведения итогов конкурентной закупки (этапов конкурентной закупки)</w:t>
            </w:r>
          </w:p>
        </w:tc>
        <w:tc>
          <w:tcPr>
            <w:tcW w:w="3440" w:type="pct"/>
            <w:tcBorders>
              <w:top w:val="single" w:sz="4" w:space="0" w:color="auto"/>
              <w:left w:val="single" w:sz="4" w:space="0" w:color="auto"/>
              <w:bottom w:val="single" w:sz="4" w:space="0" w:color="auto"/>
              <w:right w:val="single" w:sz="4" w:space="0" w:color="auto"/>
            </w:tcBorders>
            <w:vAlign w:val="center"/>
          </w:tcPr>
          <w:p w14:paraId="0DEB6266" w14:textId="347D2E6C" w:rsidR="00157437" w:rsidRPr="00832E7D" w:rsidRDefault="00157437" w:rsidP="00157437">
            <w:pPr>
              <w:shd w:val="clear" w:color="auto" w:fill="FFFFFF"/>
              <w:tabs>
                <w:tab w:val="left" w:pos="-136"/>
                <w:tab w:val="left" w:pos="0"/>
              </w:tabs>
              <w:jc w:val="both"/>
              <w:rPr>
                <w:bCs/>
                <w:sz w:val="20"/>
                <w:szCs w:val="20"/>
              </w:rPr>
            </w:pPr>
            <w:r w:rsidRPr="00832E7D">
              <w:rPr>
                <w:sz w:val="20"/>
                <w:szCs w:val="20"/>
              </w:rPr>
              <w:lastRenderedPageBreak/>
              <w:t xml:space="preserve">Участник подает заявку на участие в аукционе в форме электронного документа в двух частях. Адрес электронной площадки в сети Интернет, </w:t>
            </w:r>
            <w:r w:rsidRPr="00832E7D">
              <w:rPr>
                <w:sz w:val="20"/>
                <w:szCs w:val="20"/>
              </w:rPr>
              <w:lastRenderedPageBreak/>
              <w:t xml:space="preserve">указанной в пункте 2 настоящего извещения. </w:t>
            </w:r>
            <w:r w:rsidRPr="00832E7D">
              <w:rPr>
                <w:bCs/>
                <w:sz w:val="20"/>
                <w:szCs w:val="20"/>
              </w:rPr>
              <w:t>Порядок подачи заявок определен документацией.</w:t>
            </w:r>
          </w:p>
          <w:p w14:paraId="1A2AA48B" w14:textId="77777777" w:rsidR="00157437" w:rsidRPr="00832E7D" w:rsidRDefault="00157437" w:rsidP="00157437">
            <w:pPr>
              <w:tabs>
                <w:tab w:val="left" w:pos="-136"/>
                <w:tab w:val="left" w:pos="0"/>
              </w:tabs>
              <w:jc w:val="both"/>
              <w:rPr>
                <w:bCs/>
                <w:sz w:val="20"/>
                <w:szCs w:val="20"/>
              </w:rPr>
            </w:pPr>
          </w:p>
          <w:p w14:paraId="70F738E4" w14:textId="77777777" w:rsidR="00157437" w:rsidRPr="00832E7D" w:rsidRDefault="00157437" w:rsidP="00157437">
            <w:pPr>
              <w:tabs>
                <w:tab w:val="left" w:pos="-136"/>
                <w:tab w:val="left" w:pos="0"/>
              </w:tabs>
              <w:jc w:val="both"/>
              <w:rPr>
                <w:bCs/>
                <w:sz w:val="20"/>
                <w:szCs w:val="20"/>
              </w:rPr>
            </w:pPr>
            <w:r w:rsidRPr="00832E7D">
              <w:rPr>
                <w:bCs/>
                <w:sz w:val="20"/>
                <w:szCs w:val="20"/>
              </w:rPr>
              <w:t>Дата начала подачи заявок: с момента публикации извещения и документации о закупке в единой информационной системе (</w:t>
            </w:r>
            <w:hyperlink r:id="rId14" w:history="1">
              <w:r w:rsidRPr="00832E7D">
                <w:rPr>
                  <w:bCs/>
                  <w:color w:val="0000FF"/>
                  <w:sz w:val="20"/>
                  <w:szCs w:val="20"/>
                  <w:u w:val="single"/>
                </w:rPr>
                <w:t>www.zakupki.gov.ru</w:t>
              </w:r>
            </w:hyperlink>
            <w:r w:rsidRPr="00832E7D">
              <w:rPr>
                <w:bCs/>
                <w:sz w:val="20"/>
                <w:szCs w:val="20"/>
              </w:rPr>
              <w:t>).</w:t>
            </w:r>
          </w:p>
          <w:p w14:paraId="574E7F35" w14:textId="77777777" w:rsidR="00157437" w:rsidRPr="00832E7D" w:rsidRDefault="00157437" w:rsidP="00157437">
            <w:pPr>
              <w:tabs>
                <w:tab w:val="left" w:pos="-136"/>
                <w:tab w:val="left" w:pos="0"/>
              </w:tabs>
              <w:rPr>
                <w:bCs/>
                <w:sz w:val="20"/>
                <w:szCs w:val="20"/>
              </w:rPr>
            </w:pPr>
          </w:p>
          <w:p w14:paraId="7973022C" w14:textId="77777777" w:rsidR="00157437" w:rsidRPr="00832E7D" w:rsidRDefault="00157437" w:rsidP="00157437">
            <w:pPr>
              <w:tabs>
                <w:tab w:val="left" w:pos="-136"/>
                <w:tab w:val="left" w:pos="0"/>
              </w:tabs>
              <w:rPr>
                <w:bCs/>
                <w:sz w:val="20"/>
                <w:szCs w:val="20"/>
              </w:rPr>
            </w:pPr>
            <w:r w:rsidRPr="00832E7D">
              <w:rPr>
                <w:bCs/>
                <w:sz w:val="20"/>
                <w:szCs w:val="20"/>
              </w:rPr>
              <w:t xml:space="preserve">Дата размещения извещения и документации о закупке: </w:t>
            </w:r>
          </w:p>
          <w:p w14:paraId="4C273DBB" w14:textId="03EB1522" w:rsidR="00157437" w:rsidRPr="00832E7D" w:rsidRDefault="00157437" w:rsidP="00157437">
            <w:pPr>
              <w:tabs>
                <w:tab w:val="left" w:pos="-136"/>
                <w:tab w:val="left" w:pos="0"/>
              </w:tabs>
              <w:rPr>
                <w:bCs/>
                <w:sz w:val="20"/>
                <w:szCs w:val="20"/>
              </w:rPr>
            </w:pPr>
            <w:r w:rsidRPr="00832E7D">
              <w:rPr>
                <w:bCs/>
                <w:sz w:val="20"/>
                <w:szCs w:val="20"/>
              </w:rPr>
              <w:t>«</w:t>
            </w:r>
            <w:r w:rsidR="00832E7D" w:rsidRPr="00832E7D">
              <w:rPr>
                <w:bCs/>
                <w:sz w:val="20"/>
                <w:szCs w:val="20"/>
              </w:rPr>
              <w:t>1</w:t>
            </w:r>
            <w:r w:rsidR="00011BA5" w:rsidRPr="00011BA5">
              <w:rPr>
                <w:bCs/>
                <w:sz w:val="20"/>
                <w:szCs w:val="20"/>
              </w:rPr>
              <w:t>3</w:t>
            </w:r>
            <w:r w:rsidRPr="00832E7D">
              <w:rPr>
                <w:bCs/>
                <w:sz w:val="20"/>
                <w:szCs w:val="20"/>
              </w:rPr>
              <w:t xml:space="preserve">» </w:t>
            </w:r>
            <w:r w:rsidR="00832E7D" w:rsidRPr="00832E7D">
              <w:rPr>
                <w:bCs/>
                <w:sz w:val="20"/>
                <w:szCs w:val="20"/>
              </w:rPr>
              <w:t>августа</w:t>
            </w:r>
            <w:r w:rsidRPr="00832E7D">
              <w:rPr>
                <w:bCs/>
                <w:sz w:val="20"/>
                <w:szCs w:val="20"/>
              </w:rPr>
              <w:t xml:space="preserve"> </w:t>
            </w:r>
            <w:r w:rsidR="00424A9D" w:rsidRPr="00832E7D">
              <w:rPr>
                <w:bCs/>
                <w:sz w:val="20"/>
                <w:szCs w:val="20"/>
              </w:rPr>
              <w:t>2026</w:t>
            </w:r>
            <w:r w:rsidRPr="00832E7D">
              <w:rPr>
                <w:bCs/>
                <w:sz w:val="20"/>
                <w:szCs w:val="20"/>
              </w:rPr>
              <w:t xml:space="preserve"> г.</w:t>
            </w:r>
          </w:p>
          <w:p w14:paraId="18781091" w14:textId="4547605E" w:rsidR="00157437" w:rsidRPr="00832E7D" w:rsidRDefault="00157437" w:rsidP="00157437">
            <w:pPr>
              <w:tabs>
                <w:tab w:val="left" w:pos="-136"/>
                <w:tab w:val="left" w:pos="0"/>
              </w:tabs>
              <w:rPr>
                <w:bCs/>
                <w:sz w:val="20"/>
                <w:szCs w:val="20"/>
              </w:rPr>
            </w:pPr>
            <w:r w:rsidRPr="00832E7D">
              <w:rPr>
                <w:bCs/>
                <w:sz w:val="20"/>
                <w:szCs w:val="20"/>
              </w:rPr>
              <w:t>Дата окончания подачи заявок: «</w:t>
            </w:r>
            <w:r w:rsidR="00011BA5" w:rsidRPr="00011BA5">
              <w:rPr>
                <w:bCs/>
                <w:sz w:val="20"/>
                <w:szCs w:val="20"/>
              </w:rPr>
              <w:t>2</w:t>
            </w:r>
            <w:r w:rsidR="00F72C17">
              <w:rPr>
                <w:bCs/>
                <w:sz w:val="20"/>
                <w:szCs w:val="20"/>
              </w:rPr>
              <w:t>7</w:t>
            </w:r>
            <w:r w:rsidRPr="00832E7D">
              <w:rPr>
                <w:bCs/>
                <w:sz w:val="20"/>
                <w:szCs w:val="20"/>
              </w:rPr>
              <w:t xml:space="preserve">» </w:t>
            </w:r>
            <w:r w:rsidR="00832E7D" w:rsidRPr="00832E7D">
              <w:rPr>
                <w:bCs/>
                <w:sz w:val="20"/>
                <w:szCs w:val="20"/>
              </w:rPr>
              <w:t>августа</w:t>
            </w:r>
            <w:r w:rsidRPr="00832E7D">
              <w:rPr>
                <w:bCs/>
                <w:sz w:val="20"/>
                <w:szCs w:val="20"/>
              </w:rPr>
              <w:t xml:space="preserve"> </w:t>
            </w:r>
            <w:r w:rsidR="00424A9D" w:rsidRPr="00832E7D">
              <w:rPr>
                <w:bCs/>
                <w:sz w:val="20"/>
                <w:szCs w:val="20"/>
              </w:rPr>
              <w:t>2026</w:t>
            </w:r>
            <w:r w:rsidRPr="00832E7D">
              <w:rPr>
                <w:bCs/>
                <w:sz w:val="20"/>
                <w:szCs w:val="20"/>
              </w:rPr>
              <w:t xml:space="preserve"> г. 1</w:t>
            </w:r>
            <w:r w:rsidR="00832E7D" w:rsidRPr="00832E7D">
              <w:rPr>
                <w:bCs/>
                <w:sz w:val="20"/>
                <w:szCs w:val="20"/>
              </w:rPr>
              <w:t>3</w:t>
            </w:r>
            <w:r w:rsidRPr="00832E7D">
              <w:rPr>
                <w:bCs/>
                <w:sz w:val="20"/>
                <w:szCs w:val="20"/>
              </w:rPr>
              <w:t>:00 час (МСК</w:t>
            </w:r>
            <w:r w:rsidR="00832E7D" w:rsidRPr="00832E7D">
              <w:rPr>
                <w:bCs/>
                <w:sz w:val="20"/>
                <w:szCs w:val="20"/>
              </w:rPr>
              <w:t>+2</w:t>
            </w:r>
            <w:r w:rsidRPr="00832E7D">
              <w:rPr>
                <w:bCs/>
                <w:sz w:val="20"/>
                <w:szCs w:val="20"/>
              </w:rPr>
              <w:t>).</w:t>
            </w:r>
          </w:p>
          <w:p w14:paraId="51205827" w14:textId="77777777" w:rsidR="00157437" w:rsidRPr="00832E7D" w:rsidRDefault="00157437" w:rsidP="00157437">
            <w:pPr>
              <w:tabs>
                <w:tab w:val="left" w:pos="-136"/>
                <w:tab w:val="left" w:pos="0"/>
              </w:tabs>
              <w:rPr>
                <w:bCs/>
                <w:iCs/>
                <w:color w:val="0D0D0D"/>
                <w:sz w:val="20"/>
                <w:szCs w:val="20"/>
              </w:rPr>
            </w:pPr>
          </w:p>
          <w:p w14:paraId="587B87E8" w14:textId="60E2A2F6" w:rsidR="00157437" w:rsidRPr="00832E7D" w:rsidRDefault="00157437" w:rsidP="00157437">
            <w:pPr>
              <w:jc w:val="both"/>
              <w:rPr>
                <w:b/>
                <w:bCs/>
                <w:sz w:val="20"/>
                <w:szCs w:val="20"/>
              </w:rPr>
            </w:pPr>
            <w:r w:rsidRPr="00832E7D">
              <w:rPr>
                <w:bCs/>
                <w:iCs/>
                <w:color w:val="0D0D0D"/>
                <w:sz w:val="20"/>
                <w:szCs w:val="20"/>
              </w:rPr>
              <w:t>Порядок подведения итогов определен документацией</w:t>
            </w:r>
          </w:p>
        </w:tc>
      </w:tr>
      <w:tr w:rsidR="00157437" w:rsidRPr="00B95B54" w14:paraId="2B5238D1" w14:textId="77777777" w:rsidTr="00832E7D">
        <w:trPr>
          <w:trHeight w:val="694"/>
        </w:trPr>
        <w:tc>
          <w:tcPr>
            <w:tcW w:w="223" w:type="pct"/>
            <w:tcBorders>
              <w:top w:val="single" w:sz="6" w:space="0" w:color="auto"/>
              <w:left w:val="single" w:sz="6" w:space="0" w:color="auto"/>
              <w:bottom w:val="single" w:sz="6" w:space="0" w:color="auto"/>
              <w:right w:val="single" w:sz="4" w:space="0" w:color="auto"/>
            </w:tcBorders>
            <w:vAlign w:val="center"/>
          </w:tcPr>
          <w:p w14:paraId="5D1EE3EE" w14:textId="77777777" w:rsidR="00157437" w:rsidRPr="00B95B54" w:rsidRDefault="00157437" w:rsidP="00157437">
            <w:pPr>
              <w:widowControl w:val="0"/>
              <w:numPr>
                <w:ilvl w:val="0"/>
                <w:numId w:val="3"/>
              </w:numPr>
              <w:adjustRightInd w:val="0"/>
              <w:ind w:left="0" w:firstLine="0"/>
              <w:jc w:val="center"/>
              <w:rPr>
                <w:sz w:val="20"/>
                <w:szCs w:val="20"/>
              </w:rPr>
            </w:pPr>
          </w:p>
        </w:tc>
        <w:tc>
          <w:tcPr>
            <w:tcW w:w="1337" w:type="pct"/>
            <w:tcBorders>
              <w:top w:val="single" w:sz="4" w:space="0" w:color="auto"/>
              <w:left w:val="single" w:sz="4" w:space="0" w:color="auto"/>
              <w:bottom w:val="single" w:sz="4" w:space="0" w:color="auto"/>
              <w:right w:val="single" w:sz="4" w:space="0" w:color="auto"/>
            </w:tcBorders>
            <w:vAlign w:val="center"/>
          </w:tcPr>
          <w:p w14:paraId="051AFD07" w14:textId="529C16F4" w:rsidR="00157437" w:rsidRPr="00B95B54" w:rsidRDefault="00157437" w:rsidP="00157437">
            <w:pPr>
              <w:rPr>
                <w:bCs/>
                <w:sz w:val="20"/>
                <w:szCs w:val="20"/>
              </w:rPr>
            </w:pPr>
            <w:r w:rsidRPr="00B95B54">
              <w:rPr>
                <w:bCs/>
                <w:sz w:val="20"/>
                <w:szCs w:val="20"/>
              </w:rPr>
              <w:t>Дата рассмотрения заявок, проведения аукциона и подведения итогов закупки</w:t>
            </w:r>
          </w:p>
        </w:tc>
        <w:tc>
          <w:tcPr>
            <w:tcW w:w="3440" w:type="pct"/>
            <w:tcBorders>
              <w:top w:val="single" w:sz="4" w:space="0" w:color="auto"/>
              <w:left w:val="single" w:sz="4" w:space="0" w:color="auto"/>
              <w:bottom w:val="single" w:sz="4" w:space="0" w:color="auto"/>
              <w:right w:val="single" w:sz="4" w:space="0" w:color="auto"/>
            </w:tcBorders>
            <w:vAlign w:val="center"/>
          </w:tcPr>
          <w:p w14:paraId="49296D33" w14:textId="77777777" w:rsidR="00157437" w:rsidRPr="00832E7D" w:rsidRDefault="00157437" w:rsidP="00157437">
            <w:pPr>
              <w:tabs>
                <w:tab w:val="left" w:pos="-136"/>
                <w:tab w:val="left" w:pos="0"/>
              </w:tabs>
              <w:jc w:val="both"/>
              <w:rPr>
                <w:b/>
                <w:sz w:val="20"/>
                <w:szCs w:val="20"/>
              </w:rPr>
            </w:pPr>
            <w:r w:rsidRPr="00832E7D">
              <w:rPr>
                <w:b/>
                <w:sz w:val="20"/>
                <w:szCs w:val="20"/>
              </w:rPr>
              <w:t xml:space="preserve">Дата рассмотрения первых частей заявок: </w:t>
            </w:r>
          </w:p>
          <w:p w14:paraId="554F2035" w14:textId="0463BFB6" w:rsidR="00157437" w:rsidRPr="00832E7D" w:rsidRDefault="00F72C17" w:rsidP="00157437">
            <w:pPr>
              <w:tabs>
                <w:tab w:val="left" w:pos="-136"/>
                <w:tab w:val="left" w:pos="0"/>
              </w:tabs>
              <w:jc w:val="both"/>
              <w:rPr>
                <w:sz w:val="20"/>
                <w:szCs w:val="20"/>
              </w:rPr>
            </w:pPr>
            <w:r w:rsidRPr="00F72C17">
              <w:rPr>
                <w:bCs/>
                <w:sz w:val="20"/>
                <w:szCs w:val="20"/>
              </w:rPr>
              <w:t>«31» августа 2026 г.</w:t>
            </w:r>
          </w:p>
          <w:p w14:paraId="5793738F" w14:textId="77777777" w:rsidR="00157437" w:rsidRPr="00832E7D" w:rsidRDefault="00157437" w:rsidP="00157437">
            <w:pPr>
              <w:tabs>
                <w:tab w:val="left" w:pos="-136"/>
                <w:tab w:val="left" w:pos="0"/>
              </w:tabs>
              <w:jc w:val="both"/>
              <w:rPr>
                <w:b/>
                <w:sz w:val="20"/>
                <w:szCs w:val="20"/>
              </w:rPr>
            </w:pPr>
            <w:r w:rsidRPr="00832E7D">
              <w:rPr>
                <w:b/>
                <w:sz w:val="20"/>
                <w:szCs w:val="20"/>
              </w:rPr>
              <w:t xml:space="preserve">Дата проведения аукциона: </w:t>
            </w:r>
          </w:p>
          <w:p w14:paraId="4EC51AC7" w14:textId="6AA01FD5" w:rsidR="00157437" w:rsidRPr="00832E7D" w:rsidRDefault="00F72C17" w:rsidP="00F72C17">
            <w:pPr>
              <w:shd w:val="clear" w:color="auto" w:fill="FFFFFF"/>
              <w:tabs>
                <w:tab w:val="left" w:pos="-136"/>
                <w:tab w:val="left" w:pos="0"/>
              </w:tabs>
              <w:jc w:val="both"/>
              <w:rPr>
                <w:bCs/>
                <w:sz w:val="20"/>
                <w:szCs w:val="20"/>
              </w:rPr>
            </w:pPr>
            <w:r w:rsidRPr="00F72C17">
              <w:rPr>
                <w:bCs/>
                <w:sz w:val="20"/>
                <w:szCs w:val="20"/>
              </w:rPr>
              <w:t>«0</w:t>
            </w:r>
            <w:r>
              <w:rPr>
                <w:bCs/>
                <w:sz w:val="20"/>
                <w:szCs w:val="20"/>
              </w:rPr>
              <w:t>3</w:t>
            </w:r>
            <w:r w:rsidRPr="00F72C17">
              <w:rPr>
                <w:bCs/>
                <w:sz w:val="20"/>
                <w:szCs w:val="20"/>
              </w:rPr>
              <w:t>» сентября 2026 г.</w:t>
            </w:r>
            <w:r>
              <w:rPr>
                <w:bCs/>
                <w:sz w:val="20"/>
                <w:szCs w:val="20"/>
              </w:rPr>
              <w:t xml:space="preserve"> </w:t>
            </w:r>
            <w:r w:rsidR="00157437" w:rsidRPr="00832E7D">
              <w:rPr>
                <w:bCs/>
                <w:sz w:val="20"/>
                <w:szCs w:val="20"/>
              </w:rPr>
              <w:t>в 1</w:t>
            </w:r>
            <w:r w:rsidR="00CB6EFF">
              <w:rPr>
                <w:bCs/>
                <w:sz w:val="20"/>
                <w:szCs w:val="20"/>
              </w:rPr>
              <w:t>3</w:t>
            </w:r>
            <w:r w:rsidR="00157437" w:rsidRPr="00832E7D">
              <w:rPr>
                <w:bCs/>
                <w:sz w:val="20"/>
                <w:szCs w:val="20"/>
              </w:rPr>
              <w:t>:00 (МСК</w:t>
            </w:r>
            <w:r w:rsidR="00CB6EFF">
              <w:rPr>
                <w:bCs/>
                <w:sz w:val="20"/>
                <w:szCs w:val="20"/>
              </w:rPr>
              <w:t>+2</w:t>
            </w:r>
            <w:r w:rsidR="00157437" w:rsidRPr="00832E7D">
              <w:rPr>
                <w:bCs/>
                <w:sz w:val="20"/>
                <w:szCs w:val="20"/>
              </w:rPr>
              <w:t>)</w:t>
            </w:r>
          </w:p>
          <w:p w14:paraId="7AA1185C" w14:textId="77777777" w:rsidR="00157437" w:rsidRPr="00832E7D" w:rsidRDefault="00157437" w:rsidP="00157437">
            <w:pPr>
              <w:tabs>
                <w:tab w:val="left" w:pos="-136"/>
                <w:tab w:val="left" w:pos="0"/>
              </w:tabs>
              <w:jc w:val="both"/>
              <w:rPr>
                <w:b/>
                <w:sz w:val="20"/>
                <w:szCs w:val="20"/>
              </w:rPr>
            </w:pPr>
            <w:r w:rsidRPr="00832E7D">
              <w:rPr>
                <w:b/>
                <w:sz w:val="20"/>
                <w:szCs w:val="20"/>
              </w:rPr>
              <w:t xml:space="preserve">Дата рассмотрения вторых частей заявок: </w:t>
            </w:r>
          </w:p>
          <w:p w14:paraId="170737D1" w14:textId="77777777" w:rsidR="00F72C17" w:rsidRDefault="00F72C17" w:rsidP="00F72C17">
            <w:pPr>
              <w:shd w:val="clear" w:color="auto" w:fill="FFFFFF"/>
              <w:tabs>
                <w:tab w:val="left" w:pos="-136"/>
                <w:tab w:val="left" w:pos="0"/>
              </w:tabs>
              <w:jc w:val="both"/>
              <w:rPr>
                <w:bCs/>
                <w:sz w:val="20"/>
                <w:szCs w:val="20"/>
              </w:rPr>
            </w:pPr>
            <w:r w:rsidRPr="00F72C17">
              <w:rPr>
                <w:bCs/>
                <w:sz w:val="20"/>
                <w:szCs w:val="20"/>
              </w:rPr>
              <w:t>«04» сентября 2026 г.</w:t>
            </w:r>
          </w:p>
          <w:p w14:paraId="0BC47611" w14:textId="77777777" w:rsidR="00157437" w:rsidRPr="00832E7D" w:rsidRDefault="00157437" w:rsidP="00157437">
            <w:pPr>
              <w:tabs>
                <w:tab w:val="left" w:pos="-136"/>
                <w:tab w:val="left" w:pos="0"/>
              </w:tabs>
              <w:jc w:val="both"/>
              <w:rPr>
                <w:b/>
                <w:sz w:val="20"/>
                <w:szCs w:val="20"/>
              </w:rPr>
            </w:pPr>
            <w:r w:rsidRPr="00832E7D">
              <w:rPr>
                <w:b/>
                <w:sz w:val="20"/>
                <w:szCs w:val="20"/>
              </w:rPr>
              <w:t xml:space="preserve">Дата подведения итогов: </w:t>
            </w:r>
          </w:p>
          <w:p w14:paraId="30A0A53D" w14:textId="77777777" w:rsidR="00F72C17" w:rsidRDefault="00F72C17" w:rsidP="00157437">
            <w:pPr>
              <w:shd w:val="clear" w:color="auto" w:fill="FFFFFF"/>
              <w:tabs>
                <w:tab w:val="left" w:pos="-136"/>
                <w:tab w:val="left" w:pos="0"/>
              </w:tabs>
              <w:jc w:val="both"/>
              <w:rPr>
                <w:bCs/>
                <w:sz w:val="20"/>
                <w:szCs w:val="20"/>
              </w:rPr>
            </w:pPr>
            <w:r w:rsidRPr="00F72C17">
              <w:rPr>
                <w:bCs/>
                <w:sz w:val="20"/>
                <w:szCs w:val="20"/>
              </w:rPr>
              <w:t>«04» сентября 2026 г.</w:t>
            </w:r>
          </w:p>
          <w:p w14:paraId="7769A7AB" w14:textId="71F72057" w:rsidR="00157437" w:rsidRPr="00832E7D" w:rsidRDefault="00157437" w:rsidP="00157437">
            <w:pPr>
              <w:shd w:val="clear" w:color="auto" w:fill="FFFFFF"/>
              <w:tabs>
                <w:tab w:val="left" w:pos="-136"/>
                <w:tab w:val="left" w:pos="0"/>
              </w:tabs>
              <w:jc w:val="both"/>
              <w:rPr>
                <w:sz w:val="20"/>
                <w:szCs w:val="20"/>
              </w:rPr>
            </w:pPr>
            <w:r w:rsidRPr="00832E7D">
              <w:rPr>
                <w:rFonts w:eastAsia="Calibri"/>
                <w:bCs/>
                <w:sz w:val="20"/>
                <w:szCs w:val="20"/>
                <w:lang w:eastAsia="en-US"/>
              </w:rPr>
              <w:t>Рассмотрение первых и вторых частей заявок осуществляется в порядке, указанном документации о проведении аукциона в электронной форме</w:t>
            </w:r>
            <w:r w:rsidR="00CE0F03" w:rsidRPr="00832E7D">
              <w:rPr>
                <w:rFonts w:eastAsia="Calibri"/>
                <w:bCs/>
                <w:sz w:val="20"/>
                <w:szCs w:val="20"/>
                <w:lang w:eastAsia="en-US"/>
              </w:rPr>
              <w:t xml:space="preserve">, участниками которого могут быть только субъекты </w:t>
            </w:r>
            <w:r w:rsidRPr="00832E7D">
              <w:rPr>
                <w:rFonts w:eastAsia="Calibri"/>
                <w:bCs/>
                <w:sz w:val="20"/>
                <w:szCs w:val="20"/>
                <w:lang w:eastAsia="en-US"/>
              </w:rPr>
              <w:t>малого и среднего предпринимательства.</w:t>
            </w:r>
          </w:p>
        </w:tc>
      </w:tr>
      <w:tr w:rsidR="00157437" w:rsidRPr="00B95B54" w14:paraId="41F696CD" w14:textId="77777777" w:rsidTr="00832E7D">
        <w:trPr>
          <w:trHeight w:val="1832"/>
        </w:trPr>
        <w:tc>
          <w:tcPr>
            <w:tcW w:w="223" w:type="pct"/>
            <w:tcBorders>
              <w:top w:val="single" w:sz="6" w:space="0" w:color="auto"/>
              <w:left w:val="single" w:sz="6" w:space="0" w:color="auto"/>
              <w:bottom w:val="single" w:sz="6" w:space="0" w:color="auto"/>
              <w:right w:val="single" w:sz="4" w:space="0" w:color="auto"/>
            </w:tcBorders>
            <w:vAlign w:val="center"/>
          </w:tcPr>
          <w:p w14:paraId="41F696C7" w14:textId="77777777" w:rsidR="00157437" w:rsidRPr="00B95B54" w:rsidRDefault="00157437" w:rsidP="00157437">
            <w:pPr>
              <w:widowControl w:val="0"/>
              <w:numPr>
                <w:ilvl w:val="0"/>
                <w:numId w:val="3"/>
              </w:numPr>
              <w:adjustRightInd w:val="0"/>
              <w:ind w:left="0" w:firstLine="0"/>
              <w:jc w:val="center"/>
              <w:rPr>
                <w:sz w:val="20"/>
                <w:szCs w:val="20"/>
              </w:rPr>
            </w:pPr>
          </w:p>
        </w:tc>
        <w:tc>
          <w:tcPr>
            <w:tcW w:w="1337" w:type="pct"/>
            <w:tcBorders>
              <w:top w:val="single" w:sz="4" w:space="0" w:color="auto"/>
              <w:left w:val="single" w:sz="4" w:space="0" w:color="auto"/>
              <w:bottom w:val="single" w:sz="4" w:space="0" w:color="auto"/>
              <w:right w:val="single" w:sz="4" w:space="0" w:color="auto"/>
            </w:tcBorders>
            <w:vAlign w:val="center"/>
          </w:tcPr>
          <w:p w14:paraId="41F696C8" w14:textId="758948B3" w:rsidR="00157437" w:rsidRPr="00B95B54" w:rsidRDefault="00157437" w:rsidP="00157437">
            <w:pPr>
              <w:rPr>
                <w:bCs/>
                <w:sz w:val="20"/>
                <w:szCs w:val="20"/>
              </w:rPr>
            </w:pPr>
            <w:r w:rsidRPr="00B95B54">
              <w:rPr>
                <w:bCs/>
                <w:sz w:val="20"/>
                <w:szCs w:val="20"/>
              </w:rPr>
              <w:t>Размер обеспечения заявки на участие в закупке, порядок и срок его предоставления в случае установления требования обеспечения заявки на участие в закупке</w:t>
            </w:r>
          </w:p>
        </w:tc>
        <w:tc>
          <w:tcPr>
            <w:tcW w:w="3440" w:type="pct"/>
            <w:tcBorders>
              <w:top w:val="single" w:sz="4" w:space="0" w:color="auto"/>
              <w:left w:val="single" w:sz="4" w:space="0" w:color="auto"/>
              <w:bottom w:val="single" w:sz="4" w:space="0" w:color="auto"/>
              <w:right w:val="single" w:sz="4" w:space="0" w:color="auto"/>
            </w:tcBorders>
            <w:vAlign w:val="center"/>
          </w:tcPr>
          <w:p w14:paraId="4E74CDB9" w14:textId="77777777" w:rsidR="00832E7D" w:rsidRPr="00B02ADE" w:rsidRDefault="00832E7D" w:rsidP="00832E7D">
            <w:pPr>
              <w:contextualSpacing/>
              <w:jc w:val="both"/>
              <w:rPr>
                <w:sz w:val="20"/>
                <w:szCs w:val="20"/>
              </w:rPr>
            </w:pPr>
            <w:r w:rsidRPr="00B02ADE">
              <w:rPr>
                <w:sz w:val="20"/>
                <w:szCs w:val="20"/>
              </w:rPr>
              <w:t>Не требуется.</w:t>
            </w:r>
          </w:p>
          <w:p w14:paraId="41F696CC" w14:textId="574007B7" w:rsidR="00157437" w:rsidRPr="00B95B54" w:rsidRDefault="00157437" w:rsidP="00157437">
            <w:pPr>
              <w:tabs>
                <w:tab w:val="left" w:pos="-136"/>
                <w:tab w:val="left" w:pos="0"/>
              </w:tabs>
              <w:jc w:val="both"/>
              <w:rPr>
                <w:sz w:val="20"/>
                <w:szCs w:val="20"/>
                <w:highlight w:val="yellow"/>
              </w:rPr>
            </w:pPr>
          </w:p>
        </w:tc>
      </w:tr>
      <w:tr w:rsidR="00157437" w:rsidRPr="00B95B54" w14:paraId="41F696F6" w14:textId="77777777" w:rsidTr="00832E7D">
        <w:trPr>
          <w:trHeight w:val="564"/>
        </w:trPr>
        <w:tc>
          <w:tcPr>
            <w:tcW w:w="223" w:type="pct"/>
            <w:tcBorders>
              <w:top w:val="single" w:sz="6" w:space="0" w:color="auto"/>
              <w:left w:val="single" w:sz="6" w:space="0" w:color="auto"/>
              <w:bottom w:val="single" w:sz="6" w:space="0" w:color="auto"/>
              <w:right w:val="single" w:sz="4" w:space="0" w:color="auto"/>
            </w:tcBorders>
            <w:vAlign w:val="center"/>
          </w:tcPr>
          <w:p w14:paraId="41F696F3" w14:textId="77777777" w:rsidR="00157437" w:rsidRPr="00B95B54" w:rsidRDefault="00157437" w:rsidP="00157437">
            <w:pPr>
              <w:widowControl w:val="0"/>
              <w:numPr>
                <w:ilvl w:val="0"/>
                <w:numId w:val="3"/>
              </w:numPr>
              <w:adjustRightInd w:val="0"/>
              <w:ind w:left="0" w:firstLine="0"/>
              <w:jc w:val="center"/>
              <w:rPr>
                <w:sz w:val="20"/>
                <w:szCs w:val="20"/>
              </w:rPr>
            </w:pPr>
          </w:p>
        </w:tc>
        <w:tc>
          <w:tcPr>
            <w:tcW w:w="1337" w:type="pct"/>
            <w:tcBorders>
              <w:top w:val="single" w:sz="4" w:space="0" w:color="auto"/>
              <w:left w:val="single" w:sz="4" w:space="0" w:color="auto"/>
              <w:bottom w:val="single" w:sz="4" w:space="0" w:color="auto"/>
              <w:right w:val="single" w:sz="4" w:space="0" w:color="auto"/>
            </w:tcBorders>
            <w:vAlign w:val="center"/>
          </w:tcPr>
          <w:p w14:paraId="41F696F4" w14:textId="5409FB8D" w:rsidR="00157437" w:rsidRPr="00B95B54" w:rsidRDefault="00157437" w:rsidP="00157437">
            <w:pPr>
              <w:rPr>
                <w:rStyle w:val="FontStyle36"/>
                <w:sz w:val="20"/>
                <w:szCs w:val="20"/>
              </w:rPr>
            </w:pPr>
            <w:r w:rsidRPr="00B95B54">
              <w:rPr>
                <w:rStyle w:val="FontStyle36"/>
                <w:sz w:val="20"/>
                <w:szCs w:val="20"/>
              </w:rPr>
              <w:t>Размер обеспечения исполнения договора, порядок и срок его предоставления, а также основное обязательство, исполнение которого обеспечивается (в случае установления требования обеспечения исполнения договора), и срок его исполнения;</w:t>
            </w:r>
          </w:p>
        </w:tc>
        <w:tc>
          <w:tcPr>
            <w:tcW w:w="3440" w:type="pct"/>
            <w:tcBorders>
              <w:top w:val="single" w:sz="4" w:space="0" w:color="auto"/>
              <w:left w:val="single" w:sz="4" w:space="0" w:color="auto"/>
              <w:bottom w:val="single" w:sz="4" w:space="0" w:color="auto"/>
              <w:right w:val="single" w:sz="4" w:space="0" w:color="auto"/>
            </w:tcBorders>
            <w:vAlign w:val="center"/>
          </w:tcPr>
          <w:p w14:paraId="3DA4A175" w14:textId="77777777" w:rsidR="00832E7D" w:rsidRPr="00B02ADE" w:rsidRDefault="00832E7D" w:rsidP="00832E7D">
            <w:pPr>
              <w:contextualSpacing/>
              <w:jc w:val="both"/>
              <w:rPr>
                <w:sz w:val="20"/>
                <w:szCs w:val="20"/>
              </w:rPr>
            </w:pPr>
            <w:r w:rsidRPr="00B02ADE">
              <w:rPr>
                <w:sz w:val="20"/>
                <w:szCs w:val="20"/>
              </w:rPr>
              <w:t>Не требуется.</w:t>
            </w:r>
          </w:p>
          <w:p w14:paraId="41F696F5" w14:textId="1765F640" w:rsidR="00157437" w:rsidRPr="00B95B54" w:rsidRDefault="00157437" w:rsidP="00157437">
            <w:pPr>
              <w:keepNext/>
              <w:keepLines/>
              <w:widowControl w:val="0"/>
              <w:suppressLineNumbers/>
              <w:tabs>
                <w:tab w:val="left" w:pos="-136"/>
                <w:tab w:val="left" w:pos="0"/>
              </w:tabs>
              <w:jc w:val="both"/>
              <w:rPr>
                <w:sz w:val="20"/>
                <w:szCs w:val="20"/>
              </w:rPr>
            </w:pPr>
          </w:p>
        </w:tc>
      </w:tr>
      <w:tr w:rsidR="00157437" w:rsidRPr="00B95B54" w14:paraId="3B40D4C1" w14:textId="77777777" w:rsidTr="00832E7D">
        <w:trPr>
          <w:trHeight w:val="564"/>
        </w:trPr>
        <w:tc>
          <w:tcPr>
            <w:tcW w:w="223" w:type="pct"/>
            <w:tcBorders>
              <w:top w:val="single" w:sz="6" w:space="0" w:color="auto"/>
              <w:left w:val="single" w:sz="6" w:space="0" w:color="auto"/>
              <w:bottom w:val="single" w:sz="6" w:space="0" w:color="auto"/>
              <w:right w:val="single" w:sz="4" w:space="0" w:color="auto"/>
            </w:tcBorders>
            <w:vAlign w:val="center"/>
          </w:tcPr>
          <w:p w14:paraId="4B433645" w14:textId="77777777" w:rsidR="00157437" w:rsidRPr="00B95B54" w:rsidRDefault="00157437" w:rsidP="00157437">
            <w:pPr>
              <w:widowControl w:val="0"/>
              <w:numPr>
                <w:ilvl w:val="0"/>
                <w:numId w:val="3"/>
              </w:numPr>
              <w:adjustRightInd w:val="0"/>
              <w:ind w:left="0" w:firstLine="0"/>
              <w:jc w:val="center"/>
              <w:rPr>
                <w:sz w:val="20"/>
                <w:szCs w:val="20"/>
              </w:rPr>
            </w:pPr>
          </w:p>
        </w:tc>
        <w:tc>
          <w:tcPr>
            <w:tcW w:w="1337" w:type="pct"/>
            <w:tcBorders>
              <w:top w:val="single" w:sz="4" w:space="0" w:color="auto"/>
              <w:left w:val="single" w:sz="4" w:space="0" w:color="auto"/>
              <w:bottom w:val="single" w:sz="4" w:space="0" w:color="auto"/>
              <w:right w:val="single" w:sz="4" w:space="0" w:color="auto"/>
            </w:tcBorders>
            <w:vAlign w:val="center"/>
          </w:tcPr>
          <w:p w14:paraId="6C85E262" w14:textId="41BD06AE" w:rsidR="00157437" w:rsidRPr="00B95B54" w:rsidRDefault="00157437" w:rsidP="00157437">
            <w:pPr>
              <w:rPr>
                <w:bCs/>
                <w:sz w:val="20"/>
                <w:szCs w:val="20"/>
              </w:rPr>
            </w:pPr>
            <w:r w:rsidRPr="00B95B54">
              <w:rPr>
                <w:bCs/>
                <w:sz w:val="20"/>
                <w:szCs w:val="20"/>
              </w:rPr>
              <w:t xml:space="preserve">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w:t>
            </w:r>
            <w:r w:rsidRPr="00B95B54">
              <w:rPr>
                <w:bCs/>
                <w:sz w:val="20"/>
                <w:szCs w:val="20"/>
              </w:rPr>
              <w:lastRenderedPageBreak/>
              <w:t>услуг, соответственно выполняемых, оказываемых российскими лицами, в случае, если такие запрет, ограничение, преимущество установлены в соответствии с пунктом 1 части 2 статьи 3.1-4  Федерального закона от 18.07.2011 № 223-ФЗ в отношении товара, работы, услуги, являющихся предметом закупки</w:t>
            </w:r>
          </w:p>
        </w:tc>
        <w:tc>
          <w:tcPr>
            <w:tcW w:w="3440" w:type="pct"/>
            <w:tcBorders>
              <w:top w:val="single" w:sz="4" w:space="0" w:color="auto"/>
              <w:left w:val="single" w:sz="4" w:space="0" w:color="auto"/>
              <w:bottom w:val="single" w:sz="4" w:space="0" w:color="auto"/>
              <w:right w:val="single" w:sz="4" w:space="0" w:color="auto"/>
            </w:tcBorders>
            <w:vAlign w:val="center"/>
          </w:tcPr>
          <w:p w14:paraId="08C49110" w14:textId="77777777" w:rsidR="00832E7D" w:rsidRPr="00832E7D" w:rsidRDefault="00832E7D" w:rsidP="00832E7D">
            <w:pPr>
              <w:tabs>
                <w:tab w:val="left" w:pos="-136"/>
                <w:tab w:val="left" w:pos="0"/>
              </w:tabs>
              <w:jc w:val="both"/>
              <w:rPr>
                <w:bCs/>
                <w:sz w:val="20"/>
                <w:szCs w:val="20"/>
              </w:rPr>
            </w:pPr>
            <w:r w:rsidRPr="00832E7D">
              <w:rPr>
                <w:b/>
                <w:sz w:val="20"/>
                <w:szCs w:val="20"/>
              </w:rPr>
              <w:lastRenderedPageBreak/>
              <w:t>Установлено преимущество</w:t>
            </w:r>
            <w:r w:rsidRPr="00832E7D">
              <w:rPr>
                <w:bCs/>
                <w:sz w:val="20"/>
                <w:szCs w:val="20"/>
              </w:rPr>
              <w:t xml:space="preserve"> в соответствии с п. б) ч. 4 постановления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w:t>
            </w:r>
          </w:p>
          <w:p w14:paraId="77FDCF5A" w14:textId="77777777" w:rsidR="00832E7D" w:rsidRDefault="00832E7D" w:rsidP="00832E7D">
            <w:pPr>
              <w:tabs>
                <w:tab w:val="left" w:pos="-136"/>
                <w:tab w:val="left" w:pos="0"/>
              </w:tabs>
              <w:jc w:val="both"/>
              <w:rPr>
                <w:bCs/>
                <w:sz w:val="20"/>
                <w:szCs w:val="20"/>
              </w:rPr>
            </w:pPr>
            <w:r w:rsidRPr="00832E7D">
              <w:rPr>
                <w:b/>
                <w:sz w:val="20"/>
                <w:szCs w:val="20"/>
              </w:rPr>
              <w:t>Порядок предоставления</w:t>
            </w:r>
            <w:r w:rsidRPr="00832E7D">
              <w:rPr>
                <w:bCs/>
                <w:sz w:val="20"/>
                <w:szCs w:val="20"/>
              </w:rPr>
              <w:t>: при рассмотрении, оценке, сопоставлении заявок на участие в закупке, окончательных предложений осуществляется снижение на 15% ценового предложения, поданного в соответствии с настоящим Федеральным законом и положением о закупке участником закупки, предлагающим к поставке товар только российского происхождения (является российским лицом оказывающим услуги/выполняющим работы),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 при этом, заключение договора производится без учета снижения либо увеличения ценового предложения. При исполнении договора, допускается замена товара исключительно на товар российского происхождения (перемена на исполнителя/подрядчика допускается исключительно на российское лицо), если договор предусматривает поставку товара российского происхождения (заключен с российским лицом).</w:t>
            </w:r>
          </w:p>
          <w:p w14:paraId="1FD72CA7" w14:textId="77777777" w:rsidR="00832E7D" w:rsidRPr="00832E7D" w:rsidRDefault="00832E7D" w:rsidP="00832E7D">
            <w:pPr>
              <w:tabs>
                <w:tab w:val="left" w:pos="-136"/>
                <w:tab w:val="left" w:pos="0"/>
              </w:tabs>
              <w:jc w:val="both"/>
              <w:rPr>
                <w:bCs/>
                <w:sz w:val="20"/>
                <w:szCs w:val="20"/>
              </w:rPr>
            </w:pPr>
          </w:p>
          <w:p w14:paraId="5F08A6E8" w14:textId="77777777" w:rsidR="00832E7D" w:rsidRDefault="00832E7D" w:rsidP="00832E7D">
            <w:pPr>
              <w:tabs>
                <w:tab w:val="left" w:pos="-136"/>
                <w:tab w:val="left" w:pos="0"/>
              </w:tabs>
              <w:jc w:val="both"/>
              <w:rPr>
                <w:bCs/>
                <w:sz w:val="20"/>
                <w:szCs w:val="20"/>
              </w:rPr>
            </w:pPr>
            <w:r w:rsidRPr="00832E7D">
              <w:rPr>
                <w:b/>
                <w:sz w:val="20"/>
                <w:szCs w:val="20"/>
              </w:rPr>
              <w:t>Запрет,</w:t>
            </w:r>
            <w:r w:rsidRPr="00832E7D">
              <w:rPr>
                <w:bCs/>
                <w:sz w:val="20"/>
                <w:szCs w:val="20"/>
              </w:rPr>
              <w:t xml:space="preserve"> в соответствии с абз. 2 п.п. в) п. 4 постановления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w:t>
            </w:r>
            <w:r w:rsidRPr="00832E7D">
              <w:rPr>
                <w:b/>
                <w:sz w:val="20"/>
                <w:szCs w:val="20"/>
              </w:rPr>
              <w:t>не установлен</w:t>
            </w:r>
            <w:r w:rsidRPr="00832E7D">
              <w:rPr>
                <w:bCs/>
                <w:sz w:val="20"/>
                <w:szCs w:val="20"/>
              </w:rPr>
              <w:t>, в виду отсутствия товара, предлагаемого к поставке, в перечне товаров, установленном Приложением № 1 к Постановлению.</w:t>
            </w:r>
          </w:p>
          <w:p w14:paraId="44992F88" w14:textId="77777777" w:rsidR="00832E7D" w:rsidRPr="00832E7D" w:rsidRDefault="00832E7D" w:rsidP="00832E7D">
            <w:pPr>
              <w:tabs>
                <w:tab w:val="left" w:pos="-136"/>
                <w:tab w:val="left" w:pos="0"/>
              </w:tabs>
              <w:jc w:val="both"/>
              <w:rPr>
                <w:bCs/>
                <w:sz w:val="20"/>
                <w:szCs w:val="20"/>
              </w:rPr>
            </w:pPr>
          </w:p>
          <w:p w14:paraId="674ACA54" w14:textId="69F7EBD1" w:rsidR="00157437" w:rsidRPr="00B95B54" w:rsidRDefault="00832E7D" w:rsidP="00832E7D">
            <w:pPr>
              <w:tabs>
                <w:tab w:val="left" w:pos="-136"/>
                <w:tab w:val="left" w:pos="0"/>
              </w:tabs>
              <w:jc w:val="both"/>
              <w:rPr>
                <w:bCs/>
                <w:sz w:val="20"/>
                <w:szCs w:val="20"/>
              </w:rPr>
            </w:pPr>
            <w:r w:rsidRPr="00832E7D">
              <w:rPr>
                <w:b/>
                <w:sz w:val="20"/>
                <w:szCs w:val="20"/>
              </w:rPr>
              <w:t>Ограничение,</w:t>
            </w:r>
            <w:r w:rsidRPr="00832E7D">
              <w:rPr>
                <w:bCs/>
                <w:sz w:val="20"/>
                <w:szCs w:val="20"/>
              </w:rPr>
              <w:t xml:space="preserve"> в соответствии с абз. 3 п.п. в) п. 4 постановления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w:t>
            </w:r>
            <w:r w:rsidRPr="00832E7D">
              <w:rPr>
                <w:b/>
                <w:sz w:val="20"/>
                <w:szCs w:val="20"/>
              </w:rPr>
              <w:t>не установлено</w:t>
            </w:r>
            <w:r w:rsidRPr="00832E7D">
              <w:rPr>
                <w:bCs/>
                <w:sz w:val="20"/>
                <w:szCs w:val="20"/>
              </w:rPr>
              <w:t>, в виду отсутствия товара, предлагаемого к поставке, в перечне товаров, установленном Приложением № 2 к Постановлению.</w:t>
            </w:r>
          </w:p>
        </w:tc>
      </w:tr>
      <w:tr w:rsidR="00157437" w:rsidRPr="00B95B54" w14:paraId="3958334C" w14:textId="77777777" w:rsidTr="00832E7D">
        <w:trPr>
          <w:trHeight w:val="564"/>
        </w:trPr>
        <w:tc>
          <w:tcPr>
            <w:tcW w:w="223" w:type="pct"/>
            <w:tcBorders>
              <w:top w:val="single" w:sz="6" w:space="0" w:color="auto"/>
              <w:left w:val="single" w:sz="6" w:space="0" w:color="auto"/>
              <w:bottom w:val="single" w:sz="6" w:space="0" w:color="auto"/>
              <w:right w:val="single" w:sz="4" w:space="0" w:color="auto"/>
            </w:tcBorders>
            <w:vAlign w:val="center"/>
          </w:tcPr>
          <w:p w14:paraId="5DAD46C1" w14:textId="77777777" w:rsidR="00157437" w:rsidRPr="00B95B54" w:rsidRDefault="00157437" w:rsidP="00157437">
            <w:pPr>
              <w:widowControl w:val="0"/>
              <w:numPr>
                <w:ilvl w:val="0"/>
                <w:numId w:val="3"/>
              </w:numPr>
              <w:adjustRightInd w:val="0"/>
              <w:ind w:left="0" w:firstLine="0"/>
              <w:jc w:val="center"/>
              <w:rPr>
                <w:sz w:val="20"/>
                <w:szCs w:val="20"/>
              </w:rPr>
            </w:pPr>
          </w:p>
        </w:tc>
        <w:tc>
          <w:tcPr>
            <w:tcW w:w="1337" w:type="pct"/>
            <w:tcBorders>
              <w:top w:val="single" w:sz="4" w:space="0" w:color="auto"/>
              <w:left w:val="single" w:sz="4" w:space="0" w:color="auto"/>
              <w:bottom w:val="single" w:sz="4" w:space="0" w:color="auto"/>
              <w:right w:val="single" w:sz="4" w:space="0" w:color="auto"/>
            </w:tcBorders>
            <w:vAlign w:val="center"/>
          </w:tcPr>
          <w:p w14:paraId="5B8036CC" w14:textId="11BE7DFB" w:rsidR="00157437" w:rsidRPr="00B95B54" w:rsidRDefault="00157437" w:rsidP="00157437">
            <w:pPr>
              <w:rPr>
                <w:rStyle w:val="FontStyle36"/>
                <w:sz w:val="20"/>
                <w:szCs w:val="20"/>
                <w:lang w:val="en-US"/>
              </w:rPr>
            </w:pPr>
            <w:r w:rsidRPr="00B95B54">
              <w:rPr>
                <w:rStyle w:val="FontStyle36"/>
                <w:sz w:val="20"/>
                <w:szCs w:val="20"/>
              </w:rPr>
              <w:t>Приложения к извещению</w:t>
            </w:r>
          </w:p>
        </w:tc>
        <w:tc>
          <w:tcPr>
            <w:tcW w:w="3440" w:type="pct"/>
            <w:tcBorders>
              <w:top w:val="single" w:sz="4" w:space="0" w:color="auto"/>
              <w:left w:val="single" w:sz="4" w:space="0" w:color="auto"/>
              <w:bottom w:val="single" w:sz="4" w:space="0" w:color="auto"/>
              <w:right w:val="single" w:sz="4" w:space="0" w:color="auto"/>
            </w:tcBorders>
            <w:vAlign w:val="center"/>
          </w:tcPr>
          <w:p w14:paraId="60C32465" w14:textId="74574DB2" w:rsidR="00157437" w:rsidRPr="00B95B54" w:rsidRDefault="00157437" w:rsidP="00157437">
            <w:pPr>
              <w:keepNext/>
              <w:keepLines/>
              <w:widowControl w:val="0"/>
              <w:suppressLineNumbers/>
              <w:tabs>
                <w:tab w:val="left" w:pos="-136"/>
                <w:tab w:val="left" w:pos="0"/>
              </w:tabs>
              <w:jc w:val="both"/>
              <w:rPr>
                <w:sz w:val="20"/>
                <w:szCs w:val="20"/>
              </w:rPr>
            </w:pPr>
            <w:r w:rsidRPr="00B95B54">
              <w:rPr>
                <w:sz w:val="20"/>
                <w:szCs w:val="20"/>
              </w:rPr>
              <w:t>Документация о проведении аукциона в электронной форме, участниками которого могут быть только субъекты малого и среднего предпринимательства.</w:t>
            </w:r>
          </w:p>
        </w:tc>
      </w:tr>
      <w:bookmarkEnd w:id="3"/>
    </w:tbl>
    <w:p w14:paraId="41F696F7" w14:textId="64259E47" w:rsidR="0014450F" w:rsidRPr="00B95B54" w:rsidRDefault="0014450F" w:rsidP="0014450F">
      <w:pPr>
        <w:spacing w:line="200" w:lineRule="atLeast"/>
        <w:ind w:firstLine="680"/>
        <w:jc w:val="both"/>
        <w:rPr>
          <w:b/>
          <w:bCs/>
          <w:sz w:val="20"/>
          <w:szCs w:val="20"/>
        </w:rPr>
      </w:pPr>
    </w:p>
    <w:p w14:paraId="41F696F8" w14:textId="78EADF03" w:rsidR="0014450F" w:rsidRPr="00B95B54" w:rsidRDefault="0014450F" w:rsidP="0014450F">
      <w:pPr>
        <w:spacing w:line="200" w:lineRule="atLeast"/>
        <w:ind w:firstLine="680"/>
        <w:jc w:val="both"/>
        <w:rPr>
          <w:sz w:val="20"/>
          <w:szCs w:val="20"/>
        </w:rPr>
      </w:pPr>
      <w:bookmarkStart w:id="4" w:name="_Hlk187761447"/>
      <w:r w:rsidRPr="00B95B54">
        <w:rPr>
          <w:sz w:val="20"/>
          <w:szCs w:val="20"/>
        </w:rPr>
        <w:t xml:space="preserve">Выигравшему Участнику будет предложено подписать Договор </w:t>
      </w:r>
      <w:r w:rsidR="00832E7D" w:rsidRPr="00A00FBC">
        <w:rPr>
          <w:sz w:val="20"/>
          <w:szCs w:val="20"/>
        </w:rPr>
        <w:t xml:space="preserve">АО «Регионгаз-инвест» </w:t>
      </w:r>
      <w:r w:rsidRPr="00B95B54">
        <w:rPr>
          <w:sz w:val="20"/>
          <w:szCs w:val="20"/>
        </w:rPr>
        <w:t xml:space="preserve">(далее </w:t>
      </w:r>
      <w:r w:rsidR="002F3BF3" w:rsidRPr="00B95B54">
        <w:rPr>
          <w:sz w:val="20"/>
          <w:szCs w:val="20"/>
        </w:rPr>
        <w:t>–</w:t>
      </w:r>
      <w:r w:rsidRPr="00B95B54">
        <w:rPr>
          <w:sz w:val="20"/>
          <w:szCs w:val="20"/>
        </w:rPr>
        <w:t xml:space="preserve"> Договор) на условиях, установленных в настояще</w:t>
      </w:r>
      <w:r w:rsidR="00AE670E" w:rsidRPr="00B95B54">
        <w:rPr>
          <w:sz w:val="20"/>
          <w:szCs w:val="20"/>
        </w:rPr>
        <w:t>м извещении</w:t>
      </w:r>
      <w:r w:rsidR="0041747B" w:rsidRPr="00B95B54">
        <w:rPr>
          <w:sz w:val="20"/>
          <w:szCs w:val="20"/>
        </w:rPr>
        <w:t xml:space="preserve"> и документации</w:t>
      </w:r>
      <w:r w:rsidR="00AE670E" w:rsidRPr="00B95B54">
        <w:rPr>
          <w:sz w:val="20"/>
          <w:szCs w:val="20"/>
        </w:rPr>
        <w:t xml:space="preserve"> о проведении </w:t>
      </w:r>
      <w:r w:rsidR="0041747B" w:rsidRPr="00B95B54">
        <w:rPr>
          <w:sz w:val="20"/>
          <w:szCs w:val="20"/>
        </w:rPr>
        <w:t>аукциона в электронной форме</w:t>
      </w:r>
      <w:r w:rsidR="002F3BF3" w:rsidRPr="00B95B54">
        <w:rPr>
          <w:sz w:val="20"/>
          <w:szCs w:val="20"/>
        </w:rPr>
        <w:t xml:space="preserve">, участниками которого могут быть только субъекты </w:t>
      </w:r>
      <w:r w:rsidR="0041747B" w:rsidRPr="00B95B54">
        <w:rPr>
          <w:sz w:val="20"/>
          <w:szCs w:val="20"/>
        </w:rPr>
        <w:t>малого и среднего предпринимательства</w:t>
      </w:r>
      <w:bookmarkEnd w:id="1"/>
      <w:bookmarkEnd w:id="2"/>
      <w:r w:rsidR="0041747B" w:rsidRPr="00B95B54">
        <w:rPr>
          <w:sz w:val="20"/>
          <w:szCs w:val="20"/>
        </w:rPr>
        <w:t xml:space="preserve">, по цене предложенной победителем закупки. </w:t>
      </w:r>
      <w:bookmarkEnd w:id="4"/>
    </w:p>
    <w:sectPr w:rsidR="0014450F" w:rsidRPr="00B95B54" w:rsidSect="00D24C9C">
      <w:pgSz w:w="11906" w:h="16838"/>
      <w:pgMar w:top="567"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B069F" w14:textId="77777777" w:rsidR="00154468" w:rsidRDefault="00154468" w:rsidP="00A12A3A">
      <w:r>
        <w:separator/>
      </w:r>
    </w:p>
  </w:endnote>
  <w:endnote w:type="continuationSeparator" w:id="0">
    <w:p w14:paraId="5D21E9CF" w14:textId="77777777" w:rsidR="00154468" w:rsidRDefault="00154468" w:rsidP="00A12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onsultant">
    <w:charset w:val="CC"/>
    <w:family w:val="roman"/>
    <w:pitch w:val="variable"/>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7F63B" w14:textId="77777777" w:rsidR="00154468" w:rsidRDefault="00154468" w:rsidP="00A12A3A">
      <w:r>
        <w:separator/>
      </w:r>
    </w:p>
  </w:footnote>
  <w:footnote w:type="continuationSeparator" w:id="0">
    <w:p w14:paraId="6C3C4BDF" w14:textId="77777777" w:rsidR="00154468" w:rsidRDefault="00154468" w:rsidP="00A12A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9B64AC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1429"/>
        </w:tabs>
        <w:ind w:left="1429" w:hanging="360"/>
      </w:pPr>
      <w:rPr>
        <w:rFonts w:ascii="Symbol" w:hAnsi="Symbol" w:cs="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1429"/>
        </w:tabs>
        <w:ind w:left="1429" w:hanging="360"/>
      </w:pPr>
      <w:rPr>
        <w:rFonts w:ascii="Symbol" w:hAnsi="Symbol" w:cs="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1429"/>
        </w:tabs>
        <w:ind w:left="1429" w:hanging="360"/>
      </w:pPr>
      <w:rPr>
        <w:rFonts w:ascii="Symbol" w:hAnsi="Symbol"/>
        <w:b w:val="0"/>
        <w:bCs w:val="0"/>
        <w:i w:val="0"/>
        <w:iCs w:val="0"/>
      </w:rPr>
    </w:lvl>
  </w:abstractNum>
  <w:abstractNum w:abstractNumId="4" w15:restartNumberingAfterBreak="0">
    <w:nsid w:val="00000005"/>
    <w:multiLevelType w:val="singleLevel"/>
    <w:tmpl w:val="00000005"/>
    <w:name w:val="WW8Num5"/>
    <w:lvl w:ilvl="0">
      <w:start w:val="1"/>
      <w:numFmt w:val="bullet"/>
      <w:lvlText w:val=""/>
      <w:lvlJc w:val="left"/>
      <w:pPr>
        <w:tabs>
          <w:tab w:val="num" w:pos="1500"/>
        </w:tabs>
        <w:ind w:left="1500" w:hanging="360"/>
      </w:pPr>
      <w:rPr>
        <w:rFonts w:ascii="Symbol" w:hAnsi="Symbol" w:cs="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429"/>
        </w:tabs>
        <w:ind w:left="1429" w:hanging="360"/>
      </w:pPr>
      <w:rPr>
        <w:rFonts w:ascii="Symbol" w:hAnsi="Symbol" w:cs="Symbol"/>
      </w:rPr>
    </w:lvl>
  </w:abstractNum>
  <w:abstractNum w:abstractNumId="6" w15:restartNumberingAfterBreak="0">
    <w:nsid w:val="00000007"/>
    <w:multiLevelType w:val="multilevel"/>
    <w:tmpl w:val="00000007"/>
    <w:name w:val="WW8Num7"/>
    <w:lvl w:ilvl="0">
      <w:start w:val="2"/>
      <w:numFmt w:val="decimal"/>
      <w:lvlText w:val="%1."/>
      <w:lvlJc w:val="left"/>
      <w:pPr>
        <w:tabs>
          <w:tab w:val="num" w:pos="720"/>
        </w:tabs>
        <w:ind w:left="720" w:hanging="360"/>
      </w:pPr>
    </w:lvl>
    <w:lvl w:ilvl="1">
      <w:start w:val="8"/>
      <w:numFmt w:val="decimal"/>
      <w:lvlText w:val="%1.%2."/>
      <w:lvlJc w:val="left"/>
      <w:pPr>
        <w:tabs>
          <w:tab w:val="num" w:pos="1080"/>
        </w:tabs>
        <w:ind w:left="1080" w:hanging="360"/>
      </w:pPr>
    </w:lvl>
    <w:lvl w:ilvl="2">
      <w:start w:val="3"/>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7" w15:restartNumberingAfterBreak="0">
    <w:nsid w:val="00000008"/>
    <w:multiLevelType w:val="multilevel"/>
    <w:tmpl w:val="00000008"/>
    <w:name w:val="WW8Num8"/>
    <w:lvl w:ilvl="0">
      <w:start w:val="2"/>
      <w:numFmt w:val="decimal"/>
      <w:lvlText w:val="%1."/>
      <w:lvlJc w:val="left"/>
      <w:pPr>
        <w:tabs>
          <w:tab w:val="num" w:pos="720"/>
        </w:tabs>
        <w:ind w:left="720" w:hanging="360"/>
      </w:pPr>
    </w:lvl>
    <w:lvl w:ilvl="1">
      <w:start w:val="9"/>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8" w15:restartNumberingAfterBreak="0">
    <w:nsid w:val="00000009"/>
    <w:multiLevelType w:val="multilevel"/>
    <w:tmpl w:val="00000009"/>
    <w:name w:val="WW8Num9"/>
    <w:lvl w:ilvl="0">
      <w:start w:val="2"/>
      <w:numFmt w:val="decimal"/>
      <w:lvlText w:val="%1."/>
      <w:lvlJc w:val="left"/>
      <w:pPr>
        <w:tabs>
          <w:tab w:val="num" w:pos="720"/>
        </w:tabs>
        <w:ind w:left="720" w:hanging="360"/>
      </w:pPr>
    </w:lvl>
    <w:lvl w:ilvl="1">
      <w:start w:val="9"/>
      <w:numFmt w:val="decimal"/>
      <w:lvlText w:val="%1.%2."/>
      <w:lvlJc w:val="left"/>
      <w:pPr>
        <w:tabs>
          <w:tab w:val="num" w:pos="1080"/>
        </w:tabs>
        <w:ind w:left="1080" w:hanging="360"/>
      </w:pPr>
    </w:lvl>
    <w:lvl w:ilvl="2">
      <w:start w:val="1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9"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3"/>
      <w:numFmt w:val="decimal"/>
      <w:lvlText w:val="%1.%2."/>
      <w:lvlJc w:val="left"/>
      <w:pPr>
        <w:tabs>
          <w:tab w:val="num" w:pos="1080"/>
        </w:tabs>
        <w:ind w:left="1080" w:hanging="360"/>
      </w:pPr>
    </w:lvl>
    <w:lvl w:ilvl="2">
      <w:start w:val="2"/>
      <w:numFmt w:val="decimal"/>
      <w:lvlText w:val="%1.%2.%3."/>
      <w:lvlJc w:val="left"/>
      <w:pPr>
        <w:tabs>
          <w:tab w:val="num" w:pos="1440"/>
        </w:tabs>
        <w:ind w:left="1440" w:hanging="360"/>
      </w:pPr>
    </w:lvl>
    <w:lvl w:ilvl="3">
      <w:start w:val="1"/>
      <w:numFmt w:val="decimal"/>
      <w:lvlText w:val="%1.%2.%3.%4."/>
      <w:lvlJc w:val="left"/>
      <w:pPr>
        <w:tabs>
          <w:tab w:val="num" w:pos="2345"/>
        </w:tabs>
        <w:ind w:left="2345"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0" w15:restartNumberingAfterBreak="0">
    <w:nsid w:val="0000000B"/>
    <w:multiLevelType w:val="multilevel"/>
    <w:tmpl w:val="0000000B"/>
    <w:name w:val="WW8Num11"/>
    <w:lvl w:ilvl="0">
      <w:start w:val="2"/>
      <w:numFmt w:val="decimal"/>
      <w:lvlText w:val="%1."/>
      <w:lvlJc w:val="left"/>
      <w:pPr>
        <w:tabs>
          <w:tab w:val="num" w:pos="720"/>
        </w:tabs>
        <w:ind w:left="720" w:hanging="360"/>
      </w:pPr>
    </w:lvl>
    <w:lvl w:ilvl="1">
      <w:start w:val="4"/>
      <w:numFmt w:val="decimal"/>
      <w:lvlText w:val="%1.%2."/>
      <w:lvlJc w:val="left"/>
      <w:pPr>
        <w:tabs>
          <w:tab w:val="num" w:pos="1080"/>
        </w:tabs>
        <w:ind w:left="1080" w:hanging="360"/>
      </w:pPr>
    </w:lvl>
    <w:lvl w:ilvl="2">
      <w:start w:val="4"/>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1" w15:restartNumberingAfterBreak="0">
    <w:nsid w:val="0000000C"/>
    <w:multiLevelType w:val="multilevel"/>
    <w:tmpl w:val="0000000C"/>
    <w:name w:val="WW8Num12"/>
    <w:lvl w:ilvl="0">
      <w:start w:val="2"/>
      <w:numFmt w:val="decimal"/>
      <w:lvlText w:val="%1."/>
      <w:lvlJc w:val="left"/>
      <w:pPr>
        <w:tabs>
          <w:tab w:val="num" w:pos="720"/>
        </w:tabs>
        <w:ind w:left="720" w:hanging="360"/>
      </w:pPr>
    </w:lvl>
    <w:lvl w:ilvl="1">
      <w:start w:val="5"/>
      <w:numFmt w:val="decimal"/>
      <w:lvlText w:val="%1.%2."/>
      <w:lvlJc w:val="left"/>
      <w:pPr>
        <w:tabs>
          <w:tab w:val="num" w:pos="1080"/>
        </w:tabs>
        <w:ind w:left="1080" w:hanging="360"/>
      </w:pPr>
    </w:lvl>
    <w:lvl w:ilvl="2">
      <w:start w:val="4"/>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2" w15:restartNumberingAfterBreak="0">
    <w:nsid w:val="0000000D"/>
    <w:multiLevelType w:val="multilevel"/>
    <w:tmpl w:val="0000000D"/>
    <w:name w:val="WW8Num13"/>
    <w:lvl w:ilvl="0">
      <w:start w:val="2"/>
      <w:numFmt w:val="decimal"/>
      <w:lvlText w:val="%1."/>
      <w:lvlJc w:val="left"/>
      <w:pPr>
        <w:tabs>
          <w:tab w:val="num" w:pos="720"/>
        </w:tabs>
        <w:ind w:left="720" w:hanging="360"/>
      </w:pPr>
    </w:lvl>
    <w:lvl w:ilvl="1">
      <w:start w:val="6"/>
      <w:numFmt w:val="decimal"/>
      <w:lvlText w:val="%1.%2."/>
      <w:lvlJc w:val="left"/>
      <w:pPr>
        <w:tabs>
          <w:tab w:val="num" w:pos="1080"/>
        </w:tabs>
        <w:ind w:left="1080" w:hanging="360"/>
      </w:pPr>
    </w:lvl>
    <w:lvl w:ilvl="2">
      <w:start w:val="4"/>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3" w15:restartNumberingAfterBreak="0">
    <w:nsid w:val="0000000E"/>
    <w:multiLevelType w:val="multilevel"/>
    <w:tmpl w:val="0000000E"/>
    <w:name w:val="WW8Num14"/>
    <w:lvl w:ilvl="0">
      <w:start w:val="2"/>
      <w:numFmt w:val="decimal"/>
      <w:lvlText w:val="%1."/>
      <w:lvlJc w:val="left"/>
      <w:pPr>
        <w:tabs>
          <w:tab w:val="num" w:pos="720"/>
        </w:tabs>
        <w:ind w:left="720" w:hanging="360"/>
      </w:pPr>
    </w:lvl>
    <w:lvl w:ilvl="1">
      <w:start w:val="7"/>
      <w:numFmt w:val="decimal"/>
      <w:lvlText w:val="%1.%2."/>
      <w:lvlJc w:val="left"/>
      <w:pPr>
        <w:tabs>
          <w:tab w:val="num" w:pos="1080"/>
        </w:tabs>
        <w:ind w:left="1080" w:hanging="360"/>
      </w:pPr>
    </w:lvl>
    <w:lvl w:ilvl="2">
      <w:start w:val="2"/>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4" w15:restartNumberingAfterBreak="0">
    <w:nsid w:val="0000000F"/>
    <w:multiLevelType w:val="multilevel"/>
    <w:tmpl w:val="0000000F"/>
    <w:name w:val="WW8Num15"/>
    <w:lvl w:ilvl="0">
      <w:start w:val="2"/>
      <w:numFmt w:val="decimal"/>
      <w:lvlText w:val="%1."/>
      <w:lvlJc w:val="left"/>
      <w:pPr>
        <w:tabs>
          <w:tab w:val="num" w:pos="720"/>
        </w:tabs>
        <w:ind w:left="720" w:hanging="360"/>
      </w:pPr>
    </w:lvl>
    <w:lvl w:ilvl="1">
      <w:start w:val="10"/>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5" w15:restartNumberingAfterBreak="0">
    <w:nsid w:val="00000010"/>
    <w:multiLevelType w:val="multilevel"/>
    <w:tmpl w:val="00000010"/>
    <w:name w:val="WW8Num16"/>
    <w:lvl w:ilvl="0">
      <w:start w:val="2"/>
      <w:numFmt w:val="decimal"/>
      <w:lvlText w:val="%1."/>
      <w:lvlJc w:val="left"/>
      <w:pPr>
        <w:tabs>
          <w:tab w:val="num" w:pos="720"/>
        </w:tabs>
        <w:ind w:left="720" w:hanging="360"/>
      </w:pPr>
    </w:lvl>
    <w:lvl w:ilvl="1">
      <w:start w:val="10"/>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6" w15:restartNumberingAfterBreak="0">
    <w:nsid w:val="00000011"/>
    <w:multiLevelType w:val="multilevel"/>
    <w:tmpl w:val="00000011"/>
    <w:name w:val="WW8Num17"/>
    <w:lvl w:ilvl="0">
      <w:start w:val="2"/>
      <w:numFmt w:val="decimal"/>
      <w:lvlText w:val="%1."/>
      <w:lvlJc w:val="left"/>
      <w:pPr>
        <w:tabs>
          <w:tab w:val="num" w:pos="720"/>
        </w:tabs>
        <w:ind w:left="720" w:hanging="360"/>
      </w:pPr>
    </w:lvl>
    <w:lvl w:ilvl="1">
      <w:start w:val="10"/>
      <w:numFmt w:val="decimal"/>
      <w:lvlText w:val="%1.%2."/>
      <w:lvlJc w:val="left"/>
      <w:pPr>
        <w:tabs>
          <w:tab w:val="num" w:pos="1080"/>
        </w:tabs>
        <w:ind w:left="1080" w:hanging="360"/>
      </w:pPr>
    </w:lvl>
    <w:lvl w:ilvl="2">
      <w:start w:val="2"/>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7" w15:restartNumberingAfterBreak="0">
    <w:nsid w:val="00000012"/>
    <w:multiLevelType w:val="multilevel"/>
    <w:tmpl w:val="00000012"/>
    <w:name w:val="WW8Num18"/>
    <w:lvl w:ilvl="0">
      <w:start w:val="2"/>
      <w:numFmt w:val="decimal"/>
      <w:lvlText w:val="%1."/>
      <w:lvlJc w:val="left"/>
      <w:pPr>
        <w:tabs>
          <w:tab w:val="num" w:pos="720"/>
        </w:tabs>
        <w:ind w:left="720" w:hanging="360"/>
      </w:pPr>
    </w:lvl>
    <w:lvl w:ilvl="1">
      <w:start w:val="10"/>
      <w:numFmt w:val="decimal"/>
      <w:lvlText w:val="%1.%2."/>
      <w:lvlJc w:val="left"/>
      <w:pPr>
        <w:tabs>
          <w:tab w:val="num" w:pos="1080"/>
        </w:tabs>
        <w:ind w:left="1080" w:hanging="360"/>
      </w:pPr>
    </w:lvl>
    <w:lvl w:ilvl="2">
      <w:start w:val="3"/>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8" w15:restartNumberingAfterBreak="0">
    <w:nsid w:val="00000013"/>
    <w:multiLevelType w:val="multilevel"/>
    <w:tmpl w:val="00000013"/>
    <w:name w:val="WW8Num19"/>
    <w:lvl w:ilvl="0">
      <w:start w:val="2"/>
      <w:numFmt w:val="decimal"/>
      <w:lvlText w:val="%1."/>
      <w:lvlJc w:val="left"/>
      <w:pPr>
        <w:tabs>
          <w:tab w:val="num" w:pos="720"/>
        </w:tabs>
        <w:ind w:left="720" w:hanging="360"/>
      </w:pPr>
    </w:lvl>
    <w:lvl w:ilvl="1">
      <w:start w:val="3"/>
      <w:numFmt w:val="decimal"/>
      <w:lvlText w:val="%1.%2."/>
      <w:lvlJc w:val="left"/>
      <w:pPr>
        <w:tabs>
          <w:tab w:val="num" w:pos="1080"/>
        </w:tabs>
        <w:ind w:left="1080" w:hanging="360"/>
      </w:pPr>
    </w:lvl>
    <w:lvl w:ilvl="2">
      <w:start w:val="3"/>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9" w15:restartNumberingAfterBreak="0">
    <w:nsid w:val="00000015"/>
    <w:multiLevelType w:val="multilevel"/>
    <w:tmpl w:val="E99A3C24"/>
    <w:name w:val="WW8Num21"/>
    <w:lvl w:ilvl="0">
      <w:start w:val="2"/>
      <w:numFmt w:val="decimal"/>
      <w:lvlText w:val="%1."/>
      <w:lvlJc w:val="left"/>
      <w:pPr>
        <w:tabs>
          <w:tab w:val="num" w:pos="720"/>
        </w:tabs>
        <w:ind w:left="720" w:hanging="360"/>
      </w:pPr>
    </w:lvl>
    <w:lvl w:ilvl="1">
      <w:start w:val="2"/>
      <w:numFmt w:val="decimal"/>
      <w:lvlText w:val="%1.%2."/>
      <w:lvlJc w:val="left"/>
      <w:pPr>
        <w:tabs>
          <w:tab w:val="num" w:pos="1080"/>
        </w:tabs>
        <w:ind w:left="1080" w:hanging="360"/>
      </w:pPr>
    </w:lvl>
    <w:lvl w:ilvl="2">
      <w:start w:val="2"/>
      <w:numFmt w:val="decimal"/>
      <w:lvlText w:val="%1.%2.%3."/>
      <w:lvlJc w:val="left"/>
      <w:pPr>
        <w:tabs>
          <w:tab w:val="num" w:pos="1440"/>
        </w:tabs>
        <w:ind w:left="1440" w:hanging="360"/>
      </w:pPr>
      <w:rPr>
        <w:b w:val="0"/>
        <w:i w:val="0"/>
        <w:color w:val="auto"/>
      </w:r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20" w15:restartNumberingAfterBreak="0">
    <w:nsid w:val="05F52E77"/>
    <w:multiLevelType w:val="hybridMultilevel"/>
    <w:tmpl w:val="DD941BF8"/>
    <w:lvl w:ilvl="0" w:tplc="0419000F">
      <w:start w:val="1"/>
      <w:numFmt w:val="decimal"/>
      <w:lvlText w:val="%1."/>
      <w:lvlJc w:val="left"/>
      <w:pPr>
        <w:tabs>
          <w:tab w:val="num" w:pos="502"/>
        </w:tabs>
        <w:ind w:left="502" w:hanging="360"/>
      </w:pPr>
      <w:rPr>
        <w:color w:val="auto"/>
        <w:sz w:val="22"/>
        <w:szCs w:val="28"/>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21" w15:restartNumberingAfterBreak="0">
    <w:nsid w:val="0B4E6F7B"/>
    <w:multiLevelType w:val="multilevel"/>
    <w:tmpl w:val="2114440E"/>
    <w:lvl w:ilvl="0">
      <w:start w:val="2"/>
      <w:numFmt w:val="decimal"/>
      <w:lvlText w:val="%1."/>
      <w:lvlJc w:val="left"/>
      <w:pPr>
        <w:ind w:left="540" w:hanging="540"/>
      </w:pPr>
      <w:rPr>
        <w:rFonts w:hint="default"/>
      </w:rPr>
    </w:lvl>
    <w:lvl w:ilvl="1">
      <w:start w:val="4"/>
      <w:numFmt w:val="decimal"/>
      <w:lvlText w:val="%1.%2."/>
      <w:lvlJc w:val="left"/>
      <w:pPr>
        <w:ind w:left="1080" w:hanging="540"/>
      </w:pPr>
      <w:rPr>
        <w:rFonts w:hint="default"/>
      </w:rPr>
    </w:lvl>
    <w:lvl w:ilvl="2">
      <w:start w:val="4"/>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2" w15:restartNumberingAfterBreak="0">
    <w:nsid w:val="1E571AD9"/>
    <w:multiLevelType w:val="multilevel"/>
    <w:tmpl w:val="3EE09C82"/>
    <w:name w:val="WW8Num3422222"/>
    <w:lvl w:ilvl="0">
      <w:start w:val="1"/>
      <w:numFmt w:val="decimal"/>
      <w:pStyle w:val="-"/>
      <w:lvlText w:val="%1."/>
      <w:lvlJc w:val="center"/>
      <w:pPr>
        <w:tabs>
          <w:tab w:val="num" w:pos="0"/>
        </w:tabs>
      </w:pPr>
      <w:rPr>
        <w:rFonts w:cs="Times New Roman" w:hint="default"/>
        <w:b/>
        <w:i w:val="0"/>
      </w:rPr>
    </w:lvl>
    <w:lvl w:ilvl="1">
      <w:start w:val="1"/>
      <w:numFmt w:val="decimal"/>
      <w:pStyle w:val="-0"/>
      <w:lvlText w:val="%1.%2"/>
      <w:lvlJc w:val="left"/>
      <w:pPr>
        <w:tabs>
          <w:tab w:val="num" w:pos="851"/>
        </w:tabs>
        <w:ind w:left="851" w:hanging="851"/>
      </w:pPr>
      <w:rPr>
        <w:rFonts w:cs="Times New Roman" w:hint="default"/>
        <w:b w:val="0"/>
        <w:bCs w:val="0"/>
        <w:i w:val="0"/>
        <w:iCs w:val="0"/>
        <w:caps w:val="0"/>
        <w:strike w:val="0"/>
        <w:dstrike w:val="0"/>
        <w:vanish w:val="0"/>
        <w:color w:val="auto"/>
        <w:spacing w:val="0"/>
        <w:w w:val="100"/>
        <w:kern w:val="0"/>
        <w:position w:val="0"/>
        <w:sz w:val="24"/>
        <w:szCs w:val="24"/>
        <w:u w:val="none"/>
        <w:vertAlign w:val="baseline"/>
      </w:rPr>
    </w:lvl>
    <w:lvl w:ilvl="2">
      <w:start w:val="1"/>
      <w:numFmt w:val="decimal"/>
      <w:pStyle w:val="-1"/>
      <w:lvlText w:val="%1.%2.%3"/>
      <w:lvlJc w:val="left"/>
      <w:pPr>
        <w:tabs>
          <w:tab w:val="num" w:pos="851"/>
        </w:tabs>
        <w:ind w:left="851" w:hanging="851"/>
      </w:pPr>
      <w:rPr>
        <w:rFonts w:cs="Times New Roman" w:hint="default"/>
        <w:b w:val="0"/>
        <w:bCs w:val="0"/>
        <w:i w:val="0"/>
        <w:iCs w:val="0"/>
      </w:rPr>
    </w:lvl>
    <w:lvl w:ilvl="3">
      <w:start w:val="1"/>
      <w:numFmt w:val="lowerLetter"/>
      <w:pStyle w:val="-2"/>
      <w:lvlText w:val="%4)"/>
      <w:lvlJc w:val="left"/>
      <w:pPr>
        <w:tabs>
          <w:tab w:val="num" w:pos="1418"/>
        </w:tabs>
        <w:ind w:left="1418" w:hanging="567"/>
      </w:pPr>
      <w:rPr>
        <w:rFonts w:cs="Times New Roman" w:hint="default"/>
        <w:b w:val="0"/>
        <w:bCs w:val="0"/>
        <w:i w:val="0"/>
        <w:iCs w:val="0"/>
        <w:caps w:val="0"/>
        <w:strike w:val="0"/>
        <w:dstrike w:val="0"/>
        <w:vanish w:val="0"/>
        <w:color w:val="auto"/>
        <w:spacing w:val="0"/>
        <w:w w:val="100"/>
        <w:kern w:val="0"/>
        <w:position w:val="0"/>
        <w:u w:val="none"/>
        <w:vertAlign w:val="baseline"/>
      </w:rPr>
    </w:lvl>
    <w:lvl w:ilvl="4">
      <w:start w:val="1"/>
      <w:numFmt w:val="lowerLetter"/>
      <w:lvlText w:val="%5)"/>
      <w:lvlJc w:val="left"/>
      <w:pPr>
        <w:tabs>
          <w:tab w:val="num" w:pos="1134"/>
        </w:tabs>
        <w:ind w:left="1134" w:hanging="567"/>
      </w:pPr>
      <w:rPr>
        <w:rFonts w:cs="Times New Roman" w:hint="default"/>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hint="default"/>
      </w:rPr>
    </w:lvl>
    <w:lvl w:ilvl="7">
      <w:start w:val="1"/>
      <w:numFmt w:val="decimal"/>
      <w:lvlText w:val="%1.%2.%3.%4.%5.%6.%7.%8."/>
      <w:lvlJc w:val="left"/>
      <w:pPr>
        <w:tabs>
          <w:tab w:val="num" w:pos="3978"/>
        </w:tabs>
        <w:ind w:left="2322" w:hanging="1224"/>
      </w:pPr>
      <w:rPr>
        <w:rFonts w:cs="Times New Roman" w:hint="default"/>
      </w:rPr>
    </w:lvl>
    <w:lvl w:ilvl="8">
      <w:start w:val="1"/>
      <w:numFmt w:val="decimal"/>
      <w:lvlText w:val="%1.%2.%3.%4.%5.%6.%7.%8.%9."/>
      <w:lvlJc w:val="left"/>
      <w:pPr>
        <w:tabs>
          <w:tab w:val="num" w:pos="4698"/>
        </w:tabs>
        <w:ind w:left="2898" w:hanging="1440"/>
      </w:pPr>
      <w:rPr>
        <w:rFonts w:cs="Times New Roman" w:hint="default"/>
      </w:rPr>
    </w:lvl>
  </w:abstractNum>
  <w:abstractNum w:abstractNumId="23" w15:restartNumberingAfterBreak="0">
    <w:nsid w:val="236048B9"/>
    <w:multiLevelType w:val="multilevel"/>
    <w:tmpl w:val="26365E20"/>
    <w:name w:val="WW8Num192"/>
    <w:lvl w:ilvl="0">
      <w:start w:val="2"/>
      <w:numFmt w:val="decimal"/>
      <w:lvlText w:val="%1."/>
      <w:lvlJc w:val="left"/>
      <w:pPr>
        <w:ind w:left="540" w:hanging="540"/>
      </w:pPr>
      <w:rPr>
        <w:rFonts w:hint="default"/>
      </w:rPr>
    </w:lvl>
    <w:lvl w:ilvl="1">
      <w:start w:val="9"/>
      <w:numFmt w:val="decimal"/>
      <w:lvlText w:val="%1.%2."/>
      <w:lvlJc w:val="left"/>
      <w:pPr>
        <w:ind w:left="720" w:hanging="540"/>
      </w:pPr>
      <w:rPr>
        <w:rFonts w:hint="default"/>
      </w:rPr>
    </w:lvl>
    <w:lvl w:ilvl="2">
      <w:start w:val="1"/>
      <w:numFmt w:val="decimal"/>
      <w:lvlText w:val="%1.%2.%3."/>
      <w:lvlJc w:val="left"/>
      <w:pPr>
        <w:ind w:left="4406"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4" w15:restartNumberingAfterBreak="0">
    <w:nsid w:val="24DA0765"/>
    <w:multiLevelType w:val="hybridMultilevel"/>
    <w:tmpl w:val="B56440CC"/>
    <w:lvl w:ilvl="0" w:tplc="010ED24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5" w15:restartNumberingAfterBreak="0">
    <w:nsid w:val="271E549B"/>
    <w:multiLevelType w:val="multilevel"/>
    <w:tmpl w:val="2822E470"/>
    <w:lvl w:ilvl="0">
      <w:start w:val="2"/>
      <w:numFmt w:val="decimal"/>
      <w:lvlText w:val="%1."/>
      <w:lvlJc w:val="left"/>
      <w:pPr>
        <w:ind w:left="645" w:hanging="645"/>
      </w:pPr>
      <w:rPr>
        <w:rFonts w:hint="default"/>
      </w:rPr>
    </w:lvl>
    <w:lvl w:ilvl="1">
      <w:start w:val="12"/>
      <w:numFmt w:val="decimal"/>
      <w:lvlText w:val="%1.%2."/>
      <w:lvlJc w:val="left"/>
      <w:pPr>
        <w:ind w:left="825" w:hanging="645"/>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6" w15:restartNumberingAfterBreak="0">
    <w:nsid w:val="32245BF1"/>
    <w:multiLevelType w:val="multilevel"/>
    <w:tmpl w:val="3DD225F8"/>
    <w:lvl w:ilvl="0">
      <w:start w:val="1"/>
      <w:numFmt w:val="decimal"/>
      <w:pStyle w:val="2"/>
      <w:lvlText w:val="%1."/>
      <w:lvlJc w:val="left"/>
      <w:pPr>
        <w:ind w:left="360" w:hanging="360"/>
      </w:pPr>
      <w:rPr>
        <w:rFonts w:ascii="Times New Roman" w:hAnsi="Times New Roman" w:cs="Times New Roman" w:hint="default"/>
        <w:b/>
        <w:i w:val="0"/>
        <w:sz w:val="24"/>
        <w:szCs w:val="24"/>
      </w:rPr>
    </w:lvl>
    <w:lvl w:ilvl="1">
      <w:start w:val="1"/>
      <w:numFmt w:val="decimal"/>
      <w:lvlText w:val="%1.%2."/>
      <w:lvlJc w:val="left"/>
      <w:pPr>
        <w:ind w:left="1425" w:hanging="432"/>
      </w:pPr>
      <w:rPr>
        <w:rFonts w:ascii="Times New Roman" w:hAnsi="Times New Roman" w:cs="Times New Roman" w:hint="default"/>
        <w:b/>
      </w:rPr>
    </w:lvl>
    <w:lvl w:ilvl="2">
      <w:start w:val="1"/>
      <w:numFmt w:val="decimal"/>
      <w:lvlText w:val="%1.%2.%3."/>
      <w:lvlJc w:val="left"/>
      <w:pPr>
        <w:ind w:left="1639" w:hanging="504"/>
      </w:pPr>
      <w:rPr>
        <w:rFonts w:ascii="Times New Roman" w:hAnsi="Times New Roman" w:cs="Times New Roman" w:hint="default"/>
        <w:b w:val="0"/>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7" w15:restartNumberingAfterBreak="0">
    <w:nsid w:val="38710193"/>
    <w:multiLevelType w:val="hybridMultilevel"/>
    <w:tmpl w:val="94B2E178"/>
    <w:lvl w:ilvl="0" w:tplc="116E2512">
      <w:start w:val="1"/>
      <w:numFmt w:val="decimal"/>
      <w:lvlText w:val="%1)"/>
      <w:lvlJc w:val="left"/>
      <w:pPr>
        <w:ind w:left="720" w:hanging="360"/>
      </w:pPr>
      <w:rPr>
        <w:rFonts w:eastAsiaTheme="minorHAnsi" w:cstheme="minorBidi" w:hint="default"/>
        <w:color w:val="auto"/>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394B3875"/>
    <w:multiLevelType w:val="hybridMultilevel"/>
    <w:tmpl w:val="09DA52A4"/>
    <w:lvl w:ilvl="0" w:tplc="02C6E258">
      <w:start w:val="1"/>
      <w:numFmt w:val="decimal"/>
      <w:lvlText w:val="%1)"/>
      <w:lvlJc w:val="left"/>
      <w:pPr>
        <w:ind w:left="750" w:hanging="39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7497F9F"/>
    <w:multiLevelType w:val="multilevel"/>
    <w:tmpl w:val="017A228A"/>
    <w:lvl w:ilvl="0">
      <w:start w:val="1"/>
      <w:numFmt w:val="decimal"/>
      <w:pStyle w:val="a0"/>
      <w:lvlText w:val="%1)"/>
      <w:lvlJc w:val="left"/>
      <w:pPr>
        <w:tabs>
          <w:tab w:val="num" w:pos="1077"/>
        </w:tabs>
        <w:ind w:firstLine="720"/>
      </w:pPr>
      <w:rPr>
        <w:rFonts w:ascii="Times New Roman" w:hAnsi="Times New Roman" w:cs="Times New Roman" w:hint="default"/>
        <w:b w:val="0"/>
        <w:i w:val="0"/>
        <w:color w:val="auto"/>
        <w:spacing w:val="0"/>
        <w:w w:val="100"/>
        <w:kern w:val="0"/>
        <w:position w:val="0"/>
        <w:sz w:val="24"/>
        <w:szCs w:val="24"/>
        <w:u w:val="none"/>
        <w:effect w:val="none"/>
      </w:rPr>
    </w:lvl>
    <w:lvl w:ilvl="1">
      <w:start w:val="1"/>
      <w:numFmt w:val="russianLower"/>
      <w:lvlText w:val="%2)"/>
      <w:lvlJc w:val="left"/>
      <w:pPr>
        <w:tabs>
          <w:tab w:val="num" w:pos="1440"/>
        </w:tabs>
        <w:ind w:left="1440" w:hanging="363"/>
      </w:pPr>
      <w:rPr>
        <w:rFonts w:cs="Times New Roman" w:hint="default"/>
        <w:b w:val="0"/>
        <w:i w:val="0"/>
        <w:color w:val="auto"/>
        <w:sz w:val="24"/>
        <w:szCs w:val="24"/>
        <w:u w:val="none"/>
      </w:rPr>
    </w:lvl>
    <w:lvl w:ilvl="2">
      <w:start w:val="1"/>
      <w:numFmt w:val="decimal"/>
      <w:suff w:val="space"/>
      <w:lvlText w:val="%1.%2.%3"/>
      <w:lvlJc w:val="left"/>
      <w:pPr>
        <w:ind w:left="-1117" w:firstLine="720"/>
      </w:pPr>
      <w:rPr>
        <w:rFonts w:cs="Times New Roman" w:hint="default"/>
        <w:b w:val="0"/>
        <w:i w:val="0"/>
        <w:color w:val="auto"/>
        <w:sz w:val="24"/>
        <w:szCs w:val="24"/>
        <w:u w:val="none"/>
      </w:rPr>
    </w:lvl>
    <w:lvl w:ilvl="3">
      <w:start w:val="1"/>
      <w:numFmt w:val="decimal"/>
      <w:suff w:val="space"/>
      <w:lvlText w:val="%1.%2.%3.%4"/>
      <w:lvlJc w:val="left"/>
      <w:pPr>
        <w:ind w:left="-1231" w:firstLine="720"/>
      </w:pPr>
      <w:rPr>
        <w:rFonts w:cs="Times New Roman" w:hint="default"/>
        <w:b w:val="0"/>
        <w:i w:val="0"/>
        <w:color w:val="auto"/>
        <w:sz w:val="28"/>
        <w:szCs w:val="28"/>
        <w:u w:val="none"/>
      </w:rPr>
    </w:lvl>
    <w:lvl w:ilvl="4">
      <w:start w:val="1"/>
      <w:numFmt w:val="decimal"/>
      <w:suff w:val="space"/>
      <w:lvlText w:val="%1.%2.%3.%4.%5"/>
      <w:lvlJc w:val="left"/>
      <w:pPr>
        <w:ind w:left="-1231" w:firstLine="720"/>
      </w:pPr>
      <w:rPr>
        <w:rFonts w:ascii="Times New Roman" w:hAnsi="Times New Roman" w:cs="Times New Roman" w:hint="default"/>
        <w:b w:val="0"/>
        <w:i w:val="0"/>
        <w:color w:val="auto"/>
        <w:sz w:val="28"/>
        <w:szCs w:val="28"/>
        <w:u w:val="none"/>
      </w:rPr>
    </w:lvl>
    <w:lvl w:ilvl="5">
      <w:start w:val="1"/>
      <w:numFmt w:val="decimal"/>
      <w:suff w:val="space"/>
      <w:lvlText w:val="%1.%2.%3.%4.%5.%6"/>
      <w:lvlJc w:val="left"/>
      <w:pPr>
        <w:ind w:left="-1197" w:firstLine="722"/>
      </w:pPr>
      <w:rPr>
        <w:rFonts w:ascii="Times New Roman" w:hAnsi="Times New Roman" w:cs="Times New Roman" w:hint="default"/>
        <w:b w:val="0"/>
        <w:i w:val="0"/>
        <w:color w:val="auto"/>
        <w:spacing w:val="0"/>
        <w:w w:val="100"/>
        <w:kern w:val="0"/>
        <w:position w:val="0"/>
        <w:sz w:val="24"/>
        <w:szCs w:val="24"/>
        <w:u w:val="none"/>
        <w:effect w:val="none"/>
      </w:rPr>
    </w:lvl>
    <w:lvl w:ilvl="6">
      <w:start w:val="1"/>
      <w:numFmt w:val="decimal"/>
      <w:suff w:val="space"/>
      <w:lvlText w:val="%1.%2.%3.%4.%5.%6.%7"/>
      <w:lvlJc w:val="left"/>
      <w:pPr>
        <w:ind w:left="-1501" w:firstLine="720"/>
      </w:pPr>
      <w:rPr>
        <w:rFonts w:ascii="Times New Roman" w:hAnsi="Times New Roman" w:cs="Times New Roman" w:hint="default"/>
        <w:b w:val="0"/>
        <w:i w:val="0"/>
        <w:color w:val="auto"/>
        <w:spacing w:val="0"/>
        <w:w w:val="100"/>
        <w:kern w:val="0"/>
        <w:position w:val="0"/>
        <w:sz w:val="24"/>
        <w:szCs w:val="24"/>
        <w:u w:val="none"/>
        <w:effect w:val="none"/>
      </w:rPr>
    </w:lvl>
    <w:lvl w:ilvl="7">
      <w:start w:val="1"/>
      <w:numFmt w:val="decimal"/>
      <w:suff w:val="space"/>
      <w:lvlText w:val="%1.%2.%3.%4.%5.%6.%7.%8"/>
      <w:lvlJc w:val="left"/>
      <w:pPr>
        <w:ind w:left="-1501" w:firstLine="720"/>
      </w:pPr>
      <w:rPr>
        <w:rFonts w:ascii="Times New Roman" w:hAnsi="Times New Roman" w:cs="Times New Roman" w:hint="default"/>
        <w:b w:val="0"/>
        <w:i w:val="0"/>
        <w:color w:val="auto"/>
        <w:spacing w:val="0"/>
        <w:w w:val="100"/>
        <w:kern w:val="0"/>
        <w:position w:val="0"/>
        <w:sz w:val="24"/>
        <w:szCs w:val="24"/>
        <w:u w:val="none"/>
        <w:effect w:val="none"/>
      </w:rPr>
    </w:lvl>
    <w:lvl w:ilvl="8">
      <w:start w:val="1"/>
      <w:numFmt w:val="decimal"/>
      <w:suff w:val="space"/>
      <w:lvlText w:val="%1.%2.%3.%4.%5.%6.%7.%8.%9"/>
      <w:lvlJc w:val="left"/>
      <w:pPr>
        <w:ind w:left="-1501" w:firstLine="720"/>
      </w:pPr>
      <w:rPr>
        <w:rFonts w:ascii="Times New Roman" w:hAnsi="Times New Roman" w:cs="Times New Roman" w:hint="default"/>
        <w:b w:val="0"/>
        <w:i w:val="0"/>
        <w:color w:val="auto"/>
        <w:spacing w:val="0"/>
        <w:w w:val="100"/>
        <w:kern w:val="0"/>
        <w:position w:val="0"/>
        <w:sz w:val="24"/>
        <w:szCs w:val="24"/>
        <w:u w:val="none"/>
        <w:effect w:val="none"/>
      </w:rPr>
    </w:lvl>
  </w:abstractNum>
  <w:abstractNum w:abstractNumId="30" w15:restartNumberingAfterBreak="0">
    <w:nsid w:val="478A395C"/>
    <w:multiLevelType w:val="multilevel"/>
    <w:tmpl w:val="97FABDEA"/>
    <w:lvl w:ilvl="0">
      <w:start w:val="1"/>
      <w:numFmt w:val="decimal"/>
      <w:lvlText w:val="%1."/>
      <w:lvlJc w:val="left"/>
      <w:pPr>
        <w:tabs>
          <w:tab w:val="num" w:pos="0"/>
        </w:tabs>
        <w:ind w:left="0" w:firstLine="0"/>
      </w:pPr>
      <w:rPr>
        <w:rFonts w:cs="Times New Roman" w:hint="default"/>
        <w:b/>
        <w:bCs w:val="0"/>
        <w:i w:val="0"/>
        <w:iCs w:val="0"/>
        <w:cap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1701"/>
        </w:tabs>
        <w:ind w:left="0" w:firstLine="567"/>
      </w:pPr>
      <w:rPr>
        <w:rFonts w:hint="default"/>
        <w:b/>
        <w:bCs/>
        <w:i w:val="0"/>
        <w:iCs w:val="0"/>
        <w:caps w:val="0"/>
        <w:smallCaps w:val="0"/>
        <w:strike w:val="0"/>
        <w:dstrike w:val="0"/>
        <w:vanish w:val="0"/>
        <w:color w:val="auto"/>
        <w:spacing w:val="0"/>
        <w:w w:val="100"/>
        <w:kern w:val="0"/>
        <w:position w:val="0"/>
        <w:sz w:val="28"/>
        <w:szCs w:val="28"/>
        <w:u w:val="none"/>
        <w:vertAlign w:val="baseline"/>
      </w:rPr>
    </w:lvl>
    <w:lvl w:ilvl="2">
      <w:start w:val="1"/>
      <w:numFmt w:val="decimal"/>
      <w:lvlText w:val="%1.%2.%3"/>
      <w:lvlJc w:val="left"/>
      <w:pPr>
        <w:tabs>
          <w:tab w:val="num" w:pos="1134"/>
        </w:tabs>
        <w:ind w:left="-567" w:firstLine="567"/>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tabs>
          <w:tab w:val="num" w:pos="1701"/>
        </w:tabs>
        <w:ind w:left="0" w:firstLine="567"/>
      </w:pPr>
      <w:rPr>
        <w:rFonts w:hint="default"/>
        <w:b w:val="0"/>
        <w:bCs w:val="0"/>
        <w:i w:val="0"/>
        <w:iCs w:val="0"/>
        <w:caps w:val="0"/>
        <w:smallCaps w:val="0"/>
        <w:strike w:val="0"/>
        <w:dstrike w:val="0"/>
        <w:snapToGrid w:val="0"/>
        <w:vanish w:val="0"/>
        <w:color w:val="auto"/>
        <w:spacing w:val="0"/>
        <w:w w:val="100"/>
        <w:kern w:val="0"/>
        <w:position w:val="0"/>
        <w:sz w:val="28"/>
        <w:szCs w:val="28"/>
        <w:u w:val="none"/>
        <w:vertAlign w:val="baseline"/>
      </w:rPr>
    </w:lvl>
    <w:lvl w:ilvl="4">
      <w:start w:val="1"/>
      <w:numFmt w:val="decimal"/>
      <w:lvlText w:val="%1.%2.%3.%4.%5"/>
      <w:lvlJc w:val="left"/>
      <w:pPr>
        <w:tabs>
          <w:tab w:val="num" w:pos="1701"/>
        </w:tabs>
        <w:ind w:left="0" w:firstLine="567"/>
      </w:pPr>
      <w:rPr>
        <w:rFonts w:hint="default"/>
        <w:b w:val="0"/>
        <w:bCs w:val="0"/>
        <w:i w:val="0"/>
        <w:iCs w:val="0"/>
        <w:caps w:val="0"/>
        <w:smallCaps w:val="0"/>
        <w:strike w:val="0"/>
        <w:dstrike w:val="0"/>
        <w:vanish w:val="0"/>
        <w:color w:val="000000"/>
        <w:spacing w:val="0"/>
        <w:kern w:val="0"/>
        <w:position w:val="0"/>
        <w:u w:val="none"/>
        <w:vertAlign w:val="baseline"/>
        <w:em w:val="none"/>
      </w:r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31" w15:restartNumberingAfterBreak="0">
    <w:nsid w:val="482F781F"/>
    <w:multiLevelType w:val="hybridMultilevel"/>
    <w:tmpl w:val="EA961ED4"/>
    <w:lvl w:ilvl="0" w:tplc="99C6C136">
      <w:start w:val="1"/>
      <w:numFmt w:val="decimal"/>
      <w:lvlText w:val="2.%1."/>
      <w:lvlJc w:val="left"/>
      <w:pPr>
        <w:ind w:left="720" w:hanging="360"/>
      </w:pPr>
      <w:rPr>
        <w:rFonts w:cs="Times New Roman" w:hint="default"/>
        <w:b w:val="0"/>
      </w:rPr>
    </w:lvl>
    <w:lvl w:ilvl="1" w:tplc="5A9A2376" w:tentative="1">
      <w:start w:val="1"/>
      <w:numFmt w:val="lowerLetter"/>
      <w:lvlText w:val="%2."/>
      <w:lvlJc w:val="left"/>
      <w:pPr>
        <w:ind w:left="1440" w:hanging="360"/>
      </w:pPr>
      <w:rPr>
        <w:rFonts w:cs="Times New Roman"/>
      </w:rPr>
    </w:lvl>
    <w:lvl w:ilvl="2" w:tplc="BE903528">
      <w:start w:val="1"/>
      <w:numFmt w:val="lowerRoman"/>
      <w:pStyle w:val="m"/>
      <w:lvlText w:val="%3."/>
      <w:lvlJc w:val="right"/>
      <w:pPr>
        <w:ind w:left="2160" w:hanging="180"/>
      </w:pPr>
      <w:rPr>
        <w:rFonts w:cs="Times New Roman"/>
      </w:rPr>
    </w:lvl>
    <w:lvl w:ilvl="3" w:tplc="B9DA75B2" w:tentative="1">
      <w:start w:val="1"/>
      <w:numFmt w:val="decimal"/>
      <w:lvlText w:val="%4."/>
      <w:lvlJc w:val="left"/>
      <w:pPr>
        <w:ind w:left="2880" w:hanging="360"/>
      </w:pPr>
      <w:rPr>
        <w:rFonts w:cs="Times New Roman"/>
      </w:rPr>
    </w:lvl>
    <w:lvl w:ilvl="4" w:tplc="B6487E5C" w:tentative="1">
      <w:start w:val="1"/>
      <w:numFmt w:val="lowerLetter"/>
      <w:lvlText w:val="%5."/>
      <w:lvlJc w:val="left"/>
      <w:pPr>
        <w:ind w:left="3600" w:hanging="360"/>
      </w:pPr>
      <w:rPr>
        <w:rFonts w:cs="Times New Roman"/>
      </w:rPr>
    </w:lvl>
    <w:lvl w:ilvl="5" w:tplc="2488C8D2" w:tentative="1">
      <w:start w:val="1"/>
      <w:numFmt w:val="lowerRoman"/>
      <w:lvlText w:val="%6."/>
      <w:lvlJc w:val="right"/>
      <w:pPr>
        <w:ind w:left="4320" w:hanging="180"/>
      </w:pPr>
      <w:rPr>
        <w:rFonts w:cs="Times New Roman"/>
      </w:rPr>
    </w:lvl>
    <w:lvl w:ilvl="6" w:tplc="D30029D6" w:tentative="1">
      <w:start w:val="1"/>
      <w:numFmt w:val="decimal"/>
      <w:lvlText w:val="%7."/>
      <w:lvlJc w:val="left"/>
      <w:pPr>
        <w:ind w:left="5040" w:hanging="360"/>
      </w:pPr>
      <w:rPr>
        <w:rFonts w:cs="Times New Roman"/>
      </w:rPr>
    </w:lvl>
    <w:lvl w:ilvl="7" w:tplc="5412B01A" w:tentative="1">
      <w:start w:val="1"/>
      <w:numFmt w:val="lowerLetter"/>
      <w:lvlText w:val="%8."/>
      <w:lvlJc w:val="left"/>
      <w:pPr>
        <w:ind w:left="5760" w:hanging="360"/>
      </w:pPr>
      <w:rPr>
        <w:rFonts w:cs="Times New Roman"/>
      </w:rPr>
    </w:lvl>
    <w:lvl w:ilvl="8" w:tplc="4E80F510" w:tentative="1">
      <w:start w:val="1"/>
      <w:numFmt w:val="lowerRoman"/>
      <w:lvlText w:val="%9."/>
      <w:lvlJc w:val="right"/>
      <w:pPr>
        <w:ind w:left="6480" w:hanging="180"/>
      </w:pPr>
      <w:rPr>
        <w:rFonts w:cs="Times New Roman"/>
      </w:rPr>
    </w:lvl>
  </w:abstractNum>
  <w:abstractNum w:abstractNumId="32" w15:restartNumberingAfterBreak="0">
    <w:nsid w:val="4C5E7160"/>
    <w:multiLevelType w:val="multilevel"/>
    <w:tmpl w:val="EB6ADD2E"/>
    <w:lvl w:ilvl="0">
      <w:start w:val="1"/>
      <w:numFmt w:val="decimal"/>
      <w:pStyle w:val="1"/>
      <w:lvlText w:val="%1."/>
      <w:lvlJc w:val="center"/>
      <w:pPr>
        <w:tabs>
          <w:tab w:val="num" w:pos="567"/>
        </w:tabs>
        <w:ind w:left="567" w:hanging="279"/>
      </w:pPr>
      <w:rPr>
        <w:rFonts w:hint="default"/>
      </w:rPr>
    </w:lvl>
    <w:lvl w:ilvl="1">
      <w:start w:val="1"/>
      <w:numFmt w:val="decimal"/>
      <w:pStyle w:val="a1"/>
      <w:lvlText w:val="%1.%2."/>
      <w:lvlJc w:val="left"/>
      <w:pPr>
        <w:tabs>
          <w:tab w:val="num" w:pos="1844"/>
        </w:tabs>
        <w:ind w:left="1844" w:hanging="567"/>
      </w:pPr>
      <w:rPr>
        <w:rFonts w:hint="default"/>
        <w:u w:val="none"/>
      </w:rPr>
    </w:lvl>
    <w:lvl w:ilvl="2">
      <w:start w:val="1"/>
      <w:numFmt w:val="decimal"/>
      <w:lvlText w:val="%1.%2.%3."/>
      <w:lvlJc w:val="left"/>
      <w:pPr>
        <w:tabs>
          <w:tab w:val="num" w:pos="993"/>
        </w:tabs>
        <w:ind w:left="993" w:hanging="851"/>
      </w:pPr>
      <w:rPr>
        <w:rFonts w:hint="default"/>
        <w:strike w:val="0"/>
      </w:rPr>
    </w:lvl>
    <w:lvl w:ilvl="3">
      <w:start w:val="1"/>
      <w:numFmt w:val="decimal"/>
      <w:lvlText w:val="%1.%2.%3.%4."/>
      <w:lvlJc w:val="left"/>
      <w:pPr>
        <w:tabs>
          <w:tab w:val="num" w:pos="1277"/>
        </w:tabs>
        <w:ind w:left="1277" w:hanging="567"/>
      </w:pPr>
      <w:rPr>
        <w:rFonts w:hint="default"/>
      </w:rPr>
    </w:lvl>
    <w:lvl w:ilvl="4">
      <w:start w:val="1"/>
      <w:numFmt w:val="lowerLetter"/>
      <w:lvlText w:val="%5)"/>
      <w:lvlJc w:val="left"/>
      <w:pPr>
        <w:tabs>
          <w:tab w:val="num" w:pos="3560"/>
        </w:tabs>
        <w:ind w:left="3560"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33" w15:restartNumberingAfterBreak="0">
    <w:nsid w:val="4EA850EC"/>
    <w:multiLevelType w:val="multilevel"/>
    <w:tmpl w:val="603C4E86"/>
    <w:lvl w:ilvl="0">
      <w:start w:val="2"/>
      <w:numFmt w:val="decimal"/>
      <w:lvlText w:val="%1."/>
      <w:lvlJc w:val="left"/>
      <w:pPr>
        <w:ind w:left="645" w:hanging="645"/>
      </w:pPr>
      <w:rPr>
        <w:rFonts w:hint="default"/>
      </w:rPr>
    </w:lvl>
    <w:lvl w:ilvl="1">
      <w:start w:val="11"/>
      <w:numFmt w:val="decimal"/>
      <w:lvlText w:val="%1.%2."/>
      <w:lvlJc w:val="left"/>
      <w:pPr>
        <w:ind w:left="735" w:hanging="645"/>
      </w:pPr>
      <w:rPr>
        <w:rFonts w:hint="default"/>
      </w:rPr>
    </w:lvl>
    <w:lvl w:ilvl="2">
      <w:start w:val="4"/>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34" w15:restartNumberingAfterBreak="0">
    <w:nsid w:val="53C32582"/>
    <w:multiLevelType w:val="multilevel"/>
    <w:tmpl w:val="2724D596"/>
    <w:lvl w:ilvl="0">
      <w:start w:val="2"/>
      <w:numFmt w:val="decimal"/>
      <w:lvlText w:val="%1."/>
      <w:lvlJc w:val="left"/>
      <w:pPr>
        <w:ind w:left="765" w:hanging="765"/>
      </w:pPr>
      <w:rPr>
        <w:rFonts w:hint="default"/>
      </w:rPr>
    </w:lvl>
    <w:lvl w:ilvl="1">
      <w:start w:val="11"/>
      <w:numFmt w:val="decimal"/>
      <w:lvlText w:val="%1.%2."/>
      <w:lvlJc w:val="left"/>
      <w:pPr>
        <w:ind w:left="945" w:hanging="765"/>
      </w:pPr>
      <w:rPr>
        <w:rFonts w:hint="default"/>
      </w:rPr>
    </w:lvl>
    <w:lvl w:ilvl="2">
      <w:start w:val="12"/>
      <w:numFmt w:val="decimal"/>
      <w:lvlText w:val="%1.%2.%3."/>
      <w:lvlJc w:val="left"/>
      <w:pPr>
        <w:ind w:left="1125" w:hanging="765"/>
      </w:pPr>
      <w:rPr>
        <w:rFonts w:hint="default"/>
      </w:rPr>
    </w:lvl>
    <w:lvl w:ilvl="3">
      <w:start w:val="1"/>
      <w:numFmt w:val="decimal"/>
      <w:lvlText w:val="%1.%2.%3.%4."/>
      <w:lvlJc w:val="left"/>
      <w:pPr>
        <w:ind w:left="1305" w:hanging="765"/>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5" w15:restartNumberingAfterBreak="0">
    <w:nsid w:val="5A52568B"/>
    <w:multiLevelType w:val="hybridMultilevel"/>
    <w:tmpl w:val="457CF8B4"/>
    <w:lvl w:ilvl="0" w:tplc="4050B5C8">
      <w:numFmt w:val="bullet"/>
      <w:lvlText w:val=""/>
      <w:lvlJc w:val="left"/>
      <w:pPr>
        <w:ind w:left="406" w:hanging="360"/>
      </w:pPr>
      <w:rPr>
        <w:rFonts w:ascii="Symbol" w:eastAsia="Times New Roman" w:hAnsi="Symbol" w:cs="Times New Roman" w:hint="default"/>
      </w:rPr>
    </w:lvl>
    <w:lvl w:ilvl="1" w:tplc="04190003" w:tentative="1">
      <w:start w:val="1"/>
      <w:numFmt w:val="bullet"/>
      <w:lvlText w:val="o"/>
      <w:lvlJc w:val="left"/>
      <w:pPr>
        <w:ind w:left="1126" w:hanging="360"/>
      </w:pPr>
      <w:rPr>
        <w:rFonts w:ascii="Courier New" w:hAnsi="Courier New" w:cs="Courier New" w:hint="default"/>
      </w:rPr>
    </w:lvl>
    <w:lvl w:ilvl="2" w:tplc="04190005" w:tentative="1">
      <w:start w:val="1"/>
      <w:numFmt w:val="bullet"/>
      <w:lvlText w:val=""/>
      <w:lvlJc w:val="left"/>
      <w:pPr>
        <w:ind w:left="1846" w:hanging="360"/>
      </w:pPr>
      <w:rPr>
        <w:rFonts w:ascii="Wingdings" w:hAnsi="Wingdings" w:hint="default"/>
      </w:rPr>
    </w:lvl>
    <w:lvl w:ilvl="3" w:tplc="04190001" w:tentative="1">
      <w:start w:val="1"/>
      <w:numFmt w:val="bullet"/>
      <w:lvlText w:val=""/>
      <w:lvlJc w:val="left"/>
      <w:pPr>
        <w:ind w:left="2566" w:hanging="360"/>
      </w:pPr>
      <w:rPr>
        <w:rFonts w:ascii="Symbol" w:hAnsi="Symbol" w:hint="default"/>
      </w:rPr>
    </w:lvl>
    <w:lvl w:ilvl="4" w:tplc="04190003" w:tentative="1">
      <w:start w:val="1"/>
      <w:numFmt w:val="bullet"/>
      <w:lvlText w:val="o"/>
      <w:lvlJc w:val="left"/>
      <w:pPr>
        <w:ind w:left="3286" w:hanging="360"/>
      </w:pPr>
      <w:rPr>
        <w:rFonts w:ascii="Courier New" w:hAnsi="Courier New" w:cs="Courier New" w:hint="default"/>
      </w:rPr>
    </w:lvl>
    <w:lvl w:ilvl="5" w:tplc="04190005" w:tentative="1">
      <w:start w:val="1"/>
      <w:numFmt w:val="bullet"/>
      <w:lvlText w:val=""/>
      <w:lvlJc w:val="left"/>
      <w:pPr>
        <w:ind w:left="4006" w:hanging="360"/>
      </w:pPr>
      <w:rPr>
        <w:rFonts w:ascii="Wingdings" w:hAnsi="Wingdings" w:hint="default"/>
      </w:rPr>
    </w:lvl>
    <w:lvl w:ilvl="6" w:tplc="04190001" w:tentative="1">
      <w:start w:val="1"/>
      <w:numFmt w:val="bullet"/>
      <w:lvlText w:val=""/>
      <w:lvlJc w:val="left"/>
      <w:pPr>
        <w:ind w:left="4726" w:hanging="360"/>
      </w:pPr>
      <w:rPr>
        <w:rFonts w:ascii="Symbol" w:hAnsi="Symbol" w:hint="default"/>
      </w:rPr>
    </w:lvl>
    <w:lvl w:ilvl="7" w:tplc="04190003" w:tentative="1">
      <w:start w:val="1"/>
      <w:numFmt w:val="bullet"/>
      <w:lvlText w:val="o"/>
      <w:lvlJc w:val="left"/>
      <w:pPr>
        <w:ind w:left="5446" w:hanging="360"/>
      </w:pPr>
      <w:rPr>
        <w:rFonts w:ascii="Courier New" w:hAnsi="Courier New" w:cs="Courier New" w:hint="default"/>
      </w:rPr>
    </w:lvl>
    <w:lvl w:ilvl="8" w:tplc="04190005" w:tentative="1">
      <w:start w:val="1"/>
      <w:numFmt w:val="bullet"/>
      <w:lvlText w:val=""/>
      <w:lvlJc w:val="left"/>
      <w:pPr>
        <w:ind w:left="6166" w:hanging="360"/>
      </w:pPr>
      <w:rPr>
        <w:rFonts w:ascii="Wingdings" w:hAnsi="Wingdings" w:hint="default"/>
      </w:rPr>
    </w:lvl>
  </w:abstractNum>
  <w:abstractNum w:abstractNumId="36" w15:restartNumberingAfterBreak="0">
    <w:nsid w:val="5AD568B1"/>
    <w:multiLevelType w:val="hybridMultilevel"/>
    <w:tmpl w:val="174AE344"/>
    <w:lvl w:ilvl="0" w:tplc="04190001">
      <w:start w:val="1"/>
      <w:numFmt w:val="bullet"/>
      <w:lvlText w:val=""/>
      <w:lvlJc w:val="left"/>
      <w:pPr>
        <w:ind w:left="2520" w:hanging="360"/>
      </w:pPr>
      <w:rPr>
        <w:rFonts w:ascii="Symbol" w:hAnsi="Symbol" w:hint="default"/>
      </w:rPr>
    </w:lvl>
    <w:lvl w:ilvl="1" w:tplc="04190003" w:tentative="1">
      <w:start w:val="1"/>
      <w:numFmt w:val="bullet"/>
      <w:lvlText w:val="o"/>
      <w:lvlJc w:val="left"/>
      <w:pPr>
        <w:ind w:left="3240" w:hanging="360"/>
      </w:pPr>
      <w:rPr>
        <w:rFonts w:ascii="Courier New" w:hAnsi="Courier New" w:cs="Courier New" w:hint="default"/>
      </w:rPr>
    </w:lvl>
    <w:lvl w:ilvl="2" w:tplc="04190005" w:tentative="1">
      <w:start w:val="1"/>
      <w:numFmt w:val="bullet"/>
      <w:lvlText w:val=""/>
      <w:lvlJc w:val="left"/>
      <w:pPr>
        <w:ind w:left="3960" w:hanging="360"/>
      </w:pPr>
      <w:rPr>
        <w:rFonts w:ascii="Wingdings" w:hAnsi="Wingdings" w:hint="default"/>
      </w:rPr>
    </w:lvl>
    <w:lvl w:ilvl="3" w:tplc="04190001" w:tentative="1">
      <w:start w:val="1"/>
      <w:numFmt w:val="bullet"/>
      <w:lvlText w:val=""/>
      <w:lvlJc w:val="left"/>
      <w:pPr>
        <w:ind w:left="4680" w:hanging="360"/>
      </w:pPr>
      <w:rPr>
        <w:rFonts w:ascii="Symbol" w:hAnsi="Symbol" w:hint="default"/>
      </w:rPr>
    </w:lvl>
    <w:lvl w:ilvl="4" w:tplc="04190003" w:tentative="1">
      <w:start w:val="1"/>
      <w:numFmt w:val="bullet"/>
      <w:lvlText w:val="o"/>
      <w:lvlJc w:val="left"/>
      <w:pPr>
        <w:ind w:left="5400" w:hanging="360"/>
      </w:pPr>
      <w:rPr>
        <w:rFonts w:ascii="Courier New" w:hAnsi="Courier New" w:cs="Courier New" w:hint="default"/>
      </w:rPr>
    </w:lvl>
    <w:lvl w:ilvl="5" w:tplc="04190005" w:tentative="1">
      <w:start w:val="1"/>
      <w:numFmt w:val="bullet"/>
      <w:lvlText w:val=""/>
      <w:lvlJc w:val="left"/>
      <w:pPr>
        <w:ind w:left="6120" w:hanging="360"/>
      </w:pPr>
      <w:rPr>
        <w:rFonts w:ascii="Wingdings" w:hAnsi="Wingdings" w:hint="default"/>
      </w:rPr>
    </w:lvl>
    <w:lvl w:ilvl="6" w:tplc="04190001" w:tentative="1">
      <w:start w:val="1"/>
      <w:numFmt w:val="bullet"/>
      <w:lvlText w:val=""/>
      <w:lvlJc w:val="left"/>
      <w:pPr>
        <w:ind w:left="6840" w:hanging="360"/>
      </w:pPr>
      <w:rPr>
        <w:rFonts w:ascii="Symbol" w:hAnsi="Symbol" w:hint="default"/>
      </w:rPr>
    </w:lvl>
    <w:lvl w:ilvl="7" w:tplc="04190003" w:tentative="1">
      <w:start w:val="1"/>
      <w:numFmt w:val="bullet"/>
      <w:lvlText w:val="o"/>
      <w:lvlJc w:val="left"/>
      <w:pPr>
        <w:ind w:left="7560" w:hanging="360"/>
      </w:pPr>
      <w:rPr>
        <w:rFonts w:ascii="Courier New" w:hAnsi="Courier New" w:cs="Courier New" w:hint="default"/>
      </w:rPr>
    </w:lvl>
    <w:lvl w:ilvl="8" w:tplc="04190005" w:tentative="1">
      <w:start w:val="1"/>
      <w:numFmt w:val="bullet"/>
      <w:lvlText w:val=""/>
      <w:lvlJc w:val="left"/>
      <w:pPr>
        <w:ind w:left="8280" w:hanging="360"/>
      </w:pPr>
      <w:rPr>
        <w:rFonts w:ascii="Wingdings" w:hAnsi="Wingdings" w:hint="default"/>
      </w:rPr>
    </w:lvl>
  </w:abstractNum>
  <w:abstractNum w:abstractNumId="37" w15:restartNumberingAfterBreak="0">
    <w:nsid w:val="5E024C6A"/>
    <w:multiLevelType w:val="multilevel"/>
    <w:tmpl w:val="83CCC5DA"/>
    <w:lvl w:ilvl="0">
      <w:start w:val="2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2E35E60"/>
    <w:multiLevelType w:val="multilevel"/>
    <w:tmpl w:val="13027A8A"/>
    <w:name w:val="WW8Num3422"/>
    <w:lvl w:ilvl="0">
      <w:start w:val="6"/>
      <w:numFmt w:val="decimal"/>
      <w:lvlText w:val="%1."/>
      <w:lvlJc w:val="left"/>
      <w:pPr>
        <w:ind w:left="360" w:hanging="360"/>
      </w:pPr>
      <w:rPr>
        <w:rFonts w:cs="Times New Roman" w:hint="default"/>
      </w:rPr>
    </w:lvl>
    <w:lvl w:ilvl="1">
      <w:start w:val="4"/>
      <w:numFmt w:val="decimal"/>
      <w:lvlText w:val="%1.%2."/>
      <w:lvlJc w:val="left"/>
      <w:pPr>
        <w:ind w:left="1068" w:hanging="360"/>
      </w:pPr>
      <w:rPr>
        <w:rFonts w:cs="Times New Roman" w:hint="default"/>
        <w:color w:val="auto"/>
      </w:rPr>
    </w:lvl>
    <w:lvl w:ilvl="2">
      <w:start w:val="1"/>
      <w:numFmt w:val="decimal"/>
      <w:lvlText w:val="%1.%2.%3."/>
      <w:lvlJc w:val="left"/>
      <w:pPr>
        <w:ind w:left="2136" w:hanging="720"/>
      </w:pPr>
      <w:rPr>
        <w:rFonts w:cs="Times New Roman" w:hint="default"/>
      </w:rPr>
    </w:lvl>
    <w:lvl w:ilvl="3">
      <w:start w:val="1"/>
      <w:numFmt w:val="decimal"/>
      <w:lvlText w:val="%1.%2.%3.%4."/>
      <w:lvlJc w:val="left"/>
      <w:pPr>
        <w:ind w:left="2844" w:hanging="720"/>
      </w:pPr>
      <w:rPr>
        <w:rFonts w:cs="Times New Roman" w:hint="default"/>
      </w:rPr>
    </w:lvl>
    <w:lvl w:ilvl="4">
      <w:start w:val="1"/>
      <w:numFmt w:val="decimal"/>
      <w:lvlText w:val="%1.%2.%3.%4.%5."/>
      <w:lvlJc w:val="left"/>
      <w:pPr>
        <w:ind w:left="3912" w:hanging="1080"/>
      </w:pPr>
      <w:rPr>
        <w:rFonts w:cs="Times New Roman" w:hint="default"/>
      </w:rPr>
    </w:lvl>
    <w:lvl w:ilvl="5">
      <w:start w:val="1"/>
      <w:numFmt w:val="decimal"/>
      <w:lvlText w:val="%1.%2.%3.%4.%5.%6."/>
      <w:lvlJc w:val="left"/>
      <w:pPr>
        <w:ind w:left="4620" w:hanging="1080"/>
      </w:pPr>
      <w:rPr>
        <w:rFonts w:cs="Times New Roman" w:hint="default"/>
      </w:rPr>
    </w:lvl>
    <w:lvl w:ilvl="6">
      <w:start w:val="1"/>
      <w:numFmt w:val="decimal"/>
      <w:lvlText w:val="%1.%2.%3.%4.%5.%6.%7."/>
      <w:lvlJc w:val="left"/>
      <w:pPr>
        <w:ind w:left="5328" w:hanging="1080"/>
      </w:pPr>
      <w:rPr>
        <w:rFonts w:cs="Times New Roman" w:hint="default"/>
      </w:rPr>
    </w:lvl>
    <w:lvl w:ilvl="7">
      <w:start w:val="1"/>
      <w:numFmt w:val="decimal"/>
      <w:lvlText w:val="%1.%2.%3.%4.%5.%6.%7.%8."/>
      <w:lvlJc w:val="left"/>
      <w:pPr>
        <w:ind w:left="6396" w:hanging="1440"/>
      </w:pPr>
      <w:rPr>
        <w:rFonts w:cs="Times New Roman" w:hint="default"/>
      </w:rPr>
    </w:lvl>
    <w:lvl w:ilvl="8">
      <w:start w:val="1"/>
      <w:numFmt w:val="decimal"/>
      <w:lvlText w:val="%1.%2.%3.%4.%5.%6.%7.%8.%9."/>
      <w:lvlJc w:val="left"/>
      <w:pPr>
        <w:ind w:left="7104" w:hanging="1440"/>
      </w:pPr>
      <w:rPr>
        <w:rFonts w:cs="Times New Roman" w:hint="default"/>
      </w:rPr>
    </w:lvl>
  </w:abstractNum>
  <w:abstractNum w:abstractNumId="39" w15:restartNumberingAfterBreak="0">
    <w:nsid w:val="6CEE3AE2"/>
    <w:multiLevelType w:val="multilevel"/>
    <w:tmpl w:val="72DA8B94"/>
    <w:lvl w:ilvl="0">
      <w:start w:val="27"/>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0C453D1"/>
    <w:multiLevelType w:val="multilevel"/>
    <w:tmpl w:val="6FEC1902"/>
    <w:lvl w:ilvl="0">
      <w:start w:val="21"/>
      <w:numFmt w:val="decimal"/>
      <w:lvlText w:val="%1."/>
      <w:lvlJc w:val="left"/>
      <w:pPr>
        <w:ind w:left="480" w:hanging="480"/>
      </w:pPr>
      <w:rPr>
        <w:rFonts w:hint="default"/>
      </w:rPr>
    </w:lvl>
    <w:lvl w:ilvl="1">
      <w:start w:val="1"/>
      <w:numFmt w:val="decimal"/>
      <w:lvlText w:val="%1.%2."/>
      <w:lvlJc w:val="left"/>
      <w:pPr>
        <w:ind w:left="2607"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A8649B9"/>
    <w:multiLevelType w:val="hybridMultilevel"/>
    <w:tmpl w:val="14FEAB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B193797"/>
    <w:multiLevelType w:val="multilevel"/>
    <w:tmpl w:val="8BFEF1A6"/>
    <w:lvl w:ilvl="0">
      <w:start w:val="1"/>
      <w:numFmt w:val="decimal"/>
      <w:pStyle w:val="a2"/>
      <w:suff w:val="space"/>
      <w:lvlText w:val="Статья %1."/>
      <w:lvlJc w:val="left"/>
      <w:rPr>
        <w:rFonts w:ascii="Times New Roman" w:hAnsi="Times New Roman" w:cs="Times New Roman" w:hint="default"/>
        <w:b/>
        <w:i w:val="0"/>
        <w:caps w:val="0"/>
        <w:strike w:val="0"/>
        <w:dstrike w:val="0"/>
        <w:vanish w:val="0"/>
        <w:color w:val="000000"/>
        <w:sz w:val="26"/>
        <w:szCs w:val="26"/>
        <w:vertAlign w:val="baseline"/>
      </w:rPr>
    </w:lvl>
    <w:lvl w:ilvl="1">
      <w:start w:val="1"/>
      <w:numFmt w:val="decimal"/>
      <w:pStyle w:val="a3"/>
      <w:lvlText w:val="%1.%2"/>
      <w:lvlJc w:val="left"/>
      <w:pPr>
        <w:tabs>
          <w:tab w:val="num" w:pos="0"/>
        </w:tabs>
        <w:ind w:left="567" w:hanging="567"/>
      </w:pPr>
      <w:rPr>
        <w:rFonts w:ascii="Times New Roman" w:hAnsi="Times New Roman" w:cs="Times New Roman" w:hint="default"/>
        <w:b w:val="0"/>
        <w:i w:val="0"/>
        <w:caps w:val="0"/>
        <w:strike w:val="0"/>
        <w:dstrike w:val="0"/>
        <w:vanish w:val="0"/>
        <w:color w:val="auto"/>
        <w:sz w:val="26"/>
        <w:szCs w:val="26"/>
        <w:vertAlign w:val="baseline"/>
      </w:rPr>
    </w:lvl>
    <w:lvl w:ilvl="2">
      <w:start w:val="1"/>
      <w:numFmt w:val="decimal"/>
      <w:lvlText w:val="%1.%2.%3"/>
      <w:lvlJc w:val="left"/>
      <w:pPr>
        <w:tabs>
          <w:tab w:val="num" w:pos="0"/>
        </w:tabs>
        <w:ind w:left="624" w:hanging="624"/>
      </w:pPr>
      <w:rPr>
        <w:rFonts w:ascii="Times New Roman" w:hAnsi="Times New Roman" w:cs="Times New Roman" w:hint="default"/>
        <w:b w:val="0"/>
        <w:i w:val="0"/>
        <w:caps w:val="0"/>
        <w:strike w:val="0"/>
        <w:dstrike w:val="0"/>
        <w:vanish w:val="0"/>
        <w:sz w:val="26"/>
        <w:szCs w:val="26"/>
        <w:vertAlign w:val="baseline"/>
      </w:rPr>
    </w:lvl>
    <w:lvl w:ilvl="3">
      <w:start w:val="1"/>
      <w:numFmt w:val="lowerRoman"/>
      <w:lvlText w:val="(%4)"/>
      <w:lvlJc w:val="right"/>
      <w:pPr>
        <w:tabs>
          <w:tab w:val="num" w:pos="864"/>
        </w:tabs>
        <w:ind w:left="864" w:hanging="144"/>
      </w:pPr>
      <w:rPr>
        <w:rFonts w:cs="Times New Roman" w:hint="default"/>
        <w:b w:val="0"/>
        <w:i w:val="0"/>
        <w:caps w:val="0"/>
        <w:strike w:val="0"/>
        <w:dstrike w:val="0"/>
        <w:vanish w:val="0"/>
        <w:sz w:val="24"/>
        <w:vertAlign w:val="baseline"/>
      </w:rPr>
    </w:lvl>
    <w:lvl w:ilvl="4">
      <w:start w:val="1"/>
      <w:numFmt w:val="decimal"/>
      <w:lvlText w:val="%5)"/>
      <w:lvlJc w:val="left"/>
      <w:pPr>
        <w:tabs>
          <w:tab w:val="num" w:pos="1008"/>
        </w:tabs>
        <w:ind w:left="1008" w:hanging="432"/>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43" w15:restartNumberingAfterBreak="0">
    <w:nsid w:val="7C7454C2"/>
    <w:multiLevelType w:val="multilevel"/>
    <w:tmpl w:val="C4A46A16"/>
    <w:lvl w:ilvl="0">
      <w:start w:val="2"/>
      <w:numFmt w:val="decimal"/>
      <w:lvlText w:val="%1."/>
      <w:lvlJc w:val="left"/>
      <w:pPr>
        <w:ind w:left="540" w:hanging="540"/>
      </w:pPr>
      <w:rPr>
        <w:rFonts w:hint="default"/>
      </w:rPr>
    </w:lvl>
    <w:lvl w:ilvl="1">
      <w:start w:val="4"/>
      <w:numFmt w:val="decimal"/>
      <w:lvlText w:val="%1.%2."/>
      <w:lvlJc w:val="left"/>
      <w:pPr>
        <w:ind w:left="1080" w:hanging="540"/>
      </w:pPr>
      <w:rPr>
        <w:rFonts w:hint="default"/>
      </w:rPr>
    </w:lvl>
    <w:lvl w:ilvl="2">
      <w:start w:val="5"/>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num w:numId="1" w16cid:durableId="270088293">
    <w:abstractNumId w:val="0"/>
  </w:num>
  <w:num w:numId="2" w16cid:durableId="2100061001">
    <w:abstractNumId w:val="29"/>
  </w:num>
  <w:num w:numId="3" w16cid:durableId="989556147">
    <w:abstractNumId w:val="20"/>
  </w:num>
  <w:num w:numId="4" w16cid:durableId="298727471">
    <w:abstractNumId w:val="42"/>
  </w:num>
  <w:num w:numId="5" w16cid:durableId="693532312">
    <w:abstractNumId w:val="26"/>
  </w:num>
  <w:num w:numId="6" w16cid:durableId="1221866194">
    <w:abstractNumId w:val="22"/>
  </w:num>
  <w:num w:numId="7" w16cid:durableId="1399596573">
    <w:abstractNumId w:val="31"/>
  </w:num>
  <w:num w:numId="8" w16cid:durableId="1081100317">
    <w:abstractNumId w:val="1"/>
  </w:num>
  <w:num w:numId="9" w16cid:durableId="2070881754">
    <w:abstractNumId w:val="2"/>
  </w:num>
  <w:num w:numId="10" w16cid:durableId="386152416">
    <w:abstractNumId w:val="3"/>
  </w:num>
  <w:num w:numId="11" w16cid:durableId="913051310">
    <w:abstractNumId w:val="4"/>
  </w:num>
  <w:num w:numId="12" w16cid:durableId="1258632357">
    <w:abstractNumId w:val="5"/>
  </w:num>
  <w:num w:numId="13" w16cid:durableId="1404526237">
    <w:abstractNumId w:val="6"/>
  </w:num>
  <w:num w:numId="14" w16cid:durableId="1143935384">
    <w:abstractNumId w:val="9"/>
  </w:num>
  <w:num w:numId="15" w16cid:durableId="1924996630">
    <w:abstractNumId w:val="10"/>
  </w:num>
  <w:num w:numId="16" w16cid:durableId="1284773896">
    <w:abstractNumId w:val="11"/>
  </w:num>
  <w:num w:numId="17" w16cid:durableId="1639215240">
    <w:abstractNumId w:val="12"/>
  </w:num>
  <w:num w:numId="18" w16cid:durableId="1535993601">
    <w:abstractNumId w:val="13"/>
  </w:num>
  <w:num w:numId="19" w16cid:durableId="222762977">
    <w:abstractNumId w:val="18"/>
  </w:num>
  <w:num w:numId="20" w16cid:durableId="63266117">
    <w:abstractNumId w:val="19"/>
  </w:num>
  <w:num w:numId="21" w16cid:durableId="1473015755">
    <w:abstractNumId w:val="23"/>
  </w:num>
  <w:num w:numId="22" w16cid:durableId="973679805">
    <w:abstractNumId w:val="35"/>
  </w:num>
  <w:num w:numId="23" w16cid:durableId="2126145220">
    <w:abstractNumId w:val="34"/>
  </w:num>
  <w:num w:numId="24" w16cid:durableId="1940405784">
    <w:abstractNumId w:val="25"/>
  </w:num>
  <w:num w:numId="25" w16cid:durableId="1859658747">
    <w:abstractNumId w:val="28"/>
  </w:num>
  <w:num w:numId="26" w16cid:durableId="1339700091">
    <w:abstractNumId w:val="37"/>
  </w:num>
  <w:num w:numId="27" w16cid:durableId="1695810869">
    <w:abstractNumId w:val="30"/>
  </w:num>
  <w:num w:numId="28" w16cid:durableId="1916235387">
    <w:abstractNumId w:val="32"/>
  </w:num>
  <w:num w:numId="29" w16cid:durableId="1430472011">
    <w:abstractNumId w:val="40"/>
  </w:num>
  <w:num w:numId="30" w16cid:durableId="340354130">
    <w:abstractNumId w:val="39"/>
  </w:num>
  <w:num w:numId="31" w16cid:durableId="302849796">
    <w:abstractNumId w:val="33"/>
  </w:num>
  <w:num w:numId="32" w16cid:durableId="1653870078">
    <w:abstractNumId w:val="24"/>
  </w:num>
  <w:num w:numId="33" w16cid:durableId="1705907613">
    <w:abstractNumId w:val="27"/>
  </w:num>
  <w:num w:numId="34" w16cid:durableId="752051478">
    <w:abstractNumId w:val="43"/>
  </w:num>
  <w:num w:numId="35" w16cid:durableId="911696088">
    <w:abstractNumId w:val="41"/>
  </w:num>
  <w:num w:numId="36" w16cid:durableId="578562520">
    <w:abstractNumId w:val="21"/>
  </w:num>
  <w:num w:numId="37" w16cid:durableId="694690911">
    <w:abstractNumId w:val="3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09"/>
  <w:drawingGridHorizontalSpacing w:val="140"/>
  <w:displayHorizontalDrawingGridEvery w:val="2"/>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40C"/>
    <w:rsid w:val="0000149A"/>
    <w:rsid w:val="00002A6B"/>
    <w:rsid w:val="00002C46"/>
    <w:rsid w:val="00005A69"/>
    <w:rsid w:val="00005DD9"/>
    <w:rsid w:val="00010F80"/>
    <w:rsid w:val="00011319"/>
    <w:rsid w:val="00011BA5"/>
    <w:rsid w:val="00011BC1"/>
    <w:rsid w:val="000144F0"/>
    <w:rsid w:val="00015C5B"/>
    <w:rsid w:val="000167E9"/>
    <w:rsid w:val="00017639"/>
    <w:rsid w:val="00020209"/>
    <w:rsid w:val="000206A2"/>
    <w:rsid w:val="00020E90"/>
    <w:rsid w:val="00021A02"/>
    <w:rsid w:val="000220A6"/>
    <w:rsid w:val="0002345D"/>
    <w:rsid w:val="00023909"/>
    <w:rsid w:val="000253AB"/>
    <w:rsid w:val="0002542D"/>
    <w:rsid w:val="00034038"/>
    <w:rsid w:val="00037C56"/>
    <w:rsid w:val="000413B3"/>
    <w:rsid w:val="0004296C"/>
    <w:rsid w:val="00043249"/>
    <w:rsid w:val="000445DE"/>
    <w:rsid w:val="0004529D"/>
    <w:rsid w:val="000474ED"/>
    <w:rsid w:val="00050018"/>
    <w:rsid w:val="00050ABD"/>
    <w:rsid w:val="00052E51"/>
    <w:rsid w:val="00054135"/>
    <w:rsid w:val="00055484"/>
    <w:rsid w:val="00055535"/>
    <w:rsid w:val="000575D5"/>
    <w:rsid w:val="00057C2A"/>
    <w:rsid w:val="000600D0"/>
    <w:rsid w:val="000609E0"/>
    <w:rsid w:val="000643E4"/>
    <w:rsid w:val="000645C0"/>
    <w:rsid w:val="00066D4D"/>
    <w:rsid w:val="00067512"/>
    <w:rsid w:val="0007106C"/>
    <w:rsid w:val="00071105"/>
    <w:rsid w:val="00071C75"/>
    <w:rsid w:val="00074540"/>
    <w:rsid w:val="00074810"/>
    <w:rsid w:val="00075B72"/>
    <w:rsid w:val="0007602A"/>
    <w:rsid w:val="00076F65"/>
    <w:rsid w:val="00077947"/>
    <w:rsid w:val="00080432"/>
    <w:rsid w:val="00081563"/>
    <w:rsid w:val="0008182B"/>
    <w:rsid w:val="00081991"/>
    <w:rsid w:val="00082D7A"/>
    <w:rsid w:val="00083316"/>
    <w:rsid w:val="000843C7"/>
    <w:rsid w:val="0008550E"/>
    <w:rsid w:val="00086497"/>
    <w:rsid w:val="00086AAE"/>
    <w:rsid w:val="00087948"/>
    <w:rsid w:val="000907D9"/>
    <w:rsid w:val="00091192"/>
    <w:rsid w:val="0009236D"/>
    <w:rsid w:val="00093EEF"/>
    <w:rsid w:val="00096CF2"/>
    <w:rsid w:val="00097CA0"/>
    <w:rsid w:val="000A3FB0"/>
    <w:rsid w:val="000A45D1"/>
    <w:rsid w:val="000A59DA"/>
    <w:rsid w:val="000A7F79"/>
    <w:rsid w:val="000B04BA"/>
    <w:rsid w:val="000B1A7B"/>
    <w:rsid w:val="000B1DC4"/>
    <w:rsid w:val="000B1FF1"/>
    <w:rsid w:val="000B32B1"/>
    <w:rsid w:val="000B348B"/>
    <w:rsid w:val="000B370C"/>
    <w:rsid w:val="000B3E78"/>
    <w:rsid w:val="000B7D5C"/>
    <w:rsid w:val="000B7EEC"/>
    <w:rsid w:val="000C3D5E"/>
    <w:rsid w:val="000C3DE3"/>
    <w:rsid w:val="000C4574"/>
    <w:rsid w:val="000C6FEA"/>
    <w:rsid w:val="000D0154"/>
    <w:rsid w:val="000D0AAB"/>
    <w:rsid w:val="000D4E84"/>
    <w:rsid w:val="000E0156"/>
    <w:rsid w:val="000E019C"/>
    <w:rsid w:val="000E05A5"/>
    <w:rsid w:val="000E0A9A"/>
    <w:rsid w:val="000E1286"/>
    <w:rsid w:val="000E16FB"/>
    <w:rsid w:val="000E201D"/>
    <w:rsid w:val="000E396C"/>
    <w:rsid w:val="000E7851"/>
    <w:rsid w:val="000E7BF2"/>
    <w:rsid w:val="000F0404"/>
    <w:rsid w:val="000F07C4"/>
    <w:rsid w:val="000F0BEF"/>
    <w:rsid w:val="000F1581"/>
    <w:rsid w:val="000F2061"/>
    <w:rsid w:val="000F40E5"/>
    <w:rsid w:val="000F54F6"/>
    <w:rsid w:val="000F6BBE"/>
    <w:rsid w:val="000F7A86"/>
    <w:rsid w:val="000F7AAD"/>
    <w:rsid w:val="000F7C00"/>
    <w:rsid w:val="00102163"/>
    <w:rsid w:val="00104F72"/>
    <w:rsid w:val="00104FC8"/>
    <w:rsid w:val="001055F2"/>
    <w:rsid w:val="001058E2"/>
    <w:rsid w:val="00105D63"/>
    <w:rsid w:val="00105D81"/>
    <w:rsid w:val="00106B4E"/>
    <w:rsid w:val="001074EB"/>
    <w:rsid w:val="0011124F"/>
    <w:rsid w:val="0011176F"/>
    <w:rsid w:val="00111C37"/>
    <w:rsid w:val="00113D0D"/>
    <w:rsid w:val="001148BA"/>
    <w:rsid w:val="00114B04"/>
    <w:rsid w:val="00116259"/>
    <w:rsid w:val="00117858"/>
    <w:rsid w:val="00120E66"/>
    <w:rsid w:val="00123289"/>
    <w:rsid w:val="00123749"/>
    <w:rsid w:val="00123B26"/>
    <w:rsid w:val="00124B78"/>
    <w:rsid w:val="00125864"/>
    <w:rsid w:val="00126223"/>
    <w:rsid w:val="00127F04"/>
    <w:rsid w:val="00130F36"/>
    <w:rsid w:val="00132EFE"/>
    <w:rsid w:val="00134122"/>
    <w:rsid w:val="001347EB"/>
    <w:rsid w:val="0013526C"/>
    <w:rsid w:val="00135E6A"/>
    <w:rsid w:val="00137754"/>
    <w:rsid w:val="0014073A"/>
    <w:rsid w:val="00142AB0"/>
    <w:rsid w:val="001430A4"/>
    <w:rsid w:val="00143881"/>
    <w:rsid w:val="001439BA"/>
    <w:rsid w:val="00143C79"/>
    <w:rsid w:val="0014450F"/>
    <w:rsid w:val="001452CB"/>
    <w:rsid w:val="00145A61"/>
    <w:rsid w:val="00145A62"/>
    <w:rsid w:val="00145C8C"/>
    <w:rsid w:val="00147745"/>
    <w:rsid w:val="00150CC5"/>
    <w:rsid w:val="00150E86"/>
    <w:rsid w:val="00153E17"/>
    <w:rsid w:val="00153E43"/>
    <w:rsid w:val="00154468"/>
    <w:rsid w:val="00154626"/>
    <w:rsid w:val="00155109"/>
    <w:rsid w:val="001553AD"/>
    <w:rsid w:val="00155DA8"/>
    <w:rsid w:val="001560CD"/>
    <w:rsid w:val="001566CB"/>
    <w:rsid w:val="00157437"/>
    <w:rsid w:val="00157523"/>
    <w:rsid w:val="00157A00"/>
    <w:rsid w:val="00161E73"/>
    <w:rsid w:val="001622D8"/>
    <w:rsid w:val="00162CB3"/>
    <w:rsid w:val="00163947"/>
    <w:rsid w:val="00163A56"/>
    <w:rsid w:val="00165AB4"/>
    <w:rsid w:val="00166A6A"/>
    <w:rsid w:val="00167C29"/>
    <w:rsid w:val="00170B3D"/>
    <w:rsid w:val="001719E6"/>
    <w:rsid w:val="00172068"/>
    <w:rsid w:val="0017280A"/>
    <w:rsid w:val="00174D36"/>
    <w:rsid w:val="0017543A"/>
    <w:rsid w:val="00175ABD"/>
    <w:rsid w:val="001762F1"/>
    <w:rsid w:val="00177C7A"/>
    <w:rsid w:val="00180661"/>
    <w:rsid w:val="0018092B"/>
    <w:rsid w:val="00180D66"/>
    <w:rsid w:val="0018214E"/>
    <w:rsid w:val="00184267"/>
    <w:rsid w:val="001849AF"/>
    <w:rsid w:val="0018577F"/>
    <w:rsid w:val="00185854"/>
    <w:rsid w:val="00185C00"/>
    <w:rsid w:val="00186961"/>
    <w:rsid w:val="001870B2"/>
    <w:rsid w:val="001876DE"/>
    <w:rsid w:val="00187A75"/>
    <w:rsid w:val="001906B4"/>
    <w:rsid w:val="00190BBF"/>
    <w:rsid w:val="00190BFF"/>
    <w:rsid w:val="0019160C"/>
    <w:rsid w:val="001930E6"/>
    <w:rsid w:val="001935F3"/>
    <w:rsid w:val="00193FB8"/>
    <w:rsid w:val="00194271"/>
    <w:rsid w:val="0019639A"/>
    <w:rsid w:val="0019722A"/>
    <w:rsid w:val="00197885"/>
    <w:rsid w:val="00197A98"/>
    <w:rsid w:val="001A29DC"/>
    <w:rsid w:val="001A353D"/>
    <w:rsid w:val="001A4D99"/>
    <w:rsid w:val="001A5545"/>
    <w:rsid w:val="001A5D1B"/>
    <w:rsid w:val="001A65A6"/>
    <w:rsid w:val="001A7293"/>
    <w:rsid w:val="001B1DC8"/>
    <w:rsid w:val="001B20ED"/>
    <w:rsid w:val="001B2533"/>
    <w:rsid w:val="001B3561"/>
    <w:rsid w:val="001B3871"/>
    <w:rsid w:val="001B4297"/>
    <w:rsid w:val="001B5092"/>
    <w:rsid w:val="001B5637"/>
    <w:rsid w:val="001B6231"/>
    <w:rsid w:val="001B6B65"/>
    <w:rsid w:val="001C18AF"/>
    <w:rsid w:val="001C2218"/>
    <w:rsid w:val="001C2B4C"/>
    <w:rsid w:val="001C320D"/>
    <w:rsid w:val="001C3C86"/>
    <w:rsid w:val="001C5A69"/>
    <w:rsid w:val="001C5EE1"/>
    <w:rsid w:val="001C6400"/>
    <w:rsid w:val="001C6F80"/>
    <w:rsid w:val="001D219B"/>
    <w:rsid w:val="001D4328"/>
    <w:rsid w:val="001D4F50"/>
    <w:rsid w:val="001D5B61"/>
    <w:rsid w:val="001D5CC9"/>
    <w:rsid w:val="001D6079"/>
    <w:rsid w:val="001D7766"/>
    <w:rsid w:val="001E0416"/>
    <w:rsid w:val="001E05A1"/>
    <w:rsid w:val="001E0652"/>
    <w:rsid w:val="001E1D77"/>
    <w:rsid w:val="001E2ACD"/>
    <w:rsid w:val="001E3AA7"/>
    <w:rsid w:val="001E44CA"/>
    <w:rsid w:val="001E62D4"/>
    <w:rsid w:val="001E678A"/>
    <w:rsid w:val="001E6C7D"/>
    <w:rsid w:val="001E709D"/>
    <w:rsid w:val="001E7C0F"/>
    <w:rsid w:val="001F0369"/>
    <w:rsid w:val="001F10DA"/>
    <w:rsid w:val="001F176D"/>
    <w:rsid w:val="001F2188"/>
    <w:rsid w:val="001F35B2"/>
    <w:rsid w:val="001F3AA1"/>
    <w:rsid w:val="001F5294"/>
    <w:rsid w:val="001F60E0"/>
    <w:rsid w:val="001F680B"/>
    <w:rsid w:val="001F6E80"/>
    <w:rsid w:val="001F75F2"/>
    <w:rsid w:val="001F78D8"/>
    <w:rsid w:val="0020153A"/>
    <w:rsid w:val="0020216C"/>
    <w:rsid w:val="0020441E"/>
    <w:rsid w:val="002067BC"/>
    <w:rsid w:val="00206934"/>
    <w:rsid w:val="00206DAB"/>
    <w:rsid w:val="002071C3"/>
    <w:rsid w:val="002075F1"/>
    <w:rsid w:val="00211677"/>
    <w:rsid w:val="00211DC3"/>
    <w:rsid w:val="0021229E"/>
    <w:rsid w:val="00212829"/>
    <w:rsid w:val="00213D15"/>
    <w:rsid w:val="00213FA3"/>
    <w:rsid w:val="00214133"/>
    <w:rsid w:val="002166CE"/>
    <w:rsid w:val="00216E17"/>
    <w:rsid w:val="00220939"/>
    <w:rsid w:val="00220B9A"/>
    <w:rsid w:val="002212BD"/>
    <w:rsid w:val="00221687"/>
    <w:rsid w:val="002219A4"/>
    <w:rsid w:val="00222B80"/>
    <w:rsid w:val="00226B89"/>
    <w:rsid w:val="00226FEA"/>
    <w:rsid w:val="00227195"/>
    <w:rsid w:val="0023088E"/>
    <w:rsid w:val="00232537"/>
    <w:rsid w:val="0023508C"/>
    <w:rsid w:val="002352E5"/>
    <w:rsid w:val="002355A3"/>
    <w:rsid w:val="00235A85"/>
    <w:rsid w:val="00236976"/>
    <w:rsid w:val="00237EB8"/>
    <w:rsid w:val="00237EE8"/>
    <w:rsid w:val="00241CC3"/>
    <w:rsid w:val="00243868"/>
    <w:rsid w:val="002470A5"/>
    <w:rsid w:val="0025030B"/>
    <w:rsid w:val="0025071D"/>
    <w:rsid w:val="002508EA"/>
    <w:rsid w:val="0025425D"/>
    <w:rsid w:val="002542D1"/>
    <w:rsid w:val="00254D00"/>
    <w:rsid w:val="00254DB6"/>
    <w:rsid w:val="00255712"/>
    <w:rsid w:val="00260CC0"/>
    <w:rsid w:val="00261C0D"/>
    <w:rsid w:val="00262ED8"/>
    <w:rsid w:val="00262FEE"/>
    <w:rsid w:val="00264C2F"/>
    <w:rsid w:val="00265366"/>
    <w:rsid w:val="00265AB3"/>
    <w:rsid w:val="00265C2B"/>
    <w:rsid w:val="00266CDB"/>
    <w:rsid w:val="002671E7"/>
    <w:rsid w:val="002672A6"/>
    <w:rsid w:val="00267D27"/>
    <w:rsid w:val="002712C1"/>
    <w:rsid w:val="00271EBB"/>
    <w:rsid w:val="00273978"/>
    <w:rsid w:val="00273FB1"/>
    <w:rsid w:val="002745F1"/>
    <w:rsid w:val="0027493D"/>
    <w:rsid w:val="00274CF8"/>
    <w:rsid w:val="00275E9C"/>
    <w:rsid w:val="00277009"/>
    <w:rsid w:val="002773C8"/>
    <w:rsid w:val="002775C7"/>
    <w:rsid w:val="002800E5"/>
    <w:rsid w:val="00281979"/>
    <w:rsid w:val="00281A42"/>
    <w:rsid w:val="002825DB"/>
    <w:rsid w:val="00283E62"/>
    <w:rsid w:val="00283F8E"/>
    <w:rsid w:val="0028476C"/>
    <w:rsid w:val="00284F3C"/>
    <w:rsid w:val="0028566D"/>
    <w:rsid w:val="00286071"/>
    <w:rsid w:val="0029031D"/>
    <w:rsid w:val="00290F9C"/>
    <w:rsid w:val="00292F3D"/>
    <w:rsid w:val="002947E9"/>
    <w:rsid w:val="002966AD"/>
    <w:rsid w:val="002A1123"/>
    <w:rsid w:val="002A14B4"/>
    <w:rsid w:val="002A22AB"/>
    <w:rsid w:val="002A38CE"/>
    <w:rsid w:val="002A3DD0"/>
    <w:rsid w:val="002A4EA8"/>
    <w:rsid w:val="002A58B2"/>
    <w:rsid w:val="002A6DAD"/>
    <w:rsid w:val="002A78F8"/>
    <w:rsid w:val="002B00ED"/>
    <w:rsid w:val="002B0AEE"/>
    <w:rsid w:val="002B0F36"/>
    <w:rsid w:val="002B228A"/>
    <w:rsid w:val="002B2378"/>
    <w:rsid w:val="002B23F9"/>
    <w:rsid w:val="002B262D"/>
    <w:rsid w:val="002B33C7"/>
    <w:rsid w:val="002B4692"/>
    <w:rsid w:val="002B46EE"/>
    <w:rsid w:val="002B599B"/>
    <w:rsid w:val="002B5AF4"/>
    <w:rsid w:val="002B682F"/>
    <w:rsid w:val="002C075F"/>
    <w:rsid w:val="002C2597"/>
    <w:rsid w:val="002C2BDE"/>
    <w:rsid w:val="002C3300"/>
    <w:rsid w:val="002C3B4C"/>
    <w:rsid w:val="002C4995"/>
    <w:rsid w:val="002C64F4"/>
    <w:rsid w:val="002C690F"/>
    <w:rsid w:val="002D27DB"/>
    <w:rsid w:val="002D2A49"/>
    <w:rsid w:val="002D2D98"/>
    <w:rsid w:val="002D440C"/>
    <w:rsid w:val="002D4B92"/>
    <w:rsid w:val="002D5983"/>
    <w:rsid w:val="002D598D"/>
    <w:rsid w:val="002D6ECE"/>
    <w:rsid w:val="002D7AF3"/>
    <w:rsid w:val="002E0E62"/>
    <w:rsid w:val="002E2CCD"/>
    <w:rsid w:val="002E31C7"/>
    <w:rsid w:val="002E3F21"/>
    <w:rsid w:val="002E40C1"/>
    <w:rsid w:val="002E49FE"/>
    <w:rsid w:val="002E4E4F"/>
    <w:rsid w:val="002E555B"/>
    <w:rsid w:val="002E71A4"/>
    <w:rsid w:val="002F0484"/>
    <w:rsid w:val="002F0B48"/>
    <w:rsid w:val="002F0C63"/>
    <w:rsid w:val="002F1692"/>
    <w:rsid w:val="002F29D5"/>
    <w:rsid w:val="002F3233"/>
    <w:rsid w:val="002F3861"/>
    <w:rsid w:val="002F3BF3"/>
    <w:rsid w:val="002F4FFD"/>
    <w:rsid w:val="002F55F6"/>
    <w:rsid w:val="002F6223"/>
    <w:rsid w:val="002F66EB"/>
    <w:rsid w:val="003006C0"/>
    <w:rsid w:val="00300B0B"/>
    <w:rsid w:val="0030117A"/>
    <w:rsid w:val="00303FBC"/>
    <w:rsid w:val="003059EC"/>
    <w:rsid w:val="00305D17"/>
    <w:rsid w:val="00306D2D"/>
    <w:rsid w:val="003127A0"/>
    <w:rsid w:val="003130A0"/>
    <w:rsid w:val="0031404D"/>
    <w:rsid w:val="00314535"/>
    <w:rsid w:val="003147C3"/>
    <w:rsid w:val="00315080"/>
    <w:rsid w:val="00316164"/>
    <w:rsid w:val="0032265E"/>
    <w:rsid w:val="00323E64"/>
    <w:rsid w:val="003246D4"/>
    <w:rsid w:val="00324E9B"/>
    <w:rsid w:val="0032697A"/>
    <w:rsid w:val="003323DF"/>
    <w:rsid w:val="00332D78"/>
    <w:rsid w:val="00333321"/>
    <w:rsid w:val="00334263"/>
    <w:rsid w:val="0033444D"/>
    <w:rsid w:val="003351E5"/>
    <w:rsid w:val="003364CF"/>
    <w:rsid w:val="0033676B"/>
    <w:rsid w:val="00336EB7"/>
    <w:rsid w:val="00337DC9"/>
    <w:rsid w:val="003400C8"/>
    <w:rsid w:val="00340177"/>
    <w:rsid w:val="00340949"/>
    <w:rsid w:val="00341918"/>
    <w:rsid w:val="0034661E"/>
    <w:rsid w:val="00350FC1"/>
    <w:rsid w:val="003518D3"/>
    <w:rsid w:val="00354391"/>
    <w:rsid w:val="0035457C"/>
    <w:rsid w:val="003547CB"/>
    <w:rsid w:val="00354B3A"/>
    <w:rsid w:val="003555F2"/>
    <w:rsid w:val="003561E9"/>
    <w:rsid w:val="00360BCC"/>
    <w:rsid w:val="003628B7"/>
    <w:rsid w:val="00363721"/>
    <w:rsid w:val="00363A98"/>
    <w:rsid w:val="0036441F"/>
    <w:rsid w:val="00365F7C"/>
    <w:rsid w:val="00366062"/>
    <w:rsid w:val="00366777"/>
    <w:rsid w:val="00370112"/>
    <w:rsid w:val="00371828"/>
    <w:rsid w:val="00371DE0"/>
    <w:rsid w:val="00372053"/>
    <w:rsid w:val="0037277B"/>
    <w:rsid w:val="0037415E"/>
    <w:rsid w:val="0037729F"/>
    <w:rsid w:val="00377692"/>
    <w:rsid w:val="003777EF"/>
    <w:rsid w:val="00377AAC"/>
    <w:rsid w:val="00377CAA"/>
    <w:rsid w:val="00377F5C"/>
    <w:rsid w:val="00380559"/>
    <w:rsid w:val="00381E9C"/>
    <w:rsid w:val="00382877"/>
    <w:rsid w:val="00383164"/>
    <w:rsid w:val="00383DE2"/>
    <w:rsid w:val="00383E38"/>
    <w:rsid w:val="00386D3E"/>
    <w:rsid w:val="00387591"/>
    <w:rsid w:val="00390A58"/>
    <w:rsid w:val="00390E16"/>
    <w:rsid w:val="00391212"/>
    <w:rsid w:val="003926B8"/>
    <w:rsid w:val="00394707"/>
    <w:rsid w:val="00394A36"/>
    <w:rsid w:val="003950AF"/>
    <w:rsid w:val="00395102"/>
    <w:rsid w:val="003A2EB4"/>
    <w:rsid w:val="003A4817"/>
    <w:rsid w:val="003A7EE6"/>
    <w:rsid w:val="003B0444"/>
    <w:rsid w:val="003B1F60"/>
    <w:rsid w:val="003B2793"/>
    <w:rsid w:val="003B27D6"/>
    <w:rsid w:val="003B4816"/>
    <w:rsid w:val="003B5AD5"/>
    <w:rsid w:val="003B670E"/>
    <w:rsid w:val="003B6BB8"/>
    <w:rsid w:val="003C1233"/>
    <w:rsid w:val="003C18B1"/>
    <w:rsid w:val="003C2267"/>
    <w:rsid w:val="003C3A9F"/>
    <w:rsid w:val="003C46B6"/>
    <w:rsid w:val="003C4A2A"/>
    <w:rsid w:val="003C4F97"/>
    <w:rsid w:val="003C5619"/>
    <w:rsid w:val="003C5F06"/>
    <w:rsid w:val="003D4F7D"/>
    <w:rsid w:val="003D68FF"/>
    <w:rsid w:val="003E2E3B"/>
    <w:rsid w:val="003E51E4"/>
    <w:rsid w:val="003E56C8"/>
    <w:rsid w:val="003E6878"/>
    <w:rsid w:val="003E794F"/>
    <w:rsid w:val="003E7C39"/>
    <w:rsid w:val="003F03BF"/>
    <w:rsid w:val="003F116D"/>
    <w:rsid w:val="003F2ACE"/>
    <w:rsid w:val="003F42C1"/>
    <w:rsid w:val="003F6464"/>
    <w:rsid w:val="003F7389"/>
    <w:rsid w:val="00401323"/>
    <w:rsid w:val="004027C2"/>
    <w:rsid w:val="00403818"/>
    <w:rsid w:val="0040490B"/>
    <w:rsid w:val="0040584A"/>
    <w:rsid w:val="00406295"/>
    <w:rsid w:val="004066E2"/>
    <w:rsid w:val="004074D8"/>
    <w:rsid w:val="00407B42"/>
    <w:rsid w:val="0041063B"/>
    <w:rsid w:val="004121F5"/>
    <w:rsid w:val="00412C54"/>
    <w:rsid w:val="0041747B"/>
    <w:rsid w:val="00421F14"/>
    <w:rsid w:val="00423DF5"/>
    <w:rsid w:val="004248D3"/>
    <w:rsid w:val="00424A9D"/>
    <w:rsid w:val="0042540D"/>
    <w:rsid w:val="0042581B"/>
    <w:rsid w:val="00425930"/>
    <w:rsid w:val="00426591"/>
    <w:rsid w:val="004311CD"/>
    <w:rsid w:val="004349A4"/>
    <w:rsid w:val="004363E4"/>
    <w:rsid w:val="004364C1"/>
    <w:rsid w:val="0043661E"/>
    <w:rsid w:val="00436B29"/>
    <w:rsid w:val="00437590"/>
    <w:rsid w:val="0044158B"/>
    <w:rsid w:val="00442573"/>
    <w:rsid w:val="00443202"/>
    <w:rsid w:val="00443A89"/>
    <w:rsid w:val="00444236"/>
    <w:rsid w:val="0044444F"/>
    <w:rsid w:val="00446E2F"/>
    <w:rsid w:val="004502CE"/>
    <w:rsid w:val="00452617"/>
    <w:rsid w:val="00453E02"/>
    <w:rsid w:val="00454AAA"/>
    <w:rsid w:val="00457D15"/>
    <w:rsid w:val="00460F4A"/>
    <w:rsid w:val="00461E3C"/>
    <w:rsid w:val="00461E90"/>
    <w:rsid w:val="00463A14"/>
    <w:rsid w:val="00463B92"/>
    <w:rsid w:val="00465E09"/>
    <w:rsid w:val="00466338"/>
    <w:rsid w:val="00470063"/>
    <w:rsid w:val="004707C8"/>
    <w:rsid w:val="004711E2"/>
    <w:rsid w:val="004714BB"/>
    <w:rsid w:val="00471516"/>
    <w:rsid w:val="0047182D"/>
    <w:rsid w:val="00473917"/>
    <w:rsid w:val="004741D3"/>
    <w:rsid w:val="004766A5"/>
    <w:rsid w:val="004776A8"/>
    <w:rsid w:val="00480255"/>
    <w:rsid w:val="00480518"/>
    <w:rsid w:val="00480A34"/>
    <w:rsid w:val="00483152"/>
    <w:rsid w:val="00483B41"/>
    <w:rsid w:val="00483E4F"/>
    <w:rsid w:val="0048623A"/>
    <w:rsid w:val="00487B42"/>
    <w:rsid w:val="004903E2"/>
    <w:rsid w:val="00490615"/>
    <w:rsid w:val="00491BE1"/>
    <w:rsid w:val="0049317D"/>
    <w:rsid w:val="00493AD2"/>
    <w:rsid w:val="00493DC3"/>
    <w:rsid w:val="00496CBD"/>
    <w:rsid w:val="004A3E0C"/>
    <w:rsid w:val="004A6E95"/>
    <w:rsid w:val="004A6F41"/>
    <w:rsid w:val="004A7D14"/>
    <w:rsid w:val="004B0DF1"/>
    <w:rsid w:val="004B113A"/>
    <w:rsid w:val="004B1780"/>
    <w:rsid w:val="004B1934"/>
    <w:rsid w:val="004B19AB"/>
    <w:rsid w:val="004B1B51"/>
    <w:rsid w:val="004B1F40"/>
    <w:rsid w:val="004B1F62"/>
    <w:rsid w:val="004B2EDC"/>
    <w:rsid w:val="004B4757"/>
    <w:rsid w:val="004B47BF"/>
    <w:rsid w:val="004B609B"/>
    <w:rsid w:val="004B6562"/>
    <w:rsid w:val="004B7553"/>
    <w:rsid w:val="004C0363"/>
    <w:rsid w:val="004C3423"/>
    <w:rsid w:val="004C3F1E"/>
    <w:rsid w:val="004C44B4"/>
    <w:rsid w:val="004C5530"/>
    <w:rsid w:val="004C5880"/>
    <w:rsid w:val="004C6B5B"/>
    <w:rsid w:val="004C7EB5"/>
    <w:rsid w:val="004D00A9"/>
    <w:rsid w:val="004D1D00"/>
    <w:rsid w:val="004D21A9"/>
    <w:rsid w:val="004D2625"/>
    <w:rsid w:val="004D3CDD"/>
    <w:rsid w:val="004D4781"/>
    <w:rsid w:val="004D47A5"/>
    <w:rsid w:val="004D5CB0"/>
    <w:rsid w:val="004E21E7"/>
    <w:rsid w:val="004E32B8"/>
    <w:rsid w:val="004E5062"/>
    <w:rsid w:val="004E5202"/>
    <w:rsid w:val="004E530B"/>
    <w:rsid w:val="004E78D6"/>
    <w:rsid w:val="004E7B36"/>
    <w:rsid w:val="004E7B93"/>
    <w:rsid w:val="004F19E1"/>
    <w:rsid w:val="004F37F7"/>
    <w:rsid w:val="004F38DE"/>
    <w:rsid w:val="004F39D0"/>
    <w:rsid w:val="004F46F4"/>
    <w:rsid w:val="004F4A71"/>
    <w:rsid w:val="004F60CC"/>
    <w:rsid w:val="004F729D"/>
    <w:rsid w:val="004F7453"/>
    <w:rsid w:val="004F76AB"/>
    <w:rsid w:val="004F7F7A"/>
    <w:rsid w:val="0050085C"/>
    <w:rsid w:val="0050102E"/>
    <w:rsid w:val="00502881"/>
    <w:rsid w:val="00502D3A"/>
    <w:rsid w:val="0050464A"/>
    <w:rsid w:val="00505963"/>
    <w:rsid w:val="0051049F"/>
    <w:rsid w:val="00513B71"/>
    <w:rsid w:val="00514A3D"/>
    <w:rsid w:val="00520863"/>
    <w:rsid w:val="005214E5"/>
    <w:rsid w:val="00521B44"/>
    <w:rsid w:val="005222E3"/>
    <w:rsid w:val="00524331"/>
    <w:rsid w:val="0052443F"/>
    <w:rsid w:val="00524A96"/>
    <w:rsid w:val="00525578"/>
    <w:rsid w:val="00526BA2"/>
    <w:rsid w:val="00526F35"/>
    <w:rsid w:val="005302BE"/>
    <w:rsid w:val="00530324"/>
    <w:rsid w:val="005322D5"/>
    <w:rsid w:val="00533CD3"/>
    <w:rsid w:val="00534072"/>
    <w:rsid w:val="00535629"/>
    <w:rsid w:val="00536AF4"/>
    <w:rsid w:val="00536D63"/>
    <w:rsid w:val="0053713B"/>
    <w:rsid w:val="005403B0"/>
    <w:rsid w:val="00541249"/>
    <w:rsid w:val="005422B1"/>
    <w:rsid w:val="00542E5E"/>
    <w:rsid w:val="00543064"/>
    <w:rsid w:val="00543310"/>
    <w:rsid w:val="00544841"/>
    <w:rsid w:val="005448CC"/>
    <w:rsid w:val="00544A05"/>
    <w:rsid w:val="00545E1F"/>
    <w:rsid w:val="00550651"/>
    <w:rsid w:val="00552DD5"/>
    <w:rsid w:val="00552E6C"/>
    <w:rsid w:val="00554D66"/>
    <w:rsid w:val="005556DB"/>
    <w:rsid w:val="005569B9"/>
    <w:rsid w:val="00556E05"/>
    <w:rsid w:val="00557BBD"/>
    <w:rsid w:val="00560BE7"/>
    <w:rsid w:val="005616A3"/>
    <w:rsid w:val="005637DF"/>
    <w:rsid w:val="00564470"/>
    <w:rsid w:val="00564866"/>
    <w:rsid w:val="005666F7"/>
    <w:rsid w:val="0056670B"/>
    <w:rsid w:val="00567519"/>
    <w:rsid w:val="005676CF"/>
    <w:rsid w:val="00570784"/>
    <w:rsid w:val="00571626"/>
    <w:rsid w:val="00572669"/>
    <w:rsid w:val="00573C12"/>
    <w:rsid w:val="00576387"/>
    <w:rsid w:val="005764DE"/>
    <w:rsid w:val="0057667B"/>
    <w:rsid w:val="00577268"/>
    <w:rsid w:val="00577301"/>
    <w:rsid w:val="0058029C"/>
    <w:rsid w:val="00584B33"/>
    <w:rsid w:val="00586C23"/>
    <w:rsid w:val="00586FC1"/>
    <w:rsid w:val="00590E5A"/>
    <w:rsid w:val="00591D02"/>
    <w:rsid w:val="00592238"/>
    <w:rsid w:val="005923AD"/>
    <w:rsid w:val="0059340E"/>
    <w:rsid w:val="005935E9"/>
    <w:rsid w:val="00594425"/>
    <w:rsid w:val="0059476A"/>
    <w:rsid w:val="005A188D"/>
    <w:rsid w:val="005A2051"/>
    <w:rsid w:val="005A39EA"/>
    <w:rsid w:val="005A4521"/>
    <w:rsid w:val="005A58F7"/>
    <w:rsid w:val="005A63DD"/>
    <w:rsid w:val="005A7644"/>
    <w:rsid w:val="005B01D3"/>
    <w:rsid w:val="005B1AB9"/>
    <w:rsid w:val="005B2B8C"/>
    <w:rsid w:val="005B3EB7"/>
    <w:rsid w:val="005B5A00"/>
    <w:rsid w:val="005B7338"/>
    <w:rsid w:val="005B76B5"/>
    <w:rsid w:val="005C0A1B"/>
    <w:rsid w:val="005C0A89"/>
    <w:rsid w:val="005C0B08"/>
    <w:rsid w:val="005C21B7"/>
    <w:rsid w:val="005C2FFE"/>
    <w:rsid w:val="005C3358"/>
    <w:rsid w:val="005C3625"/>
    <w:rsid w:val="005C4326"/>
    <w:rsid w:val="005C6300"/>
    <w:rsid w:val="005C77F8"/>
    <w:rsid w:val="005C7853"/>
    <w:rsid w:val="005D175B"/>
    <w:rsid w:val="005D185F"/>
    <w:rsid w:val="005D1AAC"/>
    <w:rsid w:val="005D1CC2"/>
    <w:rsid w:val="005D1F9A"/>
    <w:rsid w:val="005D38DB"/>
    <w:rsid w:val="005D391D"/>
    <w:rsid w:val="005D3E19"/>
    <w:rsid w:val="005D4634"/>
    <w:rsid w:val="005D7484"/>
    <w:rsid w:val="005E0D42"/>
    <w:rsid w:val="005E0DEF"/>
    <w:rsid w:val="005E1382"/>
    <w:rsid w:val="005E31A4"/>
    <w:rsid w:val="005E3F1D"/>
    <w:rsid w:val="005E4160"/>
    <w:rsid w:val="005E4267"/>
    <w:rsid w:val="005E4B47"/>
    <w:rsid w:val="005E5FE6"/>
    <w:rsid w:val="005E68A0"/>
    <w:rsid w:val="005E6956"/>
    <w:rsid w:val="005E7BA3"/>
    <w:rsid w:val="005E7BE0"/>
    <w:rsid w:val="005F0D73"/>
    <w:rsid w:val="005F3728"/>
    <w:rsid w:val="005F394F"/>
    <w:rsid w:val="005F4755"/>
    <w:rsid w:val="005F4996"/>
    <w:rsid w:val="005F4F7A"/>
    <w:rsid w:val="005F618B"/>
    <w:rsid w:val="005F6749"/>
    <w:rsid w:val="00601481"/>
    <w:rsid w:val="00602076"/>
    <w:rsid w:val="006037F1"/>
    <w:rsid w:val="00604BEA"/>
    <w:rsid w:val="0060614C"/>
    <w:rsid w:val="0060615B"/>
    <w:rsid w:val="0060730B"/>
    <w:rsid w:val="0060741C"/>
    <w:rsid w:val="00607F8C"/>
    <w:rsid w:val="006132F8"/>
    <w:rsid w:val="00613C93"/>
    <w:rsid w:val="00613D15"/>
    <w:rsid w:val="00613ED0"/>
    <w:rsid w:val="006153F1"/>
    <w:rsid w:val="00620906"/>
    <w:rsid w:val="0062244F"/>
    <w:rsid w:val="00623285"/>
    <w:rsid w:val="00623385"/>
    <w:rsid w:val="0062344C"/>
    <w:rsid w:val="00625023"/>
    <w:rsid w:val="00626393"/>
    <w:rsid w:val="006270DE"/>
    <w:rsid w:val="00627380"/>
    <w:rsid w:val="00630B03"/>
    <w:rsid w:val="00631348"/>
    <w:rsid w:val="006315FE"/>
    <w:rsid w:val="00633B48"/>
    <w:rsid w:val="00634FD0"/>
    <w:rsid w:val="00635C05"/>
    <w:rsid w:val="00635FA8"/>
    <w:rsid w:val="00636BEE"/>
    <w:rsid w:val="00636CFE"/>
    <w:rsid w:val="0064010F"/>
    <w:rsid w:val="00640334"/>
    <w:rsid w:val="00640C8A"/>
    <w:rsid w:val="00641D71"/>
    <w:rsid w:val="00642BB6"/>
    <w:rsid w:val="00644DA0"/>
    <w:rsid w:val="006459B4"/>
    <w:rsid w:val="00651F7F"/>
    <w:rsid w:val="00652924"/>
    <w:rsid w:val="00652FA8"/>
    <w:rsid w:val="0065309A"/>
    <w:rsid w:val="0065431D"/>
    <w:rsid w:val="00654938"/>
    <w:rsid w:val="00654BF8"/>
    <w:rsid w:val="00656FA3"/>
    <w:rsid w:val="00660FF3"/>
    <w:rsid w:val="00661A37"/>
    <w:rsid w:val="00661D39"/>
    <w:rsid w:val="00662B06"/>
    <w:rsid w:val="00662BDA"/>
    <w:rsid w:val="00662F31"/>
    <w:rsid w:val="006649C0"/>
    <w:rsid w:val="00665854"/>
    <w:rsid w:val="00666482"/>
    <w:rsid w:val="00667D4C"/>
    <w:rsid w:val="00673C83"/>
    <w:rsid w:val="0067400F"/>
    <w:rsid w:val="00674D5C"/>
    <w:rsid w:val="00676437"/>
    <w:rsid w:val="00676D88"/>
    <w:rsid w:val="006800DB"/>
    <w:rsid w:val="006850C2"/>
    <w:rsid w:val="0068568B"/>
    <w:rsid w:val="006856AC"/>
    <w:rsid w:val="0068651F"/>
    <w:rsid w:val="006867A5"/>
    <w:rsid w:val="00687343"/>
    <w:rsid w:val="00687706"/>
    <w:rsid w:val="00690112"/>
    <w:rsid w:val="006936A4"/>
    <w:rsid w:val="00693CCC"/>
    <w:rsid w:val="006940D0"/>
    <w:rsid w:val="00695B65"/>
    <w:rsid w:val="00696D3A"/>
    <w:rsid w:val="00697EED"/>
    <w:rsid w:val="006A1AD1"/>
    <w:rsid w:val="006A1C4A"/>
    <w:rsid w:val="006A249D"/>
    <w:rsid w:val="006A268D"/>
    <w:rsid w:val="006A2906"/>
    <w:rsid w:val="006A442C"/>
    <w:rsid w:val="006B17EC"/>
    <w:rsid w:val="006B2540"/>
    <w:rsid w:val="006B3720"/>
    <w:rsid w:val="006B5A6D"/>
    <w:rsid w:val="006B6040"/>
    <w:rsid w:val="006B70BA"/>
    <w:rsid w:val="006C3A2B"/>
    <w:rsid w:val="006C4103"/>
    <w:rsid w:val="006C4A3D"/>
    <w:rsid w:val="006C4D0A"/>
    <w:rsid w:val="006C6DE2"/>
    <w:rsid w:val="006D06BF"/>
    <w:rsid w:val="006D0B65"/>
    <w:rsid w:val="006D1B68"/>
    <w:rsid w:val="006D52DB"/>
    <w:rsid w:val="006D579D"/>
    <w:rsid w:val="006D7FDD"/>
    <w:rsid w:val="006E0596"/>
    <w:rsid w:val="006E10E7"/>
    <w:rsid w:val="006E19E0"/>
    <w:rsid w:val="006E2254"/>
    <w:rsid w:val="006E2385"/>
    <w:rsid w:val="006E293A"/>
    <w:rsid w:val="006E371F"/>
    <w:rsid w:val="006E3A4B"/>
    <w:rsid w:val="006E49E4"/>
    <w:rsid w:val="006E4AB0"/>
    <w:rsid w:val="006E507A"/>
    <w:rsid w:val="006E5189"/>
    <w:rsid w:val="006E6F8E"/>
    <w:rsid w:val="006E78F3"/>
    <w:rsid w:val="006F1C7A"/>
    <w:rsid w:val="006F26C6"/>
    <w:rsid w:val="006F5E4F"/>
    <w:rsid w:val="007003A8"/>
    <w:rsid w:val="00700E57"/>
    <w:rsid w:val="00701F03"/>
    <w:rsid w:val="007023ED"/>
    <w:rsid w:val="007024C7"/>
    <w:rsid w:val="0070263D"/>
    <w:rsid w:val="007048E4"/>
    <w:rsid w:val="00706041"/>
    <w:rsid w:val="007067A7"/>
    <w:rsid w:val="00707419"/>
    <w:rsid w:val="00707E56"/>
    <w:rsid w:val="007110D1"/>
    <w:rsid w:val="00711FC0"/>
    <w:rsid w:val="00712298"/>
    <w:rsid w:val="00716BB0"/>
    <w:rsid w:val="0071735A"/>
    <w:rsid w:val="00717981"/>
    <w:rsid w:val="00720839"/>
    <w:rsid w:val="00721C34"/>
    <w:rsid w:val="00723983"/>
    <w:rsid w:val="0072483A"/>
    <w:rsid w:val="00724C7F"/>
    <w:rsid w:val="00725382"/>
    <w:rsid w:val="00725F99"/>
    <w:rsid w:val="00726608"/>
    <w:rsid w:val="00726A13"/>
    <w:rsid w:val="00727B92"/>
    <w:rsid w:val="00730ED4"/>
    <w:rsid w:val="00732F93"/>
    <w:rsid w:val="00733D54"/>
    <w:rsid w:val="00733E7E"/>
    <w:rsid w:val="00734FDA"/>
    <w:rsid w:val="00736355"/>
    <w:rsid w:val="00737924"/>
    <w:rsid w:val="00737C89"/>
    <w:rsid w:val="007401CE"/>
    <w:rsid w:val="007412FD"/>
    <w:rsid w:val="0074233F"/>
    <w:rsid w:val="00742B62"/>
    <w:rsid w:val="0074348E"/>
    <w:rsid w:val="007444DE"/>
    <w:rsid w:val="0074565C"/>
    <w:rsid w:val="00745972"/>
    <w:rsid w:val="00745EC3"/>
    <w:rsid w:val="00750C19"/>
    <w:rsid w:val="00751388"/>
    <w:rsid w:val="00751C93"/>
    <w:rsid w:val="007526F2"/>
    <w:rsid w:val="00753ECB"/>
    <w:rsid w:val="00755115"/>
    <w:rsid w:val="00755F25"/>
    <w:rsid w:val="007564C4"/>
    <w:rsid w:val="00756CCD"/>
    <w:rsid w:val="00760443"/>
    <w:rsid w:val="007612B5"/>
    <w:rsid w:val="00762E9D"/>
    <w:rsid w:val="0076318B"/>
    <w:rsid w:val="00763B3D"/>
    <w:rsid w:val="00764348"/>
    <w:rsid w:val="007651FD"/>
    <w:rsid w:val="0076637C"/>
    <w:rsid w:val="00770676"/>
    <w:rsid w:val="00771EB3"/>
    <w:rsid w:val="00772C4A"/>
    <w:rsid w:val="0077370D"/>
    <w:rsid w:val="0077502A"/>
    <w:rsid w:val="0078028B"/>
    <w:rsid w:val="007813A3"/>
    <w:rsid w:val="00786266"/>
    <w:rsid w:val="007868CA"/>
    <w:rsid w:val="00787DB9"/>
    <w:rsid w:val="00790D20"/>
    <w:rsid w:val="007927F2"/>
    <w:rsid w:val="00792945"/>
    <w:rsid w:val="0079313D"/>
    <w:rsid w:val="00793385"/>
    <w:rsid w:val="00793D6A"/>
    <w:rsid w:val="00794308"/>
    <w:rsid w:val="00796637"/>
    <w:rsid w:val="00796F6A"/>
    <w:rsid w:val="00797DF6"/>
    <w:rsid w:val="007A045B"/>
    <w:rsid w:val="007A098D"/>
    <w:rsid w:val="007A1141"/>
    <w:rsid w:val="007A18C7"/>
    <w:rsid w:val="007A1EDD"/>
    <w:rsid w:val="007A79CB"/>
    <w:rsid w:val="007A7F96"/>
    <w:rsid w:val="007B0086"/>
    <w:rsid w:val="007B00AF"/>
    <w:rsid w:val="007B0682"/>
    <w:rsid w:val="007B103B"/>
    <w:rsid w:val="007B26CD"/>
    <w:rsid w:val="007B289E"/>
    <w:rsid w:val="007B3099"/>
    <w:rsid w:val="007B392A"/>
    <w:rsid w:val="007B6C65"/>
    <w:rsid w:val="007B7BCD"/>
    <w:rsid w:val="007C0FBD"/>
    <w:rsid w:val="007C603D"/>
    <w:rsid w:val="007C61D6"/>
    <w:rsid w:val="007C66ED"/>
    <w:rsid w:val="007C6EFF"/>
    <w:rsid w:val="007D0353"/>
    <w:rsid w:val="007D3638"/>
    <w:rsid w:val="007D4C16"/>
    <w:rsid w:val="007D51AD"/>
    <w:rsid w:val="007D5CEE"/>
    <w:rsid w:val="007D78D4"/>
    <w:rsid w:val="007D7DC8"/>
    <w:rsid w:val="007E08FF"/>
    <w:rsid w:val="007E2426"/>
    <w:rsid w:val="007E3BB7"/>
    <w:rsid w:val="007E51ED"/>
    <w:rsid w:val="007E56C0"/>
    <w:rsid w:val="007F08F8"/>
    <w:rsid w:val="007F295B"/>
    <w:rsid w:val="007F430C"/>
    <w:rsid w:val="007F5800"/>
    <w:rsid w:val="007F674D"/>
    <w:rsid w:val="007F6755"/>
    <w:rsid w:val="008009CE"/>
    <w:rsid w:val="008016A2"/>
    <w:rsid w:val="00801DAF"/>
    <w:rsid w:val="00801E9F"/>
    <w:rsid w:val="00802D8E"/>
    <w:rsid w:val="00803BF5"/>
    <w:rsid w:val="00804064"/>
    <w:rsid w:val="00805C85"/>
    <w:rsid w:val="008060FD"/>
    <w:rsid w:val="00810330"/>
    <w:rsid w:val="008122F9"/>
    <w:rsid w:val="0081497D"/>
    <w:rsid w:val="008178D0"/>
    <w:rsid w:val="008178D3"/>
    <w:rsid w:val="00817B39"/>
    <w:rsid w:val="008214B5"/>
    <w:rsid w:val="00821C4C"/>
    <w:rsid w:val="00824E37"/>
    <w:rsid w:val="00825E51"/>
    <w:rsid w:val="008269F6"/>
    <w:rsid w:val="00826DAC"/>
    <w:rsid w:val="00832E7D"/>
    <w:rsid w:val="00834456"/>
    <w:rsid w:val="008362E0"/>
    <w:rsid w:val="008363E4"/>
    <w:rsid w:val="00841F19"/>
    <w:rsid w:val="00843308"/>
    <w:rsid w:val="00845A26"/>
    <w:rsid w:val="00846166"/>
    <w:rsid w:val="0084722E"/>
    <w:rsid w:val="008474F5"/>
    <w:rsid w:val="00847F36"/>
    <w:rsid w:val="008516E9"/>
    <w:rsid w:val="0085295B"/>
    <w:rsid w:val="008541EA"/>
    <w:rsid w:val="0085459F"/>
    <w:rsid w:val="00854884"/>
    <w:rsid w:val="0085549C"/>
    <w:rsid w:val="008560B5"/>
    <w:rsid w:val="00856338"/>
    <w:rsid w:val="00856DB1"/>
    <w:rsid w:val="00860E0E"/>
    <w:rsid w:val="00861385"/>
    <w:rsid w:val="00861DA1"/>
    <w:rsid w:val="0086238A"/>
    <w:rsid w:val="0086260F"/>
    <w:rsid w:val="0086283D"/>
    <w:rsid w:val="00863305"/>
    <w:rsid w:val="008645AB"/>
    <w:rsid w:val="00864FD6"/>
    <w:rsid w:val="008669EC"/>
    <w:rsid w:val="00867C7D"/>
    <w:rsid w:val="008708EF"/>
    <w:rsid w:val="00870D86"/>
    <w:rsid w:val="008716AE"/>
    <w:rsid w:val="00872D8B"/>
    <w:rsid w:val="00875100"/>
    <w:rsid w:val="00880080"/>
    <w:rsid w:val="00880667"/>
    <w:rsid w:val="00884B9A"/>
    <w:rsid w:val="008861AC"/>
    <w:rsid w:val="0088738D"/>
    <w:rsid w:val="00887495"/>
    <w:rsid w:val="00890002"/>
    <w:rsid w:val="008922D0"/>
    <w:rsid w:val="00894869"/>
    <w:rsid w:val="00894B7A"/>
    <w:rsid w:val="008959D8"/>
    <w:rsid w:val="00895B68"/>
    <w:rsid w:val="00896017"/>
    <w:rsid w:val="00897376"/>
    <w:rsid w:val="008A01D1"/>
    <w:rsid w:val="008A4E0A"/>
    <w:rsid w:val="008A6F30"/>
    <w:rsid w:val="008A72D2"/>
    <w:rsid w:val="008B0146"/>
    <w:rsid w:val="008B4B5B"/>
    <w:rsid w:val="008B4FFF"/>
    <w:rsid w:val="008B64C1"/>
    <w:rsid w:val="008B7C84"/>
    <w:rsid w:val="008C1C06"/>
    <w:rsid w:val="008C36D4"/>
    <w:rsid w:val="008C52B4"/>
    <w:rsid w:val="008C6803"/>
    <w:rsid w:val="008C701C"/>
    <w:rsid w:val="008D056A"/>
    <w:rsid w:val="008D3C48"/>
    <w:rsid w:val="008D6DBE"/>
    <w:rsid w:val="008D7453"/>
    <w:rsid w:val="008D7547"/>
    <w:rsid w:val="008D7B60"/>
    <w:rsid w:val="008E05A4"/>
    <w:rsid w:val="008E0ABC"/>
    <w:rsid w:val="008E2303"/>
    <w:rsid w:val="008E51AC"/>
    <w:rsid w:val="008E563D"/>
    <w:rsid w:val="008E63DD"/>
    <w:rsid w:val="008E7098"/>
    <w:rsid w:val="008E7A98"/>
    <w:rsid w:val="008E7FCF"/>
    <w:rsid w:val="008F1160"/>
    <w:rsid w:val="008F11F5"/>
    <w:rsid w:val="008F12C5"/>
    <w:rsid w:val="008F1AFA"/>
    <w:rsid w:val="008F213A"/>
    <w:rsid w:val="008F269F"/>
    <w:rsid w:val="008F2C3A"/>
    <w:rsid w:val="008F3153"/>
    <w:rsid w:val="008F5C15"/>
    <w:rsid w:val="008F6A72"/>
    <w:rsid w:val="008F731C"/>
    <w:rsid w:val="00900E7E"/>
    <w:rsid w:val="00901046"/>
    <w:rsid w:val="00902253"/>
    <w:rsid w:val="0090235B"/>
    <w:rsid w:val="009023F8"/>
    <w:rsid w:val="009044D1"/>
    <w:rsid w:val="00904624"/>
    <w:rsid w:val="00904F7C"/>
    <w:rsid w:val="00905525"/>
    <w:rsid w:val="00907975"/>
    <w:rsid w:val="00907AA5"/>
    <w:rsid w:val="009103A6"/>
    <w:rsid w:val="00910606"/>
    <w:rsid w:val="00911280"/>
    <w:rsid w:val="0091187D"/>
    <w:rsid w:val="00911ED3"/>
    <w:rsid w:val="00913563"/>
    <w:rsid w:val="0091427A"/>
    <w:rsid w:val="0091428A"/>
    <w:rsid w:val="00915040"/>
    <w:rsid w:val="009152FA"/>
    <w:rsid w:val="009153EF"/>
    <w:rsid w:val="00915ADF"/>
    <w:rsid w:val="00916599"/>
    <w:rsid w:val="00916E2E"/>
    <w:rsid w:val="0091728A"/>
    <w:rsid w:val="0091735E"/>
    <w:rsid w:val="009228D7"/>
    <w:rsid w:val="00924198"/>
    <w:rsid w:val="009244E3"/>
    <w:rsid w:val="00925AD2"/>
    <w:rsid w:val="009261CC"/>
    <w:rsid w:val="009264D2"/>
    <w:rsid w:val="00926628"/>
    <w:rsid w:val="009273D3"/>
    <w:rsid w:val="00927B9E"/>
    <w:rsid w:val="00927CDA"/>
    <w:rsid w:val="0093326E"/>
    <w:rsid w:val="009334ED"/>
    <w:rsid w:val="00933676"/>
    <w:rsid w:val="00933A7A"/>
    <w:rsid w:val="009341F3"/>
    <w:rsid w:val="00936433"/>
    <w:rsid w:val="0094319E"/>
    <w:rsid w:val="00944585"/>
    <w:rsid w:val="00945AB8"/>
    <w:rsid w:val="00945B3B"/>
    <w:rsid w:val="009509BC"/>
    <w:rsid w:val="00952B70"/>
    <w:rsid w:val="009541A9"/>
    <w:rsid w:val="00954848"/>
    <w:rsid w:val="00955A9E"/>
    <w:rsid w:val="0095609D"/>
    <w:rsid w:val="00956721"/>
    <w:rsid w:val="00957308"/>
    <w:rsid w:val="009618CC"/>
    <w:rsid w:val="00962244"/>
    <w:rsid w:val="00962CC2"/>
    <w:rsid w:val="009634C6"/>
    <w:rsid w:val="00963B94"/>
    <w:rsid w:val="00966E02"/>
    <w:rsid w:val="00967581"/>
    <w:rsid w:val="00967C47"/>
    <w:rsid w:val="00967F81"/>
    <w:rsid w:val="0097448F"/>
    <w:rsid w:val="009745B6"/>
    <w:rsid w:val="00974A8E"/>
    <w:rsid w:val="00975066"/>
    <w:rsid w:val="00975B14"/>
    <w:rsid w:val="00981BC2"/>
    <w:rsid w:val="0098251D"/>
    <w:rsid w:val="009827B7"/>
    <w:rsid w:val="00985B37"/>
    <w:rsid w:val="00986797"/>
    <w:rsid w:val="00986A7A"/>
    <w:rsid w:val="009875ED"/>
    <w:rsid w:val="009927D0"/>
    <w:rsid w:val="00993588"/>
    <w:rsid w:val="0099611F"/>
    <w:rsid w:val="00996A55"/>
    <w:rsid w:val="009A1D6B"/>
    <w:rsid w:val="009A2289"/>
    <w:rsid w:val="009A380C"/>
    <w:rsid w:val="009A3E7B"/>
    <w:rsid w:val="009A40F6"/>
    <w:rsid w:val="009A46CC"/>
    <w:rsid w:val="009A4B5F"/>
    <w:rsid w:val="009A532E"/>
    <w:rsid w:val="009A7459"/>
    <w:rsid w:val="009A747A"/>
    <w:rsid w:val="009B0772"/>
    <w:rsid w:val="009B11D0"/>
    <w:rsid w:val="009B162F"/>
    <w:rsid w:val="009B187E"/>
    <w:rsid w:val="009B18CE"/>
    <w:rsid w:val="009B1BE0"/>
    <w:rsid w:val="009B1E86"/>
    <w:rsid w:val="009B1EDE"/>
    <w:rsid w:val="009B1F46"/>
    <w:rsid w:val="009B2D30"/>
    <w:rsid w:val="009B2DF5"/>
    <w:rsid w:val="009B3206"/>
    <w:rsid w:val="009B4848"/>
    <w:rsid w:val="009B5992"/>
    <w:rsid w:val="009B66A3"/>
    <w:rsid w:val="009B71A3"/>
    <w:rsid w:val="009C1343"/>
    <w:rsid w:val="009C1478"/>
    <w:rsid w:val="009C3501"/>
    <w:rsid w:val="009C40EA"/>
    <w:rsid w:val="009C497A"/>
    <w:rsid w:val="009C5AE0"/>
    <w:rsid w:val="009C7C29"/>
    <w:rsid w:val="009D14D8"/>
    <w:rsid w:val="009D152E"/>
    <w:rsid w:val="009D1A8D"/>
    <w:rsid w:val="009D203F"/>
    <w:rsid w:val="009D24EB"/>
    <w:rsid w:val="009D3C77"/>
    <w:rsid w:val="009D3E40"/>
    <w:rsid w:val="009D68C8"/>
    <w:rsid w:val="009D7BD0"/>
    <w:rsid w:val="009D7EAC"/>
    <w:rsid w:val="009E12DE"/>
    <w:rsid w:val="009E5BA8"/>
    <w:rsid w:val="009E667E"/>
    <w:rsid w:val="009E785B"/>
    <w:rsid w:val="009F0C4B"/>
    <w:rsid w:val="009F23D7"/>
    <w:rsid w:val="009F2673"/>
    <w:rsid w:val="009F5807"/>
    <w:rsid w:val="009F65E2"/>
    <w:rsid w:val="009F6765"/>
    <w:rsid w:val="009F6AE5"/>
    <w:rsid w:val="009F7DCE"/>
    <w:rsid w:val="009F7F09"/>
    <w:rsid w:val="00A000ED"/>
    <w:rsid w:val="00A00B04"/>
    <w:rsid w:val="00A00C7A"/>
    <w:rsid w:val="00A01116"/>
    <w:rsid w:val="00A03783"/>
    <w:rsid w:val="00A03FCC"/>
    <w:rsid w:val="00A04550"/>
    <w:rsid w:val="00A059B2"/>
    <w:rsid w:val="00A05A31"/>
    <w:rsid w:val="00A05CEA"/>
    <w:rsid w:val="00A072F0"/>
    <w:rsid w:val="00A104D4"/>
    <w:rsid w:val="00A10DCF"/>
    <w:rsid w:val="00A11251"/>
    <w:rsid w:val="00A1182B"/>
    <w:rsid w:val="00A12A3A"/>
    <w:rsid w:val="00A13529"/>
    <w:rsid w:val="00A14E74"/>
    <w:rsid w:val="00A17521"/>
    <w:rsid w:val="00A1759F"/>
    <w:rsid w:val="00A17AB9"/>
    <w:rsid w:val="00A20996"/>
    <w:rsid w:val="00A20D1C"/>
    <w:rsid w:val="00A228B5"/>
    <w:rsid w:val="00A2765A"/>
    <w:rsid w:val="00A27ACF"/>
    <w:rsid w:val="00A319F8"/>
    <w:rsid w:val="00A31F30"/>
    <w:rsid w:val="00A35701"/>
    <w:rsid w:val="00A363C2"/>
    <w:rsid w:val="00A366FD"/>
    <w:rsid w:val="00A40284"/>
    <w:rsid w:val="00A40F95"/>
    <w:rsid w:val="00A41E1C"/>
    <w:rsid w:val="00A42CAE"/>
    <w:rsid w:val="00A44E9D"/>
    <w:rsid w:val="00A46448"/>
    <w:rsid w:val="00A4764D"/>
    <w:rsid w:val="00A47ADE"/>
    <w:rsid w:val="00A47E73"/>
    <w:rsid w:val="00A47F0C"/>
    <w:rsid w:val="00A50ACA"/>
    <w:rsid w:val="00A53D92"/>
    <w:rsid w:val="00A54620"/>
    <w:rsid w:val="00A55897"/>
    <w:rsid w:val="00A57B96"/>
    <w:rsid w:val="00A60104"/>
    <w:rsid w:val="00A604AB"/>
    <w:rsid w:val="00A60B70"/>
    <w:rsid w:val="00A61500"/>
    <w:rsid w:val="00A627A5"/>
    <w:rsid w:val="00A645FC"/>
    <w:rsid w:val="00A7003B"/>
    <w:rsid w:val="00A70B10"/>
    <w:rsid w:val="00A72598"/>
    <w:rsid w:val="00A74D71"/>
    <w:rsid w:val="00A757DB"/>
    <w:rsid w:val="00A76BA4"/>
    <w:rsid w:val="00A80084"/>
    <w:rsid w:val="00A80DD0"/>
    <w:rsid w:val="00A81332"/>
    <w:rsid w:val="00A83B3C"/>
    <w:rsid w:val="00A84F2A"/>
    <w:rsid w:val="00A85266"/>
    <w:rsid w:val="00A8622F"/>
    <w:rsid w:val="00A868D0"/>
    <w:rsid w:val="00A86944"/>
    <w:rsid w:val="00A91F51"/>
    <w:rsid w:val="00A9437F"/>
    <w:rsid w:val="00AA2108"/>
    <w:rsid w:val="00AA378B"/>
    <w:rsid w:val="00AA3CF1"/>
    <w:rsid w:val="00AA3E7E"/>
    <w:rsid w:val="00AA40D8"/>
    <w:rsid w:val="00AA4A2E"/>
    <w:rsid w:val="00AA4F0B"/>
    <w:rsid w:val="00AA4F75"/>
    <w:rsid w:val="00AA54D0"/>
    <w:rsid w:val="00AA56D1"/>
    <w:rsid w:val="00AA61D7"/>
    <w:rsid w:val="00AA7BEF"/>
    <w:rsid w:val="00AA7FBF"/>
    <w:rsid w:val="00AB069D"/>
    <w:rsid w:val="00AB16BF"/>
    <w:rsid w:val="00AB349F"/>
    <w:rsid w:val="00AB5705"/>
    <w:rsid w:val="00AB7DAA"/>
    <w:rsid w:val="00AC0A3F"/>
    <w:rsid w:val="00AC2262"/>
    <w:rsid w:val="00AC38BB"/>
    <w:rsid w:val="00AC4B85"/>
    <w:rsid w:val="00AC6696"/>
    <w:rsid w:val="00AC76C9"/>
    <w:rsid w:val="00AD086B"/>
    <w:rsid w:val="00AD1062"/>
    <w:rsid w:val="00AD10B0"/>
    <w:rsid w:val="00AD15D3"/>
    <w:rsid w:val="00AD425B"/>
    <w:rsid w:val="00AD57D4"/>
    <w:rsid w:val="00AD5F9A"/>
    <w:rsid w:val="00AD6CBD"/>
    <w:rsid w:val="00AD7D88"/>
    <w:rsid w:val="00AD7F6B"/>
    <w:rsid w:val="00AD7FF6"/>
    <w:rsid w:val="00AE0D98"/>
    <w:rsid w:val="00AE2B32"/>
    <w:rsid w:val="00AE4EA9"/>
    <w:rsid w:val="00AE4EF4"/>
    <w:rsid w:val="00AE670E"/>
    <w:rsid w:val="00AF0374"/>
    <w:rsid w:val="00AF0F12"/>
    <w:rsid w:val="00AF1C41"/>
    <w:rsid w:val="00AF33D0"/>
    <w:rsid w:val="00AF506C"/>
    <w:rsid w:val="00B003D1"/>
    <w:rsid w:val="00B00BFB"/>
    <w:rsid w:val="00B03899"/>
    <w:rsid w:val="00B04FFF"/>
    <w:rsid w:val="00B05758"/>
    <w:rsid w:val="00B06952"/>
    <w:rsid w:val="00B11556"/>
    <w:rsid w:val="00B11FD4"/>
    <w:rsid w:val="00B1219F"/>
    <w:rsid w:val="00B12746"/>
    <w:rsid w:val="00B12989"/>
    <w:rsid w:val="00B1336C"/>
    <w:rsid w:val="00B136E1"/>
    <w:rsid w:val="00B14845"/>
    <w:rsid w:val="00B1526D"/>
    <w:rsid w:val="00B15704"/>
    <w:rsid w:val="00B1579C"/>
    <w:rsid w:val="00B15F0B"/>
    <w:rsid w:val="00B16334"/>
    <w:rsid w:val="00B16FE8"/>
    <w:rsid w:val="00B17367"/>
    <w:rsid w:val="00B17DEC"/>
    <w:rsid w:val="00B22086"/>
    <w:rsid w:val="00B22710"/>
    <w:rsid w:val="00B22EA1"/>
    <w:rsid w:val="00B234F7"/>
    <w:rsid w:val="00B236A8"/>
    <w:rsid w:val="00B25470"/>
    <w:rsid w:val="00B2548B"/>
    <w:rsid w:val="00B25712"/>
    <w:rsid w:val="00B2626A"/>
    <w:rsid w:val="00B26D96"/>
    <w:rsid w:val="00B27C42"/>
    <w:rsid w:val="00B300B7"/>
    <w:rsid w:val="00B30803"/>
    <w:rsid w:val="00B311FE"/>
    <w:rsid w:val="00B312AB"/>
    <w:rsid w:val="00B31603"/>
    <w:rsid w:val="00B3191C"/>
    <w:rsid w:val="00B31B8B"/>
    <w:rsid w:val="00B31B94"/>
    <w:rsid w:val="00B32428"/>
    <w:rsid w:val="00B335EB"/>
    <w:rsid w:val="00B34CCB"/>
    <w:rsid w:val="00B34E46"/>
    <w:rsid w:val="00B35A71"/>
    <w:rsid w:val="00B35D76"/>
    <w:rsid w:val="00B36989"/>
    <w:rsid w:val="00B41275"/>
    <w:rsid w:val="00B41C02"/>
    <w:rsid w:val="00B43C46"/>
    <w:rsid w:val="00B442B4"/>
    <w:rsid w:val="00B44505"/>
    <w:rsid w:val="00B44F36"/>
    <w:rsid w:val="00B47CA3"/>
    <w:rsid w:val="00B511E9"/>
    <w:rsid w:val="00B5321B"/>
    <w:rsid w:val="00B5444F"/>
    <w:rsid w:val="00B6051B"/>
    <w:rsid w:val="00B60744"/>
    <w:rsid w:val="00B61242"/>
    <w:rsid w:val="00B6145E"/>
    <w:rsid w:val="00B61E9E"/>
    <w:rsid w:val="00B6213E"/>
    <w:rsid w:val="00B63407"/>
    <w:rsid w:val="00B635BD"/>
    <w:rsid w:val="00B63AC1"/>
    <w:rsid w:val="00B642A5"/>
    <w:rsid w:val="00B65114"/>
    <w:rsid w:val="00B66EB4"/>
    <w:rsid w:val="00B70112"/>
    <w:rsid w:val="00B70270"/>
    <w:rsid w:val="00B7288F"/>
    <w:rsid w:val="00B7312A"/>
    <w:rsid w:val="00B73AE8"/>
    <w:rsid w:val="00B73B2A"/>
    <w:rsid w:val="00B745AD"/>
    <w:rsid w:val="00B7592B"/>
    <w:rsid w:val="00B76A25"/>
    <w:rsid w:val="00B77831"/>
    <w:rsid w:val="00B805CC"/>
    <w:rsid w:val="00B81090"/>
    <w:rsid w:val="00B816EA"/>
    <w:rsid w:val="00B82318"/>
    <w:rsid w:val="00B82676"/>
    <w:rsid w:val="00B82711"/>
    <w:rsid w:val="00B8315F"/>
    <w:rsid w:val="00B83E4F"/>
    <w:rsid w:val="00B83FA0"/>
    <w:rsid w:val="00B8520D"/>
    <w:rsid w:val="00B8648B"/>
    <w:rsid w:val="00B86A33"/>
    <w:rsid w:val="00B87778"/>
    <w:rsid w:val="00B87B35"/>
    <w:rsid w:val="00B90DB2"/>
    <w:rsid w:val="00B91625"/>
    <w:rsid w:val="00B91884"/>
    <w:rsid w:val="00B9269C"/>
    <w:rsid w:val="00B93173"/>
    <w:rsid w:val="00B9390D"/>
    <w:rsid w:val="00B95B54"/>
    <w:rsid w:val="00B96512"/>
    <w:rsid w:val="00BA00A2"/>
    <w:rsid w:val="00BA064B"/>
    <w:rsid w:val="00BA1023"/>
    <w:rsid w:val="00BA1418"/>
    <w:rsid w:val="00BA73FB"/>
    <w:rsid w:val="00BA7A52"/>
    <w:rsid w:val="00BB24A5"/>
    <w:rsid w:val="00BB2B3B"/>
    <w:rsid w:val="00BB35A5"/>
    <w:rsid w:val="00BB39EE"/>
    <w:rsid w:val="00BB4588"/>
    <w:rsid w:val="00BB6080"/>
    <w:rsid w:val="00BB6768"/>
    <w:rsid w:val="00BB69CB"/>
    <w:rsid w:val="00BB6E42"/>
    <w:rsid w:val="00BB78E8"/>
    <w:rsid w:val="00BC049E"/>
    <w:rsid w:val="00BC198B"/>
    <w:rsid w:val="00BC2C8D"/>
    <w:rsid w:val="00BC3994"/>
    <w:rsid w:val="00BC3EA6"/>
    <w:rsid w:val="00BC6286"/>
    <w:rsid w:val="00BD074E"/>
    <w:rsid w:val="00BD47AF"/>
    <w:rsid w:val="00BD5646"/>
    <w:rsid w:val="00BD5DA8"/>
    <w:rsid w:val="00BD6C10"/>
    <w:rsid w:val="00BD79AC"/>
    <w:rsid w:val="00BE0CC3"/>
    <w:rsid w:val="00BE0E5F"/>
    <w:rsid w:val="00BE107A"/>
    <w:rsid w:val="00BE19A2"/>
    <w:rsid w:val="00BE24D5"/>
    <w:rsid w:val="00BE2AAE"/>
    <w:rsid w:val="00BE2D1D"/>
    <w:rsid w:val="00BE3E08"/>
    <w:rsid w:val="00BE4E7D"/>
    <w:rsid w:val="00BE7F1D"/>
    <w:rsid w:val="00BF0FA3"/>
    <w:rsid w:val="00BF256F"/>
    <w:rsid w:val="00BF31D6"/>
    <w:rsid w:val="00BF3E6A"/>
    <w:rsid w:val="00BF526F"/>
    <w:rsid w:val="00BF5446"/>
    <w:rsid w:val="00BF6E34"/>
    <w:rsid w:val="00BF7AA8"/>
    <w:rsid w:val="00C039AC"/>
    <w:rsid w:val="00C03E01"/>
    <w:rsid w:val="00C04C18"/>
    <w:rsid w:val="00C05EA2"/>
    <w:rsid w:val="00C062B5"/>
    <w:rsid w:val="00C06833"/>
    <w:rsid w:val="00C074F1"/>
    <w:rsid w:val="00C10DA1"/>
    <w:rsid w:val="00C11644"/>
    <w:rsid w:val="00C11A24"/>
    <w:rsid w:val="00C12F08"/>
    <w:rsid w:val="00C13C88"/>
    <w:rsid w:val="00C15680"/>
    <w:rsid w:val="00C16858"/>
    <w:rsid w:val="00C17499"/>
    <w:rsid w:val="00C21CA1"/>
    <w:rsid w:val="00C22DAC"/>
    <w:rsid w:val="00C25DCB"/>
    <w:rsid w:val="00C2787C"/>
    <w:rsid w:val="00C278FA"/>
    <w:rsid w:val="00C3249B"/>
    <w:rsid w:val="00C33F54"/>
    <w:rsid w:val="00C36EC7"/>
    <w:rsid w:val="00C37D67"/>
    <w:rsid w:val="00C37E27"/>
    <w:rsid w:val="00C407FD"/>
    <w:rsid w:val="00C41913"/>
    <w:rsid w:val="00C4455C"/>
    <w:rsid w:val="00C47C4E"/>
    <w:rsid w:val="00C50906"/>
    <w:rsid w:val="00C50B7A"/>
    <w:rsid w:val="00C50C6D"/>
    <w:rsid w:val="00C50F78"/>
    <w:rsid w:val="00C512FD"/>
    <w:rsid w:val="00C53CAF"/>
    <w:rsid w:val="00C5413C"/>
    <w:rsid w:val="00C5665C"/>
    <w:rsid w:val="00C60A7E"/>
    <w:rsid w:val="00C618D4"/>
    <w:rsid w:val="00C62C77"/>
    <w:rsid w:val="00C63037"/>
    <w:rsid w:val="00C63092"/>
    <w:rsid w:val="00C64B01"/>
    <w:rsid w:val="00C658B6"/>
    <w:rsid w:val="00C66780"/>
    <w:rsid w:val="00C667B2"/>
    <w:rsid w:val="00C67665"/>
    <w:rsid w:val="00C67739"/>
    <w:rsid w:val="00C70095"/>
    <w:rsid w:val="00C72410"/>
    <w:rsid w:val="00C7349E"/>
    <w:rsid w:val="00C745BA"/>
    <w:rsid w:val="00C75E41"/>
    <w:rsid w:val="00C760C0"/>
    <w:rsid w:val="00C761DE"/>
    <w:rsid w:val="00C7646D"/>
    <w:rsid w:val="00C771E7"/>
    <w:rsid w:val="00C77687"/>
    <w:rsid w:val="00C77F35"/>
    <w:rsid w:val="00C80D50"/>
    <w:rsid w:val="00C80EFA"/>
    <w:rsid w:val="00C839F3"/>
    <w:rsid w:val="00C83EB7"/>
    <w:rsid w:val="00C8473F"/>
    <w:rsid w:val="00C85282"/>
    <w:rsid w:val="00C865C3"/>
    <w:rsid w:val="00C86FDE"/>
    <w:rsid w:val="00C90E5D"/>
    <w:rsid w:val="00C927B2"/>
    <w:rsid w:val="00C92831"/>
    <w:rsid w:val="00C92E90"/>
    <w:rsid w:val="00C946FB"/>
    <w:rsid w:val="00C94CA2"/>
    <w:rsid w:val="00C954B5"/>
    <w:rsid w:val="00C95A96"/>
    <w:rsid w:val="00C97B90"/>
    <w:rsid w:val="00CA0899"/>
    <w:rsid w:val="00CA0FCE"/>
    <w:rsid w:val="00CA2ADF"/>
    <w:rsid w:val="00CA5287"/>
    <w:rsid w:val="00CB169F"/>
    <w:rsid w:val="00CB1A56"/>
    <w:rsid w:val="00CB6E6F"/>
    <w:rsid w:val="00CB6EFF"/>
    <w:rsid w:val="00CB7487"/>
    <w:rsid w:val="00CC090A"/>
    <w:rsid w:val="00CC2B04"/>
    <w:rsid w:val="00CC2B2E"/>
    <w:rsid w:val="00CC329F"/>
    <w:rsid w:val="00CC5523"/>
    <w:rsid w:val="00CC66F3"/>
    <w:rsid w:val="00CC6FBA"/>
    <w:rsid w:val="00CC758B"/>
    <w:rsid w:val="00CC790D"/>
    <w:rsid w:val="00CC7FC5"/>
    <w:rsid w:val="00CD01F7"/>
    <w:rsid w:val="00CD1E9E"/>
    <w:rsid w:val="00CD4233"/>
    <w:rsid w:val="00CD5582"/>
    <w:rsid w:val="00CD577E"/>
    <w:rsid w:val="00CD6B8C"/>
    <w:rsid w:val="00CD6EC8"/>
    <w:rsid w:val="00CD76E1"/>
    <w:rsid w:val="00CD7936"/>
    <w:rsid w:val="00CD7A1C"/>
    <w:rsid w:val="00CE0F03"/>
    <w:rsid w:val="00CE1643"/>
    <w:rsid w:val="00CE379F"/>
    <w:rsid w:val="00CE55F3"/>
    <w:rsid w:val="00CE56C2"/>
    <w:rsid w:val="00CE6E86"/>
    <w:rsid w:val="00CF0305"/>
    <w:rsid w:val="00CF2281"/>
    <w:rsid w:val="00CF2A8A"/>
    <w:rsid w:val="00CF3A31"/>
    <w:rsid w:val="00CF3B01"/>
    <w:rsid w:val="00CF3F8F"/>
    <w:rsid w:val="00CF6097"/>
    <w:rsid w:val="00CF6688"/>
    <w:rsid w:val="00CF6AAC"/>
    <w:rsid w:val="00CF6C43"/>
    <w:rsid w:val="00CF7761"/>
    <w:rsid w:val="00CF77CA"/>
    <w:rsid w:val="00D012CA"/>
    <w:rsid w:val="00D01CFF"/>
    <w:rsid w:val="00D01E08"/>
    <w:rsid w:val="00D0631B"/>
    <w:rsid w:val="00D0796F"/>
    <w:rsid w:val="00D12886"/>
    <w:rsid w:val="00D136CD"/>
    <w:rsid w:val="00D1467A"/>
    <w:rsid w:val="00D156D4"/>
    <w:rsid w:val="00D17A9D"/>
    <w:rsid w:val="00D17BDF"/>
    <w:rsid w:val="00D202C8"/>
    <w:rsid w:val="00D2170C"/>
    <w:rsid w:val="00D21A16"/>
    <w:rsid w:val="00D21F11"/>
    <w:rsid w:val="00D2288F"/>
    <w:rsid w:val="00D23B30"/>
    <w:rsid w:val="00D23EF7"/>
    <w:rsid w:val="00D248B5"/>
    <w:rsid w:val="00D24C9C"/>
    <w:rsid w:val="00D25BD1"/>
    <w:rsid w:val="00D26A5B"/>
    <w:rsid w:val="00D2772E"/>
    <w:rsid w:val="00D33720"/>
    <w:rsid w:val="00D3605C"/>
    <w:rsid w:val="00D36090"/>
    <w:rsid w:val="00D3610D"/>
    <w:rsid w:val="00D36F34"/>
    <w:rsid w:val="00D37395"/>
    <w:rsid w:val="00D37E67"/>
    <w:rsid w:val="00D41233"/>
    <w:rsid w:val="00D41A6D"/>
    <w:rsid w:val="00D42124"/>
    <w:rsid w:val="00D42BE3"/>
    <w:rsid w:val="00D4484B"/>
    <w:rsid w:val="00D44C93"/>
    <w:rsid w:val="00D459E9"/>
    <w:rsid w:val="00D45C62"/>
    <w:rsid w:val="00D45E00"/>
    <w:rsid w:val="00D51018"/>
    <w:rsid w:val="00D5133E"/>
    <w:rsid w:val="00D545A4"/>
    <w:rsid w:val="00D579E3"/>
    <w:rsid w:val="00D61366"/>
    <w:rsid w:val="00D61D9D"/>
    <w:rsid w:val="00D624C4"/>
    <w:rsid w:val="00D64287"/>
    <w:rsid w:val="00D64383"/>
    <w:rsid w:val="00D6459A"/>
    <w:rsid w:val="00D64DA2"/>
    <w:rsid w:val="00D655EC"/>
    <w:rsid w:val="00D669CC"/>
    <w:rsid w:val="00D674B7"/>
    <w:rsid w:val="00D67877"/>
    <w:rsid w:val="00D71DC0"/>
    <w:rsid w:val="00D737BD"/>
    <w:rsid w:val="00D744C4"/>
    <w:rsid w:val="00D76448"/>
    <w:rsid w:val="00D76B7C"/>
    <w:rsid w:val="00D81AFF"/>
    <w:rsid w:val="00D81DDD"/>
    <w:rsid w:val="00D82DDC"/>
    <w:rsid w:val="00D83F6B"/>
    <w:rsid w:val="00D84257"/>
    <w:rsid w:val="00D8480F"/>
    <w:rsid w:val="00D85631"/>
    <w:rsid w:val="00D8568F"/>
    <w:rsid w:val="00D85AF8"/>
    <w:rsid w:val="00D877A0"/>
    <w:rsid w:val="00D9070D"/>
    <w:rsid w:val="00D9132E"/>
    <w:rsid w:val="00D948AB"/>
    <w:rsid w:val="00D94C2C"/>
    <w:rsid w:val="00D95EBB"/>
    <w:rsid w:val="00D96C0F"/>
    <w:rsid w:val="00DA090B"/>
    <w:rsid w:val="00DA0CAB"/>
    <w:rsid w:val="00DA0DBF"/>
    <w:rsid w:val="00DA3A89"/>
    <w:rsid w:val="00DA6977"/>
    <w:rsid w:val="00DA6DFA"/>
    <w:rsid w:val="00DA78B1"/>
    <w:rsid w:val="00DA79A9"/>
    <w:rsid w:val="00DB0616"/>
    <w:rsid w:val="00DB1BFF"/>
    <w:rsid w:val="00DB266F"/>
    <w:rsid w:val="00DB37D0"/>
    <w:rsid w:val="00DB4346"/>
    <w:rsid w:val="00DB583A"/>
    <w:rsid w:val="00DB6DC8"/>
    <w:rsid w:val="00DC2156"/>
    <w:rsid w:val="00DC3A79"/>
    <w:rsid w:val="00DC415A"/>
    <w:rsid w:val="00DC506D"/>
    <w:rsid w:val="00DC52DA"/>
    <w:rsid w:val="00DC57FB"/>
    <w:rsid w:val="00DC5AA1"/>
    <w:rsid w:val="00DD12D5"/>
    <w:rsid w:val="00DD3659"/>
    <w:rsid w:val="00DD41DA"/>
    <w:rsid w:val="00DD4BF5"/>
    <w:rsid w:val="00DD5ACF"/>
    <w:rsid w:val="00DD6186"/>
    <w:rsid w:val="00DD6DB9"/>
    <w:rsid w:val="00DD6FEE"/>
    <w:rsid w:val="00DD7A5C"/>
    <w:rsid w:val="00DD7FE1"/>
    <w:rsid w:val="00DE196A"/>
    <w:rsid w:val="00DE31BB"/>
    <w:rsid w:val="00DE386C"/>
    <w:rsid w:val="00DF1C69"/>
    <w:rsid w:val="00DF467E"/>
    <w:rsid w:val="00DF6C94"/>
    <w:rsid w:val="00DF6D41"/>
    <w:rsid w:val="00E0403D"/>
    <w:rsid w:val="00E0464E"/>
    <w:rsid w:val="00E05941"/>
    <w:rsid w:val="00E066A7"/>
    <w:rsid w:val="00E0774E"/>
    <w:rsid w:val="00E101DA"/>
    <w:rsid w:val="00E10915"/>
    <w:rsid w:val="00E10F3C"/>
    <w:rsid w:val="00E10FB6"/>
    <w:rsid w:val="00E119B4"/>
    <w:rsid w:val="00E136C2"/>
    <w:rsid w:val="00E14CFD"/>
    <w:rsid w:val="00E161E8"/>
    <w:rsid w:val="00E1693F"/>
    <w:rsid w:val="00E17652"/>
    <w:rsid w:val="00E17A17"/>
    <w:rsid w:val="00E21FE2"/>
    <w:rsid w:val="00E22355"/>
    <w:rsid w:val="00E22FDC"/>
    <w:rsid w:val="00E24DB8"/>
    <w:rsid w:val="00E250E0"/>
    <w:rsid w:val="00E258C4"/>
    <w:rsid w:val="00E2595D"/>
    <w:rsid w:val="00E265C3"/>
    <w:rsid w:val="00E2670C"/>
    <w:rsid w:val="00E26E70"/>
    <w:rsid w:val="00E26FC0"/>
    <w:rsid w:val="00E273E5"/>
    <w:rsid w:val="00E275FA"/>
    <w:rsid w:val="00E2776F"/>
    <w:rsid w:val="00E303C1"/>
    <w:rsid w:val="00E3114D"/>
    <w:rsid w:val="00E3171A"/>
    <w:rsid w:val="00E31816"/>
    <w:rsid w:val="00E3300C"/>
    <w:rsid w:val="00E335A1"/>
    <w:rsid w:val="00E33A77"/>
    <w:rsid w:val="00E34792"/>
    <w:rsid w:val="00E34C72"/>
    <w:rsid w:val="00E34F45"/>
    <w:rsid w:val="00E402B6"/>
    <w:rsid w:val="00E40FCC"/>
    <w:rsid w:val="00E41AD9"/>
    <w:rsid w:val="00E424AB"/>
    <w:rsid w:val="00E438F8"/>
    <w:rsid w:val="00E4490D"/>
    <w:rsid w:val="00E5066E"/>
    <w:rsid w:val="00E51350"/>
    <w:rsid w:val="00E51CFC"/>
    <w:rsid w:val="00E52C8E"/>
    <w:rsid w:val="00E52D41"/>
    <w:rsid w:val="00E5331C"/>
    <w:rsid w:val="00E54A2E"/>
    <w:rsid w:val="00E550BD"/>
    <w:rsid w:val="00E578AA"/>
    <w:rsid w:val="00E57923"/>
    <w:rsid w:val="00E57980"/>
    <w:rsid w:val="00E6348B"/>
    <w:rsid w:val="00E63666"/>
    <w:rsid w:val="00E639E6"/>
    <w:rsid w:val="00E64A7C"/>
    <w:rsid w:val="00E652F5"/>
    <w:rsid w:val="00E67244"/>
    <w:rsid w:val="00E7123E"/>
    <w:rsid w:val="00E736FF"/>
    <w:rsid w:val="00E73F96"/>
    <w:rsid w:val="00E76404"/>
    <w:rsid w:val="00E76DC6"/>
    <w:rsid w:val="00E77129"/>
    <w:rsid w:val="00E7747C"/>
    <w:rsid w:val="00E7798A"/>
    <w:rsid w:val="00E8221D"/>
    <w:rsid w:val="00E8441D"/>
    <w:rsid w:val="00E84D17"/>
    <w:rsid w:val="00E85543"/>
    <w:rsid w:val="00E85778"/>
    <w:rsid w:val="00E8611C"/>
    <w:rsid w:val="00E91992"/>
    <w:rsid w:val="00E91B3E"/>
    <w:rsid w:val="00E92085"/>
    <w:rsid w:val="00E92439"/>
    <w:rsid w:val="00E941CF"/>
    <w:rsid w:val="00E95524"/>
    <w:rsid w:val="00E968FA"/>
    <w:rsid w:val="00E97D11"/>
    <w:rsid w:val="00EA11C8"/>
    <w:rsid w:val="00EA1C21"/>
    <w:rsid w:val="00EA23A2"/>
    <w:rsid w:val="00EA2512"/>
    <w:rsid w:val="00EA5E6E"/>
    <w:rsid w:val="00EA6291"/>
    <w:rsid w:val="00EA6716"/>
    <w:rsid w:val="00EA6AB2"/>
    <w:rsid w:val="00EA78BC"/>
    <w:rsid w:val="00EB1426"/>
    <w:rsid w:val="00EB366D"/>
    <w:rsid w:val="00EB3AD7"/>
    <w:rsid w:val="00EB4630"/>
    <w:rsid w:val="00EB4C5D"/>
    <w:rsid w:val="00EB55FA"/>
    <w:rsid w:val="00EB561C"/>
    <w:rsid w:val="00EB5CE4"/>
    <w:rsid w:val="00EB6BB4"/>
    <w:rsid w:val="00EB7694"/>
    <w:rsid w:val="00EB7956"/>
    <w:rsid w:val="00EC06A5"/>
    <w:rsid w:val="00EC1861"/>
    <w:rsid w:val="00EC2328"/>
    <w:rsid w:val="00EC2FB6"/>
    <w:rsid w:val="00EC3923"/>
    <w:rsid w:val="00EC4CC8"/>
    <w:rsid w:val="00EC4CF0"/>
    <w:rsid w:val="00EC5791"/>
    <w:rsid w:val="00EC648C"/>
    <w:rsid w:val="00EC67CA"/>
    <w:rsid w:val="00EC6E89"/>
    <w:rsid w:val="00ED11AF"/>
    <w:rsid w:val="00ED2CE0"/>
    <w:rsid w:val="00ED3D52"/>
    <w:rsid w:val="00ED474A"/>
    <w:rsid w:val="00ED515F"/>
    <w:rsid w:val="00ED6075"/>
    <w:rsid w:val="00EE1604"/>
    <w:rsid w:val="00EE1710"/>
    <w:rsid w:val="00EE2F0D"/>
    <w:rsid w:val="00EE3473"/>
    <w:rsid w:val="00EE4627"/>
    <w:rsid w:val="00EE659D"/>
    <w:rsid w:val="00EE773B"/>
    <w:rsid w:val="00EF0026"/>
    <w:rsid w:val="00EF20A0"/>
    <w:rsid w:val="00EF2BED"/>
    <w:rsid w:val="00EF2F06"/>
    <w:rsid w:val="00EF4B2B"/>
    <w:rsid w:val="00EF53B9"/>
    <w:rsid w:val="00EF79CA"/>
    <w:rsid w:val="00F00C47"/>
    <w:rsid w:val="00F031B9"/>
    <w:rsid w:val="00F05E4F"/>
    <w:rsid w:val="00F1290D"/>
    <w:rsid w:val="00F12CE3"/>
    <w:rsid w:val="00F12D9C"/>
    <w:rsid w:val="00F12DC4"/>
    <w:rsid w:val="00F13D7F"/>
    <w:rsid w:val="00F14BED"/>
    <w:rsid w:val="00F15CEC"/>
    <w:rsid w:val="00F160E3"/>
    <w:rsid w:val="00F20226"/>
    <w:rsid w:val="00F20415"/>
    <w:rsid w:val="00F21047"/>
    <w:rsid w:val="00F2275E"/>
    <w:rsid w:val="00F231B0"/>
    <w:rsid w:val="00F25272"/>
    <w:rsid w:val="00F2565D"/>
    <w:rsid w:val="00F2589F"/>
    <w:rsid w:val="00F273EF"/>
    <w:rsid w:val="00F3002E"/>
    <w:rsid w:val="00F3077B"/>
    <w:rsid w:val="00F30FC4"/>
    <w:rsid w:val="00F31FF0"/>
    <w:rsid w:val="00F33A42"/>
    <w:rsid w:val="00F343CF"/>
    <w:rsid w:val="00F35A80"/>
    <w:rsid w:val="00F36C8E"/>
    <w:rsid w:val="00F3738E"/>
    <w:rsid w:val="00F40099"/>
    <w:rsid w:val="00F41525"/>
    <w:rsid w:val="00F41D77"/>
    <w:rsid w:val="00F42A7D"/>
    <w:rsid w:val="00F433B2"/>
    <w:rsid w:val="00F43B10"/>
    <w:rsid w:val="00F4489F"/>
    <w:rsid w:val="00F44926"/>
    <w:rsid w:val="00F45ADA"/>
    <w:rsid w:val="00F477AF"/>
    <w:rsid w:val="00F47D12"/>
    <w:rsid w:val="00F47E71"/>
    <w:rsid w:val="00F5003C"/>
    <w:rsid w:val="00F521A0"/>
    <w:rsid w:val="00F529B6"/>
    <w:rsid w:val="00F53201"/>
    <w:rsid w:val="00F536E4"/>
    <w:rsid w:val="00F55508"/>
    <w:rsid w:val="00F56C26"/>
    <w:rsid w:val="00F57ACA"/>
    <w:rsid w:val="00F57AE7"/>
    <w:rsid w:val="00F57BC9"/>
    <w:rsid w:val="00F607EF"/>
    <w:rsid w:val="00F61401"/>
    <w:rsid w:val="00F624B3"/>
    <w:rsid w:val="00F636D6"/>
    <w:rsid w:val="00F636E2"/>
    <w:rsid w:val="00F66752"/>
    <w:rsid w:val="00F70CFA"/>
    <w:rsid w:val="00F7122B"/>
    <w:rsid w:val="00F72C17"/>
    <w:rsid w:val="00F741E2"/>
    <w:rsid w:val="00F76AB1"/>
    <w:rsid w:val="00F801F9"/>
    <w:rsid w:val="00F8026B"/>
    <w:rsid w:val="00F80274"/>
    <w:rsid w:val="00F80793"/>
    <w:rsid w:val="00F816C2"/>
    <w:rsid w:val="00F82739"/>
    <w:rsid w:val="00F8298E"/>
    <w:rsid w:val="00F836CC"/>
    <w:rsid w:val="00F8444A"/>
    <w:rsid w:val="00F84B48"/>
    <w:rsid w:val="00F854F8"/>
    <w:rsid w:val="00F8577F"/>
    <w:rsid w:val="00F91B65"/>
    <w:rsid w:val="00F9204D"/>
    <w:rsid w:val="00F929FE"/>
    <w:rsid w:val="00F92BEA"/>
    <w:rsid w:val="00F93669"/>
    <w:rsid w:val="00FA1174"/>
    <w:rsid w:val="00FA35BF"/>
    <w:rsid w:val="00FA3F4A"/>
    <w:rsid w:val="00FA53B2"/>
    <w:rsid w:val="00FA67BD"/>
    <w:rsid w:val="00FB0AE3"/>
    <w:rsid w:val="00FB171D"/>
    <w:rsid w:val="00FB1E27"/>
    <w:rsid w:val="00FB2ED1"/>
    <w:rsid w:val="00FB372D"/>
    <w:rsid w:val="00FB665D"/>
    <w:rsid w:val="00FB700A"/>
    <w:rsid w:val="00FB7E64"/>
    <w:rsid w:val="00FC2B9C"/>
    <w:rsid w:val="00FC32D6"/>
    <w:rsid w:val="00FC366D"/>
    <w:rsid w:val="00FC7342"/>
    <w:rsid w:val="00FD10E4"/>
    <w:rsid w:val="00FD3428"/>
    <w:rsid w:val="00FD3990"/>
    <w:rsid w:val="00FE1278"/>
    <w:rsid w:val="00FE17FB"/>
    <w:rsid w:val="00FE19D1"/>
    <w:rsid w:val="00FE1C09"/>
    <w:rsid w:val="00FE22FA"/>
    <w:rsid w:val="00FE26B7"/>
    <w:rsid w:val="00FE2988"/>
    <w:rsid w:val="00FE39E1"/>
    <w:rsid w:val="00FE5863"/>
    <w:rsid w:val="00FE5C4E"/>
    <w:rsid w:val="00FE622C"/>
    <w:rsid w:val="00FE6750"/>
    <w:rsid w:val="00FE688D"/>
    <w:rsid w:val="00FE7998"/>
    <w:rsid w:val="00FF0DAD"/>
    <w:rsid w:val="00FF11E1"/>
    <w:rsid w:val="00FF1E77"/>
    <w:rsid w:val="00FF34CC"/>
    <w:rsid w:val="00FF37F5"/>
    <w:rsid w:val="00FF3947"/>
    <w:rsid w:val="00FF479E"/>
    <w:rsid w:val="00FF69A7"/>
    <w:rsid w:val="00FF69B4"/>
    <w:rsid w:val="00FF6C5A"/>
    <w:rsid w:val="00FF6F0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81"/>
    <o:shapelayout v:ext="edit">
      <o:idmap v:ext="edit" data="1"/>
    </o:shapelayout>
  </w:shapeDefaults>
  <w:decimalSymbol w:val=","/>
  <w:listSeparator w:val=";"/>
  <w14:docId w14:val="41F69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9"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locked="1" w:semiHidden="1" w:uiPriority="0" w:unhideWhenUsed="1"/>
    <w:lsdException w:name="annotation text" w:locked="1" w:semiHidden="1" w:uiPriority="0" w:unhideWhenUsed="1"/>
    <w:lsdException w:name="header" w:locked="1" w:semiHidden="1" w:unhideWhenUsed="1"/>
    <w:lsdException w:name="footer" w:locked="1"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iPriority="0" w:unhideWhenUsed="1"/>
    <w:lsdException w:name="annotation reference" w:locked="1" w:semiHidden="1" w:uiPriority="0" w:unhideWhenUsed="1"/>
    <w:lsdException w:name="line number" w:semiHidden="1" w:unhideWhenUsed="1"/>
    <w:lsdException w:name="page number" w:locked="1"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1"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locked="1" w:semiHidden="1" w:uiPriority="0"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semiHidden="1" w:uiPriority="0" w:unhideWhenUsed="1"/>
    <w:lsdException w:name="Body Text 3" w:locked="1" w:semiHidden="1" w:uiPriority="0" w:unhideWhenUsed="1"/>
    <w:lsdException w:name="Body Text Indent 2" w:locked="1" w:semiHidden="1" w:uiPriority="0" w:unhideWhenUsed="1"/>
    <w:lsdException w:name="Body Text Indent 3" w:locked="1" w:semiHidden="1" w:uiPriority="0" w:unhideWhenUsed="1"/>
    <w:lsdException w:name="Block Text" w:locked="1" w:semiHidden="1" w:uiPriority="0"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locked="1" w:semiHidden="1" w:uiPriority="0" w:unhideWhenUsed="1"/>
    <w:lsdException w:name="Plain Text" w:locked="1" w:semiHidden="1" w:uiPriority="0"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iPriority="0"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D36F34"/>
    <w:rPr>
      <w:rFonts w:eastAsia="Times New Roman"/>
      <w:sz w:val="28"/>
      <w:szCs w:val="24"/>
    </w:rPr>
  </w:style>
  <w:style w:type="paragraph" w:styleId="10">
    <w:name w:val="heading 1"/>
    <w:aliases w:val="Ьberschrift 1,Überschrift 11,раздел,?acaae,Заголовок 1_стандарта"/>
    <w:basedOn w:val="a4"/>
    <w:next w:val="a4"/>
    <w:link w:val="11"/>
    <w:qFormat/>
    <w:rsid w:val="009B2DF5"/>
    <w:pPr>
      <w:keepNext/>
      <w:keepLines/>
      <w:spacing w:before="480"/>
      <w:outlineLvl w:val="0"/>
    </w:pPr>
    <w:rPr>
      <w:b/>
      <w:szCs w:val="20"/>
    </w:rPr>
  </w:style>
  <w:style w:type="paragraph" w:styleId="20">
    <w:name w:val="heading 2"/>
    <w:aliases w:val="Ьberschrift 2,Überschrift 2 Char1,Überschrift 2 Char Char,Überschrift 2 Char1 Char Char,Überschrift 2 Char Char Char Char,Überschrift 2 Char Char1,Überschrift 2 Char,Überschrift 2 Char1 Char,Überschrift 2 Char Char Char,Überschrift 2 Char2"/>
    <w:basedOn w:val="a4"/>
    <w:next w:val="a4"/>
    <w:link w:val="21"/>
    <w:uiPriority w:val="9"/>
    <w:qFormat/>
    <w:rsid w:val="002D440C"/>
    <w:pPr>
      <w:keepNext/>
      <w:keepLines/>
      <w:spacing w:before="200"/>
      <w:outlineLvl w:val="1"/>
    </w:pPr>
    <w:rPr>
      <w:b/>
      <w:sz w:val="26"/>
      <w:szCs w:val="20"/>
    </w:rPr>
  </w:style>
  <w:style w:type="paragraph" w:styleId="3">
    <w:name w:val="heading 3"/>
    <w:basedOn w:val="a4"/>
    <w:next w:val="a4"/>
    <w:link w:val="30"/>
    <w:uiPriority w:val="99"/>
    <w:qFormat/>
    <w:rsid w:val="002D440C"/>
    <w:pPr>
      <w:keepNext/>
      <w:spacing w:after="120"/>
      <w:ind w:left="587"/>
      <w:jc w:val="both"/>
      <w:outlineLvl w:val="2"/>
    </w:pPr>
    <w:rPr>
      <w:i/>
      <w:sz w:val="22"/>
      <w:szCs w:val="20"/>
    </w:rPr>
  </w:style>
  <w:style w:type="paragraph" w:styleId="4">
    <w:name w:val="heading 4"/>
    <w:basedOn w:val="a4"/>
    <w:next w:val="a4"/>
    <w:link w:val="40"/>
    <w:uiPriority w:val="99"/>
    <w:qFormat/>
    <w:rsid w:val="002D440C"/>
    <w:pPr>
      <w:keepNext/>
      <w:ind w:firstLine="720"/>
      <w:jc w:val="both"/>
      <w:outlineLvl w:val="3"/>
    </w:pPr>
    <w:rPr>
      <w:b/>
      <w:i/>
      <w:sz w:val="24"/>
      <w:szCs w:val="20"/>
    </w:rPr>
  </w:style>
  <w:style w:type="paragraph" w:styleId="5">
    <w:name w:val="heading 5"/>
    <w:basedOn w:val="a4"/>
    <w:next w:val="a4"/>
    <w:link w:val="50"/>
    <w:uiPriority w:val="99"/>
    <w:qFormat/>
    <w:rsid w:val="002D440C"/>
    <w:pPr>
      <w:keepNext/>
      <w:tabs>
        <w:tab w:val="left" w:pos="720"/>
      </w:tabs>
      <w:ind w:right="355"/>
      <w:jc w:val="center"/>
      <w:outlineLvl w:val="4"/>
    </w:pPr>
    <w:rPr>
      <w:rFonts w:ascii="Arial" w:eastAsia="Calibri" w:hAnsi="Arial"/>
      <w:b/>
      <w:snapToGrid w:val="0"/>
      <w:sz w:val="24"/>
      <w:szCs w:val="20"/>
    </w:rPr>
  </w:style>
  <w:style w:type="paragraph" w:styleId="6">
    <w:name w:val="heading 6"/>
    <w:basedOn w:val="a4"/>
    <w:next w:val="a4"/>
    <w:link w:val="60"/>
    <w:uiPriority w:val="99"/>
    <w:qFormat/>
    <w:rsid w:val="002D440C"/>
    <w:pPr>
      <w:keepNext/>
      <w:ind w:left="708"/>
      <w:outlineLvl w:val="5"/>
    </w:pPr>
    <w:rPr>
      <w:b/>
      <w:i/>
      <w:sz w:val="24"/>
      <w:szCs w:val="20"/>
    </w:rPr>
  </w:style>
  <w:style w:type="paragraph" w:styleId="8">
    <w:name w:val="heading 8"/>
    <w:basedOn w:val="a4"/>
    <w:next w:val="a4"/>
    <w:link w:val="80"/>
    <w:uiPriority w:val="99"/>
    <w:qFormat/>
    <w:rsid w:val="002D440C"/>
    <w:pPr>
      <w:spacing w:before="240" w:after="60"/>
      <w:outlineLvl w:val="7"/>
    </w:pPr>
    <w:rPr>
      <w:i/>
      <w:sz w:val="24"/>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aliases w:val="Ьberschrift 1 Знак,Überschrift 11 Знак,раздел Знак,?acaae Знак,Заголовок 1_стандарта Знак"/>
    <w:link w:val="10"/>
    <w:uiPriority w:val="99"/>
    <w:locked/>
    <w:rsid w:val="009B2DF5"/>
    <w:rPr>
      <w:rFonts w:eastAsia="Times New Roman"/>
      <w:b/>
      <w:sz w:val="28"/>
    </w:rPr>
  </w:style>
  <w:style w:type="character" w:customStyle="1" w:styleId="21">
    <w:name w:val="Заголовок 2 Знак"/>
    <w:aliases w:val="Ьberschrift 2 Знак,Überschrift 2 Char1 Знак,Überschrift 2 Char Char Знак,Überschrift 2 Char1 Char Char Знак,Überschrift 2 Char Char Char Char Знак,Überschrift 2 Char Char1 Знак,Überschrift 2 Char Знак,Überschrift 2 Char1 Char Знак"/>
    <w:link w:val="20"/>
    <w:uiPriority w:val="99"/>
    <w:locked/>
    <w:rsid w:val="002D440C"/>
    <w:rPr>
      <w:rFonts w:eastAsia="Times New Roman"/>
      <w:b/>
      <w:sz w:val="26"/>
      <w:lang w:eastAsia="ru-RU"/>
    </w:rPr>
  </w:style>
  <w:style w:type="character" w:customStyle="1" w:styleId="30">
    <w:name w:val="Заголовок 3 Знак"/>
    <w:link w:val="3"/>
    <w:uiPriority w:val="99"/>
    <w:locked/>
    <w:rsid w:val="002D440C"/>
    <w:rPr>
      <w:rFonts w:eastAsia="Times New Roman"/>
      <w:i/>
      <w:sz w:val="22"/>
      <w:lang w:eastAsia="ru-RU"/>
    </w:rPr>
  </w:style>
  <w:style w:type="character" w:customStyle="1" w:styleId="40">
    <w:name w:val="Заголовок 4 Знак"/>
    <w:link w:val="4"/>
    <w:uiPriority w:val="99"/>
    <w:locked/>
    <w:rsid w:val="002D440C"/>
    <w:rPr>
      <w:rFonts w:eastAsia="Times New Roman"/>
      <w:b/>
      <w:i/>
      <w:sz w:val="24"/>
      <w:lang w:eastAsia="ru-RU"/>
    </w:rPr>
  </w:style>
  <w:style w:type="character" w:customStyle="1" w:styleId="50">
    <w:name w:val="Заголовок 5 Знак"/>
    <w:link w:val="5"/>
    <w:uiPriority w:val="99"/>
    <w:locked/>
    <w:rsid w:val="002D440C"/>
    <w:rPr>
      <w:rFonts w:ascii="Arial" w:hAnsi="Arial"/>
      <w:b/>
      <w:snapToGrid w:val="0"/>
      <w:sz w:val="24"/>
      <w:lang w:eastAsia="ru-RU"/>
    </w:rPr>
  </w:style>
  <w:style w:type="character" w:customStyle="1" w:styleId="60">
    <w:name w:val="Заголовок 6 Знак"/>
    <w:link w:val="6"/>
    <w:uiPriority w:val="99"/>
    <w:locked/>
    <w:rsid w:val="002D440C"/>
    <w:rPr>
      <w:rFonts w:eastAsia="Times New Roman"/>
      <w:b/>
      <w:i/>
      <w:sz w:val="24"/>
      <w:lang w:eastAsia="ru-RU"/>
    </w:rPr>
  </w:style>
  <w:style w:type="character" w:customStyle="1" w:styleId="80">
    <w:name w:val="Заголовок 8 Знак"/>
    <w:link w:val="8"/>
    <w:uiPriority w:val="99"/>
    <w:locked/>
    <w:rsid w:val="002D440C"/>
    <w:rPr>
      <w:rFonts w:eastAsia="Times New Roman"/>
      <w:i/>
      <w:sz w:val="24"/>
      <w:lang w:eastAsia="ru-RU"/>
    </w:rPr>
  </w:style>
  <w:style w:type="paragraph" w:styleId="22">
    <w:name w:val="Body Text 2"/>
    <w:basedOn w:val="a4"/>
    <w:link w:val="23"/>
    <w:uiPriority w:val="99"/>
    <w:rsid w:val="002D440C"/>
    <w:pPr>
      <w:jc w:val="both"/>
    </w:pPr>
    <w:rPr>
      <w:sz w:val="20"/>
      <w:szCs w:val="20"/>
    </w:rPr>
  </w:style>
  <w:style w:type="character" w:customStyle="1" w:styleId="23">
    <w:name w:val="Основной текст 2 Знак"/>
    <w:link w:val="22"/>
    <w:uiPriority w:val="99"/>
    <w:locked/>
    <w:rsid w:val="002D440C"/>
    <w:rPr>
      <w:rFonts w:eastAsia="Times New Roman"/>
      <w:sz w:val="20"/>
      <w:lang w:eastAsia="ru-RU"/>
    </w:rPr>
  </w:style>
  <w:style w:type="character" w:styleId="a8">
    <w:name w:val="Hyperlink"/>
    <w:uiPriority w:val="99"/>
    <w:rsid w:val="002D440C"/>
    <w:rPr>
      <w:rFonts w:cs="Times New Roman"/>
      <w:color w:val="0000FF"/>
      <w:u w:val="single"/>
    </w:rPr>
  </w:style>
  <w:style w:type="paragraph" w:customStyle="1" w:styleId="a9">
    <w:name w:val="Îáû÷íûé"/>
    <w:uiPriority w:val="99"/>
    <w:rsid w:val="002D440C"/>
    <w:rPr>
      <w:rFonts w:eastAsia="Times New Roman"/>
    </w:rPr>
  </w:style>
  <w:style w:type="paragraph" w:customStyle="1" w:styleId="31">
    <w:name w:val="çàãîëîâîê 3"/>
    <w:basedOn w:val="a9"/>
    <w:next w:val="a9"/>
    <w:uiPriority w:val="99"/>
    <w:rsid w:val="002D440C"/>
    <w:pPr>
      <w:keepNext/>
      <w:spacing w:before="60" w:after="60"/>
      <w:jc w:val="center"/>
    </w:pPr>
    <w:rPr>
      <w:b/>
      <w:sz w:val="18"/>
    </w:rPr>
  </w:style>
  <w:style w:type="paragraph" w:customStyle="1" w:styleId="210">
    <w:name w:val="Îñíîâíîé òåêñò 21"/>
    <w:basedOn w:val="a9"/>
    <w:uiPriority w:val="99"/>
    <w:rsid w:val="002D440C"/>
    <w:pPr>
      <w:tabs>
        <w:tab w:val="left" w:pos="1134"/>
      </w:tabs>
      <w:overflowPunct w:val="0"/>
      <w:autoSpaceDE w:val="0"/>
      <w:autoSpaceDN w:val="0"/>
      <w:adjustRightInd w:val="0"/>
      <w:spacing w:after="120"/>
      <w:ind w:firstLine="567"/>
      <w:jc w:val="both"/>
      <w:textAlignment w:val="baseline"/>
    </w:pPr>
    <w:rPr>
      <w:color w:val="000000"/>
      <w:spacing w:val="-4"/>
    </w:rPr>
  </w:style>
  <w:style w:type="paragraph" w:customStyle="1" w:styleId="ConsNormal">
    <w:name w:val="ConsNormal"/>
    <w:rsid w:val="002D440C"/>
    <w:pPr>
      <w:autoSpaceDE w:val="0"/>
      <w:autoSpaceDN w:val="0"/>
      <w:adjustRightInd w:val="0"/>
      <w:ind w:right="19772" w:firstLine="720"/>
    </w:pPr>
    <w:rPr>
      <w:rFonts w:ascii="Arial" w:eastAsia="Times New Roman" w:hAnsi="Arial" w:cs="Arial"/>
    </w:rPr>
  </w:style>
  <w:style w:type="paragraph" w:styleId="aa">
    <w:name w:val="Block Text"/>
    <w:basedOn w:val="a4"/>
    <w:uiPriority w:val="99"/>
    <w:rsid w:val="002D440C"/>
    <w:pPr>
      <w:shd w:val="clear" w:color="auto" w:fill="FFFFFF"/>
      <w:spacing w:before="5"/>
      <w:ind w:left="11" w:right="11" w:firstLine="692"/>
      <w:jc w:val="both"/>
    </w:pPr>
    <w:rPr>
      <w:color w:val="000000"/>
      <w:spacing w:val="-6"/>
      <w:sz w:val="22"/>
      <w:szCs w:val="28"/>
    </w:rPr>
  </w:style>
  <w:style w:type="paragraph" w:styleId="ab">
    <w:name w:val="Body Text"/>
    <w:aliases w:val="отчет_нормаль"/>
    <w:basedOn w:val="a4"/>
    <w:link w:val="ac"/>
    <w:uiPriority w:val="99"/>
    <w:rsid w:val="002D440C"/>
    <w:pPr>
      <w:jc w:val="both"/>
    </w:pPr>
    <w:rPr>
      <w:sz w:val="20"/>
      <w:szCs w:val="20"/>
    </w:rPr>
  </w:style>
  <w:style w:type="character" w:customStyle="1" w:styleId="ac">
    <w:name w:val="Основной текст Знак"/>
    <w:aliases w:val="отчет_нормаль Знак"/>
    <w:link w:val="ab"/>
    <w:uiPriority w:val="99"/>
    <w:locked/>
    <w:rsid w:val="002D440C"/>
    <w:rPr>
      <w:rFonts w:eastAsia="Times New Roman"/>
      <w:sz w:val="20"/>
      <w:lang w:eastAsia="ru-RU"/>
    </w:rPr>
  </w:style>
  <w:style w:type="paragraph" w:styleId="ad">
    <w:name w:val="Body Text Indent"/>
    <w:basedOn w:val="a4"/>
    <w:link w:val="ae"/>
    <w:uiPriority w:val="99"/>
    <w:rsid w:val="002D440C"/>
    <w:pPr>
      <w:ind w:firstLine="720"/>
      <w:jc w:val="both"/>
    </w:pPr>
    <w:rPr>
      <w:sz w:val="20"/>
      <w:szCs w:val="20"/>
    </w:rPr>
  </w:style>
  <w:style w:type="character" w:customStyle="1" w:styleId="ae">
    <w:name w:val="Основной текст с отступом Знак"/>
    <w:link w:val="ad"/>
    <w:uiPriority w:val="99"/>
    <w:locked/>
    <w:rsid w:val="002D440C"/>
    <w:rPr>
      <w:rFonts w:eastAsia="Times New Roman"/>
      <w:sz w:val="20"/>
      <w:lang w:eastAsia="ru-RU"/>
    </w:rPr>
  </w:style>
  <w:style w:type="paragraph" w:styleId="24">
    <w:name w:val="Body Text Indent 2"/>
    <w:basedOn w:val="a4"/>
    <w:link w:val="25"/>
    <w:uiPriority w:val="99"/>
    <w:rsid w:val="002D440C"/>
    <w:pPr>
      <w:ind w:firstLine="540"/>
      <w:jc w:val="both"/>
    </w:pPr>
    <w:rPr>
      <w:sz w:val="24"/>
      <w:szCs w:val="20"/>
    </w:rPr>
  </w:style>
  <w:style w:type="character" w:customStyle="1" w:styleId="25">
    <w:name w:val="Основной текст с отступом 2 Знак"/>
    <w:link w:val="24"/>
    <w:uiPriority w:val="99"/>
    <w:locked/>
    <w:rsid w:val="002D440C"/>
    <w:rPr>
      <w:rFonts w:eastAsia="Times New Roman"/>
      <w:sz w:val="24"/>
      <w:lang w:eastAsia="ru-RU"/>
    </w:rPr>
  </w:style>
  <w:style w:type="paragraph" w:styleId="32">
    <w:name w:val="Body Text Indent 3"/>
    <w:basedOn w:val="a4"/>
    <w:link w:val="33"/>
    <w:uiPriority w:val="99"/>
    <w:rsid w:val="002D440C"/>
    <w:pPr>
      <w:ind w:firstLine="708"/>
      <w:jc w:val="both"/>
    </w:pPr>
    <w:rPr>
      <w:sz w:val="20"/>
      <w:szCs w:val="20"/>
    </w:rPr>
  </w:style>
  <w:style w:type="character" w:customStyle="1" w:styleId="33">
    <w:name w:val="Основной текст с отступом 3 Знак"/>
    <w:link w:val="32"/>
    <w:uiPriority w:val="99"/>
    <w:locked/>
    <w:rsid w:val="002D440C"/>
    <w:rPr>
      <w:rFonts w:eastAsia="Times New Roman"/>
      <w:sz w:val="20"/>
      <w:lang w:eastAsia="ru-RU"/>
    </w:rPr>
  </w:style>
  <w:style w:type="paragraph" w:customStyle="1" w:styleId="211">
    <w:name w:val="Основной текст с отступом 21"/>
    <w:basedOn w:val="a4"/>
    <w:uiPriority w:val="99"/>
    <w:rsid w:val="002D440C"/>
    <w:pPr>
      <w:overflowPunct w:val="0"/>
      <w:autoSpaceDE w:val="0"/>
      <w:autoSpaceDN w:val="0"/>
      <w:adjustRightInd w:val="0"/>
      <w:spacing w:line="408" w:lineRule="auto"/>
      <w:ind w:left="708"/>
      <w:jc w:val="both"/>
      <w:textAlignment w:val="baseline"/>
    </w:pPr>
    <w:rPr>
      <w:rFonts w:ascii="Courier New" w:hAnsi="Courier New"/>
      <w:sz w:val="26"/>
      <w:szCs w:val="20"/>
    </w:rPr>
  </w:style>
  <w:style w:type="paragraph" w:styleId="af">
    <w:name w:val="Title"/>
    <w:basedOn w:val="a4"/>
    <w:link w:val="af0"/>
    <w:uiPriority w:val="99"/>
    <w:qFormat/>
    <w:rsid w:val="002D440C"/>
    <w:pPr>
      <w:jc w:val="center"/>
    </w:pPr>
    <w:rPr>
      <w:sz w:val="24"/>
      <w:szCs w:val="20"/>
    </w:rPr>
  </w:style>
  <w:style w:type="character" w:customStyle="1" w:styleId="af0">
    <w:name w:val="Заголовок Знак"/>
    <w:link w:val="af"/>
    <w:uiPriority w:val="99"/>
    <w:locked/>
    <w:rsid w:val="002D440C"/>
    <w:rPr>
      <w:rFonts w:eastAsia="Times New Roman"/>
      <w:sz w:val="24"/>
      <w:lang w:eastAsia="ru-RU"/>
    </w:rPr>
  </w:style>
  <w:style w:type="character" w:customStyle="1" w:styleId="keyword">
    <w:name w:val="keyword"/>
    <w:uiPriority w:val="99"/>
    <w:rsid w:val="002D440C"/>
    <w:rPr>
      <w:rFonts w:cs="Times New Roman"/>
    </w:rPr>
  </w:style>
  <w:style w:type="paragraph" w:styleId="af1">
    <w:name w:val="header"/>
    <w:aliases w:val="Char"/>
    <w:basedOn w:val="a4"/>
    <w:link w:val="af2"/>
    <w:uiPriority w:val="99"/>
    <w:rsid w:val="002D440C"/>
    <w:pPr>
      <w:tabs>
        <w:tab w:val="center" w:pos="4677"/>
        <w:tab w:val="right" w:pos="9355"/>
      </w:tabs>
    </w:pPr>
    <w:rPr>
      <w:sz w:val="24"/>
      <w:szCs w:val="20"/>
    </w:rPr>
  </w:style>
  <w:style w:type="character" w:customStyle="1" w:styleId="af2">
    <w:name w:val="Верхний колонтитул Знак"/>
    <w:aliases w:val="Char Знак"/>
    <w:link w:val="af1"/>
    <w:uiPriority w:val="99"/>
    <w:locked/>
    <w:rsid w:val="002D440C"/>
    <w:rPr>
      <w:rFonts w:eastAsia="Times New Roman"/>
      <w:sz w:val="24"/>
      <w:lang w:eastAsia="ru-RU"/>
    </w:rPr>
  </w:style>
  <w:style w:type="character" w:styleId="af3">
    <w:name w:val="page number"/>
    <w:uiPriority w:val="99"/>
    <w:rsid w:val="002D440C"/>
    <w:rPr>
      <w:rFonts w:cs="Times New Roman"/>
    </w:rPr>
  </w:style>
  <w:style w:type="paragraph" w:customStyle="1" w:styleId="Nonformat">
    <w:name w:val="Nonformat"/>
    <w:basedOn w:val="a4"/>
    <w:uiPriority w:val="99"/>
    <w:rsid w:val="002D440C"/>
    <w:pPr>
      <w:autoSpaceDE w:val="0"/>
      <w:autoSpaceDN w:val="0"/>
      <w:adjustRightInd w:val="0"/>
    </w:pPr>
    <w:rPr>
      <w:rFonts w:ascii="Consultant" w:hAnsi="Consultant"/>
      <w:sz w:val="20"/>
      <w:szCs w:val="20"/>
    </w:rPr>
  </w:style>
  <w:style w:type="paragraph" w:styleId="34">
    <w:name w:val="Body Text 3"/>
    <w:basedOn w:val="a4"/>
    <w:link w:val="35"/>
    <w:uiPriority w:val="99"/>
    <w:rsid w:val="002D440C"/>
    <w:pPr>
      <w:tabs>
        <w:tab w:val="center" w:pos="4536"/>
        <w:tab w:val="left" w:pos="8505"/>
      </w:tabs>
      <w:jc w:val="both"/>
    </w:pPr>
    <w:rPr>
      <w:sz w:val="24"/>
      <w:szCs w:val="20"/>
    </w:rPr>
  </w:style>
  <w:style w:type="character" w:customStyle="1" w:styleId="35">
    <w:name w:val="Основной текст 3 Знак"/>
    <w:link w:val="34"/>
    <w:uiPriority w:val="99"/>
    <w:locked/>
    <w:rsid w:val="002D440C"/>
    <w:rPr>
      <w:rFonts w:eastAsia="Times New Roman"/>
      <w:sz w:val="24"/>
      <w:lang w:eastAsia="ru-RU"/>
    </w:rPr>
  </w:style>
  <w:style w:type="paragraph" w:styleId="af4">
    <w:name w:val="footer"/>
    <w:basedOn w:val="a4"/>
    <w:link w:val="af5"/>
    <w:uiPriority w:val="99"/>
    <w:rsid w:val="002D440C"/>
    <w:pPr>
      <w:tabs>
        <w:tab w:val="center" w:pos="4677"/>
        <w:tab w:val="right" w:pos="9355"/>
      </w:tabs>
    </w:pPr>
    <w:rPr>
      <w:sz w:val="24"/>
      <w:szCs w:val="20"/>
    </w:rPr>
  </w:style>
  <w:style w:type="character" w:customStyle="1" w:styleId="af5">
    <w:name w:val="Нижний колонтитул Знак"/>
    <w:link w:val="af4"/>
    <w:uiPriority w:val="99"/>
    <w:locked/>
    <w:rsid w:val="002D440C"/>
    <w:rPr>
      <w:rFonts w:eastAsia="Times New Roman"/>
      <w:sz w:val="24"/>
      <w:lang w:eastAsia="ru-RU"/>
    </w:rPr>
  </w:style>
  <w:style w:type="paragraph" w:customStyle="1" w:styleId="12">
    <w:name w:val="Обычный1"/>
    <w:link w:val="Normal"/>
    <w:rsid w:val="002D440C"/>
    <w:pPr>
      <w:widowControl w:val="0"/>
      <w:spacing w:before="120"/>
      <w:ind w:left="640" w:hanging="640"/>
      <w:jc w:val="both"/>
    </w:pPr>
    <w:rPr>
      <w:rFonts w:ascii="Arial" w:hAnsi="Arial"/>
      <w:sz w:val="22"/>
      <w:szCs w:val="22"/>
    </w:rPr>
  </w:style>
  <w:style w:type="paragraph" w:styleId="HTML">
    <w:name w:val="HTML Preformatted"/>
    <w:basedOn w:val="a4"/>
    <w:link w:val="HTML0"/>
    <w:uiPriority w:val="99"/>
    <w:rsid w:val="002D4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olor w:val="000000"/>
      <w:sz w:val="20"/>
      <w:szCs w:val="20"/>
    </w:rPr>
  </w:style>
  <w:style w:type="character" w:customStyle="1" w:styleId="HTML0">
    <w:name w:val="Стандартный HTML Знак"/>
    <w:link w:val="HTML"/>
    <w:uiPriority w:val="99"/>
    <w:locked/>
    <w:rsid w:val="002D440C"/>
    <w:rPr>
      <w:rFonts w:ascii="Courier New" w:hAnsi="Courier New"/>
      <w:color w:val="000000"/>
      <w:sz w:val="20"/>
      <w:lang w:eastAsia="ru-RU"/>
    </w:rPr>
  </w:style>
  <w:style w:type="paragraph" w:styleId="af6">
    <w:name w:val="Balloon Text"/>
    <w:basedOn w:val="a4"/>
    <w:link w:val="af7"/>
    <w:uiPriority w:val="99"/>
    <w:semiHidden/>
    <w:rsid w:val="002D440C"/>
    <w:rPr>
      <w:rFonts w:ascii="Tahoma" w:eastAsia="Calibri" w:hAnsi="Tahoma"/>
      <w:sz w:val="16"/>
      <w:szCs w:val="20"/>
    </w:rPr>
  </w:style>
  <w:style w:type="character" w:customStyle="1" w:styleId="af7">
    <w:name w:val="Текст выноски Знак"/>
    <w:link w:val="af6"/>
    <w:uiPriority w:val="99"/>
    <w:semiHidden/>
    <w:locked/>
    <w:rsid w:val="002D440C"/>
    <w:rPr>
      <w:rFonts w:ascii="Tahoma" w:hAnsi="Tahoma"/>
      <w:sz w:val="16"/>
      <w:lang w:eastAsia="ru-RU"/>
    </w:rPr>
  </w:style>
  <w:style w:type="paragraph" w:customStyle="1" w:styleId="af8">
    <w:name w:val="Внутренний адрес"/>
    <w:basedOn w:val="ab"/>
    <w:uiPriority w:val="99"/>
    <w:rsid w:val="002D440C"/>
    <w:pPr>
      <w:spacing w:line="220" w:lineRule="atLeast"/>
      <w:jc w:val="left"/>
    </w:pPr>
    <w:rPr>
      <w:rFonts w:ascii="Arial" w:hAnsi="Arial"/>
    </w:rPr>
  </w:style>
  <w:style w:type="character" w:styleId="af9">
    <w:name w:val="annotation reference"/>
    <w:uiPriority w:val="99"/>
    <w:rsid w:val="002D440C"/>
    <w:rPr>
      <w:rFonts w:cs="Times New Roman"/>
      <w:sz w:val="16"/>
    </w:rPr>
  </w:style>
  <w:style w:type="paragraph" w:styleId="afa">
    <w:name w:val="annotation text"/>
    <w:basedOn w:val="a4"/>
    <w:link w:val="afb"/>
    <w:uiPriority w:val="99"/>
    <w:rsid w:val="002D440C"/>
    <w:rPr>
      <w:sz w:val="20"/>
      <w:szCs w:val="20"/>
    </w:rPr>
  </w:style>
  <w:style w:type="character" w:customStyle="1" w:styleId="afb">
    <w:name w:val="Текст примечания Знак"/>
    <w:link w:val="afa"/>
    <w:uiPriority w:val="99"/>
    <w:locked/>
    <w:rsid w:val="002D440C"/>
    <w:rPr>
      <w:rFonts w:eastAsia="Times New Roman"/>
      <w:sz w:val="20"/>
      <w:lang w:eastAsia="ru-RU"/>
    </w:rPr>
  </w:style>
  <w:style w:type="paragraph" w:styleId="afc">
    <w:name w:val="annotation subject"/>
    <w:basedOn w:val="afa"/>
    <w:next w:val="afa"/>
    <w:link w:val="afd"/>
    <w:uiPriority w:val="99"/>
    <w:rsid w:val="002D440C"/>
    <w:rPr>
      <w:b/>
    </w:rPr>
  </w:style>
  <w:style w:type="character" w:customStyle="1" w:styleId="afd">
    <w:name w:val="Тема примечания Знак"/>
    <w:link w:val="afc"/>
    <w:uiPriority w:val="99"/>
    <w:locked/>
    <w:rsid w:val="002D440C"/>
    <w:rPr>
      <w:rFonts w:eastAsia="Times New Roman"/>
      <w:b/>
      <w:sz w:val="20"/>
      <w:lang w:eastAsia="ru-RU"/>
    </w:rPr>
  </w:style>
  <w:style w:type="paragraph" w:styleId="afe">
    <w:name w:val="Document Map"/>
    <w:basedOn w:val="a4"/>
    <w:link w:val="aff"/>
    <w:uiPriority w:val="99"/>
    <w:semiHidden/>
    <w:rsid w:val="002D440C"/>
    <w:pPr>
      <w:shd w:val="clear" w:color="auto" w:fill="000080"/>
    </w:pPr>
    <w:rPr>
      <w:rFonts w:ascii="Tahoma" w:eastAsia="Calibri" w:hAnsi="Tahoma"/>
      <w:sz w:val="20"/>
      <w:szCs w:val="20"/>
    </w:rPr>
  </w:style>
  <w:style w:type="character" w:customStyle="1" w:styleId="aff">
    <w:name w:val="Схема документа Знак"/>
    <w:link w:val="afe"/>
    <w:uiPriority w:val="99"/>
    <w:semiHidden/>
    <w:locked/>
    <w:rsid w:val="002D440C"/>
    <w:rPr>
      <w:rFonts w:ascii="Tahoma" w:hAnsi="Tahoma"/>
      <w:sz w:val="20"/>
      <w:shd w:val="clear" w:color="auto" w:fill="000080"/>
      <w:lang w:eastAsia="ru-RU"/>
    </w:rPr>
  </w:style>
  <w:style w:type="paragraph" w:customStyle="1" w:styleId="aff0">
    <w:name w:val="Содержимое таблицы"/>
    <w:basedOn w:val="a4"/>
    <w:uiPriority w:val="99"/>
    <w:rsid w:val="002D440C"/>
    <w:pPr>
      <w:suppressLineNumbers/>
      <w:suppressAutoHyphens/>
    </w:pPr>
    <w:rPr>
      <w:sz w:val="24"/>
      <w:lang w:eastAsia="ar-SA"/>
    </w:rPr>
  </w:style>
  <w:style w:type="paragraph" w:customStyle="1" w:styleId="13">
    <w:name w:val="Абзац списка1"/>
    <w:aliases w:val="Bullet List,FooterText,numbered"/>
    <w:basedOn w:val="a4"/>
    <w:link w:val="aff1"/>
    <w:uiPriority w:val="99"/>
    <w:rsid w:val="002D440C"/>
    <w:pPr>
      <w:ind w:left="708"/>
    </w:pPr>
    <w:rPr>
      <w:sz w:val="24"/>
      <w:szCs w:val="20"/>
    </w:rPr>
  </w:style>
  <w:style w:type="character" w:customStyle="1" w:styleId="aff1">
    <w:name w:val="Абзац списка Знак"/>
    <w:aliases w:val="Bullet List Знак,FooterText Знак,numbered Знак"/>
    <w:link w:val="13"/>
    <w:uiPriority w:val="99"/>
    <w:locked/>
    <w:rsid w:val="002D440C"/>
    <w:rPr>
      <w:rFonts w:eastAsia="Times New Roman"/>
      <w:sz w:val="24"/>
      <w:lang w:eastAsia="ru-RU"/>
    </w:rPr>
  </w:style>
  <w:style w:type="paragraph" w:customStyle="1" w:styleId="110">
    <w:name w:val="Абзац списка11"/>
    <w:basedOn w:val="a4"/>
    <w:uiPriority w:val="99"/>
    <w:rsid w:val="002D440C"/>
    <w:pPr>
      <w:ind w:left="720"/>
    </w:pPr>
    <w:rPr>
      <w:rFonts w:eastAsia="Batang"/>
      <w:sz w:val="24"/>
      <w:lang w:eastAsia="ko-KR"/>
    </w:rPr>
  </w:style>
  <w:style w:type="paragraph" w:styleId="a0">
    <w:name w:val="List Number"/>
    <w:basedOn w:val="a4"/>
    <w:uiPriority w:val="99"/>
    <w:rsid w:val="002D440C"/>
    <w:pPr>
      <w:numPr>
        <w:numId w:val="2"/>
      </w:numPr>
      <w:contextualSpacing/>
      <w:jc w:val="both"/>
    </w:pPr>
    <w:rPr>
      <w:sz w:val="24"/>
      <w:szCs w:val="22"/>
    </w:rPr>
  </w:style>
  <w:style w:type="paragraph" w:styleId="a">
    <w:name w:val="List Bullet"/>
    <w:basedOn w:val="a4"/>
    <w:next w:val="a4"/>
    <w:uiPriority w:val="99"/>
    <w:rsid w:val="002D440C"/>
    <w:pPr>
      <w:numPr>
        <w:numId w:val="1"/>
      </w:numPr>
      <w:contextualSpacing/>
      <w:jc w:val="both"/>
    </w:pPr>
    <w:rPr>
      <w:sz w:val="24"/>
      <w:szCs w:val="22"/>
    </w:rPr>
  </w:style>
  <w:style w:type="paragraph" w:styleId="36">
    <w:name w:val="toc 3"/>
    <w:basedOn w:val="a4"/>
    <w:next w:val="a4"/>
    <w:autoRedefine/>
    <w:uiPriority w:val="99"/>
    <w:rsid w:val="002D440C"/>
    <w:pPr>
      <w:tabs>
        <w:tab w:val="left" w:pos="567"/>
        <w:tab w:val="right" w:leader="dot" w:pos="9639"/>
      </w:tabs>
      <w:ind w:right="423"/>
      <w:jc w:val="both"/>
    </w:pPr>
    <w:rPr>
      <w:sz w:val="24"/>
    </w:rPr>
  </w:style>
  <w:style w:type="paragraph" w:styleId="26">
    <w:name w:val="toc 2"/>
    <w:basedOn w:val="a4"/>
    <w:next w:val="a4"/>
    <w:autoRedefine/>
    <w:uiPriority w:val="99"/>
    <w:rsid w:val="00F15CEC"/>
    <w:pPr>
      <w:tabs>
        <w:tab w:val="left" w:pos="880"/>
        <w:tab w:val="right" w:leader="dot" w:pos="9345"/>
      </w:tabs>
      <w:spacing w:after="100"/>
      <w:ind w:left="278"/>
    </w:pPr>
  </w:style>
  <w:style w:type="paragraph" w:styleId="14">
    <w:name w:val="toc 1"/>
    <w:basedOn w:val="a4"/>
    <w:next w:val="a4"/>
    <w:autoRedefine/>
    <w:uiPriority w:val="99"/>
    <w:rsid w:val="00F15CEC"/>
    <w:pPr>
      <w:tabs>
        <w:tab w:val="right" w:leader="dot" w:pos="9345"/>
      </w:tabs>
      <w:spacing w:after="100"/>
      <w:ind w:left="284"/>
    </w:pPr>
  </w:style>
  <w:style w:type="paragraph" w:styleId="aff2">
    <w:name w:val="TOC Heading"/>
    <w:basedOn w:val="10"/>
    <w:next w:val="a4"/>
    <w:uiPriority w:val="99"/>
    <w:qFormat/>
    <w:rsid w:val="00A12A3A"/>
    <w:pPr>
      <w:spacing w:line="276" w:lineRule="auto"/>
      <w:outlineLvl w:val="9"/>
    </w:pPr>
    <w:rPr>
      <w:rFonts w:ascii="Cambria" w:hAnsi="Cambria"/>
      <w:color w:val="365F91"/>
      <w:lang w:eastAsia="en-US"/>
    </w:rPr>
  </w:style>
  <w:style w:type="paragraph" w:styleId="41">
    <w:name w:val="toc 4"/>
    <w:basedOn w:val="a4"/>
    <w:next w:val="a4"/>
    <w:autoRedefine/>
    <w:uiPriority w:val="99"/>
    <w:rsid w:val="00A12A3A"/>
    <w:pPr>
      <w:spacing w:after="100" w:line="276" w:lineRule="auto"/>
      <w:ind w:left="660"/>
    </w:pPr>
    <w:rPr>
      <w:rFonts w:ascii="Calibri" w:hAnsi="Calibri"/>
      <w:sz w:val="22"/>
      <w:szCs w:val="22"/>
    </w:rPr>
  </w:style>
  <w:style w:type="paragraph" w:styleId="51">
    <w:name w:val="toc 5"/>
    <w:basedOn w:val="a4"/>
    <w:next w:val="a4"/>
    <w:autoRedefine/>
    <w:uiPriority w:val="99"/>
    <w:rsid w:val="00A12A3A"/>
    <w:pPr>
      <w:spacing w:after="100" w:line="276" w:lineRule="auto"/>
      <w:ind w:left="880"/>
    </w:pPr>
    <w:rPr>
      <w:rFonts w:ascii="Calibri" w:hAnsi="Calibri"/>
      <w:sz w:val="22"/>
      <w:szCs w:val="22"/>
    </w:rPr>
  </w:style>
  <w:style w:type="paragraph" w:styleId="61">
    <w:name w:val="toc 6"/>
    <w:basedOn w:val="a4"/>
    <w:next w:val="a4"/>
    <w:autoRedefine/>
    <w:uiPriority w:val="99"/>
    <w:rsid w:val="00A12A3A"/>
    <w:pPr>
      <w:spacing w:after="100" w:line="276" w:lineRule="auto"/>
      <w:ind w:left="1100"/>
    </w:pPr>
    <w:rPr>
      <w:rFonts w:ascii="Calibri" w:hAnsi="Calibri"/>
      <w:sz w:val="22"/>
      <w:szCs w:val="22"/>
    </w:rPr>
  </w:style>
  <w:style w:type="paragraph" w:styleId="7">
    <w:name w:val="toc 7"/>
    <w:basedOn w:val="a4"/>
    <w:next w:val="a4"/>
    <w:autoRedefine/>
    <w:uiPriority w:val="99"/>
    <w:rsid w:val="00A12A3A"/>
    <w:pPr>
      <w:spacing w:after="100" w:line="276" w:lineRule="auto"/>
      <w:ind w:left="1320"/>
    </w:pPr>
    <w:rPr>
      <w:rFonts w:ascii="Calibri" w:hAnsi="Calibri"/>
      <w:sz w:val="22"/>
      <w:szCs w:val="22"/>
    </w:rPr>
  </w:style>
  <w:style w:type="paragraph" w:styleId="81">
    <w:name w:val="toc 8"/>
    <w:basedOn w:val="a4"/>
    <w:next w:val="a4"/>
    <w:autoRedefine/>
    <w:uiPriority w:val="99"/>
    <w:rsid w:val="00A12A3A"/>
    <w:pPr>
      <w:spacing w:after="100" w:line="276" w:lineRule="auto"/>
      <w:ind w:left="1540"/>
    </w:pPr>
    <w:rPr>
      <w:rFonts w:ascii="Calibri" w:hAnsi="Calibri"/>
      <w:sz w:val="22"/>
      <w:szCs w:val="22"/>
    </w:rPr>
  </w:style>
  <w:style w:type="paragraph" w:styleId="9">
    <w:name w:val="toc 9"/>
    <w:basedOn w:val="a4"/>
    <w:next w:val="a4"/>
    <w:autoRedefine/>
    <w:uiPriority w:val="99"/>
    <w:rsid w:val="00A12A3A"/>
    <w:pPr>
      <w:spacing w:after="100" w:line="276" w:lineRule="auto"/>
      <w:ind w:left="1760"/>
    </w:pPr>
    <w:rPr>
      <w:rFonts w:ascii="Calibri" w:hAnsi="Calibri"/>
      <w:sz w:val="22"/>
      <w:szCs w:val="22"/>
    </w:rPr>
  </w:style>
  <w:style w:type="table" w:styleId="aff3">
    <w:name w:val="Table Grid"/>
    <w:basedOn w:val="a6"/>
    <w:uiPriority w:val="99"/>
    <w:rsid w:val="001B623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4">
    <w:name w:val="Plain Text"/>
    <w:basedOn w:val="a4"/>
    <w:link w:val="aff5"/>
    <w:uiPriority w:val="99"/>
    <w:rsid w:val="00861385"/>
    <w:rPr>
      <w:rFonts w:ascii="Courier New" w:eastAsia="Calibri" w:hAnsi="Courier New"/>
      <w:sz w:val="20"/>
      <w:szCs w:val="20"/>
    </w:rPr>
  </w:style>
  <w:style w:type="character" w:customStyle="1" w:styleId="aff5">
    <w:name w:val="Текст Знак"/>
    <w:link w:val="aff4"/>
    <w:uiPriority w:val="99"/>
    <w:locked/>
    <w:rsid w:val="00861385"/>
    <w:rPr>
      <w:rFonts w:ascii="Courier New" w:hAnsi="Courier New"/>
    </w:rPr>
  </w:style>
  <w:style w:type="paragraph" w:customStyle="1" w:styleId="15">
    <w:name w:val="Без интервала1"/>
    <w:uiPriority w:val="99"/>
    <w:rsid w:val="00C86FDE"/>
    <w:rPr>
      <w:rFonts w:eastAsia="Times New Roman"/>
      <w:sz w:val="24"/>
      <w:szCs w:val="24"/>
    </w:rPr>
  </w:style>
  <w:style w:type="paragraph" w:customStyle="1" w:styleId="aff6">
    <w:name w:val="Шапка ДОГОВОР"/>
    <w:link w:val="aff7"/>
    <w:uiPriority w:val="99"/>
    <w:rsid w:val="00C86FDE"/>
    <w:pPr>
      <w:jc w:val="center"/>
    </w:pPr>
    <w:rPr>
      <w:rFonts w:ascii="Arial" w:hAnsi="Arial"/>
      <w:b/>
      <w:color w:val="000000"/>
      <w:sz w:val="22"/>
      <w:szCs w:val="22"/>
    </w:rPr>
  </w:style>
  <w:style w:type="character" w:customStyle="1" w:styleId="aff7">
    <w:name w:val="Шапка ДОГОВОР Знак"/>
    <w:link w:val="aff6"/>
    <w:uiPriority w:val="99"/>
    <w:locked/>
    <w:rsid w:val="00C86FDE"/>
    <w:rPr>
      <w:rFonts w:ascii="Arial" w:hAnsi="Arial"/>
      <w:b/>
      <w:color w:val="000000"/>
      <w:sz w:val="22"/>
      <w:szCs w:val="22"/>
      <w:lang w:val="ru-RU" w:eastAsia="ru-RU" w:bidi="ar-SA"/>
    </w:rPr>
  </w:style>
  <w:style w:type="paragraph" w:customStyle="1" w:styleId="a3">
    <w:name w:val="Номер текст"/>
    <w:basedOn w:val="a4"/>
    <w:uiPriority w:val="99"/>
    <w:rsid w:val="00C86FDE"/>
    <w:pPr>
      <w:numPr>
        <w:ilvl w:val="1"/>
        <w:numId w:val="4"/>
      </w:numPr>
      <w:jc w:val="both"/>
    </w:pPr>
    <w:rPr>
      <w:sz w:val="24"/>
    </w:rPr>
  </w:style>
  <w:style w:type="paragraph" w:customStyle="1" w:styleId="a2">
    <w:name w:val="Статья"/>
    <w:basedOn w:val="a4"/>
    <w:next w:val="a3"/>
    <w:uiPriority w:val="99"/>
    <w:rsid w:val="00C86FDE"/>
    <w:pPr>
      <w:numPr>
        <w:numId w:val="4"/>
      </w:numPr>
      <w:jc w:val="center"/>
    </w:pPr>
    <w:rPr>
      <w:b/>
      <w:sz w:val="24"/>
    </w:rPr>
  </w:style>
  <w:style w:type="paragraph" w:customStyle="1" w:styleId="Textmy">
    <w:name w:val="Text my"/>
    <w:basedOn w:val="a4"/>
    <w:uiPriority w:val="99"/>
    <w:rsid w:val="00C86FDE"/>
    <w:pPr>
      <w:tabs>
        <w:tab w:val="num" w:pos="0"/>
      </w:tabs>
      <w:ind w:left="567" w:hanging="567"/>
      <w:jc w:val="both"/>
    </w:pPr>
    <w:rPr>
      <w:sz w:val="24"/>
    </w:rPr>
  </w:style>
  <w:style w:type="character" w:customStyle="1" w:styleId="FontStyle34">
    <w:name w:val="Font Style34"/>
    <w:uiPriority w:val="99"/>
    <w:rsid w:val="004349A4"/>
    <w:rPr>
      <w:rFonts w:ascii="Times New Roman" w:hAnsi="Times New Roman"/>
      <w:sz w:val="22"/>
    </w:rPr>
  </w:style>
  <w:style w:type="paragraph" w:customStyle="1" w:styleId="aff8">
    <w:name w:val="Основной"/>
    <w:basedOn w:val="ab"/>
    <w:uiPriority w:val="99"/>
    <w:rsid w:val="002F0B48"/>
    <w:pPr>
      <w:widowControl w:val="0"/>
      <w:tabs>
        <w:tab w:val="left" w:pos="709"/>
      </w:tabs>
      <w:spacing w:after="60"/>
      <w:ind w:left="3119"/>
    </w:pPr>
    <w:rPr>
      <w:bCs/>
      <w:lang w:eastAsia="en-US"/>
    </w:rPr>
  </w:style>
  <w:style w:type="paragraph" w:customStyle="1" w:styleId="27">
    <w:name w:val="Основной2"/>
    <w:basedOn w:val="aff8"/>
    <w:uiPriority w:val="99"/>
    <w:rsid w:val="002F0B48"/>
    <w:pPr>
      <w:tabs>
        <w:tab w:val="clear" w:pos="709"/>
        <w:tab w:val="num" w:pos="1146"/>
      </w:tabs>
      <w:ind w:left="1146" w:hanging="720"/>
    </w:pPr>
  </w:style>
  <w:style w:type="character" w:styleId="aff9">
    <w:name w:val="Strong"/>
    <w:uiPriority w:val="22"/>
    <w:qFormat/>
    <w:rsid w:val="002F0B48"/>
    <w:rPr>
      <w:rFonts w:cs="Times New Roman"/>
      <w:b/>
    </w:rPr>
  </w:style>
  <w:style w:type="paragraph" w:customStyle="1" w:styleId="2">
    <w:name w:val="Стиль2"/>
    <w:basedOn w:val="a4"/>
    <w:link w:val="28"/>
    <w:qFormat/>
    <w:rsid w:val="002F0B48"/>
    <w:pPr>
      <w:numPr>
        <w:numId w:val="5"/>
      </w:numPr>
      <w:spacing w:before="240" w:after="240"/>
      <w:jc w:val="center"/>
    </w:pPr>
    <w:rPr>
      <w:b/>
      <w:sz w:val="24"/>
    </w:rPr>
  </w:style>
  <w:style w:type="character" w:customStyle="1" w:styleId="28">
    <w:name w:val="Стиль2 Знак"/>
    <w:link w:val="2"/>
    <w:locked/>
    <w:rsid w:val="002F0B48"/>
    <w:rPr>
      <w:rFonts w:eastAsia="Times New Roman"/>
      <w:b/>
      <w:sz w:val="24"/>
      <w:szCs w:val="24"/>
    </w:rPr>
  </w:style>
  <w:style w:type="paragraph" w:customStyle="1" w:styleId="Style7">
    <w:name w:val="Style7"/>
    <w:basedOn w:val="a4"/>
    <w:uiPriority w:val="99"/>
    <w:rsid w:val="00D248B5"/>
    <w:pPr>
      <w:widowControl w:val="0"/>
      <w:autoSpaceDE w:val="0"/>
      <w:autoSpaceDN w:val="0"/>
      <w:adjustRightInd w:val="0"/>
      <w:spacing w:line="389" w:lineRule="exact"/>
      <w:jc w:val="center"/>
    </w:pPr>
    <w:rPr>
      <w:sz w:val="24"/>
    </w:rPr>
  </w:style>
  <w:style w:type="character" w:customStyle="1" w:styleId="FontStyle12">
    <w:name w:val="Font Style12"/>
    <w:uiPriority w:val="99"/>
    <w:rsid w:val="00D248B5"/>
    <w:rPr>
      <w:rFonts w:ascii="Times New Roman" w:hAnsi="Times New Roman"/>
      <w:sz w:val="20"/>
    </w:rPr>
  </w:style>
  <w:style w:type="character" w:customStyle="1" w:styleId="FontStyle15">
    <w:name w:val="Font Style15"/>
    <w:uiPriority w:val="99"/>
    <w:rsid w:val="00D248B5"/>
    <w:rPr>
      <w:rFonts w:ascii="Times New Roman" w:hAnsi="Times New Roman"/>
      <w:sz w:val="20"/>
    </w:rPr>
  </w:style>
  <w:style w:type="paragraph" w:customStyle="1" w:styleId="Style3">
    <w:name w:val="Style3"/>
    <w:basedOn w:val="a4"/>
    <w:uiPriority w:val="99"/>
    <w:rsid w:val="00D248B5"/>
    <w:pPr>
      <w:widowControl w:val="0"/>
      <w:autoSpaceDE w:val="0"/>
      <w:autoSpaceDN w:val="0"/>
      <w:adjustRightInd w:val="0"/>
    </w:pPr>
    <w:rPr>
      <w:sz w:val="24"/>
    </w:rPr>
  </w:style>
  <w:style w:type="paragraph" w:customStyle="1" w:styleId="29">
    <w:name w:val="Знак2"/>
    <w:basedOn w:val="a4"/>
    <w:uiPriority w:val="99"/>
    <w:rsid w:val="00533CD3"/>
    <w:pPr>
      <w:widowControl w:val="0"/>
      <w:adjustRightInd w:val="0"/>
      <w:spacing w:after="160" w:line="240" w:lineRule="exact"/>
      <w:jc w:val="right"/>
    </w:pPr>
    <w:rPr>
      <w:sz w:val="20"/>
      <w:szCs w:val="20"/>
      <w:lang w:val="en-GB" w:eastAsia="en-US"/>
    </w:rPr>
  </w:style>
  <w:style w:type="character" w:customStyle="1" w:styleId="affa">
    <w:name w:val="Основной текст_"/>
    <w:link w:val="52"/>
    <w:locked/>
    <w:rsid w:val="006315FE"/>
    <w:rPr>
      <w:rFonts w:eastAsia="Times New Roman"/>
      <w:sz w:val="25"/>
      <w:shd w:val="clear" w:color="auto" w:fill="FFFFFF"/>
    </w:rPr>
  </w:style>
  <w:style w:type="paragraph" w:customStyle="1" w:styleId="52">
    <w:name w:val="Основной текст5"/>
    <w:basedOn w:val="a4"/>
    <w:link w:val="affa"/>
    <w:qFormat/>
    <w:rsid w:val="006315FE"/>
    <w:pPr>
      <w:shd w:val="clear" w:color="auto" w:fill="FFFFFF"/>
      <w:spacing w:line="302" w:lineRule="exact"/>
      <w:ind w:hanging="980"/>
    </w:pPr>
    <w:rPr>
      <w:sz w:val="25"/>
      <w:szCs w:val="20"/>
    </w:rPr>
  </w:style>
  <w:style w:type="paragraph" w:customStyle="1" w:styleId="37">
    <w:name w:val="Стиль3"/>
    <w:basedOn w:val="24"/>
    <w:uiPriority w:val="99"/>
    <w:rsid w:val="00825E51"/>
    <w:pPr>
      <w:widowControl w:val="0"/>
      <w:tabs>
        <w:tab w:val="num" w:pos="1800"/>
      </w:tabs>
      <w:adjustRightInd w:val="0"/>
      <w:ind w:left="1800" w:hanging="720"/>
      <w:textAlignment w:val="baseline"/>
    </w:pPr>
  </w:style>
  <w:style w:type="paragraph" w:customStyle="1" w:styleId="ConsPlusNormal">
    <w:name w:val="ConsPlusNormal"/>
    <w:link w:val="ConsPlusNormal0"/>
    <w:uiPriority w:val="99"/>
    <w:rsid w:val="00E41AD9"/>
    <w:pPr>
      <w:widowControl w:val="0"/>
      <w:autoSpaceDE w:val="0"/>
      <w:autoSpaceDN w:val="0"/>
      <w:adjustRightInd w:val="0"/>
      <w:ind w:firstLine="720"/>
    </w:pPr>
    <w:rPr>
      <w:rFonts w:ascii="Arial" w:hAnsi="Arial"/>
      <w:sz w:val="22"/>
      <w:szCs w:val="22"/>
    </w:rPr>
  </w:style>
  <w:style w:type="paragraph" w:customStyle="1" w:styleId="16">
    <w:name w:val="Стиль1"/>
    <w:basedOn w:val="a4"/>
    <w:uiPriority w:val="99"/>
    <w:rsid w:val="002B0AEE"/>
    <w:pPr>
      <w:keepNext/>
      <w:keepLines/>
      <w:widowControl w:val="0"/>
      <w:suppressLineNumbers/>
      <w:tabs>
        <w:tab w:val="num" w:pos="6012"/>
      </w:tabs>
      <w:suppressAutoHyphens/>
      <w:spacing w:after="60"/>
      <w:ind w:left="6012" w:hanging="432"/>
    </w:pPr>
    <w:rPr>
      <w:b/>
    </w:rPr>
  </w:style>
  <w:style w:type="character" w:customStyle="1" w:styleId="postbody">
    <w:name w:val="postbody"/>
    <w:uiPriority w:val="99"/>
    <w:rsid w:val="00BB6080"/>
  </w:style>
  <w:style w:type="character" w:customStyle="1" w:styleId="affb">
    <w:name w:val="Основной текст + Полужирный"/>
    <w:uiPriority w:val="99"/>
    <w:rsid w:val="00483B41"/>
    <w:rPr>
      <w:rFonts w:ascii="Times New Roman" w:hAnsi="Times New Roman"/>
      <w:b/>
      <w:spacing w:val="0"/>
      <w:sz w:val="25"/>
      <w:shd w:val="clear" w:color="auto" w:fill="FFFFFF"/>
    </w:rPr>
  </w:style>
  <w:style w:type="paragraph" w:customStyle="1" w:styleId="affc">
    <w:name w:val="Обычный.Нормальный абзац"/>
    <w:uiPriority w:val="99"/>
    <w:rsid w:val="0048623A"/>
    <w:pPr>
      <w:widowControl w:val="0"/>
      <w:autoSpaceDE w:val="0"/>
      <w:autoSpaceDN w:val="0"/>
      <w:ind w:firstLine="709"/>
      <w:jc w:val="both"/>
    </w:pPr>
    <w:rPr>
      <w:rFonts w:eastAsia="Times New Roman"/>
      <w:sz w:val="24"/>
      <w:szCs w:val="24"/>
    </w:rPr>
  </w:style>
  <w:style w:type="paragraph" w:customStyle="1" w:styleId="17">
    <w:name w:val="Обычный.Нормальный абзац + Первая строка:  1"/>
    <w:aliases w:val="5 см"/>
    <w:basedOn w:val="a4"/>
    <w:uiPriority w:val="99"/>
    <w:rsid w:val="0048623A"/>
    <w:pPr>
      <w:spacing w:after="200" w:line="276" w:lineRule="auto"/>
      <w:ind w:firstLine="709"/>
      <w:jc w:val="both"/>
    </w:pPr>
    <w:rPr>
      <w:szCs w:val="28"/>
    </w:rPr>
  </w:style>
  <w:style w:type="character" w:styleId="affd">
    <w:name w:val="footnote reference"/>
    <w:uiPriority w:val="99"/>
    <w:rsid w:val="0048623A"/>
    <w:rPr>
      <w:rFonts w:cs="Times New Roman"/>
      <w:vertAlign w:val="superscript"/>
    </w:rPr>
  </w:style>
  <w:style w:type="paragraph" w:customStyle="1" w:styleId="-">
    <w:name w:val="Контракт-раздел"/>
    <w:basedOn w:val="a4"/>
    <w:next w:val="-0"/>
    <w:uiPriority w:val="99"/>
    <w:rsid w:val="0048623A"/>
    <w:pPr>
      <w:keepNext/>
      <w:numPr>
        <w:numId w:val="6"/>
      </w:numPr>
      <w:tabs>
        <w:tab w:val="left" w:pos="540"/>
      </w:tabs>
      <w:suppressAutoHyphens/>
      <w:spacing w:before="360" w:after="120"/>
      <w:jc w:val="center"/>
      <w:outlineLvl w:val="3"/>
    </w:pPr>
    <w:rPr>
      <w:b/>
      <w:bCs/>
      <w:caps/>
      <w:smallCaps/>
      <w:sz w:val="24"/>
    </w:rPr>
  </w:style>
  <w:style w:type="paragraph" w:customStyle="1" w:styleId="-0">
    <w:name w:val="Контракт-пункт"/>
    <w:basedOn w:val="a4"/>
    <w:uiPriority w:val="99"/>
    <w:rsid w:val="0048623A"/>
    <w:pPr>
      <w:numPr>
        <w:ilvl w:val="1"/>
        <w:numId w:val="6"/>
      </w:numPr>
      <w:jc w:val="both"/>
    </w:pPr>
    <w:rPr>
      <w:sz w:val="24"/>
    </w:rPr>
  </w:style>
  <w:style w:type="paragraph" w:customStyle="1" w:styleId="-1">
    <w:name w:val="Контракт-подпункт"/>
    <w:basedOn w:val="a4"/>
    <w:uiPriority w:val="99"/>
    <w:rsid w:val="0048623A"/>
    <w:pPr>
      <w:numPr>
        <w:ilvl w:val="2"/>
        <w:numId w:val="6"/>
      </w:numPr>
      <w:jc w:val="both"/>
    </w:pPr>
    <w:rPr>
      <w:sz w:val="24"/>
    </w:rPr>
  </w:style>
  <w:style w:type="paragraph" w:customStyle="1" w:styleId="-2">
    <w:name w:val="Контракт-подподпункт"/>
    <w:basedOn w:val="a4"/>
    <w:uiPriority w:val="99"/>
    <w:rsid w:val="0048623A"/>
    <w:pPr>
      <w:numPr>
        <w:ilvl w:val="3"/>
        <w:numId w:val="6"/>
      </w:numPr>
      <w:jc w:val="both"/>
    </w:pPr>
    <w:rPr>
      <w:sz w:val="24"/>
    </w:rPr>
  </w:style>
  <w:style w:type="paragraph" w:customStyle="1" w:styleId="affe">
    <w:name w:val="Подподпункт"/>
    <w:basedOn w:val="a4"/>
    <w:uiPriority w:val="99"/>
    <w:rsid w:val="0048623A"/>
    <w:pPr>
      <w:tabs>
        <w:tab w:val="num" w:pos="1701"/>
      </w:tabs>
      <w:ind w:left="1701" w:hanging="567"/>
      <w:jc w:val="both"/>
    </w:pPr>
    <w:rPr>
      <w:sz w:val="24"/>
    </w:rPr>
  </w:style>
  <w:style w:type="paragraph" w:customStyle="1" w:styleId="ConsPlusNonformat">
    <w:name w:val="ConsPlusNonformat"/>
    <w:uiPriority w:val="99"/>
    <w:rsid w:val="0048623A"/>
    <w:pPr>
      <w:widowControl w:val="0"/>
      <w:autoSpaceDE w:val="0"/>
      <w:autoSpaceDN w:val="0"/>
      <w:adjustRightInd w:val="0"/>
    </w:pPr>
    <w:rPr>
      <w:rFonts w:ascii="Courier New" w:eastAsia="Times New Roman" w:hAnsi="Courier New" w:cs="Courier New"/>
    </w:rPr>
  </w:style>
  <w:style w:type="paragraph" w:customStyle="1" w:styleId="2a">
    <w:name w:val="Обычный2"/>
    <w:uiPriority w:val="99"/>
    <w:rsid w:val="0048623A"/>
    <w:pPr>
      <w:widowControl w:val="0"/>
      <w:spacing w:line="300" w:lineRule="auto"/>
      <w:ind w:firstLine="720"/>
      <w:jc w:val="both"/>
    </w:pPr>
    <w:rPr>
      <w:rFonts w:eastAsia="Times New Roman"/>
      <w:sz w:val="22"/>
    </w:rPr>
  </w:style>
  <w:style w:type="character" w:customStyle="1" w:styleId="Normal">
    <w:name w:val="Normal Знак"/>
    <w:link w:val="12"/>
    <w:uiPriority w:val="99"/>
    <w:locked/>
    <w:rsid w:val="0048623A"/>
    <w:rPr>
      <w:rFonts w:ascii="Arial" w:hAnsi="Arial"/>
      <w:sz w:val="22"/>
      <w:szCs w:val="22"/>
      <w:lang w:val="ru-RU" w:eastAsia="ru-RU" w:bidi="ar-SA"/>
    </w:rPr>
  </w:style>
  <w:style w:type="paragraph" w:customStyle="1" w:styleId="m">
    <w:name w:val="m_ПростойТекст"/>
    <w:basedOn w:val="a4"/>
    <w:link w:val="m0"/>
    <w:uiPriority w:val="99"/>
    <w:rsid w:val="0048623A"/>
    <w:pPr>
      <w:numPr>
        <w:ilvl w:val="2"/>
        <w:numId w:val="7"/>
      </w:numPr>
      <w:jc w:val="both"/>
    </w:pPr>
    <w:rPr>
      <w:sz w:val="24"/>
    </w:rPr>
  </w:style>
  <w:style w:type="character" w:customStyle="1" w:styleId="m0">
    <w:name w:val="m_ПростойТекст Знак"/>
    <w:link w:val="m"/>
    <w:uiPriority w:val="99"/>
    <w:locked/>
    <w:rsid w:val="0048623A"/>
    <w:rPr>
      <w:rFonts w:eastAsia="Times New Roman"/>
      <w:sz w:val="24"/>
      <w:szCs w:val="24"/>
    </w:rPr>
  </w:style>
  <w:style w:type="paragraph" w:customStyle="1" w:styleId="FR1">
    <w:name w:val="FR1"/>
    <w:uiPriority w:val="99"/>
    <w:rsid w:val="00D156D4"/>
    <w:pPr>
      <w:widowControl w:val="0"/>
      <w:overflowPunct w:val="0"/>
      <w:autoSpaceDE w:val="0"/>
      <w:autoSpaceDN w:val="0"/>
      <w:adjustRightInd w:val="0"/>
      <w:spacing w:before="240" w:line="260" w:lineRule="auto"/>
      <w:jc w:val="both"/>
      <w:textAlignment w:val="baseline"/>
    </w:pPr>
    <w:rPr>
      <w:rFonts w:eastAsia="Times New Roman"/>
      <w:sz w:val="28"/>
    </w:rPr>
  </w:style>
  <w:style w:type="character" w:customStyle="1" w:styleId="ConsPlusNormal0">
    <w:name w:val="ConsPlusNormal Знак"/>
    <w:link w:val="ConsPlusNormal"/>
    <w:uiPriority w:val="99"/>
    <w:locked/>
    <w:rsid w:val="00A80084"/>
    <w:rPr>
      <w:rFonts w:ascii="Arial" w:hAnsi="Arial"/>
      <w:sz w:val="22"/>
      <w:szCs w:val="22"/>
      <w:lang w:val="ru-RU" w:eastAsia="ru-RU" w:bidi="ar-SA"/>
    </w:rPr>
  </w:style>
  <w:style w:type="paragraph" w:customStyle="1" w:styleId="Normal1">
    <w:name w:val="Normal1"/>
    <w:uiPriority w:val="99"/>
    <w:rsid w:val="008E0ABC"/>
    <w:pPr>
      <w:widowControl w:val="0"/>
      <w:spacing w:line="300" w:lineRule="auto"/>
      <w:ind w:firstLine="720"/>
      <w:jc w:val="both"/>
    </w:pPr>
    <w:rPr>
      <w:rFonts w:eastAsia="Times New Roman"/>
      <w:sz w:val="22"/>
    </w:rPr>
  </w:style>
  <w:style w:type="paragraph" w:customStyle="1" w:styleId="afff">
    <w:name w:val="Îáû÷íûé.Íîðìàëüíûé àáçàö"/>
    <w:uiPriority w:val="99"/>
    <w:rsid w:val="0094319E"/>
    <w:pPr>
      <w:widowControl w:val="0"/>
      <w:autoSpaceDE w:val="0"/>
      <w:autoSpaceDN w:val="0"/>
      <w:ind w:firstLine="709"/>
      <w:jc w:val="both"/>
    </w:pPr>
    <w:rPr>
      <w:rFonts w:eastAsia="Times New Roman"/>
      <w:sz w:val="24"/>
      <w:szCs w:val="24"/>
    </w:rPr>
  </w:style>
  <w:style w:type="table" w:customStyle="1" w:styleId="18">
    <w:name w:val="Сетка таблицы1"/>
    <w:uiPriority w:val="99"/>
    <w:rsid w:val="0094319E"/>
    <w:pPr>
      <w:spacing w:after="200" w:line="276" w:lineRule="auto"/>
    </w:pPr>
    <w:rPr>
      <w:rFonts w:ascii="Calibri" w:eastAsia="Times New Roma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f0">
    <w:name w:val="footnote text"/>
    <w:basedOn w:val="a4"/>
    <w:link w:val="afff1"/>
    <w:uiPriority w:val="99"/>
    <w:rsid w:val="0094319E"/>
    <w:rPr>
      <w:sz w:val="20"/>
      <w:szCs w:val="20"/>
    </w:rPr>
  </w:style>
  <w:style w:type="character" w:customStyle="1" w:styleId="afff1">
    <w:name w:val="Текст сноски Знак"/>
    <w:link w:val="afff0"/>
    <w:uiPriority w:val="99"/>
    <w:locked/>
    <w:rsid w:val="0094319E"/>
    <w:rPr>
      <w:rFonts w:eastAsia="Times New Roman"/>
    </w:rPr>
  </w:style>
  <w:style w:type="paragraph" w:customStyle="1" w:styleId="19">
    <w:name w:val="Знак1"/>
    <w:basedOn w:val="a4"/>
    <w:next w:val="20"/>
    <w:autoRedefine/>
    <w:uiPriority w:val="99"/>
    <w:rsid w:val="0094319E"/>
    <w:pPr>
      <w:widowControl w:val="0"/>
      <w:autoSpaceDE w:val="0"/>
      <w:autoSpaceDN w:val="0"/>
      <w:spacing w:after="160" w:line="240" w:lineRule="exact"/>
    </w:pPr>
    <w:rPr>
      <w:sz w:val="20"/>
      <w:szCs w:val="20"/>
      <w:lang w:val="en-US" w:eastAsia="en-US"/>
    </w:rPr>
  </w:style>
  <w:style w:type="paragraph" w:customStyle="1" w:styleId="CharChar">
    <w:name w:val="Char Знак Знак Char Знак Знак Знак Знак Знак Знак Знак Знак Знак Знак Знак Знак Знак Знак Знак Знак"/>
    <w:basedOn w:val="a4"/>
    <w:uiPriority w:val="99"/>
    <w:rsid w:val="0094319E"/>
    <w:rPr>
      <w:rFonts w:ascii="Verdana" w:hAnsi="Verdana" w:cs="Verdana"/>
      <w:sz w:val="20"/>
      <w:szCs w:val="20"/>
      <w:lang w:val="en-US" w:eastAsia="en-US"/>
    </w:rPr>
  </w:style>
  <w:style w:type="paragraph" w:customStyle="1" w:styleId="afff2">
    <w:name w:val="Пункт б/н"/>
    <w:basedOn w:val="a4"/>
    <w:uiPriority w:val="99"/>
    <w:semiHidden/>
    <w:rsid w:val="0094319E"/>
    <w:pPr>
      <w:tabs>
        <w:tab w:val="left" w:pos="1134"/>
      </w:tabs>
      <w:ind w:firstLine="567"/>
      <w:jc w:val="both"/>
    </w:pPr>
    <w:rPr>
      <w:sz w:val="24"/>
    </w:rPr>
  </w:style>
  <w:style w:type="paragraph" w:customStyle="1" w:styleId="afff3">
    <w:name w:val="Обычный.Нормальный абзац Знак"/>
    <w:uiPriority w:val="99"/>
    <w:rsid w:val="0094319E"/>
    <w:pPr>
      <w:widowControl w:val="0"/>
      <w:ind w:firstLine="709"/>
      <w:jc w:val="both"/>
    </w:pPr>
    <w:rPr>
      <w:rFonts w:eastAsia="Times New Roman"/>
      <w:sz w:val="24"/>
    </w:rPr>
  </w:style>
  <w:style w:type="paragraph" w:customStyle="1" w:styleId="111">
    <w:name w:val="Знак11"/>
    <w:basedOn w:val="a4"/>
    <w:next w:val="20"/>
    <w:autoRedefine/>
    <w:uiPriority w:val="99"/>
    <w:rsid w:val="0094319E"/>
    <w:pPr>
      <w:widowControl w:val="0"/>
      <w:autoSpaceDE w:val="0"/>
      <w:autoSpaceDN w:val="0"/>
      <w:spacing w:after="160" w:line="240" w:lineRule="exact"/>
    </w:pPr>
    <w:rPr>
      <w:sz w:val="20"/>
      <w:szCs w:val="20"/>
      <w:lang w:val="en-US" w:eastAsia="en-US"/>
    </w:rPr>
  </w:style>
  <w:style w:type="paragraph" w:customStyle="1" w:styleId="2b">
    <w:name w:val="Знак Знак2 Знак"/>
    <w:basedOn w:val="a4"/>
    <w:next w:val="20"/>
    <w:autoRedefine/>
    <w:uiPriority w:val="99"/>
    <w:rsid w:val="0094319E"/>
    <w:pPr>
      <w:spacing w:after="160" w:line="240" w:lineRule="exact"/>
    </w:pPr>
    <w:rPr>
      <w:sz w:val="24"/>
      <w:szCs w:val="20"/>
      <w:lang w:val="en-US" w:eastAsia="en-US"/>
    </w:rPr>
  </w:style>
  <w:style w:type="character" w:customStyle="1" w:styleId="WW8Num1z5">
    <w:name w:val="WW8Num1z5"/>
    <w:uiPriority w:val="99"/>
    <w:rsid w:val="0094319E"/>
    <w:rPr>
      <w:rFonts w:ascii="Symbol" w:hAnsi="Symbol"/>
    </w:rPr>
  </w:style>
  <w:style w:type="paragraph" w:customStyle="1" w:styleId="38">
    <w:name w:val="Основной текст3"/>
    <w:basedOn w:val="a4"/>
    <w:uiPriority w:val="99"/>
    <w:rsid w:val="0094319E"/>
    <w:pPr>
      <w:shd w:val="clear" w:color="auto" w:fill="FFFFFF"/>
      <w:spacing w:before="300" w:after="420" w:line="240" w:lineRule="atLeast"/>
      <w:ind w:hanging="500"/>
    </w:pPr>
    <w:rPr>
      <w:sz w:val="26"/>
      <w:szCs w:val="26"/>
    </w:rPr>
  </w:style>
  <w:style w:type="paragraph" w:styleId="2c">
    <w:name w:val="List Number 2"/>
    <w:basedOn w:val="a4"/>
    <w:uiPriority w:val="99"/>
    <w:rsid w:val="0094319E"/>
    <w:pPr>
      <w:tabs>
        <w:tab w:val="num" w:pos="643"/>
      </w:tabs>
      <w:ind w:left="643" w:hanging="360"/>
    </w:pPr>
    <w:rPr>
      <w:rFonts w:ascii="Arial Unicode MS" w:eastAsia="Calibri" w:hAnsi="Arial Unicode MS" w:cs="Arial Unicode MS"/>
      <w:color w:val="000000"/>
      <w:sz w:val="24"/>
    </w:rPr>
  </w:style>
  <w:style w:type="paragraph" w:customStyle="1" w:styleId="1a">
    <w:name w:val="Заголовок1"/>
    <w:basedOn w:val="a4"/>
    <w:next w:val="ab"/>
    <w:uiPriority w:val="99"/>
    <w:rsid w:val="0094319E"/>
    <w:pPr>
      <w:keepNext/>
      <w:suppressAutoHyphens/>
      <w:spacing w:before="240" w:after="120" w:line="276" w:lineRule="auto"/>
    </w:pPr>
    <w:rPr>
      <w:rFonts w:ascii="Arial" w:eastAsia="Calibri" w:hAnsi="Arial" w:cs="Tahoma"/>
      <w:szCs w:val="28"/>
      <w:lang w:eastAsia="ar-SA"/>
    </w:rPr>
  </w:style>
  <w:style w:type="character" w:customStyle="1" w:styleId="afff4">
    <w:name w:val="Колонтитул_"/>
    <w:link w:val="afff5"/>
    <w:uiPriority w:val="99"/>
    <w:locked/>
    <w:rsid w:val="0094319E"/>
    <w:rPr>
      <w:shd w:val="clear" w:color="auto" w:fill="FFFFFF"/>
    </w:rPr>
  </w:style>
  <w:style w:type="paragraph" w:customStyle="1" w:styleId="afff5">
    <w:name w:val="Колонтитул"/>
    <w:basedOn w:val="a4"/>
    <w:link w:val="afff4"/>
    <w:uiPriority w:val="99"/>
    <w:rsid w:val="0094319E"/>
    <w:pPr>
      <w:shd w:val="clear" w:color="auto" w:fill="FFFFFF"/>
    </w:pPr>
    <w:rPr>
      <w:rFonts w:eastAsia="Calibri"/>
      <w:sz w:val="20"/>
      <w:szCs w:val="20"/>
    </w:rPr>
  </w:style>
  <w:style w:type="paragraph" w:styleId="afff6">
    <w:name w:val="List Paragraph"/>
    <w:basedOn w:val="a4"/>
    <w:uiPriority w:val="99"/>
    <w:qFormat/>
    <w:rsid w:val="002E31C7"/>
    <w:pPr>
      <w:ind w:left="708"/>
    </w:pPr>
  </w:style>
  <w:style w:type="paragraph" w:styleId="afff7">
    <w:name w:val="Normal (Web)"/>
    <w:basedOn w:val="a4"/>
    <w:uiPriority w:val="99"/>
    <w:rsid w:val="009E785B"/>
    <w:pPr>
      <w:spacing w:before="100" w:beforeAutospacing="1" w:after="100" w:afterAutospacing="1"/>
      <w:jc w:val="both"/>
    </w:pPr>
    <w:rPr>
      <w:sz w:val="24"/>
    </w:rPr>
  </w:style>
  <w:style w:type="character" w:customStyle="1" w:styleId="iceouttxt4">
    <w:name w:val="iceouttxt4"/>
    <w:uiPriority w:val="99"/>
    <w:rsid w:val="00FF6C5A"/>
    <w:rPr>
      <w:rFonts w:cs="Times New Roman"/>
    </w:rPr>
  </w:style>
  <w:style w:type="character" w:customStyle="1" w:styleId="apple-style-span">
    <w:name w:val="apple-style-span"/>
    <w:uiPriority w:val="99"/>
    <w:rsid w:val="00FF6C5A"/>
    <w:rPr>
      <w:rFonts w:cs="Times New Roman"/>
    </w:rPr>
  </w:style>
  <w:style w:type="character" w:styleId="afff8">
    <w:name w:val="FollowedHyperlink"/>
    <w:uiPriority w:val="99"/>
    <w:rsid w:val="00CE379F"/>
    <w:rPr>
      <w:rFonts w:cs="Times New Roman"/>
      <w:color w:val="800080"/>
      <w:u w:val="single"/>
    </w:rPr>
  </w:style>
  <w:style w:type="paragraph" w:customStyle="1" w:styleId="font5">
    <w:name w:val="font5"/>
    <w:basedOn w:val="a4"/>
    <w:uiPriority w:val="99"/>
    <w:rsid w:val="00CE379F"/>
    <w:pPr>
      <w:spacing w:before="100" w:beforeAutospacing="1" w:after="100" w:afterAutospacing="1"/>
    </w:pPr>
    <w:rPr>
      <w:rFonts w:ascii="Arial" w:hAnsi="Arial" w:cs="Arial"/>
      <w:b/>
      <w:bCs/>
      <w:sz w:val="20"/>
      <w:szCs w:val="20"/>
    </w:rPr>
  </w:style>
  <w:style w:type="paragraph" w:customStyle="1" w:styleId="font6">
    <w:name w:val="font6"/>
    <w:basedOn w:val="a4"/>
    <w:uiPriority w:val="99"/>
    <w:rsid w:val="00CE379F"/>
    <w:pPr>
      <w:spacing w:before="100" w:beforeAutospacing="1" w:after="100" w:afterAutospacing="1"/>
    </w:pPr>
    <w:rPr>
      <w:rFonts w:ascii="Arial" w:hAnsi="Arial" w:cs="Arial"/>
      <w:sz w:val="20"/>
      <w:szCs w:val="20"/>
    </w:rPr>
  </w:style>
  <w:style w:type="paragraph" w:customStyle="1" w:styleId="xl63">
    <w:name w:val="xl63"/>
    <w:basedOn w:val="a4"/>
    <w:uiPriority w:val="99"/>
    <w:rsid w:val="00CE379F"/>
    <w:pPr>
      <w:pBdr>
        <w:top w:val="single" w:sz="4" w:space="0" w:color="auto"/>
        <w:left w:val="single" w:sz="4" w:space="0" w:color="auto"/>
        <w:right w:val="single" w:sz="4" w:space="0" w:color="auto"/>
      </w:pBdr>
      <w:spacing w:before="100" w:beforeAutospacing="1" w:after="100" w:afterAutospacing="1"/>
    </w:pPr>
    <w:rPr>
      <w:sz w:val="24"/>
    </w:rPr>
  </w:style>
  <w:style w:type="paragraph" w:customStyle="1" w:styleId="xl64">
    <w:name w:val="xl64"/>
    <w:basedOn w:val="a4"/>
    <w:uiPriority w:val="99"/>
    <w:rsid w:val="00CE379F"/>
    <w:pPr>
      <w:pBdr>
        <w:top w:val="single" w:sz="4" w:space="0" w:color="auto"/>
        <w:left w:val="single" w:sz="4" w:space="0" w:color="auto"/>
      </w:pBdr>
      <w:spacing w:before="100" w:beforeAutospacing="1" w:after="100" w:afterAutospacing="1"/>
    </w:pPr>
    <w:rPr>
      <w:sz w:val="24"/>
    </w:rPr>
  </w:style>
  <w:style w:type="paragraph" w:customStyle="1" w:styleId="xl65">
    <w:name w:val="xl65"/>
    <w:basedOn w:val="a4"/>
    <w:uiPriority w:val="99"/>
    <w:rsid w:val="00CE379F"/>
    <w:pPr>
      <w:pBdr>
        <w:top w:val="single" w:sz="4" w:space="0" w:color="auto"/>
      </w:pBdr>
      <w:spacing w:before="100" w:beforeAutospacing="1" w:after="100" w:afterAutospacing="1"/>
    </w:pPr>
    <w:rPr>
      <w:sz w:val="24"/>
    </w:rPr>
  </w:style>
  <w:style w:type="paragraph" w:customStyle="1" w:styleId="xl66">
    <w:name w:val="xl66"/>
    <w:basedOn w:val="a4"/>
    <w:uiPriority w:val="99"/>
    <w:rsid w:val="00CE379F"/>
    <w:pPr>
      <w:pBdr>
        <w:top w:val="single" w:sz="4" w:space="0" w:color="auto"/>
        <w:bottom w:val="single" w:sz="4" w:space="0" w:color="auto"/>
        <w:right w:val="single" w:sz="4" w:space="0" w:color="auto"/>
      </w:pBdr>
      <w:spacing w:before="100" w:beforeAutospacing="1" w:after="100" w:afterAutospacing="1"/>
    </w:pPr>
    <w:rPr>
      <w:sz w:val="24"/>
    </w:rPr>
  </w:style>
  <w:style w:type="paragraph" w:customStyle="1" w:styleId="xl67">
    <w:name w:val="xl67"/>
    <w:basedOn w:val="a4"/>
    <w:uiPriority w:val="99"/>
    <w:rsid w:val="00CE379F"/>
    <w:pPr>
      <w:pBdr>
        <w:left w:val="single" w:sz="4" w:space="0" w:color="auto"/>
        <w:right w:val="single" w:sz="4" w:space="0" w:color="auto"/>
      </w:pBdr>
      <w:spacing w:before="100" w:beforeAutospacing="1" w:after="100" w:afterAutospacing="1"/>
    </w:pPr>
    <w:rPr>
      <w:sz w:val="24"/>
    </w:rPr>
  </w:style>
  <w:style w:type="paragraph" w:customStyle="1" w:styleId="xl68">
    <w:name w:val="xl68"/>
    <w:basedOn w:val="a4"/>
    <w:uiPriority w:val="99"/>
    <w:rsid w:val="00CE379F"/>
    <w:pPr>
      <w:pBdr>
        <w:left w:val="single" w:sz="4" w:space="0" w:color="auto"/>
      </w:pBdr>
      <w:spacing w:before="100" w:beforeAutospacing="1" w:after="100" w:afterAutospacing="1"/>
    </w:pPr>
    <w:rPr>
      <w:sz w:val="24"/>
    </w:rPr>
  </w:style>
  <w:style w:type="paragraph" w:customStyle="1" w:styleId="xl69">
    <w:name w:val="xl69"/>
    <w:basedOn w:val="a4"/>
    <w:uiPriority w:val="99"/>
    <w:rsid w:val="00CE379F"/>
    <w:pPr>
      <w:pBdr>
        <w:left w:val="single" w:sz="4" w:space="0" w:color="auto"/>
        <w:bottom w:val="single" w:sz="4" w:space="0" w:color="auto"/>
        <w:right w:val="single" w:sz="4" w:space="0" w:color="auto"/>
      </w:pBdr>
      <w:spacing w:before="100" w:beforeAutospacing="1" w:after="100" w:afterAutospacing="1"/>
    </w:pPr>
    <w:rPr>
      <w:sz w:val="24"/>
    </w:rPr>
  </w:style>
  <w:style w:type="paragraph" w:customStyle="1" w:styleId="xl70">
    <w:name w:val="xl70"/>
    <w:basedOn w:val="a4"/>
    <w:uiPriority w:val="99"/>
    <w:rsid w:val="00CE379F"/>
    <w:pPr>
      <w:pBdr>
        <w:left w:val="single" w:sz="4" w:space="0" w:color="auto"/>
        <w:bottom w:val="single" w:sz="4" w:space="0" w:color="auto"/>
      </w:pBdr>
      <w:spacing w:before="100" w:beforeAutospacing="1" w:after="100" w:afterAutospacing="1"/>
    </w:pPr>
    <w:rPr>
      <w:sz w:val="24"/>
    </w:rPr>
  </w:style>
  <w:style w:type="paragraph" w:customStyle="1" w:styleId="xl71">
    <w:name w:val="xl71"/>
    <w:basedOn w:val="a4"/>
    <w:uiPriority w:val="99"/>
    <w:rsid w:val="00CE379F"/>
    <w:pPr>
      <w:pBdr>
        <w:bottom w:val="single" w:sz="4" w:space="0" w:color="auto"/>
      </w:pBdr>
      <w:spacing w:before="100" w:beforeAutospacing="1" w:after="100" w:afterAutospacing="1"/>
    </w:pPr>
    <w:rPr>
      <w:sz w:val="24"/>
    </w:rPr>
  </w:style>
  <w:style w:type="paragraph" w:customStyle="1" w:styleId="xl72">
    <w:name w:val="xl72"/>
    <w:basedOn w:val="a4"/>
    <w:uiPriority w:val="99"/>
    <w:rsid w:val="00CE379F"/>
    <w:pPr>
      <w:pBdr>
        <w:left w:val="single" w:sz="4" w:space="0" w:color="auto"/>
        <w:bottom w:val="single" w:sz="4" w:space="0" w:color="auto"/>
        <w:right w:val="single" w:sz="4" w:space="0" w:color="auto"/>
      </w:pBdr>
      <w:spacing w:before="100" w:beforeAutospacing="1" w:after="100" w:afterAutospacing="1"/>
      <w:jc w:val="center"/>
    </w:pPr>
    <w:rPr>
      <w:sz w:val="24"/>
    </w:rPr>
  </w:style>
  <w:style w:type="paragraph" w:customStyle="1" w:styleId="xl73">
    <w:name w:val="xl73"/>
    <w:basedOn w:val="a4"/>
    <w:uiPriority w:val="99"/>
    <w:rsid w:val="00CE379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rPr>
  </w:style>
  <w:style w:type="paragraph" w:customStyle="1" w:styleId="xl74">
    <w:name w:val="xl74"/>
    <w:basedOn w:val="a4"/>
    <w:uiPriority w:val="99"/>
    <w:rsid w:val="00CE379F"/>
    <w:pPr>
      <w:pBdr>
        <w:top w:val="single" w:sz="4" w:space="0" w:color="auto"/>
        <w:left w:val="single" w:sz="4" w:space="0" w:color="auto"/>
        <w:bottom w:val="single" w:sz="4" w:space="0" w:color="auto"/>
      </w:pBdr>
      <w:spacing w:before="100" w:beforeAutospacing="1" w:after="100" w:afterAutospacing="1"/>
    </w:pPr>
    <w:rPr>
      <w:rFonts w:ascii="Arial" w:hAnsi="Arial" w:cs="Arial"/>
      <w:b/>
      <w:bCs/>
      <w:sz w:val="20"/>
      <w:szCs w:val="20"/>
    </w:rPr>
  </w:style>
  <w:style w:type="paragraph" w:customStyle="1" w:styleId="xl75">
    <w:name w:val="xl75"/>
    <w:basedOn w:val="a4"/>
    <w:uiPriority w:val="99"/>
    <w:rsid w:val="00CE379F"/>
    <w:pPr>
      <w:pBdr>
        <w:top w:val="single" w:sz="4" w:space="0" w:color="auto"/>
        <w:bottom w:val="single" w:sz="4" w:space="0" w:color="auto"/>
      </w:pBdr>
      <w:spacing w:before="100" w:beforeAutospacing="1" w:after="100" w:afterAutospacing="1"/>
    </w:pPr>
    <w:rPr>
      <w:sz w:val="24"/>
    </w:rPr>
  </w:style>
  <w:style w:type="paragraph" w:customStyle="1" w:styleId="xl76">
    <w:name w:val="xl76"/>
    <w:basedOn w:val="a4"/>
    <w:uiPriority w:val="99"/>
    <w:rsid w:val="00CE379F"/>
    <w:pPr>
      <w:pBdr>
        <w:top w:val="single" w:sz="4" w:space="0" w:color="auto"/>
        <w:left w:val="single" w:sz="4" w:space="0" w:color="auto"/>
      </w:pBdr>
      <w:spacing w:before="100" w:beforeAutospacing="1" w:after="100" w:afterAutospacing="1"/>
      <w:jc w:val="center"/>
    </w:pPr>
    <w:rPr>
      <w:sz w:val="24"/>
    </w:rPr>
  </w:style>
  <w:style w:type="paragraph" w:customStyle="1" w:styleId="xl77">
    <w:name w:val="xl77"/>
    <w:basedOn w:val="a4"/>
    <w:uiPriority w:val="99"/>
    <w:rsid w:val="00CE379F"/>
    <w:pPr>
      <w:pBdr>
        <w:top w:val="single" w:sz="4" w:space="0" w:color="auto"/>
        <w:left w:val="single" w:sz="4" w:space="0" w:color="auto"/>
        <w:right w:val="single" w:sz="4" w:space="0" w:color="auto"/>
      </w:pBdr>
      <w:spacing w:before="100" w:beforeAutospacing="1" w:after="100" w:afterAutospacing="1"/>
      <w:jc w:val="center"/>
    </w:pPr>
    <w:rPr>
      <w:sz w:val="24"/>
    </w:rPr>
  </w:style>
  <w:style w:type="paragraph" w:customStyle="1" w:styleId="xl78">
    <w:name w:val="xl78"/>
    <w:basedOn w:val="a4"/>
    <w:uiPriority w:val="99"/>
    <w:rsid w:val="00CE379F"/>
    <w:pPr>
      <w:pBdr>
        <w:top w:val="single" w:sz="4" w:space="0" w:color="auto"/>
      </w:pBdr>
      <w:spacing w:before="100" w:beforeAutospacing="1" w:after="100" w:afterAutospacing="1"/>
      <w:jc w:val="center"/>
    </w:pPr>
    <w:rPr>
      <w:sz w:val="24"/>
    </w:rPr>
  </w:style>
  <w:style w:type="paragraph" w:customStyle="1" w:styleId="xl79">
    <w:name w:val="xl79"/>
    <w:basedOn w:val="a4"/>
    <w:uiPriority w:val="99"/>
    <w:rsid w:val="00CE379F"/>
    <w:pPr>
      <w:pBdr>
        <w:left w:val="single" w:sz="4" w:space="0" w:color="auto"/>
      </w:pBdr>
      <w:spacing w:before="100" w:beforeAutospacing="1" w:after="100" w:afterAutospacing="1"/>
      <w:jc w:val="center"/>
    </w:pPr>
    <w:rPr>
      <w:sz w:val="24"/>
    </w:rPr>
  </w:style>
  <w:style w:type="paragraph" w:customStyle="1" w:styleId="xl80">
    <w:name w:val="xl80"/>
    <w:basedOn w:val="a4"/>
    <w:uiPriority w:val="99"/>
    <w:rsid w:val="00CE379F"/>
    <w:pPr>
      <w:pBdr>
        <w:left w:val="single" w:sz="4" w:space="0" w:color="auto"/>
        <w:right w:val="single" w:sz="4" w:space="0" w:color="auto"/>
      </w:pBdr>
      <w:spacing w:before="100" w:beforeAutospacing="1" w:after="100" w:afterAutospacing="1"/>
      <w:jc w:val="center"/>
    </w:pPr>
    <w:rPr>
      <w:sz w:val="24"/>
    </w:rPr>
  </w:style>
  <w:style w:type="paragraph" w:customStyle="1" w:styleId="xl81">
    <w:name w:val="xl81"/>
    <w:basedOn w:val="a4"/>
    <w:uiPriority w:val="99"/>
    <w:rsid w:val="00CE379F"/>
    <w:pPr>
      <w:spacing w:before="100" w:beforeAutospacing="1" w:after="100" w:afterAutospacing="1"/>
      <w:jc w:val="center"/>
    </w:pPr>
    <w:rPr>
      <w:sz w:val="24"/>
    </w:rPr>
  </w:style>
  <w:style w:type="paragraph" w:customStyle="1" w:styleId="xl82">
    <w:name w:val="xl82"/>
    <w:basedOn w:val="a4"/>
    <w:uiPriority w:val="99"/>
    <w:rsid w:val="00CE379F"/>
    <w:pPr>
      <w:spacing w:before="100" w:beforeAutospacing="1" w:after="100" w:afterAutospacing="1"/>
      <w:jc w:val="center"/>
    </w:pPr>
    <w:rPr>
      <w:sz w:val="24"/>
    </w:rPr>
  </w:style>
  <w:style w:type="paragraph" w:customStyle="1" w:styleId="xl83">
    <w:name w:val="xl83"/>
    <w:basedOn w:val="a4"/>
    <w:uiPriority w:val="99"/>
    <w:rsid w:val="00CE379F"/>
    <w:pPr>
      <w:spacing w:before="100" w:beforeAutospacing="1" w:after="100" w:afterAutospacing="1"/>
      <w:jc w:val="center"/>
    </w:pPr>
    <w:rPr>
      <w:sz w:val="24"/>
    </w:rPr>
  </w:style>
  <w:style w:type="paragraph" w:customStyle="1" w:styleId="xl84">
    <w:name w:val="xl84"/>
    <w:basedOn w:val="a4"/>
    <w:uiPriority w:val="99"/>
    <w:rsid w:val="00CE379F"/>
    <w:pPr>
      <w:pBdr>
        <w:left w:val="single" w:sz="4" w:space="0" w:color="auto"/>
        <w:bottom w:val="single" w:sz="4" w:space="0" w:color="auto"/>
      </w:pBdr>
      <w:spacing w:before="100" w:beforeAutospacing="1" w:after="100" w:afterAutospacing="1"/>
      <w:jc w:val="center"/>
    </w:pPr>
    <w:rPr>
      <w:sz w:val="24"/>
    </w:rPr>
  </w:style>
  <w:style w:type="paragraph" w:customStyle="1" w:styleId="xl85">
    <w:name w:val="xl85"/>
    <w:basedOn w:val="a4"/>
    <w:uiPriority w:val="99"/>
    <w:rsid w:val="00CE379F"/>
    <w:pPr>
      <w:pBdr>
        <w:bottom w:val="single" w:sz="4" w:space="0" w:color="auto"/>
      </w:pBdr>
      <w:spacing w:before="100" w:beforeAutospacing="1" w:after="100" w:afterAutospacing="1"/>
      <w:jc w:val="center"/>
    </w:pPr>
    <w:rPr>
      <w:sz w:val="24"/>
    </w:rPr>
  </w:style>
  <w:style w:type="paragraph" w:customStyle="1" w:styleId="xl86">
    <w:name w:val="xl86"/>
    <w:basedOn w:val="a4"/>
    <w:uiPriority w:val="99"/>
    <w:rsid w:val="00CE379F"/>
    <w:pPr>
      <w:pBdr>
        <w:left w:val="single" w:sz="4" w:space="0" w:color="auto"/>
        <w:bottom w:val="single" w:sz="4" w:space="0" w:color="auto"/>
        <w:right w:val="single" w:sz="4" w:space="0" w:color="auto"/>
      </w:pBdr>
      <w:spacing w:before="100" w:beforeAutospacing="1" w:after="100" w:afterAutospacing="1"/>
      <w:jc w:val="center"/>
    </w:pPr>
    <w:rPr>
      <w:sz w:val="24"/>
    </w:rPr>
  </w:style>
  <w:style w:type="paragraph" w:customStyle="1" w:styleId="xl87">
    <w:name w:val="xl87"/>
    <w:basedOn w:val="a4"/>
    <w:uiPriority w:val="99"/>
    <w:rsid w:val="00CE379F"/>
    <w:pPr>
      <w:pBdr>
        <w:top w:val="single" w:sz="4" w:space="0" w:color="auto"/>
        <w:left w:val="single" w:sz="4" w:space="0" w:color="auto"/>
        <w:bottom w:val="single" w:sz="4" w:space="0" w:color="auto"/>
      </w:pBdr>
      <w:spacing w:before="100" w:beforeAutospacing="1" w:after="100" w:afterAutospacing="1"/>
      <w:jc w:val="center"/>
    </w:pPr>
    <w:rPr>
      <w:sz w:val="24"/>
    </w:rPr>
  </w:style>
  <w:style w:type="paragraph" w:customStyle="1" w:styleId="xl88">
    <w:name w:val="xl88"/>
    <w:basedOn w:val="a4"/>
    <w:uiPriority w:val="99"/>
    <w:rsid w:val="00CE379F"/>
    <w:pPr>
      <w:pBdr>
        <w:top w:val="single" w:sz="4" w:space="0" w:color="auto"/>
        <w:bottom w:val="single" w:sz="4" w:space="0" w:color="auto"/>
      </w:pBdr>
      <w:spacing w:before="100" w:beforeAutospacing="1" w:after="100" w:afterAutospacing="1"/>
    </w:pPr>
    <w:rPr>
      <w:rFonts w:ascii="Arial" w:hAnsi="Arial" w:cs="Arial"/>
      <w:b/>
      <w:bCs/>
      <w:sz w:val="20"/>
      <w:szCs w:val="20"/>
    </w:rPr>
  </w:style>
  <w:style w:type="paragraph" w:customStyle="1" w:styleId="xl89">
    <w:name w:val="xl89"/>
    <w:basedOn w:val="a4"/>
    <w:uiPriority w:val="99"/>
    <w:rsid w:val="00CE379F"/>
    <w:pPr>
      <w:pBdr>
        <w:top w:val="single" w:sz="4" w:space="0" w:color="auto"/>
        <w:bottom w:val="single" w:sz="4" w:space="0" w:color="auto"/>
      </w:pBdr>
      <w:spacing w:before="100" w:beforeAutospacing="1" w:after="100" w:afterAutospacing="1"/>
      <w:jc w:val="center"/>
    </w:pPr>
    <w:rPr>
      <w:sz w:val="24"/>
    </w:rPr>
  </w:style>
  <w:style w:type="paragraph" w:customStyle="1" w:styleId="xl90">
    <w:name w:val="xl90"/>
    <w:basedOn w:val="a4"/>
    <w:uiPriority w:val="99"/>
    <w:rsid w:val="00CE379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91">
    <w:name w:val="xl91"/>
    <w:basedOn w:val="a4"/>
    <w:uiPriority w:val="99"/>
    <w:rsid w:val="00CE379F"/>
    <w:pPr>
      <w:pBdr>
        <w:top w:val="single" w:sz="4" w:space="0" w:color="auto"/>
        <w:bottom w:val="single" w:sz="4" w:space="0" w:color="auto"/>
        <w:right w:val="single" w:sz="4" w:space="0" w:color="auto"/>
      </w:pBdr>
      <w:spacing w:before="100" w:beforeAutospacing="1" w:after="100" w:afterAutospacing="1"/>
      <w:jc w:val="center"/>
    </w:pPr>
    <w:rPr>
      <w:sz w:val="24"/>
    </w:rPr>
  </w:style>
  <w:style w:type="paragraph" w:customStyle="1" w:styleId="xl92">
    <w:name w:val="xl92"/>
    <w:basedOn w:val="a4"/>
    <w:uiPriority w:val="99"/>
    <w:rsid w:val="00CE379F"/>
    <w:pPr>
      <w:pBdr>
        <w:left w:val="single" w:sz="4" w:space="0" w:color="auto"/>
        <w:right w:val="single" w:sz="4" w:space="0" w:color="auto"/>
      </w:pBdr>
      <w:spacing w:before="100" w:beforeAutospacing="1" w:after="100" w:afterAutospacing="1"/>
      <w:jc w:val="center"/>
    </w:pPr>
    <w:rPr>
      <w:sz w:val="24"/>
    </w:rPr>
  </w:style>
  <w:style w:type="paragraph" w:customStyle="1" w:styleId="xl93">
    <w:name w:val="xl93"/>
    <w:basedOn w:val="a4"/>
    <w:uiPriority w:val="99"/>
    <w:rsid w:val="00CE379F"/>
    <w:pPr>
      <w:pBdr>
        <w:left w:val="single" w:sz="4" w:space="0" w:color="auto"/>
        <w:right w:val="single" w:sz="4" w:space="0" w:color="auto"/>
      </w:pBdr>
      <w:spacing w:before="100" w:beforeAutospacing="1" w:after="100" w:afterAutospacing="1"/>
      <w:jc w:val="center"/>
    </w:pPr>
    <w:rPr>
      <w:sz w:val="24"/>
    </w:rPr>
  </w:style>
  <w:style w:type="paragraph" w:customStyle="1" w:styleId="xl94">
    <w:name w:val="xl94"/>
    <w:basedOn w:val="a4"/>
    <w:uiPriority w:val="99"/>
    <w:rsid w:val="00CE379F"/>
    <w:pPr>
      <w:pBdr>
        <w:top w:val="single" w:sz="4" w:space="0" w:color="auto"/>
        <w:left w:val="single" w:sz="4" w:space="0" w:color="auto"/>
        <w:bottom w:val="single" w:sz="4" w:space="0" w:color="auto"/>
      </w:pBdr>
      <w:spacing w:before="100" w:beforeAutospacing="1" w:after="100" w:afterAutospacing="1"/>
    </w:pPr>
    <w:rPr>
      <w:sz w:val="24"/>
    </w:rPr>
  </w:style>
  <w:style w:type="paragraph" w:customStyle="1" w:styleId="xl95">
    <w:name w:val="xl95"/>
    <w:basedOn w:val="a4"/>
    <w:uiPriority w:val="99"/>
    <w:rsid w:val="00CE379F"/>
    <w:pPr>
      <w:pBdr>
        <w:right w:val="single" w:sz="4" w:space="0" w:color="auto"/>
      </w:pBdr>
      <w:spacing w:before="100" w:beforeAutospacing="1" w:after="100" w:afterAutospacing="1"/>
      <w:jc w:val="center"/>
    </w:pPr>
    <w:rPr>
      <w:sz w:val="24"/>
    </w:rPr>
  </w:style>
  <w:style w:type="paragraph" w:customStyle="1" w:styleId="xl96">
    <w:name w:val="xl96"/>
    <w:basedOn w:val="a4"/>
    <w:uiPriority w:val="99"/>
    <w:rsid w:val="00CE379F"/>
    <w:pPr>
      <w:pBdr>
        <w:bottom w:val="single" w:sz="4" w:space="0" w:color="auto"/>
        <w:right w:val="single" w:sz="4" w:space="0" w:color="auto"/>
      </w:pBdr>
      <w:spacing w:before="100" w:beforeAutospacing="1" w:after="100" w:afterAutospacing="1"/>
      <w:jc w:val="center"/>
    </w:pPr>
    <w:rPr>
      <w:sz w:val="24"/>
    </w:rPr>
  </w:style>
  <w:style w:type="paragraph" w:customStyle="1" w:styleId="xl97">
    <w:name w:val="xl97"/>
    <w:basedOn w:val="a4"/>
    <w:uiPriority w:val="99"/>
    <w:rsid w:val="00CE379F"/>
    <w:pPr>
      <w:pBdr>
        <w:top w:val="single" w:sz="4" w:space="0" w:color="auto"/>
        <w:bottom w:val="single" w:sz="4" w:space="0" w:color="auto"/>
      </w:pBdr>
      <w:spacing w:before="100" w:beforeAutospacing="1" w:after="100" w:afterAutospacing="1"/>
      <w:jc w:val="center"/>
    </w:pPr>
    <w:rPr>
      <w:rFonts w:ascii="Arial" w:hAnsi="Arial" w:cs="Arial"/>
      <w:b/>
      <w:bCs/>
      <w:sz w:val="20"/>
      <w:szCs w:val="20"/>
    </w:rPr>
  </w:style>
  <w:style w:type="paragraph" w:customStyle="1" w:styleId="xl98">
    <w:name w:val="xl98"/>
    <w:basedOn w:val="a4"/>
    <w:uiPriority w:val="99"/>
    <w:rsid w:val="00CE379F"/>
    <w:pPr>
      <w:spacing w:before="100" w:beforeAutospacing="1" w:after="100" w:afterAutospacing="1"/>
    </w:pPr>
    <w:rPr>
      <w:rFonts w:ascii="Arial" w:hAnsi="Arial" w:cs="Arial"/>
      <w:b/>
      <w:bCs/>
      <w:sz w:val="20"/>
      <w:szCs w:val="20"/>
    </w:rPr>
  </w:style>
  <w:style w:type="paragraph" w:customStyle="1" w:styleId="xl99">
    <w:name w:val="xl99"/>
    <w:basedOn w:val="a4"/>
    <w:uiPriority w:val="99"/>
    <w:rsid w:val="00CE379F"/>
    <w:pPr>
      <w:spacing w:before="100" w:beforeAutospacing="1" w:after="100" w:afterAutospacing="1"/>
      <w:jc w:val="center"/>
    </w:pPr>
    <w:rPr>
      <w:rFonts w:ascii="Arial" w:hAnsi="Arial" w:cs="Arial"/>
      <w:b/>
      <w:bCs/>
      <w:sz w:val="20"/>
      <w:szCs w:val="20"/>
    </w:rPr>
  </w:style>
  <w:style w:type="paragraph" w:customStyle="1" w:styleId="xl100">
    <w:name w:val="xl100"/>
    <w:basedOn w:val="a4"/>
    <w:uiPriority w:val="99"/>
    <w:rsid w:val="00CE379F"/>
    <w:pPr>
      <w:pBdr>
        <w:left w:val="single" w:sz="4" w:space="0" w:color="auto"/>
        <w:right w:val="single" w:sz="4" w:space="0" w:color="auto"/>
      </w:pBdr>
      <w:spacing w:before="100" w:beforeAutospacing="1" w:after="100" w:afterAutospacing="1"/>
      <w:jc w:val="center"/>
    </w:pPr>
    <w:rPr>
      <w:rFonts w:ascii="Arial" w:hAnsi="Arial" w:cs="Arial"/>
      <w:sz w:val="20"/>
      <w:szCs w:val="20"/>
    </w:rPr>
  </w:style>
  <w:style w:type="paragraph" w:customStyle="1" w:styleId="xl101">
    <w:name w:val="xl101"/>
    <w:basedOn w:val="a4"/>
    <w:uiPriority w:val="99"/>
    <w:rsid w:val="00CE379F"/>
    <w:pPr>
      <w:pBdr>
        <w:top w:val="single" w:sz="4" w:space="0" w:color="auto"/>
        <w:left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102">
    <w:name w:val="xl102"/>
    <w:basedOn w:val="a4"/>
    <w:uiPriority w:val="99"/>
    <w:rsid w:val="00CE379F"/>
    <w:pPr>
      <w:pBdr>
        <w:left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103">
    <w:name w:val="xl103"/>
    <w:basedOn w:val="a4"/>
    <w:uiPriority w:val="99"/>
    <w:rsid w:val="00CE379F"/>
    <w:pPr>
      <w:spacing w:before="100" w:beforeAutospacing="1" w:after="100" w:afterAutospacing="1"/>
      <w:jc w:val="center"/>
    </w:pPr>
    <w:rPr>
      <w:rFonts w:ascii="Arial" w:hAnsi="Arial" w:cs="Arial"/>
      <w:sz w:val="20"/>
      <w:szCs w:val="20"/>
    </w:rPr>
  </w:style>
  <w:style w:type="paragraph" w:customStyle="1" w:styleId="xl104">
    <w:name w:val="xl104"/>
    <w:basedOn w:val="a4"/>
    <w:uiPriority w:val="99"/>
    <w:rsid w:val="00CE379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105">
    <w:name w:val="xl105"/>
    <w:basedOn w:val="a4"/>
    <w:uiPriority w:val="99"/>
    <w:rsid w:val="00CE379F"/>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0"/>
      <w:szCs w:val="20"/>
    </w:rPr>
  </w:style>
  <w:style w:type="paragraph" w:customStyle="1" w:styleId="xl106">
    <w:name w:val="xl106"/>
    <w:basedOn w:val="a4"/>
    <w:uiPriority w:val="99"/>
    <w:rsid w:val="00CE379F"/>
    <w:pPr>
      <w:pBdr>
        <w:top w:val="single" w:sz="4" w:space="0" w:color="auto"/>
        <w:left w:val="single" w:sz="4" w:space="0" w:color="auto"/>
        <w:bottom w:val="single" w:sz="4" w:space="0" w:color="auto"/>
      </w:pBdr>
      <w:spacing w:before="100" w:beforeAutospacing="1" w:after="100" w:afterAutospacing="1"/>
      <w:jc w:val="center"/>
    </w:pPr>
    <w:rPr>
      <w:rFonts w:ascii="Arial" w:hAnsi="Arial" w:cs="Arial"/>
      <w:sz w:val="20"/>
      <w:szCs w:val="20"/>
    </w:rPr>
  </w:style>
  <w:style w:type="paragraph" w:customStyle="1" w:styleId="xl107">
    <w:name w:val="xl107"/>
    <w:basedOn w:val="a4"/>
    <w:uiPriority w:val="99"/>
    <w:rsid w:val="00CE379F"/>
    <w:pPr>
      <w:pBdr>
        <w:top w:val="single" w:sz="4" w:space="0" w:color="auto"/>
        <w:bottom w:val="single" w:sz="4" w:space="0" w:color="auto"/>
      </w:pBdr>
      <w:spacing w:before="100" w:beforeAutospacing="1" w:after="100" w:afterAutospacing="1"/>
      <w:jc w:val="center"/>
    </w:pPr>
    <w:rPr>
      <w:rFonts w:ascii="Arial" w:hAnsi="Arial" w:cs="Arial"/>
      <w:sz w:val="20"/>
      <w:szCs w:val="20"/>
    </w:rPr>
  </w:style>
  <w:style w:type="paragraph" w:customStyle="1" w:styleId="xl108">
    <w:name w:val="xl108"/>
    <w:basedOn w:val="a4"/>
    <w:uiPriority w:val="99"/>
    <w:rsid w:val="00CE379F"/>
    <w:pPr>
      <w:pBdr>
        <w:top w:val="single" w:sz="4" w:space="0" w:color="auto"/>
        <w:bottom w:val="single" w:sz="4" w:space="0" w:color="auto"/>
        <w:right w:val="single" w:sz="4" w:space="0" w:color="auto"/>
      </w:pBdr>
      <w:spacing w:before="100" w:beforeAutospacing="1" w:after="100" w:afterAutospacing="1"/>
      <w:jc w:val="center"/>
    </w:pPr>
    <w:rPr>
      <w:rFonts w:ascii="Arial" w:hAnsi="Arial" w:cs="Arial"/>
      <w:sz w:val="20"/>
      <w:szCs w:val="20"/>
    </w:rPr>
  </w:style>
  <w:style w:type="paragraph" w:customStyle="1" w:styleId="xl109">
    <w:name w:val="xl109"/>
    <w:basedOn w:val="a4"/>
    <w:uiPriority w:val="99"/>
    <w:rsid w:val="00CE379F"/>
    <w:pPr>
      <w:pBdr>
        <w:top w:val="single" w:sz="4" w:space="0" w:color="auto"/>
      </w:pBdr>
      <w:spacing w:before="100" w:beforeAutospacing="1" w:after="100" w:afterAutospacing="1"/>
    </w:pPr>
    <w:rPr>
      <w:rFonts w:ascii="Arial" w:hAnsi="Arial" w:cs="Arial"/>
      <w:sz w:val="20"/>
      <w:szCs w:val="20"/>
    </w:rPr>
  </w:style>
  <w:style w:type="paragraph" w:customStyle="1" w:styleId="xl110">
    <w:name w:val="xl110"/>
    <w:basedOn w:val="a4"/>
    <w:uiPriority w:val="99"/>
    <w:rsid w:val="00CE379F"/>
    <w:pPr>
      <w:pBdr>
        <w:top w:val="single" w:sz="4" w:space="0" w:color="auto"/>
        <w:left w:val="single" w:sz="4" w:space="0" w:color="auto"/>
      </w:pBdr>
      <w:spacing w:before="100" w:beforeAutospacing="1" w:after="100" w:afterAutospacing="1"/>
    </w:pPr>
    <w:rPr>
      <w:rFonts w:ascii="Arial" w:hAnsi="Arial" w:cs="Arial"/>
      <w:sz w:val="20"/>
      <w:szCs w:val="20"/>
    </w:rPr>
  </w:style>
  <w:style w:type="paragraph" w:customStyle="1" w:styleId="xl111">
    <w:name w:val="xl111"/>
    <w:basedOn w:val="a4"/>
    <w:uiPriority w:val="99"/>
    <w:rsid w:val="00CE379F"/>
    <w:pPr>
      <w:pBdr>
        <w:top w:val="single" w:sz="4" w:space="0" w:color="auto"/>
        <w:left w:val="single" w:sz="4" w:space="0" w:color="auto"/>
        <w:right w:val="single" w:sz="4" w:space="0" w:color="auto"/>
      </w:pBdr>
      <w:spacing w:before="100" w:beforeAutospacing="1" w:after="100" w:afterAutospacing="1"/>
      <w:jc w:val="center"/>
    </w:pPr>
    <w:rPr>
      <w:rFonts w:ascii="Arial" w:hAnsi="Arial" w:cs="Arial"/>
      <w:sz w:val="20"/>
      <w:szCs w:val="20"/>
    </w:rPr>
  </w:style>
  <w:style w:type="paragraph" w:customStyle="1" w:styleId="xl112">
    <w:name w:val="xl112"/>
    <w:basedOn w:val="a4"/>
    <w:uiPriority w:val="99"/>
    <w:rsid w:val="00CE379F"/>
    <w:pPr>
      <w:pBdr>
        <w:top w:val="single" w:sz="4" w:space="0" w:color="auto"/>
        <w:right w:val="single" w:sz="4" w:space="0" w:color="auto"/>
      </w:pBdr>
      <w:spacing w:before="100" w:beforeAutospacing="1" w:after="100" w:afterAutospacing="1"/>
      <w:jc w:val="center"/>
    </w:pPr>
    <w:rPr>
      <w:rFonts w:ascii="Arial" w:hAnsi="Arial" w:cs="Arial"/>
      <w:sz w:val="20"/>
      <w:szCs w:val="20"/>
    </w:rPr>
  </w:style>
  <w:style w:type="paragraph" w:customStyle="1" w:styleId="xl113">
    <w:name w:val="xl113"/>
    <w:basedOn w:val="a4"/>
    <w:uiPriority w:val="99"/>
    <w:rsid w:val="00CE379F"/>
    <w:pPr>
      <w:pBdr>
        <w:left w:val="single" w:sz="4" w:space="0" w:color="auto"/>
      </w:pBdr>
      <w:spacing w:before="100" w:beforeAutospacing="1" w:after="100" w:afterAutospacing="1"/>
    </w:pPr>
    <w:rPr>
      <w:rFonts w:ascii="Arial" w:hAnsi="Arial" w:cs="Arial"/>
      <w:sz w:val="20"/>
      <w:szCs w:val="20"/>
    </w:rPr>
  </w:style>
  <w:style w:type="paragraph" w:customStyle="1" w:styleId="xl114">
    <w:name w:val="xl114"/>
    <w:basedOn w:val="a4"/>
    <w:uiPriority w:val="99"/>
    <w:rsid w:val="00CE379F"/>
    <w:pPr>
      <w:pBdr>
        <w:right w:val="single" w:sz="4" w:space="0" w:color="auto"/>
      </w:pBdr>
      <w:spacing w:before="100" w:beforeAutospacing="1" w:after="100" w:afterAutospacing="1"/>
      <w:jc w:val="center"/>
    </w:pPr>
    <w:rPr>
      <w:rFonts w:ascii="Arial" w:hAnsi="Arial" w:cs="Arial"/>
      <w:sz w:val="20"/>
      <w:szCs w:val="20"/>
    </w:rPr>
  </w:style>
  <w:style w:type="paragraph" w:customStyle="1" w:styleId="xl115">
    <w:name w:val="xl115"/>
    <w:basedOn w:val="a4"/>
    <w:uiPriority w:val="99"/>
    <w:rsid w:val="00CE379F"/>
    <w:pPr>
      <w:spacing w:before="100" w:beforeAutospacing="1" w:after="100" w:afterAutospacing="1"/>
      <w:jc w:val="center"/>
    </w:pPr>
    <w:rPr>
      <w:rFonts w:ascii="Arial" w:hAnsi="Arial" w:cs="Arial"/>
      <w:sz w:val="20"/>
      <w:szCs w:val="20"/>
    </w:rPr>
  </w:style>
  <w:style w:type="paragraph" w:customStyle="1" w:styleId="xl116">
    <w:name w:val="xl116"/>
    <w:basedOn w:val="a4"/>
    <w:uiPriority w:val="99"/>
    <w:rsid w:val="00CE379F"/>
    <w:pPr>
      <w:pBdr>
        <w:left w:val="single" w:sz="4"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117">
    <w:name w:val="xl117"/>
    <w:basedOn w:val="a4"/>
    <w:uiPriority w:val="99"/>
    <w:rsid w:val="00CE379F"/>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sz w:val="20"/>
      <w:szCs w:val="20"/>
    </w:rPr>
  </w:style>
  <w:style w:type="paragraph" w:customStyle="1" w:styleId="xl118">
    <w:name w:val="xl118"/>
    <w:basedOn w:val="a4"/>
    <w:uiPriority w:val="99"/>
    <w:rsid w:val="00CE379F"/>
    <w:pPr>
      <w:pBdr>
        <w:bottom w:val="single" w:sz="4" w:space="0" w:color="auto"/>
        <w:right w:val="single" w:sz="4" w:space="0" w:color="auto"/>
      </w:pBdr>
      <w:spacing w:before="100" w:beforeAutospacing="1" w:after="100" w:afterAutospacing="1"/>
      <w:jc w:val="center"/>
    </w:pPr>
    <w:rPr>
      <w:rFonts w:ascii="Arial" w:hAnsi="Arial" w:cs="Arial"/>
      <w:sz w:val="20"/>
      <w:szCs w:val="20"/>
    </w:rPr>
  </w:style>
  <w:style w:type="paragraph" w:customStyle="1" w:styleId="xl119">
    <w:name w:val="xl119"/>
    <w:basedOn w:val="a4"/>
    <w:uiPriority w:val="99"/>
    <w:rsid w:val="00CE379F"/>
    <w:pPr>
      <w:pBdr>
        <w:left w:val="single" w:sz="4" w:space="0" w:color="auto"/>
        <w:bottom w:val="single" w:sz="4" w:space="0" w:color="auto"/>
      </w:pBdr>
      <w:spacing w:before="100" w:beforeAutospacing="1" w:after="100" w:afterAutospacing="1"/>
      <w:jc w:val="center"/>
    </w:pPr>
    <w:rPr>
      <w:rFonts w:ascii="Arial" w:hAnsi="Arial" w:cs="Arial"/>
      <w:sz w:val="20"/>
      <w:szCs w:val="20"/>
    </w:rPr>
  </w:style>
  <w:style w:type="paragraph" w:customStyle="1" w:styleId="xl120">
    <w:name w:val="xl120"/>
    <w:basedOn w:val="a4"/>
    <w:uiPriority w:val="99"/>
    <w:rsid w:val="00CE379F"/>
    <w:pPr>
      <w:pBdr>
        <w:bottom w:val="single" w:sz="4" w:space="0" w:color="auto"/>
      </w:pBdr>
      <w:spacing w:before="100" w:beforeAutospacing="1" w:after="100" w:afterAutospacing="1"/>
      <w:jc w:val="center"/>
    </w:pPr>
    <w:rPr>
      <w:rFonts w:ascii="Arial" w:hAnsi="Arial" w:cs="Arial"/>
      <w:sz w:val="20"/>
      <w:szCs w:val="20"/>
    </w:rPr>
  </w:style>
  <w:style w:type="paragraph" w:customStyle="1" w:styleId="xl121">
    <w:name w:val="xl121"/>
    <w:basedOn w:val="a4"/>
    <w:uiPriority w:val="99"/>
    <w:rsid w:val="00CE379F"/>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122">
    <w:name w:val="xl122"/>
    <w:basedOn w:val="a4"/>
    <w:uiPriority w:val="99"/>
    <w:rsid w:val="00CE379F"/>
    <w:pPr>
      <w:pBdr>
        <w:top w:val="single" w:sz="4" w:space="0" w:color="auto"/>
      </w:pBdr>
      <w:spacing w:before="100" w:beforeAutospacing="1" w:after="100" w:afterAutospacing="1"/>
      <w:jc w:val="center"/>
    </w:pPr>
    <w:rPr>
      <w:rFonts w:ascii="Arial" w:hAnsi="Arial" w:cs="Arial"/>
      <w:sz w:val="20"/>
      <w:szCs w:val="20"/>
    </w:rPr>
  </w:style>
  <w:style w:type="paragraph" w:customStyle="1" w:styleId="xl123">
    <w:name w:val="xl123"/>
    <w:basedOn w:val="a4"/>
    <w:uiPriority w:val="99"/>
    <w:rsid w:val="00CE379F"/>
    <w:pPr>
      <w:pBdr>
        <w:left w:val="single" w:sz="4" w:space="0" w:color="auto"/>
        <w:bottom w:val="single" w:sz="4" w:space="0" w:color="auto"/>
      </w:pBdr>
      <w:spacing w:before="100" w:beforeAutospacing="1" w:after="100" w:afterAutospacing="1"/>
    </w:pPr>
    <w:rPr>
      <w:rFonts w:ascii="Arial" w:hAnsi="Arial" w:cs="Arial"/>
      <w:sz w:val="20"/>
      <w:szCs w:val="20"/>
    </w:rPr>
  </w:style>
  <w:style w:type="paragraph" w:customStyle="1" w:styleId="xl124">
    <w:name w:val="xl124"/>
    <w:basedOn w:val="a4"/>
    <w:uiPriority w:val="99"/>
    <w:rsid w:val="00CE379F"/>
    <w:pPr>
      <w:pBdr>
        <w:right w:val="single" w:sz="4" w:space="0" w:color="auto"/>
      </w:pBdr>
      <w:spacing w:before="100" w:beforeAutospacing="1" w:after="100" w:afterAutospacing="1"/>
    </w:pPr>
    <w:rPr>
      <w:rFonts w:ascii="Arial" w:hAnsi="Arial" w:cs="Arial"/>
      <w:sz w:val="20"/>
      <w:szCs w:val="20"/>
    </w:rPr>
  </w:style>
  <w:style w:type="paragraph" w:customStyle="1" w:styleId="xl125">
    <w:name w:val="xl125"/>
    <w:basedOn w:val="a4"/>
    <w:uiPriority w:val="99"/>
    <w:rsid w:val="00CE379F"/>
    <w:pPr>
      <w:pBdr>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126">
    <w:name w:val="xl126"/>
    <w:basedOn w:val="a4"/>
    <w:uiPriority w:val="99"/>
    <w:rsid w:val="00CE379F"/>
    <w:pPr>
      <w:pBdr>
        <w:left w:val="single" w:sz="4" w:space="0" w:color="auto"/>
        <w:right w:val="single" w:sz="4" w:space="0" w:color="auto"/>
      </w:pBdr>
      <w:spacing w:before="100" w:beforeAutospacing="1" w:after="100" w:afterAutospacing="1"/>
      <w:jc w:val="center"/>
    </w:pPr>
    <w:rPr>
      <w:rFonts w:ascii="Arial" w:hAnsi="Arial" w:cs="Arial"/>
      <w:sz w:val="20"/>
      <w:szCs w:val="20"/>
    </w:rPr>
  </w:style>
  <w:style w:type="paragraph" w:customStyle="1" w:styleId="xl127">
    <w:name w:val="xl127"/>
    <w:basedOn w:val="a4"/>
    <w:uiPriority w:val="99"/>
    <w:rsid w:val="00CE379F"/>
    <w:pPr>
      <w:pBdr>
        <w:left w:val="single" w:sz="4" w:space="0" w:color="auto"/>
        <w:right w:val="single" w:sz="4" w:space="0" w:color="auto"/>
      </w:pBdr>
      <w:spacing w:before="100" w:beforeAutospacing="1" w:after="100" w:afterAutospacing="1"/>
    </w:pPr>
    <w:rPr>
      <w:b/>
      <w:bCs/>
      <w:sz w:val="24"/>
    </w:rPr>
  </w:style>
  <w:style w:type="paragraph" w:customStyle="1" w:styleId="xl128">
    <w:name w:val="xl128"/>
    <w:basedOn w:val="a4"/>
    <w:uiPriority w:val="99"/>
    <w:rsid w:val="00CE379F"/>
    <w:pPr>
      <w:pBdr>
        <w:top w:val="single" w:sz="4" w:space="0" w:color="auto"/>
        <w:left w:val="single" w:sz="4" w:space="0" w:color="auto"/>
        <w:right w:val="single" w:sz="4" w:space="0" w:color="auto"/>
      </w:pBdr>
      <w:spacing w:before="100" w:beforeAutospacing="1" w:after="100" w:afterAutospacing="1"/>
      <w:jc w:val="center"/>
    </w:pPr>
    <w:rPr>
      <w:rFonts w:ascii="Arial" w:hAnsi="Arial" w:cs="Arial"/>
      <w:sz w:val="20"/>
      <w:szCs w:val="20"/>
    </w:rPr>
  </w:style>
  <w:style w:type="paragraph" w:customStyle="1" w:styleId="xl129">
    <w:name w:val="xl129"/>
    <w:basedOn w:val="a4"/>
    <w:uiPriority w:val="99"/>
    <w:rsid w:val="00CE379F"/>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sz w:val="20"/>
      <w:szCs w:val="20"/>
    </w:rPr>
  </w:style>
  <w:style w:type="paragraph" w:customStyle="1" w:styleId="xl130">
    <w:name w:val="xl130"/>
    <w:basedOn w:val="a4"/>
    <w:uiPriority w:val="99"/>
    <w:rsid w:val="00CE379F"/>
    <w:pPr>
      <w:pBdr>
        <w:top w:val="single" w:sz="4" w:space="0" w:color="auto"/>
        <w:bottom w:val="single" w:sz="4" w:space="0" w:color="auto"/>
      </w:pBdr>
      <w:spacing w:before="100" w:beforeAutospacing="1" w:after="100" w:afterAutospacing="1"/>
    </w:pPr>
    <w:rPr>
      <w:rFonts w:ascii="Arial" w:hAnsi="Arial" w:cs="Arial"/>
      <w:sz w:val="20"/>
      <w:szCs w:val="20"/>
    </w:rPr>
  </w:style>
  <w:style w:type="paragraph" w:customStyle="1" w:styleId="xl131">
    <w:name w:val="xl131"/>
    <w:basedOn w:val="a4"/>
    <w:uiPriority w:val="99"/>
    <w:rsid w:val="00CE379F"/>
    <w:pPr>
      <w:pBdr>
        <w:top w:val="single" w:sz="4" w:space="0" w:color="auto"/>
        <w:right w:val="single" w:sz="4" w:space="0" w:color="auto"/>
      </w:pBdr>
      <w:spacing w:before="100" w:beforeAutospacing="1" w:after="100" w:afterAutospacing="1"/>
      <w:jc w:val="center"/>
    </w:pPr>
    <w:rPr>
      <w:sz w:val="24"/>
    </w:rPr>
  </w:style>
  <w:style w:type="paragraph" w:customStyle="1" w:styleId="xl132">
    <w:name w:val="xl132"/>
    <w:basedOn w:val="a4"/>
    <w:uiPriority w:val="99"/>
    <w:rsid w:val="00CE379F"/>
    <w:pPr>
      <w:pBdr>
        <w:left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133">
    <w:name w:val="xl133"/>
    <w:basedOn w:val="a4"/>
    <w:uiPriority w:val="99"/>
    <w:rsid w:val="00CE379F"/>
    <w:pPr>
      <w:pBdr>
        <w:left w:val="single" w:sz="4" w:space="0" w:color="auto"/>
        <w:right w:val="single" w:sz="4" w:space="0" w:color="auto"/>
      </w:pBdr>
      <w:spacing w:before="100" w:beforeAutospacing="1" w:after="100" w:afterAutospacing="1"/>
      <w:jc w:val="center"/>
    </w:pPr>
    <w:rPr>
      <w:rFonts w:ascii="Arial" w:hAnsi="Arial" w:cs="Arial"/>
      <w:sz w:val="20"/>
      <w:szCs w:val="20"/>
    </w:rPr>
  </w:style>
  <w:style w:type="paragraph" w:customStyle="1" w:styleId="xl134">
    <w:name w:val="xl134"/>
    <w:basedOn w:val="a4"/>
    <w:uiPriority w:val="99"/>
    <w:rsid w:val="00CE379F"/>
    <w:pPr>
      <w:pBdr>
        <w:top w:val="single" w:sz="4" w:space="0" w:color="auto"/>
        <w:left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135">
    <w:name w:val="xl135"/>
    <w:basedOn w:val="a4"/>
    <w:uiPriority w:val="99"/>
    <w:rsid w:val="00CE379F"/>
    <w:pPr>
      <w:pBdr>
        <w:top w:val="single" w:sz="4" w:space="0" w:color="auto"/>
        <w:left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136">
    <w:name w:val="xl136"/>
    <w:basedOn w:val="a4"/>
    <w:uiPriority w:val="99"/>
    <w:rsid w:val="00CE379F"/>
    <w:pPr>
      <w:pBdr>
        <w:left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137">
    <w:name w:val="xl137"/>
    <w:basedOn w:val="a4"/>
    <w:uiPriority w:val="99"/>
    <w:rsid w:val="00CE379F"/>
    <w:pPr>
      <w:pBdr>
        <w:top w:val="single" w:sz="4" w:space="0" w:color="auto"/>
        <w:left w:val="single" w:sz="4" w:space="0" w:color="auto"/>
        <w:bottom w:val="single" w:sz="4" w:space="0" w:color="auto"/>
        <w:right w:val="single" w:sz="4" w:space="0" w:color="auto"/>
      </w:pBdr>
      <w:spacing w:before="100" w:beforeAutospacing="1" w:after="100" w:afterAutospacing="1"/>
    </w:pPr>
    <w:rPr>
      <w:sz w:val="24"/>
    </w:rPr>
  </w:style>
  <w:style w:type="paragraph" w:customStyle="1" w:styleId="120">
    <w:name w:val="Основной текст12"/>
    <w:basedOn w:val="a4"/>
    <w:uiPriority w:val="99"/>
    <w:rsid w:val="00127F04"/>
    <w:pPr>
      <w:shd w:val="clear" w:color="auto" w:fill="FFFFFF"/>
      <w:spacing w:line="240" w:lineRule="atLeast"/>
    </w:pPr>
    <w:rPr>
      <w:rFonts w:eastAsia="Calibri"/>
      <w:sz w:val="26"/>
      <w:szCs w:val="26"/>
    </w:rPr>
  </w:style>
  <w:style w:type="character" w:customStyle="1" w:styleId="FontStyle17">
    <w:name w:val="Font Style17"/>
    <w:uiPriority w:val="99"/>
    <w:rsid w:val="00127F04"/>
    <w:rPr>
      <w:rFonts w:ascii="Times New Roman" w:hAnsi="Times New Roman"/>
      <w:sz w:val="20"/>
    </w:rPr>
  </w:style>
  <w:style w:type="character" w:customStyle="1" w:styleId="username">
    <w:name w:val="username"/>
    <w:uiPriority w:val="99"/>
    <w:rsid w:val="00052E51"/>
  </w:style>
  <w:style w:type="paragraph" w:customStyle="1" w:styleId="ConsNonformat">
    <w:name w:val="ConsNonformat"/>
    <w:rsid w:val="00EC06A5"/>
    <w:pPr>
      <w:widowControl w:val="0"/>
      <w:autoSpaceDE w:val="0"/>
      <w:autoSpaceDN w:val="0"/>
      <w:adjustRightInd w:val="0"/>
    </w:pPr>
    <w:rPr>
      <w:rFonts w:ascii="Courier New" w:eastAsia="Times New Roman" w:hAnsi="Courier New" w:cs="Courier New"/>
    </w:rPr>
  </w:style>
  <w:style w:type="paragraph" w:customStyle="1" w:styleId="afff9">
    <w:name w:val="Прижатый влево"/>
    <w:basedOn w:val="a4"/>
    <w:next w:val="a4"/>
    <w:uiPriority w:val="99"/>
    <w:rsid w:val="00EC06A5"/>
    <w:pPr>
      <w:widowControl w:val="0"/>
      <w:autoSpaceDE w:val="0"/>
      <w:autoSpaceDN w:val="0"/>
      <w:adjustRightInd w:val="0"/>
    </w:pPr>
    <w:rPr>
      <w:rFonts w:ascii="Arial" w:hAnsi="Arial" w:cs="Arial"/>
      <w:sz w:val="20"/>
      <w:szCs w:val="20"/>
    </w:rPr>
  </w:style>
  <w:style w:type="paragraph" w:customStyle="1" w:styleId="ConsTitle">
    <w:name w:val="ConsTitle"/>
    <w:uiPriority w:val="99"/>
    <w:rsid w:val="00EC06A5"/>
    <w:pPr>
      <w:widowControl w:val="0"/>
      <w:autoSpaceDE w:val="0"/>
      <w:autoSpaceDN w:val="0"/>
      <w:adjustRightInd w:val="0"/>
    </w:pPr>
    <w:rPr>
      <w:rFonts w:ascii="Arial" w:eastAsia="Times New Roman" w:hAnsi="Arial" w:cs="Arial"/>
      <w:b/>
      <w:bCs/>
      <w:sz w:val="16"/>
      <w:szCs w:val="16"/>
    </w:rPr>
  </w:style>
  <w:style w:type="paragraph" w:styleId="39">
    <w:name w:val="List 3"/>
    <w:basedOn w:val="a4"/>
    <w:uiPriority w:val="99"/>
    <w:semiHidden/>
    <w:rsid w:val="009B1BE0"/>
    <w:pPr>
      <w:ind w:left="849" w:hanging="283"/>
      <w:contextualSpacing/>
    </w:pPr>
  </w:style>
  <w:style w:type="paragraph" w:customStyle="1" w:styleId="afffa">
    <w:name w:val="Глава"/>
    <w:basedOn w:val="a4"/>
    <w:uiPriority w:val="99"/>
    <w:rsid w:val="009B1BE0"/>
    <w:pPr>
      <w:keepNext/>
      <w:spacing w:before="240" w:after="120"/>
      <w:jc w:val="center"/>
    </w:pPr>
    <w:rPr>
      <w:b/>
      <w:caps/>
      <w:sz w:val="24"/>
      <w:szCs w:val="20"/>
    </w:rPr>
  </w:style>
  <w:style w:type="paragraph" w:customStyle="1" w:styleId="212">
    <w:name w:val="Основной текст 21"/>
    <w:basedOn w:val="12"/>
    <w:uiPriority w:val="99"/>
    <w:rsid w:val="009B1BE0"/>
    <w:pPr>
      <w:keepNext/>
      <w:widowControl/>
      <w:spacing w:before="0"/>
      <w:ind w:left="0" w:firstLine="0"/>
    </w:pPr>
    <w:rPr>
      <w:rFonts w:ascii="Times New Roman" w:hAnsi="Times New Roman"/>
      <w:sz w:val="24"/>
    </w:rPr>
  </w:style>
  <w:style w:type="paragraph" w:customStyle="1" w:styleId="afffb">
    <w:name w:val="Приложение"/>
    <w:basedOn w:val="12"/>
    <w:uiPriority w:val="99"/>
    <w:rsid w:val="009B1BE0"/>
    <w:pPr>
      <w:keepNext/>
      <w:pageBreakBefore/>
      <w:widowControl/>
      <w:tabs>
        <w:tab w:val="left" w:pos="6237"/>
      </w:tabs>
      <w:spacing w:before="0"/>
      <w:ind w:left="0" w:firstLine="0"/>
      <w:jc w:val="right"/>
    </w:pPr>
    <w:rPr>
      <w:rFonts w:ascii="Times New Roman" w:hAnsi="Times New Roman"/>
      <w:b/>
      <w:sz w:val="24"/>
    </w:rPr>
  </w:style>
  <w:style w:type="paragraph" w:customStyle="1" w:styleId="Iauiue">
    <w:name w:val="Iau?iue"/>
    <w:uiPriority w:val="99"/>
    <w:rsid w:val="009B1BE0"/>
    <w:pPr>
      <w:widowControl w:val="0"/>
    </w:pPr>
    <w:rPr>
      <w:rFonts w:eastAsia="Times New Roman"/>
    </w:rPr>
  </w:style>
  <w:style w:type="paragraph" w:customStyle="1" w:styleId="Aeaaa">
    <w:name w:val="Aeaaa"/>
    <w:basedOn w:val="Iauiue"/>
    <w:uiPriority w:val="99"/>
    <w:rsid w:val="009B1BE0"/>
    <w:pPr>
      <w:keepNext/>
      <w:spacing w:before="240" w:after="120"/>
      <w:jc w:val="center"/>
    </w:pPr>
    <w:rPr>
      <w:b/>
      <w:caps/>
      <w:sz w:val="24"/>
    </w:rPr>
  </w:style>
  <w:style w:type="paragraph" w:customStyle="1" w:styleId="HTML1">
    <w:name w:val="Стандартный HTML1"/>
    <w:basedOn w:val="a4"/>
    <w:uiPriority w:val="99"/>
    <w:rsid w:val="00C8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sz w:val="20"/>
      <w:szCs w:val="20"/>
    </w:rPr>
  </w:style>
  <w:style w:type="character" w:customStyle="1" w:styleId="FontStyle35">
    <w:name w:val="Font Style35"/>
    <w:uiPriority w:val="99"/>
    <w:rsid w:val="00305D17"/>
    <w:rPr>
      <w:rFonts w:ascii="Times New Roman" w:hAnsi="Times New Roman" w:cs="Times New Roman"/>
      <w:b/>
      <w:bCs/>
      <w:sz w:val="22"/>
      <w:szCs w:val="22"/>
    </w:rPr>
  </w:style>
  <w:style w:type="character" w:customStyle="1" w:styleId="FontStyle36">
    <w:name w:val="Font Style36"/>
    <w:uiPriority w:val="99"/>
    <w:rsid w:val="00305D17"/>
    <w:rPr>
      <w:rFonts w:ascii="Times New Roman" w:hAnsi="Times New Roman" w:cs="Times New Roman"/>
      <w:sz w:val="22"/>
      <w:szCs w:val="22"/>
    </w:rPr>
  </w:style>
  <w:style w:type="paragraph" w:styleId="afffc">
    <w:name w:val="No Spacing"/>
    <w:link w:val="afffd"/>
    <w:uiPriority w:val="1"/>
    <w:qFormat/>
    <w:rsid w:val="00C745BA"/>
    <w:rPr>
      <w:rFonts w:eastAsia="Times New Roman"/>
      <w:sz w:val="24"/>
      <w:szCs w:val="24"/>
    </w:rPr>
  </w:style>
  <w:style w:type="character" w:customStyle="1" w:styleId="iceouttxt52">
    <w:name w:val="iceouttxt52"/>
    <w:rsid w:val="00333321"/>
    <w:rPr>
      <w:rFonts w:ascii="Arial" w:hAnsi="Arial" w:cs="Arial" w:hint="default"/>
      <w:color w:val="666666"/>
      <w:sz w:val="17"/>
      <w:szCs w:val="17"/>
    </w:rPr>
  </w:style>
  <w:style w:type="character" w:styleId="afffe">
    <w:name w:val="Emphasis"/>
    <w:basedOn w:val="a5"/>
    <w:qFormat/>
    <w:locked/>
    <w:rsid w:val="006D579D"/>
    <w:rPr>
      <w:i/>
      <w:iCs/>
    </w:rPr>
  </w:style>
  <w:style w:type="character" w:customStyle="1" w:styleId="apple-converted-space">
    <w:name w:val="apple-converted-space"/>
    <w:basedOn w:val="a5"/>
    <w:rsid w:val="004B1780"/>
  </w:style>
  <w:style w:type="paragraph" w:customStyle="1" w:styleId="3a">
    <w:name w:val="Заголовок №3"/>
    <w:basedOn w:val="a4"/>
    <w:rsid w:val="00D24C9C"/>
    <w:pPr>
      <w:shd w:val="clear" w:color="auto" w:fill="FFFFFF"/>
      <w:suppressAutoHyphens/>
      <w:spacing w:before="7680" w:line="0" w:lineRule="atLeast"/>
      <w:jc w:val="center"/>
    </w:pPr>
    <w:rPr>
      <w:sz w:val="25"/>
      <w:szCs w:val="25"/>
      <w:lang w:val="x-none" w:eastAsia="ar-SA"/>
    </w:rPr>
  </w:style>
  <w:style w:type="character" w:customStyle="1" w:styleId="afffd">
    <w:name w:val="Без интервала Знак"/>
    <w:link w:val="afffc"/>
    <w:uiPriority w:val="1"/>
    <w:locked/>
    <w:rsid w:val="00DB4346"/>
    <w:rPr>
      <w:rFonts w:eastAsia="Times New Roman"/>
      <w:sz w:val="24"/>
      <w:szCs w:val="24"/>
    </w:rPr>
  </w:style>
  <w:style w:type="paragraph" w:customStyle="1" w:styleId="-3">
    <w:name w:val="Пункт-3"/>
    <w:basedOn w:val="a4"/>
    <w:rsid w:val="005302BE"/>
    <w:pPr>
      <w:tabs>
        <w:tab w:val="num" w:pos="1134"/>
        <w:tab w:val="left" w:pos="1701"/>
      </w:tabs>
      <w:spacing w:line="288" w:lineRule="auto"/>
      <w:ind w:left="-567" w:firstLine="567"/>
      <w:jc w:val="both"/>
    </w:pPr>
  </w:style>
  <w:style w:type="paragraph" w:customStyle="1" w:styleId="-4">
    <w:name w:val="Пункт-4"/>
    <w:basedOn w:val="a4"/>
    <w:rsid w:val="005302BE"/>
    <w:pPr>
      <w:tabs>
        <w:tab w:val="num" w:pos="1701"/>
      </w:tabs>
      <w:spacing w:line="288" w:lineRule="auto"/>
      <w:ind w:firstLine="567"/>
      <w:jc w:val="both"/>
    </w:pPr>
  </w:style>
  <w:style w:type="paragraph" w:customStyle="1" w:styleId="-5">
    <w:name w:val="Пункт-5"/>
    <w:basedOn w:val="a4"/>
    <w:rsid w:val="005302BE"/>
    <w:pPr>
      <w:tabs>
        <w:tab w:val="num" w:pos="1701"/>
      </w:tabs>
      <w:spacing w:line="288" w:lineRule="auto"/>
      <w:ind w:firstLine="567"/>
      <w:jc w:val="both"/>
    </w:pPr>
  </w:style>
  <w:style w:type="paragraph" w:customStyle="1" w:styleId="-6">
    <w:name w:val="Пункт-6"/>
    <w:basedOn w:val="a4"/>
    <w:rsid w:val="005302BE"/>
    <w:pPr>
      <w:tabs>
        <w:tab w:val="num" w:pos="360"/>
      </w:tabs>
      <w:spacing w:line="288" w:lineRule="auto"/>
      <w:jc w:val="both"/>
    </w:pPr>
  </w:style>
  <w:style w:type="paragraph" w:customStyle="1" w:styleId="-7">
    <w:name w:val="Пункт-7"/>
    <w:basedOn w:val="a4"/>
    <w:rsid w:val="005302BE"/>
    <w:pPr>
      <w:tabs>
        <w:tab w:val="num" w:pos="360"/>
      </w:tabs>
      <w:spacing w:line="288" w:lineRule="auto"/>
      <w:ind w:firstLine="567"/>
      <w:jc w:val="both"/>
    </w:pPr>
  </w:style>
  <w:style w:type="paragraph" w:customStyle="1" w:styleId="a1">
    <w:name w:val="Пункт Знак"/>
    <w:basedOn w:val="a4"/>
    <w:rsid w:val="005302BE"/>
    <w:pPr>
      <w:numPr>
        <w:ilvl w:val="1"/>
        <w:numId w:val="28"/>
      </w:numPr>
      <w:tabs>
        <w:tab w:val="left" w:pos="851"/>
        <w:tab w:val="left" w:pos="1134"/>
      </w:tabs>
      <w:spacing w:line="360" w:lineRule="auto"/>
      <w:jc w:val="both"/>
    </w:pPr>
    <w:rPr>
      <w:b/>
      <w:snapToGrid w:val="0"/>
      <w:szCs w:val="20"/>
    </w:rPr>
  </w:style>
  <w:style w:type="paragraph" w:customStyle="1" w:styleId="1">
    <w:name w:val="Пункт1"/>
    <w:basedOn w:val="a4"/>
    <w:rsid w:val="005302BE"/>
    <w:pPr>
      <w:numPr>
        <w:numId w:val="28"/>
      </w:numPr>
      <w:spacing w:before="240" w:line="360" w:lineRule="auto"/>
      <w:jc w:val="center"/>
    </w:pPr>
    <w:rPr>
      <w:rFonts w:ascii="Arial" w:hAnsi="Arial"/>
      <w:b/>
      <w:snapToGrid w:val="0"/>
      <w:szCs w:val="28"/>
    </w:rPr>
  </w:style>
  <w:style w:type="paragraph" w:customStyle="1" w:styleId="Default">
    <w:name w:val="Default"/>
    <w:rsid w:val="00443A89"/>
    <w:pPr>
      <w:autoSpaceDE w:val="0"/>
      <w:autoSpaceDN w:val="0"/>
      <w:adjustRightInd w:val="0"/>
    </w:pPr>
    <w:rPr>
      <w:rFonts w:eastAsiaTheme="minorHAnsi"/>
      <w:color w:val="000000"/>
      <w:sz w:val="24"/>
      <w:szCs w:val="24"/>
      <w:lang w:eastAsia="en-US"/>
    </w:rPr>
  </w:style>
  <w:style w:type="character" w:styleId="affff">
    <w:name w:val="Unresolved Mention"/>
    <w:basedOn w:val="a5"/>
    <w:uiPriority w:val="99"/>
    <w:semiHidden/>
    <w:unhideWhenUsed/>
    <w:rsid w:val="005F4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85240">
      <w:bodyDiv w:val="1"/>
      <w:marLeft w:val="0"/>
      <w:marRight w:val="0"/>
      <w:marTop w:val="0"/>
      <w:marBottom w:val="0"/>
      <w:divBdr>
        <w:top w:val="none" w:sz="0" w:space="0" w:color="auto"/>
        <w:left w:val="none" w:sz="0" w:space="0" w:color="auto"/>
        <w:bottom w:val="none" w:sz="0" w:space="0" w:color="auto"/>
        <w:right w:val="none" w:sz="0" w:space="0" w:color="auto"/>
      </w:divBdr>
    </w:div>
    <w:div w:id="278804252">
      <w:bodyDiv w:val="1"/>
      <w:marLeft w:val="0"/>
      <w:marRight w:val="0"/>
      <w:marTop w:val="0"/>
      <w:marBottom w:val="0"/>
      <w:divBdr>
        <w:top w:val="none" w:sz="0" w:space="0" w:color="auto"/>
        <w:left w:val="none" w:sz="0" w:space="0" w:color="auto"/>
        <w:bottom w:val="none" w:sz="0" w:space="0" w:color="auto"/>
        <w:right w:val="none" w:sz="0" w:space="0" w:color="auto"/>
      </w:divBdr>
    </w:div>
    <w:div w:id="319232183">
      <w:marLeft w:val="0"/>
      <w:marRight w:val="0"/>
      <w:marTop w:val="0"/>
      <w:marBottom w:val="0"/>
      <w:divBdr>
        <w:top w:val="none" w:sz="0" w:space="0" w:color="auto"/>
        <w:left w:val="none" w:sz="0" w:space="0" w:color="auto"/>
        <w:bottom w:val="none" w:sz="0" w:space="0" w:color="auto"/>
        <w:right w:val="none" w:sz="0" w:space="0" w:color="auto"/>
      </w:divBdr>
    </w:div>
    <w:div w:id="319232184">
      <w:marLeft w:val="0"/>
      <w:marRight w:val="0"/>
      <w:marTop w:val="0"/>
      <w:marBottom w:val="0"/>
      <w:divBdr>
        <w:top w:val="none" w:sz="0" w:space="0" w:color="auto"/>
        <w:left w:val="none" w:sz="0" w:space="0" w:color="auto"/>
        <w:bottom w:val="none" w:sz="0" w:space="0" w:color="auto"/>
        <w:right w:val="none" w:sz="0" w:space="0" w:color="auto"/>
      </w:divBdr>
    </w:div>
    <w:div w:id="319232185">
      <w:marLeft w:val="0"/>
      <w:marRight w:val="0"/>
      <w:marTop w:val="0"/>
      <w:marBottom w:val="0"/>
      <w:divBdr>
        <w:top w:val="none" w:sz="0" w:space="0" w:color="auto"/>
        <w:left w:val="none" w:sz="0" w:space="0" w:color="auto"/>
        <w:bottom w:val="none" w:sz="0" w:space="0" w:color="auto"/>
        <w:right w:val="none" w:sz="0" w:space="0" w:color="auto"/>
      </w:divBdr>
    </w:div>
    <w:div w:id="319232186">
      <w:marLeft w:val="0"/>
      <w:marRight w:val="0"/>
      <w:marTop w:val="0"/>
      <w:marBottom w:val="0"/>
      <w:divBdr>
        <w:top w:val="none" w:sz="0" w:space="0" w:color="auto"/>
        <w:left w:val="none" w:sz="0" w:space="0" w:color="auto"/>
        <w:bottom w:val="none" w:sz="0" w:space="0" w:color="auto"/>
        <w:right w:val="none" w:sz="0" w:space="0" w:color="auto"/>
      </w:divBdr>
    </w:div>
    <w:div w:id="319232187">
      <w:marLeft w:val="0"/>
      <w:marRight w:val="0"/>
      <w:marTop w:val="0"/>
      <w:marBottom w:val="0"/>
      <w:divBdr>
        <w:top w:val="none" w:sz="0" w:space="0" w:color="auto"/>
        <w:left w:val="none" w:sz="0" w:space="0" w:color="auto"/>
        <w:bottom w:val="none" w:sz="0" w:space="0" w:color="auto"/>
        <w:right w:val="none" w:sz="0" w:space="0" w:color="auto"/>
      </w:divBdr>
    </w:div>
    <w:div w:id="319232188">
      <w:marLeft w:val="0"/>
      <w:marRight w:val="0"/>
      <w:marTop w:val="0"/>
      <w:marBottom w:val="0"/>
      <w:divBdr>
        <w:top w:val="none" w:sz="0" w:space="0" w:color="auto"/>
        <w:left w:val="none" w:sz="0" w:space="0" w:color="auto"/>
        <w:bottom w:val="none" w:sz="0" w:space="0" w:color="auto"/>
        <w:right w:val="none" w:sz="0" w:space="0" w:color="auto"/>
      </w:divBdr>
    </w:div>
    <w:div w:id="319232189">
      <w:marLeft w:val="0"/>
      <w:marRight w:val="0"/>
      <w:marTop w:val="0"/>
      <w:marBottom w:val="0"/>
      <w:divBdr>
        <w:top w:val="none" w:sz="0" w:space="0" w:color="auto"/>
        <w:left w:val="none" w:sz="0" w:space="0" w:color="auto"/>
        <w:bottom w:val="none" w:sz="0" w:space="0" w:color="auto"/>
        <w:right w:val="none" w:sz="0" w:space="0" w:color="auto"/>
      </w:divBdr>
    </w:div>
    <w:div w:id="319232190">
      <w:marLeft w:val="0"/>
      <w:marRight w:val="0"/>
      <w:marTop w:val="0"/>
      <w:marBottom w:val="0"/>
      <w:divBdr>
        <w:top w:val="none" w:sz="0" w:space="0" w:color="auto"/>
        <w:left w:val="none" w:sz="0" w:space="0" w:color="auto"/>
        <w:bottom w:val="none" w:sz="0" w:space="0" w:color="auto"/>
        <w:right w:val="none" w:sz="0" w:space="0" w:color="auto"/>
      </w:divBdr>
    </w:div>
    <w:div w:id="319232191">
      <w:marLeft w:val="0"/>
      <w:marRight w:val="0"/>
      <w:marTop w:val="0"/>
      <w:marBottom w:val="0"/>
      <w:divBdr>
        <w:top w:val="none" w:sz="0" w:space="0" w:color="auto"/>
        <w:left w:val="none" w:sz="0" w:space="0" w:color="auto"/>
        <w:bottom w:val="none" w:sz="0" w:space="0" w:color="auto"/>
        <w:right w:val="none" w:sz="0" w:space="0" w:color="auto"/>
      </w:divBdr>
    </w:div>
    <w:div w:id="319232192">
      <w:marLeft w:val="0"/>
      <w:marRight w:val="0"/>
      <w:marTop w:val="0"/>
      <w:marBottom w:val="0"/>
      <w:divBdr>
        <w:top w:val="none" w:sz="0" w:space="0" w:color="auto"/>
        <w:left w:val="none" w:sz="0" w:space="0" w:color="auto"/>
        <w:bottom w:val="none" w:sz="0" w:space="0" w:color="auto"/>
        <w:right w:val="none" w:sz="0" w:space="0" w:color="auto"/>
      </w:divBdr>
    </w:div>
    <w:div w:id="319232193">
      <w:marLeft w:val="0"/>
      <w:marRight w:val="0"/>
      <w:marTop w:val="0"/>
      <w:marBottom w:val="0"/>
      <w:divBdr>
        <w:top w:val="none" w:sz="0" w:space="0" w:color="auto"/>
        <w:left w:val="none" w:sz="0" w:space="0" w:color="auto"/>
        <w:bottom w:val="none" w:sz="0" w:space="0" w:color="auto"/>
        <w:right w:val="none" w:sz="0" w:space="0" w:color="auto"/>
      </w:divBdr>
    </w:div>
    <w:div w:id="319232194">
      <w:marLeft w:val="0"/>
      <w:marRight w:val="0"/>
      <w:marTop w:val="0"/>
      <w:marBottom w:val="0"/>
      <w:divBdr>
        <w:top w:val="none" w:sz="0" w:space="0" w:color="auto"/>
        <w:left w:val="none" w:sz="0" w:space="0" w:color="auto"/>
        <w:bottom w:val="none" w:sz="0" w:space="0" w:color="auto"/>
        <w:right w:val="none" w:sz="0" w:space="0" w:color="auto"/>
      </w:divBdr>
    </w:div>
    <w:div w:id="319232195">
      <w:marLeft w:val="0"/>
      <w:marRight w:val="0"/>
      <w:marTop w:val="0"/>
      <w:marBottom w:val="0"/>
      <w:divBdr>
        <w:top w:val="none" w:sz="0" w:space="0" w:color="auto"/>
        <w:left w:val="none" w:sz="0" w:space="0" w:color="auto"/>
        <w:bottom w:val="none" w:sz="0" w:space="0" w:color="auto"/>
        <w:right w:val="none" w:sz="0" w:space="0" w:color="auto"/>
      </w:divBdr>
    </w:div>
    <w:div w:id="319232196">
      <w:marLeft w:val="0"/>
      <w:marRight w:val="0"/>
      <w:marTop w:val="0"/>
      <w:marBottom w:val="0"/>
      <w:divBdr>
        <w:top w:val="none" w:sz="0" w:space="0" w:color="auto"/>
        <w:left w:val="none" w:sz="0" w:space="0" w:color="auto"/>
        <w:bottom w:val="none" w:sz="0" w:space="0" w:color="auto"/>
        <w:right w:val="none" w:sz="0" w:space="0" w:color="auto"/>
      </w:divBdr>
    </w:div>
    <w:div w:id="319232197">
      <w:marLeft w:val="0"/>
      <w:marRight w:val="0"/>
      <w:marTop w:val="0"/>
      <w:marBottom w:val="0"/>
      <w:divBdr>
        <w:top w:val="none" w:sz="0" w:space="0" w:color="auto"/>
        <w:left w:val="none" w:sz="0" w:space="0" w:color="auto"/>
        <w:bottom w:val="none" w:sz="0" w:space="0" w:color="auto"/>
        <w:right w:val="none" w:sz="0" w:space="0" w:color="auto"/>
      </w:divBdr>
      <w:divsChild>
        <w:div w:id="319232229">
          <w:marLeft w:val="0"/>
          <w:marRight w:val="0"/>
          <w:marTop w:val="0"/>
          <w:marBottom w:val="0"/>
          <w:divBdr>
            <w:top w:val="none" w:sz="0" w:space="0" w:color="auto"/>
            <w:left w:val="none" w:sz="0" w:space="0" w:color="auto"/>
            <w:bottom w:val="none" w:sz="0" w:space="0" w:color="auto"/>
            <w:right w:val="none" w:sz="0" w:space="0" w:color="auto"/>
          </w:divBdr>
        </w:div>
      </w:divsChild>
    </w:div>
    <w:div w:id="319232198">
      <w:marLeft w:val="0"/>
      <w:marRight w:val="0"/>
      <w:marTop w:val="0"/>
      <w:marBottom w:val="0"/>
      <w:divBdr>
        <w:top w:val="none" w:sz="0" w:space="0" w:color="auto"/>
        <w:left w:val="none" w:sz="0" w:space="0" w:color="auto"/>
        <w:bottom w:val="none" w:sz="0" w:space="0" w:color="auto"/>
        <w:right w:val="none" w:sz="0" w:space="0" w:color="auto"/>
      </w:divBdr>
    </w:div>
    <w:div w:id="319232199">
      <w:marLeft w:val="0"/>
      <w:marRight w:val="0"/>
      <w:marTop w:val="0"/>
      <w:marBottom w:val="0"/>
      <w:divBdr>
        <w:top w:val="none" w:sz="0" w:space="0" w:color="auto"/>
        <w:left w:val="none" w:sz="0" w:space="0" w:color="auto"/>
        <w:bottom w:val="none" w:sz="0" w:space="0" w:color="auto"/>
        <w:right w:val="none" w:sz="0" w:space="0" w:color="auto"/>
      </w:divBdr>
    </w:div>
    <w:div w:id="319232200">
      <w:marLeft w:val="0"/>
      <w:marRight w:val="0"/>
      <w:marTop w:val="0"/>
      <w:marBottom w:val="0"/>
      <w:divBdr>
        <w:top w:val="none" w:sz="0" w:space="0" w:color="auto"/>
        <w:left w:val="none" w:sz="0" w:space="0" w:color="auto"/>
        <w:bottom w:val="none" w:sz="0" w:space="0" w:color="auto"/>
        <w:right w:val="none" w:sz="0" w:space="0" w:color="auto"/>
      </w:divBdr>
    </w:div>
    <w:div w:id="319232201">
      <w:marLeft w:val="0"/>
      <w:marRight w:val="0"/>
      <w:marTop w:val="0"/>
      <w:marBottom w:val="0"/>
      <w:divBdr>
        <w:top w:val="none" w:sz="0" w:space="0" w:color="auto"/>
        <w:left w:val="none" w:sz="0" w:space="0" w:color="auto"/>
        <w:bottom w:val="none" w:sz="0" w:space="0" w:color="auto"/>
        <w:right w:val="none" w:sz="0" w:space="0" w:color="auto"/>
      </w:divBdr>
      <w:divsChild>
        <w:div w:id="319232214">
          <w:marLeft w:val="0"/>
          <w:marRight w:val="0"/>
          <w:marTop w:val="0"/>
          <w:marBottom w:val="0"/>
          <w:divBdr>
            <w:top w:val="none" w:sz="0" w:space="0" w:color="auto"/>
            <w:left w:val="none" w:sz="0" w:space="0" w:color="auto"/>
            <w:bottom w:val="none" w:sz="0" w:space="0" w:color="auto"/>
            <w:right w:val="none" w:sz="0" w:space="0" w:color="auto"/>
          </w:divBdr>
        </w:div>
        <w:div w:id="319232241">
          <w:marLeft w:val="0"/>
          <w:marRight w:val="0"/>
          <w:marTop w:val="0"/>
          <w:marBottom w:val="0"/>
          <w:divBdr>
            <w:top w:val="none" w:sz="0" w:space="0" w:color="auto"/>
            <w:left w:val="none" w:sz="0" w:space="0" w:color="auto"/>
            <w:bottom w:val="none" w:sz="0" w:space="0" w:color="auto"/>
            <w:right w:val="none" w:sz="0" w:space="0" w:color="auto"/>
          </w:divBdr>
        </w:div>
      </w:divsChild>
    </w:div>
    <w:div w:id="319232203">
      <w:marLeft w:val="0"/>
      <w:marRight w:val="0"/>
      <w:marTop w:val="0"/>
      <w:marBottom w:val="0"/>
      <w:divBdr>
        <w:top w:val="none" w:sz="0" w:space="0" w:color="auto"/>
        <w:left w:val="none" w:sz="0" w:space="0" w:color="auto"/>
        <w:bottom w:val="none" w:sz="0" w:space="0" w:color="auto"/>
        <w:right w:val="none" w:sz="0" w:space="0" w:color="auto"/>
      </w:divBdr>
    </w:div>
    <w:div w:id="319232204">
      <w:marLeft w:val="0"/>
      <w:marRight w:val="0"/>
      <w:marTop w:val="0"/>
      <w:marBottom w:val="0"/>
      <w:divBdr>
        <w:top w:val="none" w:sz="0" w:space="0" w:color="auto"/>
        <w:left w:val="none" w:sz="0" w:space="0" w:color="auto"/>
        <w:bottom w:val="none" w:sz="0" w:space="0" w:color="auto"/>
        <w:right w:val="none" w:sz="0" w:space="0" w:color="auto"/>
      </w:divBdr>
    </w:div>
    <w:div w:id="319232206">
      <w:marLeft w:val="0"/>
      <w:marRight w:val="0"/>
      <w:marTop w:val="0"/>
      <w:marBottom w:val="0"/>
      <w:divBdr>
        <w:top w:val="none" w:sz="0" w:space="0" w:color="auto"/>
        <w:left w:val="none" w:sz="0" w:space="0" w:color="auto"/>
        <w:bottom w:val="none" w:sz="0" w:space="0" w:color="auto"/>
        <w:right w:val="none" w:sz="0" w:space="0" w:color="auto"/>
      </w:divBdr>
    </w:div>
    <w:div w:id="319232207">
      <w:marLeft w:val="0"/>
      <w:marRight w:val="0"/>
      <w:marTop w:val="0"/>
      <w:marBottom w:val="0"/>
      <w:divBdr>
        <w:top w:val="none" w:sz="0" w:space="0" w:color="auto"/>
        <w:left w:val="none" w:sz="0" w:space="0" w:color="auto"/>
        <w:bottom w:val="none" w:sz="0" w:space="0" w:color="auto"/>
        <w:right w:val="none" w:sz="0" w:space="0" w:color="auto"/>
      </w:divBdr>
    </w:div>
    <w:div w:id="319232208">
      <w:marLeft w:val="0"/>
      <w:marRight w:val="0"/>
      <w:marTop w:val="0"/>
      <w:marBottom w:val="0"/>
      <w:divBdr>
        <w:top w:val="none" w:sz="0" w:space="0" w:color="auto"/>
        <w:left w:val="none" w:sz="0" w:space="0" w:color="auto"/>
        <w:bottom w:val="none" w:sz="0" w:space="0" w:color="auto"/>
        <w:right w:val="none" w:sz="0" w:space="0" w:color="auto"/>
      </w:divBdr>
    </w:div>
    <w:div w:id="319232209">
      <w:marLeft w:val="0"/>
      <w:marRight w:val="0"/>
      <w:marTop w:val="0"/>
      <w:marBottom w:val="0"/>
      <w:divBdr>
        <w:top w:val="none" w:sz="0" w:space="0" w:color="auto"/>
        <w:left w:val="none" w:sz="0" w:space="0" w:color="auto"/>
        <w:bottom w:val="none" w:sz="0" w:space="0" w:color="auto"/>
        <w:right w:val="none" w:sz="0" w:space="0" w:color="auto"/>
      </w:divBdr>
      <w:divsChild>
        <w:div w:id="319232202">
          <w:marLeft w:val="0"/>
          <w:marRight w:val="0"/>
          <w:marTop w:val="0"/>
          <w:marBottom w:val="0"/>
          <w:divBdr>
            <w:top w:val="none" w:sz="0" w:space="0" w:color="auto"/>
            <w:left w:val="none" w:sz="0" w:space="0" w:color="auto"/>
            <w:bottom w:val="none" w:sz="0" w:space="0" w:color="auto"/>
            <w:right w:val="none" w:sz="0" w:space="0" w:color="auto"/>
          </w:divBdr>
        </w:div>
        <w:div w:id="319232205">
          <w:marLeft w:val="0"/>
          <w:marRight w:val="0"/>
          <w:marTop w:val="0"/>
          <w:marBottom w:val="0"/>
          <w:divBdr>
            <w:top w:val="none" w:sz="0" w:space="0" w:color="auto"/>
            <w:left w:val="none" w:sz="0" w:space="0" w:color="auto"/>
            <w:bottom w:val="none" w:sz="0" w:space="0" w:color="auto"/>
            <w:right w:val="none" w:sz="0" w:space="0" w:color="auto"/>
          </w:divBdr>
        </w:div>
        <w:div w:id="319232213">
          <w:marLeft w:val="0"/>
          <w:marRight w:val="0"/>
          <w:marTop w:val="0"/>
          <w:marBottom w:val="0"/>
          <w:divBdr>
            <w:top w:val="none" w:sz="0" w:space="0" w:color="auto"/>
            <w:left w:val="none" w:sz="0" w:space="0" w:color="auto"/>
            <w:bottom w:val="none" w:sz="0" w:space="0" w:color="auto"/>
            <w:right w:val="none" w:sz="0" w:space="0" w:color="auto"/>
          </w:divBdr>
        </w:div>
        <w:div w:id="319232230">
          <w:marLeft w:val="0"/>
          <w:marRight w:val="0"/>
          <w:marTop w:val="0"/>
          <w:marBottom w:val="0"/>
          <w:divBdr>
            <w:top w:val="none" w:sz="0" w:space="0" w:color="auto"/>
            <w:left w:val="none" w:sz="0" w:space="0" w:color="auto"/>
            <w:bottom w:val="none" w:sz="0" w:space="0" w:color="auto"/>
            <w:right w:val="none" w:sz="0" w:space="0" w:color="auto"/>
          </w:divBdr>
        </w:div>
      </w:divsChild>
    </w:div>
    <w:div w:id="319232210">
      <w:marLeft w:val="0"/>
      <w:marRight w:val="0"/>
      <w:marTop w:val="0"/>
      <w:marBottom w:val="0"/>
      <w:divBdr>
        <w:top w:val="none" w:sz="0" w:space="0" w:color="auto"/>
        <w:left w:val="none" w:sz="0" w:space="0" w:color="auto"/>
        <w:bottom w:val="none" w:sz="0" w:space="0" w:color="auto"/>
        <w:right w:val="none" w:sz="0" w:space="0" w:color="auto"/>
      </w:divBdr>
    </w:div>
    <w:div w:id="319232211">
      <w:marLeft w:val="0"/>
      <w:marRight w:val="0"/>
      <w:marTop w:val="0"/>
      <w:marBottom w:val="0"/>
      <w:divBdr>
        <w:top w:val="none" w:sz="0" w:space="0" w:color="auto"/>
        <w:left w:val="none" w:sz="0" w:space="0" w:color="auto"/>
        <w:bottom w:val="none" w:sz="0" w:space="0" w:color="auto"/>
        <w:right w:val="none" w:sz="0" w:space="0" w:color="auto"/>
      </w:divBdr>
    </w:div>
    <w:div w:id="319232212">
      <w:marLeft w:val="0"/>
      <w:marRight w:val="0"/>
      <w:marTop w:val="0"/>
      <w:marBottom w:val="0"/>
      <w:divBdr>
        <w:top w:val="none" w:sz="0" w:space="0" w:color="auto"/>
        <w:left w:val="none" w:sz="0" w:space="0" w:color="auto"/>
        <w:bottom w:val="none" w:sz="0" w:space="0" w:color="auto"/>
        <w:right w:val="none" w:sz="0" w:space="0" w:color="auto"/>
      </w:divBdr>
    </w:div>
    <w:div w:id="319232215">
      <w:marLeft w:val="0"/>
      <w:marRight w:val="0"/>
      <w:marTop w:val="0"/>
      <w:marBottom w:val="0"/>
      <w:divBdr>
        <w:top w:val="none" w:sz="0" w:space="0" w:color="auto"/>
        <w:left w:val="none" w:sz="0" w:space="0" w:color="auto"/>
        <w:bottom w:val="none" w:sz="0" w:space="0" w:color="auto"/>
        <w:right w:val="none" w:sz="0" w:space="0" w:color="auto"/>
      </w:divBdr>
    </w:div>
    <w:div w:id="319232216">
      <w:marLeft w:val="0"/>
      <w:marRight w:val="0"/>
      <w:marTop w:val="0"/>
      <w:marBottom w:val="0"/>
      <w:divBdr>
        <w:top w:val="none" w:sz="0" w:space="0" w:color="auto"/>
        <w:left w:val="none" w:sz="0" w:space="0" w:color="auto"/>
        <w:bottom w:val="none" w:sz="0" w:space="0" w:color="auto"/>
        <w:right w:val="none" w:sz="0" w:space="0" w:color="auto"/>
      </w:divBdr>
    </w:div>
    <w:div w:id="319232217">
      <w:marLeft w:val="0"/>
      <w:marRight w:val="0"/>
      <w:marTop w:val="0"/>
      <w:marBottom w:val="0"/>
      <w:divBdr>
        <w:top w:val="none" w:sz="0" w:space="0" w:color="auto"/>
        <w:left w:val="none" w:sz="0" w:space="0" w:color="auto"/>
        <w:bottom w:val="none" w:sz="0" w:space="0" w:color="auto"/>
        <w:right w:val="none" w:sz="0" w:space="0" w:color="auto"/>
      </w:divBdr>
    </w:div>
    <w:div w:id="319232219">
      <w:marLeft w:val="0"/>
      <w:marRight w:val="0"/>
      <w:marTop w:val="0"/>
      <w:marBottom w:val="0"/>
      <w:divBdr>
        <w:top w:val="none" w:sz="0" w:space="0" w:color="auto"/>
        <w:left w:val="none" w:sz="0" w:space="0" w:color="auto"/>
        <w:bottom w:val="none" w:sz="0" w:space="0" w:color="auto"/>
        <w:right w:val="none" w:sz="0" w:space="0" w:color="auto"/>
      </w:divBdr>
    </w:div>
    <w:div w:id="319232220">
      <w:marLeft w:val="0"/>
      <w:marRight w:val="0"/>
      <w:marTop w:val="0"/>
      <w:marBottom w:val="0"/>
      <w:divBdr>
        <w:top w:val="none" w:sz="0" w:space="0" w:color="auto"/>
        <w:left w:val="none" w:sz="0" w:space="0" w:color="auto"/>
        <w:bottom w:val="none" w:sz="0" w:space="0" w:color="auto"/>
        <w:right w:val="none" w:sz="0" w:space="0" w:color="auto"/>
      </w:divBdr>
    </w:div>
    <w:div w:id="319232221">
      <w:marLeft w:val="0"/>
      <w:marRight w:val="0"/>
      <w:marTop w:val="0"/>
      <w:marBottom w:val="0"/>
      <w:divBdr>
        <w:top w:val="none" w:sz="0" w:space="0" w:color="auto"/>
        <w:left w:val="none" w:sz="0" w:space="0" w:color="auto"/>
        <w:bottom w:val="none" w:sz="0" w:space="0" w:color="auto"/>
        <w:right w:val="none" w:sz="0" w:space="0" w:color="auto"/>
      </w:divBdr>
    </w:div>
    <w:div w:id="319232222">
      <w:marLeft w:val="0"/>
      <w:marRight w:val="0"/>
      <w:marTop w:val="0"/>
      <w:marBottom w:val="0"/>
      <w:divBdr>
        <w:top w:val="none" w:sz="0" w:space="0" w:color="auto"/>
        <w:left w:val="none" w:sz="0" w:space="0" w:color="auto"/>
        <w:bottom w:val="none" w:sz="0" w:space="0" w:color="auto"/>
        <w:right w:val="none" w:sz="0" w:space="0" w:color="auto"/>
      </w:divBdr>
    </w:div>
    <w:div w:id="319232223">
      <w:marLeft w:val="0"/>
      <w:marRight w:val="0"/>
      <w:marTop w:val="0"/>
      <w:marBottom w:val="0"/>
      <w:divBdr>
        <w:top w:val="none" w:sz="0" w:space="0" w:color="auto"/>
        <w:left w:val="none" w:sz="0" w:space="0" w:color="auto"/>
        <w:bottom w:val="none" w:sz="0" w:space="0" w:color="auto"/>
        <w:right w:val="none" w:sz="0" w:space="0" w:color="auto"/>
      </w:divBdr>
    </w:div>
    <w:div w:id="319232224">
      <w:marLeft w:val="0"/>
      <w:marRight w:val="0"/>
      <w:marTop w:val="0"/>
      <w:marBottom w:val="0"/>
      <w:divBdr>
        <w:top w:val="none" w:sz="0" w:space="0" w:color="auto"/>
        <w:left w:val="none" w:sz="0" w:space="0" w:color="auto"/>
        <w:bottom w:val="none" w:sz="0" w:space="0" w:color="auto"/>
        <w:right w:val="none" w:sz="0" w:space="0" w:color="auto"/>
      </w:divBdr>
    </w:div>
    <w:div w:id="319232225">
      <w:marLeft w:val="0"/>
      <w:marRight w:val="0"/>
      <w:marTop w:val="0"/>
      <w:marBottom w:val="0"/>
      <w:divBdr>
        <w:top w:val="none" w:sz="0" w:space="0" w:color="auto"/>
        <w:left w:val="none" w:sz="0" w:space="0" w:color="auto"/>
        <w:bottom w:val="none" w:sz="0" w:space="0" w:color="auto"/>
        <w:right w:val="none" w:sz="0" w:space="0" w:color="auto"/>
      </w:divBdr>
    </w:div>
    <w:div w:id="319232226">
      <w:marLeft w:val="0"/>
      <w:marRight w:val="0"/>
      <w:marTop w:val="0"/>
      <w:marBottom w:val="0"/>
      <w:divBdr>
        <w:top w:val="none" w:sz="0" w:space="0" w:color="auto"/>
        <w:left w:val="none" w:sz="0" w:space="0" w:color="auto"/>
        <w:bottom w:val="none" w:sz="0" w:space="0" w:color="auto"/>
        <w:right w:val="none" w:sz="0" w:space="0" w:color="auto"/>
      </w:divBdr>
    </w:div>
    <w:div w:id="319232227">
      <w:marLeft w:val="0"/>
      <w:marRight w:val="0"/>
      <w:marTop w:val="0"/>
      <w:marBottom w:val="0"/>
      <w:divBdr>
        <w:top w:val="none" w:sz="0" w:space="0" w:color="auto"/>
        <w:left w:val="none" w:sz="0" w:space="0" w:color="auto"/>
        <w:bottom w:val="none" w:sz="0" w:space="0" w:color="auto"/>
        <w:right w:val="none" w:sz="0" w:space="0" w:color="auto"/>
      </w:divBdr>
    </w:div>
    <w:div w:id="319232228">
      <w:marLeft w:val="0"/>
      <w:marRight w:val="0"/>
      <w:marTop w:val="0"/>
      <w:marBottom w:val="0"/>
      <w:divBdr>
        <w:top w:val="none" w:sz="0" w:space="0" w:color="auto"/>
        <w:left w:val="none" w:sz="0" w:space="0" w:color="auto"/>
        <w:bottom w:val="none" w:sz="0" w:space="0" w:color="auto"/>
        <w:right w:val="none" w:sz="0" w:space="0" w:color="auto"/>
      </w:divBdr>
    </w:div>
    <w:div w:id="319232231">
      <w:marLeft w:val="0"/>
      <w:marRight w:val="0"/>
      <w:marTop w:val="0"/>
      <w:marBottom w:val="0"/>
      <w:divBdr>
        <w:top w:val="none" w:sz="0" w:space="0" w:color="auto"/>
        <w:left w:val="none" w:sz="0" w:space="0" w:color="auto"/>
        <w:bottom w:val="none" w:sz="0" w:space="0" w:color="auto"/>
        <w:right w:val="none" w:sz="0" w:space="0" w:color="auto"/>
      </w:divBdr>
    </w:div>
    <w:div w:id="319232232">
      <w:marLeft w:val="0"/>
      <w:marRight w:val="0"/>
      <w:marTop w:val="0"/>
      <w:marBottom w:val="0"/>
      <w:divBdr>
        <w:top w:val="none" w:sz="0" w:space="0" w:color="auto"/>
        <w:left w:val="none" w:sz="0" w:space="0" w:color="auto"/>
        <w:bottom w:val="none" w:sz="0" w:space="0" w:color="auto"/>
        <w:right w:val="none" w:sz="0" w:space="0" w:color="auto"/>
      </w:divBdr>
    </w:div>
    <w:div w:id="319232233">
      <w:marLeft w:val="0"/>
      <w:marRight w:val="0"/>
      <w:marTop w:val="0"/>
      <w:marBottom w:val="0"/>
      <w:divBdr>
        <w:top w:val="none" w:sz="0" w:space="0" w:color="auto"/>
        <w:left w:val="none" w:sz="0" w:space="0" w:color="auto"/>
        <w:bottom w:val="none" w:sz="0" w:space="0" w:color="auto"/>
        <w:right w:val="none" w:sz="0" w:space="0" w:color="auto"/>
      </w:divBdr>
    </w:div>
    <w:div w:id="319232234">
      <w:marLeft w:val="0"/>
      <w:marRight w:val="0"/>
      <w:marTop w:val="0"/>
      <w:marBottom w:val="0"/>
      <w:divBdr>
        <w:top w:val="none" w:sz="0" w:space="0" w:color="auto"/>
        <w:left w:val="none" w:sz="0" w:space="0" w:color="auto"/>
        <w:bottom w:val="none" w:sz="0" w:space="0" w:color="auto"/>
        <w:right w:val="none" w:sz="0" w:space="0" w:color="auto"/>
      </w:divBdr>
    </w:div>
    <w:div w:id="319232235">
      <w:marLeft w:val="0"/>
      <w:marRight w:val="0"/>
      <w:marTop w:val="0"/>
      <w:marBottom w:val="0"/>
      <w:divBdr>
        <w:top w:val="none" w:sz="0" w:space="0" w:color="auto"/>
        <w:left w:val="none" w:sz="0" w:space="0" w:color="auto"/>
        <w:bottom w:val="none" w:sz="0" w:space="0" w:color="auto"/>
        <w:right w:val="none" w:sz="0" w:space="0" w:color="auto"/>
      </w:divBdr>
    </w:div>
    <w:div w:id="319232236">
      <w:marLeft w:val="0"/>
      <w:marRight w:val="0"/>
      <w:marTop w:val="0"/>
      <w:marBottom w:val="0"/>
      <w:divBdr>
        <w:top w:val="none" w:sz="0" w:space="0" w:color="auto"/>
        <w:left w:val="none" w:sz="0" w:space="0" w:color="auto"/>
        <w:bottom w:val="none" w:sz="0" w:space="0" w:color="auto"/>
        <w:right w:val="none" w:sz="0" w:space="0" w:color="auto"/>
      </w:divBdr>
    </w:div>
    <w:div w:id="319232237">
      <w:marLeft w:val="0"/>
      <w:marRight w:val="0"/>
      <w:marTop w:val="0"/>
      <w:marBottom w:val="0"/>
      <w:divBdr>
        <w:top w:val="none" w:sz="0" w:space="0" w:color="auto"/>
        <w:left w:val="none" w:sz="0" w:space="0" w:color="auto"/>
        <w:bottom w:val="none" w:sz="0" w:space="0" w:color="auto"/>
        <w:right w:val="none" w:sz="0" w:space="0" w:color="auto"/>
      </w:divBdr>
    </w:div>
    <w:div w:id="319232238">
      <w:marLeft w:val="0"/>
      <w:marRight w:val="0"/>
      <w:marTop w:val="0"/>
      <w:marBottom w:val="0"/>
      <w:divBdr>
        <w:top w:val="none" w:sz="0" w:space="0" w:color="auto"/>
        <w:left w:val="none" w:sz="0" w:space="0" w:color="auto"/>
        <w:bottom w:val="none" w:sz="0" w:space="0" w:color="auto"/>
        <w:right w:val="none" w:sz="0" w:space="0" w:color="auto"/>
      </w:divBdr>
    </w:div>
    <w:div w:id="319232239">
      <w:marLeft w:val="0"/>
      <w:marRight w:val="0"/>
      <w:marTop w:val="0"/>
      <w:marBottom w:val="0"/>
      <w:divBdr>
        <w:top w:val="none" w:sz="0" w:space="0" w:color="auto"/>
        <w:left w:val="none" w:sz="0" w:space="0" w:color="auto"/>
        <w:bottom w:val="none" w:sz="0" w:space="0" w:color="auto"/>
        <w:right w:val="none" w:sz="0" w:space="0" w:color="auto"/>
      </w:divBdr>
    </w:div>
    <w:div w:id="319232240">
      <w:marLeft w:val="0"/>
      <w:marRight w:val="0"/>
      <w:marTop w:val="0"/>
      <w:marBottom w:val="0"/>
      <w:divBdr>
        <w:top w:val="none" w:sz="0" w:space="0" w:color="auto"/>
        <w:left w:val="none" w:sz="0" w:space="0" w:color="auto"/>
        <w:bottom w:val="none" w:sz="0" w:space="0" w:color="auto"/>
        <w:right w:val="none" w:sz="0" w:space="0" w:color="auto"/>
      </w:divBdr>
    </w:div>
    <w:div w:id="319232242">
      <w:marLeft w:val="0"/>
      <w:marRight w:val="0"/>
      <w:marTop w:val="0"/>
      <w:marBottom w:val="0"/>
      <w:divBdr>
        <w:top w:val="none" w:sz="0" w:space="0" w:color="auto"/>
        <w:left w:val="none" w:sz="0" w:space="0" w:color="auto"/>
        <w:bottom w:val="none" w:sz="0" w:space="0" w:color="auto"/>
        <w:right w:val="none" w:sz="0" w:space="0" w:color="auto"/>
      </w:divBdr>
    </w:div>
    <w:div w:id="319232243">
      <w:marLeft w:val="0"/>
      <w:marRight w:val="0"/>
      <w:marTop w:val="0"/>
      <w:marBottom w:val="0"/>
      <w:divBdr>
        <w:top w:val="none" w:sz="0" w:space="0" w:color="auto"/>
        <w:left w:val="none" w:sz="0" w:space="0" w:color="auto"/>
        <w:bottom w:val="none" w:sz="0" w:space="0" w:color="auto"/>
        <w:right w:val="none" w:sz="0" w:space="0" w:color="auto"/>
      </w:divBdr>
      <w:divsChild>
        <w:div w:id="319232218">
          <w:marLeft w:val="0"/>
          <w:marRight w:val="0"/>
          <w:marTop w:val="0"/>
          <w:marBottom w:val="0"/>
          <w:divBdr>
            <w:top w:val="none" w:sz="0" w:space="0" w:color="auto"/>
            <w:left w:val="none" w:sz="0" w:space="0" w:color="auto"/>
            <w:bottom w:val="none" w:sz="0" w:space="0" w:color="auto"/>
            <w:right w:val="none" w:sz="0" w:space="0" w:color="auto"/>
          </w:divBdr>
        </w:div>
      </w:divsChild>
    </w:div>
    <w:div w:id="343409036">
      <w:bodyDiv w:val="1"/>
      <w:marLeft w:val="0"/>
      <w:marRight w:val="0"/>
      <w:marTop w:val="0"/>
      <w:marBottom w:val="0"/>
      <w:divBdr>
        <w:top w:val="none" w:sz="0" w:space="0" w:color="auto"/>
        <w:left w:val="none" w:sz="0" w:space="0" w:color="auto"/>
        <w:bottom w:val="none" w:sz="0" w:space="0" w:color="auto"/>
        <w:right w:val="none" w:sz="0" w:space="0" w:color="auto"/>
      </w:divBdr>
    </w:div>
    <w:div w:id="606011714">
      <w:bodyDiv w:val="1"/>
      <w:marLeft w:val="0"/>
      <w:marRight w:val="0"/>
      <w:marTop w:val="0"/>
      <w:marBottom w:val="0"/>
      <w:divBdr>
        <w:top w:val="none" w:sz="0" w:space="0" w:color="auto"/>
        <w:left w:val="none" w:sz="0" w:space="0" w:color="auto"/>
        <w:bottom w:val="none" w:sz="0" w:space="0" w:color="auto"/>
        <w:right w:val="none" w:sz="0" w:space="0" w:color="auto"/>
      </w:divBdr>
    </w:div>
    <w:div w:id="1093477140">
      <w:bodyDiv w:val="1"/>
      <w:marLeft w:val="0"/>
      <w:marRight w:val="0"/>
      <w:marTop w:val="0"/>
      <w:marBottom w:val="0"/>
      <w:divBdr>
        <w:top w:val="none" w:sz="0" w:space="0" w:color="auto"/>
        <w:left w:val="none" w:sz="0" w:space="0" w:color="auto"/>
        <w:bottom w:val="none" w:sz="0" w:space="0" w:color="auto"/>
        <w:right w:val="none" w:sz="0" w:space="0" w:color="auto"/>
      </w:divBdr>
    </w:div>
    <w:div w:id="1108697044">
      <w:bodyDiv w:val="1"/>
      <w:marLeft w:val="0"/>
      <w:marRight w:val="0"/>
      <w:marTop w:val="0"/>
      <w:marBottom w:val="0"/>
      <w:divBdr>
        <w:top w:val="none" w:sz="0" w:space="0" w:color="auto"/>
        <w:left w:val="none" w:sz="0" w:space="0" w:color="auto"/>
        <w:bottom w:val="none" w:sz="0" w:space="0" w:color="auto"/>
        <w:right w:val="none" w:sz="0" w:space="0" w:color="auto"/>
      </w:divBdr>
    </w:div>
    <w:div w:id="1473718529">
      <w:bodyDiv w:val="1"/>
      <w:marLeft w:val="0"/>
      <w:marRight w:val="0"/>
      <w:marTop w:val="0"/>
      <w:marBottom w:val="0"/>
      <w:divBdr>
        <w:top w:val="none" w:sz="0" w:space="0" w:color="auto"/>
        <w:left w:val="none" w:sz="0" w:space="0" w:color="auto"/>
        <w:bottom w:val="none" w:sz="0" w:space="0" w:color="auto"/>
        <w:right w:val="none" w:sz="0" w:space="0" w:color="auto"/>
      </w:divBdr>
    </w:div>
    <w:div w:id="1499076092">
      <w:bodyDiv w:val="1"/>
      <w:marLeft w:val="0"/>
      <w:marRight w:val="0"/>
      <w:marTop w:val="0"/>
      <w:marBottom w:val="0"/>
      <w:divBdr>
        <w:top w:val="none" w:sz="0" w:space="0" w:color="auto"/>
        <w:left w:val="none" w:sz="0" w:space="0" w:color="auto"/>
        <w:bottom w:val="none" w:sz="0" w:space="0" w:color="auto"/>
        <w:right w:val="none" w:sz="0" w:space="0" w:color="auto"/>
      </w:divBdr>
    </w:div>
    <w:div w:id="2059355929">
      <w:bodyDiv w:val="1"/>
      <w:marLeft w:val="0"/>
      <w:marRight w:val="0"/>
      <w:marTop w:val="0"/>
      <w:marBottom w:val="0"/>
      <w:divBdr>
        <w:top w:val="none" w:sz="0" w:space="0" w:color="auto"/>
        <w:left w:val="none" w:sz="0" w:space="0" w:color="auto"/>
        <w:bottom w:val="none" w:sz="0" w:space="0" w:color="auto"/>
        <w:right w:val="none" w:sz="0" w:space="0" w:color="auto"/>
      </w:divBdr>
    </w:div>
    <w:div w:id="210418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13" Type="http://schemas.openxmlformats.org/officeDocument/2006/relationships/hyperlink" Target="https://www.tektorg.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zakupki.gov.r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ZagrutdinovaER@rgi-rn.r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e.ivanova@snab.rgaz.ru" TargetMode="External"/><Relationship Id="rId4" Type="http://schemas.openxmlformats.org/officeDocument/2006/relationships/settings" Target="settings.xml"/><Relationship Id="rId9" Type="http://schemas.openxmlformats.org/officeDocument/2006/relationships/hyperlink" Target="https://www.tektorg.ru/" TargetMode="External"/><Relationship Id="rId14" Type="http://schemas.openxmlformats.org/officeDocument/2006/relationships/hyperlink" Target="http://www.zakupki.gov.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96052-1E58-48B4-B236-DB1E87735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1078</Words>
  <Characters>7979</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2020-01-23T10:50:00Z</dcterms:created>
  <dcterms:modified xsi:type="dcterms:W3CDTF">2026-08-20T06:52:00Z</dcterms:modified>
</cp:coreProperties>
</file>