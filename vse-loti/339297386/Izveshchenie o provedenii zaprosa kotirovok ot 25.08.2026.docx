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5476" w14:textId="77777777" w:rsidR="00857515" w:rsidRPr="00437C83" w:rsidRDefault="00857515" w:rsidP="0071741B">
      <w:pPr>
        <w:spacing w:line="240" w:lineRule="auto"/>
        <w:contextualSpacing/>
        <w:jc w:val="right"/>
        <w:outlineLvl w:val="0"/>
        <w:rPr>
          <w:rFonts w:ascii="Times New Roman" w:hAnsi="Times New Roman"/>
          <w:b/>
        </w:rPr>
      </w:pPr>
    </w:p>
    <w:p w14:paraId="6ED4F5B3" w14:textId="77777777" w:rsidR="0047455E" w:rsidRPr="00437C83" w:rsidRDefault="0047455E" w:rsidP="0071741B">
      <w:pPr>
        <w:spacing w:after="0" w:line="240" w:lineRule="auto"/>
        <w:ind w:right="284"/>
        <w:contextualSpacing/>
        <w:jc w:val="right"/>
        <w:outlineLvl w:val="0"/>
        <w:rPr>
          <w:rFonts w:ascii="Times New Roman" w:hAnsi="Times New Roman"/>
          <w:b/>
        </w:rPr>
      </w:pPr>
      <w:r w:rsidRPr="00437C83">
        <w:rPr>
          <w:rFonts w:ascii="Times New Roman" w:hAnsi="Times New Roman"/>
          <w:b/>
        </w:rPr>
        <w:t>«УТВЕРЖДАЮ»</w:t>
      </w:r>
      <w:r w:rsidRPr="00437C83">
        <w:rPr>
          <w:rFonts w:ascii="Times New Roman" w:hAnsi="Times New Roman"/>
          <w:b/>
        </w:rPr>
        <w:tab/>
      </w:r>
    </w:p>
    <w:p w14:paraId="7AE2D520" w14:textId="1C5EEFDE" w:rsidR="003D3945" w:rsidRPr="00437C83" w:rsidRDefault="008326DE" w:rsidP="0071741B">
      <w:pPr>
        <w:spacing w:after="0" w:line="240" w:lineRule="auto"/>
        <w:ind w:right="284"/>
        <w:contextualSpacing/>
        <w:jc w:val="right"/>
        <w:outlineLvl w:val="0"/>
        <w:rPr>
          <w:rFonts w:ascii="Times New Roman" w:hAnsi="Times New Roman"/>
          <w:b/>
        </w:rPr>
      </w:pPr>
      <w:r w:rsidRPr="00437C83">
        <w:rPr>
          <w:rFonts w:ascii="Times New Roman" w:hAnsi="Times New Roman"/>
        </w:rPr>
        <w:t xml:space="preserve">                                                                                                                    </w:t>
      </w:r>
      <w:r w:rsidR="0043031C" w:rsidRPr="00437C83">
        <w:rPr>
          <w:rFonts w:ascii="Times New Roman" w:hAnsi="Times New Roman"/>
          <w:b/>
        </w:rPr>
        <w:t>Г</w:t>
      </w:r>
      <w:r w:rsidR="001F06E4" w:rsidRPr="00437C83">
        <w:rPr>
          <w:rFonts w:ascii="Times New Roman" w:hAnsi="Times New Roman"/>
          <w:b/>
        </w:rPr>
        <w:t>енеральн</w:t>
      </w:r>
      <w:r w:rsidR="0043031C" w:rsidRPr="00437C83">
        <w:rPr>
          <w:rFonts w:ascii="Times New Roman" w:hAnsi="Times New Roman"/>
          <w:b/>
        </w:rPr>
        <w:t>ый</w:t>
      </w:r>
      <w:r w:rsidR="001F06E4" w:rsidRPr="00437C83">
        <w:rPr>
          <w:rFonts w:ascii="Times New Roman" w:hAnsi="Times New Roman"/>
          <w:b/>
        </w:rPr>
        <w:t xml:space="preserve"> директор</w:t>
      </w:r>
    </w:p>
    <w:p w14:paraId="6B172BA0" w14:textId="07B89D61" w:rsidR="0047455E" w:rsidRPr="00437C83" w:rsidRDefault="00A71ED0" w:rsidP="0071741B">
      <w:pPr>
        <w:spacing w:after="0" w:line="240" w:lineRule="auto"/>
        <w:ind w:right="284"/>
        <w:contextualSpacing/>
        <w:jc w:val="right"/>
        <w:outlineLvl w:val="0"/>
        <w:rPr>
          <w:rFonts w:ascii="Times New Roman" w:hAnsi="Times New Roman"/>
          <w:b/>
        </w:rPr>
      </w:pPr>
      <w:r w:rsidRPr="00437C83">
        <w:rPr>
          <w:rFonts w:ascii="Times New Roman" w:hAnsi="Times New Roman"/>
          <w:b/>
        </w:rPr>
        <w:t>ОО</w:t>
      </w:r>
      <w:r w:rsidR="00FA6042" w:rsidRPr="00437C83">
        <w:rPr>
          <w:rFonts w:ascii="Times New Roman" w:hAnsi="Times New Roman"/>
          <w:b/>
        </w:rPr>
        <w:t>О</w:t>
      </w:r>
      <w:r w:rsidR="0047455E" w:rsidRPr="00437C83">
        <w:rPr>
          <w:rFonts w:ascii="Times New Roman" w:hAnsi="Times New Roman"/>
          <w:b/>
        </w:rPr>
        <w:t xml:space="preserve"> «</w:t>
      </w:r>
      <w:bookmarkStart w:id="0" w:name="_Hlk223075625"/>
      <w:proofErr w:type="spellStart"/>
      <w:r w:rsidR="00F05854" w:rsidRPr="00F05854">
        <w:rPr>
          <w:rFonts w:ascii="Times New Roman" w:hAnsi="Times New Roman"/>
          <w:b/>
          <w:bCs/>
        </w:rPr>
        <w:t>СамРЭК</w:t>
      </w:r>
      <w:proofErr w:type="spellEnd"/>
      <w:r w:rsidR="00F05854" w:rsidRPr="00F05854">
        <w:rPr>
          <w:rFonts w:ascii="Times New Roman" w:hAnsi="Times New Roman"/>
          <w:b/>
          <w:bCs/>
        </w:rPr>
        <w:t>-Тепло Жигулевск</w:t>
      </w:r>
      <w:bookmarkEnd w:id="0"/>
      <w:r w:rsidR="0047455E" w:rsidRPr="00437C83">
        <w:rPr>
          <w:rFonts w:ascii="Times New Roman" w:hAnsi="Times New Roman"/>
          <w:b/>
        </w:rPr>
        <w:t>»</w:t>
      </w:r>
    </w:p>
    <w:p w14:paraId="72F194D4" w14:textId="77777777" w:rsidR="0047455E" w:rsidRPr="00437C83" w:rsidRDefault="0047455E" w:rsidP="0071741B">
      <w:pPr>
        <w:spacing w:after="0" w:line="240" w:lineRule="auto"/>
        <w:ind w:right="284"/>
        <w:contextualSpacing/>
        <w:jc w:val="right"/>
        <w:outlineLvl w:val="0"/>
        <w:rPr>
          <w:rFonts w:ascii="Times New Roman" w:hAnsi="Times New Roman"/>
          <w:b/>
        </w:rPr>
      </w:pPr>
      <w:r w:rsidRPr="00437C83">
        <w:rPr>
          <w:rFonts w:ascii="Times New Roman" w:hAnsi="Times New Roman"/>
          <w:b/>
        </w:rPr>
        <w:t xml:space="preserve">                                                                                                                       </w:t>
      </w:r>
    </w:p>
    <w:p w14:paraId="6800D4B0" w14:textId="77777777" w:rsidR="00950C23" w:rsidRPr="00437C83" w:rsidRDefault="0047455E" w:rsidP="0071741B">
      <w:pPr>
        <w:spacing w:after="0" w:line="240" w:lineRule="auto"/>
        <w:ind w:right="284"/>
        <w:contextualSpacing/>
        <w:jc w:val="right"/>
        <w:outlineLvl w:val="0"/>
        <w:rPr>
          <w:rFonts w:ascii="Times New Roman" w:hAnsi="Times New Roman"/>
          <w:b/>
        </w:rPr>
      </w:pPr>
      <w:r w:rsidRPr="00437C83">
        <w:rPr>
          <w:rFonts w:ascii="Times New Roman" w:hAnsi="Times New Roman"/>
          <w:b/>
        </w:rPr>
        <w:t xml:space="preserve">                                                                              </w:t>
      </w:r>
      <w:r w:rsidR="00E7273B" w:rsidRPr="00437C83">
        <w:rPr>
          <w:rFonts w:ascii="Times New Roman" w:hAnsi="Times New Roman"/>
          <w:b/>
        </w:rPr>
        <w:t xml:space="preserve">                        </w:t>
      </w:r>
      <w:r w:rsidR="00950C23" w:rsidRPr="00437C83">
        <w:rPr>
          <w:rFonts w:ascii="Times New Roman" w:hAnsi="Times New Roman"/>
          <w:b/>
        </w:rPr>
        <w:t>_____________ Федоров К. Ю.</w:t>
      </w:r>
    </w:p>
    <w:p w14:paraId="38E78506" w14:textId="02EC5F59" w:rsidR="00857515" w:rsidRPr="00437C83" w:rsidRDefault="00857515" w:rsidP="0071741B">
      <w:pPr>
        <w:spacing w:after="0" w:line="240" w:lineRule="auto"/>
        <w:ind w:right="284"/>
        <w:contextualSpacing/>
        <w:jc w:val="right"/>
        <w:outlineLvl w:val="0"/>
        <w:rPr>
          <w:rFonts w:ascii="Times New Roman" w:hAnsi="Times New Roman"/>
        </w:rPr>
      </w:pPr>
    </w:p>
    <w:p w14:paraId="24E70256" w14:textId="77777777" w:rsidR="00AC48A5" w:rsidRPr="00437C83" w:rsidRDefault="00AC48A5" w:rsidP="0071741B">
      <w:pPr>
        <w:spacing w:after="0" w:line="240" w:lineRule="auto"/>
        <w:ind w:right="284"/>
        <w:contextualSpacing/>
        <w:jc w:val="right"/>
        <w:outlineLvl w:val="0"/>
        <w:rPr>
          <w:rFonts w:ascii="Times New Roman" w:hAnsi="Times New Roman"/>
          <w:b/>
        </w:rPr>
      </w:pPr>
    </w:p>
    <w:p w14:paraId="4D5157D6" w14:textId="77777777" w:rsidR="00857515" w:rsidRPr="00437C83" w:rsidRDefault="00857515" w:rsidP="0071741B">
      <w:pPr>
        <w:spacing w:after="0" w:line="240" w:lineRule="auto"/>
        <w:contextualSpacing/>
        <w:outlineLvl w:val="0"/>
        <w:rPr>
          <w:rFonts w:ascii="Times New Roman" w:hAnsi="Times New Roman"/>
          <w:b/>
        </w:rPr>
      </w:pPr>
    </w:p>
    <w:p w14:paraId="44A3883B" w14:textId="77777777" w:rsidR="0027644F" w:rsidRPr="00437C83" w:rsidRDefault="0027644F" w:rsidP="0071741B">
      <w:pPr>
        <w:spacing w:after="0" w:line="240" w:lineRule="auto"/>
        <w:contextualSpacing/>
        <w:outlineLvl w:val="0"/>
        <w:rPr>
          <w:rFonts w:ascii="Times New Roman" w:hAnsi="Times New Roman"/>
          <w:b/>
        </w:rPr>
      </w:pPr>
    </w:p>
    <w:p w14:paraId="50AE10F4" w14:textId="77777777" w:rsidR="0027644F" w:rsidRPr="00437C83" w:rsidRDefault="0027644F" w:rsidP="0071741B">
      <w:pPr>
        <w:spacing w:after="0" w:line="240" w:lineRule="auto"/>
        <w:contextualSpacing/>
        <w:outlineLvl w:val="0"/>
        <w:rPr>
          <w:rFonts w:ascii="Times New Roman" w:hAnsi="Times New Roman"/>
          <w:b/>
        </w:rPr>
      </w:pPr>
    </w:p>
    <w:p w14:paraId="40CD5275" w14:textId="77777777" w:rsidR="00857515" w:rsidRPr="00437C83" w:rsidRDefault="00857515" w:rsidP="0071741B">
      <w:pPr>
        <w:spacing w:after="0" w:line="240" w:lineRule="auto"/>
        <w:contextualSpacing/>
        <w:jc w:val="center"/>
        <w:outlineLvl w:val="0"/>
        <w:rPr>
          <w:rFonts w:ascii="Times New Roman" w:hAnsi="Times New Roman"/>
          <w:b/>
        </w:rPr>
      </w:pPr>
    </w:p>
    <w:p w14:paraId="1FE128F9" w14:textId="77777777" w:rsidR="00740AEA" w:rsidRPr="00437C83" w:rsidRDefault="00740AEA" w:rsidP="0071741B">
      <w:pPr>
        <w:spacing w:after="0" w:line="240" w:lineRule="auto"/>
        <w:contextualSpacing/>
        <w:jc w:val="center"/>
        <w:outlineLvl w:val="0"/>
        <w:rPr>
          <w:rFonts w:ascii="Times New Roman" w:hAnsi="Times New Roman"/>
          <w:b/>
        </w:rPr>
      </w:pPr>
    </w:p>
    <w:p w14:paraId="1BEDA376" w14:textId="77777777" w:rsidR="00243EB5" w:rsidRPr="00437C83" w:rsidRDefault="00B96ACD" w:rsidP="0071741B">
      <w:pPr>
        <w:spacing w:after="0" w:line="240" w:lineRule="auto"/>
        <w:contextualSpacing/>
        <w:jc w:val="center"/>
        <w:outlineLvl w:val="0"/>
        <w:rPr>
          <w:rFonts w:ascii="Times New Roman" w:hAnsi="Times New Roman"/>
          <w:b/>
        </w:rPr>
      </w:pPr>
      <w:r w:rsidRPr="00437C83">
        <w:rPr>
          <w:rFonts w:ascii="Times New Roman" w:hAnsi="Times New Roman"/>
          <w:b/>
        </w:rPr>
        <w:t xml:space="preserve"> </w:t>
      </w:r>
    </w:p>
    <w:p w14:paraId="06A4B8E4" w14:textId="77777777" w:rsidR="003D3062" w:rsidRPr="00437C83" w:rsidRDefault="003D3062" w:rsidP="0071741B">
      <w:pPr>
        <w:spacing w:after="0" w:line="240" w:lineRule="auto"/>
        <w:contextualSpacing/>
        <w:jc w:val="center"/>
        <w:outlineLvl w:val="0"/>
        <w:rPr>
          <w:rFonts w:ascii="Times New Roman" w:hAnsi="Times New Roman"/>
          <w:b/>
        </w:rPr>
      </w:pPr>
    </w:p>
    <w:p w14:paraId="7855C031" w14:textId="77777777" w:rsidR="003D3062" w:rsidRPr="00437C83" w:rsidRDefault="003D3062" w:rsidP="0071741B">
      <w:pPr>
        <w:spacing w:after="0" w:line="240" w:lineRule="auto"/>
        <w:contextualSpacing/>
        <w:jc w:val="center"/>
        <w:outlineLvl w:val="0"/>
        <w:rPr>
          <w:rFonts w:ascii="Times New Roman" w:hAnsi="Times New Roman"/>
          <w:b/>
        </w:rPr>
      </w:pPr>
    </w:p>
    <w:p w14:paraId="0CBB0EF1" w14:textId="77777777" w:rsidR="00243EB5" w:rsidRPr="00437C83" w:rsidRDefault="00243EB5" w:rsidP="0071741B">
      <w:pPr>
        <w:spacing w:after="0" w:line="240" w:lineRule="auto"/>
        <w:contextualSpacing/>
        <w:jc w:val="center"/>
        <w:outlineLvl w:val="0"/>
        <w:rPr>
          <w:rFonts w:ascii="Times New Roman" w:hAnsi="Times New Roman"/>
          <w:b/>
        </w:rPr>
      </w:pPr>
    </w:p>
    <w:p w14:paraId="7F38DFD4" w14:textId="77777777" w:rsidR="00CE68BB" w:rsidRPr="00437C83" w:rsidRDefault="00290A32" w:rsidP="0071741B">
      <w:pPr>
        <w:spacing w:after="0" w:line="240" w:lineRule="auto"/>
        <w:contextualSpacing/>
        <w:jc w:val="center"/>
        <w:outlineLvl w:val="0"/>
        <w:rPr>
          <w:rFonts w:ascii="Times New Roman" w:hAnsi="Times New Roman"/>
          <w:b/>
        </w:rPr>
      </w:pPr>
      <w:r w:rsidRPr="00437C83">
        <w:rPr>
          <w:rFonts w:ascii="Times New Roman" w:hAnsi="Times New Roman"/>
          <w:b/>
        </w:rPr>
        <w:t>Извещение о проведении</w:t>
      </w:r>
      <w:r w:rsidR="00C1023E" w:rsidRPr="00437C83">
        <w:rPr>
          <w:rFonts w:ascii="Times New Roman" w:hAnsi="Times New Roman"/>
          <w:b/>
        </w:rPr>
        <w:t xml:space="preserve"> запроса котировок </w:t>
      </w:r>
      <w:r w:rsidR="00BE3387" w:rsidRPr="00437C83">
        <w:rPr>
          <w:rFonts w:ascii="Times New Roman" w:hAnsi="Times New Roman"/>
          <w:b/>
        </w:rPr>
        <w:t>в электронной форме</w:t>
      </w:r>
    </w:p>
    <w:p w14:paraId="43EFD5A1" w14:textId="2643C345" w:rsidR="008B3B58" w:rsidRDefault="00C1023E" w:rsidP="0071741B">
      <w:pPr>
        <w:spacing w:after="0" w:line="240" w:lineRule="auto"/>
        <w:contextualSpacing/>
        <w:jc w:val="center"/>
        <w:outlineLvl w:val="0"/>
        <w:rPr>
          <w:rFonts w:ascii="Times New Roman" w:hAnsi="Times New Roman"/>
          <w:b/>
        </w:rPr>
      </w:pPr>
      <w:r w:rsidRPr="00437C83">
        <w:rPr>
          <w:rFonts w:ascii="Times New Roman" w:hAnsi="Times New Roman"/>
          <w:b/>
        </w:rPr>
        <w:t xml:space="preserve">по определению поставщика </w:t>
      </w:r>
      <w:r w:rsidR="003F1EBD" w:rsidRPr="003F1EBD">
        <w:rPr>
          <w:rFonts w:ascii="Times New Roman" w:hAnsi="Times New Roman"/>
          <w:b/>
        </w:rPr>
        <w:t>стальных труб</w:t>
      </w:r>
    </w:p>
    <w:p w14:paraId="4807BD4E" w14:textId="544BCB26" w:rsidR="00D764EF" w:rsidRPr="00437C83" w:rsidRDefault="00D764EF" w:rsidP="0071741B">
      <w:pPr>
        <w:spacing w:after="0" w:line="240" w:lineRule="auto"/>
        <w:contextualSpacing/>
        <w:jc w:val="center"/>
        <w:outlineLvl w:val="0"/>
        <w:rPr>
          <w:rFonts w:ascii="Times New Roman" w:hAnsi="Times New Roman"/>
          <w:b/>
        </w:rPr>
      </w:pPr>
      <w:r>
        <w:rPr>
          <w:rFonts w:ascii="Times New Roman" w:hAnsi="Times New Roman"/>
          <w:b/>
        </w:rPr>
        <w:t>(с изменениями от 25.08.2026)</w:t>
      </w:r>
    </w:p>
    <w:p w14:paraId="62E36704" w14:textId="77777777" w:rsidR="00AD3119" w:rsidRPr="00437C83" w:rsidRDefault="00AD3119" w:rsidP="0071741B">
      <w:pPr>
        <w:spacing w:after="0" w:line="240" w:lineRule="auto"/>
        <w:contextualSpacing/>
        <w:jc w:val="center"/>
        <w:outlineLvl w:val="0"/>
        <w:rPr>
          <w:rFonts w:ascii="Times New Roman" w:hAnsi="Times New Roman"/>
          <w:b/>
          <w:bCs/>
        </w:rPr>
      </w:pPr>
    </w:p>
    <w:p w14:paraId="48F3E303" w14:textId="77777777" w:rsidR="008351F0" w:rsidRPr="00437C83" w:rsidRDefault="008351F0" w:rsidP="0071741B">
      <w:pPr>
        <w:spacing w:after="0" w:line="240" w:lineRule="auto"/>
        <w:contextualSpacing/>
        <w:jc w:val="center"/>
        <w:outlineLvl w:val="0"/>
        <w:rPr>
          <w:rFonts w:ascii="Times New Roman" w:hAnsi="Times New Roman"/>
          <w:b/>
          <w:bCs/>
        </w:rPr>
      </w:pPr>
      <w:r w:rsidRPr="00437C83">
        <w:rPr>
          <w:rFonts w:ascii="Times New Roman" w:hAnsi="Times New Roman"/>
          <w:b/>
          <w:bCs/>
        </w:rPr>
        <w:t>(</w:t>
      </w:r>
      <w:hyperlink r:id="rId8" w:history="1">
        <w:r w:rsidRPr="00437C83">
          <w:rPr>
            <w:rStyle w:val="a5"/>
            <w:rFonts w:ascii="Times New Roman" w:hAnsi="Times New Roman"/>
          </w:rPr>
          <w:t>Закупка осуществляется только у субъектов малого и среднего предпринимательства</w:t>
        </w:r>
      </w:hyperlink>
      <w:r w:rsidRPr="00437C83">
        <w:rPr>
          <w:rFonts w:ascii="Times New Roman" w:hAnsi="Times New Roman"/>
          <w:b/>
          <w:bCs/>
        </w:rPr>
        <w:t>)</w:t>
      </w:r>
    </w:p>
    <w:p w14:paraId="4F58CCC5" w14:textId="77777777" w:rsidR="008351F0" w:rsidRPr="00437C83" w:rsidRDefault="008351F0" w:rsidP="0071741B">
      <w:pPr>
        <w:spacing w:after="0" w:line="240" w:lineRule="auto"/>
        <w:contextualSpacing/>
        <w:jc w:val="center"/>
        <w:outlineLvl w:val="0"/>
        <w:rPr>
          <w:rFonts w:ascii="Times New Roman" w:hAnsi="Times New Roman"/>
          <w:b/>
        </w:rPr>
      </w:pPr>
    </w:p>
    <w:p w14:paraId="1CB483E0" w14:textId="77777777" w:rsidR="00857515" w:rsidRPr="00437C83" w:rsidRDefault="00857515" w:rsidP="0071741B">
      <w:pPr>
        <w:spacing w:line="240" w:lineRule="auto"/>
        <w:contextualSpacing/>
        <w:jc w:val="center"/>
        <w:outlineLvl w:val="0"/>
        <w:rPr>
          <w:rFonts w:ascii="Times New Roman" w:hAnsi="Times New Roman"/>
          <w:b/>
        </w:rPr>
      </w:pPr>
    </w:p>
    <w:p w14:paraId="5433E7D7" w14:textId="77777777" w:rsidR="00857515" w:rsidRPr="00437C83" w:rsidRDefault="00857515" w:rsidP="0071741B">
      <w:pPr>
        <w:spacing w:line="240" w:lineRule="auto"/>
        <w:contextualSpacing/>
        <w:jc w:val="center"/>
        <w:outlineLvl w:val="0"/>
        <w:rPr>
          <w:rFonts w:ascii="Times New Roman" w:hAnsi="Times New Roman"/>
          <w:b/>
        </w:rPr>
      </w:pPr>
    </w:p>
    <w:p w14:paraId="6651F72C" w14:textId="77777777" w:rsidR="00857515" w:rsidRPr="00437C83" w:rsidRDefault="00857515" w:rsidP="0071741B">
      <w:pPr>
        <w:spacing w:line="240" w:lineRule="auto"/>
        <w:contextualSpacing/>
        <w:jc w:val="center"/>
        <w:outlineLvl w:val="0"/>
        <w:rPr>
          <w:rFonts w:ascii="Times New Roman" w:hAnsi="Times New Roman"/>
          <w:b/>
        </w:rPr>
      </w:pPr>
    </w:p>
    <w:p w14:paraId="71844B8B" w14:textId="77777777" w:rsidR="00AC48A5" w:rsidRPr="00437C83" w:rsidRDefault="00AC48A5" w:rsidP="0071741B">
      <w:pPr>
        <w:spacing w:line="240" w:lineRule="auto"/>
        <w:contextualSpacing/>
        <w:jc w:val="center"/>
        <w:outlineLvl w:val="0"/>
        <w:rPr>
          <w:rFonts w:ascii="Times New Roman" w:hAnsi="Times New Roman"/>
          <w:b/>
        </w:rPr>
      </w:pPr>
    </w:p>
    <w:p w14:paraId="7B52F74C" w14:textId="77777777" w:rsidR="00AC48A5" w:rsidRPr="00437C83" w:rsidRDefault="00AC48A5" w:rsidP="0071741B">
      <w:pPr>
        <w:spacing w:line="240" w:lineRule="auto"/>
        <w:contextualSpacing/>
        <w:jc w:val="center"/>
        <w:outlineLvl w:val="0"/>
        <w:rPr>
          <w:rFonts w:ascii="Times New Roman" w:hAnsi="Times New Roman"/>
          <w:b/>
        </w:rPr>
      </w:pPr>
    </w:p>
    <w:p w14:paraId="38E61CB7" w14:textId="77777777" w:rsidR="00740AEA" w:rsidRPr="00437C83" w:rsidRDefault="00740AEA" w:rsidP="0071741B">
      <w:pPr>
        <w:spacing w:after="0" w:line="240" w:lineRule="auto"/>
        <w:contextualSpacing/>
        <w:jc w:val="center"/>
        <w:outlineLvl w:val="0"/>
        <w:rPr>
          <w:rFonts w:ascii="Times New Roman" w:hAnsi="Times New Roman"/>
          <w:b/>
        </w:rPr>
      </w:pPr>
    </w:p>
    <w:p w14:paraId="6EE866EE" w14:textId="77777777" w:rsidR="000311F1" w:rsidRPr="00437C83" w:rsidRDefault="000311F1" w:rsidP="0071741B">
      <w:pPr>
        <w:spacing w:after="0" w:line="240" w:lineRule="auto"/>
        <w:contextualSpacing/>
        <w:jc w:val="center"/>
        <w:outlineLvl w:val="0"/>
        <w:rPr>
          <w:rFonts w:ascii="Times New Roman" w:hAnsi="Times New Roman"/>
          <w:b/>
        </w:rPr>
      </w:pPr>
    </w:p>
    <w:p w14:paraId="64C1991E" w14:textId="77777777" w:rsidR="000311F1" w:rsidRPr="00437C83" w:rsidRDefault="000311F1" w:rsidP="0071741B">
      <w:pPr>
        <w:spacing w:after="0" w:line="240" w:lineRule="auto"/>
        <w:contextualSpacing/>
        <w:jc w:val="center"/>
        <w:outlineLvl w:val="0"/>
        <w:rPr>
          <w:rFonts w:ascii="Times New Roman" w:hAnsi="Times New Roman"/>
          <w:b/>
        </w:rPr>
      </w:pPr>
    </w:p>
    <w:p w14:paraId="721BFA06" w14:textId="77777777" w:rsidR="000311F1" w:rsidRPr="00437C83" w:rsidRDefault="000311F1" w:rsidP="0071741B">
      <w:pPr>
        <w:spacing w:after="0" w:line="240" w:lineRule="auto"/>
        <w:contextualSpacing/>
        <w:jc w:val="center"/>
        <w:outlineLvl w:val="0"/>
        <w:rPr>
          <w:rFonts w:ascii="Times New Roman" w:hAnsi="Times New Roman"/>
          <w:b/>
        </w:rPr>
      </w:pPr>
    </w:p>
    <w:p w14:paraId="3653A820" w14:textId="77777777" w:rsidR="00227D05" w:rsidRPr="00437C83" w:rsidRDefault="00227D05" w:rsidP="0071741B">
      <w:pPr>
        <w:spacing w:after="0" w:line="240" w:lineRule="auto"/>
        <w:contextualSpacing/>
        <w:outlineLvl w:val="0"/>
        <w:rPr>
          <w:rFonts w:ascii="Times New Roman" w:hAnsi="Times New Roman"/>
          <w:b/>
        </w:rPr>
      </w:pPr>
    </w:p>
    <w:p w14:paraId="4265957D" w14:textId="77777777" w:rsidR="00CE68BB" w:rsidRPr="00437C83" w:rsidRDefault="00CE68BB" w:rsidP="0071741B">
      <w:pPr>
        <w:spacing w:after="0" w:line="240" w:lineRule="auto"/>
        <w:contextualSpacing/>
        <w:outlineLvl w:val="0"/>
        <w:rPr>
          <w:rFonts w:ascii="Times New Roman" w:hAnsi="Times New Roman"/>
          <w:b/>
        </w:rPr>
      </w:pPr>
    </w:p>
    <w:p w14:paraId="4E24A949" w14:textId="77777777" w:rsidR="00FE052C" w:rsidRPr="00437C83" w:rsidRDefault="00FE052C" w:rsidP="0071741B">
      <w:pPr>
        <w:spacing w:after="0" w:line="240" w:lineRule="auto"/>
        <w:contextualSpacing/>
        <w:outlineLvl w:val="0"/>
        <w:rPr>
          <w:rFonts w:ascii="Times New Roman" w:hAnsi="Times New Roman"/>
          <w:b/>
        </w:rPr>
      </w:pPr>
    </w:p>
    <w:p w14:paraId="6F7F3D4B" w14:textId="77777777" w:rsidR="00FE052C" w:rsidRPr="00437C83" w:rsidRDefault="00FE052C" w:rsidP="0071741B">
      <w:pPr>
        <w:spacing w:after="0" w:line="240" w:lineRule="auto"/>
        <w:contextualSpacing/>
        <w:outlineLvl w:val="0"/>
        <w:rPr>
          <w:rFonts w:ascii="Times New Roman" w:hAnsi="Times New Roman"/>
          <w:b/>
        </w:rPr>
      </w:pPr>
    </w:p>
    <w:p w14:paraId="7F5F5609" w14:textId="77777777" w:rsidR="00CE68BB" w:rsidRPr="00437C83" w:rsidRDefault="00CE68BB" w:rsidP="0071741B">
      <w:pPr>
        <w:spacing w:after="0" w:line="240" w:lineRule="auto"/>
        <w:contextualSpacing/>
        <w:jc w:val="center"/>
        <w:outlineLvl w:val="0"/>
        <w:rPr>
          <w:rFonts w:ascii="Times New Roman" w:hAnsi="Times New Roman"/>
          <w:b/>
        </w:rPr>
      </w:pPr>
    </w:p>
    <w:p w14:paraId="077497C6" w14:textId="77777777" w:rsidR="00C1023E" w:rsidRPr="00437C83" w:rsidRDefault="00C1023E" w:rsidP="0071741B">
      <w:pPr>
        <w:spacing w:after="0" w:line="240" w:lineRule="auto"/>
        <w:contextualSpacing/>
        <w:jc w:val="center"/>
        <w:outlineLvl w:val="0"/>
        <w:rPr>
          <w:rFonts w:ascii="Times New Roman" w:hAnsi="Times New Roman"/>
          <w:b/>
        </w:rPr>
      </w:pPr>
    </w:p>
    <w:p w14:paraId="1EEF4E30" w14:textId="77777777" w:rsidR="005D08DE" w:rsidRPr="00437C83" w:rsidRDefault="005D08DE" w:rsidP="0071741B">
      <w:pPr>
        <w:spacing w:after="0" w:line="240" w:lineRule="auto"/>
        <w:contextualSpacing/>
        <w:jc w:val="center"/>
        <w:outlineLvl w:val="0"/>
        <w:rPr>
          <w:rFonts w:ascii="Times New Roman" w:hAnsi="Times New Roman"/>
          <w:b/>
        </w:rPr>
      </w:pPr>
    </w:p>
    <w:p w14:paraId="5D97574F" w14:textId="77777777" w:rsidR="005D08DE" w:rsidRPr="00437C83" w:rsidRDefault="005D08DE" w:rsidP="0071741B">
      <w:pPr>
        <w:spacing w:after="0" w:line="240" w:lineRule="auto"/>
        <w:contextualSpacing/>
        <w:jc w:val="center"/>
        <w:outlineLvl w:val="0"/>
        <w:rPr>
          <w:rFonts w:ascii="Times New Roman" w:hAnsi="Times New Roman"/>
          <w:b/>
        </w:rPr>
      </w:pPr>
    </w:p>
    <w:p w14:paraId="11FD63AB" w14:textId="77777777" w:rsidR="005D08DE" w:rsidRPr="00437C83" w:rsidRDefault="005D08DE" w:rsidP="0071741B">
      <w:pPr>
        <w:spacing w:after="0" w:line="240" w:lineRule="auto"/>
        <w:contextualSpacing/>
        <w:jc w:val="center"/>
        <w:outlineLvl w:val="0"/>
        <w:rPr>
          <w:rFonts w:ascii="Times New Roman" w:hAnsi="Times New Roman"/>
          <w:b/>
        </w:rPr>
      </w:pPr>
    </w:p>
    <w:p w14:paraId="40E55529" w14:textId="77777777" w:rsidR="005D08DE" w:rsidRPr="00437C83" w:rsidRDefault="005D08DE" w:rsidP="0071741B">
      <w:pPr>
        <w:spacing w:after="0" w:line="240" w:lineRule="auto"/>
        <w:contextualSpacing/>
        <w:jc w:val="center"/>
        <w:outlineLvl w:val="0"/>
        <w:rPr>
          <w:rFonts w:ascii="Times New Roman" w:hAnsi="Times New Roman"/>
          <w:b/>
        </w:rPr>
      </w:pPr>
    </w:p>
    <w:p w14:paraId="3900EF05" w14:textId="77777777" w:rsidR="005D08DE" w:rsidRPr="00437C83" w:rsidRDefault="005D08DE" w:rsidP="0071741B">
      <w:pPr>
        <w:spacing w:after="0" w:line="240" w:lineRule="auto"/>
        <w:contextualSpacing/>
        <w:jc w:val="center"/>
        <w:outlineLvl w:val="0"/>
        <w:rPr>
          <w:rFonts w:ascii="Times New Roman" w:hAnsi="Times New Roman"/>
          <w:b/>
        </w:rPr>
      </w:pPr>
    </w:p>
    <w:p w14:paraId="73DE6695" w14:textId="77777777" w:rsidR="005D08DE" w:rsidRPr="00437C83" w:rsidRDefault="005D08DE" w:rsidP="0071741B">
      <w:pPr>
        <w:spacing w:after="0" w:line="240" w:lineRule="auto"/>
        <w:contextualSpacing/>
        <w:jc w:val="center"/>
        <w:outlineLvl w:val="0"/>
        <w:rPr>
          <w:rFonts w:ascii="Times New Roman" w:hAnsi="Times New Roman"/>
          <w:b/>
        </w:rPr>
      </w:pPr>
    </w:p>
    <w:p w14:paraId="3612652E" w14:textId="77777777" w:rsidR="005D08DE" w:rsidRPr="00437C83" w:rsidRDefault="005D08DE" w:rsidP="0071741B">
      <w:pPr>
        <w:spacing w:after="0" w:line="240" w:lineRule="auto"/>
        <w:contextualSpacing/>
        <w:jc w:val="center"/>
        <w:outlineLvl w:val="0"/>
        <w:rPr>
          <w:rFonts w:ascii="Times New Roman" w:hAnsi="Times New Roman"/>
          <w:b/>
        </w:rPr>
      </w:pPr>
    </w:p>
    <w:p w14:paraId="7AC063B5" w14:textId="77777777" w:rsidR="005D08DE" w:rsidRPr="00437C83" w:rsidRDefault="005D08DE" w:rsidP="0071741B">
      <w:pPr>
        <w:spacing w:after="0" w:line="240" w:lineRule="auto"/>
        <w:contextualSpacing/>
        <w:jc w:val="center"/>
        <w:outlineLvl w:val="0"/>
        <w:rPr>
          <w:rFonts w:ascii="Times New Roman" w:hAnsi="Times New Roman"/>
          <w:b/>
        </w:rPr>
      </w:pPr>
    </w:p>
    <w:p w14:paraId="41BE1A54" w14:textId="77777777" w:rsidR="00C1023E" w:rsidRPr="00437C83" w:rsidRDefault="00C1023E" w:rsidP="0071741B">
      <w:pPr>
        <w:spacing w:after="0" w:line="240" w:lineRule="auto"/>
        <w:contextualSpacing/>
        <w:jc w:val="center"/>
        <w:outlineLvl w:val="0"/>
        <w:rPr>
          <w:rFonts w:ascii="Times New Roman" w:hAnsi="Times New Roman"/>
          <w:b/>
        </w:rPr>
      </w:pPr>
    </w:p>
    <w:p w14:paraId="3504E0DB" w14:textId="77777777" w:rsidR="00C1023E" w:rsidRPr="00437C83" w:rsidRDefault="00C1023E" w:rsidP="0071741B">
      <w:pPr>
        <w:spacing w:after="0" w:line="240" w:lineRule="auto"/>
        <w:contextualSpacing/>
        <w:jc w:val="center"/>
        <w:outlineLvl w:val="0"/>
        <w:rPr>
          <w:rFonts w:ascii="Times New Roman" w:hAnsi="Times New Roman"/>
          <w:b/>
        </w:rPr>
      </w:pPr>
    </w:p>
    <w:p w14:paraId="17331152" w14:textId="77777777" w:rsidR="002B48C4" w:rsidRPr="00437C83" w:rsidRDefault="002B48C4" w:rsidP="0071741B">
      <w:pPr>
        <w:spacing w:after="0" w:line="240" w:lineRule="auto"/>
        <w:contextualSpacing/>
        <w:jc w:val="center"/>
        <w:outlineLvl w:val="0"/>
        <w:rPr>
          <w:rFonts w:ascii="Times New Roman" w:hAnsi="Times New Roman"/>
          <w:b/>
        </w:rPr>
      </w:pPr>
    </w:p>
    <w:p w14:paraId="1D2C2F83" w14:textId="77777777" w:rsidR="002B48C4" w:rsidRPr="00437C83" w:rsidRDefault="002B48C4" w:rsidP="0071741B">
      <w:pPr>
        <w:spacing w:after="0" w:line="240" w:lineRule="auto"/>
        <w:contextualSpacing/>
        <w:jc w:val="center"/>
        <w:outlineLvl w:val="0"/>
        <w:rPr>
          <w:rFonts w:ascii="Times New Roman" w:hAnsi="Times New Roman"/>
          <w:b/>
        </w:rPr>
      </w:pPr>
    </w:p>
    <w:p w14:paraId="43277B53" w14:textId="77777777" w:rsidR="002B48C4" w:rsidRPr="00437C83" w:rsidRDefault="002B48C4" w:rsidP="0071741B">
      <w:pPr>
        <w:spacing w:after="0" w:line="240" w:lineRule="auto"/>
        <w:contextualSpacing/>
        <w:jc w:val="center"/>
        <w:outlineLvl w:val="0"/>
        <w:rPr>
          <w:rFonts w:ascii="Times New Roman" w:hAnsi="Times New Roman"/>
          <w:b/>
        </w:rPr>
      </w:pPr>
    </w:p>
    <w:p w14:paraId="5CB2E49C" w14:textId="77777777" w:rsidR="002B48C4" w:rsidRPr="00437C83" w:rsidRDefault="002B48C4" w:rsidP="0071741B">
      <w:pPr>
        <w:spacing w:after="0" w:line="240" w:lineRule="auto"/>
        <w:contextualSpacing/>
        <w:jc w:val="center"/>
        <w:outlineLvl w:val="0"/>
        <w:rPr>
          <w:rFonts w:ascii="Times New Roman" w:hAnsi="Times New Roman"/>
          <w:b/>
        </w:rPr>
      </w:pPr>
    </w:p>
    <w:p w14:paraId="55F91D1F" w14:textId="77777777" w:rsidR="006F59CD" w:rsidRPr="00437C83" w:rsidRDefault="006F59CD" w:rsidP="0071741B">
      <w:pPr>
        <w:spacing w:after="0" w:line="240" w:lineRule="auto"/>
        <w:contextualSpacing/>
        <w:jc w:val="center"/>
        <w:outlineLvl w:val="0"/>
        <w:rPr>
          <w:rFonts w:ascii="Times New Roman" w:hAnsi="Times New Roman"/>
          <w:b/>
        </w:rPr>
      </w:pPr>
    </w:p>
    <w:p w14:paraId="50DF100B" w14:textId="77777777" w:rsidR="006F59CD" w:rsidRPr="00437C83" w:rsidRDefault="006F59CD" w:rsidP="0071741B">
      <w:pPr>
        <w:spacing w:after="0" w:line="240" w:lineRule="auto"/>
        <w:contextualSpacing/>
        <w:jc w:val="center"/>
        <w:outlineLvl w:val="0"/>
        <w:rPr>
          <w:rFonts w:ascii="Times New Roman" w:hAnsi="Times New Roman"/>
          <w:b/>
        </w:rPr>
      </w:pPr>
    </w:p>
    <w:p w14:paraId="18775169" w14:textId="77777777" w:rsidR="002B48C4" w:rsidRPr="00437C83" w:rsidRDefault="002B48C4" w:rsidP="0071741B">
      <w:pPr>
        <w:spacing w:after="0" w:line="240" w:lineRule="auto"/>
        <w:contextualSpacing/>
        <w:jc w:val="center"/>
        <w:outlineLvl w:val="0"/>
        <w:rPr>
          <w:rFonts w:ascii="Times New Roman" w:hAnsi="Times New Roman"/>
          <w:b/>
        </w:rPr>
      </w:pPr>
    </w:p>
    <w:p w14:paraId="347AF3B3" w14:textId="77777777" w:rsidR="00C1023E" w:rsidRPr="00437C83" w:rsidRDefault="00C1023E" w:rsidP="0071741B">
      <w:pPr>
        <w:spacing w:after="0" w:line="240" w:lineRule="auto"/>
        <w:contextualSpacing/>
        <w:jc w:val="center"/>
        <w:outlineLvl w:val="0"/>
        <w:rPr>
          <w:rFonts w:ascii="Times New Roman" w:hAnsi="Times New Roman"/>
          <w:b/>
        </w:rPr>
      </w:pPr>
    </w:p>
    <w:p w14:paraId="1BCD413C" w14:textId="77777777" w:rsidR="00C1023E" w:rsidRDefault="00C1023E" w:rsidP="00CB50AA">
      <w:pPr>
        <w:spacing w:after="0" w:line="240" w:lineRule="auto"/>
        <w:contextualSpacing/>
        <w:outlineLvl w:val="0"/>
        <w:rPr>
          <w:rFonts w:ascii="Times New Roman" w:hAnsi="Times New Roman"/>
          <w:b/>
        </w:rPr>
      </w:pPr>
    </w:p>
    <w:p w14:paraId="09A05393" w14:textId="77777777" w:rsidR="0081188A" w:rsidRPr="00437C83" w:rsidRDefault="0081188A" w:rsidP="00CB50AA">
      <w:pPr>
        <w:spacing w:after="0" w:line="240" w:lineRule="auto"/>
        <w:contextualSpacing/>
        <w:outlineLvl w:val="0"/>
        <w:rPr>
          <w:rFonts w:ascii="Times New Roman" w:hAnsi="Times New Roman"/>
          <w:b/>
        </w:rPr>
      </w:pPr>
    </w:p>
    <w:p w14:paraId="2C4C6307" w14:textId="77777777" w:rsidR="00EA19FC" w:rsidRPr="00437C83" w:rsidRDefault="00EA19FC" w:rsidP="0071741B">
      <w:pPr>
        <w:spacing w:after="0" w:line="240" w:lineRule="auto"/>
        <w:contextualSpacing/>
        <w:jc w:val="center"/>
        <w:outlineLvl w:val="0"/>
        <w:rPr>
          <w:rFonts w:ascii="Times New Roman" w:hAnsi="Times New Roman"/>
          <w:b/>
        </w:rPr>
      </w:pPr>
    </w:p>
    <w:p w14:paraId="097FE148" w14:textId="77777777" w:rsidR="00A933EC" w:rsidRPr="00437C83" w:rsidRDefault="00A933EC" w:rsidP="0071741B">
      <w:pPr>
        <w:spacing w:after="0" w:line="240" w:lineRule="auto"/>
        <w:contextualSpacing/>
        <w:jc w:val="center"/>
        <w:outlineLvl w:val="0"/>
        <w:rPr>
          <w:rFonts w:ascii="Times New Roman" w:hAnsi="Times New Roman"/>
          <w:b/>
        </w:rPr>
      </w:pPr>
    </w:p>
    <w:p w14:paraId="09F2438D" w14:textId="77777777" w:rsidR="007235A6" w:rsidRPr="00437C83" w:rsidRDefault="00857515" w:rsidP="0071741B">
      <w:pPr>
        <w:spacing w:after="0" w:line="240" w:lineRule="auto"/>
        <w:contextualSpacing/>
        <w:jc w:val="center"/>
        <w:outlineLvl w:val="0"/>
        <w:rPr>
          <w:rFonts w:ascii="Times New Roman" w:hAnsi="Times New Roman"/>
          <w:b/>
        </w:rPr>
      </w:pPr>
      <w:r w:rsidRPr="00437C83">
        <w:rPr>
          <w:rFonts w:ascii="Times New Roman" w:hAnsi="Times New Roman"/>
          <w:b/>
        </w:rPr>
        <w:t>г. Самара</w:t>
      </w:r>
      <w:r w:rsidR="007235A6" w:rsidRPr="00437C83">
        <w:rPr>
          <w:rFonts w:ascii="Times New Roman" w:hAnsi="Times New Roman"/>
          <w:b/>
        </w:rPr>
        <w:t xml:space="preserve"> </w:t>
      </w:r>
    </w:p>
    <w:p w14:paraId="2E163B23" w14:textId="79234B1D" w:rsidR="004F2C02" w:rsidRPr="00437C83" w:rsidRDefault="007235A6" w:rsidP="0071741B">
      <w:pPr>
        <w:spacing w:after="0" w:line="240" w:lineRule="auto"/>
        <w:contextualSpacing/>
        <w:jc w:val="center"/>
        <w:outlineLvl w:val="0"/>
        <w:rPr>
          <w:rFonts w:ascii="Times New Roman" w:hAnsi="Times New Roman"/>
          <w:b/>
        </w:rPr>
      </w:pPr>
      <w:r w:rsidRPr="00437C83">
        <w:rPr>
          <w:rFonts w:ascii="Times New Roman" w:hAnsi="Times New Roman"/>
          <w:b/>
        </w:rPr>
        <w:t>20</w:t>
      </w:r>
      <w:r w:rsidR="00632567" w:rsidRPr="00437C83">
        <w:rPr>
          <w:rFonts w:ascii="Times New Roman" w:hAnsi="Times New Roman"/>
          <w:b/>
        </w:rPr>
        <w:t>2</w:t>
      </w:r>
      <w:r w:rsidR="003040D0" w:rsidRPr="00437C83">
        <w:rPr>
          <w:rFonts w:ascii="Times New Roman" w:hAnsi="Times New Roman"/>
          <w:b/>
        </w:rPr>
        <w:t>6</w:t>
      </w:r>
      <w:r w:rsidR="00FE7EA4" w:rsidRPr="00437C83">
        <w:rPr>
          <w:rFonts w:ascii="Times New Roman" w:hAnsi="Times New Roman"/>
          <w:b/>
        </w:rPr>
        <w:t xml:space="preserve"> </w:t>
      </w:r>
      <w:r w:rsidR="00857515" w:rsidRPr="00437C83">
        <w:rPr>
          <w:rFonts w:ascii="Times New Roman" w:hAnsi="Times New Roman"/>
          <w:b/>
        </w:rPr>
        <w:t>год</w:t>
      </w:r>
      <w:r w:rsidR="004F2C02" w:rsidRPr="00437C83">
        <w:rPr>
          <w:rFonts w:ascii="Times New Roman" w:eastAsia="Times New Roman" w:hAnsi="Times New Roman"/>
          <w:b/>
          <w:bCs/>
          <w:color w:val="000000"/>
        </w:rPr>
        <w:t xml:space="preserve"> </w:t>
      </w:r>
    </w:p>
    <w:p w14:paraId="25E7690F" w14:textId="77777777" w:rsidR="00CE68BB" w:rsidRPr="00437C83" w:rsidRDefault="00243EB5" w:rsidP="0071741B">
      <w:pPr>
        <w:keepNext/>
        <w:spacing w:after="0" w:line="240" w:lineRule="auto"/>
        <w:ind w:left="-1134"/>
        <w:contextualSpacing/>
        <w:jc w:val="center"/>
        <w:outlineLvl w:val="1"/>
        <w:rPr>
          <w:rFonts w:ascii="Times New Roman" w:eastAsia="Times New Roman" w:hAnsi="Times New Roman"/>
          <w:b/>
          <w:bCs/>
          <w:lang w:eastAsia="ru-RU"/>
        </w:rPr>
      </w:pPr>
      <w:r w:rsidRPr="00437C83">
        <w:rPr>
          <w:rFonts w:ascii="Times New Roman" w:eastAsia="Times New Roman" w:hAnsi="Times New Roman"/>
          <w:b/>
          <w:bCs/>
          <w:lang w:eastAsia="ru-RU"/>
        </w:rPr>
        <w:lastRenderedPageBreak/>
        <w:t xml:space="preserve">РАЗДЕЛ 1. </w:t>
      </w:r>
      <w:r w:rsidR="00CE68BB" w:rsidRPr="00437C83">
        <w:rPr>
          <w:rFonts w:ascii="Times New Roman" w:eastAsia="Times New Roman" w:hAnsi="Times New Roman"/>
          <w:b/>
          <w:bCs/>
          <w:lang w:eastAsia="ru-RU"/>
        </w:rPr>
        <w:t>ОБЩИЕ ПОЛОЖЕНИЯ.</w:t>
      </w:r>
    </w:p>
    <w:p w14:paraId="39B638E5" w14:textId="77777777" w:rsidR="00CE68BB" w:rsidRPr="00437C83" w:rsidRDefault="00CE68BB" w:rsidP="0071741B">
      <w:pPr>
        <w:spacing w:line="240" w:lineRule="auto"/>
        <w:ind w:left="-1134"/>
        <w:contextualSpacing/>
        <w:rPr>
          <w:rFonts w:ascii="Times New Roman" w:eastAsia="Times New Roman" w:hAnsi="Times New Roman"/>
          <w:lang w:eastAsia="ru-RU"/>
        </w:rPr>
      </w:pPr>
    </w:p>
    <w:p w14:paraId="1EB177DE" w14:textId="77777777" w:rsidR="00CE68BB" w:rsidRPr="00437C83" w:rsidRDefault="00CE68BB" w:rsidP="0071741B">
      <w:pPr>
        <w:pStyle w:val="a9"/>
        <w:keepNext/>
        <w:numPr>
          <w:ilvl w:val="1"/>
          <w:numId w:val="1"/>
        </w:numPr>
        <w:spacing w:after="0" w:line="240" w:lineRule="auto"/>
        <w:ind w:left="0" w:firstLine="0"/>
        <w:outlineLvl w:val="1"/>
        <w:rPr>
          <w:rFonts w:ascii="Times New Roman" w:eastAsia="Times New Roman" w:hAnsi="Times New Roman"/>
          <w:b/>
          <w:bCs/>
          <w:lang w:eastAsia="ru-RU"/>
        </w:rPr>
      </w:pPr>
      <w:r w:rsidRPr="00437C83">
        <w:rPr>
          <w:rFonts w:ascii="Times New Roman" w:eastAsia="Times New Roman" w:hAnsi="Times New Roman"/>
          <w:b/>
          <w:bCs/>
          <w:lang w:eastAsia="ru-RU"/>
        </w:rPr>
        <w:t>Законодательное регулирование</w:t>
      </w:r>
    </w:p>
    <w:p w14:paraId="19504EDA" w14:textId="3B702214" w:rsidR="00CE68BB" w:rsidRPr="00437C83" w:rsidRDefault="00290A32" w:rsidP="0071741B">
      <w:pPr>
        <w:pStyle w:val="a9"/>
        <w:widowControl w:val="0"/>
        <w:numPr>
          <w:ilvl w:val="2"/>
          <w:numId w:val="1"/>
        </w:numPr>
        <w:adjustRightInd w:val="0"/>
        <w:spacing w:after="0" w:line="240" w:lineRule="auto"/>
        <w:ind w:left="0" w:firstLine="0"/>
        <w:jc w:val="both"/>
        <w:textAlignment w:val="baseline"/>
        <w:rPr>
          <w:rFonts w:ascii="Times New Roman" w:eastAsia="Times New Roman" w:hAnsi="Times New Roman"/>
          <w:lang w:eastAsia="ru-RU"/>
        </w:rPr>
      </w:pPr>
      <w:bookmarkStart w:id="1" w:name="_Ref119427085"/>
      <w:r w:rsidRPr="00437C83">
        <w:rPr>
          <w:rFonts w:ascii="Times New Roman" w:eastAsia="Times New Roman" w:hAnsi="Times New Roman"/>
          <w:lang w:eastAsia="ru-RU"/>
        </w:rPr>
        <w:t>Настоящее</w:t>
      </w:r>
      <w:r w:rsidR="00CE68BB" w:rsidRPr="00437C83">
        <w:rPr>
          <w:rFonts w:ascii="Times New Roman" w:eastAsia="Times New Roman" w:hAnsi="Times New Roman"/>
          <w:lang w:eastAsia="ru-RU"/>
        </w:rPr>
        <w:t xml:space="preserve"> </w:t>
      </w:r>
      <w:r w:rsidRPr="00437C83">
        <w:rPr>
          <w:rFonts w:ascii="Times New Roman" w:eastAsia="Times New Roman" w:hAnsi="Times New Roman"/>
          <w:lang w:eastAsia="ru-RU"/>
        </w:rPr>
        <w:t>извещение о проведении</w:t>
      </w:r>
      <w:r w:rsidR="00CE68BB" w:rsidRPr="00437C83">
        <w:rPr>
          <w:rFonts w:ascii="Times New Roman" w:eastAsia="Times New Roman" w:hAnsi="Times New Roman"/>
          <w:lang w:eastAsia="ru-RU"/>
        </w:rPr>
        <w:t xml:space="preserve"> </w:t>
      </w:r>
      <w:bookmarkEnd w:id="1"/>
      <w:r w:rsidR="00CE68BB" w:rsidRPr="00437C83">
        <w:rPr>
          <w:rFonts w:ascii="Times New Roman" w:eastAsia="Times New Roman" w:hAnsi="Times New Roman"/>
          <w:lang w:eastAsia="ru-RU"/>
        </w:rPr>
        <w:t>электронного запроса котировок подготовлен</w:t>
      </w:r>
      <w:r w:rsidRPr="00437C83">
        <w:rPr>
          <w:rFonts w:ascii="Times New Roman" w:eastAsia="Times New Roman" w:hAnsi="Times New Roman"/>
          <w:lang w:eastAsia="ru-RU"/>
        </w:rPr>
        <w:t>о</w:t>
      </w:r>
      <w:r w:rsidR="00CE68BB" w:rsidRPr="00437C83">
        <w:rPr>
          <w:rFonts w:ascii="Times New Roman" w:eastAsia="Times New Roman" w:hAnsi="Times New Roman"/>
          <w:lang w:eastAsia="ru-RU"/>
        </w:rPr>
        <w:t xml:space="preserve"> в соответствии с Положением о закупке товаров, работ, услуг для нужд </w:t>
      </w:r>
      <w:r w:rsidR="00227D05" w:rsidRPr="00437C83">
        <w:rPr>
          <w:rFonts w:ascii="Times New Roman" w:eastAsia="Times New Roman" w:hAnsi="Times New Roman"/>
          <w:lang w:eastAsia="ru-RU"/>
        </w:rPr>
        <w:t>общества</w:t>
      </w:r>
      <w:r w:rsidR="00A71ED0" w:rsidRPr="00437C83">
        <w:rPr>
          <w:rFonts w:ascii="Times New Roman" w:eastAsia="Times New Roman" w:hAnsi="Times New Roman"/>
          <w:lang w:eastAsia="ru-RU"/>
        </w:rPr>
        <w:t xml:space="preserve"> с ограниченной ответственностью</w:t>
      </w:r>
      <w:r w:rsidR="00227D05" w:rsidRPr="00437C83">
        <w:rPr>
          <w:rFonts w:ascii="Times New Roman" w:eastAsia="Times New Roman" w:hAnsi="Times New Roman"/>
          <w:lang w:eastAsia="ru-RU"/>
        </w:rPr>
        <w:t xml:space="preserve"> </w:t>
      </w:r>
      <w:r w:rsidR="00AC3CAD" w:rsidRPr="00437C83">
        <w:rPr>
          <w:rFonts w:ascii="Times New Roman" w:eastAsia="Times New Roman" w:hAnsi="Times New Roman"/>
          <w:lang w:eastAsia="ru-RU"/>
        </w:rPr>
        <w:t>«</w:t>
      </w:r>
      <w:proofErr w:type="spellStart"/>
      <w:r w:rsidR="00F05854" w:rsidRPr="00F05854">
        <w:rPr>
          <w:rFonts w:ascii="Times New Roman" w:eastAsia="Times New Roman" w:hAnsi="Times New Roman"/>
          <w:b/>
          <w:bCs/>
          <w:lang w:eastAsia="ru-RU"/>
        </w:rPr>
        <w:t>СамРЭК</w:t>
      </w:r>
      <w:proofErr w:type="spellEnd"/>
      <w:r w:rsidR="00F05854" w:rsidRPr="00F05854">
        <w:rPr>
          <w:rFonts w:ascii="Times New Roman" w:eastAsia="Times New Roman" w:hAnsi="Times New Roman"/>
          <w:b/>
          <w:bCs/>
          <w:lang w:eastAsia="ru-RU"/>
        </w:rPr>
        <w:t>-Тепло Жигулевск</w:t>
      </w:r>
      <w:r w:rsidR="00CE68BB" w:rsidRPr="00437C83">
        <w:rPr>
          <w:rFonts w:ascii="Times New Roman" w:eastAsia="Times New Roman" w:hAnsi="Times New Roman"/>
          <w:lang w:eastAsia="ru-RU"/>
        </w:rPr>
        <w:t>» (далее – Положение).</w:t>
      </w:r>
    </w:p>
    <w:p w14:paraId="38EDB472" w14:textId="77777777" w:rsidR="00CE68BB" w:rsidRPr="00437C83" w:rsidRDefault="00CE68BB" w:rsidP="0071741B">
      <w:pPr>
        <w:pStyle w:val="a9"/>
        <w:widowControl w:val="0"/>
        <w:numPr>
          <w:ilvl w:val="2"/>
          <w:numId w:val="1"/>
        </w:numPr>
        <w:adjustRightInd w:val="0"/>
        <w:spacing w:after="0" w:line="240" w:lineRule="auto"/>
        <w:ind w:left="0" w:firstLine="0"/>
        <w:jc w:val="both"/>
        <w:textAlignment w:val="baseline"/>
        <w:rPr>
          <w:rFonts w:ascii="Times New Roman" w:eastAsia="Times New Roman" w:hAnsi="Times New Roman"/>
          <w:lang w:eastAsia="ru-RU"/>
        </w:rPr>
      </w:pPr>
      <w:r w:rsidRPr="00437C83">
        <w:rPr>
          <w:rFonts w:ascii="Times New Roman" w:eastAsia="Times New Roman" w:hAnsi="Times New Roman"/>
          <w:lang w:eastAsia="ru-RU"/>
        </w:rPr>
        <w:t xml:space="preserve">Во всем остальном, что не урегулировано извещением о проведении электронного запроса котировок, Положением, стороны руководствуются Гражданским кодексом Российской Федерации, Федеральным законом от 18 июля 2011 года </w:t>
      </w:r>
      <w:r w:rsidR="00EB7E5E" w:rsidRPr="00437C83">
        <w:rPr>
          <w:rFonts w:ascii="Times New Roman" w:eastAsia="Times New Roman" w:hAnsi="Times New Roman"/>
          <w:lang w:eastAsia="ru-RU"/>
        </w:rPr>
        <w:t xml:space="preserve">   </w:t>
      </w:r>
      <w:r w:rsidRPr="00437C83">
        <w:rPr>
          <w:rFonts w:ascii="Times New Roman" w:eastAsia="Times New Roman" w:hAnsi="Times New Roman"/>
          <w:lang w:eastAsia="ru-RU"/>
        </w:rPr>
        <w:t>№ 223-ФЗ «О закупках товаров, работ, услуг отдельными видами юридических лиц»</w:t>
      </w:r>
      <w:r w:rsidR="00BE3387" w:rsidRPr="00437C83">
        <w:rPr>
          <w:rFonts w:ascii="Times New Roman" w:eastAsia="Times New Roman" w:hAnsi="Times New Roman"/>
          <w:lang w:eastAsia="ru-RU"/>
        </w:rPr>
        <w:t xml:space="preserve"> (далее - Закона № 223-ФЗ)</w:t>
      </w:r>
      <w:r w:rsidRPr="00437C83">
        <w:rPr>
          <w:rFonts w:ascii="Times New Roman" w:eastAsia="Times New Roman" w:hAnsi="Times New Roman"/>
          <w:lang w:eastAsia="ru-RU"/>
        </w:rPr>
        <w:t>.</w:t>
      </w:r>
    </w:p>
    <w:p w14:paraId="12305C8C" w14:textId="77777777" w:rsidR="00CE68BB" w:rsidRPr="00437C83" w:rsidRDefault="00CE68BB" w:rsidP="0071741B">
      <w:pPr>
        <w:widowControl w:val="0"/>
        <w:adjustRightInd w:val="0"/>
        <w:spacing w:after="0" w:line="240" w:lineRule="auto"/>
        <w:contextualSpacing/>
        <w:jc w:val="both"/>
        <w:textAlignment w:val="baseline"/>
        <w:rPr>
          <w:rFonts w:ascii="Times New Roman" w:eastAsia="Times New Roman" w:hAnsi="Times New Roman"/>
          <w:lang w:eastAsia="ru-RU"/>
        </w:rPr>
      </w:pPr>
    </w:p>
    <w:p w14:paraId="645B263F" w14:textId="77777777" w:rsidR="00CE68BB" w:rsidRPr="00437C83" w:rsidRDefault="00CE68BB" w:rsidP="0071741B">
      <w:pPr>
        <w:keepNext/>
        <w:spacing w:after="0" w:line="240" w:lineRule="auto"/>
        <w:contextualSpacing/>
        <w:outlineLvl w:val="1"/>
        <w:rPr>
          <w:rFonts w:ascii="Times New Roman" w:eastAsia="Times New Roman" w:hAnsi="Times New Roman"/>
          <w:b/>
          <w:bCs/>
          <w:lang w:eastAsia="ru-RU"/>
        </w:rPr>
      </w:pPr>
      <w:bookmarkStart w:id="2" w:name="_Toc119940999"/>
      <w:bookmarkStart w:id="3" w:name="_Toc373138135"/>
      <w:r w:rsidRPr="00437C83">
        <w:rPr>
          <w:rFonts w:ascii="Times New Roman" w:eastAsia="Times New Roman" w:hAnsi="Times New Roman"/>
          <w:b/>
          <w:bCs/>
          <w:lang w:eastAsia="ru-RU"/>
        </w:rPr>
        <w:t xml:space="preserve">1.2. </w:t>
      </w:r>
      <w:bookmarkStart w:id="4" w:name="_Toc373138136"/>
      <w:bookmarkEnd w:id="2"/>
      <w:bookmarkEnd w:id="3"/>
      <w:r w:rsidRPr="00437C83">
        <w:rPr>
          <w:rFonts w:ascii="Times New Roman" w:eastAsia="Times New Roman" w:hAnsi="Times New Roman"/>
          <w:b/>
          <w:bCs/>
          <w:lang w:eastAsia="ru-RU"/>
        </w:rPr>
        <w:t xml:space="preserve">Термины, используемые в </w:t>
      </w:r>
      <w:bookmarkEnd w:id="4"/>
      <w:r w:rsidR="00F23663" w:rsidRPr="00437C83">
        <w:rPr>
          <w:rFonts w:ascii="Times New Roman" w:eastAsia="Times New Roman" w:hAnsi="Times New Roman"/>
          <w:b/>
          <w:bCs/>
          <w:lang w:eastAsia="ru-RU"/>
        </w:rPr>
        <w:t>извещении</w:t>
      </w:r>
    </w:p>
    <w:p w14:paraId="17D7325B" w14:textId="7717818A"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Заказчик</w:t>
      </w:r>
      <w:r w:rsidRPr="00437C83">
        <w:rPr>
          <w:rFonts w:ascii="Times New Roman" w:eastAsia="Times New Roman" w:hAnsi="Times New Roman"/>
          <w:noProof/>
          <w:lang w:eastAsia="ru-RU"/>
        </w:rPr>
        <w:t xml:space="preserve"> – </w:t>
      </w:r>
      <w:r w:rsidR="00EB7E5E" w:rsidRPr="00437C83">
        <w:rPr>
          <w:rFonts w:ascii="Times New Roman" w:eastAsia="Times New Roman" w:hAnsi="Times New Roman"/>
          <w:noProof/>
          <w:lang w:eastAsia="ru-RU"/>
        </w:rPr>
        <w:t xml:space="preserve">юридическое лицо, в интересах и за счет средств которого осуществляется </w:t>
      </w:r>
      <w:r w:rsidR="00A71ED0" w:rsidRPr="00437C83">
        <w:rPr>
          <w:rFonts w:ascii="Times New Roman" w:eastAsia="Times New Roman" w:hAnsi="Times New Roman"/>
          <w:noProof/>
          <w:lang w:eastAsia="ru-RU"/>
        </w:rPr>
        <w:t>закупка – ОО</w:t>
      </w:r>
      <w:r w:rsidR="00AC3CAD" w:rsidRPr="00437C83">
        <w:rPr>
          <w:rFonts w:ascii="Times New Roman" w:eastAsia="Times New Roman" w:hAnsi="Times New Roman"/>
          <w:noProof/>
          <w:lang w:eastAsia="ru-RU"/>
        </w:rPr>
        <w:t>О «</w:t>
      </w:r>
      <w:r w:rsidR="00F05854" w:rsidRPr="00F05854">
        <w:rPr>
          <w:rFonts w:ascii="Times New Roman" w:eastAsia="Times New Roman" w:hAnsi="Times New Roman"/>
          <w:noProof/>
          <w:lang w:eastAsia="ru-RU"/>
        </w:rPr>
        <w:t>СамРЭК-Тепло Жигулевск</w:t>
      </w:r>
      <w:r w:rsidR="00EB7E5E" w:rsidRPr="00437C83">
        <w:rPr>
          <w:rFonts w:ascii="Times New Roman" w:eastAsia="Times New Roman" w:hAnsi="Times New Roman"/>
          <w:noProof/>
          <w:lang w:eastAsia="ru-RU"/>
        </w:rPr>
        <w:t>»</w:t>
      </w:r>
      <w:r w:rsidRPr="00437C83">
        <w:rPr>
          <w:rFonts w:ascii="Times New Roman" w:eastAsia="Times New Roman" w:hAnsi="Times New Roman"/>
          <w:noProof/>
          <w:lang w:eastAsia="ru-RU"/>
        </w:rPr>
        <w:t>.</w:t>
      </w:r>
    </w:p>
    <w:p w14:paraId="35B37D03"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Закупка</w:t>
      </w:r>
      <w:r w:rsidRPr="00437C83">
        <w:rPr>
          <w:rFonts w:ascii="Times New Roman" w:eastAsia="Times New Roman" w:hAnsi="Times New Roman"/>
          <w:noProof/>
          <w:lang w:eastAsia="ru-RU"/>
        </w:rPr>
        <w:t xml:space="preserve"> – </w:t>
      </w:r>
      <w:r w:rsidR="00EB7E5E" w:rsidRPr="00437C83">
        <w:rPr>
          <w:rFonts w:ascii="Times New Roman" w:eastAsia="Times New Roman" w:hAnsi="Times New Roman"/>
          <w:noProof/>
          <w:lang w:eastAsia="ru-RU"/>
        </w:rPr>
        <w:t>приобретение заказчиком товаров, работ, услуг способами, указанными в настоящем Положении о закупке для нужд заказчика</w:t>
      </w:r>
      <w:r w:rsidRPr="00437C83">
        <w:rPr>
          <w:rFonts w:ascii="Times New Roman" w:eastAsia="Times New Roman" w:hAnsi="Times New Roman"/>
          <w:noProof/>
          <w:lang w:eastAsia="ru-RU"/>
        </w:rPr>
        <w:t>.</w:t>
      </w:r>
    </w:p>
    <w:p w14:paraId="41CFBF85" w14:textId="77777777" w:rsidR="00EB7E5E" w:rsidRPr="00437C83" w:rsidRDefault="00EB7E5E"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 xml:space="preserve">Закупка в электронной форме </w:t>
      </w:r>
      <w:r w:rsidRPr="00437C83">
        <w:rPr>
          <w:rFonts w:ascii="Times New Roman" w:eastAsia="Times New Roman" w:hAnsi="Times New Roman"/>
          <w:noProof/>
          <w:lang w:eastAsia="ru-RU"/>
        </w:rPr>
        <w:t>– процедура закупки, осуществляемая на электронной торговой площадке.</w:t>
      </w:r>
    </w:p>
    <w:p w14:paraId="59F32C94"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Конкурентная закупка</w:t>
      </w:r>
      <w:r w:rsidRPr="00437C83">
        <w:rPr>
          <w:rFonts w:ascii="Times New Roman" w:eastAsia="Times New Roman" w:hAnsi="Times New Roman"/>
          <w:noProof/>
          <w:lang w:eastAsia="ru-RU"/>
        </w:rPr>
        <w:t xml:space="preserve"> - закупка, осуществляемая с соблюдением одновременно следующих условий:</w:t>
      </w:r>
    </w:p>
    <w:p w14:paraId="61020CBF"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noProof/>
          <w:lang w:eastAsia="ru-RU"/>
        </w:rPr>
        <w:t>1) информация о конкурентной закупке сообщается заказчиком одним из следующих способов:</w:t>
      </w:r>
    </w:p>
    <w:p w14:paraId="26AFD334"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noProof/>
          <w:lang w:eastAsia="ru-RU"/>
        </w:rPr>
        <w:t xml:space="preserve">а) путем размещения в единой информационной системе извещения об осуществлении конкурентной закупки, доступного неограниченному кругу лиц, с приложением </w:t>
      </w:r>
      <w:r w:rsidR="0002371A" w:rsidRPr="00437C83">
        <w:rPr>
          <w:rFonts w:ascii="Times New Roman" w:eastAsia="Times New Roman" w:hAnsi="Times New Roman"/>
          <w:noProof/>
          <w:lang w:eastAsia="ru-RU"/>
        </w:rPr>
        <w:t>извещения</w:t>
      </w:r>
      <w:r w:rsidRPr="00437C83">
        <w:rPr>
          <w:rFonts w:ascii="Times New Roman" w:eastAsia="Times New Roman" w:hAnsi="Times New Roman"/>
          <w:noProof/>
          <w:lang w:eastAsia="ru-RU"/>
        </w:rPr>
        <w:t xml:space="preserve"> о конкурентной закупке;</w:t>
      </w:r>
    </w:p>
    <w:p w14:paraId="4246473C"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noProof/>
          <w:lang w:eastAsia="ru-RU"/>
        </w:rPr>
        <w:t xml:space="preserve">б) посредством направления приглашений принять участие в закрытой конкурентной закупке в случаях, которые предусмотрены </w:t>
      </w:r>
      <w:hyperlink r:id="rId9" w:history="1">
        <w:r w:rsidRPr="00437C83">
          <w:rPr>
            <w:rStyle w:val="a5"/>
            <w:rFonts w:ascii="Times New Roman" w:eastAsia="Times New Roman" w:hAnsi="Times New Roman"/>
            <w:b w:val="0"/>
            <w:noProof/>
            <w:color w:val="auto"/>
            <w:lang w:eastAsia="ru-RU"/>
          </w:rPr>
          <w:t>статьей 3.5</w:t>
        </w:r>
      </w:hyperlink>
      <w:r w:rsidRPr="00437C83">
        <w:rPr>
          <w:rFonts w:ascii="Times New Roman" w:eastAsia="Times New Roman" w:hAnsi="Times New Roman"/>
          <w:noProof/>
          <w:lang w:eastAsia="ru-RU"/>
        </w:rPr>
        <w:t xml:space="preserve"> Закона № 223-ФЗ, с приложением </w:t>
      </w:r>
      <w:r w:rsidR="0002371A" w:rsidRPr="00437C83">
        <w:rPr>
          <w:rFonts w:ascii="Times New Roman" w:eastAsia="Times New Roman" w:hAnsi="Times New Roman"/>
          <w:noProof/>
          <w:lang w:eastAsia="ru-RU"/>
        </w:rPr>
        <w:t>извещения</w:t>
      </w:r>
      <w:r w:rsidRPr="00437C83">
        <w:rPr>
          <w:rFonts w:ascii="Times New Roman" w:eastAsia="Times New Roman" w:hAnsi="Times New Roman"/>
          <w:noProof/>
          <w:lang w:eastAsia="ru-RU"/>
        </w:rPr>
        <w:t xml:space="preserve"> о конкурентной закупке не менее чем двум лицам, которые способны осуществить поставки товаров, выполнение работ, оказание услуг, являющихся предметом такой закупки;</w:t>
      </w:r>
    </w:p>
    <w:p w14:paraId="1D279E5E"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noProof/>
          <w:lang w:eastAsia="ru-RU"/>
        </w:rPr>
        <w:t>2) обеспечивается конкуренция между участниками конкурентной закупки за право заключить договор с заказчиком на условиях, предлагаемых в заявках на участие в такой закупке, окончательных предложениях участников такой закупки;</w:t>
      </w:r>
    </w:p>
    <w:p w14:paraId="13F34043" w14:textId="77777777" w:rsidR="002C6363"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noProof/>
          <w:lang w:eastAsia="ru-RU"/>
        </w:rPr>
        <w:t xml:space="preserve">3) описание предмета конкурентной закупки осуществляется с соблюдением требований </w:t>
      </w:r>
      <w:hyperlink r:id="rId10" w:history="1">
        <w:r w:rsidRPr="00437C83">
          <w:rPr>
            <w:rStyle w:val="a5"/>
            <w:rFonts w:ascii="Times New Roman" w:eastAsia="Times New Roman" w:hAnsi="Times New Roman"/>
            <w:b w:val="0"/>
            <w:noProof/>
            <w:color w:val="auto"/>
            <w:lang w:eastAsia="ru-RU"/>
          </w:rPr>
          <w:t>части 6.1</w:t>
        </w:r>
      </w:hyperlink>
      <w:r w:rsidRPr="00437C83">
        <w:rPr>
          <w:rFonts w:ascii="Times New Roman" w:eastAsia="Times New Roman" w:hAnsi="Times New Roman"/>
          <w:noProof/>
          <w:lang w:eastAsia="ru-RU"/>
        </w:rPr>
        <w:t xml:space="preserve"> статьи 3 Закона № 223-ФЗ.</w:t>
      </w:r>
    </w:p>
    <w:p w14:paraId="75F50215"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Извещение о закупке</w:t>
      </w:r>
      <w:r w:rsidRPr="00437C83">
        <w:rPr>
          <w:rFonts w:ascii="Times New Roman" w:eastAsia="Times New Roman" w:hAnsi="Times New Roman"/>
          <w:noProof/>
          <w:lang w:eastAsia="ru-RU"/>
        </w:rPr>
        <w:t xml:space="preserve"> – краткое сообщение, содержащее основную информацию о закупке и являющееся неотъемлемой частью </w:t>
      </w:r>
      <w:r w:rsidR="008D1383" w:rsidRPr="00437C83">
        <w:rPr>
          <w:rFonts w:ascii="Times New Roman" w:eastAsia="Times New Roman" w:hAnsi="Times New Roman"/>
          <w:noProof/>
          <w:lang w:eastAsia="ru-RU"/>
        </w:rPr>
        <w:t>извещения</w:t>
      </w:r>
      <w:r w:rsidRPr="00437C83">
        <w:rPr>
          <w:rFonts w:ascii="Times New Roman" w:eastAsia="Times New Roman" w:hAnsi="Times New Roman"/>
          <w:noProof/>
          <w:lang w:eastAsia="ru-RU"/>
        </w:rPr>
        <w:t xml:space="preserve"> о закупке. </w:t>
      </w:r>
    </w:p>
    <w:p w14:paraId="535DE53A"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Процедура закупки</w:t>
      </w:r>
      <w:r w:rsidRPr="00437C83">
        <w:rPr>
          <w:rFonts w:ascii="Times New Roman" w:eastAsia="Times New Roman" w:hAnsi="Times New Roman"/>
          <w:noProof/>
          <w:lang w:eastAsia="ru-RU"/>
        </w:rPr>
        <w:t xml:space="preserve"> - </w:t>
      </w:r>
      <w:r w:rsidR="00EB7E5E" w:rsidRPr="00437C83">
        <w:rPr>
          <w:rFonts w:ascii="Times New Roman" w:eastAsia="Times New Roman" w:hAnsi="Times New Roman"/>
          <w:noProof/>
          <w:lang w:eastAsia="ru-RU"/>
        </w:rPr>
        <w:t>последовательность действий, осуществляемых заказчиком, направленных на определение</w:t>
      </w:r>
      <w:r w:rsidR="00EB7E5E" w:rsidRPr="00437C83">
        <w:rPr>
          <w:rFonts w:ascii="Times New Roman" w:eastAsia="Times New Roman" w:hAnsi="Times New Roman"/>
          <w:b/>
          <w:noProof/>
          <w:lang w:eastAsia="ru-RU"/>
        </w:rPr>
        <w:t xml:space="preserve"> </w:t>
      </w:r>
      <w:r w:rsidR="00EB7E5E" w:rsidRPr="00437C83">
        <w:rPr>
          <w:rFonts w:ascii="Times New Roman" w:eastAsia="Times New Roman" w:hAnsi="Times New Roman"/>
          <w:noProof/>
          <w:lang w:eastAsia="ru-RU"/>
        </w:rPr>
        <w:t>поставщика (подрядчика, исполнителя) с целью приобретения у него товаров (работ, услуг).</w:t>
      </w:r>
    </w:p>
    <w:p w14:paraId="542FB6D0"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Способ закупки</w:t>
      </w:r>
      <w:r w:rsidRPr="00437C83">
        <w:rPr>
          <w:rFonts w:ascii="Times New Roman" w:eastAsia="Times New Roman" w:hAnsi="Times New Roman"/>
          <w:noProof/>
          <w:lang w:eastAsia="ru-RU"/>
        </w:rPr>
        <w:t xml:space="preserve"> - вид закупки, определяющий обязательные действия при осуществлении процедуры закупки.</w:t>
      </w:r>
    </w:p>
    <w:p w14:paraId="4585341C"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Заявка на участие в закупке</w:t>
      </w:r>
      <w:r w:rsidRPr="00437C83">
        <w:rPr>
          <w:rFonts w:ascii="Times New Roman" w:eastAsia="Times New Roman" w:hAnsi="Times New Roman"/>
          <w:noProof/>
          <w:lang w:eastAsia="ru-RU"/>
        </w:rPr>
        <w:t xml:space="preserve"> – комплект документов, содержащий предложение участника, направленное заказчику с намерением принять участие в закупке и впоследствии заключить договор на условиях, определенных </w:t>
      </w:r>
      <w:r w:rsidR="008D1383" w:rsidRPr="00437C83">
        <w:rPr>
          <w:rFonts w:ascii="Times New Roman" w:eastAsia="Times New Roman" w:hAnsi="Times New Roman"/>
          <w:noProof/>
          <w:lang w:eastAsia="ru-RU"/>
        </w:rPr>
        <w:t>извещением</w:t>
      </w:r>
      <w:r w:rsidRPr="00437C83">
        <w:rPr>
          <w:rFonts w:ascii="Times New Roman" w:eastAsia="Times New Roman" w:hAnsi="Times New Roman"/>
          <w:noProof/>
          <w:lang w:eastAsia="ru-RU"/>
        </w:rPr>
        <w:t xml:space="preserve"> о закупке. </w:t>
      </w:r>
    </w:p>
    <w:p w14:paraId="222CFB41" w14:textId="77777777" w:rsidR="00CE68BB" w:rsidRPr="00437C83" w:rsidRDefault="002C6363"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Закупочная комиссия</w:t>
      </w:r>
      <w:r w:rsidRPr="00437C83">
        <w:rPr>
          <w:rFonts w:ascii="Times New Roman" w:eastAsia="Times New Roman" w:hAnsi="Times New Roman"/>
          <w:noProof/>
          <w:lang w:eastAsia="ru-RU"/>
        </w:rPr>
        <w:t xml:space="preserve"> </w:t>
      </w:r>
      <w:r w:rsidR="00CE68BB" w:rsidRPr="00437C83">
        <w:rPr>
          <w:rFonts w:ascii="Times New Roman" w:eastAsia="Times New Roman" w:hAnsi="Times New Roman"/>
          <w:noProof/>
          <w:lang w:eastAsia="ru-RU"/>
        </w:rPr>
        <w:t xml:space="preserve">– </w:t>
      </w:r>
      <w:r w:rsidR="00EB7E5E" w:rsidRPr="00437C83">
        <w:rPr>
          <w:rFonts w:ascii="Times New Roman" w:eastAsia="Times New Roman" w:hAnsi="Times New Roman"/>
          <w:noProof/>
          <w:lang w:eastAsia="ru-RU"/>
        </w:rPr>
        <w:t>комиссия, создаваемая заказчиком для определения поставщиков (подрядчиков, исполнителей), за исключением осуществления закупки у единственного поставщика, подрядчика, исполнителя (далее по тексту Положения о закупке равнозначно используются наименование комиссия и закупочная комиссия)</w:t>
      </w:r>
      <w:r w:rsidR="00CE68BB" w:rsidRPr="00437C83">
        <w:rPr>
          <w:rFonts w:ascii="Times New Roman" w:eastAsia="Times New Roman" w:hAnsi="Times New Roman"/>
          <w:noProof/>
          <w:lang w:eastAsia="ru-RU"/>
        </w:rPr>
        <w:t xml:space="preserve">. </w:t>
      </w:r>
    </w:p>
    <w:p w14:paraId="32AFA15D"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Единая информационная система</w:t>
      </w:r>
      <w:r w:rsidRPr="00437C83">
        <w:rPr>
          <w:rFonts w:ascii="Times New Roman" w:eastAsia="Times New Roman" w:hAnsi="Times New Roman"/>
          <w:noProof/>
          <w:lang w:eastAsia="ru-RU"/>
        </w:rPr>
        <w:t xml:space="preserve"> - </w:t>
      </w:r>
      <w:r w:rsidR="00EB7E5E" w:rsidRPr="00437C83">
        <w:rPr>
          <w:rFonts w:ascii="Times New Roman" w:eastAsia="Times New Roman" w:hAnsi="Times New Roman"/>
          <w:noProof/>
          <w:lang w:eastAsia="ru-RU"/>
        </w:rPr>
        <w:t xml:space="preserve">совокупность информации, указанной в </w:t>
      </w:r>
      <w:hyperlink r:id="rId11" w:history="1">
        <w:r w:rsidR="00EB7E5E" w:rsidRPr="00437C83">
          <w:rPr>
            <w:rStyle w:val="a5"/>
            <w:rFonts w:ascii="Times New Roman" w:eastAsia="Times New Roman" w:hAnsi="Times New Roman"/>
            <w:b w:val="0"/>
            <w:noProof/>
            <w:color w:val="auto"/>
            <w:lang w:eastAsia="ru-RU"/>
          </w:rPr>
          <w:t>части 3 статьи 4</w:t>
        </w:r>
      </w:hyperlink>
      <w:r w:rsidR="00EB7E5E" w:rsidRPr="00437C83">
        <w:rPr>
          <w:rFonts w:ascii="Times New Roman" w:eastAsia="Times New Roman" w:hAnsi="Times New Roman"/>
          <w:noProof/>
          <w:lang w:eastAsia="ru-RU"/>
        </w:rPr>
        <w:t xml:space="preserve"> Федерального закона «О контрактной системе в сфере закупок товаров, работ, услуг для обеспечения государственных и муниципальных нужд» (далее по тексту – Закон № 44-ФЗ)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(далее – единая информационная система ЕИС)</w:t>
      </w:r>
      <w:r w:rsidRPr="00437C83">
        <w:rPr>
          <w:rFonts w:ascii="Times New Roman" w:eastAsia="Times New Roman" w:hAnsi="Times New Roman"/>
          <w:noProof/>
          <w:lang w:eastAsia="ru-RU"/>
        </w:rPr>
        <w:t>.</w:t>
      </w:r>
    </w:p>
    <w:p w14:paraId="16CE41D5"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Официальный сайт</w:t>
      </w:r>
      <w:r w:rsidRPr="00437C83">
        <w:rPr>
          <w:rFonts w:ascii="Times New Roman" w:eastAsia="Times New Roman" w:hAnsi="Times New Roman"/>
          <w:noProof/>
          <w:lang w:eastAsia="ru-RU"/>
        </w:rPr>
        <w:t xml:space="preserve"> – сайт в информационно-телекоммуникационной сети Интернет, содержащий информацию о закупках товаров, работ, услуг (www.zakupki.gov.ru).</w:t>
      </w:r>
    </w:p>
    <w:p w14:paraId="01C04214"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Электронная торговая площадка</w:t>
      </w:r>
      <w:r w:rsidRPr="00437C83">
        <w:rPr>
          <w:rFonts w:ascii="Times New Roman" w:eastAsia="Times New Roman" w:hAnsi="Times New Roman"/>
          <w:noProof/>
          <w:lang w:eastAsia="ru-RU"/>
        </w:rPr>
        <w:t xml:space="preserve"> - </w:t>
      </w:r>
      <w:r w:rsidR="00EB7E5E" w:rsidRPr="00437C83">
        <w:rPr>
          <w:rFonts w:ascii="Times New Roman" w:eastAsia="Times New Roman" w:hAnsi="Times New Roman"/>
          <w:noProof/>
          <w:lang w:eastAsia="ru-RU"/>
        </w:rPr>
        <w:t>сайт в информационно-телекоммуникационной сети «Интернет», посредством которого проводятся закупки в электронной форме (в дальнейшем по тексту настоящего Положения о закупке равнозначно используется наименование ЭТП)</w:t>
      </w:r>
      <w:r w:rsidRPr="00437C83">
        <w:rPr>
          <w:rFonts w:ascii="Times New Roman" w:eastAsia="Times New Roman" w:hAnsi="Times New Roman"/>
          <w:noProof/>
          <w:lang w:eastAsia="ru-RU"/>
        </w:rPr>
        <w:t>.</w:t>
      </w:r>
    </w:p>
    <w:p w14:paraId="47B3A77F" w14:textId="77777777" w:rsidR="001D1D48" w:rsidRPr="00437C83" w:rsidRDefault="001D1D48"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 xml:space="preserve">Участник закупки– </w:t>
      </w:r>
      <w:r w:rsidRPr="00437C83">
        <w:rPr>
          <w:rFonts w:ascii="Times New Roman" w:eastAsia="Times New Roman" w:hAnsi="Times New Roman"/>
          <w:iCs/>
          <w:noProof/>
          <w:lang w:eastAsia="ru-RU"/>
        </w:rPr>
        <w:t xml:space="preserve">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w:t>
      </w:r>
      <w:r w:rsidRPr="00437C83">
        <w:rPr>
          <w:rFonts w:ascii="Times New Roman" w:eastAsia="Times New Roman" w:hAnsi="Times New Roman"/>
          <w:iCs/>
          <w:noProof/>
          <w:lang w:eastAsia="ru-RU"/>
        </w:rPr>
        <w:lastRenderedPageBreak/>
        <w:t>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w:t>
      </w:r>
    </w:p>
    <w:p w14:paraId="522D8FC0"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Победитель закупки</w:t>
      </w:r>
      <w:r w:rsidRPr="00437C83">
        <w:rPr>
          <w:rFonts w:ascii="Times New Roman" w:eastAsia="Times New Roman" w:hAnsi="Times New Roman"/>
          <w:noProof/>
          <w:lang w:eastAsia="ru-RU"/>
        </w:rPr>
        <w:t xml:space="preserve"> - участник закупки, сделавший наилучшее для заказчика предложение в соответствии с критериями и условиями документации о закупках.</w:t>
      </w:r>
    </w:p>
    <w:p w14:paraId="38F096B6"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Договор</w:t>
      </w:r>
      <w:r w:rsidRPr="00437C83">
        <w:rPr>
          <w:rFonts w:ascii="Times New Roman" w:eastAsia="Times New Roman" w:hAnsi="Times New Roman"/>
          <w:noProof/>
          <w:lang w:eastAsia="ru-RU"/>
        </w:rPr>
        <w:t xml:space="preserve"> – гражданско-правовой договор, заключаемый по итогам проведения закупки в целях приобретения заказчиком товаров, работ, услуг.</w:t>
      </w:r>
    </w:p>
    <w:p w14:paraId="00D2956B"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Уклонение от заключения договора</w:t>
      </w:r>
      <w:r w:rsidRPr="00437C83">
        <w:rPr>
          <w:rFonts w:ascii="Times New Roman" w:eastAsia="Times New Roman" w:hAnsi="Times New Roman"/>
          <w:noProof/>
          <w:lang w:eastAsia="ru-RU"/>
        </w:rPr>
        <w:t xml:space="preserve"> - действия (бездействие) участника закупки, с которым заключается договор, направленные на незаключение договора, в том числе непредставление (непредставление в установленный </w:t>
      </w:r>
      <w:r w:rsidR="008D1383" w:rsidRPr="00437C83">
        <w:rPr>
          <w:rFonts w:ascii="Times New Roman" w:eastAsia="Times New Roman" w:hAnsi="Times New Roman"/>
          <w:noProof/>
          <w:lang w:eastAsia="ru-RU"/>
        </w:rPr>
        <w:t>извещением</w:t>
      </w:r>
      <w:r w:rsidRPr="00437C83">
        <w:rPr>
          <w:rFonts w:ascii="Times New Roman" w:eastAsia="Times New Roman" w:hAnsi="Times New Roman"/>
          <w:noProof/>
          <w:lang w:eastAsia="ru-RU"/>
        </w:rPr>
        <w:t xml:space="preserve"> срок) подписанного им договора; представление договора в иной редакции, чем предусмотрено </w:t>
      </w:r>
      <w:r w:rsidR="002D5F9C" w:rsidRPr="00437C83">
        <w:rPr>
          <w:rFonts w:ascii="Times New Roman" w:eastAsia="Times New Roman" w:hAnsi="Times New Roman"/>
          <w:noProof/>
          <w:lang w:eastAsia="ru-RU"/>
        </w:rPr>
        <w:t>извещением</w:t>
      </w:r>
      <w:r w:rsidRPr="00437C83">
        <w:rPr>
          <w:rFonts w:ascii="Times New Roman" w:eastAsia="Times New Roman" w:hAnsi="Times New Roman"/>
          <w:noProof/>
          <w:lang w:eastAsia="ru-RU"/>
        </w:rPr>
        <w:t xml:space="preserve"> о закупках; непредставление (непредставление в установленный </w:t>
      </w:r>
      <w:r w:rsidR="008D1383" w:rsidRPr="00437C83">
        <w:rPr>
          <w:rFonts w:ascii="Times New Roman" w:eastAsia="Times New Roman" w:hAnsi="Times New Roman"/>
          <w:noProof/>
          <w:lang w:eastAsia="ru-RU"/>
        </w:rPr>
        <w:t xml:space="preserve">извещением </w:t>
      </w:r>
      <w:r w:rsidRPr="00437C83">
        <w:rPr>
          <w:rFonts w:ascii="Times New Roman" w:eastAsia="Times New Roman" w:hAnsi="Times New Roman"/>
          <w:noProof/>
          <w:lang w:eastAsia="ru-RU"/>
        </w:rPr>
        <w:t xml:space="preserve">срок) обеспечения исполнения договора; непредставление (непредставление в установленный </w:t>
      </w:r>
      <w:r w:rsidR="008D1383" w:rsidRPr="00437C83">
        <w:rPr>
          <w:rFonts w:ascii="Times New Roman" w:eastAsia="Times New Roman" w:hAnsi="Times New Roman"/>
          <w:noProof/>
          <w:lang w:eastAsia="ru-RU"/>
        </w:rPr>
        <w:t xml:space="preserve">извещением </w:t>
      </w:r>
      <w:r w:rsidRPr="00437C83">
        <w:rPr>
          <w:rFonts w:ascii="Times New Roman" w:eastAsia="Times New Roman" w:hAnsi="Times New Roman"/>
          <w:noProof/>
          <w:lang w:eastAsia="ru-RU"/>
        </w:rPr>
        <w:t xml:space="preserve">срок) иных документов, требуемых при заключении договора в соответствии с </w:t>
      </w:r>
      <w:r w:rsidR="008D1383" w:rsidRPr="00437C83">
        <w:rPr>
          <w:rFonts w:ascii="Times New Roman" w:eastAsia="Times New Roman" w:hAnsi="Times New Roman"/>
          <w:noProof/>
          <w:lang w:eastAsia="ru-RU"/>
        </w:rPr>
        <w:t xml:space="preserve">извещением </w:t>
      </w:r>
      <w:r w:rsidRPr="00437C83">
        <w:rPr>
          <w:rFonts w:ascii="Times New Roman" w:eastAsia="Times New Roman" w:hAnsi="Times New Roman"/>
          <w:noProof/>
          <w:lang w:eastAsia="ru-RU"/>
        </w:rPr>
        <w:t>о закупках.</w:t>
      </w:r>
    </w:p>
    <w:p w14:paraId="29BAE06C"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День</w:t>
      </w:r>
      <w:r w:rsidRPr="00437C83">
        <w:rPr>
          <w:rFonts w:ascii="Times New Roman" w:eastAsia="Times New Roman" w:hAnsi="Times New Roman"/>
          <w:noProof/>
          <w:lang w:eastAsia="ru-RU"/>
        </w:rPr>
        <w:t xml:space="preserve"> - календарный день, за исключением случаев, когда в Положении и </w:t>
      </w:r>
      <w:r w:rsidR="008D1383" w:rsidRPr="00437C83">
        <w:rPr>
          <w:rFonts w:ascii="Times New Roman" w:eastAsia="Times New Roman" w:hAnsi="Times New Roman"/>
          <w:noProof/>
          <w:lang w:eastAsia="ru-RU"/>
        </w:rPr>
        <w:t xml:space="preserve">извещении </w:t>
      </w:r>
      <w:r w:rsidRPr="00437C83">
        <w:rPr>
          <w:rFonts w:ascii="Times New Roman" w:eastAsia="Times New Roman" w:hAnsi="Times New Roman"/>
          <w:noProof/>
          <w:lang w:eastAsia="ru-RU"/>
        </w:rPr>
        <w:t>срок устанавливается в рабочих днях.</w:t>
      </w:r>
    </w:p>
    <w:p w14:paraId="01404BB5"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Недостоверные сведения</w:t>
      </w:r>
      <w:r w:rsidRPr="00437C83">
        <w:rPr>
          <w:rFonts w:ascii="Times New Roman" w:eastAsia="Times New Roman" w:hAnsi="Times New Roman"/>
          <w:noProof/>
          <w:lang w:eastAsia="ru-RU"/>
        </w:rPr>
        <w:t xml:space="preserve"> - информация, несоответствие действительности которой документально подтверждено, либо противоречивые сведения, в заявке либо документах, прилагаемых к ней.</w:t>
      </w:r>
    </w:p>
    <w:p w14:paraId="1AA50DC6" w14:textId="77777777" w:rsidR="00CE68BB" w:rsidRPr="00437C83" w:rsidRDefault="00CE68BB"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Оператор электронной торговой площадки</w:t>
      </w:r>
      <w:r w:rsidRPr="00437C83">
        <w:rPr>
          <w:rFonts w:ascii="Times New Roman" w:eastAsia="Times New Roman" w:hAnsi="Times New Roman"/>
          <w:noProof/>
          <w:lang w:eastAsia="ru-RU"/>
        </w:rPr>
        <w:t xml:space="preserve"> - юридическое лицо, владеющее автоматизированной электронной торговой площадкой, необходимыми для ее функционирования программно-аппаратными средствами и обеспечивающее проведение процедур закупки в электронной форме.</w:t>
      </w:r>
    </w:p>
    <w:p w14:paraId="490E2ACD" w14:textId="77777777" w:rsidR="004A7DB1" w:rsidRPr="00437C83" w:rsidRDefault="00F02FCF" w:rsidP="0071741B">
      <w:pPr>
        <w:spacing w:after="0" w:line="240" w:lineRule="auto"/>
        <w:contextualSpacing/>
        <w:jc w:val="both"/>
        <w:rPr>
          <w:rFonts w:ascii="Times New Roman" w:eastAsia="Times New Roman" w:hAnsi="Times New Roman"/>
          <w:noProof/>
          <w:lang w:eastAsia="ru-RU"/>
        </w:rPr>
      </w:pPr>
      <w:r w:rsidRPr="00437C83">
        <w:rPr>
          <w:rFonts w:ascii="Times New Roman" w:eastAsia="Times New Roman" w:hAnsi="Times New Roman"/>
          <w:b/>
          <w:noProof/>
          <w:lang w:eastAsia="ru-RU"/>
        </w:rPr>
        <w:t>Запрос котировок</w:t>
      </w:r>
      <w:r w:rsidRPr="00437C83">
        <w:rPr>
          <w:rFonts w:ascii="Times New Roman" w:eastAsia="Times New Roman" w:hAnsi="Times New Roman"/>
          <w:noProof/>
          <w:lang w:eastAsia="ru-RU"/>
        </w:rPr>
        <w:t xml:space="preserve"> -</w:t>
      </w:r>
      <w:r w:rsidR="004A7DB1" w:rsidRPr="00437C83">
        <w:rPr>
          <w:rFonts w:ascii="Times New Roman" w:eastAsia="Times New Roman" w:hAnsi="Times New Roman"/>
          <w:noProof/>
          <w:lang w:eastAsia="ru-RU"/>
        </w:rPr>
        <w:t xml:space="preserve"> </w:t>
      </w:r>
      <w:r w:rsidR="00EB7E5E" w:rsidRPr="00437C83">
        <w:rPr>
          <w:rFonts w:ascii="Times New Roman" w:eastAsia="Times New Roman" w:hAnsi="Times New Roman"/>
          <w:noProof/>
          <w:lang w:eastAsia="ru-RU"/>
        </w:rPr>
        <w:t>форма торгов, при которой победителем запроса котировок признается участник закупки, заявка которого соответствует требованиям, установленным извещением о проведении запроса котировок, и содержит наиболее низкую цену договора</w:t>
      </w:r>
      <w:r w:rsidR="004A7DB1" w:rsidRPr="00437C83">
        <w:rPr>
          <w:rFonts w:ascii="Times New Roman" w:eastAsia="Times New Roman" w:hAnsi="Times New Roman"/>
          <w:noProof/>
          <w:lang w:eastAsia="ru-RU"/>
        </w:rPr>
        <w:t>.</w:t>
      </w:r>
    </w:p>
    <w:p w14:paraId="3F8CDB35" w14:textId="77777777" w:rsidR="00CE68BB" w:rsidRPr="00437C83" w:rsidRDefault="00CE68BB" w:rsidP="0071741B">
      <w:pPr>
        <w:spacing w:after="0" w:line="240" w:lineRule="auto"/>
        <w:contextualSpacing/>
        <w:jc w:val="both"/>
        <w:rPr>
          <w:rFonts w:ascii="Times New Roman" w:eastAsia="Times New Roman" w:hAnsi="Times New Roman"/>
          <w:b/>
          <w:bCs/>
          <w:lang w:eastAsia="ru-RU"/>
        </w:rPr>
      </w:pPr>
    </w:p>
    <w:p w14:paraId="19C246D7" w14:textId="77777777" w:rsidR="00CE68BB" w:rsidRPr="00437C83" w:rsidRDefault="00CE68BB" w:rsidP="0071741B">
      <w:pPr>
        <w:keepNext/>
        <w:spacing w:after="0" w:line="240" w:lineRule="auto"/>
        <w:contextualSpacing/>
        <w:outlineLvl w:val="1"/>
        <w:rPr>
          <w:rFonts w:ascii="Times New Roman" w:eastAsia="Times New Roman" w:hAnsi="Times New Roman"/>
          <w:b/>
          <w:bCs/>
          <w:lang w:eastAsia="ru-RU"/>
        </w:rPr>
      </w:pPr>
      <w:bookmarkStart w:id="5" w:name="_Ref122323775"/>
      <w:bookmarkStart w:id="6" w:name="_Ref122323929"/>
      <w:bookmarkStart w:id="7" w:name="_Toc122326937"/>
      <w:bookmarkStart w:id="8" w:name="_Toc373138139"/>
      <w:r w:rsidRPr="00437C83">
        <w:rPr>
          <w:rFonts w:ascii="Times New Roman" w:eastAsia="Times New Roman" w:hAnsi="Times New Roman"/>
          <w:b/>
          <w:bCs/>
          <w:lang w:eastAsia="ru-RU"/>
        </w:rPr>
        <w:t>1.</w:t>
      </w:r>
      <w:proofErr w:type="gramStart"/>
      <w:r w:rsidRPr="00437C83">
        <w:rPr>
          <w:rFonts w:ascii="Times New Roman" w:eastAsia="Times New Roman" w:hAnsi="Times New Roman"/>
          <w:b/>
          <w:bCs/>
          <w:lang w:eastAsia="ru-RU"/>
        </w:rPr>
        <w:t>3.Требования</w:t>
      </w:r>
      <w:proofErr w:type="gramEnd"/>
      <w:r w:rsidRPr="00437C83">
        <w:rPr>
          <w:rFonts w:ascii="Times New Roman" w:eastAsia="Times New Roman" w:hAnsi="Times New Roman"/>
          <w:b/>
          <w:bCs/>
          <w:lang w:eastAsia="ru-RU"/>
        </w:rPr>
        <w:t xml:space="preserve"> к Участникам </w:t>
      </w:r>
      <w:bookmarkEnd w:id="5"/>
      <w:bookmarkEnd w:id="6"/>
      <w:bookmarkEnd w:id="7"/>
      <w:bookmarkEnd w:id="8"/>
      <w:r w:rsidRPr="00437C83">
        <w:rPr>
          <w:rFonts w:ascii="Times New Roman" w:eastAsia="Times New Roman" w:hAnsi="Times New Roman"/>
          <w:b/>
          <w:bCs/>
          <w:lang w:eastAsia="ru-RU"/>
        </w:rPr>
        <w:t>электронного запроса котировок</w:t>
      </w:r>
    </w:p>
    <w:p w14:paraId="4D245DA0" w14:textId="77777777" w:rsidR="00C10AF7" w:rsidRPr="00437C83" w:rsidRDefault="00C10AF7" w:rsidP="0071741B">
      <w:pPr>
        <w:tabs>
          <w:tab w:val="left" w:pos="3064"/>
          <w:tab w:val="center" w:pos="4607"/>
        </w:tabs>
        <w:suppressAutoHyphens/>
        <w:spacing w:after="0" w:line="240" w:lineRule="auto"/>
        <w:contextualSpacing/>
        <w:jc w:val="both"/>
        <w:rPr>
          <w:rFonts w:ascii="Times New Roman" w:hAnsi="Times New Roman"/>
          <w:bCs/>
          <w:color w:val="000000"/>
          <w:lang w:eastAsia="ar-SA"/>
        </w:rPr>
      </w:pPr>
      <w:r w:rsidRPr="00437C83">
        <w:rPr>
          <w:rFonts w:ascii="Times New Roman" w:hAnsi="Times New Roman"/>
          <w:color w:val="000000"/>
          <w:lang w:eastAsia="ar-SA"/>
        </w:rPr>
        <w:t xml:space="preserve">1.3.1. Участником закупки может быть </w:t>
      </w:r>
      <w:r w:rsidRPr="00437C83">
        <w:rPr>
          <w:rFonts w:ascii="Times New Roman" w:hAnsi="Times New Roman"/>
          <w:bCs/>
          <w:color w:val="000000"/>
          <w:lang w:eastAsia="ar-SA"/>
        </w:rPr>
        <w:t xml:space="preserve">любое юридическое лицо или несколько юридических лиц, выступающих на стороне одного участника закупки, </w:t>
      </w:r>
      <w:r w:rsidR="00F02FCF" w:rsidRPr="00437C83">
        <w:rPr>
          <w:rFonts w:ascii="Times New Roman" w:hAnsi="Times New Roman"/>
          <w:bCs/>
          <w:color w:val="000000"/>
          <w:lang w:eastAsia="ar-SA"/>
        </w:rPr>
        <w:t>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r w:rsidRPr="00437C83">
        <w:rPr>
          <w:rFonts w:ascii="Times New Roman" w:hAnsi="Times New Roman"/>
          <w:bCs/>
          <w:color w:val="000000"/>
          <w:lang w:eastAsia="ar-SA"/>
        </w:rPr>
        <w:t>.</w:t>
      </w:r>
    </w:p>
    <w:p w14:paraId="0728B3D2" w14:textId="77777777" w:rsidR="006F37EB" w:rsidRPr="00437C83" w:rsidRDefault="006F37EB" w:rsidP="0071741B">
      <w:pPr>
        <w:tabs>
          <w:tab w:val="left" w:pos="3064"/>
          <w:tab w:val="center" w:pos="4607"/>
        </w:tabs>
        <w:suppressAutoHyphens/>
        <w:spacing w:after="0" w:line="240" w:lineRule="auto"/>
        <w:contextualSpacing/>
        <w:jc w:val="both"/>
        <w:rPr>
          <w:rFonts w:ascii="Times New Roman" w:eastAsia="Times New Roman" w:hAnsi="Times New Roman"/>
          <w:lang w:eastAsia="ar-SA"/>
        </w:rPr>
      </w:pPr>
      <w:r w:rsidRPr="00437C83">
        <w:rPr>
          <w:rFonts w:ascii="Times New Roman" w:hAnsi="Times New Roman"/>
          <w:bCs/>
          <w:color w:val="000000"/>
          <w:lang w:eastAsia="ar-SA"/>
        </w:rPr>
        <w:t>1.3.2. Участниками данной закупки могут быть только субъекты малого и среднего предпринимательства.</w:t>
      </w:r>
    </w:p>
    <w:p w14:paraId="3F8739F5" w14:textId="77777777" w:rsidR="00C10AF7" w:rsidRPr="00437C83" w:rsidRDefault="00C10AF7" w:rsidP="0071741B">
      <w:pPr>
        <w:widowControl w:val="0"/>
        <w:suppressAutoHyphens/>
        <w:spacing w:after="0" w:line="240" w:lineRule="auto"/>
        <w:contextualSpacing/>
        <w:jc w:val="both"/>
        <w:rPr>
          <w:rFonts w:ascii="Times New Roman" w:hAnsi="Times New Roman"/>
          <w:lang w:eastAsia="ar-SA"/>
        </w:rPr>
      </w:pPr>
      <w:r w:rsidRPr="00437C83">
        <w:rPr>
          <w:rFonts w:ascii="Times New Roman" w:eastAsia="Times New Roman" w:hAnsi="Times New Roman"/>
          <w:lang w:eastAsia="ar-SA"/>
        </w:rPr>
        <w:t>1.3.</w:t>
      </w:r>
      <w:r w:rsidR="006F37EB" w:rsidRPr="00437C83">
        <w:rPr>
          <w:rFonts w:ascii="Times New Roman" w:eastAsia="Times New Roman" w:hAnsi="Times New Roman"/>
          <w:lang w:eastAsia="ar-SA"/>
        </w:rPr>
        <w:t>3</w:t>
      </w:r>
      <w:r w:rsidRPr="00437C83">
        <w:rPr>
          <w:rFonts w:ascii="Times New Roman" w:eastAsia="Times New Roman" w:hAnsi="Times New Roman"/>
          <w:lang w:eastAsia="ar-SA"/>
        </w:rPr>
        <w:t xml:space="preserve">. Требования, предъявляемые Заказчиком к участникам закупки, установлены в </w:t>
      </w:r>
      <w:r w:rsidR="00D5478C" w:rsidRPr="00437C83">
        <w:rPr>
          <w:rFonts w:ascii="Times New Roman" w:eastAsia="Times New Roman" w:hAnsi="Times New Roman"/>
          <w:lang w:eastAsia="ar-SA"/>
        </w:rPr>
        <w:t>пункте 14</w:t>
      </w:r>
      <w:r w:rsidRPr="00437C83">
        <w:rPr>
          <w:rFonts w:ascii="Times New Roman" w:eastAsia="Times New Roman" w:hAnsi="Times New Roman"/>
          <w:lang w:eastAsia="ar-SA"/>
        </w:rPr>
        <w:t xml:space="preserve"> Информационной карты (раздел 3 нас</w:t>
      </w:r>
      <w:r w:rsidR="00F23663" w:rsidRPr="00437C83">
        <w:rPr>
          <w:rFonts w:ascii="Times New Roman" w:eastAsia="Times New Roman" w:hAnsi="Times New Roman"/>
          <w:lang w:eastAsia="ar-SA"/>
        </w:rPr>
        <w:t>тоящего извещения</w:t>
      </w:r>
      <w:r w:rsidRPr="00437C83">
        <w:rPr>
          <w:rFonts w:ascii="Times New Roman" w:eastAsia="Times New Roman" w:hAnsi="Times New Roman"/>
          <w:lang w:eastAsia="ar-SA"/>
        </w:rPr>
        <w:t>).</w:t>
      </w:r>
    </w:p>
    <w:p w14:paraId="5B121355" w14:textId="77777777" w:rsidR="00CE68BB" w:rsidRPr="00437C83" w:rsidRDefault="00CE68BB" w:rsidP="0071741B">
      <w:pPr>
        <w:spacing w:after="0" w:line="240" w:lineRule="auto"/>
        <w:contextualSpacing/>
        <w:jc w:val="both"/>
        <w:rPr>
          <w:rFonts w:ascii="Times New Roman" w:eastAsia="Times New Roman" w:hAnsi="Times New Roman"/>
          <w:b/>
          <w:bCs/>
          <w:lang w:eastAsia="ru-RU"/>
        </w:rPr>
      </w:pPr>
    </w:p>
    <w:p w14:paraId="5F7C7806" w14:textId="77777777" w:rsidR="004A7DB1" w:rsidRPr="00437C83" w:rsidRDefault="004A7DB1" w:rsidP="0071741B">
      <w:pPr>
        <w:keepNext/>
        <w:spacing w:after="0" w:line="240" w:lineRule="auto"/>
        <w:contextualSpacing/>
        <w:outlineLvl w:val="1"/>
        <w:rPr>
          <w:rFonts w:ascii="Times New Roman" w:eastAsia="Times New Roman" w:hAnsi="Times New Roman"/>
          <w:b/>
          <w:bCs/>
          <w:lang w:eastAsia="ru-RU"/>
        </w:rPr>
      </w:pPr>
      <w:bookmarkStart w:id="9" w:name="_Toc373138140"/>
      <w:r w:rsidRPr="00437C83">
        <w:rPr>
          <w:rFonts w:ascii="Times New Roman" w:eastAsia="Times New Roman" w:hAnsi="Times New Roman"/>
          <w:b/>
          <w:bCs/>
          <w:lang w:eastAsia="ru-RU"/>
        </w:rPr>
        <w:t>1.</w:t>
      </w:r>
      <w:proofErr w:type="gramStart"/>
      <w:r w:rsidRPr="00437C83">
        <w:rPr>
          <w:rFonts w:ascii="Times New Roman" w:eastAsia="Times New Roman" w:hAnsi="Times New Roman"/>
          <w:b/>
          <w:bCs/>
          <w:lang w:eastAsia="ru-RU"/>
        </w:rPr>
        <w:t>4.Расходы</w:t>
      </w:r>
      <w:proofErr w:type="gramEnd"/>
      <w:r w:rsidRPr="00437C83">
        <w:rPr>
          <w:rFonts w:ascii="Times New Roman" w:eastAsia="Times New Roman" w:hAnsi="Times New Roman"/>
          <w:b/>
          <w:bCs/>
          <w:lang w:eastAsia="ru-RU"/>
        </w:rPr>
        <w:t xml:space="preserve"> на участие в электронном запросе котировок</w:t>
      </w:r>
      <w:bookmarkEnd w:id="9"/>
    </w:p>
    <w:p w14:paraId="45155758" w14:textId="77777777" w:rsidR="004A7DB1" w:rsidRPr="00437C83" w:rsidRDefault="004A7DB1" w:rsidP="0071741B">
      <w:pPr>
        <w:tabs>
          <w:tab w:val="left" w:pos="567"/>
        </w:tabs>
        <w:spacing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Участник электронного запроса котировок несет все расходы, связанные с подготовкой и подачей заявки на участие в электронном запросе котировок.</w:t>
      </w:r>
    </w:p>
    <w:p w14:paraId="5EC4AAA7" w14:textId="77777777" w:rsidR="004A7DB1" w:rsidRPr="00437C83" w:rsidRDefault="004A7DB1" w:rsidP="0071741B">
      <w:pPr>
        <w:keepNext/>
        <w:spacing w:after="0" w:line="240" w:lineRule="auto"/>
        <w:contextualSpacing/>
        <w:outlineLvl w:val="1"/>
        <w:rPr>
          <w:rFonts w:ascii="Times New Roman" w:eastAsia="Times New Roman" w:hAnsi="Times New Roman"/>
          <w:b/>
          <w:bCs/>
          <w:color w:val="000000"/>
          <w:lang w:eastAsia="ru-RU"/>
        </w:rPr>
      </w:pPr>
      <w:bookmarkStart w:id="10" w:name="_Toc371787615"/>
      <w:bookmarkStart w:id="11" w:name="_Toc373138142"/>
      <w:r w:rsidRPr="00437C83">
        <w:rPr>
          <w:rFonts w:ascii="Times New Roman" w:eastAsia="Times New Roman" w:hAnsi="Times New Roman"/>
          <w:b/>
          <w:bCs/>
          <w:color w:val="000000"/>
          <w:lang w:eastAsia="ru-RU"/>
        </w:rPr>
        <w:t>1.5. Закупка у субъектов малого и/или среднего предпринимательства</w:t>
      </w:r>
      <w:bookmarkEnd w:id="10"/>
      <w:bookmarkEnd w:id="11"/>
    </w:p>
    <w:p w14:paraId="39D3A0C9" w14:textId="77777777" w:rsidR="00C10AF7" w:rsidRPr="00437C83" w:rsidRDefault="00C10AF7" w:rsidP="0071741B">
      <w:pPr>
        <w:autoSpaceDE w:val="0"/>
        <w:autoSpaceDN w:val="0"/>
        <w:adjustRightInd w:val="0"/>
        <w:spacing w:after="0" w:line="240" w:lineRule="auto"/>
        <w:contextualSpacing/>
        <w:jc w:val="both"/>
        <w:rPr>
          <w:rFonts w:ascii="Times New Roman" w:hAnsi="Times New Roman"/>
          <w:bCs/>
          <w:lang w:eastAsia="ru-RU"/>
        </w:rPr>
      </w:pPr>
      <w:r w:rsidRPr="00437C83">
        <w:rPr>
          <w:rFonts w:ascii="Times New Roman" w:hAnsi="Times New Roman"/>
          <w:bCs/>
          <w:lang w:eastAsia="ru-RU"/>
        </w:rPr>
        <w:t>1.5.1. Особенности участия субъектов малого и среднего предпринимательства в закупке, осуществляемой Заказчиком, устанавливаются в Информационной карте (р</w:t>
      </w:r>
      <w:r w:rsidR="0011230D" w:rsidRPr="00437C83">
        <w:rPr>
          <w:rFonts w:ascii="Times New Roman" w:hAnsi="Times New Roman"/>
          <w:bCs/>
          <w:lang w:eastAsia="ru-RU"/>
        </w:rPr>
        <w:t>аздел 3 настоящего</w:t>
      </w:r>
      <w:r w:rsidR="008351F0" w:rsidRPr="00437C83">
        <w:rPr>
          <w:rFonts w:ascii="Times New Roman" w:hAnsi="Times New Roman"/>
          <w:bCs/>
          <w:lang w:eastAsia="ru-RU"/>
        </w:rPr>
        <w:t xml:space="preserve"> </w:t>
      </w:r>
      <w:r w:rsidR="0011230D" w:rsidRPr="00437C83">
        <w:rPr>
          <w:rFonts w:ascii="Times New Roman" w:hAnsi="Times New Roman"/>
          <w:bCs/>
          <w:lang w:eastAsia="ru-RU"/>
        </w:rPr>
        <w:t>извещения</w:t>
      </w:r>
      <w:r w:rsidR="008351F0" w:rsidRPr="00437C83">
        <w:rPr>
          <w:rFonts w:ascii="Times New Roman" w:hAnsi="Times New Roman"/>
          <w:bCs/>
          <w:lang w:eastAsia="ru-RU"/>
        </w:rPr>
        <w:t>), а также в соответствии со статьей 3.4. Закона №223-ФЗ «Особенности осуществления конкурентной закупки в электронной форме и функционирования электронной площадки для целей осуществления конкурентной закупки, участниками которой могут быть только субъекты малого и среднего предпринимательства».</w:t>
      </w:r>
    </w:p>
    <w:p w14:paraId="06CC09E0" w14:textId="77777777" w:rsidR="00786840" w:rsidRPr="00437C83" w:rsidRDefault="00786840" w:rsidP="0071741B">
      <w:pPr>
        <w:autoSpaceDE w:val="0"/>
        <w:autoSpaceDN w:val="0"/>
        <w:adjustRightInd w:val="0"/>
        <w:spacing w:after="0" w:line="240" w:lineRule="auto"/>
        <w:contextualSpacing/>
        <w:jc w:val="both"/>
        <w:rPr>
          <w:rFonts w:ascii="Times New Roman" w:hAnsi="Times New Roman"/>
          <w:bCs/>
          <w:lang w:eastAsia="ru-RU"/>
        </w:rPr>
      </w:pPr>
      <w:r w:rsidRPr="00437C83">
        <w:rPr>
          <w:rFonts w:ascii="Times New Roman" w:hAnsi="Times New Roman"/>
          <w:bCs/>
          <w:lang w:eastAsia="ru-RU"/>
        </w:rPr>
        <w:t>1.5.2. Заявка на участие в запросе котировок в электронной форме состоит из одной части и ценового предложения.</w:t>
      </w:r>
    </w:p>
    <w:p w14:paraId="5CA39B75" w14:textId="77777777" w:rsidR="008351F0" w:rsidRPr="00437C83" w:rsidRDefault="008351F0" w:rsidP="0071741B">
      <w:pPr>
        <w:autoSpaceDE w:val="0"/>
        <w:autoSpaceDN w:val="0"/>
        <w:adjustRightInd w:val="0"/>
        <w:spacing w:after="0" w:line="240" w:lineRule="auto"/>
        <w:contextualSpacing/>
        <w:jc w:val="both"/>
        <w:rPr>
          <w:rFonts w:ascii="Times New Roman" w:hAnsi="Times New Roman"/>
          <w:bCs/>
          <w:lang w:eastAsia="ru-RU"/>
        </w:rPr>
      </w:pPr>
      <w:r w:rsidRPr="00437C83">
        <w:rPr>
          <w:rFonts w:ascii="Times New Roman" w:hAnsi="Times New Roman"/>
          <w:bCs/>
          <w:lang w:eastAsia="ru-RU"/>
        </w:rPr>
        <w:t>1.5.</w:t>
      </w:r>
      <w:r w:rsidR="00786840" w:rsidRPr="00437C83">
        <w:rPr>
          <w:rFonts w:ascii="Times New Roman" w:hAnsi="Times New Roman"/>
          <w:bCs/>
          <w:lang w:eastAsia="ru-RU"/>
        </w:rPr>
        <w:t>3</w:t>
      </w:r>
      <w:r w:rsidRPr="00437C83">
        <w:rPr>
          <w:rFonts w:ascii="Times New Roman" w:hAnsi="Times New Roman"/>
          <w:bCs/>
          <w:lang w:eastAsia="ru-RU"/>
        </w:rPr>
        <w:t>. Заявка на участие в запросе котировок в электронной форме, участниками которого могут быть только субъекты малого и среднего предпринимательства (далее - запрос котировок в электронной форме), должна содержать:</w:t>
      </w:r>
    </w:p>
    <w:p w14:paraId="0B8FC37B"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является юридическое лицо;</w:t>
      </w:r>
    </w:p>
    <w:p w14:paraId="254AEF58"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является индивидуальный предприниматель;</w:t>
      </w:r>
    </w:p>
    <w:p w14:paraId="46CCDC82"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3) идентификационный номер налогоплательщика участника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3C344364"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является юридическое лицо, или в соответствии с законодательством </w:t>
      </w:r>
      <w:r w:rsidRPr="00437C83">
        <w:rPr>
          <w:rFonts w:ascii="Times New Roman" w:eastAsia="Times New Roman" w:hAnsi="Times New Roman"/>
          <w:bCs/>
          <w:lang w:eastAsia="ru-RU"/>
        </w:rPr>
        <w:lastRenderedPageBreak/>
        <w:t>соответствующего иностранного государства аналог идентификационного номера налогоплательщика таких лиц;</w:t>
      </w:r>
    </w:p>
    <w:p w14:paraId="3C0A16D7"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5) копия документа, подтверждающего полномочия лица действовать от имени участника, за исключением случаев подписания заявки:</w:t>
      </w:r>
    </w:p>
    <w:p w14:paraId="6A1B02D4"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а) индивидуальным предпринимателем, если участником такой закупки является индивидуальный предприниматель;</w:t>
      </w:r>
    </w:p>
    <w:p w14:paraId="29487F38"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p>
    <w:p w14:paraId="5D455904"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6) копии документов, подтверждающих соответствие участника конкурентной закупки с участием субъектов малого и среднего предпринимательства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w:t>
      </w:r>
      <w:hyperlink w:anchor="P18" w:history="1">
        <w:r w:rsidRPr="00437C83">
          <w:rPr>
            <w:rStyle w:val="a5"/>
            <w:rFonts w:ascii="Times New Roman" w:eastAsia="Times New Roman" w:hAnsi="Times New Roman"/>
            <w:b w:val="0"/>
            <w:color w:val="auto"/>
            <w:lang w:eastAsia="ru-RU"/>
          </w:rPr>
          <w:t>подпунктом «е» пункта 9</w:t>
        </w:r>
      </w:hyperlink>
      <w:r w:rsidRPr="00437C83">
        <w:rPr>
          <w:rFonts w:ascii="Times New Roman" w:eastAsia="Times New Roman" w:hAnsi="Times New Roman"/>
          <w:bCs/>
          <w:lang w:eastAsia="ru-RU"/>
        </w:rPr>
        <w:t xml:space="preserve"> статьи 3.4 Закона №223-ФЗ;</w:t>
      </w:r>
    </w:p>
    <w:p w14:paraId="4874C7D8"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извещении об осуществлении такой закупки, документации о конкурентной закупке), обеспечения исполнения договора (если требование об обеспечении исполнения договора установлено заказчиком в извещении об осуществлении такой закупки, документации о конкурентной закупке) является крупной сделкой;</w:t>
      </w:r>
    </w:p>
    <w:p w14:paraId="432377B2"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8) информация и документы об обеспечении заявки на участие в конкурентной закупке если соответствующее требование предусмотрено извещением об осуществлении такой закупки, документацией о конкурентной закупке:</w:t>
      </w:r>
    </w:p>
    <w:p w14:paraId="42B3B36B"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а)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p w14:paraId="02F6DBDA"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б) банковская гарантия или ее копия, если в качестве обеспечения заявки на участие в конкурентной закупке участником такой закупки предоставляется банковская гарантия;</w:t>
      </w:r>
    </w:p>
    <w:p w14:paraId="535CF4B7" w14:textId="77777777" w:rsidR="00CD6084"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9) </w:t>
      </w:r>
      <w:r w:rsidR="00CD6084" w:rsidRPr="00437C83">
        <w:rPr>
          <w:rFonts w:ascii="Times New Roman" w:eastAsia="Times New Roman" w:hAnsi="Times New Roman"/>
          <w:bCs/>
          <w:lang w:eastAsia="ru-RU"/>
        </w:rPr>
        <w:t>декларация, подтверждающая на дату подачи заявки на участие в конкурентной закупке:</w:t>
      </w:r>
    </w:p>
    <w:p w14:paraId="3024E501"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12721DA6"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б) </w:t>
      </w:r>
      <w:proofErr w:type="spellStart"/>
      <w:r w:rsidRPr="00437C83">
        <w:rPr>
          <w:rFonts w:ascii="Times New Roman" w:eastAsia="Times New Roman" w:hAnsi="Times New Roman"/>
          <w:bCs/>
          <w:lang w:eastAsia="ru-RU"/>
        </w:rPr>
        <w:t>неприостановление</w:t>
      </w:r>
      <w:proofErr w:type="spellEnd"/>
      <w:r w:rsidRPr="00437C83">
        <w:rPr>
          <w:rFonts w:ascii="Times New Roman" w:eastAsia="Times New Roman" w:hAnsi="Times New Roman"/>
          <w:bCs/>
          <w:lang w:eastAsia="ru-RU"/>
        </w:rPr>
        <w:t xml:space="preserve"> деятельности участника конкурентной закупки с участием субъектов малого и среднего предпринимательства в порядке, установленном </w:t>
      </w:r>
      <w:hyperlink r:id="rId12" w:history="1">
        <w:r w:rsidRPr="00437C83">
          <w:rPr>
            <w:rStyle w:val="a5"/>
            <w:rFonts w:ascii="Times New Roman" w:eastAsia="Times New Roman" w:hAnsi="Times New Roman"/>
            <w:lang w:eastAsia="ru-RU"/>
          </w:rPr>
          <w:t>Кодексом</w:t>
        </w:r>
      </w:hyperlink>
      <w:r w:rsidRPr="00437C83">
        <w:rPr>
          <w:rFonts w:ascii="Times New Roman" w:eastAsia="Times New Roman" w:hAnsi="Times New Roman"/>
          <w:bCs/>
          <w:lang w:eastAsia="ru-RU"/>
        </w:rPr>
        <w:t xml:space="preserve"> Российской Федерации об административных правонарушениях;</w:t>
      </w:r>
    </w:p>
    <w:p w14:paraId="3EE82B51"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3" w:history="1">
        <w:r w:rsidRPr="00437C83">
          <w:rPr>
            <w:rStyle w:val="a5"/>
            <w:rFonts w:ascii="Times New Roman" w:eastAsia="Times New Roman" w:hAnsi="Times New Roman"/>
            <w:lang w:eastAsia="ru-RU"/>
          </w:rPr>
          <w:t>законодательством</w:t>
        </w:r>
      </w:hyperlink>
      <w:r w:rsidRPr="00437C83">
        <w:rPr>
          <w:rFonts w:ascii="Times New Roman" w:eastAsia="Times New Roman" w:hAnsi="Times New Roman"/>
          <w:bCs/>
          <w:lang w:eastAsia="ru-RU"/>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4" w:history="1">
        <w:r w:rsidRPr="00437C83">
          <w:rPr>
            <w:rStyle w:val="a5"/>
            <w:rFonts w:ascii="Times New Roman" w:eastAsia="Times New Roman" w:hAnsi="Times New Roman"/>
            <w:lang w:eastAsia="ru-RU"/>
          </w:rPr>
          <w:t>законодательством</w:t>
        </w:r>
      </w:hyperlink>
      <w:r w:rsidRPr="00437C83">
        <w:rPr>
          <w:rFonts w:ascii="Times New Roman" w:eastAsia="Times New Roman" w:hAnsi="Times New Roman"/>
          <w:bCs/>
          <w:lang w:eastAsia="ru-RU"/>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6BD29D3D"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w:t>
      </w:r>
      <w:hyperlink r:id="rId15" w:history="1">
        <w:r w:rsidRPr="00437C83">
          <w:rPr>
            <w:rStyle w:val="a5"/>
            <w:rFonts w:ascii="Times New Roman" w:eastAsia="Times New Roman" w:hAnsi="Times New Roman"/>
            <w:b w:val="0"/>
            <w:color w:val="auto"/>
            <w:lang w:eastAsia="ru-RU"/>
          </w:rPr>
          <w:t>статьями 289</w:t>
        </w:r>
      </w:hyperlink>
      <w:r w:rsidRPr="00437C83">
        <w:rPr>
          <w:rFonts w:ascii="Times New Roman" w:eastAsia="Times New Roman" w:hAnsi="Times New Roman"/>
          <w:bCs/>
          <w:lang w:eastAsia="ru-RU"/>
        </w:rPr>
        <w:t xml:space="preserve">, </w:t>
      </w:r>
      <w:hyperlink r:id="rId16" w:history="1">
        <w:r w:rsidRPr="00437C83">
          <w:rPr>
            <w:rStyle w:val="a5"/>
            <w:rFonts w:ascii="Times New Roman" w:eastAsia="Times New Roman" w:hAnsi="Times New Roman"/>
            <w:b w:val="0"/>
            <w:color w:val="auto"/>
            <w:lang w:eastAsia="ru-RU"/>
          </w:rPr>
          <w:t>290</w:t>
        </w:r>
      </w:hyperlink>
      <w:r w:rsidRPr="00437C83">
        <w:rPr>
          <w:rFonts w:ascii="Times New Roman" w:eastAsia="Times New Roman" w:hAnsi="Times New Roman"/>
          <w:bCs/>
          <w:lang w:eastAsia="ru-RU"/>
        </w:rPr>
        <w:t xml:space="preserve">, </w:t>
      </w:r>
      <w:hyperlink r:id="rId17" w:history="1">
        <w:r w:rsidRPr="00437C83">
          <w:rPr>
            <w:rStyle w:val="a5"/>
            <w:rFonts w:ascii="Times New Roman" w:eastAsia="Times New Roman" w:hAnsi="Times New Roman"/>
            <w:b w:val="0"/>
            <w:color w:val="auto"/>
            <w:lang w:eastAsia="ru-RU"/>
          </w:rPr>
          <w:t>291</w:t>
        </w:r>
      </w:hyperlink>
      <w:r w:rsidRPr="00437C83">
        <w:rPr>
          <w:rFonts w:ascii="Times New Roman" w:eastAsia="Times New Roman" w:hAnsi="Times New Roman"/>
          <w:bCs/>
          <w:lang w:eastAsia="ru-RU"/>
        </w:rPr>
        <w:t xml:space="preserve">, </w:t>
      </w:r>
      <w:hyperlink r:id="rId18" w:history="1">
        <w:r w:rsidRPr="00437C83">
          <w:rPr>
            <w:rStyle w:val="a5"/>
            <w:rFonts w:ascii="Times New Roman" w:eastAsia="Times New Roman" w:hAnsi="Times New Roman"/>
            <w:b w:val="0"/>
            <w:color w:val="auto"/>
            <w:lang w:eastAsia="ru-RU"/>
          </w:rPr>
          <w:t>291.1</w:t>
        </w:r>
      </w:hyperlink>
      <w:r w:rsidRPr="00437C83">
        <w:rPr>
          <w:rFonts w:ascii="Times New Roman" w:eastAsia="Times New Roman" w:hAnsi="Times New Roman"/>
          <w:bCs/>
          <w:lang w:eastAsia="ru-RU"/>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09E70CB3"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lastRenderedPageBreak/>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19" w:history="1">
        <w:r w:rsidRPr="00437C83">
          <w:rPr>
            <w:rStyle w:val="a5"/>
            <w:rFonts w:ascii="Times New Roman" w:eastAsia="Times New Roman" w:hAnsi="Times New Roman"/>
            <w:b w:val="0"/>
            <w:color w:val="auto"/>
            <w:lang w:eastAsia="ru-RU"/>
          </w:rPr>
          <w:t>статьей 19.28</w:t>
        </w:r>
      </w:hyperlink>
      <w:r w:rsidRPr="00437C83">
        <w:rPr>
          <w:rFonts w:ascii="Times New Roman" w:eastAsia="Times New Roman" w:hAnsi="Times New Roman"/>
          <w:bCs/>
          <w:lang w:eastAsia="ru-RU"/>
        </w:rPr>
        <w:t xml:space="preserve"> Кодекса Российской Федерации об административных правонарушениях;</w:t>
      </w:r>
    </w:p>
    <w:p w14:paraId="7FDED2EA"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bookmarkStart w:id="12" w:name="P18"/>
      <w:bookmarkEnd w:id="12"/>
      <w:r w:rsidRPr="00437C83">
        <w:rPr>
          <w:rFonts w:ascii="Times New Roman" w:eastAsia="Times New Roman" w:hAnsi="Times New Roman"/>
          <w:bCs/>
          <w:lang w:eastAsia="ru-RU"/>
        </w:rPr>
        <w:t>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224E5B70"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ж) обладание участником конкурентной закупки с участием субъектов малого и среднего предпринимательства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3316980D" w14:textId="77777777" w:rsidR="00CD6084" w:rsidRPr="00437C83" w:rsidRDefault="00CD6084"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з) обладание участником конкурентной закупки с участием субъектов малого и среднего предпринимательства правами использования результата интеллектуальной деятельности в случае использования такого результата при исполнении договора;</w:t>
      </w:r>
    </w:p>
    <w:p w14:paraId="04D405B1"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10) предложение участника конкурентной закупки с участием субъектов малого и среднего предпринимательства в отношении предмета такой закупки;</w:t>
      </w:r>
    </w:p>
    <w:p w14:paraId="54EAF80B"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11)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w:t>
      </w:r>
      <w:proofErr w:type="gramStart"/>
      <w:r w:rsidRPr="00437C83">
        <w:rPr>
          <w:rFonts w:ascii="Times New Roman" w:eastAsia="Times New Roman" w:hAnsi="Times New Roman"/>
          <w:bCs/>
          <w:lang w:eastAsia="ru-RU"/>
        </w:rPr>
        <w:t>Федерации, в случае, если</w:t>
      </w:r>
      <w:proofErr w:type="gramEnd"/>
      <w:r w:rsidRPr="00437C83">
        <w:rPr>
          <w:rFonts w:ascii="Times New Roman" w:eastAsia="Times New Roman" w:hAnsi="Times New Roman"/>
          <w:bCs/>
          <w:lang w:eastAsia="ru-RU"/>
        </w:rPr>
        <w:t xml:space="preserve">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извещением и документацией о конкурентной закупке. </w:t>
      </w:r>
    </w:p>
    <w:p w14:paraId="553AA64C"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 xml:space="preserve">12)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принятым в соответствии с </w:t>
      </w:r>
      <w:hyperlink r:id="rId20" w:history="1">
        <w:r w:rsidRPr="00437C83">
          <w:rPr>
            <w:rStyle w:val="a5"/>
            <w:rFonts w:ascii="Times New Roman" w:eastAsia="Times New Roman" w:hAnsi="Times New Roman"/>
            <w:b w:val="0"/>
            <w:color w:val="auto"/>
            <w:lang w:eastAsia="ru-RU"/>
          </w:rPr>
          <w:t>пунктом 1 части 8 статьи 3</w:t>
        </w:r>
      </w:hyperlink>
      <w:r w:rsidRPr="00437C83">
        <w:rPr>
          <w:rFonts w:ascii="Times New Roman" w:eastAsia="Times New Roman" w:hAnsi="Times New Roman"/>
          <w:bCs/>
          <w:lang w:eastAsia="ru-RU"/>
        </w:rPr>
        <w:t xml:space="preserve"> Закона №223-ФЗ;</w:t>
      </w:r>
    </w:p>
    <w:p w14:paraId="460A8574" w14:textId="77777777" w:rsidR="007070C6" w:rsidRPr="00437C83" w:rsidRDefault="007070C6" w:rsidP="0071741B">
      <w:pPr>
        <w:spacing w:after="0" w:line="240" w:lineRule="auto"/>
        <w:contextualSpacing/>
        <w:jc w:val="both"/>
        <w:rPr>
          <w:rFonts w:ascii="Times New Roman" w:eastAsia="Times New Roman" w:hAnsi="Times New Roman"/>
          <w:bCs/>
          <w:lang w:eastAsia="ru-RU"/>
        </w:rPr>
      </w:pPr>
      <w:r w:rsidRPr="00437C83">
        <w:rPr>
          <w:rFonts w:ascii="Times New Roman" w:eastAsia="Times New Roman" w:hAnsi="Times New Roman"/>
          <w:bCs/>
          <w:lang w:eastAsia="ru-RU"/>
        </w:rPr>
        <w:t>13) предложение о цене договора (цене лота, единицы товара, работы, услуги).</w:t>
      </w:r>
    </w:p>
    <w:p w14:paraId="1CAE96CC" w14:textId="77777777" w:rsidR="002B62CD" w:rsidRPr="00437C83" w:rsidRDefault="002B62CD" w:rsidP="0071741B">
      <w:pPr>
        <w:spacing w:after="0" w:line="240" w:lineRule="auto"/>
        <w:contextualSpacing/>
        <w:jc w:val="both"/>
        <w:rPr>
          <w:rFonts w:ascii="Times New Roman" w:eastAsia="Times New Roman" w:hAnsi="Times New Roman"/>
          <w:b/>
          <w:bCs/>
          <w:lang w:eastAsia="ru-RU"/>
        </w:rPr>
      </w:pPr>
    </w:p>
    <w:p w14:paraId="70DBD9E9" w14:textId="77777777" w:rsidR="004A7DB1" w:rsidRPr="00437C83" w:rsidRDefault="004A7DB1" w:rsidP="0071741B">
      <w:pPr>
        <w:pStyle w:val="a9"/>
        <w:widowControl w:val="0"/>
        <w:numPr>
          <w:ilvl w:val="1"/>
          <w:numId w:val="2"/>
        </w:numPr>
        <w:spacing w:after="0" w:line="240" w:lineRule="auto"/>
        <w:ind w:left="0" w:firstLine="0"/>
        <w:jc w:val="both"/>
        <w:rPr>
          <w:rFonts w:ascii="Times New Roman" w:eastAsia="Times New Roman" w:hAnsi="Times New Roman"/>
          <w:b/>
          <w:lang w:eastAsia="ru-RU"/>
        </w:rPr>
      </w:pPr>
      <w:r w:rsidRPr="00437C83">
        <w:rPr>
          <w:rFonts w:ascii="Times New Roman" w:eastAsia="Times New Roman" w:hAnsi="Times New Roman"/>
          <w:b/>
          <w:lang w:eastAsia="ru-RU"/>
        </w:rPr>
        <w:t xml:space="preserve">Разъяснение положений и внесение изменений в </w:t>
      </w:r>
      <w:r w:rsidR="0011230D" w:rsidRPr="00437C83">
        <w:rPr>
          <w:rFonts w:ascii="Times New Roman" w:eastAsia="Times New Roman" w:hAnsi="Times New Roman"/>
          <w:b/>
          <w:lang w:eastAsia="ru-RU"/>
        </w:rPr>
        <w:t xml:space="preserve">извещение </w:t>
      </w:r>
    </w:p>
    <w:p w14:paraId="3D43BCA0" w14:textId="77777777" w:rsidR="003D67A4" w:rsidRPr="00437C83" w:rsidRDefault="003D67A4"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 xml:space="preserve">1.6.1. </w:t>
      </w:r>
      <w:r w:rsidR="00290A32" w:rsidRPr="00437C83">
        <w:rPr>
          <w:rFonts w:ascii="Times New Roman" w:hAnsi="Times New Roman" w:cs="Times New Roman"/>
          <w:sz w:val="22"/>
          <w:szCs w:val="22"/>
        </w:rPr>
        <w:t>Любой участник запроса котировок вправе направить в форме электронного документа и на ЭТП запрос о даче разъяснений положений извещения о проведении запроса котировок в электронной форме, не позднее, чем за 3 рабочих дня до даты окончания срока подачи заявок на участие в запросе котировок. В течение двух рабочих дней с даты поступления указанного запроса заказчик обязан направить в форме электронного документа разъяснения положений извещения о проведении запроса котировок и опубликовать в единой информационной системе и на ЭТП с указанием предмета запроса, но без указания лица, от которого поступил запрос. Разъяснения положений не должны изменять ее суть</w:t>
      </w:r>
      <w:r w:rsidR="00343A1F" w:rsidRPr="00437C83">
        <w:rPr>
          <w:rFonts w:ascii="Times New Roman" w:hAnsi="Times New Roman" w:cs="Times New Roman"/>
          <w:sz w:val="22"/>
          <w:szCs w:val="22"/>
        </w:rPr>
        <w:t>.</w:t>
      </w:r>
    </w:p>
    <w:p w14:paraId="6AA81F10" w14:textId="77777777" w:rsidR="007D1FA9" w:rsidRPr="00437C83" w:rsidRDefault="003D67A4"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 xml:space="preserve">1.6.2. </w:t>
      </w:r>
      <w:r w:rsidR="00290A32" w:rsidRPr="00437C83">
        <w:rPr>
          <w:rFonts w:ascii="Times New Roman" w:hAnsi="Times New Roman" w:cs="Times New Roman"/>
          <w:sz w:val="22"/>
          <w:szCs w:val="22"/>
        </w:rPr>
        <w:t>Заказчик вправе принять решение о внесении изменений в извещение о проведении запроса котировок в соответствии с Положением о закупке</w:t>
      </w:r>
      <w:r w:rsidR="00343A1F" w:rsidRPr="00437C83">
        <w:rPr>
          <w:rFonts w:ascii="Times New Roman" w:hAnsi="Times New Roman" w:cs="Times New Roman"/>
          <w:sz w:val="22"/>
          <w:szCs w:val="22"/>
        </w:rPr>
        <w:t>.</w:t>
      </w:r>
    </w:p>
    <w:p w14:paraId="4EBC99F4" w14:textId="77777777" w:rsidR="00343A1F" w:rsidRPr="00437C83" w:rsidRDefault="00343A1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 xml:space="preserve">Изменения, вносимые в извещение об осуществлении конкурентной закупки, </w:t>
      </w:r>
      <w:r w:rsidR="005D2679" w:rsidRPr="00437C83">
        <w:rPr>
          <w:rFonts w:ascii="Times New Roman" w:hAnsi="Times New Roman" w:cs="Times New Roman"/>
          <w:sz w:val="22"/>
          <w:szCs w:val="22"/>
        </w:rPr>
        <w:t xml:space="preserve">извещение </w:t>
      </w:r>
      <w:r w:rsidRPr="00437C83">
        <w:rPr>
          <w:rFonts w:ascii="Times New Roman" w:hAnsi="Times New Roman" w:cs="Times New Roman"/>
          <w:sz w:val="22"/>
          <w:szCs w:val="22"/>
        </w:rPr>
        <w:t xml:space="preserve">о конкурентной закупке, разъяснения положений </w:t>
      </w:r>
      <w:r w:rsidR="005D2679" w:rsidRPr="00437C83">
        <w:rPr>
          <w:rFonts w:ascii="Times New Roman" w:hAnsi="Times New Roman" w:cs="Times New Roman"/>
          <w:sz w:val="22"/>
          <w:szCs w:val="22"/>
        </w:rPr>
        <w:t xml:space="preserve">извещение </w:t>
      </w:r>
      <w:r w:rsidRPr="00437C83">
        <w:rPr>
          <w:rFonts w:ascii="Times New Roman" w:hAnsi="Times New Roman" w:cs="Times New Roman"/>
          <w:sz w:val="22"/>
          <w:szCs w:val="22"/>
        </w:rPr>
        <w:t xml:space="preserve">о конкурентной закупке размещаются заказчиком в единой информационной системе не позднее чем в течение трех дней со дня принятия решения о внесении указанных изменений, предоставления указанных разъяснений. В случае внесения изменений в извещение об осуществлении конкурентной закупки, </w:t>
      </w:r>
      <w:r w:rsidR="005D2679" w:rsidRPr="00437C83">
        <w:rPr>
          <w:rFonts w:ascii="Times New Roman" w:hAnsi="Times New Roman" w:cs="Times New Roman"/>
          <w:sz w:val="22"/>
          <w:szCs w:val="22"/>
        </w:rPr>
        <w:t xml:space="preserve">извещение </w:t>
      </w:r>
      <w:r w:rsidRPr="00437C83">
        <w:rPr>
          <w:rFonts w:ascii="Times New Roman" w:hAnsi="Times New Roman" w:cs="Times New Roman"/>
          <w:sz w:val="22"/>
          <w:szCs w:val="22"/>
        </w:rPr>
        <w:t>о конкурентной закупке срок подачи заявок на участие в такой закупке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14:paraId="346B0A1F" w14:textId="77777777" w:rsidR="007D1FA9" w:rsidRPr="00437C83" w:rsidRDefault="007D1FA9" w:rsidP="0071741B">
      <w:pPr>
        <w:pStyle w:val="ConsPlusNormal"/>
        <w:ind w:firstLine="0"/>
        <w:contextualSpacing/>
        <w:jc w:val="both"/>
        <w:outlineLvl w:val="1"/>
        <w:rPr>
          <w:rFonts w:ascii="Times New Roman" w:hAnsi="Times New Roman" w:cs="Times New Roman"/>
          <w:sz w:val="22"/>
          <w:szCs w:val="22"/>
        </w:rPr>
      </w:pPr>
    </w:p>
    <w:p w14:paraId="097010FF" w14:textId="77777777" w:rsidR="004A7DB1" w:rsidRPr="00437C83" w:rsidRDefault="001C1028" w:rsidP="0071741B">
      <w:pPr>
        <w:pStyle w:val="ConsPlusNormal"/>
        <w:numPr>
          <w:ilvl w:val="1"/>
          <w:numId w:val="0"/>
        </w:numPr>
        <w:contextualSpacing/>
        <w:jc w:val="both"/>
        <w:outlineLvl w:val="1"/>
        <w:rPr>
          <w:rFonts w:ascii="Times New Roman" w:hAnsi="Times New Roman" w:cs="Times New Roman"/>
          <w:b/>
          <w:color w:val="000000"/>
          <w:sz w:val="22"/>
          <w:szCs w:val="22"/>
        </w:rPr>
      </w:pPr>
      <w:r w:rsidRPr="00437C83">
        <w:rPr>
          <w:rFonts w:ascii="Times New Roman" w:hAnsi="Times New Roman" w:cs="Times New Roman"/>
          <w:b/>
          <w:color w:val="000000"/>
          <w:sz w:val="22"/>
          <w:szCs w:val="22"/>
        </w:rPr>
        <w:t xml:space="preserve">1.7. </w:t>
      </w:r>
      <w:r w:rsidR="004A7DB1" w:rsidRPr="00437C83">
        <w:rPr>
          <w:rFonts w:ascii="Times New Roman" w:hAnsi="Times New Roman" w:cs="Times New Roman"/>
          <w:b/>
          <w:color w:val="000000"/>
          <w:sz w:val="22"/>
          <w:szCs w:val="22"/>
        </w:rPr>
        <w:t xml:space="preserve">Отказ от проведения </w:t>
      </w:r>
      <w:r w:rsidR="00CB7647" w:rsidRPr="00437C83">
        <w:rPr>
          <w:rFonts w:ascii="Times New Roman" w:hAnsi="Times New Roman" w:cs="Times New Roman"/>
          <w:b/>
          <w:color w:val="000000"/>
          <w:sz w:val="22"/>
          <w:szCs w:val="22"/>
        </w:rPr>
        <w:t>электронного запроса котировок</w:t>
      </w:r>
    </w:p>
    <w:p w14:paraId="2B48AFEC" w14:textId="77777777" w:rsidR="006F1785" w:rsidRPr="00437C83" w:rsidRDefault="007D1FA9"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1.7.1.</w:t>
      </w:r>
      <w:r w:rsidR="000A5020" w:rsidRPr="00437C83">
        <w:rPr>
          <w:rFonts w:ascii="Times New Roman" w:hAnsi="Times New Roman" w:cs="Times New Roman"/>
          <w:sz w:val="22"/>
          <w:szCs w:val="22"/>
        </w:rPr>
        <w:t xml:space="preserve"> </w:t>
      </w:r>
      <w:r w:rsidR="006F1785" w:rsidRPr="00437C83">
        <w:rPr>
          <w:rFonts w:ascii="Times New Roman" w:hAnsi="Times New Roman" w:cs="Times New Roman"/>
          <w:sz w:val="22"/>
          <w:szCs w:val="22"/>
        </w:rPr>
        <w:t xml:space="preserve">Заказчик вправе отменить конкурентную закупку по одному и более предмету закупки (лоту) до наступления даты и времени окончания срока подачи заявок на участие в конкурентной закупке. </w:t>
      </w:r>
    </w:p>
    <w:p w14:paraId="1E91CDCC" w14:textId="77777777" w:rsidR="006F1785" w:rsidRPr="00437C83" w:rsidRDefault="006F1785"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Решение об отмене конкурентной закупки размещается в единой информационной системе в день принятия этого решения.</w:t>
      </w:r>
    </w:p>
    <w:p w14:paraId="5A90D583" w14:textId="77777777" w:rsidR="006F1785" w:rsidRPr="00437C83" w:rsidRDefault="006F1785"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При отказе заказчик не возмещает участникам закупок понесенный ими реальный ущерб, упущенную выгоду, расходы и любые другие издержки, связанные с подготовкой к участию и участием в процедуре закупок.</w:t>
      </w:r>
    </w:p>
    <w:p w14:paraId="015BEA98" w14:textId="77777777" w:rsidR="00786840" w:rsidRPr="00437C83" w:rsidRDefault="00786840"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 xml:space="preserve">1.7.2. В случае, если заказчиком принято решение об отмене конкурентной закупки с участием субъектов малого и среднего предпринимательства оператор электронной площадки не вправе направлять заказчику </w:t>
      </w:r>
      <w:r w:rsidRPr="00437C83">
        <w:rPr>
          <w:rFonts w:ascii="Times New Roman" w:hAnsi="Times New Roman" w:cs="Times New Roman"/>
          <w:sz w:val="22"/>
          <w:szCs w:val="22"/>
        </w:rPr>
        <w:lastRenderedPageBreak/>
        <w:t>заявки участников такой конкурентной закупки.</w:t>
      </w:r>
    </w:p>
    <w:p w14:paraId="3E438131" w14:textId="77777777" w:rsidR="003D67A4" w:rsidRPr="00437C83" w:rsidRDefault="003D67A4" w:rsidP="0071741B">
      <w:pPr>
        <w:spacing w:after="0" w:line="240" w:lineRule="auto"/>
        <w:contextualSpacing/>
        <w:jc w:val="both"/>
        <w:rPr>
          <w:rFonts w:ascii="Times New Roman" w:eastAsia="Times New Roman" w:hAnsi="Times New Roman"/>
          <w:b/>
          <w:bCs/>
          <w:snapToGrid w:val="0"/>
          <w:lang w:eastAsia="ru-RU"/>
        </w:rPr>
      </w:pPr>
    </w:p>
    <w:p w14:paraId="3EC00294" w14:textId="77777777" w:rsidR="00CB7647" w:rsidRPr="00437C83" w:rsidRDefault="00CB7647" w:rsidP="0071741B">
      <w:pPr>
        <w:spacing w:after="0" w:line="240" w:lineRule="auto"/>
        <w:contextualSpacing/>
        <w:jc w:val="both"/>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1.8. Требования, предъявляемые к заявке участника запроса котировок цен.</w:t>
      </w:r>
    </w:p>
    <w:p w14:paraId="672FBB89" w14:textId="77777777" w:rsidR="00CB7647" w:rsidRPr="00437C83" w:rsidRDefault="00CB7647" w:rsidP="0071741B">
      <w:pPr>
        <w:widowControl w:val="0"/>
        <w:tabs>
          <w:tab w:val="left" w:pos="567"/>
          <w:tab w:val="left" w:pos="993"/>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1.8.1. Участник размещения заказа готовит заявку на участие в электронном запросе котировок в соответствии с требованиями раздела 5 «Образцы форм и документов для заполнения участниками размещения заказа». Заявка на участие в электронном запросе котировок, подготовленная участником электронного запроса котировок, а также все запросы о разъяснении положений </w:t>
      </w:r>
      <w:r w:rsidR="0011230D" w:rsidRPr="00437C83">
        <w:rPr>
          <w:rFonts w:ascii="Times New Roman" w:eastAsia="Times New Roman" w:hAnsi="Times New Roman"/>
          <w:lang w:eastAsia="ru-RU"/>
        </w:rPr>
        <w:t>извещения</w:t>
      </w:r>
      <w:r w:rsidRPr="00437C83">
        <w:rPr>
          <w:rFonts w:ascii="Times New Roman" w:eastAsia="Times New Roman" w:hAnsi="Times New Roman"/>
          <w:lang w:eastAsia="ru-RU"/>
        </w:rPr>
        <w:t>, должны быть оформлены на русском языке, если иное не предусмотрено в «Информационной карте».</w:t>
      </w:r>
    </w:p>
    <w:p w14:paraId="2D3A5375" w14:textId="77777777" w:rsidR="006A3F6A" w:rsidRPr="00437C83" w:rsidRDefault="006A3F6A" w:rsidP="0071741B">
      <w:pPr>
        <w:widowControl w:val="0"/>
        <w:tabs>
          <w:tab w:val="left" w:pos="567"/>
          <w:tab w:val="left" w:pos="993"/>
        </w:tabs>
        <w:autoSpaceDE w:val="0"/>
        <w:autoSpaceDN w:val="0"/>
        <w:adjustRightInd w:val="0"/>
        <w:spacing w:after="0" w:line="240" w:lineRule="auto"/>
        <w:contextualSpacing/>
        <w:jc w:val="both"/>
        <w:rPr>
          <w:rFonts w:ascii="Times New Roman" w:eastAsia="Times New Roman" w:hAnsi="Times New Roman"/>
          <w:b/>
          <w:lang w:eastAsia="ru-RU"/>
        </w:rPr>
      </w:pPr>
      <w:r w:rsidRPr="00437C83">
        <w:rPr>
          <w:rFonts w:ascii="Times New Roman" w:eastAsia="Times New Roman" w:hAnsi="Times New Roman"/>
          <w:bCs/>
          <w:lang w:eastAsia="ru-RU"/>
        </w:rPr>
        <w:t xml:space="preserve">Заявка на участие в запросе котировок в электронной форме состоит </w:t>
      </w:r>
      <w:r w:rsidRPr="00437C83">
        <w:rPr>
          <w:rFonts w:ascii="Times New Roman" w:eastAsia="Times New Roman" w:hAnsi="Times New Roman"/>
          <w:b/>
          <w:bCs/>
          <w:lang w:eastAsia="ru-RU"/>
        </w:rPr>
        <w:t>из одной части и ценового предложения</w:t>
      </w:r>
      <w:r w:rsidR="00601A03" w:rsidRPr="00437C83">
        <w:rPr>
          <w:rFonts w:ascii="Times New Roman" w:eastAsia="Times New Roman" w:hAnsi="Times New Roman"/>
          <w:b/>
          <w:bCs/>
          <w:lang w:eastAsia="ru-RU"/>
        </w:rPr>
        <w:t>, ценовое предложение подается отдельно от основного комплекта документов и содержит предложение участника о цене договора.</w:t>
      </w:r>
    </w:p>
    <w:p w14:paraId="31A07D6E" w14:textId="77777777" w:rsidR="00CB7647" w:rsidRPr="00437C83" w:rsidRDefault="00CB7647" w:rsidP="0071741B">
      <w:pPr>
        <w:widowControl w:val="0"/>
        <w:tabs>
          <w:tab w:val="left" w:pos="0"/>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1.8.2. Участник размещения заказа вправе подать только одну котировочную заявку. Заявки подаются в электронной форме на ЭТП.</w:t>
      </w:r>
    </w:p>
    <w:p w14:paraId="74F8BB33" w14:textId="77777777" w:rsidR="00C10AF7" w:rsidRPr="00437C83" w:rsidRDefault="00C10AF7" w:rsidP="0071741B">
      <w:pPr>
        <w:widowControl w:val="0"/>
        <w:tabs>
          <w:tab w:val="left" w:pos="0"/>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1.8.3. Требования к составу заявки на участие в</w:t>
      </w:r>
      <w:r w:rsidR="00D5478C" w:rsidRPr="00437C83">
        <w:rPr>
          <w:rFonts w:ascii="Times New Roman" w:eastAsia="Times New Roman" w:hAnsi="Times New Roman"/>
          <w:lang w:eastAsia="ru-RU"/>
        </w:rPr>
        <w:t xml:space="preserve"> закупке установлены в пункте 15</w:t>
      </w:r>
      <w:r w:rsidRPr="00437C83">
        <w:rPr>
          <w:rFonts w:ascii="Times New Roman" w:eastAsia="Times New Roman" w:hAnsi="Times New Roman"/>
          <w:lang w:eastAsia="ru-RU"/>
        </w:rPr>
        <w:t xml:space="preserve"> Информац</w:t>
      </w:r>
      <w:r w:rsidR="00290A32" w:rsidRPr="00437C83">
        <w:rPr>
          <w:rFonts w:ascii="Times New Roman" w:eastAsia="Times New Roman" w:hAnsi="Times New Roman"/>
          <w:lang w:eastAsia="ru-RU"/>
        </w:rPr>
        <w:t>ионной карты (раздел 3 настоящего</w:t>
      </w:r>
      <w:r w:rsidRPr="00437C83">
        <w:rPr>
          <w:rFonts w:ascii="Times New Roman" w:eastAsia="Times New Roman" w:hAnsi="Times New Roman"/>
          <w:lang w:eastAsia="ru-RU"/>
        </w:rPr>
        <w:t xml:space="preserve"> </w:t>
      </w:r>
      <w:r w:rsidR="00290A32" w:rsidRPr="00437C83">
        <w:rPr>
          <w:rFonts w:ascii="Times New Roman" w:eastAsia="Times New Roman" w:hAnsi="Times New Roman"/>
          <w:lang w:eastAsia="ru-RU"/>
        </w:rPr>
        <w:t>извещения</w:t>
      </w:r>
      <w:r w:rsidRPr="00437C83">
        <w:rPr>
          <w:rFonts w:ascii="Times New Roman" w:eastAsia="Times New Roman" w:hAnsi="Times New Roman"/>
          <w:lang w:eastAsia="ru-RU"/>
        </w:rPr>
        <w:t>).</w:t>
      </w:r>
    </w:p>
    <w:p w14:paraId="0532965B" w14:textId="77777777" w:rsidR="00CB7647" w:rsidRPr="00437C83" w:rsidRDefault="00C10AF7" w:rsidP="0071741B">
      <w:pPr>
        <w:widowControl w:val="0"/>
        <w:tabs>
          <w:tab w:val="left" w:pos="0"/>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1.8.4</w:t>
      </w:r>
      <w:r w:rsidR="00CB7647" w:rsidRPr="00437C83">
        <w:rPr>
          <w:rFonts w:ascii="Times New Roman" w:eastAsia="Times New Roman" w:hAnsi="Times New Roman"/>
          <w:lang w:eastAsia="ru-RU"/>
        </w:rPr>
        <w:t xml:space="preserve">. Заявка должна быть заверена подписью уполномоченного представителя участника закупки (руководителя) и печатью (для юридических лиц). Физическое лицо подписывает заявку самостоятельно либо представителем. В случае если заявка участника закупки подписана представителем участника, то полномочия представителя участника закупок подтверждаются доверенностью, выданной и оформленной в соответствии с гражданским законодательством, или ее нотариально заверенной копией. </w:t>
      </w:r>
    </w:p>
    <w:p w14:paraId="00BEDA3C" w14:textId="77777777" w:rsidR="00CB7647" w:rsidRPr="00437C83" w:rsidRDefault="00C10AF7" w:rsidP="0071741B">
      <w:pPr>
        <w:widowControl w:val="0"/>
        <w:tabs>
          <w:tab w:val="left" w:pos="0"/>
          <w:tab w:val="left" w:pos="567"/>
          <w:tab w:val="left" w:pos="993"/>
          <w:tab w:val="num" w:pos="1867"/>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1.8.</w:t>
      </w:r>
      <w:r w:rsidR="006A3F6A" w:rsidRPr="00437C83">
        <w:rPr>
          <w:rFonts w:ascii="Times New Roman" w:eastAsia="Times New Roman" w:hAnsi="Times New Roman"/>
          <w:lang w:eastAsia="ru-RU"/>
        </w:rPr>
        <w:t>5</w:t>
      </w:r>
      <w:r w:rsidR="00CB7647" w:rsidRPr="00437C83">
        <w:rPr>
          <w:rFonts w:ascii="Times New Roman" w:eastAsia="Times New Roman" w:hAnsi="Times New Roman"/>
          <w:lang w:eastAsia="ru-RU"/>
        </w:rPr>
        <w:t>. Сведения, которые содержатся в заявках участников размещения заказа, не должны допускать двусмысленных толкований. Все документы заявки и приложения к ней должны быть четко напечатаны. Подчистки и исправления не допускаются, за исключением исправлений, скрепленных печатью и заверенных подписью уполномоченного лица.</w:t>
      </w:r>
    </w:p>
    <w:p w14:paraId="34C6D39D" w14:textId="77777777" w:rsidR="00B32A23" w:rsidRPr="00437C83" w:rsidRDefault="00B32A23" w:rsidP="0071741B">
      <w:pPr>
        <w:spacing w:after="0" w:line="240" w:lineRule="auto"/>
        <w:contextualSpacing/>
        <w:jc w:val="both"/>
        <w:rPr>
          <w:rFonts w:ascii="Times New Roman" w:eastAsia="Times New Roman" w:hAnsi="Times New Roman"/>
          <w:lang w:eastAsia="ru-RU"/>
        </w:rPr>
      </w:pPr>
    </w:p>
    <w:p w14:paraId="4AB10122" w14:textId="77777777" w:rsidR="00551C04" w:rsidRPr="00437C83" w:rsidRDefault="00551C04" w:rsidP="0071741B">
      <w:pPr>
        <w:numPr>
          <w:ilvl w:val="1"/>
          <w:numId w:val="4"/>
        </w:numPr>
        <w:suppressAutoHyphens/>
        <w:spacing w:after="0" w:line="240" w:lineRule="auto"/>
        <w:ind w:left="0" w:firstLine="0"/>
        <w:contextualSpacing/>
        <w:jc w:val="both"/>
        <w:rPr>
          <w:rFonts w:ascii="Times New Roman" w:eastAsia="Times New Roman" w:hAnsi="Times New Roman"/>
          <w:b/>
          <w:bCs/>
          <w:lang w:eastAsia="ar-SA"/>
        </w:rPr>
      </w:pPr>
      <w:r w:rsidRPr="00437C83">
        <w:rPr>
          <w:rFonts w:ascii="Times New Roman" w:eastAsia="Times New Roman" w:hAnsi="Times New Roman"/>
          <w:b/>
          <w:bCs/>
          <w:lang w:eastAsia="ar-SA"/>
        </w:rPr>
        <w:t>Предоставление национального режима при осуществлении закупок</w:t>
      </w:r>
    </w:p>
    <w:p w14:paraId="03854531" w14:textId="77777777" w:rsidR="00551C04" w:rsidRPr="00437C83" w:rsidRDefault="00551C04" w:rsidP="0071741B">
      <w:pPr>
        <w:suppressAutoHyphens/>
        <w:spacing w:after="0" w:line="240" w:lineRule="auto"/>
        <w:contextualSpacing/>
        <w:jc w:val="both"/>
        <w:rPr>
          <w:rFonts w:ascii="Times New Roman" w:eastAsia="Times New Roman" w:hAnsi="Times New Roman"/>
          <w:bCs/>
          <w:lang w:eastAsia="ar-SA"/>
        </w:rPr>
      </w:pPr>
      <w:r w:rsidRPr="00437C83">
        <w:rPr>
          <w:rFonts w:ascii="Times New Roman" w:eastAsia="Times New Roman" w:hAnsi="Times New Roman"/>
          <w:b/>
          <w:bCs/>
          <w:lang w:eastAsia="ar-SA"/>
        </w:rPr>
        <w:t xml:space="preserve">           </w:t>
      </w:r>
      <w:r w:rsidR="00675DD3" w:rsidRPr="00437C83">
        <w:rPr>
          <w:rFonts w:ascii="Times New Roman" w:eastAsia="Times New Roman" w:hAnsi="Times New Roman"/>
          <w:bCs/>
          <w:lang w:eastAsia="ar-SA"/>
        </w:rPr>
        <w:t>Предоставление национального режима при осуществлении закупок происходит на основании Постановления Правительства РФ от 23.12.2024 года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а также статьи 3.1-4.</w:t>
      </w:r>
      <w:r w:rsidR="00675DD3" w:rsidRPr="00437C83">
        <w:rPr>
          <w:rFonts w:ascii="Times New Roman" w:eastAsia="Times New Roman" w:hAnsi="Times New Roman"/>
          <w:b/>
          <w:bCs/>
          <w:lang w:eastAsia="ar-SA"/>
        </w:rPr>
        <w:t xml:space="preserve"> </w:t>
      </w:r>
      <w:r w:rsidR="00675DD3" w:rsidRPr="00437C83">
        <w:rPr>
          <w:rFonts w:ascii="Times New Roman" w:eastAsia="Times New Roman" w:hAnsi="Times New Roman"/>
          <w:bCs/>
          <w:lang w:eastAsia="ar-SA"/>
        </w:rPr>
        <w:t>Закона №223-ФЗ.</w:t>
      </w:r>
    </w:p>
    <w:p w14:paraId="2ABC1DB4" w14:textId="77777777" w:rsidR="00C10AF7" w:rsidRPr="00437C83" w:rsidRDefault="00C10AF7" w:rsidP="0071741B">
      <w:pPr>
        <w:suppressAutoHyphens/>
        <w:spacing w:after="0" w:line="240" w:lineRule="auto"/>
        <w:contextualSpacing/>
        <w:jc w:val="both"/>
        <w:rPr>
          <w:rFonts w:ascii="Times New Roman" w:eastAsia="Times New Roman" w:hAnsi="Times New Roman"/>
          <w:b/>
          <w:bCs/>
          <w:lang w:eastAsia="ar-SA"/>
        </w:rPr>
      </w:pPr>
    </w:p>
    <w:p w14:paraId="0DCC3F03" w14:textId="77777777" w:rsidR="00B71242" w:rsidRPr="00437C83" w:rsidRDefault="00B71242" w:rsidP="0071741B">
      <w:pPr>
        <w:autoSpaceDE w:val="0"/>
        <w:autoSpaceDN w:val="0"/>
        <w:adjustRightInd w:val="0"/>
        <w:spacing w:after="0" w:line="240" w:lineRule="auto"/>
        <w:contextualSpacing/>
        <w:jc w:val="both"/>
        <w:rPr>
          <w:rFonts w:ascii="Times New Roman" w:hAnsi="Times New Roman"/>
          <w:bCs/>
          <w:color w:val="000000"/>
        </w:rPr>
      </w:pPr>
    </w:p>
    <w:p w14:paraId="6F9A078A" w14:textId="77777777" w:rsidR="00BD2E41" w:rsidRPr="00437C83" w:rsidRDefault="00243EB5" w:rsidP="0071741B">
      <w:pPr>
        <w:spacing w:after="0" w:line="240" w:lineRule="auto"/>
        <w:contextualSpacing/>
        <w:jc w:val="center"/>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 xml:space="preserve">РАЗДЕЛ </w:t>
      </w:r>
      <w:r w:rsidR="002B62CD" w:rsidRPr="00437C83">
        <w:rPr>
          <w:rFonts w:ascii="Times New Roman" w:eastAsia="Times New Roman" w:hAnsi="Times New Roman"/>
          <w:b/>
          <w:bCs/>
          <w:snapToGrid w:val="0"/>
          <w:lang w:eastAsia="ru-RU"/>
        </w:rPr>
        <w:t xml:space="preserve">2. </w:t>
      </w:r>
      <w:r w:rsidR="00AA090D" w:rsidRPr="00437C83">
        <w:rPr>
          <w:rFonts w:ascii="Times New Roman" w:eastAsia="Times New Roman" w:hAnsi="Times New Roman"/>
          <w:b/>
          <w:bCs/>
          <w:snapToGrid w:val="0"/>
          <w:lang w:eastAsia="ru-RU"/>
        </w:rPr>
        <w:t>ПОРЯДОК ПРОВЕДЕНИЯ ЭЛЕКТРОННОГО ЗАПРОСА КОТИРОВОК</w:t>
      </w:r>
    </w:p>
    <w:p w14:paraId="032034D8" w14:textId="77777777" w:rsidR="00AA090D" w:rsidRPr="00437C83" w:rsidRDefault="00AA090D" w:rsidP="0071741B">
      <w:pPr>
        <w:keepNext/>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b/>
          <w:lang w:eastAsia="ru-RU"/>
        </w:rPr>
        <w:t xml:space="preserve">2.1. </w:t>
      </w:r>
      <w:r w:rsidR="00475639" w:rsidRPr="00437C83">
        <w:rPr>
          <w:rFonts w:ascii="Times New Roman" w:eastAsia="Times New Roman" w:hAnsi="Times New Roman"/>
          <w:lang w:eastAsia="ru-RU"/>
        </w:rPr>
        <w:t xml:space="preserve">Заказчик осуществляет публикацию извещений о проведении электронного запроса котировок на электронной площадке и в ЕИС, не менее чем за </w:t>
      </w:r>
      <w:r w:rsidR="006A3F6A" w:rsidRPr="00437C83">
        <w:rPr>
          <w:rFonts w:ascii="Times New Roman" w:eastAsia="Times New Roman" w:hAnsi="Times New Roman"/>
          <w:lang w:eastAsia="ru-RU"/>
        </w:rPr>
        <w:t>пять</w:t>
      </w:r>
      <w:r w:rsidR="00475639" w:rsidRPr="00437C83">
        <w:rPr>
          <w:rFonts w:ascii="Times New Roman" w:eastAsia="Times New Roman" w:hAnsi="Times New Roman"/>
          <w:lang w:eastAsia="ru-RU"/>
        </w:rPr>
        <w:t xml:space="preserve"> </w:t>
      </w:r>
      <w:r w:rsidR="006F1785" w:rsidRPr="00437C83">
        <w:rPr>
          <w:rFonts w:ascii="Times New Roman" w:eastAsia="Times New Roman" w:hAnsi="Times New Roman"/>
          <w:lang w:eastAsia="ru-RU"/>
        </w:rPr>
        <w:t xml:space="preserve">рабочих </w:t>
      </w:r>
      <w:r w:rsidR="00475639" w:rsidRPr="00437C83">
        <w:rPr>
          <w:rFonts w:ascii="Times New Roman" w:eastAsia="Times New Roman" w:hAnsi="Times New Roman"/>
          <w:lang w:eastAsia="ru-RU"/>
        </w:rPr>
        <w:t>дней до даты окончания подачи котировочных заявок.</w:t>
      </w:r>
    </w:p>
    <w:p w14:paraId="0597F1C1" w14:textId="77777777" w:rsidR="00AA090D" w:rsidRPr="00437C83" w:rsidRDefault="00AA090D" w:rsidP="0071741B">
      <w:pPr>
        <w:widowControl w:val="0"/>
        <w:tabs>
          <w:tab w:val="left" w:pos="567"/>
        </w:tabs>
        <w:spacing w:after="0" w:line="240" w:lineRule="auto"/>
        <w:contextualSpacing/>
        <w:jc w:val="both"/>
        <w:rPr>
          <w:rFonts w:ascii="Times New Roman" w:eastAsia="Times New Roman" w:hAnsi="Times New Roman"/>
          <w:b/>
          <w:lang w:eastAsia="ru-RU"/>
        </w:rPr>
      </w:pPr>
      <w:r w:rsidRPr="00437C83">
        <w:rPr>
          <w:rFonts w:ascii="Times New Roman" w:eastAsia="Times New Roman" w:hAnsi="Times New Roman"/>
          <w:b/>
          <w:lang w:eastAsia="ru-RU"/>
        </w:rPr>
        <w:t>2.2. Порядок подачи заявок на участие в электронном запросе котировок</w:t>
      </w:r>
    </w:p>
    <w:p w14:paraId="31221DD5" w14:textId="77777777" w:rsidR="00432E9B" w:rsidRPr="00437C83" w:rsidRDefault="00432E9B"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2.2.1. Для участия в электронном запросе котировок участник размещения заказа, получивший аккредитацию на электронной площадке, подает заявку на участие в электронном запросе котировок.</w:t>
      </w:r>
    </w:p>
    <w:p w14:paraId="04DF3F01" w14:textId="77777777" w:rsidR="00601A03" w:rsidRPr="00437C83" w:rsidRDefault="008225D2" w:rsidP="0071741B">
      <w:pPr>
        <w:pStyle w:val="ConsPlusNormal"/>
        <w:ind w:firstLine="0"/>
        <w:contextualSpacing/>
        <w:jc w:val="both"/>
        <w:outlineLvl w:val="1"/>
        <w:rPr>
          <w:rFonts w:ascii="Times New Roman" w:hAnsi="Times New Roman" w:cs="Times New Roman"/>
          <w:b/>
          <w:sz w:val="22"/>
          <w:szCs w:val="22"/>
        </w:rPr>
      </w:pPr>
      <w:r w:rsidRPr="00437C83">
        <w:rPr>
          <w:rFonts w:ascii="Times New Roman" w:hAnsi="Times New Roman" w:cs="Times New Roman"/>
          <w:bCs/>
          <w:sz w:val="22"/>
          <w:szCs w:val="22"/>
        </w:rPr>
        <w:t>Заявка на участие в запросе котировок в электронной форме должна содержать информацию и документы, предусмотренные</w:t>
      </w:r>
      <w:r w:rsidRPr="00437C83">
        <w:rPr>
          <w:rFonts w:ascii="Times New Roman" w:hAnsi="Times New Roman" w:cs="Times New Roman"/>
          <w:b/>
          <w:bCs/>
          <w:sz w:val="22"/>
          <w:szCs w:val="22"/>
        </w:rPr>
        <w:t xml:space="preserve"> пунктом 1.5.3.</w:t>
      </w:r>
    </w:p>
    <w:p w14:paraId="0380AA4C" w14:textId="77777777" w:rsidR="00F02FCF" w:rsidRPr="00437C83" w:rsidRDefault="00F02FCF" w:rsidP="0071741B">
      <w:pPr>
        <w:pStyle w:val="ConsPlusNormal"/>
        <w:numPr>
          <w:ilvl w:val="2"/>
          <w:numId w:val="5"/>
        </w:numPr>
        <w:ind w:left="0"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Заявка на участие в запросе котировок, поданная в срок, указанный в извещении о проведении запроса котировок, регистрируется оператором ЭТП путем присвоения ей порядкового номера и подтверждения в форме электронного документа, направляемого участнику такого запроса котировок, подавшему указанную заявку, ее получения с указанием присвоенного ей порядкового номера.</w:t>
      </w:r>
    </w:p>
    <w:p w14:paraId="7A11E5C8" w14:textId="77777777" w:rsidR="00F02FCF" w:rsidRPr="00437C83" w:rsidRDefault="00F02FC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Заявка подлежит возврату подавшему ее участнику запроса котировок в случае:</w:t>
      </w:r>
    </w:p>
    <w:p w14:paraId="1BA92CBF" w14:textId="77777777" w:rsidR="00F02FCF" w:rsidRPr="00437C83" w:rsidRDefault="00F02FC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1) подачи данной заявки с нарушением требований, предусмотренных Положением о закупке;</w:t>
      </w:r>
    </w:p>
    <w:p w14:paraId="442659A7" w14:textId="77777777" w:rsidR="00F02FCF" w:rsidRPr="00437C83" w:rsidRDefault="00F02FC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2) подачи одним участником запроса котировок двух и более заявок на участие в нем при условии, что поданные ранее заявки этим участником не отозваны. В данном случае этому участнику возвращаются все заявки на участие в таком запросе котировок;</w:t>
      </w:r>
    </w:p>
    <w:p w14:paraId="0E4A3356" w14:textId="77777777" w:rsidR="00F02FCF" w:rsidRPr="00437C83" w:rsidRDefault="00F02FC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3) получения данной заявки после даты или времени окончания срока подачи заявок на участие в запросе котировок.</w:t>
      </w:r>
    </w:p>
    <w:p w14:paraId="4FA031A6" w14:textId="77777777" w:rsidR="00F02FCF" w:rsidRPr="00437C83" w:rsidRDefault="00F02FCF" w:rsidP="0071741B">
      <w:pPr>
        <w:pStyle w:val="ConsPlusNormal"/>
        <w:ind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Одновременно с возвратом заявки на участие в запросе котировок участнику, подавшему данную заявку, направляется уведомление об основаниях ее возврата. Возврат заявок на участие в таком запросе котировок по иным основаниям не допускается.</w:t>
      </w:r>
    </w:p>
    <w:p w14:paraId="4F9D8B1D" w14:textId="77777777" w:rsidR="00F02FCF" w:rsidRPr="00437C83" w:rsidRDefault="00F02FCF" w:rsidP="0071741B">
      <w:pPr>
        <w:pStyle w:val="ConsPlusNormal"/>
        <w:numPr>
          <w:ilvl w:val="2"/>
          <w:numId w:val="5"/>
        </w:numPr>
        <w:ind w:left="0"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Заказчик проводит рассмотрение содержания заявок на участие в запросе котировок только после открытия ЭТП доступа к поданным в форме электронных документов заявкам на участие в запросе котировок.</w:t>
      </w:r>
    </w:p>
    <w:p w14:paraId="69EEC142" w14:textId="77777777" w:rsidR="00432E9B" w:rsidRPr="00437C83" w:rsidRDefault="00F02FCF" w:rsidP="0071741B">
      <w:pPr>
        <w:pStyle w:val="ConsPlusNormal"/>
        <w:numPr>
          <w:ilvl w:val="2"/>
          <w:numId w:val="5"/>
        </w:numPr>
        <w:ind w:left="0" w:firstLine="0"/>
        <w:contextualSpacing/>
        <w:jc w:val="both"/>
        <w:outlineLvl w:val="1"/>
        <w:rPr>
          <w:rFonts w:ascii="Times New Roman" w:hAnsi="Times New Roman" w:cs="Times New Roman"/>
          <w:sz w:val="22"/>
          <w:szCs w:val="22"/>
        </w:rPr>
      </w:pPr>
      <w:r w:rsidRPr="00437C83">
        <w:rPr>
          <w:rFonts w:ascii="Times New Roman" w:hAnsi="Times New Roman" w:cs="Times New Roman"/>
          <w:sz w:val="22"/>
          <w:szCs w:val="22"/>
        </w:rPr>
        <w:t>Участник закупки, подавший заявку на участие в запросе котировок, вправе отозвать 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электронной площадки.</w:t>
      </w:r>
    </w:p>
    <w:p w14:paraId="0778E622" w14:textId="77777777" w:rsidR="00CB7647" w:rsidRPr="00437C83" w:rsidRDefault="00CB7647" w:rsidP="0071741B">
      <w:pPr>
        <w:pStyle w:val="ConsPlusNormal"/>
        <w:ind w:firstLine="0"/>
        <w:contextualSpacing/>
        <w:jc w:val="both"/>
        <w:outlineLvl w:val="1"/>
        <w:rPr>
          <w:rFonts w:ascii="Times New Roman" w:hAnsi="Times New Roman" w:cs="Times New Roman"/>
          <w:b/>
          <w:sz w:val="22"/>
          <w:szCs w:val="22"/>
        </w:rPr>
      </w:pPr>
      <w:r w:rsidRPr="00437C83">
        <w:rPr>
          <w:rFonts w:ascii="Times New Roman" w:hAnsi="Times New Roman" w:cs="Times New Roman"/>
          <w:b/>
          <w:sz w:val="22"/>
          <w:szCs w:val="22"/>
        </w:rPr>
        <w:lastRenderedPageBreak/>
        <w:t>2.3. Открытие доступа к заявкам на участие в электронном запросе котировок</w:t>
      </w:r>
    </w:p>
    <w:p w14:paraId="44216212" w14:textId="77777777" w:rsidR="00601A03" w:rsidRPr="00437C83" w:rsidRDefault="00CB7647"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6F1785" w:rsidRPr="00437C83">
        <w:rPr>
          <w:rFonts w:ascii="Times New Roman" w:eastAsia="Times New Roman" w:hAnsi="Times New Roman"/>
          <w:lang w:eastAsia="ru-RU"/>
        </w:rPr>
        <w:t xml:space="preserve">.3.1. </w:t>
      </w:r>
      <w:r w:rsidR="00601A03" w:rsidRPr="00437C83">
        <w:rPr>
          <w:rFonts w:ascii="Times New Roman" w:eastAsia="Times New Roman" w:hAnsi="Times New Roman"/>
          <w:lang w:eastAsia="ru-RU"/>
        </w:rPr>
        <w:t xml:space="preserve">Оператор электронной площадки направляет заказчику заявки на участие в запросе котировок в электронной форме - не позднее дня, следующего за днем окончания срока подачи заявок на участие в конкурентной закупке с участием только субъектов малого и среднего предпринимательства, установленного в извещении об осуществлении конкурентной закупки, </w:t>
      </w:r>
      <w:r w:rsidR="005D2679" w:rsidRPr="00437C83">
        <w:rPr>
          <w:rFonts w:ascii="Times New Roman" w:eastAsia="Times New Roman" w:hAnsi="Times New Roman"/>
          <w:lang w:eastAsia="ru-RU"/>
        </w:rPr>
        <w:t xml:space="preserve">извещение </w:t>
      </w:r>
      <w:r w:rsidR="007D5467" w:rsidRPr="00437C83">
        <w:rPr>
          <w:rFonts w:ascii="Times New Roman" w:eastAsia="Times New Roman" w:hAnsi="Times New Roman"/>
          <w:lang w:eastAsia="ru-RU"/>
        </w:rPr>
        <w:t>о конкурентной закупке.</w:t>
      </w:r>
    </w:p>
    <w:p w14:paraId="4FBC1D76" w14:textId="77777777" w:rsidR="009830D0" w:rsidRPr="00437C83" w:rsidRDefault="00C10AF7"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 xml:space="preserve">2.3.2. </w:t>
      </w:r>
      <w:r w:rsidR="00CB7647" w:rsidRPr="00437C83">
        <w:rPr>
          <w:rFonts w:ascii="Times New Roman" w:eastAsia="Times New Roman" w:hAnsi="Times New Roman"/>
          <w:lang w:eastAsia="ru-RU"/>
        </w:rPr>
        <w:t xml:space="preserve">В случае если по окончании срока подачи заявок на участие в электронном запросе котировок подана только одна котировочная заявка, она рассматривается в </w:t>
      </w:r>
      <w:r w:rsidR="005D2679" w:rsidRPr="00437C83">
        <w:rPr>
          <w:rFonts w:ascii="Times New Roman" w:eastAsia="Times New Roman" w:hAnsi="Times New Roman"/>
          <w:lang w:eastAsia="ru-RU"/>
        </w:rPr>
        <w:t>порядке, установленном п. 2.</w:t>
      </w:r>
      <w:proofErr w:type="gramStart"/>
      <w:r w:rsidR="005D2679" w:rsidRPr="00437C83">
        <w:rPr>
          <w:rFonts w:ascii="Times New Roman" w:eastAsia="Times New Roman" w:hAnsi="Times New Roman"/>
          <w:lang w:eastAsia="ru-RU"/>
        </w:rPr>
        <w:t>4.</w:t>
      </w:r>
      <w:r w:rsidR="0011230D" w:rsidRPr="00437C83">
        <w:rPr>
          <w:rFonts w:ascii="Times New Roman" w:eastAsia="Times New Roman" w:hAnsi="Times New Roman"/>
          <w:lang w:eastAsia="ru-RU"/>
        </w:rPr>
        <w:t>извещением</w:t>
      </w:r>
      <w:proofErr w:type="gramEnd"/>
      <w:r w:rsidR="00CB7647" w:rsidRPr="00437C83">
        <w:rPr>
          <w:rFonts w:ascii="Times New Roman" w:eastAsia="Times New Roman" w:hAnsi="Times New Roman"/>
          <w:lang w:eastAsia="ru-RU"/>
        </w:rPr>
        <w:t xml:space="preserve">. </w:t>
      </w:r>
    </w:p>
    <w:p w14:paraId="7EC3184C" w14:textId="77777777" w:rsidR="00CB7647" w:rsidRPr="00437C83" w:rsidRDefault="00CB7647" w:rsidP="0071741B">
      <w:pPr>
        <w:widowControl w:val="0"/>
        <w:autoSpaceDE w:val="0"/>
        <w:autoSpaceDN w:val="0"/>
        <w:adjustRightInd w:val="0"/>
        <w:spacing w:after="0" w:line="240" w:lineRule="auto"/>
        <w:contextualSpacing/>
        <w:jc w:val="both"/>
        <w:outlineLvl w:val="1"/>
        <w:rPr>
          <w:rFonts w:ascii="Times New Roman" w:eastAsia="Times New Roman" w:hAnsi="Times New Roman"/>
          <w:b/>
          <w:lang w:eastAsia="ru-RU"/>
        </w:rPr>
      </w:pPr>
      <w:r w:rsidRPr="00437C83">
        <w:rPr>
          <w:rFonts w:ascii="Times New Roman" w:eastAsia="Times New Roman" w:hAnsi="Times New Roman"/>
          <w:b/>
          <w:lang w:eastAsia="ru-RU"/>
        </w:rPr>
        <w:t xml:space="preserve">2.4. Порядок рассмотрения заявок на участие </w:t>
      </w:r>
      <w:r w:rsidR="009830D0" w:rsidRPr="00437C83">
        <w:rPr>
          <w:rFonts w:ascii="Times New Roman" w:eastAsia="Times New Roman" w:hAnsi="Times New Roman"/>
          <w:b/>
          <w:lang w:eastAsia="ru-RU"/>
        </w:rPr>
        <w:t>в электронном запросе</w:t>
      </w:r>
      <w:r w:rsidR="001C1028" w:rsidRPr="00437C83">
        <w:rPr>
          <w:rFonts w:ascii="Times New Roman" w:eastAsia="Times New Roman" w:hAnsi="Times New Roman"/>
          <w:b/>
          <w:lang w:eastAsia="ru-RU"/>
        </w:rPr>
        <w:t xml:space="preserve"> котировок</w:t>
      </w:r>
    </w:p>
    <w:p w14:paraId="1D88130C" w14:textId="77777777" w:rsidR="00CB7647" w:rsidRPr="00437C83" w:rsidRDefault="00CB7647"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2.4.1. Закупочная комиссия проверяет заявки на участие в электронном запросе котировок, на соответст</w:t>
      </w:r>
      <w:r w:rsidR="003220FC" w:rsidRPr="00437C83">
        <w:rPr>
          <w:rFonts w:ascii="Times New Roman" w:eastAsia="Times New Roman" w:hAnsi="Times New Roman"/>
          <w:lang w:eastAsia="ru-RU"/>
        </w:rPr>
        <w:t xml:space="preserve">вие требованиям, установленным </w:t>
      </w:r>
      <w:r w:rsidR="00290A32" w:rsidRPr="00437C83">
        <w:rPr>
          <w:rFonts w:ascii="Times New Roman" w:eastAsia="Times New Roman" w:hAnsi="Times New Roman"/>
          <w:lang w:eastAsia="ru-RU"/>
        </w:rPr>
        <w:t>извещением</w:t>
      </w:r>
      <w:r w:rsidRPr="00437C83">
        <w:rPr>
          <w:rFonts w:ascii="Times New Roman" w:eastAsia="Times New Roman" w:hAnsi="Times New Roman"/>
          <w:lang w:eastAsia="ru-RU"/>
        </w:rPr>
        <w:t xml:space="preserve"> в отношении товаров, работ, услуг, на поставки, выполнение, оказание которых размещается заказ.</w:t>
      </w:r>
    </w:p>
    <w:p w14:paraId="084F7B85" w14:textId="77777777" w:rsidR="00A52442" w:rsidRPr="00437C83" w:rsidRDefault="00A52442"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Результаты рассмотрения заявок на участие в запросе котировок оформляются протоколом, в котором содержатся информация о Заказчике, о существенных условиях договора, обо всех участниках, подавших заявки на участие в запросе котировок, об отклоненных заявках на участие в запросе котировок с обоснованием причин отклонения (в том числе с указанием положений извещения о проведении запроса котировок, пунктов Положения</w:t>
      </w:r>
      <w:r w:rsidR="007D5467" w:rsidRPr="00437C83">
        <w:rPr>
          <w:rFonts w:ascii="Times New Roman" w:eastAsia="Times New Roman" w:hAnsi="Times New Roman"/>
          <w:lang w:eastAsia="ru-RU"/>
        </w:rPr>
        <w:t xml:space="preserve"> о закупках</w:t>
      </w:r>
      <w:r w:rsidRPr="00437C83">
        <w:rPr>
          <w:rFonts w:ascii="Times New Roman" w:eastAsia="Times New Roman" w:hAnsi="Times New Roman"/>
          <w:lang w:eastAsia="ru-RU"/>
        </w:rPr>
        <w:t>, которым не соответствуют заявки на участие в запросе котировок этих участников, положений заявки на участие в запросе котировок, не соответствующих требованиям извещения о проведении запроса котировок, нарушений федеральных законов и иных нормативных правовых актов, послуживших основанием для отклонения заявок на участи</w:t>
      </w:r>
      <w:r w:rsidR="007D5467" w:rsidRPr="00437C83">
        <w:rPr>
          <w:rFonts w:ascii="Times New Roman" w:eastAsia="Times New Roman" w:hAnsi="Times New Roman"/>
          <w:lang w:eastAsia="ru-RU"/>
        </w:rPr>
        <w:t>е в запросе котировок)</w:t>
      </w:r>
      <w:r w:rsidRPr="00437C83">
        <w:rPr>
          <w:rFonts w:ascii="Times New Roman" w:eastAsia="Times New Roman" w:hAnsi="Times New Roman"/>
          <w:lang w:eastAsia="ru-RU"/>
        </w:rPr>
        <w:t>. Протокол рассмотрения и оценки заявок на участие в запросе котировок подписывается всеми присутствующими на заседании членами Комиссии и размещается в единой информационной системе в срок, указанный в</w:t>
      </w:r>
      <w:r w:rsidRPr="00437C83">
        <w:rPr>
          <w:rFonts w:ascii="Times New Roman" w:eastAsia="Times New Roman" w:hAnsi="Times New Roman"/>
          <w:b/>
          <w:lang w:eastAsia="ru-RU"/>
        </w:rPr>
        <w:t xml:space="preserve"> </w:t>
      </w:r>
      <w:hyperlink r:id="rId21" w:history="1">
        <w:r w:rsidRPr="00437C83">
          <w:rPr>
            <w:rStyle w:val="a5"/>
            <w:rFonts w:ascii="Times New Roman" w:eastAsia="Times New Roman" w:hAnsi="Times New Roman"/>
            <w:b w:val="0"/>
            <w:color w:val="auto"/>
            <w:lang w:eastAsia="ru-RU"/>
          </w:rPr>
          <w:t>пункте 2.2.6</w:t>
        </w:r>
      </w:hyperlink>
      <w:r w:rsidRPr="00437C83">
        <w:rPr>
          <w:rFonts w:ascii="Times New Roman" w:eastAsia="Times New Roman" w:hAnsi="Times New Roman"/>
          <w:lang w:eastAsia="ru-RU"/>
        </w:rPr>
        <w:t xml:space="preserve"> Положения о закупке.</w:t>
      </w:r>
    </w:p>
    <w:p w14:paraId="6C424DB8" w14:textId="77777777" w:rsidR="00A52442" w:rsidRPr="00437C83" w:rsidRDefault="00A52442"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По итогам рассмотрения заявок на участие в запросе котировок в электронной форме заказчик направляет оператору электронной площадки протокол рассмотрения заявок на участие в электронном запросе котировок. В течение часа с момента получения указанного протокола оператор электронной площадки размещает его в единой информационной системе.</w:t>
      </w:r>
    </w:p>
    <w:p w14:paraId="46AC72B8" w14:textId="77777777" w:rsidR="000A6A2C" w:rsidRPr="00437C83" w:rsidRDefault="004443FB" w:rsidP="0071741B">
      <w:pPr>
        <w:pStyle w:val="Default"/>
        <w:tabs>
          <w:tab w:val="left" w:pos="0"/>
        </w:tabs>
        <w:contextualSpacing/>
        <w:jc w:val="both"/>
        <w:rPr>
          <w:bCs/>
          <w:sz w:val="22"/>
          <w:szCs w:val="22"/>
        </w:rPr>
      </w:pPr>
      <w:r w:rsidRPr="00437C83">
        <w:rPr>
          <w:bCs/>
          <w:sz w:val="22"/>
          <w:szCs w:val="22"/>
        </w:rPr>
        <w:t xml:space="preserve">2.4.2. </w:t>
      </w:r>
      <w:r w:rsidR="000A6A2C" w:rsidRPr="00437C83">
        <w:rPr>
          <w:bCs/>
          <w:sz w:val="22"/>
          <w:szCs w:val="22"/>
        </w:rPr>
        <w:t>По результатам рассмотре</w:t>
      </w:r>
      <w:r w:rsidR="00C10AF7" w:rsidRPr="00437C83">
        <w:rPr>
          <w:bCs/>
          <w:sz w:val="22"/>
          <w:szCs w:val="22"/>
        </w:rPr>
        <w:t>ния заявок на участие в закупке</w:t>
      </w:r>
      <w:r w:rsidR="000A6A2C" w:rsidRPr="00437C83">
        <w:rPr>
          <w:bCs/>
          <w:sz w:val="22"/>
          <w:szCs w:val="22"/>
        </w:rPr>
        <w:t xml:space="preserve"> закупочная комиссия обязана отказать участникам в допуске к участию в закупках в следующих случаях: </w:t>
      </w:r>
    </w:p>
    <w:p w14:paraId="60B9E5D1" w14:textId="77777777" w:rsidR="000A6A2C" w:rsidRPr="00437C83" w:rsidRDefault="000A6A2C" w:rsidP="0071741B">
      <w:pPr>
        <w:pStyle w:val="Default"/>
        <w:tabs>
          <w:tab w:val="left" w:pos="0"/>
        </w:tabs>
        <w:contextualSpacing/>
        <w:jc w:val="both"/>
        <w:rPr>
          <w:bCs/>
          <w:sz w:val="22"/>
          <w:szCs w:val="22"/>
        </w:rPr>
      </w:pPr>
      <w:r w:rsidRPr="00437C83">
        <w:rPr>
          <w:bCs/>
          <w:sz w:val="22"/>
          <w:szCs w:val="22"/>
        </w:rPr>
        <w:t xml:space="preserve">1) </w:t>
      </w:r>
      <w:r w:rsidR="00D41530" w:rsidRPr="00437C83">
        <w:rPr>
          <w:bCs/>
          <w:sz w:val="22"/>
          <w:szCs w:val="22"/>
        </w:rPr>
        <w:t xml:space="preserve">непредставления обязательных и иных документов, предусмотренных </w:t>
      </w:r>
      <w:r w:rsidR="00290A32" w:rsidRPr="00437C83">
        <w:rPr>
          <w:bCs/>
          <w:sz w:val="22"/>
          <w:szCs w:val="22"/>
        </w:rPr>
        <w:t>извещением</w:t>
      </w:r>
      <w:r w:rsidR="00D41530" w:rsidRPr="00437C83">
        <w:rPr>
          <w:bCs/>
          <w:sz w:val="22"/>
          <w:szCs w:val="22"/>
        </w:rPr>
        <w:t xml:space="preserve"> о закупке, либо наличия в таких документах недостоверных сведений;</w:t>
      </w:r>
    </w:p>
    <w:p w14:paraId="56B26F1F" w14:textId="77777777" w:rsidR="00D41530" w:rsidRPr="00437C83" w:rsidRDefault="000A6A2C" w:rsidP="0071741B">
      <w:pPr>
        <w:pStyle w:val="Default"/>
        <w:tabs>
          <w:tab w:val="left" w:pos="0"/>
        </w:tabs>
        <w:contextualSpacing/>
        <w:jc w:val="both"/>
        <w:rPr>
          <w:bCs/>
          <w:sz w:val="22"/>
          <w:szCs w:val="22"/>
        </w:rPr>
      </w:pPr>
      <w:r w:rsidRPr="00437C83">
        <w:rPr>
          <w:bCs/>
          <w:sz w:val="22"/>
          <w:szCs w:val="22"/>
        </w:rPr>
        <w:t xml:space="preserve">2) </w:t>
      </w:r>
      <w:r w:rsidR="00D41530" w:rsidRPr="00437C83">
        <w:rPr>
          <w:bCs/>
          <w:sz w:val="22"/>
          <w:szCs w:val="22"/>
        </w:rPr>
        <w:t xml:space="preserve">несоответствия участника процедуры закупки требованиям, установленным </w:t>
      </w:r>
      <w:r w:rsidR="00290A32" w:rsidRPr="00437C83">
        <w:rPr>
          <w:bCs/>
          <w:sz w:val="22"/>
          <w:szCs w:val="22"/>
        </w:rPr>
        <w:t>извещением</w:t>
      </w:r>
      <w:r w:rsidR="00D41530" w:rsidRPr="00437C83">
        <w:rPr>
          <w:bCs/>
          <w:sz w:val="22"/>
          <w:szCs w:val="22"/>
        </w:rPr>
        <w:t xml:space="preserve"> о закупке;</w:t>
      </w:r>
    </w:p>
    <w:p w14:paraId="165DDD31" w14:textId="77777777" w:rsidR="00D41530" w:rsidRPr="00437C83" w:rsidRDefault="000A6A2C" w:rsidP="0071741B">
      <w:pPr>
        <w:pStyle w:val="Default"/>
        <w:tabs>
          <w:tab w:val="left" w:pos="0"/>
        </w:tabs>
        <w:contextualSpacing/>
        <w:jc w:val="both"/>
        <w:rPr>
          <w:bCs/>
          <w:sz w:val="22"/>
          <w:szCs w:val="22"/>
        </w:rPr>
      </w:pPr>
      <w:r w:rsidRPr="00437C83">
        <w:rPr>
          <w:bCs/>
          <w:sz w:val="22"/>
          <w:szCs w:val="22"/>
        </w:rPr>
        <w:t xml:space="preserve">3) </w:t>
      </w:r>
      <w:r w:rsidR="00D41530" w:rsidRPr="00437C83">
        <w:rPr>
          <w:bCs/>
          <w:sz w:val="22"/>
          <w:szCs w:val="22"/>
        </w:rPr>
        <w:t xml:space="preserve">непредставления документа или копии документа, подтверждающего внесение денежных средств в качестве обеспечения заявки на участие в закупке, если требование обеспечения таких заявок указано в </w:t>
      </w:r>
      <w:r w:rsidR="007A1820" w:rsidRPr="00437C83">
        <w:rPr>
          <w:bCs/>
          <w:sz w:val="22"/>
          <w:szCs w:val="22"/>
        </w:rPr>
        <w:t xml:space="preserve">извещении </w:t>
      </w:r>
      <w:r w:rsidR="00D41530" w:rsidRPr="00437C83">
        <w:rPr>
          <w:bCs/>
          <w:sz w:val="22"/>
          <w:szCs w:val="22"/>
        </w:rPr>
        <w:t>о закупке;</w:t>
      </w:r>
    </w:p>
    <w:p w14:paraId="29FB6DFB" w14:textId="77777777" w:rsidR="000A6A2C" w:rsidRPr="00437C83" w:rsidRDefault="000A6A2C" w:rsidP="0071741B">
      <w:pPr>
        <w:pStyle w:val="Default"/>
        <w:tabs>
          <w:tab w:val="left" w:pos="0"/>
        </w:tabs>
        <w:contextualSpacing/>
        <w:jc w:val="both"/>
        <w:rPr>
          <w:bCs/>
          <w:sz w:val="22"/>
          <w:szCs w:val="22"/>
        </w:rPr>
      </w:pPr>
      <w:r w:rsidRPr="00437C83">
        <w:rPr>
          <w:bCs/>
          <w:sz w:val="22"/>
          <w:szCs w:val="22"/>
        </w:rPr>
        <w:t xml:space="preserve">4) </w:t>
      </w:r>
      <w:r w:rsidR="00D41530" w:rsidRPr="00437C83">
        <w:rPr>
          <w:bCs/>
          <w:sz w:val="22"/>
          <w:szCs w:val="22"/>
        </w:rPr>
        <w:t xml:space="preserve">несоответствия заявки на участие в закупке требованиям </w:t>
      </w:r>
      <w:r w:rsidR="007A1820" w:rsidRPr="00437C83">
        <w:rPr>
          <w:bCs/>
          <w:sz w:val="22"/>
          <w:szCs w:val="22"/>
        </w:rPr>
        <w:t xml:space="preserve">извещения </w:t>
      </w:r>
      <w:r w:rsidR="00D41530" w:rsidRPr="00437C83">
        <w:rPr>
          <w:bCs/>
          <w:sz w:val="22"/>
          <w:szCs w:val="22"/>
        </w:rPr>
        <w:t>о закупке</w:t>
      </w:r>
      <w:r w:rsidR="00290A32" w:rsidRPr="00437C83">
        <w:rPr>
          <w:bCs/>
          <w:sz w:val="22"/>
          <w:szCs w:val="22"/>
        </w:rPr>
        <w:t xml:space="preserve"> (извещению)</w:t>
      </w:r>
      <w:r w:rsidR="00D41530" w:rsidRPr="00437C83">
        <w:rPr>
          <w:bCs/>
          <w:sz w:val="22"/>
          <w:szCs w:val="22"/>
        </w:rPr>
        <w:t xml:space="preserve">, в том числе наличие в таких заявках предложения о цене договора, превышающей установленную начальную (максимальную) цену договора, либо срок выполнения работ (оказания услуг, поставки товара) превышает срок, установленный </w:t>
      </w:r>
      <w:r w:rsidR="007A1820" w:rsidRPr="00437C83">
        <w:rPr>
          <w:bCs/>
          <w:sz w:val="22"/>
          <w:szCs w:val="22"/>
        </w:rPr>
        <w:t xml:space="preserve">извещением </w:t>
      </w:r>
      <w:r w:rsidR="00D41530" w:rsidRPr="00437C83">
        <w:rPr>
          <w:bCs/>
          <w:sz w:val="22"/>
          <w:szCs w:val="22"/>
        </w:rPr>
        <w:t>о закупке;</w:t>
      </w:r>
    </w:p>
    <w:p w14:paraId="2DB6ED1C" w14:textId="77777777" w:rsidR="000A6A2C" w:rsidRPr="00437C83" w:rsidRDefault="000A6A2C" w:rsidP="0071741B">
      <w:pPr>
        <w:pStyle w:val="Default"/>
        <w:tabs>
          <w:tab w:val="left" w:pos="0"/>
        </w:tabs>
        <w:contextualSpacing/>
        <w:jc w:val="both"/>
        <w:rPr>
          <w:bCs/>
          <w:sz w:val="22"/>
          <w:szCs w:val="22"/>
        </w:rPr>
      </w:pPr>
      <w:r w:rsidRPr="00437C83">
        <w:rPr>
          <w:bCs/>
          <w:sz w:val="22"/>
          <w:szCs w:val="22"/>
        </w:rPr>
        <w:t xml:space="preserve">5) </w:t>
      </w:r>
      <w:r w:rsidR="00D41530" w:rsidRPr="00437C83">
        <w:rPr>
          <w:bCs/>
          <w:sz w:val="22"/>
          <w:szCs w:val="22"/>
        </w:rPr>
        <w:t xml:space="preserve">представления участником закупки в составе своей заявки недостоверной информации, в том числе в отношении его квалификационных данных. </w:t>
      </w:r>
    </w:p>
    <w:p w14:paraId="5DB3041E" w14:textId="77777777" w:rsidR="00601A03" w:rsidRPr="00437C83" w:rsidRDefault="004443FB" w:rsidP="0071741B">
      <w:pPr>
        <w:pStyle w:val="ConsPlusNormal"/>
        <w:ind w:firstLine="0"/>
        <w:contextualSpacing/>
        <w:jc w:val="both"/>
        <w:rPr>
          <w:rFonts w:ascii="Times New Roman" w:hAnsi="Times New Roman" w:cs="Times New Roman"/>
          <w:sz w:val="22"/>
          <w:szCs w:val="22"/>
        </w:rPr>
      </w:pPr>
      <w:r w:rsidRPr="00437C83">
        <w:rPr>
          <w:rFonts w:ascii="Times New Roman" w:hAnsi="Times New Roman" w:cs="Times New Roman"/>
          <w:sz w:val="22"/>
          <w:szCs w:val="22"/>
        </w:rPr>
        <w:t xml:space="preserve">При выявлении хотя бы одного из фактов, перечисленных в </w:t>
      </w:r>
      <w:hyperlink w:anchor="Par248" w:tooltip="Ссылка на текущий документ" w:history="1">
        <w:r w:rsidRPr="00437C83">
          <w:rPr>
            <w:rFonts w:ascii="Times New Roman" w:hAnsi="Times New Roman" w:cs="Times New Roman"/>
            <w:sz w:val="22"/>
            <w:szCs w:val="22"/>
          </w:rPr>
          <w:t>п.</w:t>
        </w:r>
      </w:hyperlink>
      <w:r w:rsidR="005D2679" w:rsidRPr="00437C83">
        <w:rPr>
          <w:rFonts w:ascii="Times New Roman" w:hAnsi="Times New Roman" w:cs="Times New Roman"/>
          <w:sz w:val="22"/>
          <w:szCs w:val="22"/>
        </w:rPr>
        <w:t xml:space="preserve"> 2.4.2.</w:t>
      </w:r>
      <w:r w:rsidR="00290A32" w:rsidRPr="00437C83">
        <w:rPr>
          <w:rFonts w:ascii="Times New Roman" w:hAnsi="Times New Roman" w:cs="Times New Roman"/>
          <w:sz w:val="22"/>
          <w:szCs w:val="22"/>
        </w:rPr>
        <w:t>извещения о закупке</w:t>
      </w:r>
      <w:r w:rsidRPr="00437C83">
        <w:rPr>
          <w:rFonts w:ascii="Times New Roman" w:hAnsi="Times New Roman" w:cs="Times New Roman"/>
          <w:sz w:val="22"/>
          <w:szCs w:val="22"/>
        </w:rPr>
        <w:t xml:space="preserve">, закупочная комиссия обязана отстранить допущенного участника от процедуры закупки на любом этапе ее проведения до момента заключения договора. </w:t>
      </w:r>
    </w:p>
    <w:p w14:paraId="37B1CE89" w14:textId="77777777" w:rsidR="00601A03" w:rsidRPr="00437C83" w:rsidRDefault="00A52442" w:rsidP="0071741B">
      <w:pPr>
        <w:widowControl w:val="0"/>
        <w:autoSpaceDE w:val="0"/>
        <w:autoSpaceDN w:val="0"/>
        <w:adjustRightInd w:val="0"/>
        <w:spacing w:after="0" w:line="240" w:lineRule="auto"/>
        <w:contextualSpacing/>
        <w:jc w:val="both"/>
        <w:outlineLvl w:val="1"/>
        <w:rPr>
          <w:rFonts w:ascii="Times New Roman" w:eastAsia="Times New Roman" w:hAnsi="Times New Roman"/>
          <w:b/>
          <w:lang w:eastAsia="ru-RU"/>
        </w:rPr>
      </w:pPr>
      <w:r w:rsidRPr="00437C83">
        <w:rPr>
          <w:rFonts w:ascii="Times New Roman" w:eastAsia="Times New Roman" w:hAnsi="Times New Roman"/>
          <w:b/>
          <w:lang w:eastAsia="ru-RU"/>
        </w:rPr>
        <w:t>2.5. Подведение итогов электронного запроса котировок</w:t>
      </w:r>
    </w:p>
    <w:p w14:paraId="3B4D3D3B" w14:textId="77777777" w:rsidR="00A52442" w:rsidRPr="00437C83" w:rsidRDefault="00A52442"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 xml:space="preserve">2.5.1. Оператор электронной площадки в течение часа после размещения в единой информационной системе протокола </w:t>
      </w:r>
      <w:r w:rsidR="00327BD6" w:rsidRPr="00437C83">
        <w:rPr>
          <w:rFonts w:ascii="Times New Roman" w:eastAsia="Times New Roman" w:hAnsi="Times New Roman"/>
          <w:lang w:eastAsia="ru-RU"/>
        </w:rPr>
        <w:t>рассмотрения заявок</w:t>
      </w:r>
      <w:r w:rsidRPr="00437C83">
        <w:rPr>
          <w:rFonts w:ascii="Times New Roman" w:eastAsia="Times New Roman" w:hAnsi="Times New Roman"/>
          <w:lang w:eastAsia="ru-RU"/>
        </w:rPr>
        <w:t xml:space="preserve"> направляет заказчику информацию о ценовых предложениях.</w:t>
      </w:r>
    </w:p>
    <w:p w14:paraId="1D32C3A6" w14:textId="77777777" w:rsidR="007C5551"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Победителем запроса котировок признается участник запроса котировок, подавший заявку на участие в запросе котировок, которая соответствует всем требованиям, установленным в извещении о проведении запроса котировок, и в которой указана наиболее низкая цена товара, работы или услуги. При предложении наиболее низкой цены товара, работы или услуги несколькими участниками запроса котировок победителем запроса котировок признается участник, заявка на участие в запросе котировок которого поступила ранее других заявок на участие в запросе котировок, в которых предложена такая же цена.</w:t>
      </w:r>
    </w:p>
    <w:p w14:paraId="3F886829" w14:textId="77777777" w:rsidR="00327BD6"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BA591D" w:rsidRPr="00437C83">
        <w:rPr>
          <w:rFonts w:ascii="Times New Roman" w:eastAsia="Times New Roman" w:hAnsi="Times New Roman"/>
          <w:lang w:eastAsia="ru-RU"/>
        </w:rPr>
        <w:t>5.2</w:t>
      </w:r>
      <w:r w:rsidRPr="00437C83">
        <w:rPr>
          <w:rFonts w:ascii="Times New Roman" w:eastAsia="Times New Roman" w:hAnsi="Times New Roman"/>
          <w:lang w:eastAsia="ru-RU"/>
        </w:rPr>
        <w:t xml:space="preserve">. </w:t>
      </w:r>
      <w:r w:rsidR="00327BD6" w:rsidRPr="00437C83">
        <w:rPr>
          <w:rFonts w:ascii="Times New Roman" w:eastAsia="Times New Roman" w:hAnsi="Times New Roman"/>
          <w:lang w:eastAsia="ru-RU"/>
        </w:rPr>
        <w:t xml:space="preserve">Заказчик составляет итоговый протокол в соответствии с требованиями </w:t>
      </w:r>
      <w:hyperlink r:id="rId22" w:history="1">
        <w:r w:rsidR="00327BD6" w:rsidRPr="00437C83">
          <w:rPr>
            <w:rStyle w:val="a5"/>
            <w:rFonts w:ascii="Times New Roman" w:eastAsia="Times New Roman" w:hAnsi="Times New Roman"/>
            <w:b w:val="0"/>
            <w:color w:val="auto"/>
            <w:lang w:eastAsia="ru-RU"/>
          </w:rPr>
          <w:t>части 14 статьи 3.2</w:t>
        </w:r>
      </w:hyperlink>
      <w:r w:rsidR="00327BD6" w:rsidRPr="00437C83">
        <w:rPr>
          <w:rFonts w:ascii="Times New Roman" w:eastAsia="Times New Roman" w:hAnsi="Times New Roman"/>
          <w:lang w:eastAsia="ru-RU"/>
        </w:rPr>
        <w:t xml:space="preserve"> </w:t>
      </w:r>
      <w:r w:rsidR="00327BD6" w:rsidRPr="00437C83">
        <w:rPr>
          <w:rFonts w:ascii="Times New Roman" w:eastAsia="Times New Roman" w:hAnsi="Times New Roman"/>
          <w:bCs/>
          <w:lang w:eastAsia="ru-RU"/>
        </w:rPr>
        <w:t>Закона №223-ФЗ</w:t>
      </w:r>
      <w:r w:rsidR="00327BD6" w:rsidRPr="00437C83">
        <w:rPr>
          <w:rFonts w:ascii="Times New Roman" w:eastAsia="Times New Roman" w:hAnsi="Times New Roman"/>
          <w:lang w:eastAsia="ru-RU"/>
        </w:rPr>
        <w:t xml:space="preserve"> и размещает его на электронной площадке и в единой информационной системе.</w:t>
      </w:r>
    </w:p>
    <w:p w14:paraId="6F10B0DA" w14:textId="77777777" w:rsidR="007C5551" w:rsidRPr="00437C83" w:rsidRDefault="00BA591D"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2.5.3</w:t>
      </w:r>
      <w:r w:rsidR="00CE4D86" w:rsidRPr="00437C83">
        <w:rPr>
          <w:rFonts w:ascii="Times New Roman" w:eastAsia="Times New Roman" w:hAnsi="Times New Roman"/>
          <w:lang w:eastAsia="ru-RU"/>
        </w:rPr>
        <w:t xml:space="preserve">. </w:t>
      </w:r>
      <w:r w:rsidR="007C5551" w:rsidRPr="00437C83">
        <w:rPr>
          <w:rFonts w:ascii="Times New Roman" w:eastAsia="Times New Roman" w:hAnsi="Times New Roman"/>
          <w:lang w:eastAsia="ru-RU"/>
        </w:rPr>
        <w:t>Любой участник запроса котировок, подавший заявку на участие в запросе котировок, после размещения в единой информационной системе протокола рассмотрения и оценки заявок на участие в запросе котировок вправе направить Заказчику в письменной форме или в форме электронного документа запрос о даче разъяснений результатов рассмотрения и оценки заявок на участие в запросе котировок. В течение трех рабочих дней с даты поступления данного запроса Заказчик обязан предоставить указанному участнику соответствующие разъяснения в письменной форме или в форме электронного документа</w:t>
      </w:r>
    </w:p>
    <w:p w14:paraId="6E5D91BB" w14:textId="77777777" w:rsidR="004443FB" w:rsidRPr="00437C83" w:rsidRDefault="001C1028" w:rsidP="0071741B">
      <w:pPr>
        <w:widowControl w:val="0"/>
        <w:autoSpaceDE w:val="0"/>
        <w:autoSpaceDN w:val="0"/>
        <w:adjustRightInd w:val="0"/>
        <w:spacing w:after="0" w:line="240" w:lineRule="auto"/>
        <w:contextualSpacing/>
        <w:jc w:val="both"/>
        <w:outlineLvl w:val="1"/>
        <w:rPr>
          <w:rFonts w:ascii="Times New Roman" w:eastAsia="Times New Roman" w:hAnsi="Times New Roman"/>
          <w:b/>
          <w:lang w:eastAsia="ru-RU"/>
        </w:rPr>
      </w:pPr>
      <w:r w:rsidRPr="00437C83">
        <w:rPr>
          <w:rFonts w:ascii="Times New Roman" w:eastAsia="Times New Roman" w:hAnsi="Times New Roman"/>
          <w:b/>
          <w:lang w:eastAsia="ru-RU"/>
        </w:rPr>
        <w:t xml:space="preserve">         </w:t>
      </w:r>
      <w:r w:rsidR="004443FB" w:rsidRPr="00437C83">
        <w:rPr>
          <w:rFonts w:ascii="Times New Roman" w:eastAsia="Times New Roman" w:hAnsi="Times New Roman"/>
          <w:b/>
          <w:lang w:eastAsia="ru-RU"/>
        </w:rPr>
        <w:t>2.</w:t>
      </w:r>
      <w:r w:rsidR="00BA591D" w:rsidRPr="00437C83">
        <w:rPr>
          <w:rFonts w:ascii="Times New Roman" w:eastAsia="Times New Roman" w:hAnsi="Times New Roman"/>
          <w:b/>
          <w:lang w:eastAsia="ru-RU"/>
        </w:rPr>
        <w:t>6</w:t>
      </w:r>
      <w:r w:rsidR="004443FB" w:rsidRPr="00437C83">
        <w:rPr>
          <w:rFonts w:ascii="Times New Roman" w:eastAsia="Times New Roman" w:hAnsi="Times New Roman"/>
          <w:b/>
          <w:lang w:eastAsia="ru-RU"/>
        </w:rPr>
        <w:t>. Основания признания электронного запроса котировок несостоявшимся.</w:t>
      </w:r>
    </w:p>
    <w:p w14:paraId="16AC9A90" w14:textId="77777777" w:rsidR="007C5551"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BA591D" w:rsidRPr="00437C83">
        <w:rPr>
          <w:rFonts w:ascii="Times New Roman" w:eastAsia="Times New Roman" w:hAnsi="Times New Roman"/>
          <w:lang w:eastAsia="ru-RU"/>
        </w:rPr>
        <w:t>6</w:t>
      </w:r>
      <w:r w:rsidRPr="00437C83">
        <w:rPr>
          <w:rFonts w:ascii="Times New Roman" w:eastAsia="Times New Roman" w:hAnsi="Times New Roman"/>
          <w:lang w:eastAsia="ru-RU"/>
        </w:rPr>
        <w:t>.1.</w:t>
      </w:r>
      <w:r w:rsidRPr="00437C83">
        <w:rPr>
          <w:rFonts w:ascii="Times New Roman" w:eastAsia="Times New Roman" w:hAnsi="Times New Roman"/>
          <w:lang w:eastAsia="ru-RU"/>
        </w:rPr>
        <w:tab/>
        <w:t xml:space="preserve">В случае, если по окончании срока подачи заявок на участие в запросе котировок подана только одна </w:t>
      </w:r>
      <w:r w:rsidRPr="00437C83">
        <w:rPr>
          <w:rFonts w:ascii="Times New Roman" w:eastAsia="Times New Roman" w:hAnsi="Times New Roman"/>
          <w:lang w:eastAsia="ru-RU"/>
        </w:rPr>
        <w:lastRenderedPageBreak/>
        <w:t>такая заявка или не подано ни одной такой заявки, запрос котировок признается несостоявшимся.</w:t>
      </w:r>
    </w:p>
    <w:p w14:paraId="76B241E1" w14:textId="77777777" w:rsidR="007C5551"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BA591D" w:rsidRPr="00437C83">
        <w:rPr>
          <w:rFonts w:ascii="Times New Roman" w:eastAsia="Times New Roman" w:hAnsi="Times New Roman"/>
          <w:lang w:eastAsia="ru-RU"/>
        </w:rPr>
        <w:t>6</w:t>
      </w:r>
      <w:r w:rsidRPr="00437C83">
        <w:rPr>
          <w:rFonts w:ascii="Times New Roman" w:eastAsia="Times New Roman" w:hAnsi="Times New Roman"/>
          <w:lang w:eastAsia="ru-RU"/>
        </w:rPr>
        <w:t>.2.</w:t>
      </w:r>
      <w:r w:rsidRPr="00437C83">
        <w:rPr>
          <w:rFonts w:ascii="Times New Roman" w:eastAsia="Times New Roman" w:hAnsi="Times New Roman"/>
          <w:lang w:eastAsia="ru-RU"/>
        </w:rPr>
        <w:tab/>
        <w:t>В случае, если котировочной комиссией отклонены все поданные заявки на участие в запросе котировок или по результатам рассмотрения таких заявок только одна такая заявка признана соответствующей всем требованиям, указанным в извещении о проведении запроса котировок, запрос котировок признается несостоявшимся.</w:t>
      </w:r>
    </w:p>
    <w:p w14:paraId="2F963E17" w14:textId="77777777" w:rsidR="007C5551"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BA591D" w:rsidRPr="00437C83">
        <w:rPr>
          <w:rFonts w:ascii="Times New Roman" w:eastAsia="Times New Roman" w:hAnsi="Times New Roman"/>
          <w:lang w:eastAsia="ru-RU"/>
        </w:rPr>
        <w:t>6</w:t>
      </w:r>
      <w:r w:rsidRPr="00437C83">
        <w:rPr>
          <w:rFonts w:ascii="Times New Roman" w:eastAsia="Times New Roman" w:hAnsi="Times New Roman"/>
          <w:lang w:eastAsia="ru-RU"/>
        </w:rPr>
        <w:t>.3.</w:t>
      </w:r>
      <w:r w:rsidRPr="00437C83">
        <w:rPr>
          <w:rFonts w:ascii="Times New Roman" w:eastAsia="Times New Roman" w:hAnsi="Times New Roman"/>
          <w:lang w:eastAsia="ru-RU"/>
        </w:rPr>
        <w:tab/>
        <w:t>В случае, если запрос котировок признается несостоявшимся в связи с тем, что подана только одна заявка, которая признана соответствующей установленным заказчиком требованиям к товарам, работам, услугам в соответствии с извещением о проведении запроса котировок или только одна заявка соответствует требованиям в соответствии с извещением о проведении запроса котировок, заказчик заключает договор с таким участником закупки на условиях, предусмотренных извещением о проведении запроса котировок, по цене, предложенной в заявке на участие в запросе котировок.</w:t>
      </w:r>
    </w:p>
    <w:p w14:paraId="31D8BAD1" w14:textId="77777777" w:rsidR="007C5551" w:rsidRPr="00437C83" w:rsidRDefault="007C5551" w:rsidP="0071741B">
      <w:pPr>
        <w:widowControl w:val="0"/>
        <w:autoSpaceDE w:val="0"/>
        <w:autoSpaceDN w:val="0"/>
        <w:adjustRightInd w:val="0"/>
        <w:spacing w:after="0" w:line="240" w:lineRule="auto"/>
        <w:contextualSpacing/>
        <w:jc w:val="both"/>
        <w:outlineLvl w:val="1"/>
        <w:rPr>
          <w:rFonts w:ascii="Times New Roman" w:eastAsia="Times New Roman" w:hAnsi="Times New Roman"/>
          <w:lang w:eastAsia="ru-RU"/>
        </w:rPr>
      </w:pPr>
      <w:r w:rsidRPr="00437C83">
        <w:rPr>
          <w:rFonts w:ascii="Times New Roman" w:eastAsia="Times New Roman" w:hAnsi="Times New Roman"/>
          <w:lang w:eastAsia="ru-RU"/>
        </w:rPr>
        <w:t>2.</w:t>
      </w:r>
      <w:r w:rsidR="00BA591D" w:rsidRPr="00437C83">
        <w:rPr>
          <w:rFonts w:ascii="Times New Roman" w:eastAsia="Times New Roman" w:hAnsi="Times New Roman"/>
          <w:lang w:eastAsia="ru-RU"/>
        </w:rPr>
        <w:t>6</w:t>
      </w:r>
      <w:r w:rsidRPr="00437C83">
        <w:rPr>
          <w:rFonts w:ascii="Times New Roman" w:eastAsia="Times New Roman" w:hAnsi="Times New Roman"/>
          <w:lang w:eastAsia="ru-RU"/>
        </w:rPr>
        <w:t>.4.</w:t>
      </w:r>
      <w:r w:rsidRPr="00437C83">
        <w:rPr>
          <w:rFonts w:ascii="Times New Roman" w:eastAsia="Times New Roman" w:hAnsi="Times New Roman"/>
          <w:lang w:eastAsia="ru-RU"/>
        </w:rPr>
        <w:tab/>
        <w:t>При признании запроса котировок несостоявшимся по причине отсутствия заявок на участие в закупке, в случае отклонения всех заявок или при уклонении участника, с которым должен быть заключен договор по результатам закупки, заказчик вправе заключить договор с единственным поставщиком в соответствии с Положением о закупке по цене, не превышающей НМЦ договора, либо изменить условия договора и осуществить закупку предусмотренными Положением о закупке способами.</w:t>
      </w:r>
    </w:p>
    <w:p w14:paraId="6283C22F" w14:textId="77777777" w:rsidR="00CB7647" w:rsidRPr="00437C83" w:rsidRDefault="004443FB" w:rsidP="0071741B">
      <w:pPr>
        <w:widowControl w:val="0"/>
        <w:autoSpaceDE w:val="0"/>
        <w:autoSpaceDN w:val="0"/>
        <w:adjustRightInd w:val="0"/>
        <w:spacing w:after="0" w:line="240" w:lineRule="auto"/>
        <w:contextualSpacing/>
        <w:jc w:val="both"/>
        <w:outlineLvl w:val="1"/>
        <w:rPr>
          <w:rFonts w:ascii="Times New Roman" w:eastAsia="Times New Roman" w:hAnsi="Times New Roman"/>
          <w:b/>
          <w:lang w:eastAsia="ru-RU"/>
        </w:rPr>
      </w:pPr>
      <w:r w:rsidRPr="00437C83">
        <w:rPr>
          <w:rFonts w:ascii="Times New Roman" w:eastAsia="Times New Roman" w:hAnsi="Times New Roman"/>
          <w:b/>
          <w:lang w:eastAsia="ru-RU"/>
        </w:rPr>
        <w:t>2.</w:t>
      </w:r>
      <w:r w:rsidR="00BA591D" w:rsidRPr="00437C83">
        <w:rPr>
          <w:rFonts w:ascii="Times New Roman" w:eastAsia="Times New Roman" w:hAnsi="Times New Roman"/>
          <w:b/>
          <w:lang w:eastAsia="ru-RU"/>
        </w:rPr>
        <w:t>7</w:t>
      </w:r>
      <w:r w:rsidR="00CB7647" w:rsidRPr="00437C83">
        <w:rPr>
          <w:rFonts w:ascii="Times New Roman" w:eastAsia="Times New Roman" w:hAnsi="Times New Roman"/>
          <w:b/>
          <w:lang w:eastAsia="ru-RU"/>
        </w:rPr>
        <w:t>. Заключение договора по результатам электронного запроса котировок.</w:t>
      </w:r>
    </w:p>
    <w:p w14:paraId="73BD723E" w14:textId="77777777" w:rsidR="007C5551" w:rsidRPr="00437C83" w:rsidRDefault="00B32A23" w:rsidP="0071741B">
      <w:pPr>
        <w:widowControl w:val="0"/>
        <w:tabs>
          <w:tab w:val="left" w:pos="0"/>
        </w:tabs>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 </w:t>
      </w:r>
      <w:r w:rsidR="00326D13" w:rsidRPr="00437C83">
        <w:rPr>
          <w:rFonts w:ascii="Times New Roman" w:eastAsia="Times New Roman" w:hAnsi="Times New Roman"/>
          <w:lang w:eastAsia="ru-RU"/>
        </w:rPr>
        <w:t>2.</w:t>
      </w:r>
      <w:r w:rsidR="00BA591D" w:rsidRPr="00437C83">
        <w:rPr>
          <w:rFonts w:ascii="Times New Roman" w:eastAsia="Times New Roman" w:hAnsi="Times New Roman"/>
          <w:lang w:eastAsia="ru-RU"/>
        </w:rPr>
        <w:t>7</w:t>
      </w:r>
      <w:r w:rsidR="00326D13" w:rsidRPr="00437C83">
        <w:rPr>
          <w:rFonts w:ascii="Times New Roman" w:eastAsia="Times New Roman" w:hAnsi="Times New Roman"/>
          <w:lang w:eastAsia="ru-RU"/>
        </w:rPr>
        <w:t xml:space="preserve">.1. </w:t>
      </w:r>
      <w:r w:rsidR="00327BD6" w:rsidRPr="00437C83">
        <w:rPr>
          <w:rFonts w:ascii="Times New Roman" w:eastAsia="Times New Roman" w:hAnsi="Times New Roman"/>
          <w:lang w:eastAsia="ru-RU"/>
        </w:rPr>
        <w:t xml:space="preserve">Договор по результатам конкурентной закупки с участием субъектов малого и среднего предпринимательства заключается с использованием программно-аппаратных средств электронной площадки и должен быть подписан электронной подписью лица, имеющего право действовать от имени соответственно участника такой конкурентной закупки, заказчика. В случае наличия разногласий по проекту договора, направленному заказчиком, участник такой закупки составляет протокол разногласий с указанием замечаний к положениям проекта договора, не соответствующим извещению, </w:t>
      </w:r>
      <w:r w:rsidR="005D2679" w:rsidRPr="00437C83">
        <w:rPr>
          <w:rFonts w:ascii="Times New Roman" w:eastAsia="Times New Roman" w:hAnsi="Times New Roman"/>
          <w:lang w:eastAsia="ru-RU"/>
        </w:rPr>
        <w:t xml:space="preserve">извещение </w:t>
      </w:r>
      <w:r w:rsidR="00327BD6" w:rsidRPr="00437C83">
        <w:rPr>
          <w:rFonts w:ascii="Times New Roman" w:eastAsia="Times New Roman" w:hAnsi="Times New Roman"/>
          <w:lang w:eastAsia="ru-RU"/>
        </w:rPr>
        <w:t>о конкурентной закупке и своей заявке, с указанием соответствующих положений данных документов. Протокол разногласий направляется заказчику с использованием программно-аппаратных средств электронной площадки. Заказчик рассматривает протокол разногласий и направляет участнику такой закупки</w:t>
      </w:r>
      <w:r w:rsidR="00CE4414" w:rsidRPr="00437C83">
        <w:rPr>
          <w:rFonts w:ascii="Times New Roman" w:eastAsia="Times New Roman" w:hAnsi="Times New Roman"/>
          <w:lang w:eastAsia="ru-RU"/>
        </w:rPr>
        <w:t>,</w:t>
      </w:r>
      <w:r w:rsidR="00327BD6" w:rsidRPr="00437C83">
        <w:rPr>
          <w:rFonts w:ascii="Times New Roman" w:eastAsia="Times New Roman" w:hAnsi="Times New Roman"/>
          <w:lang w:eastAsia="ru-RU"/>
        </w:rPr>
        <w:t xml:space="preserve"> доработанный проект договора либо повторно направляет проект договора с указанием в отдельном документе причин отказа учесть полностью или частично содержащиеся в протоколе разногласий замечания.</w:t>
      </w:r>
    </w:p>
    <w:p w14:paraId="45D4A750" w14:textId="77777777" w:rsidR="007C5551" w:rsidRPr="00437C83" w:rsidRDefault="008F1051" w:rsidP="0071741B">
      <w:pPr>
        <w:autoSpaceDE w:val="0"/>
        <w:autoSpaceDN w:val="0"/>
        <w:adjustRightInd w:val="0"/>
        <w:spacing w:after="0" w:line="240" w:lineRule="auto"/>
        <w:contextualSpacing/>
        <w:jc w:val="both"/>
        <w:rPr>
          <w:rFonts w:ascii="Times New Roman" w:eastAsiaTheme="minorHAnsi" w:hAnsi="Times New Roman"/>
        </w:rPr>
      </w:pPr>
      <w:r w:rsidRPr="00437C83">
        <w:rPr>
          <w:rFonts w:ascii="Times New Roman" w:eastAsiaTheme="minorHAnsi" w:hAnsi="Times New Roman"/>
        </w:rPr>
        <w:t>2.</w:t>
      </w:r>
      <w:r w:rsidR="00BA591D" w:rsidRPr="00437C83">
        <w:rPr>
          <w:rFonts w:ascii="Times New Roman" w:eastAsiaTheme="minorHAnsi" w:hAnsi="Times New Roman"/>
        </w:rPr>
        <w:t>7</w:t>
      </w:r>
      <w:r w:rsidRPr="00437C83">
        <w:rPr>
          <w:rFonts w:ascii="Times New Roman" w:eastAsiaTheme="minorHAnsi" w:hAnsi="Times New Roman"/>
        </w:rPr>
        <w:t xml:space="preserve">.2. </w:t>
      </w:r>
      <w:r w:rsidR="00327BD6" w:rsidRPr="00437C83">
        <w:rPr>
          <w:rFonts w:ascii="Times New Roman" w:eastAsiaTheme="minorHAnsi" w:hAnsi="Times New Roman"/>
        </w:rPr>
        <w:t xml:space="preserve">Договор по результатам конкурентной закупки с участием субъектов малого и среднего предпринимательства заключается на условиях, которые предусмотрены проектом договора, </w:t>
      </w:r>
      <w:r w:rsidR="007A1820" w:rsidRPr="00437C83">
        <w:rPr>
          <w:rFonts w:ascii="Times New Roman" w:eastAsiaTheme="minorHAnsi" w:hAnsi="Times New Roman"/>
        </w:rPr>
        <w:t xml:space="preserve">извещением </w:t>
      </w:r>
      <w:r w:rsidR="00327BD6" w:rsidRPr="00437C83">
        <w:rPr>
          <w:rFonts w:ascii="Times New Roman" w:eastAsiaTheme="minorHAnsi" w:hAnsi="Times New Roman"/>
        </w:rPr>
        <w:t>о конкурентной закупке, извещением об осуществлении конкурентной закупки или приглашением принять участие в такой закупке и заявкой участника такой закупки, с кот</w:t>
      </w:r>
      <w:r w:rsidRPr="00437C83">
        <w:rPr>
          <w:rFonts w:ascii="Times New Roman" w:eastAsiaTheme="minorHAnsi" w:hAnsi="Times New Roman"/>
        </w:rPr>
        <w:t>орым заключается договор.</w:t>
      </w:r>
    </w:p>
    <w:p w14:paraId="0A238C65" w14:textId="77777777" w:rsidR="007C5551" w:rsidRPr="00437C83" w:rsidRDefault="00BA591D" w:rsidP="0071741B">
      <w:pPr>
        <w:widowControl w:val="0"/>
        <w:tabs>
          <w:tab w:val="left" w:pos="0"/>
        </w:tabs>
        <w:autoSpaceDE w:val="0"/>
        <w:autoSpaceDN w:val="0"/>
        <w:adjustRightInd w:val="0"/>
        <w:spacing w:after="0" w:line="240" w:lineRule="auto"/>
        <w:contextualSpacing/>
        <w:jc w:val="both"/>
        <w:rPr>
          <w:rFonts w:ascii="Times New Roman" w:eastAsia="Times New Roman" w:hAnsi="Times New Roman"/>
          <w:lang w:eastAsia="ru-RU"/>
        </w:rPr>
      </w:pPr>
      <w:bookmarkStart w:id="13" w:name="_Hlk480628264"/>
      <w:r w:rsidRPr="00437C83">
        <w:rPr>
          <w:rFonts w:ascii="Times New Roman" w:eastAsia="Times New Roman" w:hAnsi="Times New Roman"/>
          <w:lang w:eastAsia="ru-RU"/>
        </w:rPr>
        <w:t xml:space="preserve">2.7.3.  </w:t>
      </w:r>
      <w:r w:rsidR="007C5551" w:rsidRPr="00437C83">
        <w:rPr>
          <w:rFonts w:ascii="Times New Roman" w:eastAsia="Times New Roman" w:hAnsi="Times New Roman"/>
          <w:lang w:eastAsia="ru-RU"/>
        </w:rPr>
        <w:t>Договор может быть заключен не ранее, чем через десять дней с даты размещения в единой информационной системе протокола рассмотрения и оценки заявок на участие в запросе котировок</w:t>
      </w:r>
      <w:bookmarkEnd w:id="13"/>
      <w:r w:rsidR="007C5551" w:rsidRPr="00437C83">
        <w:rPr>
          <w:rFonts w:ascii="Times New Roman" w:eastAsia="Times New Roman" w:hAnsi="Times New Roman"/>
          <w:lang w:eastAsia="ru-RU"/>
        </w:rPr>
        <w:t xml:space="preserve"> и не позднее чем через двадцать дней с даты размещения в единой информационной системе итогового протокола.</w:t>
      </w:r>
    </w:p>
    <w:p w14:paraId="10CDBA7D" w14:textId="77777777" w:rsidR="007C5551" w:rsidRPr="00437C83" w:rsidRDefault="007C5551" w:rsidP="0071741B">
      <w:pPr>
        <w:pStyle w:val="a9"/>
        <w:widowControl w:val="0"/>
        <w:numPr>
          <w:ilvl w:val="2"/>
          <w:numId w:val="7"/>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437C83">
        <w:rPr>
          <w:rFonts w:ascii="Times New Roman" w:eastAsia="Times New Roman" w:hAnsi="Times New Roman"/>
          <w:lang w:eastAsia="ru-RU"/>
        </w:rPr>
        <w:t>В случае, если победитель запроса котировок не представил заказчику подписанный договор в срок, указанный в извещении о проведении запроса котировок, такой победитель признается уклонившимся от заключения договора.</w:t>
      </w:r>
    </w:p>
    <w:p w14:paraId="3F77FEF0" w14:textId="77777777" w:rsidR="007C5551" w:rsidRPr="00437C83" w:rsidRDefault="007C5551" w:rsidP="0071741B">
      <w:pPr>
        <w:pStyle w:val="a9"/>
        <w:widowControl w:val="0"/>
        <w:numPr>
          <w:ilvl w:val="2"/>
          <w:numId w:val="7"/>
        </w:numPr>
        <w:tabs>
          <w:tab w:val="left" w:pos="0"/>
        </w:tabs>
        <w:autoSpaceDE w:val="0"/>
        <w:autoSpaceDN w:val="0"/>
        <w:adjustRightInd w:val="0"/>
        <w:spacing w:after="0" w:line="240" w:lineRule="auto"/>
        <w:ind w:left="0" w:firstLine="0"/>
        <w:jc w:val="both"/>
        <w:rPr>
          <w:rFonts w:ascii="Times New Roman" w:eastAsia="Times New Roman" w:hAnsi="Times New Roman"/>
          <w:lang w:eastAsia="ru-RU"/>
        </w:rPr>
      </w:pPr>
      <w:r w:rsidRPr="00437C83">
        <w:rPr>
          <w:rFonts w:ascii="Times New Roman" w:eastAsia="Times New Roman" w:hAnsi="Times New Roman"/>
          <w:lang w:eastAsia="ru-RU"/>
        </w:rPr>
        <w:t>В случае признания победителя запроса котировок уклонившимся от заключения договора заказчик вправе обратиться в суд с иском о возмещении убытков, причиненных уклонением от заключения договора, и заключить договор с участником запроса котировок, предложившим такую же, как и победитель запроса котировок, цену договора, или при отсутствии этого участника с участником запроса котировок, предложение о цене договора которого содержит лучшее условие по цене договора, следующее после предложенного победителем запроса котировок условия. При этом заключение договора для этих участников является обязательным. В случае уклонения этих участников от заключения договора заказчик вправе обратиться в суд с иском о возмещении убытков, причиненных уклонением от заключения договора, и осуществить закупку иными способами, предусмотренными Положением о закупке.</w:t>
      </w:r>
    </w:p>
    <w:p w14:paraId="797C197F" w14:textId="77777777" w:rsidR="00B32A23" w:rsidRPr="00437C83" w:rsidRDefault="00B32A23" w:rsidP="0071741B">
      <w:pPr>
        <w:widowControl w:val="0"/>
        <w:tabs>
          <w:tab w:val="left" w:pos="0"/>
        </w:tabs>
        <w:autoSpaceDE w:val="0"/>
        <w:autoSpaceDN w:val="0"/>
        <w:adjustRightInd w:val="0"/>
        <w:spacing w:after="0" w:line="240" w:lineRule="auto"/>
        <w:ind w:left="567"/>
        <w:contextualSpacing/>
        <w:jc w:val="both"/>
        <w:rPr>
          <w:rFonts w:ascii="Times New Roman" w:eastAsia="Times New Roman" w:hAnsi="Times New Roman"/>
          <w:lang w:eastAsia="ru-RU"/>
        </w:rPr>
      </w:pPr>
    </w:p>
    <w:p w14:paraId="28EB14F3" w14:textId="77777777" w:rsidR="00870707" w:rsidRPr="00437C83" w:rsidRDefault="00870707" w:rsidP="0071741B">
      <w:pPr>
        <w:spacing w:line="240" w:lineRule="auto"/>
        <w:contextualSpacing/>
        <w:rPr>
          <w:rFonts w:ascii="Times New Roman" w:eastAsia="Times New Roman" w:hAnsi="Times New Roman"/>
          <w:lang w:eastAsia="ru-RU"/>
        </w:rPr>
      </w:pPr>
      <w:r w:rsidRPr="00437C83">
        <w:rPr>
          <w:rFonts w:ascii="Times New Roman" w:eastAsia="Times New Roman" w:hAnsi="Times New Roman"/>
          <w:lang w:eastAsia="ru-RU"/>
        </w:rPr>
        <w:br w:type="page"/>
      </w:r>
    </w:p>
    <w:p w14:paraId="5D8F72D6" w14:textId="77777777" w:rsidR="00FE052C" w:rsidRPr="00437C83" w:rsidRDefault="009B5476" w:rsidP="0071741B">
      <w:pPr>
        <w:pStyle w:val="1"/>
        <w:spacing w:line="240" w:lineRule="auto"/>
        <w:contextualSpacing/>
        <w:jc w:val="center"/>
        <w:rPr>
          <w:rFonts w:ascii="Times New Roman" w:eastAsia="Times New Roman" w:hAnsi="Times New Roman" w:cs="Times New Roman"/>
          <w:color w:val="auto"/>
          <w:kern w:val="28"/>
          <w:sz w:val="22"/>
          <w:szCs w:val="22"/>
          <w:lang w:eastAsia="ru-RU"/>
        </w:rPr>
      </w:pPr>
      <w:r w:rsidRPr="00437C83">
        <w:rPr>
          <w:rFonts w:ascii="Times New Roman" w:eastAsia="Times New Roman" w:hAnsi="Times New Roman" w:cs="Times New Roman"/>
          <w:color w:val="auto"/>
          <w:kern w:val="28"/>
          <w:sz w:val="22"/>
          <w:szCs w:val="22"/>
          <w:lang w:eastAsia="ru-RU"/>
        </w:rPr>
        <w:lastRenderedPageBreak/>
        <w:t>Р</w:t>
      </w:r>
      <w:r w:rsidR="00FE052C" w:rsidRPr="00437C83">
        <w:rPr>
          <w:rFonts w:ascii="Times New Roman" w:eastAsia="Times New Roman" w:hAnsi="Times New Roman" w:cs="Times New Roman"/>
          <w:color w:val="auto"/>
          <w:kern w:val="28"/>
          <w:sz w:val="22"/>
          <w:szCs w:val="22"/>
          <w:lang w:eastAsia="ru-RU"/>
        </w:rPr>
        <w:t>АЗДЕЛ 3. ИНФОРМАЦИОННАЯ КАРТА</w:t>
      </w:r>
    </w:p>
    <w:p w14:paraId="63355D4C" w14:textId="77777777" w:rsidR="00FE052C" w:rsidRPr="00437C83" w:rsidRDefault="00FE052C" w:rsidP="0071741B">
      <w:pPr>
        <w:spacing w:after="0" w:line="240" w:lineRule="auto"/>
        <w:contextualSpacing/>
        <w:rPr>
          <w:rFonts w:ascii="Times New Roman" w:eastAsia="Times New Roman" w:hAnsi="Times New Roman"/>
          <w:lang w:eastAsia="ru-RU"/>
        </w:rPr>
      </w:pPr>
    </w:p>
    <w:tbl>
      <w:tblPr>
        <w:tblW w:w="1020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709"/>
        <w:gridCol w:w="2977"/>
        <w:gridCol w:w="6520"/>
      </w:tblGrid>
      <w:tr w:rsidR="00857515" w:rsidRPr="00437C83" w14:paraId="3424C75A" w14:textId="77777777" w:rsidTr="00111E8E">
        <w:trPr>
          <w:trHeight w:val="643"/>
        </w:trPr>
        <w:tc>
          <w:tcPr>
            <w:tcW w:w="709" w:type="dxa"/>
            <w:vAlign w:val="center"/>
          </w:tcPr>
          <w:p w14:paraId="1149197C" w14:textId="77777777" w:rsidR="00857515" w:rsidRPr="00437C83" w:rsidRDefault="00857515" w:rsidP="0071741B">
            <w:pPr>
              <w:spacing w:after="0" w:line="240" w:lineRule="auto"/>
              <w:contextualSpacing/>
              <w:jc w:val="center"/>
              <w:rPr>
                <w:rFonts w:ascii="Times New Roman" w:eastAsia="Times New Roman" w:hAnsi="Times New Roman"/>
                <w:b/>
                <w:bCs/>
                <w:lang w:eastAsia="ru-RU"/>
              </w:rPr>
            </w:pPr>
            <w:r w:rsidRPr="00437C83">
              <w:rPr>
                <w:rFonts w:ascii="Times New Roman" w:eastAsia="Times New Roman" w:hAnsi="Times New Roman"/>
                <w:b/>
                <w:bCs/>
                <w:lang w:eastAsia="ru-RU"/>
              </w:rPr>
              <w:t>№ п/п</w:t>
            </w:r>
          </w:p>
        </w:tc>
        <w:tc>
          <w:tcPr>
            <w:tcW w:w="2977" w:type="dxa"/>
            <w:vAlign w:val="center"/>
          </w:tcPr>
          <w:p w14:paraId="3C635A9A" w14:textId="77777777" w:rsidR="00857515" w:rsidRPr="00437C83" w:rsidRDefault="00857515" w:rsidP="0071741B">
            <w:pPr>
              <w:spacing w:after="0" w:line="240" w:lineRule="auto"/>
              <w:contextualSpacing/>
              <w:jc w:val="center"/>
              <w:rPr>
                <w:rFonts w:ascii="Times New Roman" w:eastAsia="Times New Roman" w:hAnsi="Times New Roman"/>
                <w:b/>
                <w:bCs/>
                <w:lang w:eastAsia="ru-RU"/>
              </w:rPr>
            </w:pPr>
            <w:r w:rsidRPr="00437C83">
              <w:rPr>
                <w:rFonts w:ascii="Times New Roman" w:eastAsia="Times New Roman" w:hAnsi="Times New Roman"/>
                <w:b/>
                <w:bCs/>
                <w:lang w:eastAsia="ru-RU"/>
              </w:rPr>
              <w:t xml:space="preserve">Наименование </w:t>
            </w:r>
          </w:p>
        </w:tc>
        <w:tc>
          <w:tcPr>
            <w:tcW w:w="6520" w:type="dxa"/>
            <w:vAlign w:val="center"/>
          </w:tcPr>
          <w:p w14:paraId="4A979465" w14:textId="77777777" w:rsidR="00857515" w:rsidRPr="00437C83" w:rsidRDefault="00857515" w:rsidP="0071741B">
            <w:pPr>
              <w:spacing w:after="0" w:line="240" w:lineRule="auto"/>
              <w:contextualSpacing/>
              <w:jc w:val="center"/>
              <w:rPr>
                <w:rFonts w:ascii="Times New Roman" w:eastAsia="Times New Roman" w:hAnsi="Times New Roman"/>
                <w:b/>
                <w:bCs/>
                <w:lang w:eastAsia="ru-RU"/>
              </w:rPr>
            </w:pPr>
            <w:r w:rsidRPr="00437C83">
              <w:rPr>
                <w:rFonts w:ascii="Times New Roman" w:eastAsia="Times New Roman" w:hAnsi="Times New Roman"/>
                <w:b/>
                <w:bCs/>
                <w:lang w:eastAsia="ru-RU"/>
              </w:rPr>
              <w:t>Содержание</w:t>
            </w:r>
          </w:p>
        </w:tc>
      </w:tr>
      <w:tr w:rsidR="00857515" w:rsidRPr="00437C83" w14:paraId="6BF8DB4F" w14:textId="77777777" w:rsidTr="00111E8E">
        <w:tc>
          <w:tcPr>
            <w:tcW w:w="709" w:type="dxa"/>
          </w:tcPr>
          <w:p w14:paraId="02008750" w14:textId="77777777" w:rsidR="00857515" w:rsidRPr="00437C83" w:rsidRDefault="00857515"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w:t>
            </w:r>
          </w:p>
        </w:tc>
        <w:tc>
          <w:tcPr>
            <w:tcW w:w="2977" w:type="dxa"/>
          </w:tcPr>
          <w:p w14:paraId="6953C3B4" w14:textId="77777777" w:rsidR="00857515" w:rsidRPr="00437C83" w:rsidRDefault="00FB552F" w:rsidP="0071741B">
            <w:pPr>
              <w:widowControl w:val="0"/>
              <w:autoSpaceDE w:val="0"/>
              <w:autoSpaceDN w:val="0"/>
              <w:adjustRightInd w:val="0"/>
              <w:spacing w:after="0" w:line="240" w:lineRule="auto"/>
              <w:contextualSpacing/>
              <w:rPr>
                <w:rFonts w:ascii="Times New Roman" w:eastAsia="Times New Roman" w:hAnsi="Times New Roman"/>
                <w:lang w:eastAsia="ru-RU"/>
              </w:rPr>
            </w:pPr>
            <w:r w:rsidRPr="00437C83">
              <w:rPr>
                <w:rFonts w:ascii="Times New Roman" w:eastAsia="Times New Roman" w:hAnsi="Times New Roman"/>
                <w:b/>
                <w:bCs/>
                <w:lang w:eastAsia="ru-RU"/>
              </w:rPr>
              <w:t>Способ закупки</w:t>
            </w:r>
            <w:r w:rsidR="00857515" w:rsidRPr="00437C83">
              <w:rPr>
                <w:rFonts w:ascii="Times New Roman" w:eastAsia="Times New Roman" w:hAnsi="Times New Roman"/>
                <w:b/>
                <w:bCs/>
                <w:lang w:eastAsia="ru-RU"/>
              </w:rPr>
              <w:t>:</w:t>
            </w:r>
          </w:p>
        </w:tc>
        <w:tc>
          <w:tcPr>
            <w:tcW w:w="6520" w:type="dxa"/>
          </w:tcPr>
          <w:p w14:paraId="4D87C0B6" w14:textId="77777777" w:rsidR="00857515" w:rsidRPr="00437C83" w:rsidRDefault="00AA091D" w:rsidP="0071741B">
            <w:pPr>
              <w:widowControl w:val="0"/>
              <w:autoSpaceDE w:val="0"/>
              <w:autoSpaceDN w:val="0"/>
              <w:adjustRightInd w:val="0"/>
              <w:spacing w:after="0" w:line="240" w:lineRule="auto"/>
              <w:contextualSpacing/>
              <w:jc w:val="both"/>
              <w:rPr>
                <w:rFonts w:ascii="Times New Roman" w:eastAsia="Times New Roman" w:hAnsi="Times New Roman"/>
                <w:highlight w:val="yellow"/>
                <w:lang w:eastAsia="ru-RU"/>
              </w:rPr>
            </w:pPr>
            <w:r w:rsidRPr="00437C83">
              <w:rPr>
                <w:rFonts w:ascii="Times New Roman" w:eastAsia="Times New Roman" w:hAnsi="Times New Roman"/>
                <w:lang w:eastAsia="ru-RU"/>
              </w:rPr>
              <w:t>Запрос котировок в электронной форме, участниками которого могут быть только субъекты малого и среднего предпринимательства</w:t>
            </w:r>
          </w:p>
        </w:tc>
      </w:tr>
      <w:tr w:rsidR="00857515" w:rsidRPr="00437C83" w14:paraId="2CDAE340" w14:textId="77777777" w:rsidTr="00111E8E">
        <w:tc>
          <w:tcPr>
            <w:tcW w:w="709" w:type="dxa"/>
          </w:tcPr>
          <w:p w14:paraId="450253B2" w14:textId="77777777" w:rsidR="00857515" w:rsidRPr="00437C83" w:rsidRDefault="00857515"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w:t>
            </w:r>
          </w:p>
        </w:tc>
        <w:tc>
          <w:tcPr>
            <w:tcW w:w="2977" w:type="dxa"/>
          </w:tcPr>
          <w:p w14:paraId="0551A005"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Заказчик:</w:t>
            </w:r>
          </w:p>
          <w:p w14:paraId="277496D1" w14:textId="77777777" w:rsidR="0027644F" w:rsidRPr="00437C83" w:rsidRDefault="0027644F"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p>
          <w:p w14:paraId="3ECA8FD7"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Местонахождение:</w:t>
            </w:r>
          </w:p>
          <w:p w14:paraId="7BFD029E"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Почтовый адрес:</w:t>
            </w:r>
          </w:p>
          <w:p w14:paraId="345A6D99"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Электронная почта:</w:t>
            </w:r>
          </w:p>
          <w:p w14:paraId="0C2B4659"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Контактное лицо:</w:t>
            </w:r>
          </w:p>
          <w:p w14:paraId="73368DE9" w14:textId="77777777" w:rsidR="00857515" w:rsidRPr="00437C83" w:rsidRDefault="00857515"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Телефон:</w:t>
            </w:r>
          </w:p>
        </w:tc>
        <w:tc>
          <w:tcPr>
            <w:tcW w:w="6520" w:type="dxa"/>
          </w:tcPr>
          <w:p w14:paraId="0EEF0BB9" w14:textId="672791ED"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Общество с ограниченной ответственностью «</w:t>
            </w:r>
            <w:proofErr w:type="spellStart"/>
            <w:r w:rsidR="00F05854" w:rsidRPr="00F05854">
              <w:rPr>
                <w:rFonts w:ascii="Times New Roman" w:eastAsia="Times New Roman" w:hAnsi="Times New Roman"/>
                <w:lang w:eastAsia="ru-RU"/>
              </w:rPr>
              <w:t>СамРЭК</w:t>
            </w:r>
            <w:proofErr w:type="spellEnd"/>
            <w:r w:rsidR="00F05854" w:rsidRPr="00F05854">
              <w:rPr>
                <w:rFonts w:ascii="Times New Roman" w:eastAsia="Times New Roman" w:hAnsi="Times New Roman"/>
                <w:lang w:eastAsia="ru-RU"/>
              </w:rPr>
              <w:t>-Тепло Жигулевск</w:t>
            </w:r>
            <w:r w:rsidRPr="00437C83">
              <w:rPr>
                <w:rFonts w:ascii="Times New Roman" w:eastAsia="Times New Roman" w:hAnsi="Times New Roman"/>
                <w:lang w:eastAsia="ru-RU"/>
              </w:rPr>
              <w:t>» (ООО «</w:t>
            </w:r>
            <w:proofErr w:type="spellStart"/>
            <w:r w:rsidR="00F05854" w:rsidRPr="00F05854">
              <w:rPr>
                <w:rFonts w:ascii="Times New Roman" w:eastAsia="Times New Roman" w:hAnsi="Times New Roman"/>
                <w:lang w:eastAsia="ru-RU"/>
              </w:rPr>
              <w:t>СамРЭК</w:t>
            </w:r>
            <w:proofErr w:type="spellEnd"/>
            <w:r w:rsidR="00F05854" w:rsidRPr="00F05854">
              <w:rPr>
                <w:rFonts w:ascii="Times New Roman" w:eastAsia="Times New Roman" w:hAnsi="Times New Roman"/>
                <w:lang w:eastAsia="ru-RU"/>
              </w:rPr>
              <w:t>-Тепло Жигулевск</w:t>
            </w:r>
            <w:r w:rsidRPr="00437C83">
              <w:rPr>
                <w:rFonts w:ascii="Times New Roman" w:eastAsia="Times New Roman" w:hAnsi="Times New Roman"/>
                <w:lang w:eastAsia="ru-RU"/>
              </w:rPr>
              <w:t>»)</w:t>
            </w:r>
          </w:p>
          <w:p w14:paraId="2B1837DF" w14:textId="77777777" w:rsidR="00F05854" w:rsidRDefault="00F05854" w:rsidP="0071741B">
            <w:pPr>
              <w:widowControl w:val="0"/>
              <w:tabs>
                <w:tab w:val="left" w:pos="9656"/>
              </w:tabs>
              <w:autoSpaceDE w:val="0"/>
              <w:autoSpaceDN w:val="0"/>
              <w:adjustRightInd w:val="0"/>
              <w:spacing w:after="0" w:line="240" w:lineRule="auto"/>
              <w:ind w:right="-12"/>
              <w:contextualSpacing/>
              <w:rPr>
                <w:rFonts w:ascii="Times New Roman" w:hAnsi="Times New Roman"/>
                <w:sz w:val="24"/>
                <w:szCs w:val="24"/>
                <w:lang w:eastAsia="ar-SA"/>
              </w:rPr>
            </w:pPr>
            <w:r w:rsidRPr="00F05854">
              <w:rPr>
                <w:rFonts w:ascii="Times New Roman" w:hAnsi="Times New Roman"/>
                <w:sz w:val="24"/>
                <w:szCs w:val="24"/>
                <w:lang w:eastAsia="ar-SA"/>
              </w:rPr>
              <w:t xml:space="preserve">443090, Самарская область, </w:t>
            </w:r>
            <w:proofErr w:type="spellStart"/>
            <w:r w:rsidRPr="00F05854">
              <w:rPr>
                <w:rFonts w:ascii="Times New Roman" w:hAnsi="Times New Roman"/>
                <w:sz w:val="24"/>
                <w:szCs w:val="24"/>
                <w:lang w:eastAsia="ar-SA"/>
              </w:rPr>
              <w:t>г.о</w:t>
            </w:r>
            <w:proofErr w:type="spellEnd"/>
            <w:r w:rsidRPr="00F05854">
              <w:rPr>
                <w:rFonts w:ascii="Times New Roman" w:hAnsi="Times New Roman"/>
                <w:sz w:val="24"/>
                <w:szCs w:val="24"/>
                <w:lang w:eastAsia="ar-SA"/>
              </w:rPr>
              <w:t xml:space="preserve">. Самара, </w:t>
            </w:r>
            <w:proofErr w:type="spellStart"/>
            <w:proofErr w:type="gramStart"/>
            <w:r w:rsidRPr="00F05854">
              <w:rPr>
                <w:rFonts w:ascii="Times New Roman" w:hAnsi="Times New Roman"/>
                <w:sz w:val="24"/>
                <w:szCs w:val="24"/>
                <w:lang w:eastAsia="ar-SA"/>
              </w:rPr>
              <w:t>вн.р</w:t>
            </w:r>
            <w:proofErr w:type="spellEnd"/>
            <w:proofErr w:type="gramEnd"/>
            <w:r w:rsidRPr="00F05854">
              <w:rPr>
                <w:rFonts w:ascii="Times New Roman" w:hAnsi="Times New Roman"/>
                <w:sz w:val="24"/>
                <w:szCs w:val="24"/>
                <w:lang w:eastAsia="ar-SA"/>
              </w:rPr>
              <w:t xml:space="preserve">-н Советский, г Самара, </w:t>
            </w:r>
            <w:proofErr w:type="spellStart"/>
            <w:r w:rsidRPr="00F05854">
              <w:rPr>
                <w:rFonts w:ascii="Times New Roman" w:hAnsi="Times New Roman"/>
                <w:sz w:val="24"/>
                <w:szCs w:val="24"/>
                <w:lang w:eastAsia="ar-SA"/>
              </w:rPr>
              <w:t>пр-кт</w:t>
            </w:r>
            <w:proofErr w:type="spellEnd"/>
            <w:r w:rsidRPr="00F05854">
              <w:rPr>
                <w:rFonts w:ascii="Times New Roman" w:hAnsi="Times New Roman"/>
                <w:sz w:val="24"/>
                <w:szCs w:val="24"/>
                <w:lang w:eastAsia="ar-SA"/>
              </w:rPr>
              <w:t xml:space="preserve"> Карла Маркса, д. 245</w:t>
            </w:r>
          </w:p>
          <w:p w14:paraId="74FEFF6F" w14:textId="58CF7DC1"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osiz@samrec.ru</w:t>
            </w:r>
          </w:p>
          <w:p w14:paraId="759A4D3E" w14:textId="77777777"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Гиль Ирина Валерьевна (добавочный 348)</w:t>
            </w:r>
          </w:p>
          <w:p w14:paraId="3B92308B" w14:textId="77777777"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 xml:space="preserve"> (846) 212-02-76</w:t>
            </w:r>
          </w:p>
          <w:p w14:paraId="725D296C" w14:textId="77777777"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proofErr w:type="spellStart"/>
            <w:r w:rsidRPr="00437C83">
              <w:rPr>
                <w:rFonts w:ascii="Times New Roman" w:eastAsia="Times New Roman" w:hAnsi="Times New Roman"/>
                <w:lang w:eastAsia="ru-RU"/>
              </w:rPr>
              <w:t>Салдаева</w:t>
            </w:r>
            <w:proofErr w:type="spellEnd"/>
            <w:r w:rsidRPr="00437C83">
              <w:rPr>
                <w:rFonts w:ascii="Times New Roman" w:eastAsia="Times New Roman" w:hAnsi="Times New Roman"/>
                <w:lang w:eastAsia="ru-RU"/>
              </w:rPr>
              <w:t xml:space="preserve"> Елена Анатольевна (добавочный 349)</w:t>
            </w:r>
          </w:p>
          <w:p w14:paraId="7B0B07C5" w14:textId="77777777"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 xml:space="preserve"> (846) 212-02-76</w:t>
            </w:r>
          </w:p>
          <w:p w14:paraId="7136145D" w14:textId="77777777" w:rsidR="00A71ED0"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proofErr w:type="spellStart"/>
            <w:r w:rsidRPr="00437C83">
              <w:rPr>
                <w:rFonts w:ascii="Times New Roman" w:eastAsia="Times New Roman" w:hAnsi="Times New Roman"/>
                <w:lang w:eastAsia="ru-RU"/>
              </w:rPr>
              <w:t>Абубакирова</w:t>
            </w:r>
            <w:proofErr w:type="spellEnd"/>
            <w:r w:rsidRPr="00437C83">
              <w:rPr>
                <w:rFonts w:ascii="Times New Roman" w:eastAsia="Times New Roman" w:hAnsi="Times New Roman"/>
                <w:lang w:eastAsia="ru-RU"/>
              </w:rPr>
              <w:t xml:space="preserve"> Дина </w:t>
            </w:r>
            <w:proofErr w:type="spellStart"/>
            <w:r w:rsidRPr="00437C83">
              <w:rPr>
                <w:rFonts w:ascii="Times New Roman" w:eastAsia="Times New Roman" w:hAnsi="Times New Roman"/>
                <w:lang w:eastAsia="ru-RU"/>
              </w:rPr>
              <w:t>Хуббулловна</w:t>
            </w:r>
            <w:proofErr w:type="spellEnd"/>
            <w:r w:rsidRPr="00437C83">
              <w:rPr>
                <w:rFonts w:ascii="Times New Roman" w:eastAsia="Times New Roman" w:hAnsi="Times New Roman"/>
                <w:lang w:eastAsia="ru-RU"/>
              </w:rPr>
              <w:t xml:space="preserve"> (доб. 730) </w:t>
            </w:r>
          </w:p>
          <w:p w14:paraId="42B8211B" w14:textId="77777777" w:rsidR="00676B84" w:rsidRPr="00437C83" w:rsidRDefault="00A71ED0"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Fonts w:ascii="Times New Roman" w:eastAsia="Times New Roman" w:hAnsi="Times New Roman"/>
                <w:lang w:eastAsia="ru-RU"/>
              </w:rPr>
              <w:t>(846) 212-02-76</w:t>
            </w:r>
          </w:p>
        </w:tc>
      </w:tr>
      <w:tr w:rsidR="00F75AB8" w:rsidRPr="00437C83" w14:paraId="3CFEDD2C" w14:textId="77777777" w:rsidTr="00111E8E">
        <w:tc>
          <w:tcPr>
            <w:tcW w:w="709" w:type="dxa"/>
          </w:tcPr>
          <w:p w14:paraId="644CCAF1" w14:textId="77777777" w:rsidR="00F75AB8" w:rsidRPr="00437C83" w:rsidRDefault="00F75AB8"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3</w:t>
            </w:r>
          </w:p>
        </w:tc>
        <w:tc>
          <w:tcPr>
            <w:tcW w:w="2977" w:type="dxa"/>
          </w:tcPr>
          <w:p w14:paraId="71125E55" w14:textId="77777777" w:rsidR="00F75AB8" w:rsidRPr="00437C83" w:rsidRDefault="00F75AB8"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Адрес электронной площадки:</w:t>
            </w:r>
          </w:p>
        </w:tc>
        <w:tc>
          <w:tcPr>
            <w:tcW w:w="6520" w:type="dxa"/>
          </w:tcPr>
          <w:p w14:paraId="68B9DA76" w14:textId="77777777" w:rsidR="00F75AB8" w:rsidRPr="00437C83" w:rsidRDefault="00A4745C" w:rsidP="0071741B">
            <w:pPr>
              <w:widowControl w:val="0"/>
              <w:tabs>
                <w:tab w:val="left" w:pos="9656"/>
              </w:tabs>
              <w:autoSpaceDE w:val="0"/>
              <w:autoSpaceDN w:val="0"/>
              <w:adjustRightInd w:val="0"/>
              <w:spacing w:after="0" w:line="240" w:lineRule="auto"/>
              <w:ind w:right="-12"/>
              <w:contextualSpacing/>
              <w:rPr>
                <w:rFonts w:ascii="Times New Roman" w:eastAsia="Times New Roman" w:hAnsi="Times New Roman"/>
                <w:lang w:eastAsia="ru-RU"/>
              </w:rPr>
            </w:pPr>
            <w:r w:rsidRPr="00437C83">
              <w:rPr>
                <w:rStyle w:val="a5"/>
                <w:rFonts w:ascii="Times New Roman" w:eastAsia="Times New Roman" w:hAnsi="Times New Roman"/>
                <w:noProof/>
                <w:lang w:eastAsia="ru-RU"/>
              </w:rPr>
              <w:t>http://webcust223.zakazrf.ru/</w:t>
            </w:r>
          </w:p>
        </w:tc>
      </w:tr>
      <w:tr w:rsidR="00FE052C" w:rsidRPr="00437C83" w14:paraId="7B8C8D34" w14:textId="77777777" w:rsidTr="00111E8E">
        <w:trPr>
          <w:trHeight w:val="481"/>
        </w:trPr>
        <w:tc>
          <w:tcPr>
            <w:tcW w:w="709" w:type="dxa"/>
          </w:tcPr>
          <w:p w14:paraId="1877C7F0" w14:textId="77777777" w:rsidR="00FE052C" w:rsidRPr="00437C83" w:rsidRDefault="00FE052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4</w:t>
            </w:r>
          </w:p>
        </w:tc>
        <w:tc>
          <w:tcPr>
            <w:tcW w:w="2977" w:type="dxa"/>
          </w:tcPr>
          <w:p w14:paraId="463E0BB1" w14:textId="77777777" w:rsidR="00FE052C" w:rsidRPr="00437C83" w:rsidRDefault="00FE052C"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Предмет договора:</w:t>
            </w:r>
          </w:p>
        </w:tc>
        <w:tc>
          <w:tcPr>
            <w:tcW w:w="6520" w:type="dxa"/>
          </w:tcPr>
          <w:p w14:paraId="55536668" w14:textId="08C866AB" w:rsidR="00FE052C" w:rsidRPr="00437C83" w:rsidRDefault="003F1EBD" w:rsidP="0071741B">
            <w:pPr>
              <w:widowControl w:val="0"/>
              <w:tabs>
                <w:tab w:val="left" w:pos="9656"/>
              </w:tabs>
              <w:autoSpaceDE w:val="0"/>
              <w:autoSpaceDN w:val="0"/>
              <w:adjustRightInd w:val="0"/>
              <w:spacing w:after="0" w:line="240" w:lineRule="auto"/>
              <w:ind w:right="-12"/>
              <w:contextualSpacing/>
              <w:jc w:val="both"/>
              <w:rPr>
                <w:rFonts w:ascii="Times New Roman" w:hAnsi="Times New Roman"/>
              </w:rPr>
            </w:pPr>
            <w:r w:rsidRPr="003F1EBD">
              <w:rPr>
                <w:rFonts w:ascii="Times New Roman" w:hAnsi="Times New Roman"/>
              </w:rPr>
              <w:t>Поставка стальных труб</w:t>
            </w:r>
          </w:p>
        </w:tc>
      </w:tr>
      <w:tr w:rsidR="00A548BE" w:rsidRPr="00437C83" w14:paraId="0573C1E5" w14:textId="77777777" w:rsidTr="00111E8E">
        <w:tc>
          <w:tcPr>
            <w:tcW w:w="709" w:type="dxa"/>
          </w:tcPr>
          <w:p w14:paraId="5A11F388" w14:textId="77777777" w:rsidR="00A548BE" w:rsidRPr="00437C83" w:rsidRDefault="00A548BE"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5</w:t>
            </w:r>
          </w:p>
        </w:tc>
        <w:tc>
          <w:tcPr>
            <w:tcW w:w="2977" w:type="dxa"/>
          </w:tcPr>
          <w:p w14:paraId="7DB89B1E" w14:textId="77777777" w:rsidR="00A548BE" w:rsidRPr="00437C83" w:rsidRDefault="00A548BE"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Установленные заказчиком требования к качеству, техническим характеристикам товара, работы, услуги, к их безопасности, к функциональным характеристикам (потребительским свойствам) товара, к размерам, упаковке, отгрузке товара, к результатам работы и иные требования, связанные с определением соответствия поставляемого товара, выполняемой работы, оказываемой услуги потребностям заказчика:</w:t>
            </w:r>
          </w:p>
        </w:tc>
        <w:tc>
          <w:tcPr>
            <w:tcW w:w="6520" w:type="dxa"/>
          </w:tcPr>
          <w:p w14:paraId="2E23D1A0" w14:textId="77777777" w:rsidR="00FE052C" w:rsidRPr="00437C83" w:rsidRDefault="00FE052C" w:rsidP="0071741B">
            <w:pPr>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Требования к техническим характеристикам товара установлены в Техническом задании (раздел 4 </w:t>
            </w:r>
            <w:r w:rsidR="00290A32" w:rsidRPr="00437C83">
              <w:rPr>
                <w:rFonts w:ascii="Times New Roman" w:eastAsia="Times New Roman" w:hAnsi="Times New Roman"/>
                <w:lang w:eastAsia="ru-RU"/>
              </w:rPr>
              <w:t>извещения о закупке</w:t>
            </w:r>
            <w:r w:rsidRPr="00437C83">
              <w:rPr>
                <w:rFonts w:ascii="Times New Roman" w:eastAsia="Times New Roman" w:hAnsi="Times New Roman"/>
                <w:lang w:eastAsia="ru-RU"/>
              </w:rPr>
              <w:t>).</w:t>
            </w:r>
          </w:p>
          <w:p w14:paraId="2F2DA731" w14:textId="77777777" w:rsidR="00A548BE" w:rsidRPr="00437C83" w:rsidRDefault="00FE052C"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Требования к условиям исполнения договора: установлены в Проекте договора (раздел 6 </w:t>
            </w:r>
            <w:r w:rsidR="00A01F31" w:rsidRPr="00437C83">
              <w:rPr>
                <w:rFonts w:ascii="Times New Roman" w:eastAsia="Times New Roman" w:hAnsi="Times New Roman"/>
                <w:lang w:eastAsia="ru-RU"/>
              </w:rPr>
              <w:t>извещения о закупке</w:t>
            </w:r>
            <w:r w:rsidRPr="00437C83">
              <w:rPr>
                <w:rFonts w:ascii="Times New Roman" w:eastAsia="Times New Roman" w:hAnsi="Times New Roman"/>
                <w:lang w:eastAsia="ru-RU"/>
              </w:rPr>
              <w:t>).</w:t>
            </w:r>
          </w:p>
        </w:tc>
      </w:tr>
      <w:tr w:rsidR="00A548BE" w:rsidRPr="00437C83" w14:paraId="1B3A4B2F" w14:textId="77777777" w:rsidTr="00111E8E">
        <w:tc>
          <w:tcPr>
            <w:tcW w:w="709" w:type="dxa"/>
          </w:tcPr>
          <w:p w14:paraId="44E21F6B" w14:textId="77777777" w:rsidR="00A548BE" w:rsidRPr="00437C83" w:rsidRDefault="00B32A23"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6</w:t>
            </w:r>
          </w:p>
        </w:tc>
        <w:tc>
          <w:tcPr>
            <w:tcW w:w="2977" w:type="dxa"/>
          </w:tcPr>
          <w:p w14:paraId="31DC32AD" w14:textId="77777777" w:rsidR="00A548BE" w:rsidRPr="00437C83" w:rsidRDefault="00A548BE"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Требования к содержанию, форме, оформлению и составу заявки на участие в закупке</w:t>
            </w:r>
          </w:p>
        </w:tc>
        <w:tc>
          <w:tcPr>
            <w:tcW w:w="6520" w:type="dxa"/>
          </w:tcPr>
          <w:p w14:paraId="6790D26A"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Участник размещения заказа готовит заявку на участие в электронном запросе котировок в соответствии с формой 1 раздела 5 «Образцы форм и документов для заполнения участниками размещения заказа». Заявка на участие в электронном запросе котировок, подготовленная участником электронного запроса котировок, а также все запросы о разъяснении положений </w:t>
            </w:r>
            <w:r w:rsidR="0011230D" w:rsidRPr="00437C83">
              <w:rPr>
                <w:rFonts w:ascii="Times New Roman" w:eastAsia="Times New Roman" w:hAnsi="Times New Roman"/>
                <w:lang w:eastAsia="ru-RU"/>
              </w:rPr>
              <w:t>извещения</w:t>
            </w:r>
            <w:r w:rsidRPr="00437C83">
              <w:rPr>
                <w:rFonts w:ascii="Times New Roman" w:eastAsia="Times New Roman" w:hAnsi="Times New Roman"/>
                <w:lang w:eastAsia="ru-RU"/>
              </w:rPr>
              <w:t>, должны быть оформлены на русском языке.</w:t>
            </w:r>
          </w:p>
          <w:p w14:paraId="39E515DC"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Участник размещения заказа вправе подать только одну заявку</w:t>
            </w:r>
            <w:r w:rsidR="00AE1BFC" w:rsidRPr="00437C83">
              <w:rPr>
                <w:rFonts w:ascii="Times New Roman" w:eastAsia="Times New Roman" w:hAnsi="Times New Roman"/>
                <w:lang w:eastAsia="ru-RU"/>
              </w:rPr>
              <w:t xml:space="preserve"> на участие в электронном запросе котировок</w:t>
            </w:r>
            <w:r w:rsidRPr="00437C83">
              <w:rPr>
                <w:rFonts w:ascii="Times New Roman" w:eastAsia="Times New Roman" w:hAnsi="Times New Roman"/>
                <w:lang w:eastAsia="ru-RU"/>
              </w:rPr>
              <w:t>. Заявки подаются в электронной форме на ЭТП.</w:t>
            </w:r>
          </w:p>
          <w:p w14:paraId="24845B3C"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Заявка должна быть заверена подписью уполномоченного представителя участника закупки (руководителя) и печатью (для юридических лиц). Физическое лицо подписывает заявку самостоятельно либо представителем. В случае если заявка участника закупки подписана представителем участника, то полномочия представителя участника закупок подтверждаются доверенностью, выданной и оформленной в соответствии с гражданским законодательством, или ее нотариально заверенной копией. </w:t>
            </w:r>
          </w:p>
          <w:p w14:paraId="04ACDD20"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lastRenderedPageBreak/>
              <w:t>Сведения, которые содержатся в заявках участников размещения заказа, не должны допускать двусмысленных толкований. Все документы заявки и приложения к ней должны быть четко напечатаны. Подчистки и исправления не допускаются, за исключением исправлений, скрепленных печатью и заверенных подписью уполномоченного лица.</w:t>
            </w:r>
          </w:p>
          <w:p w14:paraId="76ABBD4F"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Заявка должна содержать конкретные количественные и качественные характеристики поставляемых товаров, соответствующие показателям, установленным в техническом задании (раздел 4 </w:t>
            </w:r>
            <w:r w:rsidR="0011230D" w:rsidRPr="00437C83">
              <w:rPr>
                <w:rFonts w:ascii="Times New Roman" w:eastAsia="Times New Roman" w:hAnsi="Times New Roman"/>
                <w:lang w:eastAsia="ru-RU"/>
              </w:rPr>
              <w:t>извещения о закупке</w:t>
            </w:r>
            <w:r w:rsidRPr="00437C83">
              <w:rPr>
                <w:rFonts w:ascii="Times New Roman" w:eastAsia="Times New Roman" w:hAnsi="Times New Roman"/>
                <w:lang w:eastAsia="ru-RU"/>
              </w:rPr>
              <w:t>).</w:t>
            </w:r>
          </w:p>
          <w:p w14:paraId="358A71BE" w14:textId="77777777" w:rsidR="00A548BE" w:rsidRPr="00437C83" w:rsidRDefault="00A548BE"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Закупочная комиссия не рассматривает и отклоняет заявки</w:t>
            </w:r>
            <w:r w:rsidR="00AE1BFC" w:rsidRPr="00437C83">
              <w:rPr>
                <w:rFonts w:ascii="Times New Roman" w:eastAsia="Times New Roman" w:hAnsi="Times New Roman"/>
                <w:lang w:eastAsia="ru-RU"/>
              </w:rPr>
              <w:t xml:space="preserve"> на участие в электронном запросе котировок</w:t>
            </w:r>
            <w:r w:rsidRPr="00437C83">
              <w:rPr>
                <w:rFonts w:ascii="Times New Roman" w:eastAsia="Times New Roman" w:hAnsi="Times New Roman"/>
                <w:lang w:eastAsia="ru-RU"/>
              </w:rPr>
              <w:t>, если они не соответствуют требованиям, установ</w:t>
            </w:r>
            <w:r w:rsidR="0011230D" w:rsidRPr="00437C83">
              <w:rPr>
                <w:rFonts w:ascii="Times New Roman" w:eastAsia="Times New Roman" w:hAnsi="Times New Roman"/>
                <w:lang w:eastAsia="ru-RU"/>
              </w:rPr>
              <w:t>ленным в настоящем</w:t>
            </w:r>
            <w:r w:rsidR="00BA3A31" w:rsidRPr="00437C83">
              <w:rPr>
                <w:rFonts w:ascii="Times New Roman" w:eastAsia="Times New Roman" w:hAnsi="Times New Roman"/>
                <w:lang w:eastAsia="ru-RU"/>
              </w:rPr>
              <w:t xml:space="preserve"> </w:t>
            </w:r>
            <w:r w:rsidR="0011230D" w:rsidRPr="00437C83">
              <w:rPr>
                <w:rFonts w:ascii="Times New Roman" w:eastAsia="Times New Roman" w:hAnsi="Times New Roman"/>
                <w:lang w:eastAsia="ru-RU"/>
              </w:rPr>
              <w:t>извещении</w:t>
            </w:r>
            <w:r w:rsidRPr="00437C83">
              <w:rPr>
                <w:rFonts w:ascii="Times New Roman" w:eastAsia="Times New Roman" w:hAnsi="Times New Roman"/>
                <w:lang w:eastAsia="ru-RU"/>
              </w:rPr>
              <w:t>.</w:t>
            </w:r>
          </w:p>
        </w:tc>
      </w:tr>
      <w:tr w:rsidR="00A548BE" w:rsidRPr="00437C83" w14:paraId="2150C637" w14:textId="77777777" w:rsidTr="00111E8E">
        <w:tc>
          <w:tcPr>
            <w:tcW w:w="709" w:type="dxa"/>
          </w:tcPr>
          <w:p w14:paraId="266316A7" w14:textId="77777777" w:rsidR="00A548BE"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lastRenderedPageBreak/>
              <w:t>7</w:t>
            </w:r>
          </w:p>
        </w:tc>
        <w:tc>
          <w:tcPr>
            <w:tcW w:w="2977" w:type="dxa"/>
          </w:tcPr>
          <w:p w14:paraId="4268D092" w14:textId="77777777" w:rsidR="00A548BE" w:rsidRPr="00437C83" w:rsidRDefault="00A548BE"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Требования к описанию участниками закупки поставляемого товара, который является предметом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закупки выполняемой работы, оказываемой услуги, которые являются предметом закупки, их количественных и качественных характеристик:</w:t>
            </w:r>
          </w:p>
        </w:tc>
        <w:tc>
          <w:tcPr>
            <w:tcW w:w="6520" w:type="dxa"/>
          </w:tcPr>
          <w:p w14:paraId="4A164AF4" w14:textId="77777777" w:rsidR="00B32A23" w:rsidRPr="00437C83" w:rsidRDefault="00B32A23"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Описание участниками закупки товара, выполняемых работ, оказываемых услуг, которые являются предметом закупки, их функциональных характеристик (потребительских свойств), их количественных и качественных характеристик, оформляется в виде сведений о конкретных показателях, соответствующих значениям, установленным </w:t>
            </w:r>
            <w:r w:rsidR="0011230D" w:rsidRPr="00437C83">
              <w:rPr>
                <w:rFonts w:ascii="Times New Roman" w:eastAsia="Times New Roman" w:hAnsi="Times New Roman"/>
                <w:lang w:eastAsia="ru-RU"/>
              </w:rPr>
              <w:t>извещением</w:t>
            </w:r>
            <w:r w:rsidRPr="00437C83">
              <w:rPr>
                <w:rFonts w:ascii="Times New Roman" w:eastAsia="Times New Roman" w:hAnsi="Times New Roman"/>
                <w:lang w:eastAsia="ru-RU"/>
              </w:rPr>
              <w:t>, с указанием на конкретные марку (при наличии), модель (при наличии),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места происхождения товара (при наличии), наименование производителя, торговое наименование закупаемых товаров (при наличии)</w:t>
            </w:r>
            <w:r w:rsidR="0011230D" w:rsidRPr="00437C83">
              <w:rPr>
                <w:rFonts w:ascii="Times New Roman" w:eastAsia="Times New Roman" w:hAnsi="Times New Roman"/>
                <w:lang w:eastAsia="ru-RU"/>
              </w:rPr>
              <w:t xml:space="preserve"> при условии отсутствия в данном</w:t>
            </w:r>
            <w:r w:rsidRPr="00437C83">
              <w:rPr>
                <w:rFonts w:ascii="Times New Roman" w:eastAsia="Times New Roman" w:hAnsi="Times New Roman"/>
                <w:lang w:eastAsia="ru-RU"/>
              </w:rPr>
              <w:t xml:space="preserve"> </w:t>
            </w:r>
            <w:r w:rsidR="0011230D" w:rsidRPr="00437C83">
              <w:rPr>
                <w:rFonts w:ascii="Times New Roman" w:eastAsia="Times New Roman" w:hAnsi="Times New Roman"/>
                <w:lang w:eastAsia="ru-RU"/>
              </w:rPr>
              <w:t>извещение</w:t>
            </w:r>
            <w:r w:rsidRPr="00437C83">
              <w:rPr>
                <w:rFonts w:ascii="Times New Roman" w:eastAsia="Times New Roman" w:hAnsi="Times New Roman"/>
                <w:lang w:eastAsia="ru-RU"/>
              </w:rPr>
              <w:t xml:space="preserve"> указания на конкретные марку (при наличии), модель (при наличии),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наименование места происхождения товара (при наличии), наименование производителя, торговое наименование закупаемых товаров (при наличии).</w:t>
            </w:r>
          </w:p>
          <w:p w14:paraId="54464B48" w14:textId="77777777" w:rsidR="00B32A23" w:rsidRPr="00437C83" w:rsidRDefault="00BB6D76"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П</w:t>
            </w:r>
            <w:r w:rsidR="00B32A23" w:rsidRPr="00437C83">
              <w:rPr>
                <w:rFonts w:ascii="Times New Roman" w:eastAsia="Times New Roman" w:hAnsi="Times New Roman"/>
                <w:lang w:eastAsia="ru-RU"/>
              </w:rPr>
              <w:t xml:space="preserve">редложение с указанием функциональных, количественных и качественных характеристик товара согласно требованиям технического задания оформляется в соответствии с формой 4 раздела 5 </w:t>
            </w:r>
            <w:r w:rsidR="00A01F31" w:rsidRPr="00437C83">
              <w:rPr>
                <w:rFonts w:ascii="Times New Roman" w:eastAsia="Times New Roman" w:hAnsi="Times New Roman"/>
                <w:lang w:eastAsia="ru-RU"/>
              </w:rPr>
              <w:t>извещения о закупке</w:t>
            </w:r>
            <w:r w:rsidR="00B32A23" w:rsidRPr="00437C83">
              <w:rPr>
                <w:rFonts w:ascii="Times New Roman" w:eastAsia="Times New Roman" w:hAnsi="Times New Roman"/>
                <w:lang w:eastAsia="ru-RU"/>
              </w:rPr>
              <w:t xml:space="preserve"> «Образцы форм и документов для заполнения участниками размещения заказа».</w:t>
            </w:r>
          </w:p>
          <w:p w14:paraId="27C2DE6D" w14:textId="77777777" w:rsidR="00FE052C" w:rsidRPr="00437C83" w:rsidRDefault="00FE052C"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При описании характеристик товара, сведений о качестве работ, услуг не допускается применение слов «менее»</w:t>
            </w:r>
            <w:r w:rsidR="004043CA" w:rsidRPr="00437C83">
              <w:rPr>
                <w:rFonts w:ascii="Times New Roman" w:eastAsia="Times New Roman" w:hAnsi="Times New Roman"/>
                <w:lang w:eastAsia="ru-RU"/>
              </w:rPr>
              <w:t>, «не менее»</w:t>
            </w:r>
            <w:r w:rsidRPr="00437C83">
              <w:rPr>
                <w:rFonts w:ascii="Times New Roman" w:eastAsia="Times New Roman" w:hAnsi="Times New Roman"/>
                <w:lang w:eastAsia="ru-RU"/>
              </w:rPr>
              <w:t>, «более», «должны», «хуже», «лучше», «т.п.» и других слов, которые не позволяют однозначно трактовать характеристики товара, сведения о качестве работ, услуг, вследствие чего невозможно определить соответствие/несоответствие таких товаров, работ</w:t>
            </w:r>
            <w:r w:rsidR="00B32A23" w:rsidRPr="00437C83">
              <w:rPr>
                <w:rFonts w:ascii="Times New Roman" w:eastAsia="Times New Roman" w:hAnsi="Times New Roman"/>
                <w:lang w:eastAsia="ru-RU"/>
              </w:rPr>
              <w:t xml:space="preserve">, услуг потребностям заказчика. </w:t>
            </w:r>
            <w:r w:rsidRPr="00437C83">
              <w:rPr>
                <w:rFonts w:ascii="Times New Roman" w:eastAsia="Times New Roman" w:hAnsi="Times New Roman"/>
                <w:lang w:eastAsia="ru-RU"/>
              </w:rPr>
              <w:t>При описании характеристик товара, сведений о качестве товара необходимо указывать конкретные показатели, соответствующие</w:t>
            </w:r>
            <w:r w:rsidR="0050310F" w:rsidRPr="00437C83">
              <w:rPr>
                <w:rFonts w:ascii="Times New Roman" w:eastAsia="Times New Roman" w:hAnsi="Times New Roman"/>
                <w:lang w:eastAsia="ru-RU"/>
              </w:rPr>
              <w:t xml:space="preserve"> </w:t>
            </w:r>
            <w:r w:rsidRPr="00437C83">
              <w:rPr>
                <w:rFonts w:ascii="Times New Roman" w:eastAsia="Times New Roman" w:hAnsi="Times New Roman"/>
                <w:lang w:eastAsia="ru-RU"/>
              </w:rPr>
              <w:t>значениям</w:t>
            </w:r>
            <w:r w:rsidR="001266D9" w:rsidRPr="00437C83">
              <w:rPr>
                <w:rFonts w:ascii="Times New Roman" w:eastAsia="Times New Roman" w:hAnsi="Times New Roman"/>
                <w:lang w:eastAsia="ru-RU"/>
              </w:rPr>
              <w:t>,</w:t>
            </w:r>
            <w:r w:rsidR="0011230D" w:rsidRPr="00437C83">
              <w:rPr>
                <w:rFonts w:ascii="Times New Roman" w:eastAsia="Times New Roman" w:hAnsi="Times New Roman"/>
                <w:lang w:eastAsia="ru-RU"/>
              </w:rPr>
              <w:t xml:space="preserve"> установленным в настоящем</w:t>
            </w:r>
            <w:r w:rsidRPr="00437C83">
              <w:rPr>
                <w:rFonts w:ascii="Times New Roman" w:eastAsia="Times New Roman" w:hAnsi="Times New Roman"/>
                <w:lang w:eastAsia="ru-RU"/>
              </w:rPr>
              <w:t xml:space="preserve"> </w:t>
            </w:r>
            <w:r w:rsidR="0011230D" w:rsidRPr="00437C83">
              <w:rPr>
                <w:rFonts w:ascii="Times New Roman" w:eastAsia="Times New Roman" w:hAnsi="Times New Roman"/>
                <w:lang w:eastAsia="ru-RU"/>
              </w:rPr>
              <w:t>извещении</w:t>
            </w:r>
            <w:r w:rsidRPr="00437C83">
              <w:rPr>
                <w:rFonts w:ascii="Times New Roman" w:eastAsia="Times New Roman" w:hAnsi="Times New Roman"/>
                <w:lang w:eastAsia="ru-RU"/>
              </w:rPr>
              <w:t>, техническом задании.</w:t>
            </w:r>
          </w:p>
          <w:p w14:paraId="79DBCA32" w14:textId="77777777" w:rsidR="00C222D2" w:rsidRPr="00437C83" w:rsidRDefault="00C222D2"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 xml:space="preserve">Участнику закупки в своей заявке на участие в запросе котировок в электронной форме на каждую единицу товара (товара, применяемого при выполнении работ), являющуюся отдельно производимым товаром, для которых установлены заказчиком требования к их характеристикам, необходимо предоставить конкретное предложение (т.е. не допускающее двусмысленного толкования и сослагательного наклонения, в отсутствии слов «должен», «типа», «эквивалент», «аналог», «превышать», «как минимум»). Несоблюдение указанных требований является основанием для принятия комиссией по закупкам решения о признании заявки </w:t>
            </w:r>
            <w:proofErr w:type="gramStart"/>
            <w:r w:rsidRPr="00437C83">
              <w:rPr>
                <w:rFonts w:ascii="Times New Roman" w:eastAsia="Times New Roman" w:hAnsi="Times New Roman"/>
                <w:lang w:eastAsia="ru-RU"/>
              </w:rPr>
              <w:t>Участника</w:t>
            </w:r>
            <w:proofErr w:type="gramEnd"/>
            <w:r w:rsidRPr="00437C83">
              <w:rPr>
                <w:rFonts w:ascii="Times New Roman" w:eastAsia="Times New Roman" w:hAnsi="Times New Roman"/>
                <w:lang w:eastAsia="ru-RU"/>
              </w:rPr>
              <w:t xml:space="preserve"> не соответствующей требова</w:t>
            </w:r>
            <w:r w:rsidR="0011230D" w:rsidRPr="00437C83">
              <w:rPr>
                <w:rFonts w:ascii="Times New Roman" w:eastAsia="Times New Roman" w:hAnsi="Times New Roman"/>
                <w:lang w:eastAsia="ru-RU"/>
              </w:rPr>
              <w:t xml:space="preserve">ниям, </w:t>
            </w:r>
            <w:r w:rsidR="0011230D" w:rsidRPr="00437C83">
              <w:rPr>
                <w:rFonts w:ascii="Times New Roman" w:eastAsia="Times New Roman" w:hAnsi="Times New Roman"/>
                <w:lang w:eastAsia="ru-RU"/>
              </w:rPr>
              <w:lastRenderedPageBreak/>
              <w:t>установленным настоящим</w:t>
            </w:r>
            <w:r w:rsidRPr="00437C83">
              <w:rPr>
                <w:rFonts w:ascii="Times New Roman" w:eastAsia="Times New Roman" w:hAnsi="Times New Roman"/>
                <w:lang w:eastAsia="ru-RU"/>
              </w:rPr>
              <w:t xml:space="preserve"> </w:t>
            </w:r>
            <w:r w:rsidR="0011230D" w:rsidRPr="00437C83">
              <w:rPr>
                <w:rFonts w:ascii="Times New Roman" w:eastAsia="Times New Roman" w:hAnsi="Times New Roman"/>
                <w:lang w:eastAsia="ru-RU"/>
              </w:rPr>
              <w:t>извещением</w:t>
            </w:r>
            <w:r w:rsidRPr="00437C83">
              <w:rPr>
                <w:rFonts w:ascii="Times New Roman" w:eastAsia="Times New Roman" w:hAnsi="Times New Roman"/>
                <w:lang w:eastAsia="ru-RU"/>
              </w:rPr>
              <w:t xml:space="preserve"> о закупке.</w:t>
            </w:r>
          </w:p>
          <w:p w14:paraId="7FE8CEC1" w14:textId="31863084" w:rsidR="00C8423F" w:rsidRPr="00437C83" w:rsidRDefault="00FE052C" w:rsidP="0071741B">
            <w:pPr>
              <w:widowControl w:val="0"/>
              <w:autoSpaceDE w:val="0"/>
              <w:autoSpaceDN w:val="0"/>
              <w:adjustRightInd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При описании характеристик товара, сведений о качестве товара не допускается применение слов, которые не позволяют однозначно трактовать характеристики товара, сведения о качестве товара, вследствие чего невозможно определить соответствие/несоответствие товара потребностям заказчика</w:t>
            </w:r>
            <w:r w:rsidR="00C8423F" w:rsidRPr="00437C83">
              <w:rPr>
                <w:rFonts w:ascii="Times New Roman" w:eastAsia="Times New Roman" w:hAnsi="Times New Roman"/>
                <w:lang w:eastAsia="ru-RU"/>
              </w:rPr>
              <w:t xml:space="preserve"> за исключением случаев употребления этих слов и их производных в наименованиях показателей в соответствии с ГОСТ.</w:t>
            </w:r>
          </w:p>
        </w:tc>
      </w:tr>
      <w:tr w:rsidR="001579A0" w:rsidRPr="00437C83" w14:paraId="38099938" w14:textId="77777777" w:rsidTr="00111E8E">
        <w:tc>
          <w:tcPr>
            <w:tcW w:w="709" w:type="dxa"/>
          </w:tcPr>
          <w:p w14:paraId="32D0E873" w14:textId="77777777" w:rsidR="001579A0" w:rsidRPr="00437C83" w:rsidRDefault="001579A0" w:rsidP="001579A0">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lastRenderedPageBreak/>
              <w:t>8</w:t>
            </w:r>
          </w:p>
        </w:tc>
        <w:tc>
          <w:tcPr>
            <w:tcW w:w="2977" w:type="dxa"/>
          </w:tcPr>
          <w:p w14:paraId="13724DA9" w14:textId="77777777" w:rsidR="001579A0" w:rsidRPr="00437C83" w:rsidRDefault="001579A0" w:rsidP="001579A0">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Место поставки товара, выполнения работы, оказания услуги:</w:t>
            </w:r>
          </w:p>
        </w:tc>
        <w:tc>
          <w:tcPr>
            <w:tcW w:w="6520" w:type="dxa"/>
          </w:tcPr>
          <w:p w14:paraId="231A039E" w14:textId="154BE377" w:rsidR="001579A0" w:rsidRPr="00FC4397" w:rsidRDefault="001579A0" w:rsidP="001579A0">
            <w:pPr>
              <w:spacing w:after="0" w:line="240" w:lineRule="auto"/>
              <w:contextualSpacing/>
              <w:jc w:val="both"/>
              <w:rPr>
                <w:rFonts w:ascii="Times New Roman" w:hAnsi="Times New Roman"/>
                <w:color w:val="000000" w:themeColor="text1"/>
                <w:kern w:val="1"/>
                <w:lang w:eastAsia="ar-SA"/>
              </w:rPr>
            </w:pPr>
            <w:r w:rsidRPr="002576D7">
              <w:rPr>
                <w:rFonts w:ascii="Times New Roman" w:eastAsia="Times New Roman" w:hAnsi="Times New Roman"/>
                <w:lang w:eastAsia="ru-RU"/>
              </w:rPr>
              <w:t>В соответствии с техническим заданием (раздел 4) и проектом договора (раздел 6).</w:t>
            </w:r>
          </w:p>
        </w:tc>
      </w:tr>
      <w:tr w:rsidR="001579A0" w:rsidRPr="00437C83" w14:paraId="662ABCBE" w14:textId="77777777" w:rsidTr="00111E8E">
        <w:trPr>
          <w:trHeight w:val="556"/>
        </w:trPr>
        <w:tc>
          <w:tcPr>
            <w:tcW w:w="709" w:type="dxa"/>
          </w:tcPr>
          <w:p w14:paraId="6347C47F" w14:textId="77777777" w:rsidR="001579A0" w:rsidRPr="00437C83" w:rsidRDefault="001579A0" w:rsidP="001579A0">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9</w:t>
            </w:r>
          </w:p>
        </w:tc>
        <w:tc>
          <w:tcPr>
            <w:tcW w:w="2977" w:type="dxa"/>
          </w:tcPr>
          <w:p w14:paraId="534A1D18" w14:textId="77777777" w:rsidR="001579A0" w:rsidRPr="00437C83" w:rsidRDefault="001579A0" w:rsidP="001579A0">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Условия и сроки (периоды) поставки товара, выполнения работы, оказания услуги:</w:t>
            </w:r>
          </w:p>
        </w:tc>
        <w:tc>
          <w:tcPr>
            <w:tcW w:w="6520" w:type="dxa"/>
          </w:tcPr>
          <w:p w14:paraId="20E0ABC7" w14:textId="1870A1E1" w:rsidR="001579A0" w:rsidRPr="00437C83" w:rsidRDefault="001579A0" w:rsidP="001579A0">
            <w:pPr>
              <w:widowControl w:val="0"/>
              <w:autoSpaceDE w:val="0"/>
              <w:autoSpaceDN w:val="0"/>
              <w:adjustRightInd w:val="0"/>
              <w:spacing w:after="0" w:line="240" w:lineRule="auto"/>
              <w:contextualSpacing/>
              <w:jc w:val="both"/>
              <w:rPr>
                <w:rFonts w:ascii="Times New Roman" w:hAnsi="Times New Roman"/>
                <w:bCs/>
                <w:color w:val="000000" w:themeColor="text1"/>
              </w:rPr>
            </w:pPr>
            <w:r w:rsidRPr="002576D7">
              <w:rPr>
                <w:rFonts w:ascii="Times New Roman" w:eastAsia="Times New Roman" w:hAnsi="Times New Roman"/>
                <w:lang w:eastAsia="ru-RU"/>
              </w:rPr>
              <w:t>В соответствии с техническим заданием (раздел 4) и проектом договора (раздел 6).</w:t>
            </w:r>
          </w:p>
        </w:tc>
      </w:tr>
      <w:tr w:rsidR="00B51F84" w:rsidRPr="00437C83" w14:paraId="4690CD72" w14:textId="77777777" w:rsidTr="00111E8E">
        <w:trPr>
          <w:trHeight w:val="859"/>
        </w:trPr>
        <w:tc>
          <w:tcPr>
            <w:tcW w:w="709" w:type="dxa"/>
          </w:tcPr>
          <w:p w14:paraId="1097C1DB" w14:textId="77777777" w:rsidR="00B51F84" w:rsidRPr="00437C83" w:rsidRDefault="00B51F84"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10</w:t>
            </w:r>
          </w:p>
        </w:tc>
        <w:tc>
          <w:tcPr>
            <w:tcW w:w="2977" w:type="dxa"/>
          </w:tcPr>
          <w:p w14:paraId="28F4B990" w14:textId="77777777" w:rsidR="00B51F84" w:rsidRPr="00437C83" w:rsidRDefault="00B51F84" w:rsidP="0071741B">
            <w:pPr>
              <w:widowControl w:val="0"/>
              <w:autoSpaceDE w:val="0"/>
              <w:autoSpaceDN w:val="0"/>
              <w:adjustRightInd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lang w:eastAsia="ru-RU"/>
              </w:rPr>
              <w:t>Сведения о начальной (максимальной) цене договора (цене лота):</w:t>
            </w:r>
          </w:p>
        </w:tc>
        <w:tc>
          <w:tcPr>
            <w:tcW w:w="6520" w:type="dxa"/>
            <w:tcBorders>
              <w:top w:val="single" w:sz="4" w:space="0" w:color="auto"/>
            </w:tcBorders>
          </w:tcPr>
          <w:p w14:paraId="6D9D4C9B" w14:textId="7BEE8A63" w:rsidR="00B51F84" w:rsidRPr="00437C83" w:rsidRDefault="003F1EBD" w:rsidP="003F1EBD">
            <w:pPr>
              <w:spacing w:after="0" w:line="240" w:lineRule="auto"/>
              <w:contextualSpacing/>
              <w:jc w:val="both"/>
              <w:rPr>
                <w:rFonts w:ascii="Times New Roman" w:hAnsi="Times New Roman"/>
                <w:color w:val="FF0000"/>
                <w:highlight w:val="yellow"/>
              </w:rPr>
            </w:pPr>
            <w:r w:rsidRPr="003F1EBD">
              <w:rPr>
                <w:rFonts w:ascii="Times New Roman" w:hAnsi="Times New Roman"/>
                <w:b/>
                <w:color w:val="000000" w:themeColor="text1"/>
              </w:rPr>
              <w:t>1</w:t>
            </w:r>
            <w:r>
              <w:rPr>
                <w:rFonts w:ascii="Times New Roman" w:hAnsi="Times New Roman"/>
                <w:b/>
                <w:color w:val="000000" w:themeColor="text1"/>
              </w:rPr>
              <w:t xml:space="preserve"> </w:t>
            </w:r>
            <w:r w:rsidRPr="003F1EBD">
              <w:rPr>
                <w:rFonts w:ascii="Times New Roman" w:hAnsi="Times New Roman"/>
                <w:b/>
                <w:color w:val="000000" w:themeColor="text1"/>
              </w:rPr>
              <w:t>120</w:t>
            </w:r>
            <w:r>
              <w:rPr>
                <w:rFonts w:ascii="Times New Roman" w:hAnsi="Times New Roman"/>
                <w:b/>
                <w:color w:val="000000" w:themeColor="text1"/>
              </w:rPr>
              <w:t xml:space="preserve"> </w:t>
            </w:r>
            <w:r w:rsidRPr="003F1EBD">
              <w:rPr>
                <w:rFonts w:ascii="Times New Roman" w:hAnsi="Times New Roman"/>
                <w:b/>
                <w:color w:val="000000" w:themeColor="text1"/>
              </w:rPr>
              <w:t xml:space="preserve">233 </w:t>
            </w:r>
            <w:r w:rsidR="007A111F" w:rsidRPr="007A111F">
              <w:rPr>
                <w:rFonts w:ascii="Times New Roman" w:hAnsi="Times New Roman"/>
                <w:b/>
                <w:color w:val="000000" w:themeColor="text1"/>
              </w:rPr>
              <w:t>(</w:t>
            </w:r>
            <w:r>
              <w:rPr>
                <w:rFonts w:ascii="Times New Roman" w:hAnsi="Times New Roman"/>
                <w:b/>
                <w:color w:val="000000" w:themeColor="text1"/>
              </w:rPr>
              <w:t>Один миллион сто двадцать тысяч двести тридцать три</w:t>
            </w:r>
            <w:r w:rsidR="0081188A">
              <w:rPr>
                <w:rFonts w:ascii="Times New Roman" w:hAnsi="Times New Roman"/>
                <w:b/>
                <w:color w:val="000000" w:themeColor="text1"/>
              </w:rPr>
              <w:t>)</w:t>
            </w:r>
            <w:r w:rsidR="007A111F" w:rsidRPr="007A111F">
              <w:rPr>
                <w:rFonts w:ascii="Times New Roman" w:hAnsi="Times New Roman"/>
                <w:b/>
                <w:color w:val="000000" w:themeColor="text1"/>
              </w:rPr>
              <w:t xml:space="preserve"> рубл</w:t>
            </w:r>
            <w:r>
              <w:rPr>
                <w:rFonts w:ascii="Times New Roman" w:hAnsi="Times New Roman"/>
                <w:b/>
                <w:color w:val="000000" w:themeColor="text1"/>
              </w:rPr>
              <w:t>я</w:t>
            </w:r>
            <w:r w:rsidR="007A111F" w:rsidRPr="007A111F">
              <w:rPr>
                <w:rFonts w:ascii="Times New Roman" w:hAnsi="Times New Roman"/>
                <w:b/>
                <w:color w:val="000000" w:themeColor="text1"/>
              </w:rPr>
              <w:t xml:space="preserve"> </w:t>
            </w:r>
            <w:r>
              <w:rPr>
                <w:rFonts w:ascii="Times New Roman" w:hAnsi="Times New Roman"/>
                <w:b/>
                <w:color w:val="000000" w:themeColor="text1"/>
              </w:rPr>
              <w:t>00</w:t>
            </w:r>
            <w:r w:rsidR="007A111F" w:rsidRPr="007A111F">
              <w:rPr>
                <w:rFonts w:ascii="Times New Roman" w:hAnsi="Times New Roman"/>
                <w:b/>
                <w:color w:val="000000" w:themeColor="text1"/>
              </w:rPr>
              <w:t xml:space="preserve"> копе</w:t>
            </w:r>
            <w:r w:rsidR="00000759">
              <w:rPr>
                <w:rFonts w:ascii="Times New Roman" w:hAnsi="Times New Roman"/>
                <w:b/>
                <w:color w:val="000000" w:themeColor="text1"/>
              </w:rPr>
              <w:t>ек</w:t>
            </w:r>
            <w:r w:rsidR="005D08DE" w:rsidRPr="00437C83">
              <w:rPr>
                <w:rFonts w:ascii="Times New Roman" w:hAnsi="Times New Roman"/>
                <w:b/>
                <w:color w:val="000000" w:themeColor="text1"/>
              </w:rPr>
              <w:t>,</w:t>
            </w:r>
            <w:r w:rsidR="0047677B" w:rsidRPr="00437C83">
              <w:rPr>
                <w:rFonts w:ascii="Times New Roman" w:hAnsi="Times New Roman"/>
                <w:b/>
                <w:color w:val="000000" w:themeColor="text1"/>
              </w:rPr>
              <w:t xml:space="preserve"> в том числе НДС</w:t>
            </w:r>
            <w:r w:rsidR="00BE5DE0" w:rsidRPr="00437C83">
              <w:rPr>
                <w:rFonts w:ascii="Times New Roman" w:hAnsi="Times New Roman"/>
                <w:b/>
                <w:color w:val="000000" w:themeColor="text1"/>
              </w:rPr>
              <w:t xml:space="preserve"> </w:t>
            </w:r>
          </w:p>
        </w:tc>
      </w:tr>
      <w:tr w:rsidR="00A548BE" w:rsidRPr="00437C83" w14:paraId="4154F968" w14:textId="77777777" w:rsidTr="00111E8E">
        <w:tc>
          <w:tcPr>
            <w:tcW w:w="709" w:type="dxa"/>
          </w:tcPr>
          <w:p w14:paraId="3C26610F" w14:textId="77777777" w:rsidR="00A548BE"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11</w:t>
            </w:r>
          </w:p>
        </w:tc>
        <w:tc>
          <w:tcPr>
            <w:tcW w:w="2977" w:type="dxa"/>
          </w:tcPr>
          <w:p w14:paraId="276663B4" w14:textId="77777777" w:rsidR="00A548BE" w:rsidRPr="00437C83" w:rsidRDefault="00A548BE" w:rsidP="0071741B">
            <w:pPr>
              <w:widowControl w:val="0"/>
              <w:spacing w:after="0" w:line="240" w:lineRule="auto"/>
              <w:contextualSpacing/>
              <w:rPr>
                <w:rFonts w:ascii="Times New Roman" w:eastAsia="Times New Roman" w:hAnsi="Times New Roman"/>
                <w:lang w:eastAsia="ru-RU"/>
              </w:rPr>
            </w:pPr>
            <w:r w:rsidRPr="00437C83">
              <w:rPr>
                <w:rFonts w:ascii="Times New Roman" w:eastAsia="Times New Roman" w:hAnsi="Times New Roman"/>
                <w:b/>
                <w:bCs/>
                <w:lang w:eastAsia="ru-RU"/>
              </w:rPr>
              <w:t>Форма, сроки и порядок оплаты товара, работы, услуги:</w:t>
            </w:r>
          </w:p>
        </w:tc>
        <w:tc>
          <w:tcPr>
            <w:tcW w:w="6520" w:type="dxa"/>
          </w:tcPr>
          <w:p w14:paraId="1E0BAF68" w14:textId="703C8404" w:rsidR="00A548BE" w:rsidRPr="00437C83" w:rsidRDefault="003F1EBD" w:rsidP="003F1EBD">
            <w:pPr>
              <w:widowControl w:val="0"/>
              <w:spacing w:after="0" w:line="240" w:lineRule="auto"/>
              <w:contextualSpacing/>
              <w:jc w:val="both"/>
              <w:rPr>
                <w:rFonts w:ascii="Times New Roman" w:eastAsia="Times New Roman" w:hAnsi="Times New Roman"/>
                <w:kern w:val="1"/>
                <w:lang w:eastAsia="ar-SA"/>
              </w:rPr>
            </w:pPr>
            <w:r w:rsidRPr="003F1EBD">
              <w:rPr>
                <w:rFonts w:ascii="Times New Roman" w:eastAsia="Times New Roman" w:hAnsi="Times New Roman"/>
                <w:kern w:val="1"/>
                <w:lang w:eastAsia="ar-SA"/>
              </w:rPr>
              <w:t>Оплата Товара осуществляется по факту поставки Товара после подписания Заказчиком товарной накладной, получения от Поставщика счета и счета-фактуры, в течение 7 (семи) рабочих дней со дня наступления более позднего из указанных событий.</w:t>
            </w:r>
          </w:p>
        </w:tc>
      </w:tr>
      <w:tr w:rsidR="00A548BE" w:rsidRPr="00437C83" w14:paraId="06E7B0F1" w14:textId="77777777" w:rsidTr="00111E8E">
        <w:trPr>
          <w:trHeight w:val="743"/>
        </w:trPr>
        <w:tc>
          <w:tcPr>
            <w:tcW w:w="709" w:type="dxa"/>
          </w:tcPr>
          <w:p w14:paraId="73F0CF56" w14:textId="77777777" w:rsidR="00A548BE"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12</w:t>
            </w:r>
          </w:p>
        </w:tc>
        <w:tc>
          <w:tcPr>
            <w:tcW w:w="2977" w:type="dxa"/>
          </w:tcPr>
          <w:p w14:paraId="784F1E29" w14:textId="77777777" w:rsidR="00A548BE" w:rsidRPr="00437C83" w:rsidRDefault="00A548BE" w:rsidP="0071741B">
            <w:pPr>
              <w:widowControl w:val="0"/>
              <w:spacing w:after="0" w:line="240" w:lineRule="auto"/>
              <w:contextualSpacing/>
              <w:rPr>
                <w:rFonts w:ascii="Times New Roman" w:eastAsia="Times New Roman" w:hAnsi="Times New Roman"/>
                <w:b/>
                <w:bCs/>
                <w:lang w:eastAsia="ru-RU"/>
              </w:rPr>
            </w:pPr>
            <w:r w:rsidRPr="00437C83">
              <w:rPr>
                <w:rFonts w:ascii="Times New Roman" w:eastAsia="Times New Roman" w:hAnsi="Times New Roman"/>
                <w:b/>
                <w:bCs/>
                <w:snapToGrid w:val="0"/>
                <w:lang w:eastAsia="ru-RU"/>
              </w:rPr>
              <w:t>Порядок формирования цены договора (цены лота) (с учетом или без учета расходов на перевозку, страхование, уплату таможенных пошлин, налогов и других обязательных платежей)</w:t>
            </w:r>
          </w:p>
        </w:tc>
        <w:tc>
          <w:tcPr>
            <w:tcW w:w="6520" w:type="dxa"/>
          </w:tcPr>
          <w:p w14:paraId="0E44F7EB" w14:textId="133B5F8E" w:rsidR="00A548BE" w:rsidRPr="00437C83" w:rsidRDefault="00B7392E" w:rsidP="0071741B">
            <w:pPr>
              <w:widowControl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Цена Товара включает в себя стоимость Товара, все расходы по доставке Товара, стоимость тары, упаковки и маркировки Товара, расходы по гарантийному облуживанию Товара, а также все налоги, сборы и платежи, связанные с поставкой Товара.</w:t>
            </w:r>
          </w:p>
        </w:tc>
      </w:tr>
      <w:tr w:rsidR="00A548BE" w:rsidRPr="00437C83" w14:paraId="68B61726" w14:textId="77777777" w:rsidTr="00111E8E">
        <w:trPr>
          <w:trHeight w:val="672"/>
        </w:trPr>
        <w:tc>
          <w:tcPr>
            <w:tcW w:w="709" w:type="dxa"/>
          </w:tcPr>
          <w:p w14:paraId="017BB45E" w14:textId="77777777" w:rsidR="00A548BE"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13</w:t>
            </w:r>
          </w:p>
        </w:tc>
        <w:tc>
          <w:tcPr>
            <w:tcW w:w="2977" w:type="dxa"/>
          </w:tcPr>
          <w:p w14:paraId="01C33113" w14:textId="77777777" w:rsidR="00A548BE" w:rsidRPr="00437C83" w:rsidRDefault="00A548BE"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Порядок, место, дата начала и дата окончания срока подачи заявок на участие в закупке:</w:t>
            </w:r>
          </w:p>
        </w:tc>
        <w:tc>
          <w:tcPr>
            <w:tcW w:w="6520" w:type="dxa"/>
          </w:tcPr>
          <w:p w14:paraId="383E5EDA" w14:textId="77777777" w:rsidR="00A548BE" w:rsidRPr="00437C83" w:rsidRDefault="00A548BE" w:rsidP="0071741B">
            <w:pPr>
              <w:widowControl w:val="0"/>
              <w:spacing w:after="0" w:line="240" w:lineRule="auto"/>
              <w:contextualSpacing/>
              <w:jc w:val="both"/>
              <w:rPr>
                <w:rFonts w:ascii="Times New Roman" w:hAnsi="Times New Roman"/>
                <w:color w:val="000000" w:themeColor="text1"/>
              </w:rPr>
            </w:pPr>
            <w:r w:rsidRPr="00437C83">
              <w:rPr>
                <w:rFonts w:ascii="Times New Roman" w:eastAsia="Times New Roman" w:hAnsi="Times New Roman"/>
                <w:color w:val="000000" w:themeColor="text1"/>
                <w:lang w:eastAsia="ru-RU"/>
              </w:rPr>
              <w:t xml:space="preserve">Для участия в электронном запросе котировок участник размещения заказа, получивший аккредитацию на электронной площадке, подает заявку на участие в электронном запросе котировок. Заявки принимаются в электронном виде с приложением электронных документов, прилагаемых к заявке на участие в закупке, подписанных ЭЦП и предоставленных участником из личного кабинета посредством </w:t>
            </w:r>
            <w:r w:rsidRPr="00437C83">
              <w:rPr>
                <w:rFonts w:ascii="Times New Roman" w:hAnsi="Times New Roman"/>
                <w:color w:val="000000" w:themeColor="text1"/>
              </w:rPr>
              <w:t xml:space="preserve">электронной площадки </w:t>
            </w:r>
            <w:r w:rsidR="00A4745C" w:rsidRPr="00437C83">
              <w:rPr>
                <w:rStyle w:val="a5"/>
                <w:rFonts w:ascii="Times New Roman" w:hAnsi="Times New Roman"/>
              </w:rPr>
              <w:t>http://webcust223.zakazrf.ru/.</w:t>
            </w:r>
          </w:p>
          <w:p w14:paraId="4BC991F8" w14:textId="77777777" w:rsidR="00A548BE" w:rsidRPr="00437C83" w:rsidRDefault="00A548BE" w:rsidP="0071741B">
            <w:pPr>
              <w:widowControl w:val="0"/>
              <w:spacing w:after="0" w:line="240" w:lineRule="auto"/>
              <w:contextualSpacing/>
              <w:jc w:val="both"/>
              <w:rPr>
                <w:rFonts w:ascii="Times New Roman" w:hAnsi="Times New Roman"/>
                <w:color w:val="000000" w:themeColor="text1"/>
              </w:rPr>
            </w:pPr>
            <w:r w:rsidRPr="00437C83">
              <w:rPr>
                <w:rFonts w:ascii="Times New Roman" w:hAnsi="Times New Roman"/>
                <w:color w:val="000000" w:themeColor="text1"/>
              </w:rPr>
              <w:t>Участник размещения заказа вправе подать заявку на участие в электронном запросе котировок в любой момент с момента раз</w:t>
            </w:r>
            <w:r w:rsidR="00AE1BFC" w:rsidRPr="00437C83">
              <w:rPr>
                <w:rFonts w:ascii="Times New Roman" w:hAnsi="Times New Roman"/>
                <w:color w:val="000000" w:themeColor="text1"/>
              </w:rPr>
              <w:t>мещения на электронной площадке и</w:t>
            </w:r>
            <w:r w:rsidRPr="00437C83">
              <w:rPr>
                <w:rFonts w:ascii="Times New Roman" w:hAnsi="Times New Roman"/>
                <w:color w:val="000000" w:themeColor="text1"/>
              </w:rPr>
              <w:t xml:space="preserve"> в ЕИС извещения о проведении электронного запроса котировок до даты и времени окончания срока подачи заявок на участие в электронном запросе котировок.</w:t>
            </w:r>
          </w:p>
          <w:p w14:paraId="0EF1AE3D" w14:textId="5D2F6731" w:rsidR="00A548BE" w:rsidRPr="00437C83" w:rsidRDefault="00A548BE" w:rsidP="00610238">
            <w:pPr>
              <w:widowControl w:val="0"/>
              <w:spacing w:after="0" w:line="240" w:lineRule="auto"/>
              <w:contextualSpacing/>
              <w:jc w:val="both"/>
              <w:rPr>
                <w:rFonts w:ascii="Times New Roman" w:eastAsia="Times New Roman" w:hAnsi="Times New Roman"/>
                <w:b/>
                <w:color w:val="000000" w:themeColor="text1"/>
                <w:lang w:eastAsia="ru-RU"/>
              </w:rPr>
            </w:pPr>
            <w:r w:rsidRPr="00437C83">
              <w:rPr>
                <w:rFonts w:ascii="Times New Roman" w:eastAsia="Times New Roman" w:hAnsi="Times New Roman"/>
                <w:b/>
                <w:color w:val="000000" w:themeColor="text1"/>
                <w:lang w:eastAsia="ru-RU"/>
              </w:rPr>
              <w:t>Окончание приема заявок:</w:t>
            </w:r>
            <w:r w:rsidR="00C835C3" w:rsidRPr="00437C83">
              <w:rPr>
                <w:rFonts w:ascii="Times New Roman" w:eastAsia="Times New Roman" w:hAnsi="Times New Roman"/>
                <w:b/>
                <w:color w:val="000000" w:themeColor="text1"/>
                <w:lang w:eastAsia="ru-RU"/>
              </w:rPr>
              <w:t xml:space="preserve"> </w:t>
            </w:r>
            <w:r w:rsidR="00C8551A" w:rsidRPr="00437C83">
              <w:rPr>
                <w:rFonts w:ascii="Times New Roman" w:eastAsia="Times New Roman" w:hAnsi="Times New Roman"/>
                <w:b/>
                <w:color w:val="000000" w:themeColor="text1"/>
                <w:lang w:eastAsia="ru-RU"/>
              </w:rPr>
              <w:t>«</w:t>
            </w:r>
            <w:r w:rsidR="00610238">
              <w:rPr>
                <w:rFonts w:ascii="Times New Roman" w:eastAsia="Times New Roman" w:hAnsi="Times New Roman"/>
                <w:b/>
                <w:color w:val="000000" w:themeColor="text1"/>
                <w:lang w:eastAsia="ru-RU"/>
              </w:rPr>
              <w:t>31</w:t>
            </w:r>
            <w:r w:rsidR="00C8551A" w:rsidRPr="00437C83">
              <w:rPr>
                <w:rFonts w:ascii="Times New Roman" w:eastAsia="Times New Roman" w:hAnsi="Times New Roman"/>
                <w:b/>
                <w:color w:val="000000" w:themeColor="text1"/>
                <w:lang w:eastAsia="ru-RU"/>
              </w:rPr>
              <w:t>»</w:t>
            </w:r>
            <w:r w:rsidR="008621F4" w:rsidRPr="00437C83">
              <w:rPr>
                <w:rFonts w:ascii="Times New Roman" w:eastAsia="Times New Roman" w:hAnsi="Times New Roman"/>
                <w:b/>
                <w:color w:val="000000" w:themeColor="text1"/>
                <w:lang w:eastAsia="ru-RU"/>
              </w:rPr>
              <w:t xml:space="preserve"> </w:t>
            </w:r>
            <w:r w:rsidR="00F006EA">
              <w:rPr>
                <w:rFonts w:ascii="Times New Roman" w:eastAsia="Times New Roman" w:hAnsi="Times New Roman"/>
                <w:b/>
                <w:color w:val="000000" w:themeColor="text1"/>
                <w:lang w:eastAsia="ru-RU"/>
              </w:rPr>
              <w:t>августа</w:t>
            </w:r>
            <w:r w:rsidR="00460082" w:rsidRPr="00437C83">
              <w:rPr>
                <w:rFonts w:ascii="Times New Roman" w:eastAsia="Times New Roman" w:hAnsi="Times New Roman"/>
                <w:b/>
                <w:color w:val="000000" w:themeColor="text1"/>
                <w:lang w:eastAsia="ru-RU"/>
              </w:rPr>
              <w:t xml:space="preserve"> </w:t>
            </w:r>
            <w:r w:rsidR="00BE5DE0" w:rsidRPr="00437C83">
              <w:rPr>
                <w:rFonts w:ascii="Times New Roman" w:eastAsia="Times New Roman" w:hAnsi="Times New Roman"/>
                <w:b/>
                <w:color w:val="000000" w:themeColor="text1"/>
                <w:lang w:eastAsia="ru-RU"/>
              </w:rPr>
              <w:t>202</w:t>
            </w:r>
            <w:r w:rsidR="00BB354D" w:rsidRPr="00437C83">
              <w:rPr>
                <w:rFonts w:ascii="Times New Roman" w:eastAsia="Times New Roman" w:hAnsi="Times New Roman"/>
                <w:b/>
                <w:color w:val="000000" w:themeColor="text1"/>
                <w:lang w:eastAsia="ru-RU"/>
              </w:rPr>
              <w:t>6</w:t>
            </w:r>
            <w:r w:rsidR="005D08DE" w:rsidRPr="00437C83">
              <w:rPr>
                <w:rFonts w:ascii="Times New Roman" w:eastAsia="Times New Roman" w:hAnsi="Times New Roman"/>
                <w:b/>
                <w:color w:val="000000" w:themeColor="text1"/>
                <w:lang w:eastAsia="ru-RU"/>
              </w:rPr>
              <w:t xml:space="preserve"> </w:t>
            </w:r>
            <w:r w:rsidR="008621F4" w:rsidRPr="00437C83">
              <w:rPr>
                <w:rFonts w:ascii="Times New Roman" w:eastAsia="Times New Roman" w:hAnsi="Times New Roman"/>
                <w:b/>
                <w:color w:val="000000" w:themeColor="text1"/>
                <w:lang w:eastAsia="ru-RU"/>
              </w:rPr>
              <w:t>г. 1</w:t>
            </w:r>
            <w:r w:rsidR="00AF58D1" w:rsidRPr="00437C83">
              <w:rPr>
                <w:rFonts w:ascii="Times New Roman" w:eastAsia="Times New Roman" w:hAnsi="Times New Roman"/>
                <w:b/>
                <w:color w:val="000000" w:themeColor="text1"/>
                <w:lang w:eastAsia="ru-RU"/>
              </w:rPr>
              <w:t>0</w:t>
            </w:r>
            <w:r w:rsidR="00610238">
              <w:rPr>
                <w:rFonts w:ascii="Times New Roman" w:eastAsia="Times New Roman" w:hAnsi="Times New Roman"/>
                <w:b/>
                <w:color w:val="000000" w:themeColor="text1"/>
                <w:lang w:eastAsia="ru-RU"/>
              </w:rPr>
              <w:t xml:space="preserve"> часов 00 </w:t>
            </w:r>
            <w:r w:rsidRPr="00437C83">
              <w:rPr>
                <w:rFonts w:ascii="Times New Roman" w:eastAsia="Times New Roman" w:hAnsi="Times New Roman"/>
                <w:b/>
                <w:color w:val="000000" w:themeColor="text1"/>
                <w:lang w:eastAsia="ru-RU"/>
              </w:rPr>
              <w:t>минут (время местное)</w:t>
            </w:r>
            <w:r w:rsidR="00DB6AF0" w:rsidRPr="00437C83">
              <w:rPr>
                <w:rFonts w:ascii="Times New Roman" w:eastAsia="Times New Roman" w:hAnsi="Times New Roman"/>
                <w:b/>
                <w:color w:val="000000" w:themeColor="text1"/>
                <w:lang w:eastAsia="ru-RU"/>
              </w:rPr>
              <w:t xml:space="preserve"> (</w:t>
            </w:r>
            <w:r w:rsidR="00AF58D1" w:rsidRPr="00437C83">
              <w:rPr>
                <w:rFonts w:ascii="Times New Roman" w:eastAsia="Times New Roman" w:hAnsi="Times New Roman"/>
                <w:b/>
                <w:color w:val="000000" w:themeColor="text1"/>
                <w:lang w:eastAsia="ru-RU"/>
              </w:rPr>
              <w:t>09</w:t>
            </w:r>
            <w:r w:rsidR="00E25DAF" w:rsidRPr="00437C83">
              <w:rPr>
                <w:rFonts w:ascii="Times New Roman" w:eastAsia="Times New Roman" w:hAnsi="Times New Roman"/>
                <w:b/>
                <w:color w:val="000000" w:themeColor="text1"/>
                <w:lang w:eastAsia="ru-RU"/>
              </w:rPr>
              <w:t>:00 МСК).</w:t>
            </w:r>
          </w:p>
        </w:tc>
      </w:tr>
      <w:tr w:rsidR="00A548BE" w:rsidRPr="00437C83" w14:paraId="63124A26" w14:textId="77777777" w:rsidTr="00111E8E">
        <w:trPr>
          <w:trHeight w:val="416"/>
        </w:trPr>
        <w:tc>
          <w:tcPr>
            <w:tcW w:w="709" w:type="dxa"/>
          </w:tcPr>
          <w:p w14:paraId="2CA30777" w14:textId="77777777" w:rsidR="00A548BE"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14</w:t>
            </w:r>
          </w:p>
        </w:tc>
        <w:tc>
          <w:tcPr>
            <w:tcW w:w="2977" w:type="dxa"/>
          </w:tcPr>
          <w:p w14:paraId="056220F9" w14:textId="77777777" w:rsidR="00A548BE" w:rsidRPr="00437C83" w:rsidRDefault="00A548BE" w:rsidP="0071741B">
            <w:pPr>
              <w:spacing w:after="0" w:line="240" w:lineRule="auto"/>
              <w:ind w:right="153"/>
              <w:contextualSpacing/>
              <w:rPr>
                <w:rFonts w:ascii="Times New Roman" w:eastAsia="Times New Roman" w:hAnsi="Times New Roman"/>
                <w:lang w:eastAsia="ru-RU"/>
              </w:rPr>
            </w:pPr>
            <w:r w:rsidRPr="00437C83">
              <w:rPr>
                <w:rFonts w:ascii="Times New Roman" w:eastAsia="Times New Roman" w:hAnsi="Times New Roman"/>
                <w:b/>
                <w:bCs/>
                <w:snapToGrid w:val="0"/>
                <w:lang w:eastAsia="ru-RU"/>
              </w:rPr>
              <w:t>Требования к участникам закупки:</w:t>
            </w:r>
          </w:p>
        </w:tc>
        <w:tc>
          <w:tcPr>
            <w:tcW w:w="6520" w:type="dxa"/>
          </w:tcPr>
          <w:p w14:paraId="2097A18A" w14:textId="77777777" w:rsidR="0089673C" w:rsidRPr="00437C83" w:rsidRDefault="0089673C" w:rsidP="0071741B">
            <w:pPr>
              <w:widowControl w:val="0"/>
              <w:suppressAutoHyphens/>
              <w:spacing w:after="0" w:line="240" w:lineRule="auto"/>
              <w:contextualSpacing/>
              <w:jc w:val="both"/>
              <w:rPr>
                <w:rFonts w:ascii="Times New Roman" w:eastAsia="Times New Roman" w:hAnsi="Times New Roman"/>
                <w:kern w:val="2"/>
                <w:lang w:eastAsia="ar-SA"/>
              </w:rPr>
            </w:pPr>
            <w:r w:rsidRPr="00437C83">
              <w:rPr>
                <w:rFonts w:ascii="Times New Roman" w:eastAsia="Times New Roman" w:hAnsi="Times New Roman"/>
                <w:kern w:val="2"/>
                <w:lang w:eastAsia="ar-SA"/>
              </w:rPr>
              <w:t>К участникам закупки предъявляются следующие обязательные требования:</w:t>
            </w:r>
          </w:p>
          <w:p w14:paraId="741CDDA2" w14:textId="77777777" w:rsidR="0089673C" w:rsidRPr="00437C83" w:rsidRDefault="0089673C" w:rsidP="0071741B">
            <w:pPr>
              <w:widowControl w:val="0"/>
              <w:suppressAutoHyphens/>
              <w:spacing w:after="0" w:line="240" w:lineRule="auto"/>
              <w:contextualSpacing/>
              <w:jc w:val="both"/>
              <w:rPr>
                <w:rFonts w:ascii="Times New Roman" w:eastAsia="Times New Roman" w:hAnsi="Times New Roman"/>
                <w:kern w:val="2"/>
                <w:lang w:eastAsia="ar-SA"/>
              </w:rPr>
            </w:pPr>
            <w:r w:rsidRPr="00437C83">
              <w:rPr>
                <w:rFonts w:ascii="Times New Roman" w:eastAsia="Times New Roman" w:hAnsi="Times New Roman"/>
                <w:kern w:val="2"/>
                <w:lang w:eastAsia="ar-SA"/>
              </w:rPr>
              <w:t xml:space="preserve">1) Соответствие участника закупки требованиям, устанавливаемым законодательством Российской Федерации в отношении лиц, осуществляющих поставки товаров, выполнение работ и оказание услуг, которые являются предметом закупки. </w:t>
            </w:r>
          </w:p>
          <w:p w14:paraId="126F7A07" w14:textId="77777777" w:rsidR="00111206" w:rsidRPr="00437C83" w:rsidRDefault="0089673C" w:rsidP="0071741B">
            <w:pPr>
              <w:widowControl w:val="0"/>
              <w:suppressAutoHyphens/>
              <w:spacing w:after="0" w:line="240" w:lineRule="auto"/>
              <w:contextualSpacing/>
              <w:jc w:val="both"/>
              <w:rPr>
                <w:rFonts w:ascii="Times New Roman" w:eastAsia="Times New Roman" w:hAnsi="Times New Roman"/>
                <w:i/>
                <w:kern w:val="2"/>
                <w:lang w:eastAsia="ar-SA"/>
              </w:rPr>
            </w:pPr>
            <w:r w:rsidRPr="00437C83">
              <w:rPr>
                <w:rFonts w:ascii="Times New Roman" w:eastAsia="Times New Roman" w:hAnsi="Times New Roman"/>
                <w:kern w:val="2"/>
                <w:lang w:eastAsia="ar-SA"/>
              </w:rPr>
              <w:t xml:space="preserve">2) Непроведение ликвидации участника процедуры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и решения об открытии конкурсного производства. </w:t>
            </w:r>
          </w:p>
          <w:p w14:paraId="59A920DA" w14:textId="77777777" w:rsidR="00111206" w:rsidRPr="00437C83" w:rsidRDefault="0089673C" w:rsidP="0071741B">
            <w:pPr>
              <w:widowControl w:val="0"/>
              <w:suppressAutoHyphens/>
              <w:spacing w:after="0" w:line="240" w:lineRule="auto"/>
              <w:contextualSpacing/>
              <w:jc w:val="both"/>
              <w:rPr>
                <w:rFonts w:ascii="Times New Roman" w:eastAsia="Times New Roman" w:hAnsi="Times New Roman"/>
                <w:i/>
                <w:kern w:val="2"/>
                <w:lang w:eastAsia="ar-SA"/>
              </w:rPr>
            </w:pPr>
            <w:r w:rsidRPr="00437C83">
              <w:rPr>
                <w:rFonts w:ascii="Times New Roman" w:eastAsia="Times New Roman" w:hAnsi="Times New Roman"/>
                <w:kern w:val="2"/>
                <w:lang w:eastAsia="ar-SA"/>
              </w:rPr>
              <w:t xml:space="preserve">3) </w:t>
            </w:r>
            <w:proofErr w:type="spellStart"/>
            <w:r w:rsidRPr="00437C83">
              <w:rPr>
                <w:rFonts w:ascii="Times New Roman" w:eastAsia="Times New Roman" w:hAnsi="Times New Roman"/>
                <w:kern w:val="2"/>
                <w:lang w:eastAsia="ar-SA"/>
              </w:rPr>
              <w:t>Неприостановление</w:t>
            </w:r>
            <w:proofErr w:type="spellEnd"/>
            <w:r w:rsidRPr="00437C83">
              <w:rPr>
                <w:rFonts w:ascii="Times New Roman" w:eastAsia="Times New Roman" w:hAnsi="Times New Roman"/>
                <w:kern w:val="2"/>
                <w:lang w:eastAsia="ar-SA"/>
              </w:rPr>
              <w:t xml:space="preserve"> деятельности участника процедуры закупки в порядке, предусмотренном Кодексом Российской Федерации об административных правонарушениях, на день подачи заявки на участие в процедуре закупки. </w:t>
            </w:r>
          </w:p>
          <w:p w14:paraId="485E41E2" w14:textId="77777777" w:rsidR="00A548BE" w:rsidRPr="00437C83" w:rsidRDefault="0089673C" w:rsidP="0071741B">
            <w:pPr>
              <w:widowControl w:val="0"/>
              <w:suppressAutoHyphens/>
              <w:spacing w:after="0" w:line="240" w:lineRule="auto"/>
              <w:contextualSpacing/>
              <w:jc w:val="both"/>
              <w:rPr>
                <w:rFonts w:ascii="Times New Roman" w:eastAsia="Times New Roman" w:hAnsi="Times New Roman"/>
                <w:i/>
                <w:kern w:val="1"/>
                <w:lang w:eastAsia="ar-SA"/>
              </w:rPr>
            </w:pPr>
            <w:r w:rsidRPr="00437C83">
              <w:rPr>
                <w:rFonts w:ascii="Times New Roman" w:eastAsia="Times New Roman" w:hAnsi="Times New Roman"/>
                <w:kern w:val="2"/>
                <w:lang w:eastAsia="ar-SA"/>
              </w:rPr>
              <w:lastRenderedPageBreak/>
              <w:t xml:space="preserve">4) Отсутствие сведений об участнике процедуры закупки в реестре недобросовестных поставщиков, предусмотренном статьей 5 Закона № 223-ФЗ и в реестре недобросовестных поставщиков, предусмотренном Законом № 44-ФЗ. </w:t>
            </w:r>
          </w:p>
        </w:tc>
      </w:tr>
      <w:tr w:rsidR="00A548BE" w:rsidRPr="00437C83" w14:paraId="662D99DB" w14:textId="77777777" w:rsidTr="00111E8E">
        <w:trPr>
          <w:trHeight w:val="672"/>
        </w:trPr>
        <w:tc>
          <w:tcPr>
            <w:tcW w:w="709" w:type="dxa"/>
          </w:tcPr>
          <w:p w14:paraId="4FB385D8" w14:textId="77777777" w:rsidR="00A548BE" w:rsidRPr="00437C83" w:rsidRDefault="00A548BE"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lastRenderedPageBreak/>
              <w:t>1</w:t>
            </w:r>
            <w:r w:rsidR="00D5478C" w:rsidRPr="00437C83">
              <w:rPr>
                <w:rFonts w:ascii="Times New Roman" w:eastAsia="Arial Unicode MS" w:hAnsi="Times New Roman"/>
                <w:color w:val="000000"/>
                <w:lang w:eastAsia="ar-SA"/>
              </w:rPr>
              <w:t>5</w:t>
            </w:r>
          </w:p>
        </w:tc>
        <w:tc>
          <w:tcPr>
            <w:tcW w:w="2977" w:type="dxa"/>
          </w:tcPr>
          <w:p w14:paraId="35229AD8" w14:textId="77777777" w:rsidR="00A548BE" w:rsidRPr="00437C83" w:rsidRDefault="00A548BE" w:rsidP="0071741B">
            <w:pPr>
              <w:spacing w:after="0" w:line="240" w:lineRule="auto"/>
              <w:ind w:right="153"/>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Перечень документов, представляемых участниками закупки для подтверждения их соответствия установленным требованиям:</w:t>
            </w:r>
          </w:p>
        </w:tc>
        <w:tc>
          <w:tcPr>
            <w:tcW w:w="6520" w:type="dxa"/>
          </w:tcPr>
          <w:p w14:paraId="0B9B0F1D" w14:textId="77777777" w:rsidR="008621F4"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1. </w:t>
            </w:r>
            <w:r w:rsidR="000B5695" w:rsidRPr="00437C83">
              <w:rPr>
                <w:rFonts w:ascii="Times New Roman" w:eastAsia="Times New Roman" w:hAnsi="Times New Roman"/>
                <w:bCs/>
                <w:kern w:val="1"/>
                <w:lang w:eastAsia="ar-SA"/>
              </w:rPr>
              <w:t>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конкурентной закупки с участием субъектов малого и среднего предпринимательства является юридическое лицо</w:t>
            </w:r>
            <w:r w:rsidR="00E82CBD" w:rsidRPr="00437C83">
              <w:rPr>
                <w:rFonts w:ascii="Times New Roman" w:eastAsia="Times New Roman" w:hAnsi="Times New Roman"/>
                <w:bCs/>
                <w:kern w:val="1"/>
                <w:lang w:eastAsia="ar-SA"/>
              </w:rPr>
              <w:t xml:space="preserve"> </w:t>
            </w:r>
            <w:r w:rsidR="00E82CBD" w:rsidRPr="00437C83">
              <w:rPr>
                <w:rFonts w:ascii="Times New Roman" w:eastAsia="Times New Roman" w:hAnsi="Times New Roman"/>
                <w:bCs/>
                <w:i/>
                <w:kern w:val="1"/>
                <w:lang w:eastAsia="ar-SA"/>
              </w:rPr>
              <w:t>(Форма 2 Раздела 5 «Образцы форм документов для заполнения участниками размещения заказа» Анкета участника);</w:t>
            </w:r>
          </w:p>
          <w:p w14:paraId="569F7951" w14:textId="77777777" w:rsidR="008621F4"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2. </w:t>
            </w:r>
            <w:r w:rsidR="000B5695" w:rsidRPr="00437C83">
              <w:rPr>
                <w:rFonts w:ascii="Times New Roman" w:eastAsia="Times New Roman" w:hAnsi="Times New Roman"/>
                <w:bCs/>
                <w:kern w:val="1"/>
                <w:lang w:eastAsia="ar-SA"/>
              </w:rPr>
              <w:t>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с участием субъектов малого и среднего предпринимательства является индивидуальный предприниматель</w:t>
            </w:r>
            <w:r w:rsidR="009872DD" w:rsidRPr="00437C83">
              <w:rPr>
                <w:rFonts w:ascii="Times New Roman" w:eastAsia="Times New Roman" w:hAnsi="Times New Roman"/>
                <w:bCs/>
                <w:kern w:val="1"/>
                <w:lang w:eastAsia="ar-SA"/>
              </w:rPr>
              <w:t xml:space="preserve"> </w:t>
            </w:r>
            <w:r w:rsidR="009872DD" w:rsidRPr="00437C83">
              <w:rPr>
                <w:rFonts w:ascii="Times New Roman" w:eastAsia="Times New Roman" w:hAnsi="Times New Roman"/>
                <w:bCs/>
                <w:i/>
                <w:kern w:val="1"/>
                <w:lang w:eastAsia="ar-SA"/>
              </w:rPr>
              <w:t>(Форма 2 Раздела 5 «Образцы форм документов для заполнения участниками размещения заказа» Анкета участника)</w:t>
            </w:r>
            <w:r w:rsidR="000B5695" w:rsidRPr="00437C83">
              <w:rPr>
                <w:rFonts w:ascii="Times New Roman" w:eastAsia="Times New Roman" w:hAnsi="Times New Roman"/>
                <w:bCs/>
                <w:kern w:val="1"/>
                <w:lang w:eastAsia="ar-SA"/>
              </w:rPr>
              <w:t>.</w:t>
            </w:r>
          </w:p>
          <w:p w14:paraId="3EFDF197" w14:textId="77777777" w:rsidR="008621F4"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3. </w:t>
            </w:r>
            <w:r w:rsidR="000B5695" w:rsidRPr="00437C83">
              <w:rPr>
                <w:rFonts w:ascii="Times New Roman" w:eastAsia="Times New Roman" w:hAnsi="Times New Roman"/>
                <w:bCs/>
                <w:kern w:val="1"/>
                <w:lang w:eastAsia="ar-SA"/>
              </w:rPr>
              <w:t>Идентификационный номер налогоплательщика участника конкурентной закупки с участием субъектов малого и среднего предпринимательства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2F2A0D8A" w14:textId="77777777" w:rsidR="008621F4"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4. </w:t>
            </w:r>
            <w:r w:rsidR="000B5695" w:rsidRPr="00437C83">
              <w:rPr>
                <w:rFonts w:ascii="Times New Roman" w:eastAsia="Times New Roman" w:hAnsi="Times New Roman"/>
                <w:bCs/>
                <w:kern w:val="1"/>
                <w:lang w:eastAsia="ar-SA"/>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конкурентной закупки с участием субъектов малого и среднего предпринимательства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7B563F3F" w14:textId="77777777" w:rsidR="000B5695"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5. </w:t>
            </w:r>
            <w:r w:rsidR="000B5695" w:rsidRPr="00437C83">
              <w:rPr>
                <w:rFonts w:ascii="Times New Roman" w:eastAsia="Times New Roman" w:hAnsi="Times New Roman"/>
                <w:bCs/>
                <w:kern w:val="1"/>
                <w:lang w:eastAsia="ar-SA"/>
              </w:rPr>
              <w:t>Копия документа, подтверждающего полномочия лица действовать от имени участника конкурентной закупки с участием субъектов малого и среднего предпринимательства, за исключением случаев подписания заявки:</w:t>
            </w:r>
          </w:p>
          <w:p w14:paraId="36C5451B"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а) индивидуальным предпринимателем, если участником такой закупки является индивидуальный предприниматель;</w:t>
            </w:r>
          </w:p>
          <w:p w14:paraId="48F8E1F8" w14:textId="77777777" w:rsidR="008621F4"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настоящей статье - руководитель), если участником такой закупки является юридическое лицо;</w:t>
            </w:r>
          </w:p>
          <w:p w14:paraId="0F01B3AC" w14:textId="77777777" w:rsidR="008621F4" w:rsidRPr="00437C83" w:rsidRDefault="008621F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6. </w:t>
            </w:r>
            <w:r w:rsidR="000B5695" w:rsidRPr="00437C83">
              <w:rPr>
                <w:rFonts w:ascii="Times New Roman" w:eastAsia="Times New Roman" w:hAnsi="Times New Roman"/>
                <w:bCs/>
                <w:kern w:val="1"/>
                <w:lang w:eastAsia="ar-SA"/>
              </w:rPr>
              <w:t>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конкурентной закупки с участием субъектов малого и среднего предпринимательства заключение по результатам такой закупки договора является крупной сделкой;</w:t>
            </w:r>
          </w:p>
          <w:p w14:paraId="4F569963" w14:textId="77777777" w:rsidR="000B5695" w:rsidRPr="00437C83" w:rsidRDefault="00065BCE"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7</w:t>
            </w:r>
            <w:r w:rsidR="008621F4" w:rsidRPr="00437C83">
              <w:rPr>
                <w:rFonts w:ascii="Times New Roman" w:eastAsia="Times New Roman" w:hAnsi="Times New Roman"/>
                <w:bCs/>
                <w:kern w:val="1"/>
                <w:lang w:eastAsia="ar-SA"/>
              </w:rPr>
              <w:t xml:space="preserve">. </w:t>
            </w:r>
            <w:r w:rsidR="000B5695" w:rsidRPr="00437C83">
              <w:rPr>
                <w:rFonts w:ascii="Times New Roman" w:eastAsia="Times New Roman" w:hAnsi="Times New Roman"/>
                <w:bCs/>
                <w:kern w:val="1"/>
                <w:lang w:eastAsia="ar-SA"/>
              </w:rPr>
              <w:t>Декларация, подтверждающая на дату подачи заявки на участие в конкурентной закупке:</w:t>
            </w:r>
          </w:p>
          <w:p w14:paraId="484744E1"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а) непроведение ликвидации участника конкурентной закупки с участием субъектов малого и среднего предпринимательства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712A4460"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б) </w:t>
            </w:r>
            <w:proofErr w:type="spellStart"/>
            <w:r w:rsidRPr="00437C83">
              <w:rPr>
                <w:rFonts w:ascii="Times New Roman" w:eastAsia="Times New Roman" w:hAnsi="Times New Roman"/>
                <w:bCs/>
                <w:kern w:val="1"/>
                <w:lang w:eastAsia="ar-SA"/>
              </w:rPr>
              <w:t>неприостановление</w:t>
            </w:r>
            <w:proofErr w:type="spellEnd"/>
            <w:r w:rsidRPr="00437C83">
              <w:rPr>
                <w:rFonts w:ascii="Times New Roman" w:eastAsia="Times New Roman" w:hAnsi="Times New Roman"/>
                <w:bCs/>
                <w:kern w:val="1"/>
                <w:lang w:eastAsia="ar-SA"/>
              </w:rPr>
              <w:t xml:space="preserve"> деятельности участника конкурентной закупки с участием субъектов малого и среднего </w:t>
            </w:r>
            <w:r w:rsidRPr="00437C83">
              <w:rPr>
                <w:rFonts w:ascii="Times New Roman" w:eastAsia="Times New Roman" w:hAnsi="Times New Roman"/>
                <w:bCs/>
                <w:kern w:val="1"/>
                <w:lang w:eastAsia="ar-SA"/>
              </w:rPr>
              <w:lastRenderedPageBreak/>
              <w:t xml:space="preserve">предпринимательства в порядке, установленном </w:t>
            </w:r>
            <w:hyperlink r:id="rId23" w:history="1">
              <w:r w:rsidRPr="00437C83">
                <w:rPr>
                  <w:rStyle w:val="a5"/>
                  <w:rFonts w:ascii="Times New Roman" w:eastAsia="Times New Roman" w:hAnsi="Times New Roman"/>
                  <w:b w:val="0"/>
                  <w:color w:val="auto"/>
                  <w:kern w:val="1"/>
                  <w:lang w:eastAsia="ar-SA"/>
                </w:rPr>
                <w:t>Кодексом</w:t>
              </w:r>
            </w:hyperlink>
            <w:r w:rsidRPr="00437C83">
              <w:rPr>
                <w:rFonts w:ascii="Times New Roman" w:eastAsia="Times New Roman" w:hAnsi="Times New Roman"/>
                <w:bCs/>
                <w:kern w:val="1"/>
                <w:lang w:eastAsia="ar-SA"/>
              </w:rPr>
              <w:t xml:space="preserve"> Российской Федерации об административных правонарушениях;</w:t>
            </w:r>
          </w:p>
          <w:p w14:paraId="7D8E1281"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в) отсутствие у участника конкурентной закупки с участием субъектов малого и среднего предпринимательства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24" w:history="1">
              <w:r w:rsidRPr="00437C83">
                <w:rPr>
                  <w:rStyle w:val="a5"/>
                  <w:rFonts w:ascii="Times New Roman" w:eastAsia="Times New Roman" w:hAnsi="Times New Roman"/>
                  <w:b w:val="0"/>
                  <w:color w:val="auto"/>
                  <w:kern w:val="1"/>
                  <w:lang w:eastAsia="ar-SA"/>
                </w:rPr>
                <w:t>законодательством</w:t>
              </w:r>
            </w:hyperlink>
            <w:r w:rsidRPr="00437C83">
              <w:rPr>
                <w:rFonts w:ascii="Times New Roman" w:eastAsia="Times New Roman" w:hAnsi="Times New Roman"/>
                <w:bCs/>
                <w:kern w:val="1"/>
                <w:lang w:eastAsia="ar-SA"/>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25" w:history="1">
              <w:r w:rsidRPr="00437C83">
                <w:rPr>
                  <w:rStyle w:val="a5"/>
                  <w:rFonts w:ascii="Times New Roman" w:eastAsia="Times New Roman" w:hAnsi="Times New Roman"/>
                  <w:b w:val="0"/>
                  <w:color w:val="auto"/>
                  <w:kern w:val="1"/>
                  <w:lang w:eastAsia="ar-SA"/>
                </w:rPr>
                <w:t>законодательством</w:t>
              </w:r>
            </w:hyperlink>
            <w:r w:rsidRPr="00437C83">
              <w:rPr>
                <w:rFonts w:ascii="Times New Roman" w:eastAsia="Times New Roman" w:hAnsi="Times New Roman"/>
                <w:bCs/>
                <w:kern w:val="1"/>
                <w:lang w:eastAsia="ar-SA"/>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конкурентной закупке с участием субъектов малого и среднего предпринимательства не принято;</w:t>
            </w:r>
          </w:p>
          <w:p w14:paraId="4E68D3FA"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г) отсутствие у участника конкурентной закупки с участием субъектов малого и среднего предпринимательства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с участием субъектов малого и среднего предпринимательства непогашенной или неснятой судимости за преступления в сфере экономики и (или) преступления, предусмотренные </w:t>
            </w:r>
            <w:hyperlink r:id="rId26" w:history="1">
              <w:r w:rsidRPr="00437C83">
                <w:rPr>
                  <w:rStyle w:val="a5"/>
                  <w:rFonts w:ascii="Times New Roman" w:eastAsia="Times New Roman" w:hAnsi="Times New Roman"/>
                  <w:b w:val="0"/>
                  <w:color w:val="auto"/>
                  <w:kern w:val="1"/>
                  <w:lang w:eastAsia="ar-SA"/>
                </w:rPr>
                <w:t>статьями 289</w:t>
              </w:r>
            </w:hyperlink>
            <w:r w:rsidRPr="00437C83">
              <w:rPr>
                <w:rFonts w:ascii="Times New Roman" w:eastAsia="Times New Roman" w:hAnsi="Times New Roman"/>
                <w:b/>
                <w:bCs/>
                <w:kern w:val="1"/>
                <w:lang w:eastAsia="ar-SA"/>
              </w:rPr>
              <w:t xml:space="preserve">, </w:t>
            </w:r>
            <w:hyperlink r:id="rId27" w:history="1">
              <w:r w:rsidRPr="00437C83">
                <w:rPr>
                  <w:rStyle w:val="a5"/>
                  <w:rFonts w:ascii="Times New Roman" w:eastAsia="Times New Roman" w:hAnsi="Times New Roman"/>
                  <w:b w:val="0"/>
                  <w:color w:val="auto"/>
                  <w:kern w:val="1"/>
                  <w:lang w:eastAsia="ar-SA"/>
                </w:rPr>
                <w:t>290</w:t>
              </w:r>
            </w:hyperlink>
            <w:r w:rsidRPr="00437C83">
              <w:rPr>
                <w:rFonts w:ascii="Times New Roman" w:eastAsia="Times New Roman" w:hAnsi="Times New Roman"/>
                <w:b/>
                <w:bCs/>
                <w:kern w:val="1"/>
                <w:lang w:eastAsia="ar-SA"/>
              </w:rPr>
              <w:t xml:space="preserve">, </w:t>
            </w:r>
            <w:hyperlink r:id="rId28" w:history="1">
              <w:r w:rsidRPr="00437C83">
                <w:rPr>
                  <w:rStyle w:val="a5"/>
                  <w:rFonts w:ascii="Times New Roman" w:eastAsia="Times New Roman" w:hAnsi="Times New Roman"/>
                  <w:b w:val="0"/>
                  <w:color w:val="auto"/>
                  <w:kern w:val="1"/>
                  <w:lang w:eastAsia="ar-SA"/>
                </w:rPr>
                <w:t>291</w:t>
              </w:r>
            </w:hyperlink>
            <w:r w:rsidRPr="00437C83">
              <w:rPr>
                <w:rFonts w:ascii="Times New Roman" w:eastAsia="Times New Roman" w:hAnsi="Times New Roman"/>
                <w:b/>
                <w:bCs/>
                <w:kern w:val="1"/>
                <w:lang w:eastAsia="ar-SA"/>
              </w:rPr>
              <w:t xml:space="preserve">, </w:t>
            </w:r>
            <w:hyperlink r:id="rId29" w:history="1">
              <w:r w:rsidRPr="00437C83">
                <w:rPr>
                  <w:rStyle w:val="a5"/>
                  <w:rFonts w:ascii="Times New Roman" w:eastAsia="Times New Roman" w:hAnsi="Times New Roman"/>
                  <w:b w:val="0"/>
                  <w:color w:val="auto"/>
                  <w:kern w:val="1"/>
                  <w:lang w:eastAsia="ar-SA"/>
                </w:rPr>
                <w:t>291.1</w:t>
              </w:r>
            </w:hyperlink>
            <w:r w:rsidRPr="00437C83">
              <w:rPr>
                <w:rFonts w:ascii="Times New Roman" w:eastAsia="Times New Roman" w:hAnsi="Times New Roman"/>
                <w:bCs/>
                <w:kern w:val="1"/>
                <w:lang w:eastAsia="ar-SA"/>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2698F411" w14:textId="77777777" w:rsidR="000B5695" w:rsidRPr="00437C83" w:rsidRDefault="000B5695"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д) 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30" w:history="1">
              <w:r w:rsidRPr="00437C83">
                <w:rPr>
                  <w:rStyle w:val="a5"/>
                  <w:rFonts w:ascii="Times New Roman" w:eastAsia="Times New Roman" w:hAnsi="Times New Roman"/>
                  <w:b w:val="0"/>
                  <w:color w:val="auto"/>
                  <w:kern w:val="1"/>
                  <w:lang w:eastAsia="ar-SA"/>
                </w:rPr>
                <w:t>статьей 19.28</w:t>
              </w:r>
            </w:hyperlink>
            <w:r w:rsidRPr="00437C83">
              <w:rPr>
                <w:rFonts w:ascii="Times New Roman" w:eastAsia="Times New Roman" w:hAnsi="Times New Roman"/>
                <w:bCs/>
                <w:kern w:val="1"/>
                <w:lang w:eastAsia="ar-SA"/>
              </w:rPr>
              <w:t xml:space="preserve"> Кодекса Российской Федерации об административных правонарушениях;</w:t>
            </w:r>
          </w:p>
          <w:p w14:paraId="54D7E646" w14:textId="77777777" w:rsidR="00CD6084" w:rsidRPr="00437C83" w:rsidRDefault="00CD6084" w:rsidP="0071741B">
            <w:pPr>
              <w:suppressAutoHyphens/>
              <w:spacing w:after="0" w:line="240" w:lineRule="auto"/>
              <w:ind w:right="176"/>
              <w:contextualSpacing/>
              <w:jc w:val="both"/>
              <w:rPr>
                <w:rFonts w:ascii="Times New Roman" w:eastAsia="Times New Roman" w:hAnsi="Times New Roman"/>
                <w:bCs/>
                <w:kern w:val="1"/>
                <w:lang w:eastAsia="ar-SA"/>
              </w:rPr>
            </w:pPr>
            <w:r w:rsidRPr="00437C83">
              <w:rPr>
                <w:rFonts w:ascii="Times New Roman" w:eastAsia="Times New Roman" w:hAnsi="Times New Roman"/>
                <w:bCs/>
                <w:kern w:val="1"/>
                <w:lang w:eastAsia="ar-SA"/>
              </w:rPr>
              <w:t xml:space="preserve">е) 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w:t>
            </w:r>
            <w:r w:rsidRPr="00437C83">
              <w:rPr>
                <w:rFonts w:ascii="Times New Roman" w:eastAsia="Times New Roman" w:hAnsi="Times New Roman"/>
                <w:bCs/>
                <w:kern w:val="1"/>
                <w:lang w:eastAsia="ar-SA"/>
              </w:rPr>
              <w:lastRenderedPageBreak/>
              <w:t>информационно-телекоммуникационной сети "Интернет", на которых размещены эти информация и документы);</w:t>
            </w:r>
          </w:p>
          <w:p w14:paraId="79A9EACF" w14:textId="77777777" w:rsidR="001F7891" w:rsidRPr="00437C83" w:rsidRDefault="001F7891" w:rsidP="0071741B">
            <w:pPr>
              <w:suppressAutoHyphens/>
              <w:spacing w:after="0" w:line="240" w:lineRule="auto"/>
              <w:ind w:right="176"/>
              <w:contextualSpacing/>
              <w:jc w:val="both"/>
              <w:rPr>
                <w:rFonts w:ascii="Times New Roman" w:eastAsia="Times New Roman" w:hAnsi="Times New Roman"/>
                <w:b/>
                <w:bCs/>
                <w:kern w:val="1"/>
                <w:lang w:eastAsia="ar-SA"/>
              </w:rPr>
            </w:pPr>
            <w:r w:rsidRPr="00437C83">
              <w:rPr>
                <w:rFonts w:ascii="Times New Roman" w:eastAsia="Times New Roman" w:hAnsi="Times New Roman"/>
                <w:b/>
                <w:bCs/>
                <w:kern w:val="1"/>
                <w:lang w:eastAsia="ar-SA"/>
              </w:rPr>
              <w:t>Декларация представляется в составе заявки участником конкурентной закупки с участием субъектов малого и среднего предпринимательства с использованием программно-аппаратных средств электронной площадки.</w:t>
            </w:r>
          </w:p>
          <w:p w14:paraId="06A2102C" w14:textId="77777777" w:rsidR="00B21D0B" w:rsidRPr="00437C83" w:rsidRDefault="009C6F79" w:rsidP="0071741B">
            <w:pPr>
              <w:suppressAutoHyphens/>
              <w:spacing w:after="0" w:line="240" w:lineRule="auto"/>
              <w:ind w:right="176"/>
              <w:contextualSpacing/>
              <w:jc w:val="both"/>
              <w:rPr>
                <w:rFonts w:ascii="Times New Roman" w:eastAsia="Times New Roman" w:hAnsi="Times New Roman"/>
                <w:bCs/>
                <w:i/>
                <w:kern w:val="1"/>
                <w:lang w:eastAsia="ar-SA"/>
              </w:rPr>
            </w:pPr>
            <w:r w:rsidRPr="00437C83">
              <w:rPr>
                <w:rFonts w:ascii="Times New Roman" w:eastAsia="Times New Roman" w:hAnsi="Times New Roman"/>
                <w:bCs/>
                <w:kern w:val="1"/>
                <w:lang w:eastAsia="ar-SA"/>
              </w:rPr>
              <w:t>8</w:t>
            </w:r>
            <w:r w:rsidR="008621F4" w:rsidRPr="00437C83">
              <w:rPr>
                <w:rFonts w:ascii="Times New Roman" w:eastAsia="Times New Roman" w:hAnsi="Times New Roman"/>
                <w:bCs/>
                <w:kern w:val="1"/>
                <w:lang w:eastAsia="ar-SA"/>
              </w:rPr>
              <w:t xml:space="preserve">. Техническое предложение с указанием функциональных, количественных и качественных характеристик товара </w:t>
            </w:r>
            <w:r w:rsidR="008621F4" w:rsidRPr="00437C83">
              <w:rPr>
                <w:rFonts w:ascii="Times New Roman" w:eastAsia="Times New Roman" w:hAnsi="Times New Roman"/>
                <w:bCs/>
                <w:i/>
                <w:kern w:val="1"/>
                <w:lang w:eastAsia="ar-SA"/>
              </w:rPr>
              <w:t xml:space="preserve">в соответствии с формой </w:t>
            </w:r>
            <w:r w:rsidRPr="00437C83">
              <w:rPr>
                <w:rFonts w:ascii="Times New Roman" w:eastAsia="Times New Roman" w:hAnsi="Times New Roman"/>
                <w:bCs/>
                <w:i/>
                <w:kern w:val="1"/>
                <w:lang w:eastAsia="ar-SA"/>
              </w:rPr>
              <w:t>1</w:t>
            </w:r>
            <w:r w:rsidR="008621F4" w:rsidRPr="00437C83">
              <w:rPr>
                <w:rFonts w:ascii="Times New Roman" w:eastAsia="Times New Roman" w:hAnsi="Times New Roman"/>
                <w:bCs/>
                <w:i/>
                <w:kern w:val="1"/>
                <w:lang w:eastAsia="ar-SA"/>
              </w:rPr>
              <w:t xml:space="preserve"> раздела 5 </w:t>
            </w:r>
            <w:r w:rsidR="0011230D" w:rsidRPr="00437C83">
              <w:rPr>
                <w:rFonts w:ascii="Times New Roman" w:eastAsia="Times New Roman" w:hAnsi="Times New Roman"/>
                <w:bCs/>
                <w:i/>
                <w:kern w:val="1"/>
                <w:lang w:eastAsia="ar-SA"/>
              </w:rPr>
              <w:t>извещения</w:t>
            </w:r>
            <w:r w:rsidR="008621F4" w:rsidRPr="00437C83">
              <w:rPr>
                <w:rFonts w:ascii="Times New Roman" w:eastAsia="Times New Roman" w:hAnsi="Times New Roman"/>
                <w:bCs/>
                <w:i/>
                <w:kern w:val="1"/>
                <w:lang w:eastAsia="ar-SA"/>
              </w:rPr>
              <w:t xml:space="preserve"> «Образцы форм и документов для заполнения участниками размещения заказа».</w:t>
            </w:r>
          </w:p>
          <w:p w14:paraId="12531CF6" w14:textId="7FB126D8" w:rsidR="001F7891" w:rsidRPr="00437C83" w:rsidRDefault="00C92204" w:rsidP="0071741B">
            <w:pPr>
              <w:suppressAutoHyphens/>
              <w:spacing w:after="0" w:line="240" w:lineRule="auto"/>
              <w:ind w:right="176"/>
              <w:contextualSpacing/>
              <w:jc w:val="both"/>
              <w:rPr>
                <w:rFonts w:ascii="Times New Roman" w:eastAsia="Times New Roman" w:hAnsi="Times New Roman"/>
                <w:bCs/>
                <w:lang w:eastAsia="ar-SA"/>
              </w:rPr>
            </w:pPr>
            <w:r w:rsidRPr="00437C83">
              <w:rPr>
                <w:rFonts w:ascii="Times New Roman" w:eastAsia="Times New Roman" w:hAnsi="Times New Roman"/>
                <w:bCs/>
                <w:lang w:eastAsia="ar-SA"/>
              </w:rPr>
              <w:t xml:space="preserve">9. </w:t>
            </w:r>
            <w:r w:rsidR="001F7891" w:rsidRPr="00437C83">
              <w:rPr>
                <w:rFonts w:ascii="Times New Roman" w:eastAsia="Times New Roman" w:hAnsi="Times New Roman"/>
                <w:bCs/>
                <w:lang w:eastAsia="ar-SA"/>
              </w:rPr>
              <w:t>Наименование страны происхождения поставляемого товара;</w:t>
            </w:r>
          </w:p>
          <w:p w14:paraId="198ACCF5" w14:textId="77777777" w:rsidR="00C92204" w:rsidRPr="00437C83" w:rsidRDefault="00C92204" w:rsidP="0071741B">
            <w:pPr>
              <w:suppressAutoHyphens/>
              <w:spacing w:after="0" w:line="240" w:lineRule="auto"/>
              <w:ind w:right="176"/>
              <w:contextualSpacing/>
              <w:jc w:val="both"/>
              <w:rPr>
                <w:rFonts w:ascii="Times New Roman" w:eastAsia="Times New Roman" w:hAnsi="Times New Roman"/>
                <w:bCs/>
                <w:lang w:eastAsia="ar-SA"/>
              </w:rPr>
            </w:pPr>
            <w:r w:rsidRPr="00437C83">
              <w:rPr>
                <w:rFonts w:ascii="Times New Roman" w:eastAsia="Times New Roman" w:hAnsi="Times New Roman"/>
                <w:bCs/>
                <w:lang w:eastAsia="ar-SA"/>
              </w:rPr>
              <w:t>10. Предложение о цене договора (цене лота, единицы товара, работы, услуги);</w:t>
            </w:r>
          </w:p>
          <w:p w14:paraId="7CE58055" w14:textId="77777777" w:rsidR="00C92204" w:rsidRPr="00437C83" w:rsidRDefault="00C92204" w:rsidP="0071741B">
            <w:pPr>
              <w:suppressAutoHyphens/>
              <w:spacing w:after="0" w:line="240" w:lineRule="auto"/>
              <w:ind w:right="176"/>
              <w:contextualSpacing/>
              <w:jc w:val="both"/>
              <w:rPr>
                <w:rFonts w:ascii="Times New Roman" w:eastAsia="Times New Roman" w:hAnsi="Times New Roman"/>
                <w:bCs/>
                <w:i/>
                <w:lang w:eastAsia="ar-SA"/>
              </w:rPr>
            </w:pPr>
            <w:r w:rsidRPr="00437C83">
              <w:rPr>
                <w:rFonts w:ascii="Times New Roman" w:eastAsia="Times New Roman" w:hAnsi="Times New Roman"/>
                <w:bCs/>
                <w:lang w:eastAsia="ar-SA"/>
              </w:rPr>
              <w:t xml:space="preserve">11. Согласие участника закупки осуществить поставку товара на условиях, установленных документацией о закупке, в соответствии </w:t>
            </w:r>
            <w:r w:rsidRPr="00437C83">
              <w:rPr>
                <w:rFonts w:ascii="Times New Roman" w:eastAsia="Times New Roman" w:hAnsi="Times New Roman"/>
                <w:bCs/>
                <w:i/>
                <w:lang w:eastAsia="ar-SA"/>
              </w:rPr>
              <w:t>с формой 3 раздела 5</w:t>
            </w:r>
            <w:r w:rsidRPr="00437C83">
              <w:rPr>
                <w:rFonts w:ascii="Times New Roman" w:eastAsia="Times New Roman" w:hAnsi="Times New Roman"/>
                <w:bCs/>
                <w:lang w:eastAsia="ar-SA"/>
              </w:rPr>
              <w:t xml:space="preserve"> </w:t>
            </w:r>
            <w:r w:rsidRPr="00437C83">
              <w:rPr>
                <w:rFonts w:ascii="Times New Roman" w:eastAsia="Times New Roman" w:hAnsi="Times New Roman"/>
                <w:bCs/>
                <w:i/>
                <w:lang w:eastAsia="ar-SA"/>
              </w:rPr>
              <w:t>«Образцы форм и документов для заполнения участниками размещения заказа».</w:t>
            </w:r>
          </w:p>
          <w:p w14:paraId="0B7938F7" w14:textId="77777777" w:rsidR="00D81110" w:rsidRPr="00437C83" w:rsidRDefault="000E4F4F" w:rsidP="0071741B">
            <w:pPr>
              <w:suppressAutoHyphens/>
              <w:spacing w:after="0" w:line="240" w:lineRule="auto"/>
              <w:ind w:right="176"/>
              <w:contextualSpacing/>
              <w:jc w:val="both"/>
              <w:rPr>
                <w:rFonts w:ascii="Times New Roman" w:eastAsia="Times New Roman" w:hAnsi="Times New Roman"/>
                <w:bCs/>
                <w:i/>
                <w:lang w:eastAsia="ar-SA"/>
              </w:rPr>
            </w:pPr>
            <w:r w:rsidRPr="00437C83">
              <w:rPr>
                <w:rFonts w:ascii="Times New Roman" w:eastAsia="Times New Roman" w:hAnsi="Times New Roman"/>
                <w:bCs/>
                <w:lang w:eastAsia="ar-SA"/>
              </w:rPr>
              <w:t>1</w:t>
            </w:r>
            <w:r w:rsidR="00036572" w:rsidRPr="00437C83">
              <w:rPr>
                <w:rFonts w:ascii="Times New Roman" w:eastAsia="Times New Roman" w:hAnsi="Times New Roman"/>
                <w:bCs/>
                <w:lang w:eastAsia="ar-SA"/>
              </w:rPr>
              <w:t>2</w:t>
            </w:r>
            <w:r w:rsidR="00870320" w:rsidRPr="00437C83">
              <w:rPr>
                <w:rFonts w:ascii="Times New Roman" w:eastAsia="Times New Roman" w:hAnsi="Times New Roman"/>
                <w:bCs/>
                <w:i/>
                <w:lang w:eastAsia="ar-SA"/>
              </w:rPr>
              <w:t>. В случае если участник закупки является физическим лицом, такой участник предоставляет в составе заявки письменное согласие субъекта на обработку персональных данных, в соответствии с формой 4 раздела 5 документации «Образцы форм документов для заполнения участниками размещения заказа».</w:t>
            </w:r>
          </w:p>
          <w:p w14:paraId="448B076A" w14:textId="77777777" w:rsidR="00C92204" w:rsidRPr="00437C83" w:rsidRDefault="00870320" w:rsidP="0071741B">
            <w:pPr>
              <w:suppressAutoHyphens/>
              <w:spacing w:after="0" w:line="240" w:lineRule="auto"/>
              <w:ind w:right="176"/>
              <w:contextualSpacing/>
              <w:jc w:val="both"/>
              <w:rPr>
                <w:rFonts w:ascii="Times New Roman" w:eastAsia="Times New Roman" w:hAnsi="Times New Roman"/>
                <w:bCs/>
                <w:lang w:eastAsia="ar-SA"/>
              </w:rPr>
            </w:pPr>
            <w:r w:rsidRPr="00437C83">
              <w:rPr>
                <w:rFonts w:ascii="Times New Roman" w:eastAsia="Times New Roman" w:hAnsi="Times New Roman"/>
                <w:bCs/>
                <w:lang w:eastAsia="ar-SA"/>
              </w:rPr>
              <w:t>1</w:t>
            </w:r>
            <w:r w:rsidR="00036572" w:rsidRPr="00437C83">
              <w:rPr>
                <w:rFonts w:ascii="Times New Roman" w:eastAsia="Times New Roman" w:hAnsi="Times New Roman"/>
                <w:bCs/>
                <w:lang w:eastAsia="ar-SA"/>
              </w:rPr>
              <w:t>3</w:t>
            </w:r>
            <w:r w:rsidR="00592EFD" w:rsidRPr="00437C83">
              <w:rPr>
                <w:rFonts w:ascii="Times New Roman" w:eastAsia="Times New Roman" w:hAnsi="Times New Roman"/>
                <w:bCs/>
                <w:lang w:eastAsia="ar-SA"/>
              </w:rPr>
              <w:t>.</w:t>
            </w:r>
            <w:r w:rsidR="00C92204" w:rsidRPr="00437C83">
              <w:rPr>
                <w:rFonts w:ascii="Times New Roman" w:eastAsia="Times New Roman" w:hAnsi="Times New Roman"/>
                <w:bCs/>
                <w:lang w:eastAsia="ar-SA"/>
              </w:rPr>
              <w:t xml:space="preserve"> Иные документы, которые, по мнению участника закупки подтверждают его соответствие установленным требованиям, с соответствующими комментариями, разъясняющими цель предоставления этих документов.</w:t>
            </w:r>
          </w:p>
          <w:p w14:paraId="77A19B6E" w14:textId="77777777" w:rsidR="00C811A5" w:rsidRPr="00437C83" w:rsidRDefault="00C92204" w:rsidP="0071741B">
            <w:pPr>
              <w:spacing w:after="0" w:line="240" w:lineRule="auto"/>
              <w:ind w:right="176"/>
              <w:contextualSpacing/>
              <w:jc w:val="both"/>
              <w:rPr>
                <w:rFonts w:ascii="Times New Roman" w:eastAsia="Times New Roman" w:hAnsi="Times New Roman"/>
                <w:bCs/>
                <w:lang w:eastAsia="ar-SA"/>
              </w:rPr>
            </w:pPr>
            <w:r w:rsidRPr="00437C83">
              <w:rPr>
                <w:rFonts w:ascii="Times New Roman" w:eastAsia="Times New Roman" w:hAnsi="Times New Roman"/>
                <w:bCs/>
                <w:lang w:eastAsia="ar-SA"/>
              </w:rPr>
              <w:t xml:space="preserve">В случае если по каким-либо причинам участник закупки не может предоставить требуемый документ, он должен предоставить </w:t>
            </w:r>
          </w:p>
          <w:p w14:paraId="24A84361" w14:textId="0DD4BE0E" w:rsidR="00A548BE" w:rsidRPr="00437C83" w:rsidRDefault="00C92204" w:rsidP="0071741B">
            <w:pPr>
              <w:spacing w:after="0" w:line="240" w:lineRule="auto"/>
              <w:ind w:right="176"/>
              <w:contextualSpacing/>
              <w:jc w:val="both"/>
              <w:rPr>
                <w:rFonts w:ascii="Times New Roman" w:eastAsia="Times New Roman" w:hAnsi="Times New Roman"/>
                <w:bCs/>
                <w:lang w:eastAsia="ru-RU"/>
              </w:rPr>
            </w:pPr>
            <w:r w:rsidRPr="00437C83">
              <w:rPr>
                <w:rFonts w:ascii="Times New Roman" w:eastAsia="Times New Roman" w:hAnsi="Times New Roman"/>
                <w:bCs/>
                <w:lang w:eastAsia="ar-SA"/>
              </w:rPr>
              <w:t>составленную в произвольной форме справку, объясняющую причину отсутствия требуемого документа, а также содержащую заверения заказчику электронного запроса котировок о соответствии участника данному требованию.</w:t>
            </w:r>
          </w:p>
        </w:tc>
      </w:tr>
      <w:tr w:rsidR="002F4703" w:rsidRPr="00437C83" w14:paraId="7BE0643A" w14:textId="77777777" w:rsidTr="00111E8E">
        <w:trPr>
          <w:trHeight w:val="272"/>
        </w:trPr>
        <w:tc>
          <w:tcPr>
            <w:tcW w:w="709" w:type="dxa"/>
          </w:tcPr>
          <w:p w14:paraId="7E745A8B"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lastRenderedPageBreak/>
              <w:t>16</w:t>
            </w:r>
          </w:p>
        </w:tc>
        <w:tc>
          <w:tcPr>
            <w:tcW w:w="2977" w:type="dxa"/>
          </w:tcPr>
          <w:p w14:paraId="50C28D97" w14:textId="77777777" w:rsidR="002F4703" w:rsidRPr="00437C83" w:rsidRDefault="002F4703"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Размер и порядок внесения денежных средств в качестве обеспечения заявок на участие в закупке:</w:t>
            </w:r>
          </w:p>
        </w:tc>
        <w:tc>
          <w:tcPr>
            <w:tcW w:w="6520" w:type="dxa"/>
          </w:tcPr>
          <w:p w14:paraId="52BEC6E0" w14:textId="77777777" w:rsidR="002F4703" w:rsidRPr="00437C83" w:rsidRDefault="002F4703" w:rsidP="0071741B">
            <w:pPr>
              <w:widowControl w:val="0"/>
              <w:spacing w:after="0" w:line="240" w:lineRule="auto"/>
              <w:contextualSpacing/>
              <w:jc w:val="both"/>
              <w:rPr>
                <w:rFonts w:ascii="Times New Roman" w:hAnsi="Times New Roman"/>
              </w:rPr>
            </w:pPr>
            <w:r w:rsidRPr="00437C83">
              <w:rPr>
                <w:rFonts w:ascii="Times New Roman" w:hAnsi="Times New Roman"/>
              </w:rPr>
              <w:t>Обеспечение заявок не установлено.</w:t>
            </w:r>
          </w:p>
        </w:tc>
      </w:tr>
      <w:tr w:rsidR="002F4703" w:rsidRPr="00437C83" w14:paraId="2D645ABC" w14:textId="77777777" w:rsidTr="00111E8E">
        <w:trPr>
          <w:trHeight w:val="2258"/>
        </w:trPr>
        <w:tc>
          <w:tcPr>
            <w:tcW w:w="709" w:type="dxa"/>
          </w:tcPr>
          <w:p w14:paraId="6A71F1A4"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17</w:t>
            </w:r>
          </w:p>
        </w:tc>
        <w:tc>
          <w:tcPr>
            <w:tcW w:w="2977" w:type="dxa"/>
          </w:tcPr>
          <w:p w14:paraId="30500210" w14:textId="77777777" w:rsidR="002F4703" w:rsidRPr="00437C83" w:rsidRDefault="002F4703" w:rsidP="0071741B">
            <w:pPr>
              <w:spacing w:after="120" w:line="240" w:lineRule="auto"/>
              <w:ind w:right="153"/>
              <w:contextualSpacing/>
              <w:rPr>
                <w:rFonts w:ascii="Times New Roman" w:eastAsia="Times New Roman" w:hAnsi="Times New Roman"/>
                <w:lang w:eastAsia="ru-RU"/>
              </w:rPr>
            </w:pPr>
            <w:r w:rsidRPr="00437C83">
              <w:rPr>
                <w:rFonts w:ascii="Times New Roman" w:eastAsia="Times New Roman" w:hAnsi="Times New Roman"/>
                <w:b/>
                <w:bCs/>
                <w:snapToGrid w:val="0"/>
                <w:lang w:eastAsia="ru-RU"/>
              </w:rPr>
              <w:t xml:space="preserve">Формы, порядок, дата начала и дата окончания срока предоставления участникам закупки разъяснений положений </w:t>
            </w:r>
            <w:r w:rsidR="0011230D" w:rsidRPr="00437C83">
              <w:rPr>
                <w:rFonts w:ascii="Times New Roman" w:eastAsia="Times New Roman" w:hAnsi="Times New Roman"/>
                <w:b/>
                <w:bCs/>
                <w:snapToGrid w:val="0"/>
                <w:lang w:eastAsia="ru-RU"/>
              </w:rPr>
              <w:t>извещения</w:t>
            </w:r>
            <w:r w:rsidRPr="00437C83">
              <w:rPr>
                <w:rFonts w:ascii="Times New Roman" w:eastAsia="Times New Roman" w:hAnsi="Times New Roman"/>
                <w:b/>
                <w:bCs/>
                <w:snapToGrid w:val="0"/>
                <w:lang w:eastAsia="ru-RU"/>
              </w:rPr>
              <w:t xml:space="preserve"> о закупке:</w:t>
            </w:r>
          </w:p>
        </w:tc>
        <w:tc>
          <w:tcPr>
            <w:tcW w:w="6520" w:type="dxa"/>
          </w:tcPr>
          <w:p w14:paraId="086BDF5B" w14:textId="77777777" w:rsidR="003D1DE2" w:rsidRPr="00437C83" w:rsidRDefault="0011230D" w:rsidP="0071741B">
            <w:pPr>
              <w:spacing w:after="0" w:line="240" w:lineRule="auto"/>
              <w:ind w:right="176"/>
              <w:contextualSpacing/>
              <w:jc w:val="both"/>
              <w:rPr>
                <w:rFonts w:ascii="Times New Roman" w:eastAsia="Times New Roman" w:hAnsi="Times New Roman"/>
                <w:lang w:eastAsia="ru-RU"/>
              </w:rPr>
            </w:pPr>
            <w:r w:rsidRPr="00437C83">
              <w:rPr>
                <w:rFonts w:ascii="Times New Roman" w:eastAsia="Times New Roman" w:hAnsi="Times New Roman"/>
                <w:lang w:eastAsia="ru-RU"/>
              </w:rPr>
              <w:t>Любой участник запроса котировок вправе направить в форме электронного документа и на ЭТП запрос о даче разъяснений положений извещения о проведении запроса котировок в электронной форме, не позднее, чем за 3 рабочих дня до даты окончания срока подачи заявок на участие в запросе котировок. В течение двух рабочих дней с даты поступления указанного запроса заказчик обязан направить в форме электронного документа разъяснения положений извещения о проведении запроса котировок и опубликовать в единой информационной системе и на ЭТП с указанием предмета запроса, но без указания лица, от которого поступил запрос. Разъяснения положений не должны изменять ее суть</w:t>
            </w:r>
          </w:p>
        </w:tc>
      </w:tr>
      <w:tr w:rsidR="002F4703" w:rsidRPr="00437C83" w14:paraId="7B34C2FB" w14:textId="77777777" w:rsidTr="00111E8E">
        <w:trPr>
          <w:trHeight w:val="274"/>
        </w:trPr>
        <w:tc>
          <w:tcPr>
            <w:tcW w:w="709" w:type="dxa"/>
          </w:tcPr>
          <w:p w14:paraId="7DF9AC5E" w14:textId="77777777" w:rsidR="002F4703" w:rsidRPr="00437C83" w:rsidRDefault="002F4703"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1</w:t>
            </w:r>
            <w:r w:rsidR="00D5478C" w:rsidRPr="00437C83">
              <w:rPr>
                <w:rFonts w:ascii="Times New Roman" w:eastAsia="Arial Unicode MS" w:hAnsi="Times New Roman"/>
                <w:color w:val="000000"/>
                <w:lang w:eastAsia="ar-SA"/>
              </w:rPr>
              <w:t>8</w:t>
            </w:r>
          </w:p>
        </w:tc>
        <w:tc>
          <w:tcPr>
            <w:tcW w:w="2977" w:type="dxa"/>
          </w:tcPr>
          <w:p w14:paraId="6E569CB0" w14:textId="77777777" w:rsidR="002F4703" w:rsidRPr="00437C83" w:rsidRDefault="002F4703" w:rsidP="0071741B">
            <w:pPr>
              <w:spacing w:after="0" w:line="240" w:lineRule="auto"/>
              <w:ind w:right="34"/>
              <w:contextualSpacing/>
              <w:jc w:val="both"/>
              <w:rPr>
                <w:rFonts w:ascii="Times New Roman" w:eastAsia="Times New Roman" w:hAnsi="Times New Roman"/>
                <w:bCs/>
                <w:lang w:eastAsia="ru-RU"/>
              </w:rPr>
            </w:pPr>
            <w:r w:rsidRPr="00437C83">
              <w:rPr>
                <w:rFonts w:ascii="Times New Roman" w:eastAsia="Times New Roman" w:hAnsi="Times New Roman"/>
                <w:b/>
                <w:bCs/>
                <w:lang w:eastAsia="ru-RU"/>
              </w:rPr>
              <w:t xml:space="preserve">Место и дата рассмотрения предложений участников закупки и подведения итогов закупки: </w:t>
            </w:r>
          </w:p>
        </w:tc>
        <w:tc>
          <w:tcPr>
            <w:tcW w:w="6520" w:type="dxa"/>
          </w:tcPr>
          <w:p w14:paraId="0BC60699" w14:textId="77777777" w:rsidR="002F4703" w:rsidRPr="00437C83" w:rsidRDefault="002F4703" w:rsidP="0071741B">
            <w:pPr>
              <w:spacing w:after="0" w:line="240" w:lineRule="auto"/>
              <w:ind w:right="176"/>
              <w:contextualSpacing/>
              <w:jc w:val="both"/>
              <w:rPr>
                <w:rFonts w:ascii="Times New Roman" w:eastAsia="Times New Roman" w:hAnsi="Times New Roman"/>
                <w:bCs/>
                <w:color w:val="000000" w:themeColor="text1"/>
                <w:lang w:eastAsia="ru-RU"/>
              </w:rPr>
            </w:pPr>
            <w:r w:rsidRPr="00437C83">
              <w:rPr>
                <w:rFonts w:ascii="Times New Roman" w:eastAsia="Times New Roman" w:hAnsi="Times New Roman"/>
                <w:bCs/>
                <w:color w:val="000000" w:themeColor="text1"/>
                <w:lang w:eastAsia="ru-RU"/>
              </w:rPr>
              <w:t>Место рассмотрения заявок на участие в электронном запросе котировок: г. Самара, Московское шоссе, д. 55, оф.  207.</w:t>
            </w:r>
          </w:p>
          <w:p w14:paraId="46F7DC65" w14:textId="719E4025" w:rsidR="002F4703" w:rsidRPr="00437C83" w:rsidRDefault="002F4703" w:rsidP="0071741B">
            <w:pPr>
              <w:spacing w:after="0" w:line="240" w:lineRule="auto"/>
              <w:ind w:right="176"/>
              <w:contextualSpacing/>
              <w:jc w:val="both"/>
              <w:rPr>
                <w:rFonts w:ascii="Times New Roman" w:eastAsia="Times New Roman" w:hAnsi="Times New Roman"/>
                <w:b/>
                <w:bCs/>
                <w:color w:val="000000" w:themeColor="text1"/>
                <w:lang w:eastAsia="ru-RU"/>
              </w:rPr>
            </w:pPr>
            <w:r w:rsidRPr="00437C83">
              <w:rPr>
                <w:rFonts w:ascii="Times New Roman" w:eastAsia="Times New Roman" w:hAnsi="Times New Roman"/>
                <w:bCs/>
                <w:color w:val="000000" w:themeColor="text1"/>
                <w:lang w:eastAsia="ru-RU"/>
              </w:rPr>
              <w:t xml:space="preserve">Дата рассмотрения заявок на участие в электронном запросе котировок: </w:t>
            </w:r>
            <w:r w:rsidR="00C8551A" w:rsidRPr="00437C83">
              <w:rPr>
                <w:rFonts w:ascii="Times New Roman" w:eastAsia="Times New Roman" w:hAnsi="Times New Roman"/>
                <w:b/>
                <w:bCs/>
                <w:color w:val="000000" w:themeColor="text1"/>
                <w:lang w:eastAsia="ru-RU"/>
              </w:rPr>
              <w:t>«</w:t>
            </w:r>
            <w:r w:rsidR="001A6027">
              <w:rPr>
                <w:rFonts w:ascii="Times New Roman" w:eastAsia="Times New Roman" w:hAnsi="Times New Roman"/>
                <w:b/>
                <w:bCs/>
                <w:color w:val="000000" w:themeColor="text1"/>
                <w:lang w:eastAsia="ru-RU"/>
              </w:rPr>
              <w:t>01</w:t>
            </w:r>
            <w:r w:rsidR="00C8551A" w:rsidRPr="00437C83">
              <w:rPr>
                <w:rFonts w:ascii="Times New Roman" w:eastAsia="Times New Roman" w:hAnsi="Times New Roman"/>
                <w:b/>
                <w:bCs/>
                <w:color w:val="000000" w:themeColor="text1"/>
                <w:lang w:eastAsia="ru-RU"/>
              </w:rPr>
              <w:t>»</w:t>
            </w:r>
            <w:r w:rsidR="00AF58D1" w:rsidRPr="00437C83">
              <w:rPr>
                <w:rFonts w:ascii="Times New Roman" w:eastAsia="Times New Roman" w:hAnsi="Times New Roman"/>
                <w:b/>
                <w:bCs/>
                <w:color w:val="000000" w:themeColor="text1"/>
                <w:lang w:eastAsia="ru-RU"/>
              </w:rPr>
              <w:t xml:space="preserve"> </w:t>
            </w:r>
            <w:r w:rsidR="001A6027">
              <w:rPr>
                <w:rFonts w:ascii="Times New Roman" w:eastAsia="Times New Roman" w:hAnsi="Times New Roman"/>
                <w:b/>
                <w:bCs/>
                <w:color w:val="000000" w:themeColor="text1"/>
                <w:lang w:eastAsia="ru-RU"/>
              </w:rPr>
              <w:t>сентября</w:t>
            </w:r>
            <w:r w:rsidR="00C64C57" w:rsidRPr="00437C83">
              <w:rPr>
                <w:rFonts w:ascii="Times New Roman" w:eastAsia="Times New Roman" w:hAnsi="Times New Roman"/>
                <w:b/>
                <w:bCs/>
                <w:color w:val="000000" w:themeColor="text1"/>
                <w:lang w:eastAsia="ru-RU"/>
              </w:rPr>
              <w:t xml:space="preserve"> </w:t>
            </w:r>
            <w:r w:rsidR="00C8551A" w:rsidRPr="00437C83">
              <w:rPr>
                <w:rFonts w:ascii="Times New Roman" w:eastAsia="Times New Roman" w:hAnsi="Times New Roman"/>
                <w:b/>
                <w:bCs/>
                <w:color w:val="000000" w:themeColor="text1"/>
                <w:lang w:eastAsia="ru-RU"/>
              </w:rPr>
              <w:t>202</w:t>
            </w:r>
            <w:r w:rsidR="00BB354D" w:rsidRPr="00437C83">
              <w:rPr>
                <w:rFonts w:ascii="Times New Roman" w:eastAsia="Times New Roman" w:hAnsi="Times New Roman"/>
                <w:b/>
                <w:bCs/>
                <w:color w:val="000000" w:themeColor="text1"/>
                <w:lang w:eastAsia="ru-RU"/>
              </w:rPr>
              <w:t>6</w:t>
            </w:r>
            <w:r w:rsidR="00DB6AF0" w:rsidRPr="00437C83">
              <w:rPr>
                <w:rFonts w:ascii="Times New Roman" w:eastAsia="Times New Roman" w:hAnsi="Times New Roman"/>
                <w:b/>
                <w:bCs/>
                <w:color w:val="000000" w:themeColor="text1"/>
                <w:lang w:eastAsia="ru-RU"/>
              </w:rPr>
              <w:t xml:space="preserve"> г. </w:t>
            </w:r>
            <w:r w:rsidR="00FD4DFB" w:rsidRPr="00437C83">
              <w:rPr>
                <w:rFonts w:ascii="Times New Roman" w:eastAsia="Times New Roman" w:hAnsi="Times New Roman"/>
                <w:b/>
                <w:bCs/>
                <w:color w:val="000000" w:themeColor="text1"/>
                <w:lang w:eastAsia="ru-RU"/>
              </w:rPr>
              <w:t>1</w:t>
            </w:r>
            <w:r w:rsidR="00930367" w:rsidRPr="00437C83">
              <w:rPr>
                <w:rFonts w:ascii="Times New Roman" w:eastAsia="Times New Roman" w:hAnsi="Times New Roman"/>
                <w:b/>
                <w:bCs/>
                <w:color w:val="000000" w:themeColor="text1"/>
                <w:lang w:eastAsia="ru-RU"/>
              </w:rPr>
              <w:t>0</w:t>
            </w:r>
            <w:r w:rsidR="00FD4DFB" w:rsidRPr="00437C83">
              <w:rPr>
                <w:rFonts w:ascii="Times New Roman" w:eastAsia="Times New Roman" w:hAnsi="Times New Roman"/>
                <w:b/>
                <w:bCs/>
                <w:color w:val="000000" w:themeColor="text1"/>
                <w:lang w:eastAsia="ru-RU"/>
              </w:rPr>
              <w:t>:00 ч. (время местное) (</w:t>
            </w:r>
            <w:r w:rsidR="00930367" w:rsidRPr="00437C83">
              <w:rPr>
                <w:rFonts w:ascii="Times New Roman" w:eastAsia="Times New Roman" w:hAnsi="Times New Roman"/>
                <w:b/>
                <w:bCs/>
                <w:color w:val="000000" w:themeColor="text1"/>
                <w:lang w:eastAsia="ru-RU"/>
              </w:rPr>
              <w:t>09</w:t>
            </w:r>
            <w:r w:rsidR="00FD4DFB" w:rsidRPr="00437C83">
              <w:rPr>
                <w:rFonts w:ascii="Times New Roman" w:eastAsia="Times New Roman" w:hAnsi="Times New Roman"/>
                <w:b/>
                <w:bCs/>
                <w:color w:val="000000" w:themeColor="text1"/>
                <w:lang w:eastAsia="ru-RU"/>
              </w:rPr>
              <w:t>:00 МСК).</w:t>
            </w:r>
          </w:p>
          <w:p w14:paraId="2DCEED1A" w14:textId="77777777" w:rsidR="002F4703" w:rsidRPr="00437C83" w:rsidRDefault="002F4703" w:rsidP="0071741B">
            <w:pPr>
              <w:spacing w:after="0" w:line="240" w:lineRule="auto"/>
              <w:ind w:right="176"/>
              <w:contextualSpacing/>
              <w:jc w:val="both"/>
              <w:rPr>
                <w:rFonts w:ascii="Times New Roman" w:eastAsia="Times New Roman" w:hAnsi="Times New Roman"/>
                <w:bCs/>
                <w:color w:val="000000" w:themeColor="text1"/>
                <w:lang w:eastAsia="ru-RU"/>
              </w:rPr>
            </w:pPr>
            <w:r w:rsidRPr="00437C83">
              <w:rPr>
                <w:rFonts w:ascii="Times New Roman" w:eastAsia="Times New Roman" w:hAnsi="Times New Roman"/>
                <w:bCs/>
                <w:color w:val="000000" w:themeColor="text1"/>
                <w:lang w:eastAsia="ru-RU"/>
              </w:rPr>
              <w:t>Место подведения итогов электронного запроса котировок: г. Самара, Московское шоссе, д. 55, оф.  207.</w:t>
            </w:r>
          </w:p>
          <w:p w14:paraId="766AD330" w14:textId="1DA47C57" w:rsidR="002F4703" w:rsidRPr="00437C83" w:rsidRDefault="002F4703" w:rsidP="00F006EA">
            <w:pPr>
              <w:spacing w:after="0" w:line="240" w:lineRule="auto"/>
              <w:ind w:right="176"/>
              <w:contextualSpacing/>
              <w:jc w:val="both"/>
              <w:rPr>
                <w:rFonts w:ascii="Times New Roman" w:eastAsia="Times New Roman" w:hAnsi="Times New Roman"/>
                <w:bCs/>
                <w:color w:val="FF0000"/>
                <w:lang w:eastAsia="ru-RU"/>
              </w:rPr>
            </w:pPr>
            <w:r w:rsidRPr="00437C83">
              <w:rPr>
                <w:rFonts w:ascii="Times New Roman" w:eastAsia="Times New Roman" w:hAnsi="Times New Roman"/>
                <w:bCs/>
                <w:color w:val="000000" w:themeColor="text1"/>
                <w:lang w:eastAsia="ru-RU"/>
              </w:rPr>
              <w:t xml:space="preserve">Дата подведения итогов электронного запроса котировок: </w:t>
            </w:r>
            <w:r w:rsidR="003D1DE2" w:rsidRPr="00437C83">
              <w:rPr>
                <w:rFonts w:ascii="Times New Roman" w:eastAsia="Times New Roman" w:hAnsi="Times New Roman"/>
                <w:bCs/>
                <w:color w:val="000000" w:themeColor="text1"/>
                <w:lang w:eastAsia="ru-RU"/>
              </w:rPr>
              <w:t xml:space="preserve">не позднее </w:t>
            </w:r>
            <w:r w:rsidR="00C8551A" w:rsidRPr="00437C83">
              <w:rPr>
                <w:rFonts w:ascii="Times New Roman" w:eastAsia="Times New Roman" w:hAnsi="Times New Roman"/>
                <w:b/>
                <w:bCs/>
                <w:color w:val="000000" w:themeColor="text1"/>
                <w:lang w:eastAsia="ru-RU"/>
              </w:rPr>
              <w:t>«</w:t>
            </w:r>
            <w:r w:rsidR="001A6027">
              <w:rPr>
                <w:rFonts w:ascii="Times New Roman" w:eastAsia="Times New Roman" w:hAnsi="Times New Roman"/>
                <w:b/>
                <w:bCs/>
                <w:color w:val="000000" w:themeColor="text1"/>
                <w:lang w:eastAsia="ru-RU"/>
              </w:rPr>
              <w:t>02</w:t>
            </w:r>
            <w:r w:rsidR="00785F1B" w:rsidRPr="00437C83">
              <w:rPr>
                <w:rFonts w:ascii="Times New Roman" w:eastAsia="Times New Roman" w:hAnsi="Times New Roman"/>
                <w:b/>
                <w:bCs/>
                <w:color w:val="000000" w:themeColor="text1"/>
                <w:lang w:eastAsia="ru-RU"/>
              </w:rPr>
              <w:t>»</w:t>
            </w:r>
            <w:r w:rsidR="00BB354D" w:rsidRPr="00437C83">
              <w:rPr>
                <w:rFonts w:ascii="Times New Roman" w:eastAsia="Times New Roman" w:hAnsi="Times New Roman"/>
                <w:b/>
                <w:bCs/>
                <w:color w:val="000000" w:themeColor="text1"/>
                <w:lang w:eastAsia="ru-RU"/>
              </w:rPr>
              <w:t xml:space="preserve"> </w:t>
            </w:r>
            <w:r w:rsidR="001A6027" w:rsidRPr="001A6027">
              <w:rPr>
                <w:rFonts w:ascii="Times New Roman" w:eastAsia="Times New Roman" w:hAnsi="Times New Roman"/>
                <w:b/>
                <w:bCs/>
                <w:color w:val="000000" w:themeColor="text1"/>
                <w:lang w:eastAsia="ru-RU"/>
              </w:rPr>
              <w:t xml:space="preserve">сентября </w:t>
            </w:r>
            <w:r w:rsidR="00C8551A" w:rsidRPr="00437C83">
              <w:rPr>
                <w:rFonts w:ascii="Times New Roman" w:eastAsia="Times New Roman" w:hAnsi="Times New Roman"/>
                <w:b/>
                <w:bCs/>
                <w:color w:val="000000" w:themeColor="text1"/>
                <w:lang w:eastAsia="ru-RU"/>
              </w:rPr>
              <w:t>202</w:t>
            </w:r>
            <w:r w:rsidR="00BB354D" w:rsidRPr="00437C83">
              <w:rPr>
                <w:rFonts w:ascii="Times New Roman" w:eastAsia="Times New Roman" w:hAnsi="Times New Roman"/>
                <w:b/>
                <w:bCs/>
                <w:color w:val="000000" w:themeColor="text1"/>
                <w:lang w:eastAsia="ru-RU"/>
              </w:rPr>
              <w:t>6</w:t>
            </w:r>
            <w:r w:rsidR="003D1DE2" w:rsidRPr="00437C83">
              <w:rPr>
                <w:rFonts w:ascii="Times New Roman" w:eastAsia="Times New Roman" w:hAnsi="Times New Roman"/>
                <w:b/>
                <w:bCs/>
                <w:color w:val="000000" w:themeColor="text1"/>
                <w:lang w:eastAsia="ru-RU"/>
              </w:rPr>
              <w:t xml:space="preserve"> г. 1</w:t>
            </w:r>
            <w:r w:rsidR="00930367" w:rsidRPr="00437C83">
              <w:rPr>
                <w:rFonts w:ascii="Times New Roman" w:eastAsia="Times New Roman" w:hAnsi="Times New Roman"/>
                <w:b/>
                <w:bCs/>
                <w:color w:val="000000" w:themeColor="text1"/>
                <w:lang w:eastAsia="ru-RU"/>
              </w:rPr>
              <w:t>0:00 ч. (время местное) (09</w:t>
            </w:r>
            <w:r w:rsidR="003D1DE2" w:rsidRPr="00437C83">
              <w:rPr>
                <w:rFonts w:ascii="Times New Roman" w:eastAsia="Times New Roman" w:hAnsi="Times New Roman"/>
                <w:b/>
                <w:bCs/>
                <w:color w:val="000000" w:themeColor="text1"/>
                <w:lang w:eastAsia="ru-RU"/>
              </w:rPr>
              <w:t>:00 МСК).</w:t>
            </w:r>
          </w:p>
        </w:tc>
      </w:tr>
      <w:tr w:rsidR="002F4703" w:rsidRPr="00437C83" w14:paraId="396F1165" w14:textId="77777777" w:rsidTr="00111E8E">
        <w:trPr>
          <w:trHeight w:val="60"/>
        </w:trPr>
        <w:tc>
          <w:tcPr>
            <w:tcW w:w="709" w:type="dxa"/>
          </w:tcPr>
          <w:p w14:paraId="322922C7"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lastRenderedPageBreak/>
              <w:t>19</w:t>
            </w:r>
          </w:p>
        </w:tc>
        <w:tc>
          <w:tcPr>
            <w:tcW w:w="2977" w:type="dxa"/>
          </w:tcPr>
          <w:p w14:paraId="6F27EF0D" w14:textId="77777777" w:rsidR="002F4703" w:rsidRPr="00437C83" w:rsidRDefault="002F4703" w:rsidP="0071741B">
            <w:pPr>
              <w:spacing w:after="120" w:line="240" w:lineRule="auto"/>
              <w:ind w:right="153"/>
              <w:contextualSpacing/>
              <w:rPr>
                <w:rFonts w:ascii="Times New Roman" w:eastAsia="Times New Roman" w:hAnsi="Times New Roman"/>
                <w:b/>
                <w:bCs/>
                <w:lang w:eastAsia="ru-RU"/>
              </w:rPr>
            </w:pPr>
            <w:r w:rsidRPr="00437C83">
              <w:rPr>
                <w:rFonts w:ascii="Times New Roman" w:eastAsia="Times New Roman" w:hAnsi="Times New Roman"/>
                <w:b/>
                <w:bCs/>
                <w:lang w:eastAsia="ru-RU"/>
              </w:rPr>
              <w:t>Критерии оценки и сопоставления заявок на участие в закупке:</w:t>
            </w:r>
          </w:p>
        </w:tc>
        <w:tc>
          <w:tcPr>
            <w:tcW w:w="6520" w:type="dxa"/>
          </w:tcPr>
          <w:p w14:paraId="6A0ABFDB" w14:textId="77777777" w:rsidR="002F4703" w:rsidRPr="00437C83" w:rsidRDefault="002F4703" w:rsidP="0071741B">
            <w:pPr>
              <w:spacing w:after="0" w:line="240" w:lineRule="auto"/>
              <w:ind w:right="176"/>
              <w:contextualSpacing/>
              <w:jc w:val="both"/>
              <w:rPr>
                <w:rFonts w:ascii="Times New Roman" w:eastAsia="Times New Roman" w:hAnsi="Times New Roman"/>
                <w:color w:val="FF0000"/>
                <w:lang w:eastAsia="ru-RU"/>
              </w:rPr>
            </w:pPr>
            <w:r w:rsidRPr="00437C83">
              <w:rPr>
                <w:rFonts w:ascii="Times New Roman" w:eastAsia="Times New Roman" w:hAnsi="Times New Roman"/>
                <w:lang w:eastAsia="ru-RU"/>
              </w:rPr>
              <w:t>Критерием оценки заявок на участие в электронном запросе котировок является цена договора, предложенная участниками закупки.</w:t>
            </w:r>
          </w:p>
        </w:tc>
      </w:tr>
      <w:tr w:rsidR="002F4703" w:rsidRPr="00437C83" w14:paraId="4BAEA09A" w14:textId="77777777" w:rsidTr="00111E8E">
        <w:trPr>
          <w:trHeight w:val="60"/>
        </w:trPr>
        <w:tc>
          <w:tcPr>
            <w:tcW w:w="709" w:type="dxa"/>
          </w:tcPr>
          <w:p w14:paraId="74FB2B8D"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20</w:t>
            </w:r>
          </w:p>
        </w:tc>
        <w:tc>
          <w:tcPr>
            <w:tcW w:w="2977" w:type="dxa"/>
          </w:tcPr>
          <w:p w14:paraId="62C2B496" w14:textId="77777777" w:rsidR="002F4703" w:rsidRPr="00437C83" w:rsidRDefault="002F4703" w:rsidP="0071741B">
            <w:pPr>
              <w:widowControl w:val="0"/>
              <w:spacing w:after="0" w:line="240" w:lineRule="auto"/>
              <w:contextualSpacing/>
              <w:rPr>
                <w:rFonts w:ascii="Times New Roman" w:hAnsi="Times New Roman"/>
                <w:b/>
                <w:bCs/>
              </w:rPr>
            </w:pPr>
            <w:r w:rsidRPr="00437C83">
              <w:rPr>
                <w:rFonts w:ascii="Times New Roman" w:hAnsi="Times New Roman"/>
                <w:b/>
                <w:bCs/>
              </w:rPr>
              <w:t>Порядок оценки и сопоставления заявок на участие в закупке:</w:t>
            </w:r>
          </w:p>
        </w:tc>
        <w:tc>
          <w:tcPr>
            <w:tcW w:w="6520" w:type="dxa"/>
          </w:tcPr>
          <w:p w14:paraId="6296BBC7" w14:textId="77777777" w:rsidR="002F4703" w:rsidRPr="00437C83" w:rsidRDefault="00580E5D" w:rsidP="0071741B">
            <w:pPr>
              <w:widowControl w:val="0"/>
              <w:spacing w:after="0" w:line="240" w:lineRule="auto"/>
              <w:contextualSpacing/>
              <w:jc w:val="both"/>
              <w:rPr>
                <w:rFonts w:ascii="Times New Roman" w:hAnsi="Times New Roman"/>
              </w:rPr>
            </w:pPr>
            <w:r w:rsidRPr="00437C83">
              <w:rPr>
                <w:rFonts w:ascii="Times New Roman" w:hAnsi="Times New Roman"/>
              </w:rPr>
              <w:t>Победителем запроса котировок признается участник запроса котировок, подавший заявку на участие в запросе котировок, которая соответствует всем требованиям, установленным в извещении о проведении запроса котировок, и в которой указана наиболее низкая цена товара, работы или услуги. При предложении наиболее низкой цены товара, работы или услуги несколькими участниками запроса котировок победителем запроса котировок признается участник, заявка на участие в запросе котировок которого поступила ранее других заявок на участие в запросе котировок, в которых предложена такая же цена.</w:t>
            </w:r>
          </w:p>
        </w:tc>
      </w:tr>
      <w:tr w:rsidR="002F4703" w:rsidRPr="00437C83" w14:paraId="33690D65" w14:textId="77777777" w:rsidTr="00111E8E">
        <w:trPr>
          <w:trHeight w:val="60"/>
        </w:trPr>
        <w:tc>
          <w:tcPr>
            <w:tcW w:w="709" w:type="dxa"/>
          </w:tcPr>
          <w:p w14:paraId="05540F96"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21</w:t>
            </w:r>
          </w:p>
        </w:tc>
        <w:tc>
          <w:tcPr>
            <w:tcW w:w="2977" w:type="dxa"/>
          </w:tcPr>
          <w:p w14:paraId="04E6A697" w14:textId="77777777" w:rsidR="002F4703" w:rsidRPr="00437C83" w:rsidRDefault="002F4703"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Преимущества для субъектов малого и/или среднего предпринимательства:</w:t>
            </w:r>
          </w:p>
        </w:tc>
        <w:tc>
          <w:tcPr>
            <w:tcW w:w="6520" w:type="dxa"/>
          </w:tcPr>
          <w:p w14:paraId="1F91B212" w14:textId="77777777" w:rsidR="002F4703" w:rsidRPr="00437C83" w:rsidRDefault="00170A83" w:rsidP="0071741B">
            <w:pPr>
              <w:widowControl w:val="0"/>
              <w:spacing w:after="0" w:line="240" w:lineRule="auto"/>
              <w:contextualSpacing/>
              <w:jc w:val="both"/>
              <w:rPr>
                <w:rFonts w:ascii="Times New Roman" w:eastAsia="Times New Roman" w:hAnsi="Times New Roman"/>
                <w:lang w:eastAsia="ru-RU"/>
              </w:rPr>
            </w:pPr>
            <w:r w:rsidRPr="00437C83">
              <w:rPr>
                <w:rFonts w:ascii="Times New Roman" w:eastAsia="Times New Roman" w:hAnsi="Times New Roman"/>
                <w:lang w:eastAsia="ru-RU"/>
              </w:rPr>
              <w:t>Установлено</w:t>
            </w:r>
          </w:p>
        </w:tc>
      </w:tr>
      <w:tr w:rsidR="002F4703" w:rsidRPr="00437C83" w14:paraId="590E8C0C" w14:textId="77777777" w:rsidTr="00111E8E">
        <w:trPr>
          <w:trHeight w:val="60"/>
        </w:trPr>
        <w:tc>
          <w:tcPr>
            <w:tcW w:w="709" w:type="dxa"/>
          </w:tcPr>
          <w:p w14:paraId="60339FA6"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22</w:t>
            </w:r>
          </w:p>
        </w:tc>
        <w:tc>
          <w:tcPr>
            <w:tcW w:w="2977" w:type="dxa"/>
          </w:tcPr>
          <w:p w14:paraId="378099D8" w14:textId="77777777" w:rsidR="002F4703" w:rsidRPr="00437C83" w:rsidRDefault="002F4703"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Требование о привлечении к исполнению договора субподрядчиков, соисполнителей из числа субъектов малого и/или среднего предпринимательства:</w:t>
            </w:r>
          </w:p>
        </w:tc>
        <w:tc>
          <w:tcPr>
            <w:tcW w:w="6520" w:type="dxa"/>
          </w:tcPr>
          <w:p w14:paraId="5B9AB495" w14:textId="77777777" w:rsidR="002F4703" w:rsidRPr="00437C83" w:rsidRDefault="002F4703" w:rsidP="0071741B">
            <w:pPr>
              <w:widowControl w:val="0"/>
              <w:spacing w:after="0" w:line="240" w:lineRule="auto"/>
              <w:contextualSpacing/>
              <w:jc w:val="both"/>
              <w:rPr>
                <w:rFonts w:ascii="Times New Roman" w:hAnsi="Times New Roman"/>
              </w:rPr>
            </w:pPr>
            <w:r w:rsidRPr="00437C83">
              <w:rPr>
                <w:rFonts w:ascii="Times New Roman" w:hAnsi="Times New Roman"/>
              </w:rPr>
              <w:t>Не установлено.</w:t>
            </w:r>
          </w:p>
        </w:tc>
      </w:tr>
      <w:tr w:rsidR="002F4703" w:rsidRPr="00437C83" w14:paraId="2151CC05" w14:textId="77777777" w:rsidTr="00111E8E">
        <w:trPr>
          <w:trHeight w:val="60"/>
        </w:trPr>
        <w:tc>
          <w:tcPr>
            <w:tcW w:w="709" w:type="dxa"/>
          </w:tcPr>
          <w:p w14:paraId="1E1F92FC"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23</w:t>
            </w:r>
          </w:p>
        </w:tc>
        <w:tc>
          <w:tcPr>
            <w:tcW w:w="2977" w:type="dxa"/>
          </w:tcPr>
          <w:p w14:paraId="3C56933B" w14:textId="77777777" w:rsidR="002F4703" w:rsidRPr="00437C83" w:rsidRDefault="002F4703"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Размер обеспечения исполнения договора, порядок предоставления такого обеспечения, требования к такому обеспечению:</w:t>
            </w:r>
          </w:p>
        </w:tc>
        <w:tc>
          <w:tcPr>
            <w:tcW w:w="6520" w:type="dxa"/>
          </w:tcPr>
          <w:p w14:paraId="605B156C" w14:textId="77777777" w:rsidR="002F4703" w:rsidRPr="00437C83" w:rsidRDefault="00D5478C" w:rsidP="0071741B">
            <w:pPr>
              <w:widowControl w:val="0"/>
              <w:spacing w:after="0" w:line="240" w:lineRule="auto"/>
              <w:contextualSpacing/>
              <w:jc w:val="both"/>
              <w:rPr>
                <w:rFonts w:ascii="Times New Roman" w:hAnsi="Times New Roman"/>
              </w:rPr>
            </w:pPr>
            <w:r w:rsidRPr="00437C83">
              <w:rPr>
                <w:rFonts w:ascii="Times New Roman" w:hAnsi="Times New Roman"/>
              </w:rPr>
              <w:t>Н</w:t>
            </w:r>
            <w:r w:rsidR="002F4703" w:rsidRPr="00437C83">
              <w:rPr>
                <w:rFonts w:ascii="Times New Roman" w:hAnsi="Times New Roman"/>
              </w:rPr>
              <w:t>е установлено.</w:t>
            </w:r>
          </w:p>
        </w:tc>
      </w:tr>
      <w:tr w:rsidR="002F4703" w:rsidRPr="00437C83" w14:paraId="422ACEAE" w14:textId="77777777" w:rsidTr="00111E8E">
        <w:trPr>
          <w:trHeight w:val="60"/>
        </w:trPr>
        <w:tc>
          <w:tcPr>
            <w:tcW w:w="709" w:type="dxa"/>
          </w:tcPr>
          <w:p w14:paraId="5A0C91FD"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24</w:t>
            </w:r>
          </w:p>
        </w:tc>
        <w:tc>
          <w:tcPr>
            <w:tcW w:w="2977" w:type="dxa"/>
          </w:tcPr>
          <w:p w14:paraId="2F497D43" w14:textId="77777777" w:rsidR="002F4703" w:rsidRPr="00437C83" w:rsidRDefault="002F4703" w:rsidP="0071741B">
            <w:pPr>
              <w:widowControl w:val="0"/>
              <w:spacing w:after="0" w:line="240" w:lineRule="auto"/>
              <w:contextualSpacing/>
              <w:rPr>
                <w:rFonts w:ascii="Times New Roman" w:eastAsia="Times New Roman" w:hAnsi="Times New Roman"/>
                <w:b/>
                <w:bCs/>
                <w:snapToGrid w:val="0"/>
                <w:lang w:eastAsia="ru-RU"/>
              </w:rPr>
            </w:pPr>
            <w:r w:rsidRPr="00437C83">
              <w:rPr>
                <w:rFonts w:ascii="Times New Roman" w:eastAsia="Times New Roman" w:hAnsi="Times New Roman"/>
                <w:b/>
                <w:bCs/>
                <w:snapToGrid w:val="0"/>
                <w:lang w:eastAsia="ru-RU"/>
              </w:rPr>
              <w:t>Сведения о возможности Заказчика изменить предусмотренные договором количество товаров, объем работ, услуг и срока действия договора:</w:t>
            </w:r>
          </w:p>
        </w:tc>
        <w:tc>
          <w:tcPr>
            <w:tcW w:w="6520" w:type="dxa"/>
          </w:tcPr>
          <w:p w14:paraId="315751D3" w14:textId="77777777" w:rsidR="00CE4D86" w:rsidRPr="00437C83" w:rsidRDefault="00CE4D86" w:rsidP="0071741B">
            <w:pPr>
              <w:widowControl w:val="0"/>
              <w:spacing w:after="0" w:line="240" w:lineRule="auto"/>
              <w:contextualSpacing/>
              <w:jc w:val="both"/>
              <w:rPr>
                <w:rFonts w:ascii="Times New Roman" w:hAnsi="Times New Roman"/>
              </w:rPr>
            </w:pPr>
            <w:r w:rsidRPr="00437C83">
              <w:rPr>
                <w:rFonts w:ascii="Times New Roman" w:hAnsi="Times New Roman"/>
              </w:rPr>
              <w:t>При заключении договора указывается, что цена договора является твердой и определяется на весь срок исполнения договора, за исключением случаев изменения цены договора, если возможность таких изменений была предусмотрена проектом договора, в следующих случаях:</w:t>
            </w:r>
          </w:p>
          <w:p w14:paraId="7DEAE75C" w14:textId="77777777" w:rsidR="00CE4D86" w:rsidRPr="00437C83" w:rsidRDefault="00CE4D86" w:rsidP="0071741B">
            <w:pPr>
              <w:widowControl w:val="0"/>
              <w:numPr>
                <w:ilvl w:val="0"/>
                <w:numId w:val="6"/>
              </w:numPr>
              <w:spacing w:after="0" w:line="240" w:lineRule="auto"/>
              <w:contextualSpacing/>
              <w:jc w:val="both"/>
              <w:rPr>
                <w:rFonts w:ascii="Times New Roman" w:hAnsi="Times New Roman"/>
              </w:rPr>
            </w:pPr>
            <w:r w:rsidRPr="00437C83">
              <w:rPr>
                <w:rFonts w:ascii="Times New Roman" w:hAnsi="Times New Roman"/>
              </w:rPr>
              <w:t>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14:paraId="37BAC137" w14:textId="77777777" w:rsidR="00CE4D86" w:rsidRPr="00437C83" w:rsidRDefault="00CE4D86" w:rsidP="0071741B">
            <w:pPr>
              <w:widowControl w:val="0"/>
              <w:numPr>
                <w:ilvl w:val="0"/>
                <w:numId w:val="6"/>
              </w:numPr>
              <w:spacing w:after="0" w:line="240" w:lineRule="auto"/>
              <w:contextualSpacing/>
              <w:jc w:val="both"/>
              <w:rPr>
                <w:rFonts w:ascii="Times New Roman" w:hAnsi="Times New Roman"/>
              </w:rPr>
            </w:pPr>
            <w:r w:rsidRPr="00437C83">
              <w:rPr>
                <w:rFonts w:ascii="Times New Roman" w:hAnsi="Times New Roman"/>
              </w:rPr>
              <w:t>при изменении увеличении (не более чем на 30 процентов) или уменьшении предусмотренного договором объема товаров, работ, услуг при изменении потребности в таких товарах, работах, услугах, на поставку, выполнение, оказание которых заключен договор, или при выявлении потребности в дополнительном объеме товаров, работ, услуг, не предусмотренных договором, но связанных с работами, услугами, предусмотренными договором. Цена единицы дополнительно поставляемого товара, оказываемой услуги, выполняемой работы должна определяться как частное от деления первоначальной цены договора на предусмотренное в договоре количество такого товара, работы, услуги;</w:t>
            </w:r>
          </w:p>
          <w:p w14:paraId="12931A26" w14:textId="77777777" w:rsidR="00CE4D86" w:rsidRPr="00437C83" w:rsidRDefault="00CE4D86" w:rsidP="0071741B">
            <w:pPr>
              <w:widowControl w:val="0"/>
              <w:numPr>
                <w:ilvl w:val="0"/>
                <w:numId w:val="6"/>
              </w:numPr>
              <w:spacing w:after="0" w:line="240" w:lineRule="auto"/>
              <w:contextualSpacing/>
              <w:jc w:val="both"/>
              <w:rPr>
                <w:rFonts w:ascii="Times New Roman" w:hAnsi="Times New Roman"/>
              </w:rPr>
            </w:pPr>
            <w:r w:rsidRPr="00437C83">
              <w:rPr>
                <w:rFonts w:ascii="Times New Roman" w:hAnsi="Times New Roman"/>
              </w:rPr>
              <w:t>при изменении в соответствии с законодательством Российской Федерации регулируемых государством цен (тарифов) на товары, работы и услуги;</w:t>
            </w:r>
          </w:p>
          <w:p w14:paraId="305EDC01" w14:textId="77777777" w:rsidR="002F4703" w:rsidRPr="00437C83" w:rsidRDefault="00CE4D86" w:rsidP="0071741B">
            <w:pPr>
              <w:widowControl w:val="0"/>
              <w:numPr>
                <w:ilvl w:val="0"/>
                <w:numId w:val="6"/>
              </w:numPr>
              <w:spacing w:after="0" w:line="240" w:lineRule="auto"/>
              <w:contextualSpacing/>
              <w:jc w:val="both"/>
              <w:rPr>
                <w:rFonts w:ascii="Times New Roman" w:hAnsi="Times New Roman"/>
              </w:rPr>
            </w:pPr>
            <w:r w:rsidRPr="00437C83">
              <w:rPr>
                <w:rFonts w:ascii="Times New Roman" w:hAnsi="Times New Roman"/>
              </w:rPr>
              <w:t>при изменении сроков (периодов) поставки товара, оказания услуг, выполнения работ.</w:t>
            </w:r>
          </w:p>
        </w:tc>
      </w:tr>
      <w:tr w:rsidR="002F4703" w:rsidRPr="00437C83" w14:paraId="64DE37AE" w14:textId="77777777" w:rsidTr="00111E8E">
        <w:trPr>
          <w:trHeight w:val="60"/>
        </w:trPr>
        <w:tc>
          <w:tcPr>
            <w:tcW w:w="709" w:type="dxa"/>
          </w:tcPr>
          <w:p w14:paraId="7F47CB83" w14:textId="77777777" w:rsidR="002F4703" w:rsidRPr="00437C83" w:rsidRDefault="00D5478C" w:rsidP="0071741B">
            <w:pPr>
              <w:suppressAutoHyphens/>
              <w:spacing w:after="0" w:line="240" w:lineRule="auto"/>
              <w:contextualSpacing/>
              <w:jc w:val="both"/>
              <w:rPr>
                <w:rFonts w:ascii="Times New Roman" w:eastAsia="Arial Unicode MS" w:hAnsi="Times New Roman"/>
                <w:color w:val="000000"/>
                <w:lang w:eastAsia="ar-SA"/>
              </w:rPr>
            </w:pPr>
            <w:r w:rsidRPr="00437C83">
              <w:rPr>
                <w:rFonts w:ascii="Times New Roman" w:eastAsia="Arial Unicode MS" w:hAnsi="Times New Roman"/>
                <w:color w:val="000000"/>
                <w:lang w:eastAsia="ar-SA"/>
              </w:rPr>
              <w:t>25</w:t>
            </w:r>
          </w:p>
        </w:tc>
        <w:tc>
          <w:tcPr>
            <w:tcW w:w="2977" w:type="dxa"/>
          </w:tcPr>
          <w:p w14:paraId="00576CC9" w14:textId="77777777" w:rsidR="002F4703" w:rsidRPr="00437C83" w:rsidRDefault="00B855F6" w:rsidP="0071741B">
            <w:pPr>
              <w:widowControl w:val="0"/>
              <w:tabs>
                <w:tab w:val="num" w:pos="1134"/>
              </w:tabs>
              <w:spacing w:after="0" w:line="240" w:lineRule="auto"/>
              <w:contextualSpacing/>
              <w:rPr>
                <w:rFonts w:ascii="Times New Roman" w:eastAsia="Times New Roman" w:hAnsi="Times New Roman"/>
                <w:b/>
                <w:bCs/>
                <w:snapToGrid w:val="0"/>
                <w:lang w:eastAsia="ru-RU"/>
              </w:rPr>
            </w:pPr>
            <w:bookmarkStart w:id="14" w:name="_Ref186183588"/>
            <w:bookmarkStart w:id="15" w:name="_Ref149648944"/>
            <w:bookmarkStart w:id="16" w:name="_Toc186224166"/>
            <w:r w:rsidRPr="00437C83">
              <w:rPr>
                <w:rFonts w:ascii="Times New Roman" w:eastAsia="Times New Roman" w:hAnsi="Times New Roman"/>
                <w:b/>
                <w:bCs/>
                <w:snapToGrid w:val="0"/>
                <w:lang w:eastAsia="ru-RU"/>
              </w:rPr>
              <w:t>Применение законодательства о национальном режиме</w:t>
            </w:r>
            <w:bookmarkEnd w:id="14"/>
            <w:bookmarkEnd w:id="15"/>
            <w:bookmarkEnd w:id="16"/>
            <w:r w:rsidR="002F4703" w:rsidRPr="00437C83">
              <w:rPr>
                <w:rFonts w:ascii="Times New Roman" w:eastAsia="Times New Roman" w:hAnsi="Times New Roman"/>
                <w:b/>
                <w:bCs/>
                <w:snapToGrid w:val="0"/>
                <w:lang w:eastAsia="ru-RU"/>
              </w:rPr>
              <w:t>:</w:t>
            </w:r>
          </w:p>
        </w:tc>
        <w:tc>
          <w:tcPr>
            <w:tcW w:w="6520" w:type="dxa"/>
          </w:tcPr>
          <w:p w14:paraId="2DB28CD0" w14:textId="77777777" w:rsidR="00C64C57" w:rsidRPr="00437C83" w:rsidRDefault="00C64C57" w:rsidP="0071741B">
            <w:pPr>
              <w:widowControl w:val="0"/>
              <w:spacing w:after="0" w:line="240" w:lineRule="auto"/>
              <w:contextualSpacing/>
              <w:jc w:val="both"/>
              <w:rPr>
                <w:rFonts w:ascii="Times New Roman" w:hAnsi="Times New Roman"/>
              </w:rPr>
            </w:pPr>
            <w:r w:rsidRPr="00437C83">
              <w:rPr>
                <w:rFonts w:ascii="Times New Roman" w:hAnsi="Times New Roman"/>
              </w:rPr>
              <w:t xml:space="preserve">В соответствии с Постановлением Правительства РФ от 23.12.2024 года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Постановления № 1875) - </w:t>
            </w:r>
            <w:r w:rsidRPr="00437C83">
              <w:rPr>
                <w:rFonts w:ascii="Times New Roman" w:hAnsi="Times New Roman"/>
                <w:b/>
              </w:rPr>
              <w:t xml:space="preserve">установлен режим преимущества </w:t>
            </w:r>
            <w:r w:rsidRPr="00437C83">
              <w:rPr>
                <w:rFonts w:ascii="Times New Roman" w:hAnsi="Times New Roman"/>
                <w:b/>
              </w:rPr>
              <w:lastRenderedPageBreak/>
              <w:t>российской продукции</w:t>
            </w:r>
            <w:r w:rsidRPr="00437C83">
              <w:rPr>
                <w:rFonts w:ascii="Times New Roman" w:hAnsi="Times New Roman"/>
              </w:rPr>
              <w:t xml:space="preserve">.  </w:t>
            </w:r>
          </w:p>
          <w:p w14:paraId="35D0DC28" w14:textId="77777777" w:rsidR="00C64C57" w:rsidRPr="00437C83" w:rsidRDefault="00C64C57" w:rsidP="0071741B">
            <w:pPr>
              <w:widowControl w:val="0"/>
              <w:spacing w:after="0" w:line="240" w:lineRule="auto"/>
              <w:contextualSpacing/>
              <w:jc w:val="both"/>
              <w:rPr>
                <w:rFonts w:ascii="Times New Roman" w:hAnsi="Times New Roman"/>
              </w:rPr>
            </w:pPr>
            <w:r w:rsidRPr="00437C83">
              <w:rPr>
                <w:rFonts w:ascii="Times New Roman" w:hAnsi="Times New Roman"/>
              </w:rPr>
              <w:t>Страна происхождения товара подтверждается путем указания в заявке на участие в закупке наименования страны происхождения товара.</w:t>
            </w:r>
          </w:p>
          <w:p w14:paraId="289AC725" w14:textId="77777777" w:rsidR="00C64C57" w:rsidRPr="00437C83" w:rsidRDefault="00C64C57" w:rsidP="0071741B">
            <w:pPr>
              <w:widowControl w:val="0"/>
              <w:spacing w:after="0" w:line="240" w:lineRule="auto"/>
              <w:contextualSpacing/>
              <w:jc w:val="both"/>
              <w:rPr>
                <w:rFonts w:ascii="Times New Roman" w:hAnsi="Times New Roman"/>
              </w:rPr>
            </w:pPr>
            <w:hyperlink r:id="rId31" w:history="1">
              <w:r w:rsidRPr="00437C83">
                <w:rPr>
                  <w:rStyle w:val="a5"/>
                  <w:rFonts w:ascii="Times New Roman" w:hAnsi="Times New Roman"/>
                </w:rPr>
                <w:t>Преимущество</w:t>
              </w:r>
            </w:hyperlink>
            <w:r w:rsidRPr="00437C83">
              <w:rPr>
                <w:rFonts w:ascii="Times New Roman" w:hAnsi="Times New Roman"/>
              </w:rPr>
              <w:t xml:space="preserve"> действует для всех товаров российского происхождения (в том числе поставляемых при выполнении закупаемых работ, оказании закупаемых услуг), если в отношении их закупок нет </w:t>
            </w:r>
            <w:hyperlink r:id="rId32" w:history="1">
              <w:r w:rsidRPr="00437C83">
                <w:rPr>
                  <w:rStyle w:val="a5"/>
                  <w:rFonts w:ascii="Times New Roman" w:hAnsi="Times New Roman"/>
                </w:rPr>
                <w:t>запрета</w:t>
              </w:r>
            </w:hyperlink>
            <w:r w:rsidRPr="00437C83">
              <w:rPr>
                <w:rFonts w:ascii="Times New Roman" w:hAnsi="Times New Roman"/>
              </w:rPr>
              <w:t xml:space="preserve"> или </w:t>
            </w:r>
            <w:hyperlink r:id="rId33" w:history="1">
              <w:r w:rsidRPr="00437C83">
                <w:rPr>
                  <w:rStyle w:val="a5"/>
                  <w:rFonts w:ascii="Times New Roman" w:hAnsi="Times New Roman"/>
                </w:rPr>
                <w:t>ограничения</w:t>
              </w:r>
            </w:hyperlink>
            <w:r w:rsidRPr="00437C83">
              <w:rPr>
                <w:rFonts w:ascii="Times New Roman" w:hAnsi="Times New Roman"/>
              </w:rPr>
              <w:t xml:space="preserve">. </w:t>
            </w:r>
          </w:p>
          <w:p w14:paraId="54D69D66" w14:textId="77777777" w:rsidR="00C64C57" w:rsidRPr="00437C83" w:rsidRDefault="00C64C57" w:rsidP="0071741B">
            <w:pPr>
              <w:widowControl w:val="0"/>
              <w:spacing w:after="0" w:line="240" w:lineRule="auto"/>
              <w:contextualSpacing/>
              <w:jc w:val="both"/>
              <w:rPr>
                <w:rFonts w:ascii="Times New Roman" w:hAnsi="Times New Roman"/>
              </w:rPr>
            </w:pPr>
            <w:r w:rsidRPr="00437C83">
              <w:rPr>
                <w:rFonts w:ascii="Times New Roman" w:hAnsi="Times New Roman"/>
              </w:rPr>
              <w:t>Преимущество предоставляется следующим образом:</w:t>
            </w:r>
          </w:p>
          <w:p w14:paraId="48612C6B" w14:textId="77777777" w:rsidR="00C64C57" w:rsidRPr="00437C83" w:rsidRDefault="00C64C57" w:rsidP="0071741B">
            <w:pPr>
              <w:widowControl w:val="0"/>
              <w:numPr>
                <w:ilvl w:val="0"/>
                <w:numId w:val="12"/>
              </w:numPr>
              <w:tabs>
                <w:tab w:val="left" w:pos="540"/>
                <w:tab w:val="num" w:pos="1134"/>
              </w:tabs>
              <w:spacing w:after="0" w:line="240" w:lineRule="auto"/>
              <w:contextualSpacing/>
              <w:jc w:val="both"/>
              <w:rPr>
                <w:rFonts w:ascii="Times New Roman" w:hAnsi="Times New Roman"/>
              </w:rPr>
            </w:pPr>
            <w:r w:rsidRPr="00437C83">
              <w:rPr>
                <w:rFonts w:ascii="Times New Roman" w:hAnsi="Times New Roman"/>
              </w:rPr>
              <w:t>при присвоении заявкам порядковых номеров ценовое предложение снижается на 15% или увеличивается на 15% (в случае подачи предложения о размере платы за заключение договора), если участник предлагает товар только российского происхождения.</w:t>
            </w:r>
          </w:p>
          <w:p w14:paraId="52F1E0F5" w14:textId="77777777" w:rsidR="00C64C57" w:rsidRPr="00437C83" w:rsidRDefault="00C64C57" w:rsidP="0071741B">
            <w:pPr>
              <w:widowControl w:val="0"/>
              <w:spacing w:after="0" w:line="240" w:lineRule="auto"/>
              <w:contextualSpacing/>
              <w:jc w:val="both"/>
              <w:rPr>
                <w:rFonts w:ascii="Times New Roman" w:hAnsi="Times New Roman"/>
              </w:rPr>
            </w:pPr>
            <w:r w:rsidRPr="00437C83">
              <w:rPr>
                <w:rFonts w:ascii="Times New Roman" w:hAnsi="Times New Roman"/>
              </w:rPr>
              <w:t>Договор с таким участником заключается по цене без учета снижения либо увеличения его ценового предложения;</w:t>
            </w:r>
          </w:p>
          <w:p w14:paraId="244FF9E9" w14:textId="77777777" w:rsidR="00C64C57" w:rsidRPr="00437C83" w:rsidRDefault="00C64C57" w:rsidP="0071741B">
            <w:pPr>
              <w:widowControl w:val="0"/>
              <w:numPr>
                <w:ilvl w:val="0"/>
                <w:numId w:val="12"/>
              </w:numPr>
              <w:tabs>
                <w:tab w:val="left" w:pos="540"/>
                <w:tab w:val="num" w:pos="1134"/>
              </w:tabs>
              <w:spacing w:after="0" w:line="240" w:lineRule="auto"/>
              <w:contextualSpacing/>
              <w:jc w:val="both"/>
              <w:rPr>
                <w:rFonts w:ascii="Times New Roman" w:hAnsi="Times New Roman"/>
              </w:rPr>
            </w:pPr>
            <w:r w:rsidRPr="00437C83">
              <w:rPr>
                <w:rFonts w:ascii="Times New Roman" w:hAnsi="Times New Roman"/>
              </w:rPr>
              <w:t>если договор предусматривает поставку товара российского происхождения, не допускается его замена на товар иностранного происхождения.</w:t>
            </w:r>
          </w:p>
          <w:p w14:paraId="2B33307E" w14:textId="110A5681" w:rsidR="00C64C57" w:rsidRPr="00437C83" w:rsidRDefault="00C64C57" w:rsidP="0071741B">
            <w:pPr>
              <w:widowControl w:val="0"/>
              <w:spacing w:after="0" w:line="240" w:lineRule="auto"/>
              <w:contextualSpacing/>
              <w:jc w:val="both"/>
              <w:rPr>
                <w:rFonts w:ascii="Times New Roman" w:hAnsi="Times New Roman"/>
              </w:rPr>
            </w:pPr>
            <w:r w:rsidRPr="00437C83">
              <w:rPr>
                <w:rFonts w:ascii="Times New Roman" w:hAnsi="Times New Roman"/>
              </w:rPr>
              <w:t>Преимущество применяйте, только если среди допущенных заявок есть хотя бы одна с предложением поставить товар иностранного происхождения.</w:t>
            </w:r>
          </w:p>
          <w:p w14:paraId="7F89CF2F" w14:textId="65D82B3C" w:rsidR="00B855F6" w:rsidRPr="00437C83" w:rsidRDefault="00C64C57" w:rsidP="0071741B">
            <w:pPr>
              <w:widowControl w:val="0"/>
              <w:tabs>
                <w:tab w:val="left" w:pos="540"/>
                <w:tab w:val="num" w:pos="1134"/>
              </w:tabs>
              <w:spacing w:after="0" w:line="240" w:lineRule="auto"/>
              <w:contextualSpacing/>
              <w:jc w:val="both"/>
              <w:rPr>
                <w:rFonts w:ascii="Times New Roman" w:hAnsi="Times New Roman"/>
              </w:rPr>
            </w:pPr>
            <w:r w:rsidRPr="00437C83">
              <w:rPr>
                <w:rFonts w:ascii="Times New Roman" w:hAnsi="Times New Roman"/>
              </w:rPr>
              <w:t>В соответствии с подпунктом 4 статьи 3.1-4 Федерального закона от 18.07.2011 № 223-ФЗ «О закупках товаров, работ, услуг отдельными видами юридических лиц» при исполнении договора замена товаров российского происхождения на товар, происходящий из иностранного государства запрещена (При предоставлении преимущества победителю).</w:t>
            </w:r>
          </w:p>
        </w:tc>
      </w:tr>
    </w:tbl>
    <w:p w14:paraId="43A5EFC2" w14:textId="1027D035" w:rsidR="00C64C57" w:rsidRPr="00437C83" w:rsidRDefault="00AF58D1" w:rsidP="00FF7D47">
      <w:pPr>
        <w:spacing w:after="0" w:line="240" w:lineRule="auto"/>
        <w:contextualSpacing/>
        <w:rPr>
          <w:rFonts w:ascii="Times New Roman" w:eastAsiaTheme="minorHAnsi" w:hAnsi="Times New Roman"/>
          <w:b/>
        </w:rPr>
      </w:pPr>
      <w:r w:rsidRPr="00437C83">
        <w:rPr>
          <w:rFonts w:ascii="Times New Roman" w:eastAsiaTheme="minorHAnsi" w:hAnsi="Times New Roman"/>
          <w:b/>
        </w:rPr>
        <w:lastRenderedPageBreak/>
        <w:br w:type="page"/>
      </w:r>
    </w:p>
    <w:p w14:paraId="23B145BD" w14:textId="02F5EF57" w:rsidR="00D63F72" w:rsidRPr="003F1EBD" w:rsidRDefault="004B11CE" w:rsidP="004B4555">
      <w:pPr>
        <w:suppressAutoHyphens/>
        <w:spacing w:after="0" w:line="100" w:lineRule="atLeast"/>
        <w:jc w:val="center"/>
        <w:rPr>
          <w:rFonts w:ascii="Times New Roman" w:eastAsiaTheme="minorHAnsi" w:hAnsi="Times New Roman"/>
          <w:b/>
        </w:rPr>
      </w:pPr>
      <w:r w:rsidRPr="003F1EBD">
        <w:rPr>
          <w:rFonts w:ascii="Times New Roman" w:eastAsiaTheme="minorHAnsi" w:hAnsi="Times New Roman"/>
          <w:b/>
        </w:rPr>
        <w:lastRenderedPageBreak/>
        <w:t xml:space="preserve">ТЕХНИЧЕСКОЕ ЗАДАНИЕ </w:t>
      </w:r>
    </w:p>
    <w:p w14:paraId="542C14F1" w14:textId="77777777" w:rsidR="003F1EBD" w:rsidRPr="003F1EBD" w:rsidRDefault="003F1EBD" w:rsidP="003F1EBD">
      <w:pPr>
        <w:suppressAutoHyphens/>
        <w:spacing w:after="0" w:line="240" w:lineRule="auto"/>
        <w:jc w:val="center"/>
        <w:rPr>
          <w:rFonts w:ascii="Times New Roman" w:hAnsi="Times New Roman"/>
          <w:b/>
          <w:lang w:eastAsia="ar-SA"/>
        </w:rPr>
      </w:pPr>
      <w:r w:rsidRPr="003F1EBD">
        <w:rPr>
          <w:rFonts w:ascii="Times New Roman" w:hAnsi="Times New Roman"/>
          <w:b/>
          <w:lang w:eastAsia="ar-SA"/>
        </w:rPr>
        <w:t xml:space="preserve">на поставку стальной трубы </w:t>
      </w:r>
    </w:p>
    <w:p w14:paraId="3A2C395E" w14:textId="77777777" w:rsidR="003F1EBD" w:rsidRPr="003F1EBD" w:rsidRDefault="003F1EBD" w:rsidP="003F1EBD">
      <w:pPr>
        <w:spacing w:after="0" w:line="100" w:lineRule="atLeast"/>
        <w:rPr>
          <w:rFonts w:ascii="Times New Roman" w:eastAsia="Times New Roman" w:hAnsi="Times New Roman"/>
          <w:bCs/>
          <w:lang w:eastAsia="ru-RU"/>
        </w:rPr>
      </w:pPr>
    </w:p>
    <w:p w14:paraId="4DA1A07E" w14:textId="4943DC32" w:rsidR="003F1EBD" w:rsidRPr="003F1EBD" w:rsidRDefault="003F1EBD" w:rsidP="003F1EBD">
      <w:pPr>
        <w:spacing w:line="100" w:lineRule="atLeast"/>
        <w:ind w:left="720"/>
        <w:contextualSpacing/>
        <w:rPr>
          <w:rFonts w:ascii="Times New Roman" w:eastAsia="Times New Roman" w:hAnsi="Times New Roman"/>
          <w:bCs/>
          <w:lang w:eastAsia="ru-RU"/>
        </w:rPr>
      </w:pPr>
      <w:r w:rsidRPr="003F1EBD">
        <w:rPr>
          <w:rFonts w:ascii="Times New Roman" w:eastAsia="Times New Roman" w:hAnsi="Times New Roman"/>
          <w:bCs/>
          <w:lang w:eastAsia="ru-RU"/>
        </w:rPr>
        <w:t xml:space="preserve">1.Требования к поставляемым </w:t>
      </w:r>
      <w:r>
        <w:rPr>
          <w:rFonts w:ascii="Times New Roman" w:eastAsia="Times New Roman" w:hAnsi="Times New Roman"/>
          <w:bCs/>
          <w:lang w:eastAsia="ru-RU"/>
        </w:rPr>
        <w:t>товарам</w:t>
      </w:r>
      <w:r w:rsidRPr="003F1EBD">
        <w:rPr>
          <w:rFonts w:ascii="Times New Roman" w:eastAsia="Times New Roman" w:hAnsi="Times New Roman"/>
          <w:bCs/>
          <w:lang w:eastAsia="ru-RU"/>
        </w:rPr>
        <w:t>:</w:t>
      </w:r>
    </w:p>
    <w:p w14:paraId="4C96D757" w14:textId="77777777" w:rsidR="003F1EBD" w:rsidRPr="003F1EBD" w:rsidRDefault="003F1EBD" w:rsidP="003F1EBD">
      <w:pPr>
        <w:spacing w:after="0" w:line="100" w:lineRule="atLeast"/>
        <w:ind w:left="720"/>
        <w:contextualSpacing/>
        <w:jc w:val="both"/>
        <w:rPr>
          <w:rFonts w:ascii="Times New Roman" w:eastAsia="Times New Roman" w:hAnsi="Times New Roman"/>
          <w:bCs/>
          <w:lang w:eastAsia="ru-RU"/>
        </w:rPr>
      </w:pPr>
    </w:p>
    <w:tbl>
      <w:tblPr>
        <w:tblStyle w:val="a6"/>
        <w:tblW w:w="5159" w:type="pct"/>
        <w:tblInd w:w="-147" w:type="dxa"/>
        <w:tblLook w:val="04A0" w:firstRow="1" w:lastRow="0" w:firstColumn="1" w:lastColumn="0" w:noHBand="0" w:noVBand="1"/>
      </w:tblPr>
      <w:tblGrid>
        <w:gridCol w:w="802"/>
        <w:gridCol w:w="5762"/>
        <w:gridCol w:w="1462"/>
        <w:gridCol w:w="2493"/>
      </w:tblGrid>
      <w:tr w:rsidR="003F1EBD" w:rsidRPr="003F1EBD" w14:paraId="6D1823AA" w14:textId="77777777" w:rsidTr="00505FDB">
        <w:trPr>
          <w:trHeight w:val="558"/>
        </w:trPr>
        <w:tc>
          <w:tcPr>
            <w:tcW w:w="381" w:type="pct"/>
          </w:tcPr>
          <w:p w14:paraId="51D00F14"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lang w:eastAsia="ar-SA"/>
              </w:rPr>
              <w:t>№</w:t>
            </w:r>
          </w:p>
          <w:p w14:paraId="35DF5060"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lang w:eastAsia="ar-SA"/>
              </w:rPr>
              <w:t>п/п</w:t>
            </w:r>
          </w:p>
        </w:tc>
        <w:tc>
          <w:tcPr>
            <w:tcW w:w="2739" w:type="pct"/>
          </w:tcPr>
          <w:p w14:paraId="531B521C" w14:textId="77777777" w:rsidR="003F1EBD" w:rsidRPr="003F1EBD" w:rsidRDefault="003F1EBD" w:rsidP="008D5C33">
            <w:pPr>
              <w:suppressAutoHyphens/>
              <w:contextualSpacing/>
              <w:jc w:val="center"/>
              <w:rPr>
                <w:rFonts w:ascii="Times New Roman" w:hAnsi="Times New Roman"/>
                <w:bCs/>
                <w:color w:val="333333"/>
                <w:shd w:val="clear" w:color="auto" w:fill="FFFFFF"/>
                <w:lang w:eastAsia="ar-SA"/>
              </w:rPr>
            </w:pPr>
            <w:r w:rsidRPr="003F1EBD">
              <w:rPr>
                <w:rFonts w:ascii="Times New Roman" w:hAnsi="Times New Roman"/>
                <w:bCs/>
                <w:color w:val="333333"/>
                <w:shd w:val="clear" w:color="auto" w:fill="FFFFFF"/>
                <w:lang w:eastAsia="ar-SA"/>
              </w:rPr>
              <w:t>Наименование, характеристика товара</w:t>
            </w:r>
          </w:p>
          <w:p w14:paraId="5A29D0D7" w14:textId="77777777" w:rsidR="003F1EBD" w:rsidRPr="003F1EBD" w:rsidRDefault="003F1EBD" w:rsidP="008D5C33">
            <w:pPr>
              <w:suppressAutoHyphens/>
              <w:contextualSpacing/>
              <w:jc w:val="center"/>
              <w:rPr>
                <w:rFonts w:ascii="Times New Roman" w:hAnsi="Times New Roman"/>
                <w:bCs/>
                <w:color w:val="333333"/>
                <w:shd w:val="clear" w:color="auto" w:fill="FFFFFF"/>
                <w:lang w:eastAsia="ar-SA"/>
              </w:rPr>
            </w:pPr>
          </w:p>
        </w:tc>
        <w:tc>
          <w:tcPr>
            <w:tcW w:w="695" w:type="pct"/>
          </w:tcPr>
          <w:p w14:paraId="113DABB0" w14:textId="4B6351DD" w:rsidR="003F1EBD" w:rsidRPr="003F1EBD" w:rsidRDefault="003F1EBD" w:rsidP="008D5C33">
            <w:pPr>
              <w:suppressAutoHyphens/>
              <w:jc w:val="center"/>
              <w:rPr>
                <w:rFonts w:ascii="Times New Roman" w:hAnsi="Times New Roman"/>
                <w:lang w:eastAsia="ar-SA"/>
              </w:rPr>
            </w:pPr>
            <w:r w:rsidRPr="003F1EBD">
              <w:rPr>
                <w:rFonts w:ascii="Times New Roman" w:hAnsi="Times New Roman"/>
                <w:lang w:eastAsia="ar-SA"/>
              </w:rPr>
              <w:t>Ед.</w:t>
            </w:r>
            <w:r>
              <w:rPr>
                <w:rFonts w:ascii="Times New Roman" w:hAnsi="Times New Roman"/>
                <w:lang w:eastAsia="ar-SA"/>
              </w:rPr>
              <w:t xml:space="preserve"> </w:t>
            </w:r>
            <w:r w:rsidRPr="003F1EBD">
              <w:rPr>
                <w:rFonts w:ascii="Times New Roman" w:hAnsi="Times New Roman"/>
                <w:lang w:eastAsia="ar-SA"/>
              </w:rPr>
              <w:t>изм.</w:t>
            </w:r>
          </w:p>
        </w:tc>
        <w:tc>
          <w:tcPr>
            <w:tcW w:w="1185" w:type="pct"/>
            <w:vAlign w:val="center"/>
          </w:tcPr>
          <w:p w14:paraId="05F041C7" w14:textId="77777777" w:rsidR="003F1EBD" w:rsidRPr="003F1EBD" w:rsidRDefault="003F1EBD" w:rsidP="008D5C33">
            <w:pPr>
              <w:jc w:val="center"/>
              <w:rPr>
                <w:rFonts w:ascii="Times New Roman" w:eastAsia="Times New Roman" w:hAnsi="Times New Roman"/>
                <w:lang w:val="en-US" w:eastAsia="ru-RU"/>
              </w:rPr>
            </w:pPr>
            <w:r w:rsidRPr="003F1EBD">
              <w:rPr>
                <w:rFonts w:ascii="Times New Roman" w:eastAsia="Times New Roman" w:hAnsi="Times New Roman"/>
                <w:lang w:eastAsia="ru-RU"/>
              </w:rPr>
              <w:t>Количество</w:t>
            </w:r>
          </w:p>
        </w:tc>
      </w:tr>
      <w:tr w:rsidR="003F1EBD" w:rsidRPr="003F1EBD" w14:paraId="288694AB" w14:textId="77777777" w:rsidTr="008D5C33">
        <w:trPr>
          <w:trHeight w:val="357"/>
        </w:trPr>
        <w:tc>
          <w:tcPr>
            <w:tcW w:w="381" w:type="pct"/>
            <w:vAlign w:val="center"/>
          </w:tcPr>
          <w:p w14:paraId="521D2FB0"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lang w:eastAsia="ar-SA"/>
              </w:rPr>
              <w:t>1</w:t>
            </w:r>
          </w:p>
        </w:tc>
        <w:tc>
          <w:tcPr>
            <w:tcW w:w="2739" w:type="pct"/>
            <w:vAlign w:val="center"/>
          </w:tcPr>
          <w:p w14:paraId="44BB4163" w14:textId="77777777" w:rsidR="003F1EBD" w:rsidRPr="003F1EBD" w:rsidRDefault="003F1EBD" w:rsidP="008D5C33">
            <w:pPr>
              <w:suppressAutoHyphens/>
              <w:contextualSpacing/>
              <w:rPr>
                <w:rFonts w:ascii="Times New Roman" w:hAnsi="Times New Roman"/>
                <w:lang w:eastAsia="ar-SA"/>
              </w:rPr>
            </w:pPr>
            <w:r w:rsidRPr="003F1EBD">
              <w:rPr>
                <w:rFonts w:ascii="Times New Roman" w:hAnsi="Times New Roman"/>
                <w:iCs/>
              </w:rPr>
              <w:t xml:space="preserve">Труба стальная электросварная </w:t>
            </w:r>
            <w:proofErr w:type="gramStart"/>
            <w:r w:rsidRPr="003F1EBD">
              <w:rPr>
                <w:rFonts w:ascii="Times New Roman" w:hAnsi="Times New Roman"/>
                <w:iCs/>
              </w:rPr>
              <w:t>прямошовная  76</w:t>
            </w:r>
            <w:proofErr w:type="gramEnd"/>
            <w:r w:rsidRPr="003F1EBD">
              <w:rPr>
                <w:rFonts w:ascii="Times New Roman" w:hAnsi="Times New Roman"/>
                <w:iCs/>
              </w:rPr>
              <w:t>х4</w:t>
            </w:r>
            <w:proofErr w:type="gramStart"/>
            <w:r w:rsidRPr="003F1EBD">
              <w:rPr>
                <w:rFonts w:ascii="Times New Roman" w:hAnsi="Times New Roman"/>
                <w:iCs/>
              </w:rPr>
              <w:t>мм  ГОСТ</w:t>
            </w:r>
            <w:proofErr w:type="gramEnd"/>
            <w:r w:rsidRPr="003F1EBD">
              <w:rPr>
                <w:rFonts w:ascii="Times New Roman" w:hAnsi="Times New Roman"/>
                <w:iCs/>
              </w:rPr>
              <w:t xml:space="preserve"> 10704-91 (Сталь 20 ГОСТ 1050-2013)</w:t>
            </w:r>
          </w:p>
        </w:tc>
        <w:tc>
          <w:tcPr>
            <w:tcW w:w="695" w:type="pct"/>
            <w:vAlign w:val="center"/>
          </w:tcPr>
          <w:p w14:paraId="5EC8539F"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rPr>
              <w:t>т</w:t>
            </w:r>
          </w:p>
        </w:tc>
        <w:tc>
          <w:tcPr>
            <w:tcW w:w="1185" w:type="pct"/>
            <w:vAlign w:val="center"/>
          </w:tcPr>
          <w:p w14:paraId="463CE0BD" w14:textId="77777777" w:rsidR="003F1EBD" w:rsidRPr="003F1EBD" w:rsidRDefault="003F1EBD" w:rsidP="008D5C33">
            <w:pPr>
              <w:jc w:val="center"/>
              <w:rPr>
                <w:rFonts w:ascii="Times New Roman" w:eastAsia="Times New Roman" w:hAnsi="Times New Roman"/>
                <w:lang w:eastAsia="ru-RU"/>
              </w:rPr>
            </w:pPr>
            <w:r w:rsidRPr="003F1EBD">
              <w:rPr>
                <w:rFonts w:ascii="Times New Roman" w:eastAsia="Times New Roman" w:hAnsi="Times New Roman"/>
                <w:lang w:eastAsia="ru-RU"/>
              </w:rPr>
              <w:t>0,598</w:t>
            </w:r>
          </w:p>
        </w:tc>
      </w:tr>
      <w:tr w:rsidR="003F1EBD" w:rsidRPr="003F1EBD" w14:paraId="03A48450" w14:textId="77777777" w:rsidTr="008D5C33">
        <w:trPr>
          <w:trHeight w:val="549"/>
        </w:trPr>
        <w:tc>
          <w:tcPr>
            <w:tcW w:w="381" w:type="pct"/>
            <w:vAlign w:val="center"/>
          </w:tcPr>
          <w:p w14:paraId="4E022E13" w14:textId="77777777" w:rsidR="003F1EBD" w:rsidRPr="003F1EBD" w:rsidRDefault="003F1EBD" w:rsidP="008D5C33">
            <w:pPr>
              <w:suppressAutoHyphens/>
              <w:jc w:val="center"/>
              <w:rPr>
                <w:rFonts w:ascii="Times New Roman" w:hAnsi="Times New Roman"/>
                <w:lang w:val="en-US" w:eastAsia="ar-SA"/>
              </w:rPr>
            </w:pPr>
            <w:r w:rsidRPr="003F1EBD">
              <w:rPr>
                <w:rFonts w:ascii="Times New Roman" w:hAnsi="Times New Roman"/>
                <w:lang w:val="en-US" w:eastAsia="ar-SA"/>
              </w:rPr>
              <w:t>2</w:t>
            </w:r>
          </w:p>
        </w:tc>
        <w:tc>
          <w:tcPr>
            <w:tcW w:w="2739" w:type="pct"/>
            <w:vAlign w:val="center"/>
          </w:tcPr>
          <w:p w14:paraId="44AE7375" w14:textId="77777777" w:rsidR="003F1EBD" w:rsidRPr="003F1EBD" w:rsidRDefault="003F1EBD" w:rsidP="008D5C33">
            <w:pPr>
              <w:suppressAutoHyphens/>
              <w:contextualSpacing/>
              <w:rPr>
                <w:rFonts w:ascii="Times New Roman" w:hAnsi="Times New Roman"/>
                <w:lang w:eastAsia="ar-SA"/>
              </w:rPr>
            </w:pPr>
            <w:r w:rsidRPr="003F1EBD">
              <w:rPr>
                <w:rFonts w:ascii="Times New Roman" w:hAnsi="Times New Roman"/>
                <w:iCs/>
              </w:rPr>
              <w:t xml:space="preserve">Труба стальная электросварная </w:t>
            </w:r>
            <w:proofErr w:type="gramStart"/>
            <w:r w:rsidRPr="003F1EBD">
              <w:rPr>
                <w:rFonts w:ascii="Times New Roman" w:hAnsi="Times New Roman"/>
                <w:iCs/>
              </w:rPr>
              <w:t>прямошовная  89</w:t>
            </w:r>
            <w:proofErr w:type="gramEnd"/>
            <w:r w:rsidRPr="003F1EBD">
              <w:rPr>
                <w:rFonts w:ascii="Times New Roman" w:hAnsi="Times New Roman"/>
                <w:iCs/>
              </w:rPr>
              <w:t>х4мм ГОСТ 10704-91 Сталь 20</w:t>
            </w:r>
            <w:r w:rsidRPr="003F1EBD">
              <w:rPr>
                <w:rFonts w:ascii="Times New Roman" w:hAnsi="Times New Roman"/>
                <w:b/>
                <w:iCs/>
              </w:rPr>
              <w:t xml:space="preserve"> </w:t>
            </w:r>
            <w:r w:rsidRPr="003F1EBD">
              <w:rPr>
                <w:rFonts w:ascii="Times New Roman" w:hAnsi="Times New Roman"/>
                <w:iCs/>
              </w:rPr>
              <w:t>(Сталь 20 ГОСТ 1050-2013)</w:t>
            </w:r>
          </w:p>
        </w:tc>
        <w:tc>
          <w:tcPr>
            <w:tcW w:w="695" w:type="pct"/>
            <w:vAlign w:val="center"/>
          </w:tcPr>
          <w:p w14:paraId="73902033"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rPr>
              <w:t>т</w:t>
            </w:r>
          </w:p>
        </w:tc>
        <w:tc>
          <w:tcPr>
            <w:tcW w:w="1185" w:type="pct"/>
            <w:vAlign w:val="center"/>
          </w:tcPr>
          <w:p w14:paraId="7B30366A" w14:textId="77777777" w:rsidR="003F1EBD" w:rsidRPr="003F1EBD" w:rsidRDefault="003F1EBD" w:rsidP="008D5C33">
            <w:pPr>
              <w:jc w:val="center"/>
              <w:rPr>
                <w:rFonts w:ascii="Times New Roman" w:eastAsia="Times New Roman" w:hAnsi="Times New Roman"/>
                <w:lang w:eastAsia="ru-RU"/>
              </w:rPr>
            </w:pPr>
            <w:r w:rsidRPr="003F1EBD">
              <w:rPr>
                <w:rFonts w:ascii="Times New Roman" w:eastAsia="Times New Roman" w:hAnsi="Times New Roman"/>
                <w:lang w:eastAsia="ru-RU"/>
              </w:rPr>
              <w:t>0,706</w:t>
            </w:r>
          </w:p>
        </w:tc>
      </w:tr>
      <w:tr w:rsidR="003F1EBD" w:rsidRPr="003F1EBD" w14:paraId="56AE2860" w14:textId="77777777" w:rsidTr="008D5C33">
        <w:trPr>
          <w:trHeight w:val="416"/>
        </w:trPr>
        <w:tc>
          <w:tcPr>
            <w:tcW w:w="381" w:type="pct"/>
            <w:vAlign w:val="center"/>
          </w:tcPr>
          <w:p w14:paraId="597491A8" w14:textId="77777777" w:rsidR="003F1EBD" w:rsidRPr="003F1EBD" w:rsidRDefault="003F1EBD" w:rsidP="008D5C33">
            <w:pPr>
              <w:suppressAutoHyphens/>
              <w:jc w:val="center"/>
              <w:rPr>
                <w:rFonts w:ascii="Times New Roman" w:hAnsi="Times New Roman"/>
                <w:lang w:val="en-US" w:eastAsia="ar-SA"/>
              </w:rPr>
            </w:pPr>
            <w:r w:rsidRPr="003F1EBD">
              <w:rPr>
                <w:rFonts w:ascii="Times New Roman" w:hAnsi="Times New Roman"/>
                <w:lang w:val="en-US" w:eastAsia="ar-SA"/>
              </w:rPr>
              <w:t>3</w:t>
            </w:r>
          </w:p>
        </w:tc>
        <w:tc>
          <w:tcPr>
            <w:tcW w:w="2739" w:type="pct"/>
            <w:vAlign w:val="center"/>
          </w:tcPr>
          <w:p w14:paraId="6804B465" w14:textId="77777777" w:rsidR="003F1EBD" w:rsidRPr="003F1EBD" w:rsidRDefault="003F1EBD" w:rsidP="008D5C33">
            <w:pPr>
              <w:suppressAutoHyphens/>
              <w:contextualSpacing/>
              <w:rPr>
                <w:rFonts w:ascii="Times New Roman" w:hAnsi="Times New Roman"/>
                <w:lang w:eastAsia="ar-SA"/>
              </w:rPr>
            </w:pPr>
            <w:r w:rsidRPr="003F1EBD">
              <w:rPr>
                <w:rFonts w:ascii="Times New Roman" w:hAnsi="Times New Roman"/>
                <w:iCs/>
              </w:rPr>
              <w:t>Труба стальная электросварная прямошовная Ду 108х6мм ГОСТ 10704-91 Сталь 20</w:t>
            </w:r>
            <w:r w:rsidRPr="003F1EBD">
              <w:rPr>
                <w:rFonts w:ascii="Times New Roman" w:hAnsi="Times New Roman"/>
                <w:b/>
                <w:iCs/>
              </w:rPr>
              <w:t xml:space="preserve"> </w:t>
            </w:r>
            <w:r w:rsidRPr="003F1EBD">
              <w:rPr>
                <w:rFonts w:ascii="Times New Roman" w:hAnsi="Times New Roman"/>
                <w:iCs/>
              </w:rPr>
              <w:t>(Сталь 20 ГОСТ 1050-2013)</w:t>
            </w:r>
          </w:p>
        </w:tc>
        <w:tc>
          <w:tcPr>
            <w:tcW w:w="695" w:type="pct"/>
            <w:vAlign w:val="center"/>
          </w:tcPr>
          <w:p w14:paraId="178962C8"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rPr>
              <w:t xml:space="preserve">т </w:t>
            </w:r>
          </w:p>
        </w:tc>
        <w:tc>
          <w:tcPr>
            <w:tcW w:w="1185" w:type="pct"/>
            <w:vAlign w:val="center"/>
          </w:tcPr>
          <w:p w14:paraId="0C9F4F34" w14:textId="77777777" w:rsidR="003F1EBD" w:rsidRPr="003F1EBD" w:rsidRDefault="003F1EBD" w:rsidP="008D5C33">
            <w:pPr>
              <w:jc w:val="center"/>
              <w:rPr>
                <w:rFonts w:ascii="Times New Roman" w:eastAsia="Times New Roman" w:hAnsi="Times New Roman"/>
                <w:lang w:eastAsia="ru-RU"/>
              </w:rPr>
            </w:pPr>
            <w:r w:rsidRPr="003F1EBD">
              <w:rPr>
                <w:rFonts w:ascii="Times New Roman" w:eastAsia="Times New Roman" w:hAnsi="Times New Roman"/>
                <w:lang w:eastAsia="ru-RU"/>
              </w:rPr>
              <w:t>1,270</w:t>
            </w:r>
          </w:p>
        </w:tc>
      </w:tr>
      <w:tr w:rsidR="003F1EBD" w:rsidRPr="003F1EBD" w14:paraId="731E9E04" w14:textId="77777777" w:rsidTr="008D5C33">
        <w:trPr>
          <w:trHeight w:val="465"/>
        </w:trPr>
        <w:tc>
          <w:tcPr>
            <w:tcW w:w="381" w:type="pct"/>
            <w:vAlign w:val="center"/>
          </w:tcPr>
          <w:p w14:paraId="724FC456" w14:textId="77777777" w:rsidR="003F1EBD" w:rsidRPr="003F1EBD" w:rsidRDefault="003F1EBD" w:rsidP="008D5C33">
            <w:pPr>
              <w:suppressAutoHyphens/>
              <w:jc w:val="center"/>
              <w:rPr>
                <w:rFonts w:ascii="Times New Roman" w:hAnsi="Times New Roman"/>
                <w:lang w:val="en-US" w:eastAsia="ar-SA"/>
              </w:rPr>
            </w:pPr>
            <w:r w:rsidRPr="003F1EBD">
              <w:rPr>
                <w:rFonts w:ascii="Times New Roman" w:hAnsi="Times New Roman"/>
                <w:lang w:val="en-US" w:eastAsia="ar-SA"/>
              </w:rPr>
              <w:t>4</w:t>
            </w:r>
          </w:p>
        </w:tc>
        <w:tc>
          <w:tcPr>
            <w:tcW w:w="2739" w:type="pct"/>
            <w:vAlign w:val="center"/>
          </w:tcPr>
          <w:p w14:paraId="792C12CC" w14:textId="77777777" w:rsidR="003F1EBD" w:rsidRPr="003F1EBD" w:rsidRDefault="003F1EBD" w:rsidP="008D5C33">
            <w:pPr>
              <w:suppressAutoHyphens/>
              <w:contextualSpacing/>
              <w:rPr>
                <w:rFonts w:ascii="Times New Roman" w:hAnsi="Times New Roman"/>
                <w:lang w:eastAsia="ar-SA"/>
              </w:rPr>
            </w:pPr>
            <w:r w:rsidRPr="003F1EBD">
              <w:rPr>
                <w:rFonts w:ascii="Times New Roman" w:hAnsi="Times New Roman"/>
                <w:iCs/>
              </w:rPr>
              <w:t>Труба стальная электросварная прямошовная 219х8мм ГОСТ 10704-91 Сталь 20 (Сталь 20 ГОСТ 1050-2013)</w:t>
            </w:r>
          </w:p>
        </w:tc>
        <w:tc>
          <w:tcPr>
            <w:tcW w:w="695" w:type="pct"/>
            <w:vAlign w:val="center"/>
          </w:tcPr>
          <w:p w14:paraId="2ADA0A2E"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rPr>
              <w:t xml:space="preserve">т </w:t>
            </w:r>
          </w:p>
        </w:tc>
        <w:tc>
          <w:tcPr>
            <w:tcW w:w="1185" w:type="pct"/>
            <w:vAlign w:val="center"/>
          </w:tcPr>
          <w:p w14:paraId="09C55A1C" w14:textId="77777777" w:rsidR="003F1EBD" w:rsidRPr="003F1EBD" w:rsidRDefault="003F1EBD" w:rsidP="008D5C33">
            <w:pPr>
              <w:jc w:val="center"/>
              <w:rPr>
                <w:rFonts w:ascii="Times New Roman" w:eastAsia="Times New Roman" w:hAnsi="Times New Roman"/>
                <w:lang w:eastAsia="ru-RU"/>
              </w:rPr>
            </w:pPr>
            <w:r w:rsidRPr="003F1EBD">
              <w:rPr>
                <w:rFonts w:ascii="Times New Roman" w:eastAsia="Times New Roman" w:hAnsi="Times New Roman"/>
                <w:lang w:eastAsia="ru-RU"/>
              </w:rPr>
              <w:t>3,998</w:t>
            </w:r>
          </w:p>
        </w:tc>
      </w:tr>
      <w:tr w:rsidR="003F1EBD" w:rsidRPr="003F1EBD" w14:paraId="1C6732D4" w14:textId="77777777" w:rsidTr="008D5C33">
        <w:trPr>
          <w:trHeight w:val="374"/>
        </w:trPr>
        <w:tc>
          <w:tcPr>
            <w:tcW w:w="381" w:type="pct"/>
            <w:vAlign w:val="center"/>
          </w:tcPr>
          <w:p w14:paraId="78A0E1FB"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lang w:eastAsia="ar-SA"/>
              </w:rPr>
              <w:t>5</w:t>
            </w:r>
          </w:p>
        </w:tc>
        <w:tc>
          <w:tcPr>
            <w:tcW w:w="2739" w:type="pct"/>
            <w:vAlign w:val="center"/>
          </w:tcPr>
          <w:p w14:paraId="4F0A54FE" w14:textId="77777777" w:rsidR="003F1EBD" w:rsidRPr="003F1EBD" w:rsidRDefault="003F1EBD" w:rsidP="008D5C33">
            <w:pPr>
              <w:suppressAutoHyphens/>
              <w:contextualSpacing/>
              <w:rPr>
                <w:rFonts w:ascii="Times New Roman" w:hAnsi="Times New Roman"/>
                <w:lang w:eastAsia="ar-SA"/>
              </w:rPr>
            </w:pPr>
            <w:r w:rsidRPr="003F1EBD">
              <w:rPr>
                <w:rFonts w:ascii="Times New Roman" w:hAnsi="Times New Roman"/>
                <w:iCs/>
              </w:rPr>
              <w:t>Труба стальная электросварная прямошовная 325х10мм ГОСТ 10704-91 Сталь 20 (Сталь 20 ГОСТ 1050-2013)</w:t>
            </w:r>
          </w:p>
        </w:tc>
        <w:tc>
          <w:tcPr>
            <w:tcW w:w="695" w:type="pct"/>
            <w:vAlign w:val="center"/>
          </w:tcPr>
          <w:p w14:paraId="5A6B6306" w14:textId="77777777" w:rsidR="003F1EBD" w:rsidRPr="003F1EBD" w:rsidRDefault="003F1EBD" w:rsidP="008D5C33">
            <w:pPr>
              <w:suppressAutoHyphens/>
              <w:jc w:val="center"/>
              <w:rPr>
                <w:rFonts w:ascii="Times New Roman" w:hAnsi="Times New Roman"/>
                <w:lang w:eastAsia="ar-SA"/>
              </w:rPr>
            </w:pPr>
            <w:r w:rsidRPr="003F1EBD">
              <w:rPr>
                <w:rFonts w:ascii="Times New Roman" w:hAnsi="Times New Roman"/>
              </w:rPr>
              <w:t>т</w:t>
            </w:r>
          </w:p>
        </w:tc>
        <w:tc>
          <w:tcPr>
            <w:tcW w:w="1185" w:type="pct"/>
            <w:vAlign w:val="center"/>
          </w:tcPr>
          <w:p w14:paraId="64C2B358" w14:textId="77777777" w:rsidR="003F1EBD" w:rsidRPr="003F1EBD" w:rsidRDefault="003F1EBD" w:rsidP="008D5C33">
            <w:pPr>
              <w:jc w:val="center"/>
              <w:rPr>
                <w:rFonts w:ascii="Times New Roman" w:eastAsia="Times New Roman" w:hAnsi="Times New Roman"/>
                <w:lang w:eastAsia="ru-RU"/>
              </w:rPr>
            </w:pPr>
            <w:r w:rsidRPr="003F1EBD">
              <w:rPr>
                <w:rFonts w:ascii="Times New Roman" w:eastAsia="Times New Roman" w:hAnsi="Times New Roman"/>
                <w:lang w:eastAsia="ru-RU"/>
              </w:rPr>
              <w:t>6,527</w:t>
            </w:r>
          </w:p>
        </w:tc>
      </w:tr>
    </w:tbl>
    <w:p w14:paraId="3E15AC28" w14:textId="77777777" w:rsidR="003F1EBD" w:rsidRPr="003F1EBD" w:rsidRDefault="003F1EBD" w:rsidP="003F1EBD">
      <w:pPr>
        <w:rPr>
          <w:rFonts w:ascii="Times New Roman" w:hAnsi="Times New Roman"/>
        </w:rPr>
      </w:pPr>
    </w:p>
    <w:p w14:paraId="607A5CC3" w14:textId="429B346F"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 xml:space="preserve">2. Качество </w:t>
      </w:r>
      <w:r>
        <w:rPr>
          <w:rFonts w:ascii="Times New Roman" w:eastAsia="Times New Roman" w:hAnsi="Times New Roman"/>
          <w:lang w:eastAsia="ru-RU"/>
        </w:rPr>
        <w:t>товара</w:t>
      </w:r>
    </w:p>
    <w:p w14:paraId="514583B3"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На весь Товар Поставщик предоставляет сертификат качества на момент поставки.</w:t>
      </w:r>
    </w:p>
    <w:p w14:paraId="72DA4237"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Товар не должен иметь видимых и скрытых дефектов, механических повреждений или следов механического воздействия.</w:t>
      </w:r>
    </w:p>
    <w:p w14:paraId="3A2B302B"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Товар должен быть новым, не бывшим в употреблении.</w:t>
      </w:r>
    </w:p>
    <w:p w14:paraId="25E3A296"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 xml:space="preserve">Гарантия на поставляемый Товар должна соответствовать гарантии, предоставленной в технической документации заводом-изготовителем. Гарантийный срок начинает течь с момента передачи Товара Заказчику. </w:t>
      </w:r>
    </w:p>
    <w:p w14:paraId="28E11A7A"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 xml:space="preserve">    </w:t>
      </w:r>
    </w:p>
    <w:p w14:paraId="5EC186D2"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3. Место поставки товара:</w:t>
      </w:r>
    </w:p>
    <w:p w14:paraId="415E1196"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Поставка Товара осуществляется силами и за счет Поставщика в рабочие дни с 8-00 до 15-00 на склад Заказчика по адресу:</w:t>
      </w:r>
      <w:r w:rsidRPr="003F1EBD">
        <w:rPr>
          <w:rFonts w:ascii="Times New Roman" w:hAnsi="Times New Roman"/>
        </w:rPr>
        <w:t xml:space="preserve"> </w:t>
      </w:r>
      <w:r w:rsidRPr="003F1EBD">
        <w:rPr>
          <w:rFonts w:ascii="Times New Roman" w:eastAsia="Times New Roman" w:hAnsi="Times New Roman"/>
          <w:lang w:eastAsia="ru-RU"/>
        </w:rPr>
        <w:t>Самарская область, г. Жигулевск, Ново-Самарская, 9.</w:t>
      </w:r>
    </w:p>
    <w:p w14:paraId="50D58587"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p>
    <w:p w14:paraId="2A70644F"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 xml:space="preserve">4. Срок поставки: </w:t>
      </w:r>
    </w:p>
    <w:p w14:paraId="34C5037E" w14:textId="0A6BC563"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 xml:space="preserve">- не более 3-х (трех) </w:t>
      </w:r>
      <w:r w:rsidR="00D764EF">
        <w:rPr>
          <w:rFonts w:ascii="Times New Roman" w:eastAsia="Times New Roman" w:hAnsi="Times New Roman"/>
          <w:lang w:eastAsia="ru-RU"/>
        </w:rPr>
        <w:t>рабочих</w:t>
      </w:r>
      <w:r w:rsidRPr="003F1EBD">
        <w:rPr>
          <w:rFonts w:ascii="Times New Roman" w:eastAsia="Times New Roman" w:hAnsi="Times New Roman"/>
          <w:lang w:eastAsia="ru-RU"/>
        </w:rPr>
        <w:t xml:space="preserve"> дней с момента направления заявки. Поставка Товара осуществляется одной партией на основании Заявки Заказчика. Заявка должна быть направлена на адрес электронной почты Поставщика: ____.</w:t>
      </w:r>
    </w:p>
    <w:p w14:paraId="0523B59E"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p>
    <w:p w14:paraId="45FB34C2" w14:textId="77777777" w:rsidR="003F1EBD" w:rsidRPr="003F1EBD" w:rsidRDefault="003F1EBD" w:rsidP="003F1EBD">
      <w:pPr>
        <w:widowControl w:val="0"/>
        <w:spacing w:after="0" w:line="100" w:lineRule="atLeast"/>
        <w:jc w:val="both"/>
        <w:rPr>
          <w:rFonts w:ascii="Times New Roman" w:eastAsia="Times New Roman" w:hAnsi="Times New Roman"/>
          <w:lang w:eastAsia="ru-RU"/>
        </w:rPr>
      </w:pPr>
      <w:r w:rsidRPr="003F1EBD">
        <w:rPr>
          <w:rFonts w:ascii="Times New Roman" w:eastAsia="Times New Roman" w:hAnsi="Times New Roman"/>
          <w:lang w:eastAsia="ru-RU"/>
        </w:rPr>
        <w:t>5. Поставщик должен иметь штатную численность более 0.</w:t>
      </w:r>
    </w:p>
    <w:p w14:paraId="5123BF75" w14:textId="77777777" w:rsidR="003F1EBD" w:rsidRPr="003F1EBD" w:rsidRDefault="003F1EBD" w:rsidP="003F1EBD"/>
    <w:p w14:paraId="6374C232" w14:textId="77777777" w:rsidR="003F1EBD" w:rsidRPr="003F1EBD" w:rsidRDefault="003F1EBD" w:rsidP="003F1EBD">
      <w:r w:rsidRPr="003F1EBD">
        <w:t xml:space="preserve"> </w:t>
      </w:r>
    </w:p>
    <w:p w14:paraId="58E8476A" w14:textId="77777777" w:rsidR="00D63F72" w:rsidRDefault="00D63F72" w:rsidP="004B11CE">
      <w:pPr>
        <w:spacing w:after="0" w:line="100" w:lineRule="atLeast"/>
        <w:jc w:val="both"/>
        <w:rPr>
          <w:rFonts w:ascii="Times New Roman" w:eastAsia="Times New Roman" w:hAnsi="Times New Roman" w:cstheme="minorBidi"/>
          <w:bCs/>
          <w:lang w:eastAsia="ru-RU"/>
        </w:rPr>
      </w:pPr>
    </w:p>
    <w:p w14:paraId="114AD813"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7F50178E"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3EA4ADCE"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4EAC7E31"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7D960D54"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565A696B"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234EBBC3"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12A2A86D"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53AFD793"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13E168F9"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0A33B799"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7BAA70F6"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5FEEF307"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0960EDFE" w14:textId="77777777" w:rsidR="008D5C33" w:rsidRDefault="008D5C33" w:rsidP="004B11CE">
      <w:pPr>
        <w:spacing w:after="0" w:line="100" w:lineRule="atLeast"/>
        <w:jc w:val="both"/>
        <w:rPr>
          <w:rFonts w:ascii="Times New Roman" w:eastAsia="Times New Roman" w:hAnsi="Times New Roman" w:cstheme="minorBidi"/>
          <w:bCs/>
          <w:lang w:eastAsia="ru-RU"/>
        </w:rPr>
      </w:pPr>
    </w:p>
    <w:p w14:paraId="57374D21"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7F96DDC6"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4A720D25"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146F1B23" w14:textId="77777777" w:rsidR="003F1EBD" w:rsidRDefault="003F1EBD" w:rsidP="004B11CE">
      <w:pPr>
        <w:spacing w:after="0" w:line="100" w:lineRule="atLeast"/>
        <w:jc w:val="both"/>
        <w:rPr>
          <w:rFonts w:ascii="Times New Roman" w:eastAsia="Times New Roman" w:hAnsi="Times New Roman" w:cstheme="minorBidi"/>
          <w:bCs/>
          <w:lang w:eastAsia="ru-RU"/>
        </w:rPr>
      </w:pPr>
    </w:p>
    <w:p w14:paraId="2407F59B" w14:textId="77777777" w:rsidR="002B4F7C" w:rsidRPr="00437C83" w:rsidRDefault="00A74B9F" w:rsidP="0071741B">
      <w:pPr>
        <w:spacing w:after="0" w:line="240" w:lineRule="auto"/>
        <w:contextualSpacing/>
        <w:jc w:val="center"/>
        <w:rPr>
          <w:rFonts w:ascii="Times New Roman" w:eastAsia="Times New Roman" w:hAnsi="Times New Roman"/>
          <w:b/>
          <w:bCs/>
          <w:lang w:eastAsia="ru-RU"/>
        </w:rPr>
      </w:pPr>
      <w:r w:rsidRPr="00437C83">
        <w:rPr>
          <w:rFonts w:ascii="Times New Roman" w:eastAsia="Times New Roman" w:hAnsi="Times New Roman"/>
          <w:b/>
          <w:bCs/>
          <w:lang w:eastAsia="ru-RU"/>
        </w:rPr>
        <w:lastRenderedPageBreak/>
        <w:t>РАЗ</w:t>
      </w:r>
      <w:r w:rsidR="00243EB5" w:rsidRPr="00437C83">
        <w:rPr>
          <w:rFonts w:ascii="Times New Roman" w:eastAsia="Times New Roman" w:hAnsi="Times New Roman"/>
          <w:b/>
          <w:bCs/>
          <w:lang w:eastAsia="ru-RU"/>
        </w:rPr>
        <w:t>ДЕЛ 5. ОБРАЗЦЫ ФОРМ ДОКУМЕНТОВ ДЛЯ ЗАПОЛНЕНИЯ УЧАСТНИКАМИ РАЗМЕЩЕНИЯ ЗАКАЗА</w:t>
      </w:r>
    </w:p>
    <w:p w14:paraId="6066009E" w14:textId="77777777" w:rsidR="002B4F7C" w:rsidRPr="00437C83" w:rsidRDefault="002B4F7C" w:rsidP="0071741B">
      <w:pPr>
        <w:spacing w:after="0" w:line="240" w:lineRule="auto"/>
        <w:contextualSpacing/>
        <w:jc w:val="center"/>
        <w:rPr>
          <w:rFonts w:ascii="Times New Roman" w:eastAsia="Times New Roman" w:hAnsi="Times New Roman"/>
          <w:b/>
          <w:bCs/>
          <w:lang w:eastAsia="ru-RU"/>
        </w:rPr>
      </w:pPr>
    </w:p>
    <w:p w14:paraId="443287E9" w14:textId="77777777" w:rsidR="009A7313" w:rsidRPr="00437C83" w:rsidRDefault="009A7313" w:rsidP="0071741B">
      <w:pPr>
        <w:spacing w:after="0" w:line="240" w:lineRule="auto"/>
        <w:contextualSpacing/>
        <w:jc w:val="center"/>
        <w:rPr>
          <w:rFonts w:ascii="Times New Roman" w:eastAsia="Times New Roman" w:hAnsi="Times New Roman"/>
          <w:b/>
          <w:bCs/>
          <w:lang w:eastAsia="ru-RU"/>
        </w:rPr>
      </w:pPr>
    </w:p>
    <w:p w14:paraId="6194DFAB" w14:textId="77777777" w:rsidR="009A7313" w:rsidRPr="00437C83" w:rsidRDefault="009A7313" w:rsidP="0071741B">
      <w:pPr>
        <w:tabs>
          <w:tab w:val="left" w:pos="5387"/>
        </w:tabs>
        <w:spacing w:after="0" w:line="240" w:lineRule="auto"/>
        <w:contextualSpacing/>
        <w:jc w:val="right"/>
        <w:rPr>
          <w:rFonts w:ascii="Times New Roman" w:eastAsia="Times New Roman" w:hAnsi="Times New Roman"/>
          <w:lang w:eastAsia="ru-RU"/>
        </w:rPr>
      </w:pPr>
    </w:p>
    <w:p w14:paraId="27557DC9" w14:textId="77777777" w:rsidR="00460A2A" w:rsidRPr="00437C83" w:rsidRDefault="00BA19FA" w:rsidP="0071741B">
      <w:pPr>
        <w:widowControl w:val="0"/>
        <w:autoSpaceDE w:val="0"/>
        <w:autoSpaceDN w:val="0"/>
        <w:adjustRightInd w:val="0"/>
        <w:spacing w:after="0" w:line="240" w:lineRule="auto"/>
        <w:contextualSpacing/>
        <w:jc w:val="center"/>
        <w:rPr>
          <w:rFonts w:ascii="Times New Roman" w:eastAsia="Times New Roman" w:hAnsi="Times New Roman"/>
          <w:b/>
          <w:lang w:eastAsia="ru-RU"/>
        </w:rPr>
      </w:pPr>
      <w:r w:rsidRPr="00437C83">
        <w:rPr>
          <w:rFonts w:ascii="Times New Roman" w:eastAsia="Times New Roman" w:hAnsi="Times New Roman"/>
          <w:b/>
          <w:bCs/>
          <w:kern w:val="1"/>
          <w:lang w:eastAsia="ar-SA"/>
        </w:rPr>
        <w:t xml:space="preserve">ФОРМА </w:t>
      </w:r>
      <w:r w:rsidR="009C6F79" w:rsidRPr="00437C83">
        <w:rPr>
          <w:rFonts w:ascii="Times New Roman" w:eastAsia="Times New Roman" w:hAnsi="Times New Roman"/>
          <w:b/>
          <w:bCs/>
          <w:kern w:val="1"/>
          <w:lang w:eastAsia="ar-SA"/>
        </w:rPr>
        <w:t>1</w:t>
      </w:r>
      <w:r w:rsidRPr="00437C83">
        <w:rPr>
          <w:rFonts w:ascii="Times New Roman" w:eastAsia="Times New Roman" w:hAnsi="Times New Roman"/>
          <w:b/>
          <w:bCs/>
          <w:kern w:val="1"/>
          <w:lang w:eastAsia="ar-SA"/>
        </w:rPr>
        <w:t xml:space="preserve">. </w:t>
      </w:r>
      <w:r w:rsidR="0064201D" w:rsidRPr="00437C83">
        <w:rPr>
          <w:rFonts w:ascii="Times New Roman" w:eastAsia="Times New Roman" w:hAnsi="Times New Roman"/>
          <w:b/>
          <w:bCs/>
          <w:kern w:val="1"/>
          <w:lang w:eastAsia="ar-SA"/>
        </w:rPr>
        <w:t xml:space="preserve">ТЕХНИЧЕСКОЕ </w:t>
      </w:r>
      <w:r w:rsidR="00460A2A" w:rsidRPr="00437C83">
        <w:rPr>
          <w:rFonts w:ascii="Times New Roman" w:eastAsia="Times New Roman" w:hAnsi="Times New Roman"/>
          <w:b/>
          <w:lang w:eastAsia="ru-RU"/>
        </w:rPr>
        <w:t>ПРЕДЛОЖЕНИЕ УЧАСТНИКА ЗАКУПКИ В ОТНОШЕНИИ ОБЪЕКТА ЗАКУПКИ</w:t>
      </w:r>
    </w:p>
    <w:p w14:paraId="15C7599F" w14:textId="77777777" w:rsidR="00460A2A" w:rsidRPr="00437C83" w:rsidRDefault="00460A2A" w:rsidP="0071741B">
      <w:pPr>
        <w:widowControl w:val="0"/>
        <w:autoSpaceDE w:val="0"/>
        <w:autoSpaceDN w:val="0"/>
        <w:adjustRightInd w:val="0"/>
        <w:spacing w:after="0" w:line="240" w:lineRule="auto"/>
        <w:contextualSpacing/>
        <w:jc w:val="center"/>
        <w:rPr>
          <w:rFonts w:ascii="Times New Roman" w:eastAsia="Times New Roman" w:hAnsi="Times New Roman"/>
          <w:b/>
          <w:lang w:eastAsia="ru-RU"/>
        </w:rPr>
      </w:pPr>
    </w:p>
    <w:p w14:paraId="1BC5D4D2" w14:textId="77777777" w:rsidR="00460A2A" w:rsidRPr="00437C83" w:rsidRDefault="00460A2A" w:rsidP="0071741B">
      <w:pPr>
        <w:suppressAutoHyphens/>
        <w:spacing w:after="0" w:line="240" w:lineRule="auto"/>
        <w:ind w:firstLine="567"/>
        <w:contextualSpacing/>
        <w:jc w:val="right"/>
        <w:rPr>
          <w:rFonts w:ascii="Times New Roman" w:eastAsia="Times New Roman" w:hAnsi="Times New Roman"/>
          <w:iCs/>
          <w:color w:val="000000"/>
          <w:lang w:eastAsia="ru-RU"/>
        </w:rPr>
      </w:pPr>
      <w:r w:rsidRPr="00437C83">
        <w:rPr>
          <w:rFonts w:ascii="Times New Roman" w:eastAsia="Times New Roman" w:hAnsi="Times New Roman"/>
          <w:iCs/>
          <w:color w:val="000000"/>
          <w:lang w:eastAsia="ru-RU"/>
        </w:rPr>
        <w:t xml:space="preserve">В закупочную комиссию </w:t>
      </w:r>
    </w:p>
    <w:p w14:paraId="0F824EA3" w14:textId="022ACE8F" w:rsidR="00460A2A" w:rsidRPr="00437C83" w:rsidRDefault="00BF1576" w:rsidP="0071741B">
      <w:pPr>
        <w:suppressAutoHyphens/>
        <w:spacing w:after="0" w:line="240" w:lineRule="auto"/>
        <w:ind w:firstLine="567"/>
        <w:contextualSpacing/>
        <w:jc w:val="right"/>
        <w:rPr>
          <w:rFonts w:ascii="Times New Roman" w:eastAsia="Times New Roman" w:hAnsi="Times New Roman"/>
          <w:bCs/>
          <w:color w:val="000000"/>
          <w:lang w:eastAsia="ru-RU"/>
        </w:rPr>
      </w:pPr>
      <w:r w:rsidRPr="00437C83">
        <w:rPr>
          <w:rFonts w:ascii="Times New Roman" w:eastAsia="Times New Roman" w:hAnsi="Times New Roman"/>
          <w:iCs/>
          <w:color w:val="000000"/>
          <w:lang w:eastAsia="ru-RU"/>
        </w:rPr>
        <w:t>ОО</w:t>
      </w:r>
      <w:r w:rsidR="00A63F50" w:rsidRPr="00437C83">
        <w:rPr>
          <w:rFonts w:ascii="Times New Roman" w:eastAsia="Times New Roman" w:hAnsi="Times New Roman"/>
          <w:iCs/>
          <w:color w:val="000000"/>
          <w:lang w:eastAsia="ru-RU"/>
        </w:rPr>
        <w:t>О «</w:t>
      </w:r>
      <w:proofErr w:type="spellStart"/>
      <w:r w:rsidR="00F05854" w:rsidRPr="00F05854">
        <w:rPr>
          <w:rFonts w:ascii="Times New Roman" w:eastAsia="Times New Roman" w:hAnsi="Times New Roman"/>
          <w:iCs/>
          <w:color w:val="000000"/>
          <w:lang w:eastAsia="ru-RU"/>
        </w:rPr>
        <w:t>СамРЭК</w:t>
      </w:r>
      <w:proofErr w:type="spellEnd"/>
      <w:r w:rsidR="00F05854" w:rsidRPr="00F05854">
        <w:rPr>
          <w:rFonts w:ascii="Times New Roman" w:eastAsia="Times New Roman" w:hAnsi="Times New Roman"/>
          <w:iCs/>
          <w:color w:val="000000"/>
          <w:lang w:eastAsia="ru-RU"/>
        </w:rPr>
        <w:t>-Тепло Жигулевск</w:t>
      </w:r>
      <w:r w:rsidR="00460A2A" w:rsidRPr="00437C83">
        <w:rPr>
          <w:rFonts w:ascii="Times New Roman" w:eastAsia="Times New Roman" w:hAnsi="Times New Roman"/>
          <w:iCs/>
          <w:color w:val="000000"/>
          <w:lang w:eastAsia="ru-RU"/>
        </w:rPr>
        <w:t>»</w:t>
      </w:r>
    </w:p>
    <w:p w14:paraId="150F8E98" w14:textId="77777777" w:rsidR="00460A2A" w:rsidRPr="00437C83" w:rsidRDefault="00460A2A" w:rsidP="0071741B">
      <w:pPr>
        <w:suppressAutoHyphens/>
        <w:spacing w:after="0" w:line="240" w:lineRule="auto"/>
        <w:ind w:firstLine="567"/>
        <w:contextualSpacing/>
        <w:jc w:val="right"/>
        <w:rPr>
          <w:rFonts w:ascii="Times New Roman" w:eastAsia="Times New Roman" w:hAnsi="Times New Roman"/>
          <w:color w:val="000000"/>
          <w:lang w:eastAsia="ru-RU"/>
        </w:rPr>
      </w:pPr>
    </w:p>
    <w:p w14:paraId="10DE2CB9" w14:textId="77777777" w:rsidR="00460A2A" w:rsidRPr="00437C83" w:rsidRDefault="0064201D" w:rsidP="0071741B">
      <w:pPr>
        <w:suppressAutoHyphens/>
        <w:spacing w:after="0" w:line="240" w:lineRule="auto"/>
        <w:ind w:firstLine="567"/>
        <w:contextualSpacing/>
        <w:jc w:val="center"/>
        <w:rPr>
          <w:rFonts w:ascii="Times New Roman" w:eastAsia="Times New Roman" w:hAnsi="Times New Roman"/>
          <w:color w:val="000000"/>
          <w:lang w:eastAsia="ru-RU"/>
        </w:rPr>
      </w:pPr>
      <w:r w:rsidRPr="00437C83">
        <w:rPr>
          <w:rFonts w:ascii="Times New Roman" w:eastAsia="Times New Roman" w:hAnsi="Times New Roman"/>
          <w:b/>
          <w:lang w:eastAsia="ru-RU"/>
        </w:rPr>
        <w:t xml:space="preserve">ТЕХНИЧЕСКОЕ </w:t>
      </w:r>
      <w:r w:rsidR="00460A2A" w:rsidRPr="00437C83">
        <w:rPr>
          <w:rFonts w:ascii="Times New Roman" w:eastAsia="Times New Roman" w:hAnsi="Times New Roman"/>
          <w:b/>
          <w:lang w:eastAsia="ru-RU"/>
        </w:rPr>
        <w:t>ПРЕДЛОЖЕНИЕ В ОТНОШЕНИИ ОБЪЕКТА ЗАКУПКИ</w:t>
      </w:r>
      <w:r w:rsidR="00460A2A" w:rsidRPr="00437C83">
        <w:rPr>
          <w:rFonts w:ascii="Times New Roman" w:eastAsia="Times New Roman" w:hAnsi="Times New Roman"/>
          <w:color w:val="000000"/>
          <w:lang w:eastAsia="ru-RU"/>
        </w:rPr>
        <w:t xml:space="preserve"> </w:t>
      </w:r>
    </w:p>
    <w:p w14:paraId="36665DF8" w14:textId="77777777" w:rsidR="00460A2A" w:rsidRPr="00437C83" w:rsidRDefault="00460A2A" w:rsidP="0071741B">
      <w:pPr>
        <w:suppressAutoHyphens/>
        <w:spacing w:after="0" w:line="240" w:lineRule="auto"/>
        <w:ind w:firstLine="567"/>
        <w:contextualSpacing/>
        <w:jc w:val="center"/>
        <w:rPr>
          <w:rFonts w:ascii="Times New Roman" w:eastAsia="Times New Roman" w:hAnsi="Times New Roman"/>
          <w:color w:val="000000"/>
          <w:lang w:eastAsia="ru-RU"/>
        </w:rPr>
      </w:pPr>
    </w:p>
    <w:p w14:paraId="102FC5BE" w14:textId="77777777" w:rsidR="00460A2A" w:rsidRPr="00437C83" w:rsidRDefault="00460A2A" w:rsidP="0071741B">
      <w:pPr>
        <w:suppressAutoHyphens/>
        <w:spacing w:after="0" w:line="240" w:lineRule="auto"/>
        <w:ind w:firstLine="567"/>
        <w:contextualSpacing/>
        <w:jc w:val="both"/>
        <w:rPr>
          <w:rFonts w:ascii="Times New Roman" w:eastAsia="Times New Roman" w:hAnsi="Times New Roman"/>
          <w:i/>
          <w:lang w:eastAsia="ar-SA"/>
        </w:rPr>
      </w:pPr>
      <w:r w:rsidRPr="00437C83">
        <w:rPr>
          <w:rFonts w:ascii="Times New Roman" w:eastAsia="Times New Roman" w:hAnsi="Times New Roman"/>
          <w:lang w:eastAsia="ar-SA"/>
        </w:rPr>
        <w:t>________________________________________________________________________________</w:t>
      </w:r>
    </w:p>
    <w:p w14:paraId="13C1CAEA" w14:textId="77777777" w:rsidR="00460A2A" w:rsidRPr="00437C83" w:rsidRDefault="00460A2A" w:rsidP="0071741B">
      <w:pPr>
        <w:widowControl w:val="0"/>
        <w:suppressAutoHyphens/>
        <w:spacing w:after="0" w:line="240" w:lineRule="auto"/>
        <w:ind w:right="-83" w:firstLine="567"/>
        <w:contextualSpacing/>
        <w:jc w:val="both"/>
        <w:rPr>
          <w:rFonts w:ascii="Times New Roman" w:eastAsia="Times New Roman" w:hAnsi="Times New Roman"/>
          <w:lang w:eastAsia="ar-SA"/>
        </w:rPr>
      </w:pPr>
      <w:r w:rsidRPr="00437C83">
        <w:rPr>
          <w:rFonts w:ascii="Times New Roman" w:eastAsia="Times New Roman" w:hAnsi="Times New Roman"/>
          <w:i/>
          <w:lang w:eastAsia="ar-SA"/>
        </w:rPr>
        <w:t xml:space="preserve">          (наименование организации или Ф.И.О. участника размещения заказа)</w:t>
      </w:r>
    </w:p>
    <w:p w14:paraId="0C923207" w14:textId="77777777" w:rsidR="00460A2A" w:rsidRPr="00437C83" w:rsidRDefault="00460A2A" w:rsidP="0071741B">
      <w:pPr>
        <w:widowControl w:val="0"/>
        <w:suppressAutoHyphens/>
        <w:spacing w:after="0" w:line="240" w:lineRule="auto"/>
        <w:ind w:right="-83" w:firstLine="567"/>
        <w:contextualSpacing/>
        <w:jc w:val="both"/>
        <w:rPr>
          <w:rFonts w:ascii="Times New Roman" w:eastAsia="Times New Roman" w:hAnsi="Times New Roman"/>
          <w:lang w:eastAsia="ar-SA"/>
        </w:rPr>
      </w:pPr>
      <w:r w:rsidRPr="00437C83">
        <w:rPr>
          <w:rFonts w:ascii="Times New Roman" w:eastAsia="Times New Roman" w:hAnsi="Times New Roman"/>
          <w:lang w:eastAsia="ar-SA"/>
        </w:rPr>
        <w:t xml:space="preserve">ИНН / КПП ___________ / ___________, в лице _________________________________________, </w:t>
      </w:r>
    </w:p>
    <w:p w14:paraId="5F95E0CD" w14:textId="77777777" w:rsidR="00460A2A" w:rsidRPr="00437C83" w:rsidRDefault="00460A2A" w:rsidP="0071741B">
      <w:pPr>
        <w:widowControl w:val="0"/>
        <w:suppressAutoHyphens/>
        <w:spacing w:after="0" w:line="240" w:lineRule="auto"/>
        <w:ind w:right="-83" w:firstLine="567"/>
        <w:contextualSpacing/>
        <w:jc w:val="both"/>
        <w:rPr>
          <w:rFonts w:ascii="Times New Roman" w:eastAsia="Times New Roman" w:hAnsi="Times New Roman"/>
          <w:lang w:eastAsia="ar-SA"/>
        </w:rPr>
      </w:pP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lang w:eastAsia="ar-SA"/>
        </w:rPr>
        <w:tab/>
      </w:r>
      <w:r w:rsidRPr="00437C83">
        <w:rPr>
          <w:rFonts w:ascii="Times New Roman" w:eastAsia="Times New Roman" w:hAnsi="Times New Roman"/>
          <w:i/>
          <w:lang w:eastAsia="ar-SA"/>
        </w:rPr>
        <w:t>(должность, Ф.И.О.)</w:t>
      </w:r>
    </w:p>
    <w:p w14:paraId="13DE0366" w14:textId="1B22D32A" w:rsidR="00427F72" w:rsidRPr="00437C83" w:rsidRDefault="00460A2A" w:rsidP="0071741B">
      <w:pPr>
        <w:suppressAutoHyphens/>
        <w:spacing w:after="0" w:line="240" w:lineRule="auto"/>
        <w:ind w:left="284"/>
        <w:contextualSpacing/>
        <w:jc w:val="both"/>
        <w:rPr>
          <w:rFonts w:ascii="Times New Roman" w:eastAsia="Times New Roman" w:hAnsi="Times New Roman"/>
          <w:bCs/>
          <w:lang w:eastAsia="ar-SA"/>
        </w:rPr>
      </w:pPr>
      <w:r w:rsidRPr="00437C83">
        <w:rPr>
          <w:rFonts w:ascii="Times New Roman" w:eastAsia="Times New Roman" w:hAnsi="Times New Roman"/>
          <w:lang w:eastAsia="ar-SA"/>
        </w:rPr>
        <w:t xml:space="preserve">действующего на основании ___________, ознакомившись с извещением № __________о проведении запроса котировок в электронной форме на </w:t>
      </w:r>
      <w:r w:rsidRPr="00437C83">
        <w:rPr>
          <w:rFonts w:ascii="Times New Roman" w:eastAsia="Times New Roman" w:hAnsi="Times New Roman"/>
          <w:bCs/>
          <w:lang w:eastAsia="ar-SA"/>
        </w:rPr>
        <w:t xml:space="preserve">поставку </w:t>
      </w:r>
      <w:r w:rsidR="003F1EBD" w:rsidRPr="003F1EBD">
        <w:rPr>
          <w:rFonts w:ascii="Times New Roman" w:eastAsia="Times New Roman" w:hAnsi="Times New Roman"/>
          <w:bCs/>
          <w:lang w:eastAsia="ru-RU"/>
        </w:rPr>
        <w:t>стальных труб</w:t>
      </w:r>
      <w:r w:rsidRPr="00437C83">
        <w:rPr>
          <w:rFonts w:ascii="Times New Roman" w:eastAsia="Times New Roman" w:hAnsi="Times New Roman"/>
          <w:lang w:eastAsia="ar-SA"/>
        </w:rPr>
        <w:t>,</w:t>
      </w:r>
      <w:r w:rsidRPr="00437C83">
        <w:rPr>
          <w:rFonts w:ascii="Times New Roman" w:hAnsi="Times New Roman"/>
          <w:lang w:eastAsia="ar-SA"/>
        </w:rPr>
        <w:t xml:space="preserve"> </w:t>
      </w:r>
      <w:r w:rsidRPr="00437C83">
        <w:rPr>
          <w:rFonts w:ascii="Times New Roman" w:eastAsia="Times New Roman" w:hAnsi="Times New Roman"/>
          <w:lang w:eastAsia="ar-SA"/>
        </w:rPr>
        <w:t xml:space="preserve">размещенном на официальном сайте ЕИС и электронной торговой площадке по адресу: </w:t>
      </w:r>
      <w:hyperlink r:id="rId34" w:history="1">
        <w:r w:rsidR="00A4745C" w:rsidRPr="00437C83">
          <w:rPr>
            <w:rStyle w:val="a5"/>
            <w:rFonts w:ascii="Times New Roman" w:eastAsia="Times New Roman" w:hAnsi="Times New Roman"/>
            <w:lang w:eastAsia="ar-SA"/>
          </w:rPr>
          <w:t>http://webcust223.zakazrf.ru/</w:t>
        </w:r>
      </w:hyperlink>
      <w:r w:rsidR="00A4745C" w:rsidRPr="00437C83">
        <w:rPr>
          <w:rFonts w:ascii="Times New Roman" w:eastAsia="Times New Roman" w:hAnsi="Times New Roman"/>
          <w:b/>
          <w:bCs/>
          <w:color w:val="003399"/>
          <w:lang w:eastAsia="ar-SA"/>
        </w:rPr>
        <w:t xml:space="preserve">, </w:t>
      </w:r>
      <w:r w:rsidRPr="00437C83">
        <w:rPr>
          <w:rFonts w:ascii="Times New Roman" w:eastAsia="Times New Roman" w:hAnsi="Times New Roman"/>
          <w:lang w:eastAsia="ar-SA"/>
        </w:rPr>
        <w:t xml:space="preserve">предлагает поставить </w:t>
      </w:r>
      <w:r w:rsidR="003F1EBD">
        <w:rPr>
          <w:rFonts w:ascii="Times New Roman" w:eastAsia="Times New Roman" w:hAnsi="Times New Roman"/>
          <w:bCs/>
          <w:lang w:eastAsia="ar-SA"/>
        </w:rPr>
        <w:t>стальные</w:t>
      </w:r>
      <w:r w:rsidR="003F1EBD" w:rsidRPr="003F1EBD">
        <w:rPr>
          <w:rFonts w:ascii="Times New Roman" w:eastAsia="Times New Roman" w:hAnsi="Times New Roman"/>
          <w:bCs/>
          <w:lang w:eastAsia="ar-SA"/>
        </w:rPr>
        <w:t xml:space="preserve"> труб</w:t>
      </w:r>
      <w:r w:rsidR="003F1EBD">
        <w:rPr>
          <w:rFonts w:ascii="Times New Roman" w:eastAsia="Times New Roman" w:hAnsi="Times New Roman"/>
          <w:bCs/>
          <w:lang w:eastAsia="ar-SA"/>
        </w:rPr>
        <w:t>ы</w:t>
      </w:r>
      <w:r w:rsidRPr="00437C83">
        <w:rPr>
          <w:rFonts w:ascii="Times New Roman" w:eastAsia="Times New Roman" w:hAnsi="Times New Roman"/>
          <w:color w:val="000000"/>
          <w:lang w:eastAsia="ru-RU"/>
        </w:rPr>
        <w:t xml:space="preserve">, со следующими характеристиками: </w:t>
      </w:r>
    </w:p>
    <w:p w14:paraId="47351B3F" w14:textId="77777777" w:rsidR="00AF58D1" w:rsidRPr="00437C83" w:rsidRDefault="00AF58D1" w:rsidP="0071741B">
      <w:pPr>
        <w:suppressAutoHyphens/>
        <w:spacing w:after="0" w:line="240" w:lineRule="auto"/>
        <w:contextualSpacing/>
        <w:jc w:val="both"/>
        <w:rPr>
          <w:rFonts w:ascii="Times New Roman" w:eastAsia="Times New Roman" w:hAnsi="Times New Roman"/>
          <w:color w:val="000000"/>
          <w:lang w:eastAsia="ru-RU"/>
        </w:rPr>
      </w:pPr>
    </w:p>
    <w:tbl>
      <w:tblPr>
        <w:tblW w:w="9703" w:type="dxa"/>
        <w:tblInd w:w="356" w:type="dxa"/>
        <w:tblLayout w:type="fixed"/>
        <w:tblLook w:val="0000" w:firstRow="0" w:lastRow="0" w:firstColumn="0" w:lastColumn="0" w:noHBand="0" w:noVBand="0"/>
      </w:tblPr>
      <w:tblGrid>
        <w:gridCol w:w="773"/>
        <w:gridCol w:w="1843"/>
        <w:gridCol w:w="2126"/>
        <w:gridCol w:w="1276"/>
        <w:gridCol w:w="709"/>
        <w:gridCol w:w="992"/>
        <w:gridCol w:w="992"/>
        <w:gridCol w:w="992"/>
      </w:tblGrid>
      <w:tr w:rsidR="00CD6EAC" w:rsidRPr="00437C83" w14:paraId="176441AB" w14:textId="77777777" w:rsidTr="00295A89">
        <w:trPr>
          <w:trHeight w:val="300"/>
        </w:trPr>
        <w:tc>
          <w:tcPr>
            <w:tcW w:w="773" w:type="dxa"/>
            <w:tcBorders>
              <w:top w:val="single" w:sz="4" w:space="0" w:color="000000"/>
              <w:left w:val="single" w:sz="4" w:space="0" w:color="000000"/>
              <w:bottom w:val="single" w:sz="4" w:space="0" w:color="000000"/>
              <w:right w:val="single" w:sz="4" w:space="0" w:color="000000"/>
            </w:tcBorders>
            <w:shd w:val="clear" w:color="auto" w:fill="FFFFFF"/>
          </w:tcPr>
          <w:p w14:paraId="5B632CC2"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 п/п</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06B8E566"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Наименование товара</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7E452223"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Характеристики товара</w:t>
            </w:r>
          </w:p>
          <w:p w14:paraId="3D3B9FBC"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336BD56D" w14:textId="458460B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Страна происхождения</w:t>
            </w: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4AE7802D"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Единица измерения</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2E2D266D" w14:textId="77777777" w:rsidR="00CD6EAC" w:rsidRPr="00437C83" w:rsidRDefault="00CD6EAC" w:rsidP="0071741B">
            <w:pPr>
              <w:suppressAutoHyphens/>
              <w:spacing w:after="0" w:line="240" w:lineRule="auto"/>
              <w:contextualSpacing/>
              <w:jc w:val="center"/>
              <w:rPr>
                <w:rFonts w:ascii="Times New Roman" w:eastAsia="Times New Roman" w:hAnsi="Times New Roman"/>
                <w:color w:val="000000"/>
                <w:kern w:val="1"/>
                <w:lang w:eastAsia="ar-SA"/>
              </w:rPr>
            </w:pPr>
            <w:r w:rsidRPr="00437C83">
              <w:rPr>
                <w:rFonts w:ascii="Times New Roman" w:eastAsia="Times New Roman" w:hAnsi="Times New Roman"/>
                <w:color w:val="000000"/>
                <w:kern w:val="1"/>
                <w:lang w:eastAsia="ar-SA"/>
              </w:rPr>
              <w:t>Кол-во</w:t>
            </w:r>
          </w:p>
        </w:tc>
        <w:tc>
          <w:tcPr>
            <w:tcW w:w="992" w:type="dxa"/>
            <w:tcBorders>
              <w:top w:val="single" w:sz="4" w:space="0" w:color="auto"/>
              <w:left w:val="single" w:sz="4" w:space="0" w:color="auto"/>
              <w:bottom w:val="single" w:sz="4" w:space="0" w:color="auto"/>
              <w:right w:val="single" w:sz="4" w:space="0" w:color="auto"/>
            </w:tcBorders>
            <w:vAlign w:val="center"/>
          </w:tcPr>
          <w:p w14:paraId="1527E28A" w14:textId="77777777" w:rsidR="00CD6EAC" w:rsidRPr="00437C83" w:rsidRDefault="00CD6EAC" w:rsidP="0071741B">
            <w:pPr>
              <w:spacing w:after="0" w:line="240" w:lineRule="auto"/>
              <w:contextualSpacing/>
              <w:jc w:val="center"/>
              <w:rPr>
                <w:rFonts w:ascii="Times New Roman" w:hAnsi="Times New Roman"/>
              </w:rPr>
            </w:pPr>
            <w:r w:rsidRPr="00437C83">
              <w:rPr>
                <w:rFonts w:ascii="Times New Roman" w:hAnsi="Times New Roman"/>
              </w:rPr>
              <w:t>Цена за ед. с учетом НДС, руб.</w:t>
            </w:r>
          </w:p>
          <w:p w14:paraId="362A91CA" w14:textId="77777777" w:rsidR="00CD6EAC" w:rsidRPr="00437C83" w:rsidRDefault="00CD6EAC" w:rsidP="0071741B">
            <w:pPr>
              <w:spacing w:after="0" w:line="240" w:lineRule="auto"/>
              <w:contextualSpacing/>
              <w:jc w:val="center"/>
              <w:rPr>
                <w:rFonts w:ascii="Times New Roman" w:hAnsi="Times New Roman"/>
              </w:rPr>
            </w:pPr>
          </w:p>
        </w:tc>
        <w:tc>
          <w:tcPr>
            <w:tcW w:w="992" w:type="dxa"/>
            <w:tcBorders>
              <w:top w:val="single" w:sz="4" w:space="0" w:color="auto"/>
              <w:left w:val="single" w:sz="4" w:space="0" w:color="auto"/>
              <w:bottom w:val="single" w:sz="4" w:space="0" w:color="auto"/>
              <w:right w:val="single" w:sz="4" w:space="0" w:color="auto"/>
            </w:tcBorders>
            <w:vAlign w:val="center"/>
          </w:tcPr>
          <w:p w14:paraId="1A27BB11" w14:textId="77777777" w:rsidR="00CD6EAC" w:rsidRPr="00437C83" w:rsidRDefault="00CD6EAC" w:rsidP="0071741B">
            <w:pPr>
              <w:spacing w:after="0" w:line="240" w:lineRule="auto"/>
              <w:contextualSpacing/>
              <w:jc w:val="center"/>
              <w:rPr>
                <w:rFonts w:ascii="Times New Roman" w:hAnsi="Times New Roman"/>
              </w:rPr>
            </w:pPr>
            <w:r w:rsidRPr="00437C83">
              <w:rPr>
                <w:rFonts w:ascii="Times New Roman" w:hAnsi="Times New Roman"/>
              </w:rPr>
              <w:t>Сумма с учетом НДС, руб.</w:t>
            </w:r>
          </w:p>
          <w:p w14:paraId="01403600" w14:textId="77777777" w:rsidR="00CD6EAC" w:rsidRPr="00437C83" w:rsidRDefault="00CD6EAC" w:rsidP="0071741B">
            <w:pPr>
              <w:spacing w:after="0" w:line="240" w:lineRule="auto"/>
              <w:contextualSpacing/>
              <w:jc w:val="right"/>
              <w:rPr>
                <w:rFonts w:ascii="Times New Roman" w:hAnsi="Times New Roman"/>
              </w:rPr>
            </w:pPr>
          </w:p>
        </w:tc>
      </w:tr>
      <w:tr w:rsidR="00CD6EAC" w:rsidRPr="00437C83" w14:paraId="617F94B5" w14:textId="77777777" w:rsidTr="00295A89">
        <w:trPr>
          <w:trHeight w:val="300"/>
        </w:trPr>
        <w:tc>
          <w:tcPr>
            <w:tcW w:w="773" w:type="dxa"/>
            <w:tcBorders>
              <w:top w:val="single" w:sz="4" w:space="0" w:color="000000"/>
              <w:left w:val="single" w:sz="4" w:space="0" w:color="000000"/>
              <w:bottom w:val="single" w:sz="4" w:space="0" w:color="000000"/>
              <w:right w:val="single" w:sz="4" w:space="0" w:color="000000"/>
            </w:tcBorders>
            <w:shd w:val="clear" w:color="auto" w:fill="FFFFFF"/>
          </w:tcPr>
          <w:p w14:paraId="7C380247"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r w:rsidRPr="00437C83">
              <w:rPr>
                <w:rFonts w:ascii="Times New Roman" w:hAnsi="Times New Roman"/>
                <w:kern w:val="1"/>
                <w:lang w:eastAsia="ar-SA"/>
              </w:rPr>
              <w:t>1</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0BBC5C3D" w14:textId="77777777" w:rsidR="00CD6EAC" w:rsidRPr="00437C83" w:rsidRDefault="00CD6EAC" w:rsidP="0071741B">
            <w:pPr>
              <w:suppressAutoHyphens/>
              <w:spacing w:after="0" w:line="240" w:lineRule="auto"/>
              <w:contextualSpacing/>
              <w:rPr>
                <w:rFonts w:ascii="Times New Roman" w:hAnsi="Times New Roman"/>
                <w:kern w:val="1"/>
                <w:lang w:eastAsia="ar-SA"/>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tcPr>
          <w:p w14:paraId="542B4462"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tcPr>
          <w:p w14:paraId="1AEB5499"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c>
          <w:tcPr>
            <w:tcW w:w="709" w:type="dxa"/>
            <w:tcBorders>
              <w:top w:val="single" w:sz="4" w:space="0" w:color="000000"/>
              <w:left w:val="single" w:sz="4" w:space="0" w:color="000000"/>
              <w:bottom w:val="single" w:sz="4" w:space="0" w:color="000000"/>
              <w:right w:val="single" w:sz="4" w:space="0" w:color="000000"/>
            </w:tcBorders>
            <w:shd w:val="clear" w:color="auto" w:fill="FFFFFF"/>
          </w:tcPr>
          <w:p w14:paraId="511921C3"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4C3107D0"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10058577"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3EDDE3F9"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r>
      <w:tr w:rsidR="00CD6EAC" w:rsidRPr="00437C83" w14:paraId="07140591" w14:textId="77777777" w:rsidTr="00295A89">
        <w:trPr>
          <w:trHeight w:val="300"/>
        </w:trPr>
        <w:tc>
          <w:tcPr>
            <w:tcW w:w="8711" w:type="dxa"/>
            <w:gridSpan w:val="7"/>
            <w:tcBorders>
              <w:top w:val="single" w:sz="4" w:space="0" w:color="000000"/>
              <w:left w:val="single" w:sz="4" w:space="0" w:color="000000"/>
              <w:bottom w:val="single" w:sz="4" w:space="0" w:color="000000"/>
              <w:right w:val="single" w:sz="4" w:space="0" w:color="000000"/>
            </w:tcBorders>
            <w:shd w:val="clear" w:color="auto" w:fill="FFFFFF"/>
          </w:tcPr>
          <w:p w14:paraId="18DB44CC" w14:textId="77777777" w:rsidR="00CD6EAC" w:rsidRPr="00437C83" w:rsidRDefault="00CD6EAC" w:rsidP="0071741B">
            <w:pPr>
              <w:suppressAutoHyphens/>
              <w:spacing w:after="0" w:line="240" w:lineRule="auto"/>
              <w:contextualSpacing/>
              <w:jc w:val="right"/>
              <w:rPr>
                <w:rFonts w:ascii="Times New Roman" w:hAnsi="Times New Roman"/>
                <w:kern w:val="1"/>
                <w:lang w:eastAsia="ar-SA"/>
              </w:rPr>
            </w:pPr>
            <w:r w:rsidRPr="00437C83">
              <w:rPr>
                <w:rFonts w:ascii="Times New Roman" w:hAnsi="Times New Roman"/>
                <w:kern w:val="1"/>
                <w:lang w:eastAsia="ar-SA"/>
              </w:rPr>
              <w:t>ИТОГО</w:t>
            </w:r>
            <w:r w:rsidRPr="00437C83">
              <w:rPr>
                <w:rFonts w:ascii="Times New Roman" w:hAnsi="Times New Roman"/>
              </w:rPr>
              <w:t xml:space="preserve"> </w:t>
            </w:r>
            <w:r w:rsidRPr="00437C83">
              <w:rPr>
                <w:rFonts w:ascii="Times New Roman" w:hAnsi="Times New Roman"/>
                <w:kern w:val="1"/>
                <w:lang w:eastAsia="ar-SA"/>
              </w:rPr>
              <w:t>с учетом НДС, руб.</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2EEAF70A"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r>
      <w:tr w:rsidR="00CD6EAC" w:rsidRPr="00437C83" w14:paraId="24F8D19D" w14:textId="77777777" w:rsidTr="00295A89">
        <w:trPr>
          <w:trHeight w:val="300"/>
        </w:trPr>
        <w:tc>
          <w:tcPr>
            <w:tcW w:w="8711" w:type="dxa"/>
            <w:gridSpan w:val="7"/>
            <w:tcBorders>
              <w:top w:val="single" w:sz="4" w:space="0" w:color="000000"/>
              <w:left w:val="single" w:sz="4" w:space="0" w:color="000000"/>
              <w:bottom w:val="single" w:sz="4" w:space="0" w:color="000000"/>
              <w:right w:val="single" w:sz="4" w:space="0" w:color="000000"/>
            </w:tcBorders>
            <w:shd w:val="clear" w:color="auto" w:fill="FFFFFF"/>
          </w:tcPr>
          <w:p w14:paraId="2626315E" w14:textId="5D29E2D0" w:rsidR="00CD6EAC" w:rsidRPr="00437C83" w:rsidRDefault="00CD6EAC" w:rsidP="0071741B">
            <w:pPr>
              <w:suppressAutoHyphens/>
              <w:spacing w:after="0" w:line="240" w:lineRule="auto"/>
              <w:contextualSpacing/>
              <w:jc w:val="right"/>
              <w:rPr>
                <w:rFonts w:ascii="Times New Roman" w:hAnsi="Times New Roman"/>
                <w:kern w:val="1"/>
                <w:lang w:eastAsia="ar-SA"/>
              </w:rPr>
            </w:pPr>
            <w:r w:rsidRPr="00437C83">
              <w:rPr>
                <w:rFonts w:ascii="Times New Roman" w:hAnsi="Times New Roman"/>
                <w:kern w:val="1"/>
                <w:lang w:eastAsia="ar-SA"/>
              </w:rPr>
              <w:t>НДС 2</w:t>
            </w:r>
            <w:r w:rsidR="004568B4" w:rsidRPr="00437C83">
              <w:rPr>
                <w:rFonts w:ascii="Times New Roman" w:hAnsi="Times New Roman"/>
                <w:kern w:val="1"/>
                <w:lang w:eastAsia="ar-SA"/>
              </w:rPr>
              <w:t>2</w:t>
            </w:r>
            <w:r w:rsidRPr="00437C83">
              <w:rPr>
                <w:rFonts w:ascii="Times New Roman" w:hAnsi="Times New Roman"/>
                <w:kern w:val="1"/>
                <w:lang w:eastAsia="ar-SA"/>
              </w:rPr>
              <w:t>%, руб.</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Pr>
          <w:p w14:paraId="2240A4A3" w14:textId="77777777" w:rsidR="00CD6EAC" w:rsidRPr="00437C83" w:rsidRDefault="00CD6EAC" w:rsidP="0071741B">
            <w:pPr>
              <w:suppressAutoHyphens/>
              <w:spacing w:after="0" w:line="240" w:lineRule="auto"/>
              <w:contextualSpacing/>
              <w:jc w:val="center"/>
              <w:rPr>
                <w:rFonts w:ascii="Times New Roman" w:hAnsi="Times New Roman"/>
                <w:kern w:val="1"/>
                <w:lang w:eastAsia="ar-SA"/>
              </w:rPr>
            </w:pPr>
          </w:p>
        </w:tc>
      </w:tr>
    </w:tbl>
    <w:p w14:paraId="788E4A0D" w14:textId="77777777" w:rsidR="00460A2A" w:rsidRPr="00437C83" w:rsidRDefault="00460A2A" w:rsidP="0071741B">
      <w:pPr>
        <w:suppressAutoHyphens/>
        <w:spacing w:after="0" w:line="240" w:lineRule="auto"/>
        <w:contextualSpacing/>
        <w:jc w:val="both"/>
        <w:rPr>
          <w:rFonts w:ascii="Times New Roman" w:eastAsia="Times New Roman" w:hAnsi="Times New Roman"/>
          <w:color w:val="000000"/>
          <w:lang w:eastAsia="ru-RU"/>
        </w:rPr>
      </w:pPr>
    </w:p>
    <w:p w14:paraId="05BBC2A5" w14:textId="77777777" w:rsidR="00460A2A" w:rsidRPr="00437C83" w:rsidRDefault="00460A2A" w:rsidP="0071741B">
      <w:pPr>
        <w:suppressAutoHyphens/>
        <w:spacing w:after="0" w:line="240" w:lineRule="auto"/>
        <w:contextualSpacing/>
        <w:jc w:val="both"/>
        <w:rPr>
          <w:rFonts w:ascii="Times New Roman" w:eastAsia="Times New Roman" w:hAnsi="Times New Roman"/>
          <w:color w:val="000000"/>
          <w:lang w:eastAsia="ru-RU"/>
        </w:rPr>
      </w:pPr>
    </w:p>
    <w:p w14:paraId="0F26F967" w14:textId="77777777" w:rsidR="00460A2A" w:rsidRPr="00437C83" w:rsidRDefault="00460A2A" w:rsidP="0071741B">
      <w:pPr>
        <w:suppressAutoHyphens/>
        <w:spacing w:after="0" w:line="240" w:lineRule="auto"/>
        <w:contextualSpacing/>
        <w:jc w:val="both"/>
        <w:rPr>
          <w:rFonts w:ascii="Times New Roman" w:eastAsia="Times New Roman" w:hAnsi="Times New Roman"/>
          <w:bCs/>
          <w:lang w:eastAsia="ru-RU"/>
        </w:rPr>
      </w:pPr>
    </w:p>
    <w:p w14:paraId="653AA681" w14:textId="77777777" w:rsidR="00460A2A" w:rsidRPr="00437C83" w:rsidRDefault="00460A2A" w:rsidP="0071741B">
      <w:pPr>
        <w:suppressAutoHyphens/>
        <w:spacing w:after="0" w:line="240" w:lineRule="auto"/>
        <w:contextualSpacing/>
        <w:jc w:val="both"/>
        <w:rPr>
          <w:rFonts w:ascii="Times New Roman" w:eastAsia="Times New Roman" w:hAnsi="Times New Roman"/>
          <w:b/>
          <w:color w:val="000000"/>
          <w:lang w:eastAsia="ru-RU"/>
        </w:rPr>
      </w:pPr>
    </w:p>
    <w:p w14:paraId="161284A6" w14:textId="77777777" w:rsidR="00460A2A" w:rsidRPr="00437C83" w:rsidRDefault="00460A2A" w:rsidP="0071741B">
      <w:pPr>
        <w:suppressAutoHyphens/>
        <w:spacing w:after="0" w:line="240" w:lineRule="auto"/>
        <w:contextualSpacing/>
        <w:jc w:val="both"/>
        <w:rPr>
          <w:rFonts w:ascii="Times New Roman" w:eastAsia="Times New Roman" w:hAnsi="Times New Roman"/>
          <w:b/>
          <w:color w:val="000000"/>
          <w:lang w:eastAsia="ru-RU"/>
        </w:rPr>
      </w:pPr>
    </w:p>
    <w:p w14:paraId="5F77895A" w14:textId="77777777" w:rsidR="00460A2A" w:rsidRPr="00437C83" w:rsidRDefault="00460A2A" w:rsidP="0071741B">
      <w:pPr>
        <w:suppressAutoHyphens/>
        <w:spacing w:after="0" w:line="240" w:lineRule="auto"/>
        <w:contextualSpacing/>
        <w:jc w:val="both"/>
        <w:rPr>
          <w:rFonts w:ascii="Times New Roman" w:eastAsia="Times New Roman" w:hAnsi="Times New Roman"/>
          <w:b/>
          <w:color w:val="000000"/>
          <w:lang w:eastAsia="ru-RU"/>
        </w:rPr>
      </w:pPr>
    </w:p>
    <w:p w14:paraId="07DD329E" w14:textId="77777777" w:rsidR="00460A2A" w:rsidRPr="00437C83" w:rsidRDefault="00BD1925" w:rsidP="0071741B">
      <w:pPr>
        <w:widowControl w:val="0"/>
        <w:autoSpaceDE w:val="0"/>
        <w:autoSpaceDN w:val="0"/>
        <w:adjustRightInd w:val="0"/>
        <w:spacing w:after="0" w:line="240" w:lineRule="auto"/>
        <w:contextualSpacing/>
        <w:jc w:val="both"/>
        <w:rPr>
          <w:rFonts w:ascii="Times New Roman" w:eastAsia="Times New Roman" w:hAnsi="Times New Roman"/>
          <w:color w:val="000000"/>
          <w:lang w:eastAsia="ru-RU"/>
        </w:rPr>
      </w:pPr>
      <w:r w:rsidRPr="00437C83">
        <w:rPr>
          <w:rFonts w:ascii="Times New Roman" w:eastAsia="Times New Roman" w:hAnsi="Times New Roman"/>
          <w:b/>
          <w:color w:val="000000"/>
          <w:lang w:eastAsia="ru-RU"/>
        </w:rPr>
        <w:t xml:space="preserve">       </w:t>
      </w:r>
      <w:r w:rsidR="00460A2A" w:rsidRPr="00437C83">
        <w:rPr>
          <w:rFonts w:ascii="Times New Roman" w:eastAsia="Times New Roman" w:hAnsi="Times New Roman"/>
          <w:b/>
          <w:color w:val="000000"/>
          <w:lang w:eastAsia="ru-RU"/>
        </w:rPr>
        <w:t>Руководитель организации</w:t>
      </w:r>
      <w:r w:rsidR="00460A2A" w:rsidRPr="00437C83">
        <w:rPr>
          <w:rFonts w:ascii="Times New Roman" w:eastAsia="Times New Roman" w:hAnsi="Times New Roman"/>
          <w:color w:val="000000"/>
          <w:lang w:eastAsia="ru-RU"/>
        </w:rPr>
        <w:t xml:space="preserve"> _____________________________ /______________________/</w:t>
      </w:r>
    </w:p>
    <w:tbl>
      <w:tblPr>
        <w:tblW w:w="0" w:type="auto"/>
        <w:jc w:val="center"/>
        <w:tblLook w:val="04A0" w:firstRow="1" w:lastRow="0" w:firstColumn="1" w:lastColumn="0" w:noHBand="0" w:noVBand="1"/>
      </w:tblPr>
      <w:tblGrid>
        <w:gridCol w:w="2942"/>
        <w:gridCol w:w="3686"/>
        <w:gridCol w:w="2942"/>
      </w:tblGrid>
      <w:tr w:rsidR="00460A2A" w:rsidRPr="00437C83" w14:paraId="090F0633" w14:textId="77777777" w:rsidTr="00BE3387">
        <w:trPr>
          <w:jc w:val="center"/>
        </w:trPr>
        <w:tc>
          <w:tcPr>
            <w:tcW w:w="2942" w:type="dxa"/>
          </w:tcPr>
          <w:p w14:paraId="4BEB809C" w14:textId="77777777" w:rsidR="00460A2A" w:rsidRPr="00437C83" w:rsidRDefault="00460A2A" w:rsidP="0071741B">
            <w:pPr>
              <w:widowControl w:val="0"/>
              <w:autoSpaceDE w:val="0"/>
              <w:autoSpaceDN w:val="0"/>
              <w:adjustRightInd w:val="0"/>
              <w:spacing w:after="0" w:line="240" w:lineRule="auto"/>
              <w:contextualSpacing/>
              <w:jc w:val="center"/>
              <w:rPr>
                <w:rFonts w:ascii="Times New Roman" w:eastAsia="Times New Roman" w:hAnsi="Times New Roman"/>
                <w:color w:val="000000"/>
                <w:lang w:eastAsia="ru-RU"/>
              </w:rPr>
            </w:pPr>
            <w:r w:rsidRPr="00437C83">
              <w:rPr>
                <w:rFonts w:ascii="Times New Roman" w:eastAsia="Times New Roman" w:hAnsi="Times New Roman"/>
                <w:color w:val="000000"/>
                <w:lang w:eastAsia="ru-RU"/>
              </w:rPr>
              <w:t>(индивидуальный предприниматель)</w:t>
            </w:r>
          </w:p>
        </w:tc>
        <w:tc>
          <w:tcPr>
            <w:tcW w:w="3686" w:type="dxa"/>
          </w:tcPr>
          <w:p w14:paraId="24B1B6C4" w14:textId="77777777" w:rsidR="00460A2A" w:rsidRPr="00437C83" w:rsidRDefault="00460A2A" w:rsidP="0071741B">
            <w:pPr>
              <w:widowControl w:val="0"/>
              <w:autoSpaceDE w:val="0"/>
              <w:autoSpaceDN w:val="0"/>
              <w:adjustRightInd w:val="0"/>
              <w:spacing w:after="0" w:line="240" w:lineRule="auto"/>
              <w:contextualSpacing/>
              <w:jc w:val="center"/>
              <w:rPr>
                <w:rFonts w:ascii="Times New Roman" w:eastAsia="Times New Roman" w:hAnsi="Times New Roman"/>
                <w:color w:val="000000"/>
                <w:lang w:eastAsia="ru-RU"/>
              </w:rPr>
            </w:pPr>
            <w:r w:rsidRPr="00437C83">
              <w:rPr>
                <w:rFonts w:ascii="Times New Roman" w:eastAsia="Times New Roman" w:hAnsi="Times New Roman"/>
                <w:color w:val="000000"/>
                <w:lang w:eastAsia="ru-RU"/>
              </w:rPr>
              <w:t>подпись, МП</w:t>
            </w:r>
          </w:p>
        </w:tc>
        <w:tc>
          <w:tcPr>
            <w:tcW w:w="2942" w:type="dxa"/>
          </w:tcPr>
          <w:p w14:paraId="50BD4BBA" w14:textId="77777777" w:rsidR="00460A2A" w:rsidRPr="00437C83" w:rsidRDefault="00460A2A" w:rsidP="0071741B">
            <w:pPr>
              <w:widowControl w:val="0"/>
              <w:autoSpaceDE w:val="0"/>
              <w:autoSpaceDN w:val="0"/>
              <w:adjustRightInd w:val="0"/>
              <w:spacing w:after="0" w:line="240" w:lineRule="auto"/>
              <w:contextualSpacing/>
              <w:jc w:val="center"/>
              <w:rPr>
                <w:rFonts w:ascii="Times New Roman" w:eastAsia="Times New Roman" w:hAnsi="Times New Roman"/>
                <w:color w:val="000000"/>
                <w:lang w:eastAsia="ru-RU"/>
              </w:rPr>
            </w:pPr>
            <w:r w:rsidRPr="00437C83">
              <w:rPr>
                <w:rFonts w:ascii="Times New Roman" w:eastAsia="Times New Roman" w:hAnsi="Times New Roman"/>
                <w:color w:val="000000"/>
                <w:lang w:eastAsia="ru-RU"/>
              </w:rPr>
              <w:t>ФИО</w:t>
            </w:r>
          </w:p>
        </w:tc>
      </w:tr>
    </w:tbl>
    <w:p w14:paraId="206D8E06" w14:textId="77777777" w:rsidR="00C261B7" w:rsidRPr="00437C83" w:rsidRDefault="00C261B7"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5EE3833"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EEEC2F6"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68BA2750"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88320FF" w14:textId="77777777" w:rsidR="00802EE0" w:rsidRPr="00437C83" w:rsidRDefault="00802EE0"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6995B6EB" w14:textId="77777777" w:rsidR="00802EE0" w:rsidRPr="00437C83" w:rsidRDefault="00802EE0"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F973EDF" w14:textId="77777777" w:rsidR="00D42F55" w:rsidRPr="00437C83" w:rsidRDefault="00D42F55"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5853C142" w14:textId="77777777" w:rsidR="004848BB" w:rsidRPr="00437C83" w:rsidRDefault="004848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029EF6C" w14:textId="77777777" w:rsidR="004848BB" w:rsidRPr="00437C83" w:rsidRDefault="004848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3D2D209" w14:textId="77777777" w:rsidR="00AE19F6" w:rsidRPr="00437C83" w:rsidRDefault="00AE19F6"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9D067E7" w14:textId="77777777" w:rsidR="004848BB" w:rsidRPr="00437C83" w:rsidRDefault="004848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5B2EF171" w14:textId="77777777" w:rsidR="004848BB" w:rsidRPr="00437C83" w:rsidRDefault="004848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2F164CD" w14:textId="77777777" w:rsidR="00802EE0" w:rsidRPr="00437C83" w:rsidRDefault="00802EE0"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6E82E5F" w14:textId="77777777" w:rsidR="0043031C" w:rsidRPr="00437C83" w:rsidRDefault="0043031C"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1B4E3C3" w14:textId="77777777" w:rsidR="00802EE0" w:rsidRPr="00437C83" w:rsidRDefault="00802EE0"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392A122" w14:textId="77777777" w:rsidR="00802EE0" w:rsidRPr="00437C83" w:rsidRDefault="00802EE0"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6B3C6167" w14:textId="77777777" w:rsidR="007D2F03" w:rsidRPr="00437C83" w:rsidRDefault="007D2F03"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6719446" w14:textId="77777777" w:rsidR="00C777B9" w:rsidRPr="00437C83" w:rsidRDefault="00C777B9"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E51EB9D"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7C8C9FE"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CF9D497"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75D6AFE" w14:textId="77777777" w:rsidR="00E82CBD" w:rsidRPr="00437C83" w:rsidRDefault="00E82CBD" w:rsidP="0071741B">
      <w:pPr>
        <w:spacing w:after="0" w:line="240" w:lineRule="auto"/>
        <w:contextualSpacing/>
        <w:jc w:val="center"/>
        <w:rPr>
          <w:rFonts w:ascii="Times New Roman" w:eastAsia="Times New Roman" w:hAnsi="Times New Roman"/>
          <w:b/>
        </w:rPr>
      </w:pPr>
      <w:r w:rsidRPr="00437C83">
        <w:rPr>
          <w:rFonts w:ascii="Times New Roman" w:eastAsia="Times New Roman" w:hAnsi="Times New Roman"/>
          <w:b/>
        </w:rPr>
        <w:lastRenderedPageBreak/>
        <w:t>ФОРМА 2. ФОРМА АНКЕТЫ УЧАСТНИКА ПРОЦЕДУРЫ ЗАКУПКИ</w:t>
      </w:r>
    </w:p>
    <w:p w14:paraId="25DE465A" w14:textId="77777777" w:rsidR="00E82CBD" w:rsidRPr="00437C83" w:rsidRDefault="00E82CBD" w:rsidP="0071741B">
      <w:pPr>
        <w:spacing w:after="0" w:line="240" w:lineRule="auto"/>
        <w:contextualSpacing/>
        <w:jc w:val="center"/>
        <w:rPr>
          <w:rFonts w:ascii="Times New Roman" w:eastAsia="Times New Roman" w:hAnsi="Times New Roman"/>
          <w:b/>
        </w:rPr>
      </w:pPr>
    </w:p>
    <w:p w14:paraId="5B3DA763" w14:textId="77777777" w:rsidR="00E82CBD" w:rsidRPr="00437C83" w:rsidRDefault="00E82CBD" w:rsidP="0071741B">
      <w:pPr>
        <w:spacing w:after="0" w:line="240" w:lineRule="auto"/>
        <w:contextualSpacing/>
        <w:jc w:val="center"/>
        <w:rPr>
          <w:rFonts w:ascii="Times New Roman" w:eastAsia="Times New Roman" w:hAnsi="Times New Roman"/>
        </w:rPr>
      </w:pPr>
      <w:r w:rsidRPr="00437C83">
        <w:rPr>
          <w:rFonts w:ascii="Times New Roman" w:eastAsia="Times New Roman" w:hAnsi="Times New Roman"/>
          <w:b/>
        </w:rPr>
        <w:t>АНКЕТА УЧАСТНИКА ПРОЦЕДУРЫ ЗАКУПКИ</w:t>
      </w:r>
    </w:p>
    <w:p w14:paraId="674B5FBF"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bl>
      <w:tblPr>
        <w:tblW w:w="0" w:type="auto"/>
        <w:tblInd w:w="3" w:type="dxa"/>
        <w:tblLayout w:type="fixed"/>
        <w:tblLook w:val="0000" w:firstRow="0" w:lastRow="0" w:firstColumn="0" w:lastColumn="0" w:noHBand="0" w:noVBand="0"/>
      </w:tblPr>
      <w:tblGrid>
        <w:gridCol w:w="4913"/>
        <w:gridCol w:w="1894"/>
        <w:gridCol w:w="3020"/>
      </w:tblGrid>
      <w:tr w:rsidR="00E82CBD" w:rsidRPr="00437C83" w14:paraId="0C99D93C" w14:textId="77777777" w:rsidTr="000B7E8D">
        <w:tc>
          <w:tcPr>
            <w:tcW w:w="6807" w:type="dxa"/>
            <w:gridSpan w:val="2"/>
            <w:tcBorders>
              <w:top w:val="single" w:sz="4" w:space="0" w:color="000000"/>
              <w:left w:val="single" w:sz="4" w:space="0" w:color="000000"/>
              <w:bottom w:val="single" w:sz="4" w:space="0" w:color="000000"/>
              <w:right w:val="single" w:sz="4" w:space="0" w:color="000000"/>
            </w:tcBorders>
          </w:tcPr>
          <w:p w14:paraId="51A519F9" w14:textId="77777777" w:rsidR="00E82CBD" w:rsidRPr="00437C83" w:rsidRDefault="00E82CBD" w:rsidP="0071741B">
            <w:pPr>
              <w:numPr>
                <w:ilvl w:val="0"/>
                <w:numId w:val="8"/>
              </w:numPr>
              <w:tabs>
                <w:tab w:val="clear" w:pos="707"/>
                <w:tab w:val="left" w:pos="-3"/>
              </w:tabs>
              <w:suppressAutoHyphens/>
              <w:spacing w:after="0" w:line="240" w:lineRule="auto"/>
              <w:ind w:left="-3" w:firstLine="3"/>
              <w:contextualSpacing/>
              <w:jc w:val="both"/>
              <w:rPr>
                <w:rFonts w:ascii="Times New Roman" w:eastAsia="Times New Roman" w:hAnsi="Times New Roman"/>
                <w:i/>
                <w:iCs/>
              </w:rPr>
            </w:pPr>
            <w:r w:rsidRPr="00437C83">
              <w:rPr>
                <w:rFonts w:ascii="Times New Roman" w:eastAsia="Times New Roman" w:hAnsi="Times New Roman"/>
                <w:b/>
                <w:bCs/>
              </w:rPr>
              <w:t>Полное и сокращенное наименования организации и ее организационно-правовая форма:</w:t>
            </w:r>
          </w:p>
          <w:p w14:paraId="45E23B66" w14:textId="77777777" w:rsidR="00E82CBD" w:rsidRPr="00437C83" w:rsidRDefault="00E82CBD" w:rsidP="0071741B">
            <w:pPr>
              <w:tabs>
                <w:tab w:val="left" w:pos="-3"/>
              </w:tabs>
              <w:spacing w:after="0" w:line="240" w:lineRule="auto"/>
              <w:ind w:left="-3" w:firstLine="3"/>
              <w:contextualSpacing/>
              <w:rPr>
                <w:rFonts w:ascii="Times New Roman" w:eastAsia="Times New Roman" w:hAnsi="Times New Roman"/>
                <w:b/>
                <w:bCs/>
              </w:rPr>
            </w:pPr>
            <w:r w:rsidRPr="00437C83">
              <w:rPr>
                <w:rFonts w:ascii="Times New Roman" w:eastAsia="Times New Roman" w:hAnsi="Times New Roman"/>
                <w:i/>
                <w:iCs/>
              </w:rPr>
              <w:t>(на основании Учредительных документов установленной формы (устав, положение, учредительный договор), свидетельства о государственной регистрации, свидетельства о внесении записи в единый государственный реестр юридических лиц)</w:t>
            </w:r>
          </w:p>
        </w:tc>
        <w:tc>
          <w:tcPr>
            <w:tcW w:w="3020" w:type="dxa"/>
            <w:tcBorders>
              <w:top w:val="single" w:sz="4" w:space="0" w:color="000000"/>
              <w:left w:val="single" w:sz="4" w:space="0" w:color="000000"/>
              <w:bottom w:val="single" w:sz="4" w:space="0" w:color="000000"/>
              <w:right w:val="single" w:sz="4" w:space="0" w:color="000000"/>
            </w:tcBorders>
          </w:tcPr>
          <w:p w14:paraId="130D9F02"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p>
        </w:tc>
      </w:tr>
      <w:tr w:rsidR="00E82CBD" w:rsidRPr="00437C83" w14:paraId="79D8B2A3" w14:textId="77777777" w:rsidTr="000B7E8D">
        <w:tc>
          <w:tcPr>
            <w:tcW w:w="6807" w:type="dxa"/>
            <w:gridSpan w:val="2"/>
            <w:tcBorders>
              <w:top w:val="single" w:sz="4" w:space="0" w:color="000000"/>
              <w:left w:val="single" w:sz="4" w:space="0" w:color="000000"/>
              <w:bottom w:val="single" w:sz="4" w:space="0" w:color="000000"/>
              <w:right w:val="single" w:sz="4" w:space="0" w:color="000000"/>
            </w:tcBorders>
          </w:tcPr>
          <w:p w14:paraId="052F8D8B" w14:textId="77777777" w:rsidR="00E82CBD" w:rsidRPr="00437C83" w:rsidRDefault="00E82CBD" w:rsidP="0071741B">
            <w:pPr>
              <w:numPr>
                <w:ilvl w:val="0"/>
                <w:numId w:val="8"/>
              </w:numPr>
              <w:tabs>
                <w:tab w:val="clear" w:pos="707"/>
                <w:tab w:val="left" w:pos="-3"/>
                <w:tab w:val="left" w:pos="432"/>
              </w:tabs>
              <w:suppressAutoHyphens/>
              <w:spacing w:after="0" w:line="240" w:lineRule="auto"/>
              <w:ind w:left="-3" w:firstLine="3"/>
              <w:contextualSpacing/>
              <w:jc w:val="both"/>
              <w:rPr>
                <w:rFonts w:ascii="Times New Roman" w:eastAsia="Times New Roman" w:hAnsi="Times New Roman"/>
              </w:rPr>
            </w:pPr>
            <w:r w:rsidRPr="00437C83">
              <w:rPr>
                <w:rFonts w:ascii="Times New Roman" w:eastAsia="Times New Roman" w:hAnsi="Times New Roman"/>
                <w:b/>
                <w:bCs/>
              </w:rPr>
              <w:t>Регистрационные данные:</w:t>
            </w:r>
          </w:p>
          <w:p w14:paraId="0C55D08F" w14:textId="77777777" w:rsidR="00E82CBD" w:rsidRPr="00437C83" w:rsidRDefault="00E82CBD" w:rsidP="0071741B">
            <w:pPr>
              <w:tabs>
                <w:tab w:val="left" w:pos="-3"/>
              </w:tabs>
              <w:spacing w:after="0" w:line="240" w:lineRule="auto"/>
              <w:ind w:left="-3" w:firstLine="3"/>
              <w:contextualSpacing/>
              <w:jc w:val="both"/>
              <w:rPr>
                <w:rFonts w:ascii="Times New Roman" w:eastAsia="Times New Roman" w:hAnsi="Times New Roman"/>
                <w:i/>
                <w:iCs/>
              </w:rPr>
            </w:pPr>
            <w:r w:rsidRPr="00437C83">
              <w:rPr>
                <w:rFonts w:ascii="Times New Roman" w:eastAsia="Times New Roman" w:hAnsi="Times New Roman"/>
              </w:rPr>
              <w:t xml:space="preserve">Дата, место и орган регистрации юридического лица, </w:t>
            </w:r>
          </w:p>
          <w:p w14:paraId="532EC73A" w14:textId="77777777" w:rsidR="00E82CBD" w:rsidRPr="00437C83" w:rsidRDefault="00E82CBD" w:rsidP="0071741B">
            <w:pPr>
              <w:tabs>
                <w:tab w:val="left" w:pos="-3"/>
              </w:tabs>
              <w:spacing w:after="0" w:line="240" w:lineRule="auto"/>
              <w:ind w:left="-3" w:firstLine="3"/>
              <w:contextualSpacing/>
              <w:jc w:val="both"/>
              <w:rPr>
                <w:rFonts w:ascii="Times New Roman" w:eastAsia="Times New Roman" w:hAnsi="Times New Roman"/>
                <w:b/>
                <w:bCs/>
              </w:rPr>
            </w:pPr>
            <w:r w:rsidRPr="00437C83">
              <w:rPr>
                <w:rFonts w:ascii="Times New Roman" w:eastAsia="Times New Roman" w:hAnsi="Times New Roman"/>
                <w:i/>
                <w:iCs/>
              </w:rPr>
              <w:t>(на основании Свидетельства о государственной регистрации или иного документа, выдаваемого иностранным компаниям при регистрации)</w:t>
            </w:r>
          </w:p>
        </w:tc>
        <w:tc>
          <w:tcPr>
            <w:tcW w:w="3020" w:type="dxa"/>
            <w:tcBorders>
              <w:top w:val="single" w:sz="4" w:space="0" w:color="000000"/>
              <w:left w:val="single" w:sz="4" w:space="0" w:color="000000"/>
              <w:bottom w:val="single" w:sz="4" w:space="0" w:color="000000"/>
              <w:right w:val="single" w:sz="4" w:space="0" w:color="000000"/>
            </w:tcBorders>
          </w:tcPr>
          <w:p w14:paraId="449DEEA3" w14:textId="77777777" w:rsidR="00E82CBD" w:rsidRPr="00437C83" w:rsidRDefault="00E82CBD" w:rsidP="0071741B">
            <w:pPr>
              <w:widowControl w:val="0"/>
              <w:tabs>
                <w:tab w:val="left" w:pos="1307"/>
              </w:tabs>
              <w:spacing w:after="0" w:line="240" w:lineRule="auto"/>
              <w:ind w:left="1080" w:firstLine="567"/>
              <w:contextualSpacing/>
              <w:jc w:val="both"/>
              <w:rPr>
                <w:rFonts w:ascii="Times New Roman" w:eastAsia="Times New Roman" w:hAnsi="Times New Roman"/>
                <w:b/>
                <w:bCs/>
              </w:rPr>
            </w:pPr>
          </w:p>
        </w:tc>
      </w:tr>
      <w:tr w:rsidR="00E82CBD" w:rsidRPr="00437C83" w14:paraId="1C08C2E1" w14:textId="77777777" w:rsidTr="000B7E8D">
        <w:tc>
          <w:tcPr>
            <w:tcW w:w="6807" w:type="dxa"/>
            <w:gridSpan w:val="2"/>
            <w:tcBorders>
              <w:left w:val="single" w:sz="4" w:space="0" w:color="000000"/>
              <w:right w:val="single" w:sz="4" w:space="0" w:color="000000"/>
            </w:tcBorders>
          </w:tcPr>
          <w:p w14:paraId="094A05BD" w14:textId="77777777" w:rsidR="00E82CBD" w:rsidRPr="00437C83" w:rsidRDefault="00E82CBD" w:rsidP="0071741B">
            <w:pPr>
              <w:spacing w:after="0" w:line="240" w:lineRule="auto"/>
              <w:ind w:hanging="2"/>
              <w:contextualSpacing/>
              <w:jc w:val="both"/>
              <w:rPr>
                <w:rFonts w:ascii="Times New Roman" w:eastAsia="Times New Roman" w:hAnsi="Times New Roman"/>
                <w:i/>
                <w:iCs/>
              </w:rPr>
            </w:pPr>
            <w:r w:rsidRPr="00437C83">
              <w:rPr>
                <w:rFonts w:ascii="Times New Roman" w:eastAsia="Times New Roman" w:hAnsi="Times New Roman"/>
                <w:b/>
                <w:bCs/>
              </w:rPr>
              <w:t>3. Учредители</w:t>
            </w:r>
            <w:r w:rsidRPr="00437C83">
              <w:rPr>
                <w:rFonts w:ascii="Times New Roman" w:eastAsia="Times New Roman" w:hAnsi="Times New Roman"/>
              </w:rPr>
              <w:t xml:space="preserve"> (перечислить наименования и организационно-правовую форму всех учредителей, чья доля в уставном капитале превышает 10%) и доля их участия (для акционерных обществ – на основании выписки из реестра акционеров)</w:t>
            </w:r>
          </w:p>
          <w:p w14:paraId="77CAD423"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r w:rsidRPr="00437C83">
              <w:rPr>
                <w:rFonts w:ascii="Times New Roman" w:eastAsia="Times New Roman" w:hAnsi="Times New Roman"/>
                <w:i/>
                <w:iCs/>
              </w:rPr>
              <w:t>(на основании Учредительных документов (устав, положение, учредительный договор))</w:t>
            </w:r>
          </w:p>
        </w:tc>
        <w:tc>
          <w:tcPr>
            <w:tcW w:w="3020" w:type="dxa"/>
            <w:tcBorders>
              <w:top w:val="single" w:sz="4" w:space="0" w:color="000000"/>
              <w:left w:val="single" w:sz="4" w:space="0" w:color="000000"/>
              <w:bottom w:val="single" w:sz="4" w:space="0" w:color="000000"/>
              <w:right w:val="single" w:sz="4" w:space="0" w:color="000000"/>
            </w:tcBorders>
          </w:tcPr>
          <w:p w14:paraId="3B39308F"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p>
        </w:tc>
      </w:tr>
      <w:tr w:rsidR="00E82CBD" w:rsidRPr="00437C83" w14:paraId="0D8B008F" w14:textId="77777777" w:rsidTr="000B7E8D">
        <w:tc>
          <w:tcPr>
            <w:tcW w:w="6807" w:type="dxa"/>
            <w:gridSpan w:val="2"/>
            <w:tcBorders>
              <w:left w:val="single" w:sz="4" w:space="0" w:color="000000"/>
              <w:right w:val="single" w:sz="4" w:space="0" w:color="000000"/>
            </w:tcBorders>
          </w:tcPr>
          <w:p w14:paraId="1728FEEB" w14:textId="77777777" w:rsidR="00E82CBD" w:rsidRPr="00437C83" w:rsidRDefault="00E82CBD" w:rsidP="0071741B">
            <w:pPr>
              <w:spacing w:after="0" w:line="240" w:lineRule="auto"/>
              <w:ind w:hanging="2"/>
              <w:contextualSpacing/>
              <w:jc w:val="both"/>
              <w:rPr>
                <w:rFonts w:ascii="Times New Roman" w:eastAsia="Times New Roman" w:hAnsi="Times New Roman"/>
                <w:b/>
                <w:bCs/>
              </w:rPr>
            </w:pPr>
            <w:r w:rsidRPr="00437C83">
              <w:rPr>
                <w:rFonts w:ascii="Times New Roman" w:eastAsia="Times New Roman" w:hAnsi="Times New Roman"/>
              </w:rPr>
              <w:t>3.1. Срок деятельности организации (с учетом правопреемственности)</w:t>
            </w:r>
          </w:p>
        </w:tc>
        <w:tc>
          <w:tcPr>
            <w:tcW w:w="3020" w:type="dxa"/>
            <w:tcBorders>
              <w:top w:val="single" w:sz="4" w:space="0" w:color="000000"/>
              <w:left w:val="single" w:sz="4" w:space="0" w:color="000000"/>
              <w:bottom w:val="single" w:sz="4" w:space="0" w:color="000000"/>
              <w:right w:val="single" w:sz="4" w:space="0" w:color="000000"/>
            </w:tcBorders>
          </w:tcPr>
          <w:p w14:paraId="1AC8344C"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p>
        </w:tc>
      </w:tr>
      <w:tr w:rsidR="00E82CBD" w:rsidRPr="00437C83" w14:paraId="19F231D6" w14:textId="77777777" w:rsidTr="000B7E8D">
        <w:tc>
          <w:tcPr>
            <w:tcW w:w="6807" w:type="dxa"/>
            <w:gridSpan w:val="2"/>
            <w:tcBorders>
              <w:left w:val="single" w:sz="4" w:space="0" w:color="000000"/>
              <w:right w:val="single" w:sz="4" w:space="0" w:color="000000"/>
            </w:tcBorders>
          </w:tcPr>
          <w:p w14:paraId="28A1233A" w14:textId="77777777" w:rsidR="00E82CBD" w:rsidRPr="00437C83" w:rsidRDefault="00E82CBD" w:rsidP="0071741B">
            <w:pPr>
              <w:spacing w:after="0" w:line="240" w:lineRule="auto"/>
              <w:ind w:hanging="2"/>
              <w:contextualSpacing/>
              <w:jc w:val="both"/>
              <w:rPr>
                <w:rFonts w:ascii="Times New Roman" w:eastAsia="Times New Roman" w:hAnsi="Times New Roman"/>
                <w:b/>
                <w:bCs/>
              </w:rPr>
            </w:pPr>
            <w:r w:rsidRPr="00437C83">
              <w:rPr>
                <w:rFonts w:ascii="Times New Roman" w:eastAsia="Times New Roman" w:hAnsi="Times New Roman"/>
              </w:rPr>
              <w:t>3.2. Размер уставного капитала</w:t>
            </w:r>
          </w:p>
        </w:tc>
        <w:tc>
          <w:tcPr>
            <w:tcW w:w="3020" w:type="dxa"/>
            <w:tcBorders>
              <w:top w:val="single" w:sz="4" w:space="0" w:color="000000"/>
              <w:left w:val="single" w:sz="4" w:space="0" w:color="000000"/>
              <w:bottom w:val="single" w:sz="4" w:space="0" w:color="000000"/>
              <w:right w:val="single" w:sz="4" w:space="0" w:color="000000"/>
            </w:tcBorders>
          </w:tcPr>
          <w:p w14:paraId="48D1212A"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p>
        </w:tc>
      </w:tr>
      <w:tr w:rsidR="00E82CBD" w:rsidRPr="00437C83" w14:paraId="7DC038BE" w14:textId="77777777" w:rsidTr="000B7E8D">
        <w:tc>
          <w:tcPr>
            <w:tcW w:w="6807" w:type="dxa"/>
            <w:gridSpan w:val="2"/>
            <w:tcBorders>
              <w:left w:val="single" w:sz="4" w:space="0" w:color="000000"/>
              <w:bottom w:val="single" w:sz="4" w:space="0" w:color="000000"/>
              <w:right w:val="single" w:sz="4" w:space="0" w:color="000000"/>
            </w:tcBorders>
          </w:tcPr>
          <w:p w14:paraId="7B6E8F98"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r w:rsidRPr="00437C83">
              <w:rPr>
                <w:rFonts w:ascii="Times New Roman" w:eastAsia="Times New Roman" w:hAnsi="Times New Roman"/>
                <w:i/>
                <w:iCs/>
              </w:rPr>
              <w:t>ИНН, КПП, ОГРН, ОКПО Участника</w:t>
            </w:r>
          </w:p>
        </w:tc>
        <w:tc>
          <w:tcPr>
            <w:tcW w:w="3020" w:type="dxa"/>
            <w:tcBorders>
              <w:top w:val="single" w:sz="4" w:space="0" w:color="000000"/>
              <w:left w:val="single" w:sz="4" w:space="0" w:color="000000"/>
              <w:bottom w:val="single" w:sz="4" w:space="0" w:color="000000"/>
              <w:right w:val="single" w:sz="4" w:space="0" w:color="000000"/>
            </w:tcBorders>
          </w:tcPr>
          <w:p w14:paraId="5B87A48A"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p>
        </w:tc>
      </w:tr>
      <w:tr w:rsidR="00E82CBD" w:rsidRPr="00437C83" w14:paraId="0BB72E8C" w14:textId="77777777" w:rsidTr="000B7E8D">
        <w:trPr>
          <w:gridAfter w:val="2"/>
          <w:wAfter w:w="4914" w:type="dxa"/>
        </w:trPr>
        <w:tc>
          <w:tcPr>
            <w:tcW w:w="4913" w:type="dxa"/>
            <w:tcBorders>
              <w:bottom w:val="single" w:sz="4" w:space="0" w:color="000000"/>
            </w:tcBorders>
          </w:tcPr>
          <w:p w14:paraId="524DBF78" w14:textId="77777777" w:rsidR="00E82CBD" w:rsidRPr="00437C83" w:rsidRDefault="00E82CBD" w:rsidP="0071741B">
            <w:pPr>
              <w:tabs>
                <w:tab w:val="left" w:pos="400"/>
              </w:tabs>
              <w:spacing w:after="0" w:line="240" w:lineRule="auto"/>
              <w:contextualSpacing/>
              <w:rPr>
                <w:rFonts w:ascii="Times New Roman" w:eastAsia="Times New Roman" w:hAnsi="Times New Roman"/>
                <w:i/>
                <w:iCs/>
              </w:rPr>
            </w:pPr>
          </w:p>
        </w:tc>
      </w:tr>
      <w:tr w:rsidR="00E82CBD" w:rsidRPr="00437C83" w14:paraId="38FBB301" w14:textId="77777777" w:rsidTr="000B7E8D">
        <w:trPr>
          <w:cantSplit/>
          <w:trHeight w:val="132"/>
        </w:trPr>
        <w:tc>
          <w:tcPr>
            <w:tcW w:w="6807" w:type="dxa"/>
            <w:gridSpan w:val="2"/>
            <w:vMerge w:val="restart"/>
            <w:tcBorders>
              <w:top w:val="single" w:sz="4" w:space="0" w:color="000000"/>
              <w:left w:val="single" w:sz="4" w:space="0" w:color="000000"/>
              <w:bottom w:val="single" w:sz="4" w:space="0" w:color="000000"/>
              <w:right w:val="single" w:sz="4" w:space="0" w:color="000000"/>
            </w:tcBorders>
          </w:tcPr>
          <w:p w14:paraId="0D815D12"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b/>
                <w:bCs/>
              </w:rPr>
              <w:t xml:space="preserve">4. Место нахождения (место жительства) Участника </w:t>
            </w:r>
            <w:proofErr w:type="gramStart"/>
            <w:r w:rsidRPr="00437C83">
              <w:rPr>
                <w:rFonts w:ascii="Times New Roman" w:eastAsia="Times New Roman" w:hAnsi="Times New Roman"/>
                <w:b/>
                <w:bCs/>
              </w:rPr>
              <w:t>размещения  заказа</w:t>
            </w:r>
            <w:proofErr w:type="gramEnd"/>
          </w:p>
        </w:tc>
        <w:tc>
          <w:tcPr>
            <w:tcW w:w="3020" w:type="dxa"/>
            <w:tcBorders>
              <w:top w:val="single" w:sz="4" w:space="0" w:color="000000"/>
              <w:left w:val="single" w:sz="4" w:space="0" w:color="000000"/>
              <w:bottom w:val="single" w:sz="4" w:space="0" w:color="000000"/>
              <w:right w:val="single" w:sz="4" w:space="0" w:color="000000"/>
            </w:tcBorders>
          </w:tcPr>
          <w:p w14:paraId="36DC3576"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Страна</w:t>
            </w:r>
          </w:p>
        </w:tc>
      </w:tr>
      <w:tr w:rsidR="00E82CBD" w:rsidRPr="00437C83" w14:paraId="7D89A6B2" w14:textId="77777777" w:rsidTr="000B7E8D">
        <w:trPr>
          <w:cantSplit/>
          <w:trHeight w:val="258"/>
        </w:trPr>
        <w:tc>
          <w:tcPr>
            <w:tcW w:w="6807" w:type="dxa"/>
            <w:gridSpan w:val="2"/>
            <w:vMerge/>
            <w:tcBorders>
              <w:top w:val="single" w:sz="4" w:space="0" w:color="000000"/>
              <w:left w:val="single" w:sz="4" w:space="0" w:color="000000"/>
              <w:bottom w:val="single" w:sz="4" w:space="0" w:color="000000"/>
              <w:right w:val="single" w:sz="4" w:space="0" w:color="000000"/>
            </w:tcBorders>
            <w:vAlign w:val="center"/>
          </w:tcPr>
          <w:p w14:paraId="2B0EFD9D" w14:textId="77777777" w:rsidR="00E82CBD" w:rsidRPr="00437C83" w:rsidRDefault="00E82CBD" w:rsidP="0071741B">
            <w:pPr>
              <w:spacing w:after="0" w:line="240" w:lineRule="auto"/>
              <w:ind w:hanging="2"/>
              <w:contextualSpacing/>
              <w:rPr>
                <w:rFonts w:ascii="Times New Roman" w:eastAsia="Times New Roman" w:hAnsi="Times New Roman"/>
                <w:b/>
                <w:bCs/>
              </w:rPr>
            </w:pPr>
          </w:p>
        </w:tc>
        <w:tc>
          <w:tcPr>
            <w:tcW w:w="3020" w:type="dxa"/>
            <w:tcBorders>
              <w:top w:val="single" w:sz="4" w:space="0" w:color="000000"/>
              <w:left w:val="single" w:sz="4" w:space="0" w:color="000000"/>
              <w:bottom w:val="single" w:sz="4" w:space="0" w:color="000000"/>
              <w:right w:val="single" w:sz="4" w:space="0" w:color="000000"/>
            </w:tcBorders>
          </w:tcPr>
          <w:p w14:paraId="7924381D"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 xml:space="preserve">Адрес </w:t>
            </w:r>
          </w:p>
        </w:tc>
      </w:tr>
      <w:tr w:rsidR="00E82CBD" w:rsidRPr="00437C83" w14:paraId="180FA5E3" w14:textId="77777777" w:rsidTr="000B7E8D">
        <w:trPr>
          <w:cantSplit/>
          <w:trHeight w:val="69"/>
        </w:trPr>
        <w:tc>
          <w:tcPr>
            <w:tcW w:w="6807" w:type="dxa"/>
            <w:gridSpan w:val="2"/>
            <w:vMerge w:val="restart"/>
            <w:tcBorders>
              <w:top w:val="single" w:sz="4" w:space="0" w:color="000000"/>
              <w:left w:val="single" w:sz="4" w:space="0" w:color="000000"/>
              <w:bottom w:val="single" w:sz="4" w:space="0" w:color="000000"/>
              <w:right w:val="single" w:sz="4" w:space="0" w:color="000000"/>
            </w:tcBorders>
          </w:tcPr>
          <w:p w14:paraId="24CCE5BD"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b/>
                <w:bCs/>
              </w:rPr>
              <w:t>5. Почтовый адрес Участника размещения заказа</w:t>
            </w:r>
          </w:p>
        </w:tc>
        <w:tc>
          <w:tcPr>
            <w:tcW w:w="3020" w:type="dxa"/>
            <w:tcBorders>
              <w:top w:val="single" w:sz="4" w:space="0" w:color="000000"/>
              <w:left w:val="single" w:sz="4" w:space="0" w:color="000000"/>
              <w:bottom w:val="single" w:sz="4" w:space="0" w:color="000000"/>
              <w:right w:val="single" w:sz="4" w:space="0" w:color="000000"/>
            </w:tcBorders>
          </w:tcPr>
          <w:p w14:paraId="63964CDD"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Страна</w:t>
            </w:r>
          </w:p>
        </w:tc>
      </w:tr>
      <w:tr w:rsidR="00E82CBD" w:rsidRPr="00437C83" w14:paraId="1E3A6048" w14:textId="77777777" w:rsidTr="000B7E8D">
        <w:trPr>
          <w:cantSplit/>
          <w:trHeight w:val="67"/>
        </w:trPr>
        <w:tc>
          <w:tcPr>
            <w:tcW w:w="6807" w:type="dxa"/>
            <w:gridSpan w:val="2"/>
            <w:vMerge/>
            <w:tcBorders>
              <w:top w:val="single" w:sz="4" w:space="0" w:color="000000"/>
              <w:left w:val="single" w:sz="4" w:space="0" w:color="000000"/>
              <w:bottom w:val="single" w:sz="4" w:space="0" w:color="000000"/>
              <w:right w:val="single" w:sz="4" w:space="0" w:color="000000"/>
            </w:tcBorders>
            <w:vAlign w:val="center"/>
          </w:tcPr>
          <w:p w14:paraId="2B5BA2A6" w14:textId="77777777" w:rsidR="00E82CBD" w:rsidRPr="00437C83" w:rsidRDefault="00E82CBD" w:rsidP="0071741B">
            <w:pPr>
              <w:spacing w:after="0" w:line="240" w:lineRule="auto"/>
              <w:ind w:hanging="2"/>
              <w:contextualSpacing/>
              <w:rPr>
                <w:rFonts w:ascii="Times New Roman" w:eastAsia="Times New Roman" w:hAnsi="Times New Roman"/>
                <w:b/>
                <w:bCs/>
              </w:rPr>
            </w:pPr>
          </w:p>
        </w:tc>
        <w:tc>
          <w:tcPr>
            <w:tcW w:w="3020" w:type="dxa"/>
            <w:tcBorders>
              <w:top w:val="single" w:sz="4" w:space="0" w:color="000000"/>
              <w:left w:val="single" w:sz="4" w:space="0" w:color="000000"/>
              <w:bottom w:val="single" w:sz="4" w:space="0" w:color="000000"/>
              <w:right w:val="single" w:sz="4" w:space="0" w:color="000000"/>
            </w:tcBorders>
          </w:tcPr>
          <w:p w14:paraId="757B8215"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Адрес</w:t>
            </w:r>
          </w:p>
        </w:tc>
      </w:tr>
      <w:tr w:rsidR="00E82CBD" w:rsidRPr="00437C83" w14:paraId="02CECDDF" w14:textId="77777777" w:rsidTr="000B7E8D">
        <w:trPr>
          <w:cantSplit/>
          <w:trHeight w:val="67"/>
        </w:trPr>
        <w:tc>
          <w:tcPr>
            <w:tcW w:w="6807" w:type="dxa"/>
            <w:gridSpan w:val="2"/>
            <w:vMerge/>
            <w:tcBorders>
              <w:top w:val="single" w:sz="4" w:space="0" w:color="000000"/>
              <w:left w:val="single" w:sz="4" w:space="0" w:color="000000"/>
              <w:bottom w:val="single" w:sz="4" w:space="0" w:color="000000"/>
              <w:right w:val="single" w:sz="4" w:space="0" w:color="000000"/>
            </w:tcBorders>
            <w:vAlign w:val="center"/>
          </w:tcPr>
          <w:p w14:paraId="408C7F5A" w14:textId="77777777" w:rsidR="00E82CBD" w:rsidRPr="00437C83" w:rsidRDefault="00E82CBD" w:rsidP="0071741B">
            <w:pPr>
              <w:spacing w:after="0" w:line="240" w:lineRule="auto"/>
              <w:ind w:hanging="2"/>
              <w:contextualSpacing/>
              <w:rPr>
                <w:rFonts w:ascii="Times New Roman" w:eastAsia="Times New Roman" w:hAnsi="Times New Roman"/>
                <w:b/>
                <w:bCs/>
              </w:rPr>
            </w:pPr>
          </w:p>
        </w:tc>
        <w:tc>
          <w:tcPr>
            <w:tcW w:w="3020" w:type="dxa"/>
            <w:tcBorders>
              <w:top w:val="single" w:sz="4" w:space="0" w:color="000000"/>
              <w:left w:val="single" w:sz="4" w:space="0" w:color="000000"/>
              <w:bottom w:val="single" w:sz="4" w:space="0" w:color="000000"/>
              <w:right w:val="single" w:sz="4" w:space="0" w:color="000000"/>
            </w:tcBorders>
          </w:tcPr>
          <w:p w14:paraId="68FE6753"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Телефон</w:t>
            </w:r>
          </w:p>
        </w:tc>
      </w:tr>
      <w:tr w:rsidR="00E82CBD" w:rsidRPr="00437C83" w14:paraId="3DEF4EE2" w14:textId="77777777" w:rsidTr="000B7E8D">
        <w:trPr>
          <w:cantSplit/>
          <w:trHeight w:val="67"/>
        </w:trPr>
        <w:tc>
          <w:tcPr>
            <w:tcW w:w="6807" w:type="dxa"/>
            <w:gridSpan w:val="2"/>
            <w:vMerge/>
            <w:tcBorders>
              <w:top w:val="single" w:sz="4" w:space="0" w:color="000000"/>
              <w:left w:val="single" w:sz="4" w:space="0" w:color="000000"/>
              <w:bottom w:val="single" w:sz="4" w:space="0" w:color="000000"/>
              <w:right w:val="single" w:sz="4" w:space="0" w:color="000000"/>
            </w:tcBorders>
            <w:vAlign w:val="center"/>
          </w:tcPr>
          <w:p w14:paraId="52BC9B02" w14:textId="77777777" w:rsidR="00E82CBD" w:rsidRPr="00437C83" w:rsidRDefault="00E82CBD" w:rsidP="0071741B">
            <w:pPr>
              <w:spacing w:after="0" w:line="240" w:lineRule="auto"/>
              <w:ind w:hanging="2"/>
              <w:contextualSpacing/>
              <w:rPr>
                <w:rFonts w:ascii="Times New Roman" w:eastAsia="Times New Roman" w:hAnsi="Times New Roman"/>
                <w:b/>
                <w:bCs/>
              </w:rPr>
            </w:pPr>
          </w:p>
        </w:tc>
        <w:tc>
          <w:tcPr>
            <w:tcW w:w="3020" w:type="dxa"/>
            <w:tcBorders>
              <w:top w:val="single" w:sz="4" w:space="0" w:color="000000"/>
              <w:left w:val="single" w:sz="4" w:space="0" w:color="000000"/>
              <w:bottom w:val="single" w:sz="4" w:space="0" w:color="000000"/>
              <w:right w:val="single" w:sz="4" w:space="0" w:color="000000"/>
            </w:tcBorders>
          </w:tcPr>
          <w:p w14:paraId="28938202" w14:textId="77777777" w:rsidR="00E82CBD" w:rsidRPr="00437C83" w:rsidRDefault="00E82CBD" w:rsidP="0071741B">
            <w:pPr>
              <w:spacing w:after="0" w:line="240" w:lineRule="auto"/>
              <w:ind w:firstLine="567"/>
              <w:contextualSpacing/>
              <w:jc w:val="both"/>
              <w:rPr>
                <w:rFonts w:ascii="Times New Roman" w:hAnsi="Times New Roman"/>
              </w:rPr>
            </w:pPr>
            <w:r w:rsidRPr="00437C83">
              <w:rPr>
                <w:rFonts w:ascii="Times New Roman" w:eastAsia="Times New Roman" w:hAnsi="Times New Roman"/>
              </w:rPr>
              <w:t xml:space="preserve">Факс </w:t>
            </w:r>
          </w:p>
        </w:tc>
      </w:tr>
      <w:tr w:rsidR="00E82CBD" w:rsidRPr="00437C83" w14:paraId="68747694" w14:textId="77777777" w:rsidTr="000B7E8D">
        <w:trPr>
          <w:trHeight w:val="67"/>
        </w:trPr>
        <w:tc>
          <w:tcPr>
            <w:tcW w:w="6807" w:type="dxa"/>
            <w:gridSpan w:val="2"/>
            <w:tcBorders>
              <w:top w:val="single" w:sz="4" w:space="0" w:color="000000"/>
              <w:left w:val="single" w:sz="4" w:space="0" w:color="000000"/>
              <w:right w:val="single" w:sz="4" w:space="0" w:color="000000"/>
            </w:tcBorders>
          </w:tcPr>
          <w:p w14:paraId="20B20ADF"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b/>
                <w:bCs/>
              </w:rPr>
              <w:t xml:space="preserve">6. Банковские реквизиты </w:t>
            </w:r>
            <w:r w:rsidRPr="00437C83">
              <w:rPr>
                <w:rFonts w:ascii="Times New Roman" w:eastAsia="Times New Roman" w:hAnsi="Times New Roman"/>
                <w:i/>
                <w:iCs/>
              </w:rPr>
              <w:t>(может быть несколько)</w:t>
            </w:r>
            <w:r w:rsidRPr="00437C83">
              <w:rPr>
                <w:rFonts w:ascii="Times New Roman" w:eastAsia="Times New Roman" w:hAnsi="Times New Roman"/>
                <w:b/>
                <w:bCs/>
              </w:rPr>
              <w:t>:</w:t>
            </w:r>
          </w:p>
        </w:tc>
        <w:tc>
          <w:tcPr>
            <w:tcW w:w="3020" w:type="dxa"/>
            <w:tcBorders>
              <w:top w:val="single" w:sz="4" w:space="0" w:color="000000"/>
              <w:left w:val="single" w:sz="4" w:space="0" w:color="000000"/>
              <w:bottom w:val="single" w:sz="4" w:space="0" w:color="000000"/>
              <w:right w:val="single" w:sz="4" w:space="0" w:color="000000"/>
            </w:tcBorders>
          </w:tcPr>
          <w:p w14:paraId="6957CD86"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76DD21F3" w14:textId="77777777" w:rsidTr="000B7E8D">
        <w:trPr>
          <w:trHeight w:val="67"/>
        </w:trPr>
        <w:tc>
          <w:tcPr>
            <w:tcW w:w="6807" w:type="dxa"/>
            <w:gridSpan w:val="2"/>
            <w:tcBorders>
              <w:left w:val="single" w:sz="4" w:space="0" w:color="000000"/>
              <w:right w:val="single" w:sz="4" w:space="0" w:color="000000"/>
            </w:tcBorders>
          </w:tcPr>
          <w:p w14:paraId="56F5F0FE"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rPr>
              <w:t>6.1. Наименование обслуживающего банка</w:t>
            </w:r>
          </w:p>
        </w:tc>
        <w:tc>
          <w:tcPr>
            <w:tcW w:w="3020" w:type="dxa"/>
            <w:tcBorders>
              <w:top w:val="single" w:sz="4" w:space="0" w:color="000000"/>
              <w:left w:val="single" w:sz="4" w:space="0" w:color="000000"/>
              <w:bottom w:val="single" w:sz="4" w:space="0" w:color="000000"/>
              <w:right w:val="single" w:sz="4" w:space="0" w:color="000000"/>
            </w:tcBorders>
          </w:tcPr>
          <w:p w14:paraId="342B2953"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5AB11347" w14:textId="77777777" w:rsidTr="000B7E8D">
        <w:trPr>
          <w:trHeight w:val="67"/>
        </w:trPr>
        <w:tc>
          <w:tcPr>
            <w:tcW w:w="6807" w:type="dxa"/>
            <w:gridSpan w:val="2"/>
            <w:tcBorders>
              <w:left w:val="single" w:sz="4" w:space="0" w:color="000000"/>
              <w:right w:val="single" w:sz="4" w:space="0" w:color="000000"/>
            </w:tcBorders>
          </w:tcPr>
          <w:p w14:paraId="1C6C6E73"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rPr>
              <w:t>6.2. Расчетный счет</w:t>
            </w:r>
          </w:p>
        </w:tc>
        <w:tc>
          <w:tcPr>
            <w:tcW w:w="3020" w:type="dxa"/>
            <w:tcBorders>
              <w:top w:val="single" w:sz="4" w:space="0" w:color="000000"/>
              <w:left w:val="single" w:sz="4" w:space="0" w:color="000000"/>
              <w:bottom w:val="single" w:sz="4" w:space="0" w:color="000000"/>
              <w:right w:val="single" w:sz="4" w:space="0" w:color="000000"/>
            </w:tcBorders>
          </w:tcPr>
          <w:p w14:paraId="06D5FF55"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2776642D" w14:textId="77777777" w:rsidTr="000B7E8D">
        <w:trPr>
          <w:trHeight w:val="67"/>
        </w:trPr>
        <w:tc>
          <w:tcPr>
            <w:tcW w:w="6807" w:type="dxa"/>
            <w:gridSpan w:val="2"/>
            <w:tcBorders>
              <w:left w:val="single" w:sz="4" w:space="0" w:color="000000"/>
              <w:right w:val="single" w:sz="4" w:space="0" w:color="000000"/>
            </w:tcBorders>
          </w:tcPr>
          <w:p w14:paraId="563D7BDC"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rPr>
              <w:t>6.3. Корреспондентский счет</w:t>
            </w:r>
          </w:p>
        </w:tc>
        <w:tc>
          <w:tcPr>
            <w:tcW w:w="3020" w:type="dxa"/>
            <w:tcBorders>
              <w:top w:val="single" w:sz="4" w:space="0" w:color="000000"/>
              <w:left w:val="single" w:sz="4" w:space="0" w:color="000000"/>
              <w:bottom w:val="single" w:sz="4" w:space="0" w:color="000000"/>
              <w:right w:val="single" w:sz="4" w:space="0" w:color="000000"/>
            </w:tcBorders>
          </w:tcPr>
          <w:p w14:paraId="0FC58470"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7E0A1BF9" w14:textId="77777777" w:rsidTr="000B7E8D">
        <w:trPr>
          <w:trHeight w:val="67"/>
        </w:trPr>
        <w:tc>
          <w:tcPr>
            <w:tcW w:w="6807" w:type="dxa"/>
            <w:gridSpan w:val="2"/>
            <w:tcBorders>
              <w:left w:val="single" w:sz="4" w:space="0" w:color="000000"/>
              <w:bottom w:val="single" w:sz="4" w:space="0" w:color="000000"/>
              <w:right w:val="single" w:sz="4" w:space="0" w:color="000000"/>
            </w:tcBorders>
          </w:tcPr>
          <w:p w14:paraId="03EDE1A0" w14:textId="77777777" w:rsidR="00E82CBD" w:rsidRPr="00437C83" w:rsidRDefault="00E82CBD" w:rsidP="0071741B">
            <w:pPr>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rPr>
              <w:t>6.4. Код БИК</w:t>
            </w:r>
          </w:p>
        </w:tc>
        <w:tc>
          <w:tcPr>
            <w:tcW w:w="3020" w:type="dxa"/>
            <w:tcBorders>
              <w:top w:val="single" w:sz="4" w:space="0" w:color="000000"/>
              <w:left w:val="single" w:sz="4" w:space="0" w:color="000000"/>
              <w:bottom w:val="single" w:sz="4" w:space="0" w:color="000000"/>
              <w:right w:val="single" w:sz="4" w:space="0" w:color="000000"/>
            </w:tcBorders>
          </w:tcPr>
          <w:p w14:paraId="57F57158"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1262E382" w14:textId="77777777" w:rsidTr="000B7E8D">
        <w:trPr>
          <w:trHeight w:val="603"/>
        </w:trPr>
        <w:tc>
          <w:tcPr>
            <w:tcW w:w="6807" w:type="dxa"/>
            <w:gridSpan w:val="2"/>
            <w:tcBorders>
              <w:top w:val="single" w:sz="4" w:space="0" w:color="000000"/>
              <w:left w:val="single" w:sz="4" w:space="0" w:color="000000"/>
              <w:bottom w:val="single" w:sz="4" w:space="0" w:color="000000"/>
              <w:right w:val="single" w:sz="4" w:space="0" w:color="000000"/>
            </w:tcBorders>
          </w:tcPr>
          <w:p w14:paraId="64E02BF2" w14:textId="77777777" w:rsidR="00E82CBD" w:rsidRPr="00437C83" w:rsidRDefault="00E82CBD" w:rsidP="0071741B">
            <w:pPr>
              <w:tabs>
                <w:tab w:val="left" w:pos="1080"/>
              </w:tabs>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b/>
                <w:bCs/>
              </w:rPr>
              <w:t>7. Балансовая стоимость активов</w:t>
            </w:r>
          </w:p>
        </w:tc>
        <w:tc>
          <w:tcPr>
            <w:tcW w:w="3020" w:type="dxa"/>
            <w:tcBorders>
              <w:top w:val="single" w:sz="4" w:space="0" w:color="000000"/>
              <w:left w:val="single" w:sz="4" w:space="0" w:color="000000"/>
              <w:bottom w:val="single" w:sz="4" w:space="0" w:color="000000"/>
              <w:right w:val="single" w:sz="4" w:space="0" w:color="000000"/>
            </w:tcBorders>
          </w:tcPr>
          <w:p w14:paraId="0702D2F0"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r w:rsidR="00E82CBD" w:rsidRPr="00437C83" w14:paraId="2E1B147D" w14:textId="77777777" w:rsidTr="000B7E8D">
        <w:trPr>
          <w:trHeight w:val="603"/>
        </w:trPr>
        <w:tc>
          <w:tcPr>
            <w:tcW w:w="6807" w:type="dxa"/>
            <w:gridSpan w:val="2"/>
            <w:tcBorders>
              <w:top w:val="single" w:sz="4" w:space="0" w:color="000000"/>
              <w:left w:val="single" w:sz="4" w:space="0" w:color="000000"/>
              <w:bottom w:val="single" w:sz="4" w:space="0" w:color="000000"/>
              <w:right w:val="single" w:sz="4" w:space="0" w:color="000000"/>
            </w:tcBorders>
          </w:tcPr>
          <w:p w14:paraId="76BEAD0B" w14:textId="77777777" w:rsidR="00E82CBD" w:rsidRPr="00437C83" w:rsidRDefault="00E82CBD" w:rsidP="0071741B">
            <w:pPr>
              <w:tabs>
                <w:tab w:val="left" w:pos="1080"/>
              </w:tabs>
              <w:spacing w:after="0" w:line="240" w:lineRule="auto"/>
              <w:ind w:hanging="2"/>
              <w:contextualSpacing/>
              <w:jc w:val="both"/>
              <w:rPr>
                <w:rFonts w:ascii="Times New Roman" w:eastAsia="Times New Roman" w:hAnsi="Times New Roman"/>
              </w:rPr>
            </w:pPr>
            <w:r w:rsidRPr="00437C83">
              <w:rPr>
                <w:rFonts w:ascii="Times New Roman" w:eastAsia="Times New Roman" w:hAnsi="Times New Roman"/>
                <w:b/>
                <w:bCs/>
              </w:rPr>
              <w:t>8. Контактное лицо участника закупки, номер контактного телефона, электронной почты, факса участника закупки</w:t>
            </w:r>
          </w:p>
        </w:tc>
        <w:tc>
          <w:tcPr>
            <w:tcW w:w="3020" w:type="dxa"/>
            <w:tcBorders>
              <w:top w:val="single" w:sz="4" w:space="0" w:color="000000"/>
              <w:left w:val="single" w:sz="4" w:space="0" w:color="000000"/>
              <w:bottom w:val="single" w:sz="4" w:space="0" w:color="000000"/>
              <w:right w:val="single" w:sz="4" w:space="0" w:color="000000"/>
            </w:tcBorders>
          </w:tcPr>
          <w:p w14:paraId="0C016F64"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tc>
      </w:tr>
    </w:tbl>
    <w:p w14:paraId="5FEDCBFC" w14:textId="77777777" w:rsidR="00E82CBD" w:rsidRPr="00437C83" w:rsidRDefault="00E82CBD" w:rsidP="0071741B">
      <w:pPr>
        <w:spacing w:after="0" w:line="240" w:lineRule="auto"/>
        <w:ind w:firstLine="567"/>
        <w:contextualSpacing/>
        <w:jc w:val="both"/>
        <w:rPr>
          <w:rFonts w:ascii="Times New Roman" w:eastAsia="Times New Roman" w:hAnsi="Times New Roman"/>
        </w:rPr>
      </w:pPr>
    </w:p>
    <w:p w14:paraId="40B774D0" w14:textId="77777777" w:rsidR="00E82CBD" w:rsidRPr="00437C83" w:rsidRDefault="00E82CBD" w:rsidP="0071741B">
      <w:pPr>
        <w:spacing w:after="0" w:line="240" w:lineRule="auto"/>
        <w:contextualSpacing/>
        <w:jc w:val="both"/>
        <w:rPr>
          <w:rFonts w:ascii="Times New Roman" w:eastAsia="Times New Roman" w:hAnsi="Times New Roman"/>
          <w:i/>
          <w:iCs/>
          <w:vertAlign w:val="subscript"/>
        </w:rPr>
      </w:pPr>
      <w:r w:rsidRPr="00437C83">
        <w:rPr>
          <w:rFonts w:ascii="Times New Roman" w:eastAsia="Times New Roman" w:hAnsi="Times New Roman"/>
        </w:rPr>
        <w:t>_______________________               _______________________             /___________________/</w:t>
      </w:r>
    </w:p>
    <w:p w14:paraId="5909297A" w14:textId="77777777" w:rsidR="00E82CBD" w:rsidRPr="00437C83" w:rsidRDefault="00E82CBD" w:rsidP="0071741B">
      <w:pPr>
        <w:spacing w:after="0" w:line="240" w:lineRule="auto"/>
        <w:ind w:firstLine="567"/>
        <w:contextualSpacing/>
        <w:jc w:val="both"/>
        <w:rPr>
          <w:rFonts w:ascii="Times New Roman" w:eastAsia="Times New Roman" w:hAnsi="Times New Roman"/>
          <w:b/>
          <w:bCs/>
        </w:rPr>
      </w:pPr>
      <w:r w:rsidRPr="00437C83">
        <w:rPr>
          <w:rFonts w:ascii="Times New Roman" w:eastAsia="Times New Roman" w:hAnsi="Times New Roman"/>
          <w:i/>
          <w:iCs/>
          <w:vertAlign w:val="subscript"/>
        </w:rPr>
        <w:t xml:space="preserve">       (</w:t>
      </w:r>
      <w:proofErr w:type="gramStart"/>
      <w:r w:rsidRPr="00437C83">
        <w:rPr>
          <w:rFonts w:ascii="Times New Roman" w:eastAsia="Times New Roman" w:hAnsi="Times New Roman"/>
          <w:i/>
          <w:iCs/>
          <w:vertAlign w:val="subscript"/>
        </w:rPr>
        <w:t xml:space="preserve">должность)   </w:t>
      </w:r>
      <w:proofErr w:type="gramEnd"/>
      <w:r w:rsidRPr="00437C83">
        <w:rPr>
          <w:rFonts w:ascii="Times New Roman" w:eastAsia="Times New Roman" w:hAnsi="Times New Roman"/>
          <w:i/>
          <w:iCs/>
          <w:vertAlign w:val="subscript"/>
        </w:rPr>
        <w:t xml:space="preserve">                                                              </w:t>
      </w:r>
      <w:proofErr w:type="gramStart"/>
      <w:r w:rsidRPr="00437C83">
        <w:rPr>
          <w:rFonts w:ascii="Times New Roman" w:eastAsia="Times New Roman" w:hAnsi="Times New Roman"/>
          <w:i/>
          <w:iCs/>
          <w:vertAlign w:val="subscript"/>
        </w:rPr>
        <w:t xml:space="preserve">   (подпись)   </w:t>
      </w:r>
      <w:proofErr w:type="gramEnd"/>
      <w:r w:rsidRPr="00437C83">
        <w:rPr>
          <w:rFonts w:ascii="Times New Roman" w:eastAsia="Times New Roman" w:hAnsi="Times New Roman"/>
          <w:i/>
          <w:iCs/>
          <w:vertAlign w:val="subscript"/>
        </w:rPr>
        <w:t xml:space="preserve">                                                                          </w:t>
      </w:r>
      <w:proofErr w:type="gramStart"/>
      <w:r w:rsidRPr="00437C83">
        <w:rPr>
          <w:rFonts w:ascii="Times New Roman" w:eastAsia="Times New Roman" w:hAnsi="Times New Roman"/>
          <w:i/>
          <w:iCs/>
          <w:vertAlign w:val="subscript"/>
        </w:rPr>
        <w:t xml:space="preserve">   (</w:t>
      </w:r>
      <w:proofErr w:type="gramEnd"/>
      <w:r w:rsidRPr="00437C83">
        <w:rPr>
          <w:rFonts w:ascii="Times New Roman" w:eastAsia="Times New Roman" w:hAnsi="Times New Roman"/>
          <w:i/>
          <w:iCs/>
          <w:vertAlign w:val="subscript"/>
        </w:rPr>
        <w:t>ФИО)</w:t>
      </w:r>
    </w:p>
    <w:p w14:paraId="4F8905F6" w14:textId="77777777" w:rsidR="00E82CBD" w:rsidRPr="00437C83" w:rsidRDefault="00E82CBD" w:rsidP="0071741B">
      <w:pPr>
        <w:widowControl w:val="0"/>
        <w:spacing w:after="0" w:line="240" w:lineRule="auto"/>
        <w:contextualSpacing/>
        <w:rPr>
          <w:rFonts w:ascii="Times New Roman" w:eastAsia="Times New Roman" w:hAnsi="Times New Roman"/>
          <w:b/>
          <w:bCs/>
        </w:rPr>
      </w:pPr>
    </w:p>
    <w:p w14:paraId="56B683A2" w14:textId="77777777" w:rsidR="00E82CBD" w:rsidRPr="00437C83" w:rsidRDefault="00E82CBD" w:rsidP="0071741B">
      <w:pPr>
        <w:widowControl w:val="0"/>
        <w:spacing w:after="0" w:line="240" w:lineRule="auto"/>
        <w:contextualSpacing/>
        <w:rPr>
          <w:rFonts w:ascii="Times New Roman" w:eastAsia="Times New Roman" w:hAnsi="Times New Roman"/>
          <w:bCs/>
          <w:i/>
        </w:rPr>
      </w:pPr>
      <w:r w:rsidRPr="00437C83">
        <w:rPr>
          <w:rFonts w:ascii="Times New Roman" w:eastAsia="Times New Roman" w:hAnsi="Times New Roman"/>
          <w:b/>
          <w:bCs/>
        </w:rPr>
        <w:tab/>
      </w:r>
      <w:r w:rsidRPr="00437C83">
        <w:rPr>
          <w:rFonts w:ascii="Times New Roman" w:eastAsia="Times New Roman" w:hAnsi="Times New Roman"/>
          <w:b/>
          <w:bCs/>
        </w:rPr>
        <w:tab/>
      </w:r>
      <w:r w:rsidRPr="00437C83">
        <w:rPr>
          <w:rFonts w:ascii="Times New Roman" w:eastAsia="Times New Roman" w:hAnsi="Times New Roman"/>
          <w:b/>
          <w:bCs/>
        </w:rPr>
        <w:tab/>
      </w:r>
      <w:r w:rsidRPr="00437C83">
        <w:rPr>
          <w:rFonts w:ascii="Times New Roman" w:eastAsia="Times New Roman" w:hAnsi="Times New Roman"/>
          <w:bCs/>
          <w:i/>
        </w:rPr>
        <w:tab/>
        <w:t>М.П.</w:t>
      </w:r>
    </w:p>
    <w:p w14:paraId="32E4D2D1" w14:textId="77777777" w:rsidR="00E82CBD" w:rsidRPr="00437C83" w:rsidRDefault="00E82CBD" w:rsidP="0071741B">
      <w:pPr>
        <w:pStyle w:val="1a"/>
        <w:widowControl w:val="0"/>
        <w:spacing w:after="0" w:line="240" w:lineRule="auto"/>
        <w:contextualSpacing/>
        <w:jc w:val="center"/>
        <w:rPr>
          <w:rFonts w:ascii="Times New Roman" w:eastAsia="Times New Roman" w:hAnsi="Times New Roman"/>
          <w:b/>
          <w:bCs/>
        </w:rPr>
      </w:pPr>
    </w:p>
    <w:p w14:paraId="0F786429"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8A73045"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60F38375"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90708C6"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DE89C00"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FB58071"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10D6416" w14:textId="77777777" w:rsidR="008732AA" w:rsidRPr="00437C83" w:rsidRDefault="008732A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9C595B5" w14:textId="77777777" w:rsidR="00582ADA" w:rsidRPr="00437C83" w:rsidRDefault="00582AD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C0D0205" w14:textId="77777777" w:rsidR="00582ADA" w:rsidRPr="00437C83" w:rsidRDefault="00582ADA"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A13354F" w14:textId="77777777" w:rsidR="00E82CBD" w:rsidRPr="00437C83" w:rsidRDefault="00E82CB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DF0FA15" w14:textId="77777777" w:rsidR="00685878" w:rsidRPr="00437C83" w:rsidRDefault="00685878"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0B6BE0F" w14:textId="77777777" w:rsidR="00EA0AF9" w:rsidRPr="00437C83" w:rsidRDefault="00EA0AF9"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DA63BC3" w14:textId="77777777" w:rsidR="00EA0AF9" w:rsidRPr="00437C83" w:rsidRDefault="00EA0AF9"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5D4F7A7C" w14:textId="77777777" w:rsidR="00B3685F" w:rsidRPr="00437C83" w:rsidRDefault="00B3685F" w:rsidP="0071741B">
      <w:pPr>
        <w:widowControl w:val="0"/>
        <w:autoSpaceDE w:val="0"/>
        <w:autoSpaceDN w:val="0"/>
        <w:adjustRightInd w:val="0"/>
        <w:spacing w:after="0" w:line="240" w:lineRule="auto"/>
        <w:ind w:left="720"/>
        <w:contextualSpacing/>
        <w:jc w:val="center"/>
        <w:rPr>
          <w:rFonts w:ascii="Times New Roman" w:eastAsia="Times New Roman" w:hAnsi="Times New Roman"/>
          <w:b/>
          <w:bCs/>
          <w:color w:val="000000" w:themeColor="text1"/>
          <w:lang w:eastAsia="ru-RU"/>
        </w:rPr>
      </w:pPr>
    </w:p>
    <w:p w14:paraId="4D1ACE4C" w14:textId="77777777" w:rsidR="000E2271" w:rsidRPr="00437C83" w:rsidRDefault="000E2271" w:rsidP="0071741B">
      <w:pPr>
        <w:widowControl w:val="0"/>
        <w:autoSpaceDE w:val="0"/>
        <w:autoSpaceDN w:val="0"/>
        <w:adjustRightInd w:val="0"/>
        <w:spacing w:after="0" w:line="240" w:lineRule="auto"/>
        <w:ind w:left="720"/>
        <w:contextualSpacing/>
        <w:jc w:val="center"/>
        <w:rPr>
          <w:rFonts w:ascii="Times New Roman" w:eastAsia="Times New Roman" w:hAnsi="Times New Roman"/>
          <w:b/>
          <w:bCs/>
          <w:color w:val="000000" w:themeColor="text1"/>
          <w:lang w:eastAsia="ru-RU"/>
        </w:rPr>
      </w:pPr>
      <w:r w:rsidRPr="00437C83">
        <w:rPr>
          <w:rFonts w:ascii="Times New Roman" w:eastAsia="Times New Roman" w:hAnsi="Times New Roman"/>
          <w:b/>
          <w:bCs/>
          <w:color w:val="000000" w:themeColor="text1"/>
          <w:lang w:eastAsia="ru-RU"/>
        </w:rPr>
        <w:lastRenderedPageBreak/>
        <w:t>ФОРМА 3. СОГЛАСИЕ ОСУЩЕСТВИТЬ ПОСТАВКУ ТОВАРА, ВЫПОЛНЕНИЕ РАБОТ, ОКАЗАНИЕ УСЛУГ НА УСЛОВИЯХ, УСТАНОВЛЕННЫХ ИЗВЕЩЕНИЕМ О ЗАКУПКЕ</w:t>
      </w:r>
    </w:p>
    <w:p w14:paraId="18691EFD" w14:textId="77777777" w:rsidR="000E2271" w:rsidRPr="00437C83" w:rsidRDefault="000E2271" w:rsidP="0071741B">
      <w:pPr>
        <w:widowControl w:val="0"/>
        <w:suppressAutoHyphens/>
        <w:spacing w:after="0" w:line="240" w:lineRule="auto"/>
        <w:contextualSpacing/>
        <w:rPr>
          <w:rFonts w:ascii="Times New Roman" w:eastAsia="Times New Roman" w:hAnsi="Times New Roman"/>
          <w:b/>
          <w:bCs/>
          <w:color w:val="000000" w:themeColor="text1"/>
          <w:lang w:eastAsia="ar-SA"/>
        </w:rPr>
      </w:pPr>
    </w:p>
    <w:p w14:paraId="13D6A089" w14:textId="77777777" w:rsidR="000E2271" w:rsidRPr="00437C83" w:rsidRDefault="000E2271" w:rsidP="0071741B">
      <w:pPr>
        <w:tabs>
          <w:tab w:val="left" w:pos="708"/>
          <w:tab w:val="left" w:pos="5387"/>
          <w:tab w:val="left" w:pos="5670"/>
          <w:tab w:val="left" w:pos="5812"/>
        </w:tabs>
        <w:spacing w:after="0" w:line="240" w:lineRule="auto"/>
        <w:ind w:firstLine="567"/>
        <w:contextualSpacing/>
        <w:jc w:val="center"/>
        <w:rPr>
          <w:rFonts w:ascii="Times New Roman" w:eastAsia="Times New Roman" w:hAnsi="Times New Roman"/>
          <w:iCs/>
          <w:color w:val="000000" w:themeColor="text1"/>
          <w:lang w:eastAsia="ru-RU"/>
        </w:rPr>
      </w:pPr>
      <w:r w:rsidRPr="00437C83">
        <w:rPr>
          <w:rFonts w:ascii="Times New Roman" w:eastAsia="Times New Roman" w:hAnsi="Times New Roman"/>
          <w:iCs/>
          <w:color w:val="000000" w:themeColor="text1"/>
          <w:lang w:eastAsia="ru-RU"/>
        </w:rPr>
        <w:t xml:space="preserve">                                                                                                             В закупочную комиссию </w:t>
      </w:r>
    </w:p>
    <w:p w14:paraId="2BD96C55" w14:textId="5DA0661D" w:rsidR="00BF1576" w:rsidRPr="00437C83" w:rsidRDefault="00BF1576" w:rsidP="0071741B">
      <w:pPr>
        <w:suppressAutoHyphens/>
        <w:spacing w:after="0" w:line="240" w:lineRule="auto"/>
        <w:ind w:firstLine="567"/>
        <w:contextualSpacing/>
        <w:jc w:val="right"/>
        <w:rPr>
          <w:rFonts w:ascii="Times New Roman" w:eastAsia="Times New Roman" w:hAnsi="Times New Roman"/>
          <w:bCs/>
          <w:color w:val="000000"/>
          <w:lang w:eastAsia="ru-RU"/>
        </w:rPr>
      </w:pPr>
      <w:r w:rsidRPr="00437C83">
        <w:rPr>
          <w:rFonts w:ascii="Times New Roman" w:eastAsia="Times New Roman" w:hAnsi="Times New Roman"/>
          <w:iCs/>
          <w:color w:val="000000"/>
          <w:lang w:eastAsia="ru-RU"/>
        </w:rPr>
        <w:t>ООО «</w:t>
      </w:r>
      <w:proofErr w:type="spellStart"/>
      <w:r w:rsidR="00F05854" w:rsidRPr="00F05854">
        <w:rPr>
          <w:rFonts w:ascii="Times New Roman" w:eastAsia="Times New Roman" w:hAnsi="Times New Roman"/>
          <w:iCs/>
          <w:color w:val="000000"/>
          <w:lang w:eastAsia="ru-RU"/>
        </w:rPr>
        <w:t>СамРЭК</w:t>
      </w:r>
      <w:proofErr w:type="spellEnd"/>
      <w:r w:rsidR="00F05854" w:rsidRPr="00F05854">
        <w:rPr>
          <w:rFonts w:ascii="Times New Roman" w:eastAsia="Times New Roman" w:hAnsi="Times New Roman"/>
          <w:iCs/>
          <w:color w:val="000000"/>
          <w:lang w:eastAsia="ru-RU"/>
        </w:rPr>
        <w:t>-Тепло Жигулевск</w:t>
      </w:r>
      <w:r w:rsidRPr="00437C83">
        <w:rPr>
          <w:rFonts w:ascii="Times New Roman" w:eastAsia="Times New Roman" w:hAnsi="Times New Roman"/>
          <w:iCs/>
          <w:color w:val="000000"/>
          <w:lang w:eastAsia="ru-RU"/>
        </w:rPr>
        <w:t>»</w:t>
      </w:r>
    </w:p>
    <w:p w14:paraId="4F1DB412" w14:textId="77777777" w:rsidR="000E2271" w:rsidRPr="00437C83" w:rsidRDefault="000E2271" w:rsidP="0071741B">
      <w:pPr>
        <w:widowControl w:val="0"/>
        <w:autoSpaceDE w:val="0"/>
        <w:autoSpaceDN w:val="0"/>
        <w:adjustRightInd w:val="0"/>
        <w:spacing w:after="0" w:line="240" w:lineRule="auto"/>
        <w:ind w:left="720"/>
        <w:contextualSpacing/>
        <w:jc w:val="center"/>
        <w:rPr>
          <w:rFonts w:ascii="Times New Roman" w:eastAsia="Times New Roman" w:hAnsi="Times New Roman"/>
          <w:b/>
          <w:bCs/>
          <w:color w:val="000000" w:themeColor="text1"/>
          <w:lang w:eastAsia="ru-RU"/>
        </w:rPr>
      </w:pPr>
    </w:p>
    <w:p w14:paraId="41920369" w14:textId="77777777" w:rsidR="000E2271" w:rsidRPr="00437C83" w:rsidRDefault="000E2271" w:rsidP="0071741B">
      <w:pPr>
        <w:widowControl w:val="0"/>
        <w:autoSpaceDE w:val="0"/>
        <w:autoSpaceDN w:val="0"/>
        <w:adjustRightInd w:val="0"/>
        <w:spacing w:after="0" w:line="240" w:lineRule="auto"/>
        <w:ind w:left="720"/>
        <w:contextualSpacing/>
        <w:jc w:val="center"/>
        <w:rPr>
          <w:rFonts w:ascii="Times New Roman" w:eastAsia="Times New Roman" w:hAnsi="Times New Roman"/>
          <w:b/>
          <w:bCs/>
          <w:color w:val="000000" w:themeColor="text1"/>
          <w:lang w:eastAsia="ru-RU"/>
        </w:rPr>
      </w:pPr>
    </w:p>
    <w:p w14:paraId="1999AA10" w14:textId="77777777" w:rsidR="000E2271" w:rsidRPr="00437C83" w:rsidRDefault="000E2271" w:rsidP="0071741B">
      <w:pPr>
        <w:widowControl w:val="0"/>
        <w:autoSpaceDE w:val="0"/>
        <w:spacing w:after="0" w:line="240" w:lineRule="auto"/>
        <w:ind w:left="720"/>
        <w:contextualSpacing/>
        <w:jc w:val="center"/>
        <w:rPr>
          <w:rFonts w:ascii="Times New Roman" w:eastAsia="Times New Roman" w:hAnsi="Times New Roman"/>
          <w:bCs/>
          <w:color w:val="000000" w:themeColor="text1"/>
          <w:lang w:eastAsia="ar-SA"/>
        </w:rPr>
      </w:pPr>
      <w:r w:rsidRPr="00437C83">
        <w:rPr>
          <w:rFonts w:ascii="Times New Roman" w:eastAsia="Times New Roman" w:hAnsi="Times New Roman"/>
          <w:b/>
          <w:bCs/>
          <w:color w:val="000000" w:themeColor="text1"/>
          <w:lang w:eastAsia="ar-SA"/>
        </w:rPr>
        <w:t>СОГЛАСИЕ ОСУЩЕСТВИТЬ ПОСТАВКУ ТОВАРА НА УСЛОВИЯХ, УСТАНОВЛЕННЫХ ИЗВЕЩЕНИЕМ О ЗАКУПКЕ</w:t>
      </w:r>
    </w:p>
    <w:p w14:paraId="371DF643" w14:textId="77777777" w:rsidR="000E2271" w:rsidRPr="00437C83" w:rsidRDefault="000E2271" w:rsidP="0071741B">
      <w:pPr>
        <w:widowControl w:val="0"/>
        <w:autoSpaceDE w:val="0"/>
        <w:spacing w:after="0" w:line="240" w:lineRule="auto"/>
        <w:ind w:left="720"/>
        <w:contextualSpacing/>
        <w:jc w:val="center"/>
        <w:rPr>
          <w:rFonts w:ascii="Times New Roman" w:eastAsia="Times New Roman" w:hAnsi="Times New Roman"/>
          <w:bCs/>
          <w:color w:val="000000" w:themeColor="text1"/>
          <w:lang w:eastAsia="ar-SA"/>
        </w:rPr>
      </w:pPr>
    </w:p>
    <w:p w14:paraId="137D4900" w14:textId="77777777" w:rsidR="000E2271" w:rsidRPr="00437C83" w:rsidRDefault="000E2271" w:rsidP="0071741B">
      <w:pPr>
        <w:widowControl w:val="0"/>
        <w:autoSpaceDE w:val="0"/>
        <w:spacing w:after="0" w:line="240" w:lineRule="auto"/>
        <w:ind w:left="720"/>
        <w:contextualSpacing/>
        <w:jc w:val="center"/>
        <w:rPr>
          <w:rFonts w:ascii="Times New Roman" w:eastAsia="Times New Roman" w:hAnsi="Times New Roman"/>
          <w:bCs/>
          <w:color w:val="000000" w:themeColor="text1"/>
          <w:lang w:eastAsia="ar-SA"/>
        </w:rPr>
      </w:pPr>
    </w:p>
    <w:p w14:paraId="4866449D" w14:textId="77777777" w:rsidR="000E2271" w:rsidRPr="00437C83" w:rsidRDefault="000E2271" w:rsidP="0071741B">
      <w:pPr>
        <w:widowControl w:val="0"/>
        <w:autoSpaceDE w:val="0"/>
        <w:spacing w:after="0" w:line="240" w:lineRule="auto"/>
        <w:ind w:firstLine="567"/>
        <w:contextualSpacing/>
        <w:jc w:val="both"/>
        <w:rPr>
          <w:rFonts w:ascii="Times New Roman" w:eastAsia="Times New Roman" w:hAnsi="Times New Roman"/>
          <w:bCs/>
          <w:i/>
          <w:color w:val="000000" w:themeColor="text1"/>
          <w:lang w:eastAsia="ar-SA"/>
        </w:rPr>
      </w:pPr>
      <w:r w:rsidRPr="00437C83">
        <w:rPr>
          <w:rFonts w:ascii="Times New Roman" w:eastAsia="Times New Roman" w:hAnsi="Times New Roman"/>
          <w:bCs/>
          <w:color w:val="000000" w:themeColor="text1"/>
          <w:lang w:eastAsia="ar-SA"/>
        </w:rPr>
        <w:t xml:space="preserve">__________________________________________________________________ сообщает о </w:t>
      </w:r>
    </w:p>
    <w:p w14:paraId="16631D0B" w14:textId="77777777" w:rsidR="000E2271" w:rsidRPr="00437C83" w:rsidRDefault="000E2271" w:rsidP="0071741B">
      <w:pPr>
        <w:widowControl w:val="0"/>
        <w:autoSpaceDE w:val="0"/>
        <w:spacing w:after="0" w:line="240" w:lineRule="auto"/>
        <w:ind w:firstLine="567"/>
        <w:contextualSpacing/>
        <w:jc w:val="both"/>
        <w:rPr>
          <w:rFonts w:ascii="Times New Roman" w:eastAsia="Times New Roman" w:hAnsi="Times New Roman"/>
          <w:bCs/>
          <w:color w:val="000000" w:themeColor="text1"/>
          <w:lang w:eastAsia="ar-SA"/>
        </w:rPr>
      </w:pPr>
      <w:r w:rsidRPr="00437C83">
        <w:rPr>
          <w:rFonts w:ascii="Times New Roman" w:eastAsia="Times New Roman" w:hAnsi="Times New Roman"/>
          <w:bCs/>
          <w:i/>
          <w:color w:val="000000" w:themeColor="text1"/>
          <w:lang w:eastAsia="ar-SA"/>
        </w:rPr>
        <w:t>(наименование организации или Ф.И.О. участника размещения заказа)</w:t>
      </w:r>
    </w:p>
    <w:p w14:paraId="735DF8F3" w14:textId="5BFA8493" w:rsidR="000E2271" w:rsidRPr="00437C83" w:rsidRDefault="000E2271" w:rsidP="0071741B">
      <w:pPr>
        <w:widowControl w:val="0"/>
        <w:autoSpaceDE w:val="0"/>
        <w:spacing w:after="0" w:line="240" w:lineRule="auto"/>
        <w:contextualSpacing/>
        <w:jc w:val="both"/>
        <w:rPr>
          <w:rFonts w:ascii="Times New Roman" w:eastAsia="Times New Roman" w:hAnsi="Times New Roman"/>
          <w:bCs/>
          <w:color w:val="000000" w:themeColor="text1"/>
          <w:lang w:eastAsia="ar-SA"/>
        </w:rPr>
      </w:pPr>
      <w:r w:rsidRPr="00437C83">
        <w:rPr>
          <w:rFonts w:ascii="Times New Roman" w:eastAsia="Times New Roman" w:hAnsi="Times New Roman"/>
          <w:bCs/>
          <w:color w:val="000000" w:themeColor="text1"/>
          <w:lang w:eastAsia="ar-SA"/>
        </w:rPr>
        <w:t xml:space="preserve">своем согласии осуществить поставку </w:t>
      </w:r>
      <w:r w:rsidR="007134F8" w:rsidRPr="007134F8">
        <w:rPr>
          <w:rFonts w:ascii="Times New Roman" w:hAnsi="Times New Roman"/>
          <w:bCs/>
          <w:lang w:eastAsia="ru-RU"/>
        </w:rPr>
        <w:t>стальных труб</w:t>
      </w:r>
      <w:r w:rsidRPr="00437C83">
        <w:rPr>
          <w:rFonts w:ascii="Times New Roman" w:eastAsia="Times New Roman" w:hAnsi="Times New Roman"/>
          <w:bCs/>
          <w:color w:val="000000" w:themeColor="text1"/>
          <w:lang w:eastAsia="ar-SA"/>
        </w:rPr>
        <w:t>, на условиях, уста</w:t>
      </w:r>
      <w:r w:rsidR="00582ADA" w:rsidRPr="00437C83">
        <w:rPr>
          <w:rFonts w:ascii="Times New Roman" w:eastAsia="Times New Roman" w:hAnsi="Times New Roman"/>
          <w:bCs/>
          <w:color w:val="000000" w:themeColor="text1"/>
          <w:lang w:eastAsia="ar-SA"/>
        </w:rPr>
        <w:t xml:space="preserve">новленных извещением о закупке, </w:t>
      </w:r>
      <w:r w:rsidRPr="00437C83">
        <w:rPr>
          <w:rFonts w:ascii="Times New Roman" w:eastAsia="Times New Roman" w:hAnsi="Times New Roman"/>
          <w:bCs/>
          <w:color w:val="000000" w:themeColor="text1"/>
          <w:lang w:eastAsia="ar-SA"/>
        </w:rPr>
        <w:t>(извещение № __________) по цене _____________________ (___________________________) рублей ___ коп., в том числе НДС 2</w:t>
      </w:r>
      <w:r w:rsidR="004568B4" w:rsidRPr="00437C83">
        <w:rPr>
          <w:rFonts w:ascii="Times New Roman" w:eastAsia="Times New Roman" w:hAnsi="Times New Roman"/>
          <w:bCs/>
          <w:color w:val="000000" w:themeColor="text1"/>
          <w:lang w:eastAsia="ar-SA"/>
        </w:rPr>
        <w:t>2</w:t>
      </w:r>
      <w:r w:rsidRPr="00437C83">
        <w:rPr>
          <w:rFonts w:ascii="Times New Roman" w:eastAsia="Times New Roman" w:hAnsi="Times New Roman"/>
          <w:bCs/>
          <w:color w:val="000000" w:themeColor="text1"/>
          <w:lang w:eastAsia="ar-SA"/>
        </w:rPr>
        <w:t xml:space="preserve">%  </w:t>
      </w:r>
      <w:r w:rsidRPr="00437C83">
        <w:rPr>
          <w:rFonts w:ascii="Times New Roman" w:eastAsia="Times New Roman" w:hAnsi="Times New Roman"/>
          <w:bCs/>
          <w:i/>
          <w:color w:val="000000" w:themeColor="text1"/>
          <w:lang w:eastAsia="ar-SA"/>
        </w:rPr>
        <w:t>(вариант – НДС не облагается в связи ________)</w:t>
      </w:r>
      <w:r w:rsidRPr="00437C83">
        <w:rPr>
          <w:rFonts w:ascii="Times New Roman" w:eastAsia="Times New Roman" w:hAnsi="Times New Roman"/>
          <w:bCs/>
          <w:color w:val="000000" w:themeColor="text1"/>
          <w:lang w:eastAsia="ar-SA"/>
        </w:rPr>
        <w:t>.</w:t>
      </w:r>
    </w:p>
    <w:p w14:paraId="772466D4" w14:textId="77777777" w:rsidR="000E2271" w:rsidRPr="00437C83" w:rsidRDefault="000E2271" w:rsidP="0071741B">
      <w:pPr>
        <w:widowControl w:val="0"/>
        <w:autoSpaceDE w:val="0"/>
        <w:spacing w:after="0" w:line="240" w:lineRule="auto"/>
        <w:contextualSpacing/>
        <w:jc w:val="both"/>
        <w:rPr>
          <w:rFonts w:ascii="Times New Roman" w:eastAsia="Times New Roman" w:hAnsi="Times New Roman"/>
          <w:bCs/>
          <w:color w:val="000000" w:themeColor="text1"/>
          <w:lang w:eastAsia="ru-RU"/>
        </w:rPr>
      </w:pPr>
    </w:p>
    <w:p w14:paraId="13988D15" w14:textId="74BDA5EA" w:rsidR="00AB4574" w:rsidRDefault="000E2271" w:rsidP="0071741B">
      <w:pPr>
        <w:widowControl w:val="0"/>
        <w:autoSpaceDE w:val="0"/>
        <w:autoSpaceDN w:val="0"/>
        <w:adjustRightInd w:val="0"/>
        <w:spacing w:after="0" w:line="240" w:lineRule="auto"/>
        <w:ind w:firstLine="709"/>
        <w:contextualSpacing/>
        <w:jc w:val="both"/>
        <w:rPr>
          <w:rFonts w:ascii="Times New Roman" w:hAnsi="Times New Roman"/>
          <w:bCs/>
          <w:lang w:eastAsia="ru-RU"/>
        </w:rPr>
      </w:pPr>
      <w:r w:rsidRPr="00437C83">
        <w:rPr>
          <w:rFonts w:ascii="Times New Roman" w:eastAsia="Times New Roman" w:hAnsi="Times New Roman"/>
          <w:bCs/>
          <w:color w:val="000000" w:themeColor="text1"/>
          <w:lang w:eastAsia="ru-RU"/>
        </w:rPr>
        <w:t xml:space="preserve">Заявляем о своем согласии с проектом договора, представленным заказчиком в составе извещения по проведению запроса котировок по определению поставщика </w:t>
      </w:r>
      <w:r w:rsidR="007134F8" w:rsidRPr="007134F8">
        <w:rPr>
          <w:rFonts w:ascii="Times New Roman" w:hAnsi="Times New Roman"/>
          <w:bCs/>
          <w:lang w:eastAsia="ru-RU"/>
        </w:rPr>
        <w:t>стальных труб</w:t>
      </w:r>
      <w:r w:rsidR="00AB4574">
        <w:rPr>
          <w:rFonts w:ascii="Times New Roman" w:hAnsi="Times New Roman"/>
          <w:bCs/>
          <w:lang w:eastAsia="ru-RU"/>
        </w:rPr>
        <w:t>.</w:t>
      </w:r>
    </w:p>
    <w:p w14:paraId="75F7A43C" w14:textId="5E69224A" w:rsidR="00B45531" w:rsidRDefault="00B45531" w:rsidP="0071741B">
      <w:pPr>
        <w:widowControl w:val="0"/>
        <w:autoSpaceDE w:val="0"/>
        <w:autoSpaceDN w:val="0"/>
        <w:adjustRightInd w:val="0"/>
        <w:spacing w:after="0" w:line="240" w:lineRule="auto"/>
        <w:ind w:firstLine="709"/>
        <w:contextualSpacing/>
        <w:jc w:val="both"/>
        <w:rPr>
          <w:rFonts w:ascii="Times New Roman" w:hAnsi="Times New Roman"/>
          <w:bCs/>
          <w:lang w:eastAsia="ru-RU"/>
        </w:rPr>
      </w:pPr>
      <w:r w:rsidRPr="00B45531">
        <w:rPr>
          <w:rFonts w:ascii="Times New Roman" w:hAnsi="Times New Roman"/>
          <w:bCs/>
          <w:lang w:eastAsia="ru-RU"/>
        </w:rPr>
        <w:t xml:space="preserve"> </w:t>
      </w:r>
    </w:p>
    <w:p w14:paraId="1AC4F8D6" w14:textId="77A0FC30" w:rsidR="000E2271" w:rsidRPr="00437C83" w:rsidRDefault="000E2271" w:rsidP="0071741B">
      <w:pPr>
        <w:widowControl w:val="0"/>
        <w:autoSpaceDE w:val="0"/>
        <w:autoSpaceDN w:val="0"/>
        <w:adjustRightInd w:val="0"/>
        <w:spacing w:after="0" w:line="240" w:lineRule="auto"/>
        <w:ind w:firstLine="709"/>
        <w:contextualSpacing/>
        <w:jc w:val="both"/>
        <w:rPr>
          <w:rFonts w:ascii="Times New Roman" w:eastAsia="Times New Roman" w:hAnsi="Times New Roman"/>
          <w:bCs/>
          <w:color w:val="000000" w:themeColor="text1"/>
          <w:lang w:eastAsia="ru-RU"/>
        </w:rPr>
      </w:pPr>
      <w:r w:rsidRPr="00437C83">
        <w:rPr>
          <w:rFonts w:ascii="Times New Roman" w:eastAsia="Times New Roman" w:hAnsi="Times New Roman"/>
          <w:bCs/>
          <w:color w:val="000000" w:themeColor="text1"/>
          <w:lang w:eastAsia="ru-RU"/>
        </w:rPr>
        <w:t>На основании пункта 5.2 раздела 5 «</w:t>
      </w:r>
      <w:bookmarkStart w:id="17" w:name="_Toc474512629"/>
      <w:r w:rsidRPr="00437C83">
        <w:rPr>
          <w:rFonts w:ascii="Times New Roman" w:eastAsia="Times New Roman" w:hAnsi="Times New Roman"/>
          <w:bCs/>
          <w:color w:val="000000" w:themeColor="text1"/>
          <w:lang w:eastAsia="ru-RU"/>
        </w:rPr>
        <w:t>ПОРЯДОК ЗАКЛЮЧЕНИЯ, ИСПОЛНЕНИЯ, ИЗМЕНЕНИЯ И РАСТОРЖЕНИЯ ДОГОВОРА</w:t>
      </w:r>
      <w:bookmarkEnd w:id="17"/>
      <w:r w:rsidRPr="00437C83">
        <w:rPr>
          <w:rFonts w:ascii="Times New Roman" w:eastAsia="Times New Roman" w:hAnsi="Times New Roman"/>
          <w:bCs/>
          <w:color w:val="000000" w:themeColor="text1"/>
          <w:lang w:eastAsia="ru-RU"/>
        </w:rPr>
        <w:t xml:space="preserve">» Положения о закупке если участник закупки, с которым заключается договор в соответствии с Положением о закупке, после получения договора в срок, предусмотренный для заключения договора, обнаружит в его тексте </w:t>
      </w:r>
      <w:r w:rsidRPr="00437C83">
        <w:rPr>
          <w:rFonts w:ascii="Times New Roman" w:eastAsia="Times New Roman" w:hAnsi="Times New Roman"/>
          <w:b/>
          <w:bCs/>
          <w:color w:val="000000" w:themeColor="text1"/>
          <w:lang w:eastAsia="ru-RU"/>
        </w:rPr>
        <w:t>технические ошибки, опечатки, несоответствие договора условиям, предложенным в заявке участника закупки</w:t>
      </w:r>
      <w:r w:rsidRPr="00437C83">
        <w:rPr>
          <w:rFonts w:ascii="Times New Roman" w:eastAsia="Times New Roman" w:hAnsi="Times New Roman"/>
          <w:bCs/>
          <w:color w:val="000000" w:themeColor="text1"/>
          <w:lang w:eastAsia="ru-RU"/>
        </w:rPr>
        <w:t xml:space="preserve">, то таким участником оформляется протокол разногласий. </w:t>
      </w:r>
      <w:r w:rsidRPr="00437C83">
        <w:rPr>
          <w:rFonts w:ascii="Times New Roman" w:eastAsia="Times New Roman" w:hAnsi="Times New Roman"/>
          <w:b/>
          <w:bCs/>
          <w:color w:val="000000" w:themeColor="text1"/>
          <w:lang w:eastAsia="ru-RU"/>
        </w:rPr>
        <w:t>ПО ИНЫМ ОСНОВАНИЯМ РАССМОТРЕНИЕ ПРОТОКОЛА РАЗНОГЛАСИЙ НЕ ПРОИЗВОДИТСЯ, изменять условия договора, приложенного в составе извещения о закупке нельзя.</w:t>
      </w:r>
    </w:p>
    <w:p w14:paraId="118AED41" w14:textId="77777777" w:rsidR="000E2271" w:rsidRPr="00437C83" w:rsidRDefault="000E2271" w:rsidP="0071741B">
      <w:pPr>
        <w:spacing w:after="0" w:line="240" w:lineRule="auto"/>
        <w:contextualSpacing/>
        <w:jc w:val="both"/>
        <w:rPr>
          <w:rFonts w:ascii="Times New Roman" w:eastAsia="Times New Roman" w:hAnsi="Times New Roman"/>
          <w:color w:val="000000" w:themeColor="text1"/>
          <w:lang w:eastAsia="ru-RU"/>
        </w:rPr>
      </w:pPr>
    </w:p>
    <w:p w14:paraId="19BCA358" w14:textId="77777777" w:rsidR="000E2271" w:rsidRPr="00437C83" w:rsidRDefault="000E2271" w:rsidP="0071741B">
      <w:pPr>
        <w:spacing w:after="0" w:line="240" w:lineRule="auto"/>
        <w:contextualSpacing/>
        <w:jc w:val="both"/>
        <w:rPr>
          <w:rFonts w:ascii="Times New Roman" w:eastAsia="Times New Roman" w:hAnsi="Times New Roman"/>
          <w:color w:val="000000" w:themeColor="text1"/>
          <w:lang w:eastAsia="ru-RU"/>
        </w:rPr>
      </w:pPr>
    </w:p>
    <w:p w14:paraId="74D31A71" w14:textId="77777777" w:rsidR="000E2271" w:rsidRPr="00437C83" w:rsidRDefault="000E2271" w:rsidP="0071741B">
      <w:pPr>
        <w:spacing w:after="0" w:line="240" w:lineRule="auto"/>
        <w:contextualSpacing/>
        <w:jc w:val="both"/>
        <w:rPr>
          <w:rFonts w:ascii="Times New Roman" w:eastAsia="Times New Roman" w:hAnsi="Times New Roman"/>
          <w:color w:val="000000" w:themeColor="text1"/>
          <w:lang w:eastAsia="ru-RU"/>
        </w:rPr>
      </w:pPr>
    </w:p>
    <w:p w14:paraId="61AA5916" w14:textId="77777777" w:rsidR="000E2271" w:rsidRPr="00437C83" w:rsidRDefault="000E2271" w:rsidP="0071741B">
      <w:pPr>
        <w:spacing w:after="0" w:line="240" w:lineRule="auto"/>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_______________________               _______________________             /___________________/</w:t>
      </w:r>
    </w:p>
    <w:p w14:paraId="5F287A88" w14:textId="77777777" w:rsidR="000E2271" w:rsidRPr="00437C83" w:rsidRDefault="000E2271" w:rsidP="0071741B">
      <w:pPr>
        <w:spacing w:after="0" w:line="240" w:lineRule="auto"/>
        <w:ind w:firstLine="567"/>
        <w:contextualSpacing/>
        <w:jc w:val="both"/>
        <w:rPr>
          <w:rFonts w:ascii="Times New Roman" w:eastAsia="Times New Roman" w:hAnsi="Times New Roman"/>
          <w:i/>
          <w:iCs/>
          <w:color w:val="000000" w:themeColor="text1"/>
          <w:vertAlign w:val="subscript"/>
          <w:lang w:eastAsia="ru-RU"/>
        </w:rPr>
      </w:pPr>
      <w:r w:rsidRPr="00437C83">
        <w:rPr>
          <w:rFonts w:ascii="Times New Roman" w:eastAsia="Times New Roman" w:hAnsi="Times New Roman"/>
          <w:i/>
          <w:iCs/>
          <w:color w:val="000000" w:themeColor="text1"/>
          <w:vertAlign w:val="subscript"/>
          <w:lang w:eastAsia="ru-RU"/>
        </w:rPr>
        <w:t xml:space="preserve">       (</w:t>
      </w:r>
      <w:proofErr w:type="gramStart"/>
      <w:r w:rsidRPr="00437C83">
        <w:rPr>
          <w:rFonts w:ascii="Times New Roman" w:eastAsia="Times New Roman" w:hAnsi="Times New Roman"/>
          <w:i/>
          <w:iCs/>
          <w:color w:val="000000" w:themeColor="text1"/>
          <w:vertAlign w:val="subscript"/>
          <w:lang w:eastAsia="ru-RU"/>
        </w:rPr>
        <w:t xml:space="preserve">должность)   </w:t>
      </w:r>
      <w:proofErr w:type="gramEnd"/>
      <w:r w:rsidRPr="00437C83">
        <w:rPr>
          <w:rFonts w:ascii="Times New Roman" w:eastAsia="Times New Roman" w:hAnsi="Times New Roman"/>
          <w:i/>
          <w:iCs/>
          <w:color w:val="000000" w:themeColor="text1"/>
          <w:vertAlign w:val="subscript"/>
          <w:lang w:eastAsia="ru-RU"/>
        </w:rPr>
        <w:t xml:space="preserve">                                                              </w:t>
      </w:r>
      <w:proofErr w:type="gramStart"/>
      <w:r w:rsidRPr="00437C83">
        <w:rPr>
          <w:rFonts w:ascii="Times New Roman" w:eastAsia="Times New Roman" w:hAnsi="Times New Roman"/>
          <w:i/>
          <w:iCs/>
          <w:color w:val="000000" w:themeColor="text1"/>
          <w:vertAlign w:val="subscript"/>
          <w:lang w:eastAsia="ru-RU"/>
        </w:rPr>
        <w:t xml:space="preserve">   (подпись)   </w:t>
      </w:r>
      <w:proofErr w:type="gramEnd"/>
      <w:r w:rsidRPr="00437C83">
        <w:rPr>
          <w:rFonts w:ascii="Times New Roman" w:eastAsia="Times New Roman" w:hAnsi="Times New Roman"/>
          <w:i/>
          <w:iCs/>
          <w:color w:val="000000" w:themeColor="text1"/>
          <w:vertAlign w:val="subscript"/>
          <w:lang w:eastAsia="ru-RU"/>
        </w:rPr>
        <w:t xml:space="preserve">                                                                          </w:t>
      </w:r>
      <w:proofErr w:type="gramStart"/>
      <w:r w:rsidRPr="00437C83">
        <w:rPr>
          <w:rFonts w:ascii="Times New Roman" w:eastAsia="Times New Roman" w:hAnsi="Times New Roman"/>
          <w:i/>
          <w:iCs/>
          <w:color w:val="000000" w:themeColor="text1"/>
          <w:vertAlign w:val="subscript"/>
          <w:lang w:eastAsia="ru-RU"/>
        </w:rPr>
        <w:t xml:space="preserve">   (</w:t>
      </w:r>
      <w:proofErr w:type="gramEnd"/>
      <w:r w:rsidRPr="00437C83">
        <w:rPr>
          <w:rFonts w:ascii="Times New Roman" w:eastAsia="Times New Roman" w:hAnsi="Times New Roman"/>
          <w:i/>
          <w:iCs/>
          <w:color w:val="000000" w:themeColor="text1"/>
          <w:vertAlign w:val="subscript"/>
          <w:lang w:eastAsia="ru-RU"/>
        </w:rPr>
        <w:t>ФИО)</w:t>
      </w:r>
    </w:p>
    <w:p w14:paraId="2EF18F92" w14:textId="77777777" w:rsidR="000E2271" w:rsidRPr="00437C83" w:rsidRDefault="000E2271" w:rsidP="0071741B">
      <w:pPr>
        <w:widowControl w:val="0"/>
        <w:autoSpaceDE w:val="0"/>
        <w:autoSpaceDN w:val="0"/>
        <w:adjustRightInd w:val="0"/>
        <w:spacing w:after="0" w:line="240" w:lineRule="auto"/>
        <w:contextualSpacing/>
        <w:rPr>
          <w:rFonts w:ascii="Times New Roman" w:eastAsia="Times New Roman" w:hAnsi="Times New Roman"/>
          <w:b/>
          <w:bCs/>
          <w:color w:val="000000" w:themeColor="text1"/>
          <w:lang w:eastAsia="ru-RU"/>
        </w:rPr>
      </w:pPr>
    </w:p>
    <w:p w14:paraId="041D978E" w14:textId="77777777" w:rsidR="000E2271" w:rsidRPr="00437C83" w:rsidRDefault="000E2271" w:rsidP="0071741B">
      <w:pPr>
        <w:widowControl w:val="0"/>
        <w:autoSpaceDE w:val="0"/>
        <w:autoSpaceDN w:val="0"/>
        <w:adjustRightInd w:val="0"/>
        <w:spacing w:after="0" w:line="240" w:lineRule="auto"/>
        <w:contextualSpacing/>
        <w:rPr>
          <w:rFonts w:ascii="Times New Roman" w:eastAsia="Times New Roman" w:hAnsi="Times New Roman"/>
          <w:bCs/>
          <w:color w:val="000000" w:themeColor="text1"/>
          <w:lang w:eastAsia="ru-RU"/>
        </w:rPr>
      </w:pP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Cs/>
          <w:color w:val="000000" w:themeColor="text1"/>
          <w:lang w:eastAsia="ru-RU"/>
        </w:rPr>
        <w:t>М.П.</w:t>
      </w:r>
    </w:p>
    <w:p w14:paraId="7E4BC8F2" w14:textId="77777777" w:rsidR="000E2271" w:rsidRPr="00437C83" w:rsidRDefault="000E2271" w:rsidP="0071741B">
      <w:pPr>
        <w:spacing w:after="0" w:line="240" w:lineRule="auto"/>
        <w:ind w:firstLine="567"/>
        <w:contextualSpacing/>
        <w:jc w:val="center"/>
        <w:rPr>
          <w:rFonts w:ascii="Times New Roman" w:eastAsia="Times New Roman" w:hAnsi="Times New Roman"/>
          <w:b/>
          <w:bCs/>
          <w:color w:val="000000" w:themeColor="text1"/>
          <w:lang w:eastAsia="ru-RU"/>
        </w:rPr>
      </w:pPr>
      <w:r w:rsidRPr="00437C83">
        <w:rPr>
          <w:rFonts w:ascii="Times New Roman" w:eastAsia="Times New Roman" w:hAnsi="Times New Roman"/>
          <w:b/>
          <w:bCs/>
          <w:color w:val="000000" w:themeColor="text1"/>
          <w:lang w:eastAsia="ru-RU"/>
        </w:rPr>
        <w:tab/>
      </w:r>
      <w:r w:rsidRPr="00437C83">
        <w:rPr>
          <w:rFonts w:ascii="Times New Roman" w:eastAsia="Times New Roman" w:hAnsi="Times New Roman"/>
          <w:b/>
          <w:bCs/>
          <w:color w:val="000000" w:themeColor="text1"/>
          <w:lang w:eastAsia="ru-RU"/>
        </w:rPr>
        <w:tab/>
      </w:r>
    </w:p>
    <w:p w14:paraId="3C68EC1E" w14:textId="77777777" w:rsidR="000E2271" w:rsidRPr="00437C83" w:rsidRDefault="000E2271" w:rsidP="0071741B">
      <w:pPr>
        <w:spacing w:after="0" w:line="240" w:lineRule="auto"/>
        <w:ind w:firstLine="567"/>
        <w:contextualSpacing/>
        <w:jc w:val="center"/>
        <w:rPr>
          <w:rFonts w:ascii="Times New Roman" w:eastAsia="Times New Roman" w:hAnsi="Times New Roman"/>
          <w:b/>
          <w:bCs/>
          <w:color w:val="000000" w:themeColor="text1"/>
          <w:lang w:eastAsia="ru-RU"/>
        </w:rPr>
      </w:pPr>
    </w:p>
    <w:p w14:paraId="20370CA6" w14:textId="77777777" w:rsidR="000E2271" w:rsidRPr="00437C83" w:rsidRDefault="000E2271" w:rsidP="0071741B">
      <w:pPr>
        <w:spacing w:after="0" w:line="240" w:lineRule="auto"/>
        <w:ind w:firstLine="567"/>
        <w:contextualSpacing/>
        <w:jc w:val="center"/>
        <w:rPr>
          <w:rFonts w:ascii="Times New Roman" w:eastAsia="Times New Roman" w:hAnsi="Times New Roman"/>
          <w:b/>
          <w:bCs/>
          <w:color w:val="000000" w:themeColor="text1"/>
          <w:lang w:eastAsia="ru-RU"/>
        </w:rPr>
      </w:pPr>
    </w:p>
    <w:p w14:paraId="7AECF64C" w14:textId="77777777" w:rsidR="000E2271" w:rsidRPr="00437C83" w:rsidRDefault="000E2271" w:rsidP="0071741B">
      <w:pPr>
        <w:spacing w:after="0" w:line="240" w:lineRule="auto"/>
        <w:ind w:firstLine="567"/>
        <w:contextualSpacing/>
        <w:jc w:val="center"/>
        <w:rPr>
          <w:rFonts w:ascii="Times New Roman" w:eastAsia="Times New Roman" w:hAnsi="Times New Roman"/>
          <w:b/>
          <w:bCs/>
          <w:color w:val="000000" w:themeColor="text1"/>
          <w:lang w:eastAsia="ru-RU"/>
        </w:rPr>
      </w:pPr>
    </w:p>
    <w:p w14:paraId="6FB1B213" w14:textId="77777777" w:rsidR="000E2271" w:rsidRPr="00437C83" w:rsidRDefault="000E2271" w:rsidP="0071741B">
      <w:pPr>
        <w:spacing w:after="0" w:line="240" w:lineRule="auto"/>
        <w:ind w:firstLine="567"/>
        <w:contextualSpacing/>
        <w:jc w:val="center"/>
        <w:rPr>
          <w:rFonts w:ascii="Times New Roman" w:eastAsia="Times New Roman" w:hAnsi="Times New Roman"/>
          <w:b/>
          <w:bCs/>
          <w:color w:val="000000" w:themeColor="text1"/>
          <w:lang w:eastAsia="ru-RU"/>
        </w:rPr>
      </w:pPr>
    </w:p>
    <w:p w14:paraId="0F097579"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8EC4C17"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C3003D8"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910481D"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0AB67CA"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AB96F8C"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6F92C6C"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6029F304"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45CBABE"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474E025" w14:textId="77777777" w:rsidR="006B265D" w:rsidRPr="00437C83" w:rsidRDefault="006B265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2C7AC1C" w14:textId="77777777" w:rsidR="006B265D" w:rsidRPr="00437C83" w:rsidRDefault="006B265D"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1225848" w14:textId="77777777" w:rsidR="00A67D4B" w:rsidRPr="00437C83" w:rsidRDefault="00A67D4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5DA19F25"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C6328E2" w14:textId="77777777" w:rsidR="006806DC" w:rsidRDefault="006806DC"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5F41BEFE" w14:textId="77777777" w:rsidR="007A111F" w:rsidRDefault="007A111F"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48E61661" w14:textId="77777777" w:rsidR="0071741B" w:rsidRDefault="0071741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0C856C51" w14:textId="77777777" w:rsidR="0071741B" w:rsidRDefault="0071741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A92F95F" w14:textId="77777777" w:rsidR="007134F8" w:rsidRDefault="007134F8"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2A32987" w14:textId="77777777" w:rsidR="007A111F" w:rsidRPr="00437C83" w:rsidRDefault="007A111F"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51DA057" w14:textId="77777777" w:rsidR="0043031C" w:rsidRPr="00437C83" w:rsidRDefault="0043031C"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194A5B42" w14:textId="77777777" w:rsidR="0043031C" w:rsidRPr="00437C83" w:rsidRDefault="0043031C"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76E52CEA" w14:textId="77777777" w:rsidR="0043031C" w:rsidRPr="00437C83" w:rsidRDefault="0043031C"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232422CC"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lang w:eastAsia="ru-RU"/>
        </w:rPr>
      </w:pPr>
    </w:p>
    <w:p w14:paraId="3CE5F091"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color w:val="000000" w:themeColor="text1"/>
          <w:lang w:eastAsia="ru-RU"/>
        </w:rPr>
      </w:pPr>
      <w:r w:rsidRPr="00437C83">
        <w:rPr>
          <w:rFonts w:ascii="Times New Roman" w:eastAsia="Times New Roman" w:hAnsi="Times New Roman"/>
          <w:b/>
          <w:bCs/>
          <w:color w:val="000000" w:themeColor="text1"/>
          <w:lang w:eastAsia="ru-RU"/>
        </w:rPr>
        <w:lastRenderedPageBreak/>
        <w:t>ФОРМА 4. ФОРМА СОГЛАСИЯ НА ОБРАБОТКУ ПЕРСОНАЛЬНЫХ ДАННЫХ</w:t>
      </w:r>
    </w:p>
    <w:p w14:paraId="5C4AC80A" w14:textId="77777777" w:rsidR="00887EBB" w:rsidRPr="00437C83" w:rsidRDefault="00887EBB" w:rsidP="0071741B">
      <w:pPr>
        <w:spacing w:before="144" w:after="0" w:line="240" w:lineRule="auto"/>
        <w:contextualSpacing/>
        <w:jc w:val="center"/>
        <w:rPr>
          <w:rFonts w:ascii="Times New Roman" w:eastAsia="Times New Roman" w:hAnsi="Times New Roman"/>
          <w:b/>
          <w:color w:val="000000" w:themeColor="text1"/>
          <w:lang w:eastAsia="ru-RU"/>
        </w:rPr>
      </w:pPr>
      <w:r w:rsidRPr="00437C83">
        <w:rPr>
          <w:rFonts w:ascii="Times New Roman" w:eastAsia="Times New Roman" w:hAnsi="Times New Roman"/>
          <w:b/>
          <w:color w:val="000000" w:themeColor="text1"/>
          <w:lang w:eastAsia="ru-RU"/>
        </w:rPr>
        <w:t>СОГЛАСИЕ</w:t>
      </w:r>
    </w:p>
    <w:p w14:paraId="3BE8FE8D" w14:textId="77777777" w:rsidR="00887EBB" w:rsidRPr="00437C83" w:rsidRDefault="00887EBB" w:rsidP="0071741B">
      <w:pPr>
        <w:spacing w:after="144" w:line="240" w:lineRule="auto"/>
        <w:contextualSpacing/>
        <w:jc w:val="center"/>
        <w:rPr>
          <w:rFonts w:ascii="Times New Roman" w:eastAsia="Times New Roman" w:hAnsi="Times New Roman"/>
          <w:b/>
          <w:color w:val="000000" w:themeColor="text1"/>
          <w:lang w:eastAsia="ru-RU"/>
        </w:rPr>
      </w:pPr>
      <w:r w:rsidRPr="00437C83">
        <w:rPr>
          <w:rFonts w:ascii="Times New Roman" w:eastAsia="Times New Roman" w:hAnsi="Times New Roman"/>
          <w:b/>
          <w:color w:val="000000" w:themeColor="text1"/>
          <w:lang w:eastAsia="ru-RU"/>
        </w:rPr>
        <w:t>на обработку персональных данных</w:t>
      </w:r>
    </w:p>
    <w:p w14:paraId="747A35AB" w14:textId="77777777" w:rsidR="00887EBB" w:rsidRPr="00437C83" w:rsidRDefault="00887EBB" w:rsidP="0071741B">
      <w:pPr>
        <w:spacing w:after="0" w:line="240" w:lineRule="auto"/>
        <w:contextualSpacing/>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Я (далее - Субъект), _________________________________________________________,</w:t>
      </w:r>
    </w:p>
    <w:p w14:paraId="0F69E825" w14:textId="77777777" w:rsidR="00887EBB" w:rsidRPr="00437C83" w:rsidRDefault="00887EBB" w:rsidP="0071741B">
      <w:pPr>
        <w:spacing w:after="0" w:line="240" w:lineRule="auto"/>
        <w:contextualSpacing/>
        <w:jc w:val="center"/>
        <w:rPr>
          <w:rFonts w:ascii="Times New Roman" w:eastAsia="Times New Roman" w:hAnsi="Times New Roman"/>
          <w:i/>
          <w:color w:val="000000" w:themeColor="text1"/>
          <w:lang w:eastAsia="ru-RU"/>
        </w:rPr>
      </w:pPr>
      <w:r w:rsidRPr="00437C83">
        <w:rPr>
          <w:rFonts w:ascii="Times New Roman" w:eastAsia="Times New Roman" w:hAnsi="Times New Roman"/>
          <w:i/>
          <w:color w:val="000000" w:themeColor="text1"/>
          <w:lang w:eastAsia="ru-RU"/>
        </w:rPr>
        <w:t xml:space="preserve"> (фамилия, имя, отчество)</w:t>
      </w:r>
    </w:p>
    <w:p w14:paraId="6CFB9334" w14:textId="77777777" w:rsidR="00887EBB" w:rsidRPr="00437C83" w:rsidRDefault="00887EBB" w:rsidP="0071741B">
      <w:pPr>
        <w:spacing w:after="0" w:line="240" w:lineRule="auto"/>
        <w:contextualSpacing/>
        <w:jc w:val="both"/>
        <w:rPr>
          <w:rFonts w:ascii="Times New Roman" w:eastAsia="Times New Roman" w:hAnsi="Times New Roman"/>
          <w:i/>
          <w:color w:val="000000" w:themeColor="text1"/>
          <w:lang w:eastAsia="ru-RU"/>
        </w:rPr>
      </w:pPr>
      <w:proofErr w:type="gramStart"/>
      <w:r w:rsidRPr="00437C83">
        <w:rPr>
          <w:rFonts w:ascii="Times New Roman" w:eastAsia="Times New Roman" w:hAnsi="Times New Roman"/>
          <w:color w:val="000000" w:themeColor="text1"/>
          <w:lang w:eastAsia="ru-RU"/>
        </w:rPr>
        <w:t>документ</w:t>
      </w:r>
      <w:proofErr w:type="gramEnd"/>
      <w:r w:rsidRPr="00437C83">
        <w:rPr>
          <w:rFonts w:ascii="Times New Roman" w:eastAsia="Times New Roman" w:hAnsi="Times New Roman"/>
          <w:color w:val="000000" w:themeColor="text1"/>
          <w:lang w:eastAsia="ru-RU"/>
        </w:rPr>
        <w:t xml:space="preserve"> удостоверяющий личность _________________ № _______________________,</w:t>
      </w:r>
    </w:p>
    <w:p w14:paraId="0A4B21D6" w14:textId="77777777" w:rsidR="00887EBB" w:rsidRPr="00437C83" w:rsidRDefault="00887EBB" w:rsidP="0071741B">
      <w:pPr>
        <w:spacing w:after="0" w:line="240" w:lineRule="auto"/>
        <w:contextualSpacing/>
        <w:jc w:val="center"/>
        <w:rPr>
          <w:rFonts w:ascii="Times New Roman" w:eastAsia="Times New Roman" w:hAnsi="Times New Roman"/>
          <w:color w:val="000000" w:themeColor="text1"/>
          <w:lang w:eastAsia="ru-RU"/>
        </w:rPr>
      </w:pPr>
      <w:r w:rsidRPr="00437C83">
        <w:rPr>
          <w:rFonts w:ascii="Times New Roman" w:eastAsia="Times New Roman" w:hAnsi="Times New Roman"/>
          <w:i/>
          <w:color w:val="000000" w:themeColor="text1"/>
          <w:lang w:eastAsia="ru-RU"/>
        </w:rPr>
        <w:t>(вид документа)</w:t>
      </w:r>
    </w:p>
    <w:p w14:paraId="7F5DD09A" w14:textId="77777777" w:rsidR="00887EBB" w:rsidRPr="00437C83" w:rsidRDefault="00887EBB" w:rsidP="0071741B">
      <w:pPr>
        <w:spacing w:after="0" w:line="240" w:lineRule="auto"/>
        <w:contextualSpacing/>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выдан   ____________________________________________________________________,</w:t>
      </w:r>
    </w:p>
    <w:p w14:paraId="4D18972F" w14:textId="77777777" w:rsidR="00887EBB" w:rsidRPr="00437C83" w:rsidRDefault="00887EBB" w:rsidP="0071741B">
      <w:pPr>
        <w:spacing w:after="0" w:line="240" w:lineRule="auto"/>
        <w:contextualSpacing/>
        <w:jc w:val="center"/>
        <w:rPr>
          <w:rFonts w:ascii="Times New Roman" w:eastAsia="Times New Roman" w:hAnsi="Times New Roman"/>
          <w:i/>
          <w:color w:val="000000" w:themeColor="text1"/>
          <w:lang w:eastAsia="ru-RU"/>
        </w:rPr>
      </w:pPr>
      <w:r w:rsidRPr="00437C83">
        <w:rPr>
          <w:rFonts w:ascii="Times New Roman" w:eastAsia="Times New Roman" w:hAnsi="Times New Roman"/>
          <w:i/>
          <w:color w:val="000000" w:themeColor="text1"/>
          <w:lang w:eastAsia="ru-RU"/>
        </w:rPr>
        <w:t>(кем и когда)</w:t>
      </w:r>
    </w:p>
    <w:p w14:paraId="436CCE00" w14:textId="77777777" w:rsidR="00887EBB" w:rsidRPr="00437C83" w:rsidRDefault="00887EBB" w:rsidP="0071741B">
      <w:pPr>
        <w:spacing w:after="0" w:line="240" w:lineRule="auto"/>
        <w:contextualSpacing/>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зарегистрированный (</w:t>
      </w:r>
      <w:proofErr w:type="spellStart"/>
      <w:r w:rsidRPr="00437C83">
        <w:rPr>
          <w:rFonts w:ascii="Times New Roman" w:eastAsia="Times New Roman" w:hAnsi="Times New Roman"/>
          <w:color w:val="000000" w:themeColor="text1"/>
          <w:lang w:eastAsia="ru-RU"/>
        </w:rPr>
        <w:t>ая</w:t>
      </w:r>
      <w:proofErr w:type="spellEnd"/>
      <w:r w:rsidRPr="00437C83">
        <w:rPr>
          <w:rFonts w:ascii="Times New Roman" w:eastAsia="Times New Roman" w:hAnsi="Times New Roman"/>
          <w:color w:val="000000" w:themeColor="text1"/>
          <w:lang w:eastAsia="ru-RU"/>
        </w:rPr>
        <w:t>) по адресу: ____________________________________________,</w:t>
      </w:r>
    </w:p>
    <w:p w14:paraId="4027AD5E" w14:textId="39CFF62D" w:rsidR="00887EBB" w:rsidRPr="00437C83" w:rsidRDefault="00887EBB" w:rsidP="0071741B">
      <w:pPr>
        <w:spacing w:after="0" w:line="240" w:lineRule="auto"/>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 xml:space="preserve">даю свое согласие </w:t>
      </w:r>
      <w:r w:rsidR="00BF1576" w:rsidRPr="00437C83">
        <w:rPr>
          <w:rFonts w:ascii="Times New Roman" w:eastAsia="Times New Roman" w:hAnsi="Times New Roman"/>
          <w:color w:val="000000" w:themeColor="text1"/>
          <w:lang w:eastAsia="ru-RU"/>
        </w:rPr>
        <w:t>обществу с ограниченной ответственностью «</w:t>
      </w:r>
      <w:proofErr w:type="spellStart"/>
      <w:r w:rsidR="00F05854" w:rsidRPr="00F05854">
        <w:rPr>
          <w:rFonts w:ascii="Times New Roman" w:eastAsia="Times New Roman" w:hAnsi="Times New Roman"/>
          <w:bCs/>
          <w:iCs/>
          <w:color w:val="000000" w:themeColor="text1"/>
          <w:lang w:eastAsia="ru-RU"/>
        </w:rPr>
        <w:t>СамРЭК</w:t>
      </w:r>
      <w:proofErr w:type="spellEnd"/>
      <w:r w:rsidR="00F05854" w:rsidRPr="00F05854">
        <w:rPr>
          <w:rFonts w:ascii="Times New Roman" w:eastAsia="Times New Roman" w:hAnsi="Times New Roman"/>
          <w:bCs/>
          <w:iCs/>
          <w:color w:val="000000" w:themeColor="text1"/>
          <w:lang w:eastAsia="ru-RU"/>
        </w:rPr>
        <w:t>-Тепло Жигулевск</w:t>
      </w:r>
      <w:r w:rsidR="00BF1576" w:rsidRPr="00437C83">
        <w:rPr>
          <w:rFonts w:ascii="Times New Roman" w:eastAsia="Times New Roman" w:hAnsi="Times New Roman"/>
          <w:color w:val="000000" w:themeColor="text1"/>
          <w:lang w:eastAsia="ru-RU"/>
        </w:rPr>
        <w:t>» (ООО «</w:t>
      </w:r>
      <w:proofErr w:type="spellStart"/>
      <w:r w:rsidR="00F05854" w:rsidRPr="00F05854">
        <w:rPr>
          <w:rFonts w:ascii="Times New Roman" w:eastAsia="Times New Roman" w:hAnsi="Times New Roman"/>
          <w:bCs/>
          <w:iCs/>
          <w:color w:val="000000" w:themeColor="text1"/>
          <w:lang w:eastAsia="ru-RU"/>
        </w:rPr>
        <w:t>СамРЭК</w:t>
      </w:r>
      <w:proofErr w:type="spellEnd"/>
      <w:r w:rsidR="00F05854" w:rsidRPr="00F05854">
        <w:rPr>
          <w:rFonts w:ascii="Times New Roman" w:eastAsia="Times New Roman" w:hAnsi="Times New Roman"/>
          <w:bCs/>
          <w:iCs/>
          <w:color w:val="000000" w:themeColor="text1"/>
          <w:lang w:eastAsia="ru-RU"/>
        </w:rPr>
        <w:t>-Тепло Жигулевск</w:t>
      </w:r>
      <w:r w:rsidR="00BF1576" w:rsidRPr="00437C83">
        <w:rPr>
          <w:rFonts w:ascii="Times New Roman" w:eastAsia="Times New Roman" w:hAnsi="Times New Roman"/>
          <w:bCs/>
          <w:iCs/>
          <w:color w:val="000000" w:themeColor="text1"/>
          <w:lang w:eastAsia="ru-RU"/>
        </w:rPr>
        <w:t>»</w:t>
      </w:r>
      <w:r w:rsidR="00BF1576" w:rsidRPr="00437C83">
        <w:rPr>
          <w:rFonts w:ascii="Times New Roman" w:eastAsia="Times New Roman" w:hAnsi="Times New Roman"/>
          <w:color w:val="000000" w:themeColor="text1"/>
          <w:lang w:eastAsia="ru-RU"/>
        </w:rPr>
        <w:t xml:space="preserve">) (далее – Оператор), зарегистрированному по адресу: </w:t>
      </w:r>
      <w:r w:rsidR="007A111F" w:rsidRPr="007A111F">
        <w:rPr>
          <w:rFonts w:ascii="Times New Roman" w:eastAsia="Times New Roman" w:hAnsi="Times New Roman"/>
          <w:color w:val="000000" w:themeColor="text1"/>
          <w:lang w:eastAsia="ru-RU"/>
        </w:rPr>
        <w:t xml:space="preserve">443090, Самарская область, </w:t>
      </w:r>
      <w:proofErr w:type="spellStart"/>
      <w:r w:rsidR="007A111F" w:rsidRPr="007A111F">
        <w:rPr>
          <w:rFonts w:ascii="Times New Roman" w:eastAsia="Times New Roman" w:hAnsi="Times New Roman"/>
          <w:color w:val="000000" w:themeColor="text1"/>
          <w:lang w:eastAsia="ru-RU"/>
        </w:rPr>
        <w:t>г.о</w:t>
      </w:r>
      <w:proofErr w:type="spellEnd"/>
      <w:r w:rsidR="007A111F" w:rsidRPr="007A111F">
        <w:rPr>
          <w:rFonts w:ascii="Times New Roman" w:eastAsia="Times New Roman" w:hAnsi="Times New Roman"/>
          <w:color w:val="000000" w:themeColor="text1"/>
          <w:lang w:eastAsia="ru-RU"/>
        </w:rPr>
        <w:t xml:space="preserve">. Самара, </w:t>
      </w:r>
      <w:proofErr w:type="spellStart"/>
      <w:r w:rsidR="007A111F" w:rsidRPr="007A111F">
        <w:rPr>
          <w:rFonts w:ascii="Times New Roman" w:eastAsia="Times New Roman" w:hAnsi="Times New Roman"/>
          <w:color w:val="000000" w:themeColor="text1"/>
          <w:lang w:eastAsia="ru-RU"/>
        </w:rPr>
        <w:t>вн</w:t>
      </w:r>
      <w:proofErr w:type="spellEnd"/>
      <w:r w:rsidR="007A111F" w:rsidRPr="007A111F">
        <w:rPr>
          <w:rFonts w:ascii="Times New Roman" w:eastAsia="Times New Roman" w:hAnsi="Times New Roman"/>
          <w:color w:val="000000" w:themeColor="text1"/>
          <w:lang w:eastAsia="ru-RU"/>
        </w:rPr>
        <w:t>.</w:t>
      </w:r>
      <w:r w:rsidR="007A111F">
        <w:rPr>
          <w:rFonts w:ascii="Times New Roman" w:eastAsia="Times New Roman" w:hAnsi="Times New Roman"/>
          <w:color w:val="000000" w:themeColor="text1"/>
          <w:lang w:eastAsia="ru-RU"/>
        </w:rPr>
        <w:t xml:space="preserve"> </w:t>
      </w:r>
      <w:r w:rsidR="007A111F" w:rsidRPr="007A111F">
        <w:rPr>
          <w:rFonts w:ascii="Times New Roman" w:eastAsia="Times New Roman" w:hAnsi="Times New Roman"/>
          <w:color w:val="000000" w:themeColor="text1"/>
          <w:lang w:eastAsia="ru-RU"/>
        </w:rPr>
        <w:t xml:space="preserve">р-н Советский, г Самара, </w:t>
      </w:r>
      <w:proofErr w:type="spellStart"/>
      <w:r w:rsidR="007A111F" w:rsidRPr="007A111F">
        <w:rPr>
          <w:rFonts w:ascii="Times New Roman" w:eastAsia="Times New Roman" w:hAnsi="Times New Roman"/>
          <w:color w:val="000000" w:themeColor="text1"/>
          <w:lang w:eastAsia="ru-RU"/>
        </w:rPr>
        <w:t>пр-кт</w:t>
      </w:r>
      <w:proofErr w:type="spellEnd"/>
      <w:r w:rsidR="007A111F" w:rsidRPr="007A111F">
        <w:rPr>
          <w:rFonts w:ascii="Times New Roman" w:eastAsia="Times New Roman" w:hAnsi="Times New Roman"/>
          <w:color w:val="000000" w:themeColor="text1"/>
          <w:lang w:eastAsia="ru-RU"/>
        </w:rPr>
        <w:t xml:space="preserve"> Карла Маркса, д. 245</w:t>
      </w:r>
      <w:r w:rsidR="005D325A" w:rsidRPr="00437C83">
        <w:rPr>
          <w:rFonts w:ascii="Times New Roman" w:eastAsia="Times New Roman" w:hAnsi="Times New Roman"/>
          <w:color w:val="000000" w:themeColor="text1"/>
          <w:lang w:eastAsia="ru-RU"/>
        </w:rPr>
        <w:t xml:space="preserve">, </w:t>
      </w:r>
      <w:r w:rsidRPr="00437C83">
        <w:rPr>
          <w:rFonts w:ascii="Times New Roman" w:eastAsia="Times New Roman" w:hAnsi="Times New Roman"/>
          <w:color w:val="000000" w:themeColor="text1"/>
          <w:lang w:eastAsia="ru-RU"/>
        </w:rPr>
        <w:t xml:space="preserve">на обработку своих персональных данных, на следующих условиях: </w:t>
      </w:r>
    </w:p>
    <w:p w14:paraId="4D32C10B" w14:textId="1C617A69" w:rsidR="00887EBB" w:rsidRPr="007134F8" w:rsidRDefault="00887EBB" w:rsidP="007134F8">
      <w:pPr>
        <w:pStyle w:val="NumberList"/>
        <w:numPr>
          <w:ilvl w:val="0"/>
          <w:numId w:val="10"/>
        </w:numPr>
        <w:tabs>
          <w:tab w:val="clear" w:pos="360"/>
          <w:tab w:val="num" w:pos="0"/>
        </w:tabs>
        <w:contextualSpacing/>
        <w:rPr>
          <w:sz w:val="22"/>
          <w:szCs w:val="22"/>
        </w:rPr>
      </w:pPr>
      <w:r w:rsidRPr="007134F8">
        <w:rPr>
          <w:color w:val="000000" w:themeColor="text1"/>
          <w:sz w:val="22"/>
          <w:szCs w:val="22"/>
        </w:rPr>
        <w:t>Оператор осуществляет обработку персональных данных Субъекта исключительно в целях проведения для проведения электронного запроса котировок по определению поставщика</w:t>
      </w:r>
      <w:r w:rsidR="005D325A" w:rsidRPr="007134F8">
        <w:rPr>
          <w:sz w:val="22"/>
          <w:szCs w:val="22"/>
        </w:rPr>
        <w:t xml:space="preserve"> </w:t>
      </w:r>
      <w:r w:rsidR="007134F8" w:rsidRPr="007134F8">
        <w:rPr>
          <w:bCs/>
          <w:color w:val="000000" w:themeColor="text1"/>
          <w:sz w:val="22"/>
          <w:szCs w:val="22"/>
        </w:rPr>
        <w:t>стальных труб</w:t>
      </w:r>
      <w:r w:rsidR="00F03613" w:rsidRPr="007134F8">
        <w:rPr>
          <w:bCs/>
          <w:color w:val="000000" w:themeColor="text1"/>
          <w:sz w:val="22"/>
          <w:szCs w:val="22"/>
        </w:rPr>
        <w:t xml:space="preserve"> </w:t>
      </w:r>
      <w:r w:rsidRPr="007134F8">
        <w:rPr>
          <w:sz w:val="22"/>
          <w:szCs w:val="22"/>
        </w:rPr>
        <w:t>(извещение № ___________) и размещения сведений об указанной закупке в Единой информационной системе.</w:t>
      </w:r>
    </w:p>
    <w:p w14:paraId="2F24B14B" w14:textId="77777777" w:rsidR="00887EBB" w:rsidRPr="00437C83" w:rsidRDefault="00887EBB" w:rsidP="0071741B">
      <w:pPr>
        <w:numPr>
          <w:ilvl w:val="0"/>
          <w:numId w:val="3"/>
        </w:numPr>
        <w:spacing w:after="0" w:line="240" w:lineRule="auto"/>
        <w:ind w:left="0" w:firstLine="0"/>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Перечень персональных данных, передаваемых Оператору на обработку:</w:t>
      </w:r>
    </w:p>
    <w:p w14:paraId="2DB24C1C"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фамилия, имя, отчество;</w:t>
      </w:r>
    </w:p>
    <w:p w14:paraId="2C1E9B0D"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дата рождения;</w:t>
      </w:r>
    </w:p>
    <w:p w14:paraId="2D2F0323"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паспортные данные;</w:t>
      </w:r>
    </w:p>
    <w:p w14:paraId="7F981F24"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контактный телефон;</w:t>
      </w:r>
    </w:p>
    <w:p w14:paraId="09EFA895"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адрес проживания;</w:t>
      </w:r>
    </w:p>
    <w:p w14:paraId="4A232363" w14:textId="77777777" w:rsidR="00887EBB" w:rsidRPr="00437C83" w:rsidRDefault="00887EBB" w:rsidP="0071741B">
      <w:pPr>
        <w:numPr>
          <w:ilvl w:val="0"/>
          <w:numId w:val="9"/>
        </w:numPr>
        <w:spacing w:after="0" w:line="240" w:lineRule="auto"/>
        <w:ind w:left="0" w:firstLine="284"/>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ИНН; ОГРНИП.</w:t>
      </w:r>
    </w:p>
    <w:p w14:paraId="41115CD7" w14:textId="77777777" w:rsidR="00887EBB" w:rsidRPr="00437C83" w:rsidRDefault="00887EBB" w:rsidP="0071741B">
      <w:pPr>
        <w:numPr>
          <w:ilvl w:val="0"/>
          <w:numId w:val="10"/>
        </w:numPr>
        <w:spacing w:after="0" w:line="240" w:lineRule="auto"/>
        <w:ind w:left="0" w:firstLine="0"/>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Субъект дает согласие на обработку Оператором своих персональных данных, то есть совершение, в том числе, следующих действий: обработку (включая сбор, систематизацию, накопление, хранение, уточнение (обновление, изменение), использование, обезличивание, блокирование, уничтожение персональных данных), при этом общее описание вышеуказанных способов обработки данных приведено в Федеральном законе от 27.07.2006  № 152-ФЗ, а также на передачу такой информации третьим лицам, в случаях, установленных нормативными документами вышестоящих органов и законодательством.</w:t>
      </w:r>
    </w:p>
    <w:p w14:paraId="52236FB5" w14:textId="77777777" w:rsidR="00887EBB" w:rsidRPr="00437C83" w:rsidRDefault="00887EBB" w:rsidP="0071741B">
      <w:pPr>
        <w:numPr>
          <w:ilvl w:val="0"/>
          <w:numId w:val="10"/>
        </w:numPr>
        <w:spacing w:after="0" w:line="240" w:lineRule="auto"/>
        <w:ind w:left="0" w:firstLine="0"/>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Настоящее согласие действует бессрочно.</w:t>
      </w:r>
    </w:p>
    <w:p w14:paraId="34815729" w14:textId="77777777" w:rsidR="00887EBB" w:rsidRPr="00437C83" w:rsidRDefault="00887EBB" w:rsidP="0071741B">
      <w:pPr>
        <w:numPr>
          <w:ilvl w:val="0"/>
          <w:numId w:val="10"/>
        </w:numPr>
        <w:spacing w:after="0" w:line="240" w:lineRule="auto"/>
        <w:ind w:left="0" w:firstLine="0"/>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Настоящее согласие может быть отозвано Субъектом в любой момент по соглашению сторон. В случае неправомерного использования предоставленных данных соглашение отзывается письменным заявлением субъекта персональных данных.</w:t>
      </w:r>
    </w:p>
    <w:p w14:paraId="60F982A7" w14:textId="77777777" w:rsidR="00887EBB" w:rsidRPr="00437C83" w:rsidRDefault="00887EBB" w:rsidP="0071741B">
      <w:pPr>
        <w:numPr>
          <w:ilvl w:val="0"/>
          <w:numId w:val="10"/>
        </w:numPr>
        <w:spacing w:after="0" w:line="240" w:lineRule="auto"/>
        <w:ind w:left="0" w:firstLine="0"/>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 xml:space="preserve">Субъект по письменному запросу имеет право на получение информации, касающейся обработки его персональных данных (в соответствии с п.4 ст.14 Федерального закона от 27.06.2006 № 152-ФЗ). </w:t>
      </w:r>
    </w:p>
    <w:p w14:paraId="5F163ACD" w14:textId="77777777" w:rsidR="00887EBB" w:rsidRPr="00437C83" w:rsidRDefault="00887EBB" w:rsidP="0071741B">
      <w:pPr>
        <w:spacing w:after="0" w:line="240" w:lineRule="auto"/>
        <w:contextualSpacing/>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«___</w:t>
      </w:r>
      <w:proofErr w:type="gramStart"/>
      <w:r w:rsidRPr="00437C83">
        <w:rPr>
          <w:rFonts w:ascii="Times New Roman" w:eastAsia="Times New Roman" w:hAnsi="Times New Roman"/>
          <w:color w:val="000000" w:themeColor="text1"/>
          <w:lang w:eastAsia="ru-RU"/>
        </w:rPr>
        <w:t>_»_</w:t>
      </w:r>
      <w:proofErr w:type="gramEnd"/>
      <w:r w:rsidRPr="00437C83">
        <w:rPr>
          <w:rFonts w:ascii="Times New Roman" w:eastAsia="Times New Roman" w:hAnsi="Times New Roman"/>
          <w:color w:val="000000" w:themeColor="text1"/>
          <w:lang w:eastAsia="ru-RU"/>
        </w:rPr>
        <w:t>_____________ 20    г.          __________________                 _________________</w:t>
      </w:r>
    </w:p>
    <w:p w14:paraId="72DAA728" w14:textId="77777777" w:rsidR="00887EBB" w:rsidRPr="00437C83" w:rsidRDefault="00887EBB" w:rsidP="0071741B">
      <w:pPr>
        <w:spacing w:after="0" w:line="240" w:lineRule="auto"/>
        <w:contextualSpacing/>
        <w:jc w:val="center"/>
        <w:rPr>
          <w:rFonts w:ascii="Times New Roman" w:eastAsia="Times New Roman" w:hAnsi="Times New Roman"/>
          <w:i/>
          <w:color w:val="000000" w:themeColor="text1"/>
          <w:lang w:eastAsia="ru-RU"/>
        </w:rPr>
      </w:pPr>
      <w:r w:rsidRPr="00437C83">
        <w:rPr>
          <w:rFonts w:ascii="Times New Roman" w:eastAsia="Times New Roman" w:hAnsi="Times New Roman"/>
          <w:i/>
          <w:color w:val="000000" w:themeColor="text1"/>
          <w:lang w:eastAsia="ru-RU"/>
        </w:rPr>
        <w:t xml:space="preserve">                                                           Подпись                                                       ФИО</w:t>
      </w:r>
    </w:p>
    <w:p w14:paraId="494B9DD2" w14:textId="77777777" w:rsidR="00887EBB" w:rsidRPr="00437C83" w:rsidRDefault="00887EBB" w:rsidP="0071741B">
      <w:pPr>
        <w:spacing w:before="144" w:after="144" w:line="240" w:lineRule="auto"/>
        <w:ind w:firstLine="426"/>
        <w:contextualSpacing/>
        <w:jc w:val="both"/>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Подтверждаю, что ознакомлен (а) с положениями Федерального закона от 27.07.2006 №152-ФЗ «О персональных данных», права и обязанности в области защиты персональных данных мне разъяснены.</w:t>
      </w:r>
    </w:p>
    <w:p w14:paraId="74F25787" w14:textId="77777777" w:rsidR="00887EBB" w:rsidRPr="00437C83" w:rsidRDefault="00887EBB" w:rsidP="0071741B">
      <w:pPr>
        <w:spacing w:before="60" w:after="60" w:line="240" w:lineRule="auto"/>
        <w:contextualSpacing/>
        <w:rPr>
          <w:rFonts w:ascii="Times New Roman" w:eastAsia="Times New Roman" w:hAnsi="Times New Roman"/>
          <w:color w:val="000000" w:themeColor="text1"/>
          <w:lang w:eastAsia="ru-RU"/>
        </w:rPr>
      </w:pPr>
      <w:r w:rsidRPr="00437C83">
        <w:rPr>
          <w:rFonts w:ascii="Times New Roman" w:eastAsia="Times New Roman" w:hAnsi="Times New Roman"/>
          <w:color w:val="000000" w:themeColor="text1"/>
          <w:lang w:eastAsia="ru-RU"/>
        </w:rPr>
        <w:t>«___</w:t>
      </w:r>
      <w:proofErr w:type="gramStart"/>
      <w:r w:rsidRPr="00437C83">
        <w:rPr>
          <w:rFonts w:ascii="Times New Roman" w:eastAsia="Times New Roman" w:hAnsi="Times New Roman"/>
          <w:color w:val="000000" w:themeColor="text1"/>
          <w:lang w:eastAsia="ru-RU"/>
        </w:rPr>
        <w:t>_»_</w:t>
      </w:r>
      <w:proofErr w:type="gramEnd"/>
      <w:r w:rsidRPr="00437C83">
        <w:rPr>
          <w:rFonts w:ascii="Times New Roman" w:eastAsia="Times New Roman" w:hAnsi="Times New Roman"/>
          <w:color w:val="000000" w:themeColor="text1"/>
          <w:lang w:eastAsia="ru-RU"/>
        </w:rPr>
        <w:t>_____________ 20    г.          __________________                 _________________</w:t>
      </w:r>
    </w:p>
    <w:p w14:paraId="1014D8DF" w14:textId="77777777" w:rsidR="00887EBB" w:rsidRPr="00437C83" w:rsidRDefault="00887EBB" w:rsidP="0071741B">
      <w:pPr>
        <w:widowControl w:val="0"/>
        <w:autoSpaceDE w:val="0"/>
        <w:autoSpaceDN w:val="0"/>
        <w:adjustRightInd w:val="0"/>
        <w:spacing w:after="0" w:line="240" w:lineRule="auto"/>
        <w:contextualSpacing/>
        <w:rPr>
          <w:rFonts w:ascii="Times New Roman" w:eastAsia="Times New Roman" w:hAnsi="Times New Roman"/>
          <w:b/>
          <w:bCs/>
          <w:color w:val="000000" w:themeColor="text1"/>
          <w:lang w:eastAsia="ru-RU"/>
        </w:rPr>
      </w:pPr>
      <w:r w:rsidRPr="00437C83">
        <w:rPr>
          <w:rFonts w:ascii="Times New Roman" w:eastAsia="Times New Roman" w:hAnsi="Times New Roman"/>
          <w:i/>
          <w:color w:val="000000" w:themeColor="text1"/>
          <w:lang w:eastAsia="ru-RU"/>
        </w:rPr>
        <w:t xml:space="preserve">                                                                            Подпись                                                     ФИО</w:t>
      </w:r>
    </w:p>
    <w:p w14:paraId="0AD09C30" w14:textId="77777777" w:rsidR="00887EBB" w:rsidRPr="00437C83" w:rsidRDefault="00887EBB" w:rsidP="0071741B">
      <w:pPr>
        <w:widowControl w:val="0"/>
        <w:autoSpaceDE w:val="0"/>
        <w:autoSpaceDN w:val="0"/>
        <w:adjustRightInd w:val="0"/>
        <w:spacing w:after="0" w:line="240" w:lineRule="auto"/>
        <w:contextualSpacing/>
        <w:jc w:val="center"/>
        <w:rPr>
          <w:rFonts w:ascii="Times New Roman" w:eastAsia="Times New Roman" w:hAnsi="Times New Roman"/>
          <w:b/>
          <w:bCs/>
          <w:color w:val="000000" w:themeColor="text1"/>
          <w:lang w:eastAsia="ru-RU"/>
        </w:rPr>
      </w:pPr>
    </w:p>
    <w:p w14:paraId="00048142" w14:textId="77777777" w:rsidR="00887EBB" w:rsidRPr="00437C83" w:rsidRDefault="00887EBB" w:rsidP="0071741B">
      <w:pPr>
        <w:widowControl w:val="0"/>
        <w:autoSpaceDE w:val="0"/>
        <w:autoSpaceDN w:val="0"/>
        <w:adjustRightInd w:val="0"/>
        <w:spacing w:after="0" w:line="240" w:lineRule="auto"/>
        <w:ind w:left="-567"/>
        <w:contextualSpacing/>
        <w:jc w:val="center"/>
        <w:rPr>
          <w:rFonts w:ascii="Times New Roman" w:eastAsia="Times New Roman" w:hAnsi="Times New Roman"/>
          <w:b/>
          <w:bCs/>
          <w:lang w:eastAsia="ru-RU"/>
        </w:rPr>
      </w:pPr>
    </w:p>
    <w:p w14:paraId="47DF6DB5" w14:textId="77777777" w:rsidR="00887EBB" w:rsidRPr="00437C83" w:rsidRDefault="00887EBB" w:rsidP="0071741B">
      <w:pPr>
        <w:widowControl w:val="0"/>
        <w:autoSpaceDE w:val="0"/>
        <w:autoSpaceDN w:val="0"/>
        <w:adjustRightInd w:val="0"/>
        <w:spacing w:after="0" w:line="240" w:lineRule="auto"/>
        <w:ind w:left="-567"/>
        <w:contextualSpacing/>
        <w:jc w:val="center"/>
        <w:rPr>
          <w:rFonts w:ascii="Times New Roman" w:eastAsia="Times New Roman" w:hAnsi="Times New Roman"/>
          <w:b/>
          <w:bCs/>
          <w:lang w:eastAsia="ru-RU"/>
        </w:rPr>
      </w:pPr>
    </w:p>
    <w:p w14:paraId="6180A374" w14:textId="77777777" w:rsidR="007A7574" w:rsidRPr="00437C83" w:rsidRDefault="007A7574" w:rsidP="0071741B">
      <w:pPr>
        <w:widowControl w:val="0"/>
        <w:autoSpaceDE w:val="0"/>
        <w:autoSpaceDN w:val="0"/>
        <w:adjustRightInd w:val="0"/>
        <w:spacing w:after="0" w:line="240" w:lineRule="auto"/>
        <w:ind w:left="-567"/>
        <w:contextualSpacing/>
        <w:jc w:val="center"/>
        <w:rPr>
          <w:rFonts w:ascii="Times New Roman" w:eastAsia="Times New Roman" w:hAnsi="Times New Roman"/>
          <w:b/>
          <w:bCs/>
          <w:lang w:eastAsia="ru-RU"/>
        </w:rPr>
      </w:pPr>
      <w:r w:rsidRPr="00437C83">
        <w:rPr>
          <w:rFonts w:ascii="Times New Roman" w:eastAsia="Times New Roman" w:hAnsi="Times New Roman"/>
          <w:b/>
          <w:bCs/>
          <w:lang w:eastAsia="ru-RU"/>
        </w:rPr>
        <w:br w:type="page"/>
      </w:r>
    </w:p>
    <w:p w14:paraId="1560B7B2" w14:textId="2AD1CC85" w:rsidR="00262B6B" w:rsidRPr="007134F8" w:rsidRDefault="00A249F8" w:rsidP="0071741B">
      <w:pPr>
        <w:spacing w:line="240" w:lineRule="auto"/>
        <w:contextualSpacing/>
        <w:jc w:val="center"/>
        <w:rPr>
          <w:rFonts w:ascii="Times New Roman" w:eastAsia="Times New Roman" w:hAnsi="Times New Roman"/>
          <w:b/>
          <w:bCs/>
          <w:lang w:eastAsia="ru-RU"/>
        </w:rPr>
      </w:pPr>
      <w:r w:rsidRPr="007134F8">
        <w:rPr>
          <w:rFonts w:ascii="Times New Roman" w:eastAsia="Times New Roman" w:hAnsi="Times New Roman"/>
          <w:b/>
          <w:bCs/>
          <w:lang w:eastAsia="ru-RU"/>
        </w:rPr>
        <w:lastRenderedPageBreak/>
        <w:t xml:space="preserve">РАЗДЕЛ 6. ПРОЕКТ </w:t>
      </w:r>
      <w:r w:rsidR="00267FEC" w:rsidRPr="007134F8">
        <w:rPr>
          <w:rFonts w:ascii="Times New Roman" w:eastAsia="Times New Roman" w:hAnsi="Times New Roman"/>
          <w:b/>
          <w:bCs/>
          <w:lang w:eastAsia="ru-RU"/>
        </w:rPr>
        <w:t>ДОГОВОР</w:t>
      </w:r>
      <w:r w:rsidR="00CC1047" w:rsidRPr="007134F8">
        <w:rPr>
          <w:rFonts w:ascii="Times New Roman" w:eastAsia="Times New Roman" w:hAnsi="Times New Roman"/>
          <w:b/>
          <w:bCs/>
          <w:lang w:eastAsia="ru-RU"/>
        </w:rPr>
        <w:t>А</w:t>
      </w:r>
      <w:r w:rsidR="00267FEC" w:rsidRPr="007134F8">
        <w:rPr>
          <w:rFonts w:ascii="Times New Roman" w:eastAsia="Times New Roman" w:hAnsi="Times New Roman"/>
          <w:b/>
          <w:bCs/>
          <w:lang w:eastAsia="ru-RU"/>
        </w:rPr>
        <w:t xml:space="preserve"> ПОСТАВКИ №____</w:t>
      </w:r>
      <w:r w:rsidR="00E82CBD" w:rsidRPr="007134F8">
        <w:rPr>
          <w:rFonts w:ascii="Times New Roman" w:eastAsia="Times New Roman" w:hAnsi="Times New Roman"/>
          <w:b/>
          <w:bCs/>
          <w:lang w:eastAsia="ru-RU"/>
        </w:rPr>
        <w:t>______</w:t>
      </w:r>
      <w:r w:rsidR="00267FEC" w:rsidRPr="007134F8">
        <w:rPr>
          <w:rFonts w:ascii="Times New Roman" w:eastAsia="Times New Roman" w:hAnsi="Times New Roman"/>
          <w:b/>
          <w:bCs/>
          <w:lang w:eastAsia="ru-RU"/>
        </w:rPr>
        <w:t>___</w:t>
      </w:r>
    </w:p>
    <w:p w14:paraId="73A1CF31" w14:textId="4BBA4115" w:rsidR="000A79A3" w:rsidRPr="007134F8" w:rsidRDefault="000A79A3" w:rsidP="000A79A3">
      <w:pPr>
        <w:tabs>
          <w:tab w:val="left" w:pos="6804"/>
        </w:tabs>
        <w:autoSpaceDE w:val="0"/>
        <w:autoSpaceDN w:val="0"/>
        <w:adjustRightInd w:val="0"/>
        <w:spacing w:after="0" w:line="240" w:lineRule="auto"/>
        <w:jc w:val="both"/>
        <w:rPr>
          <w:rFonts w:ascii="Times New Roman" w:hAnsi="Times New Roman"/>
          <w:color w:val="000000" w:themeColor="text1"/>
        </w:rPr>
      </w:pPr>
      <w:r w:rsidRPr="007134F8">
        <w:rPr>
          <w:rFonts w:ascii="Times New Roman" w:hAnsi="Times New Roman"/>
          <w:color w:val="000000" w:themeColor="text1"/>
        </w:rPr>
        <w:t>г. Самара</w:t>
      </w:r>
      <w:r w:rsidRPr="007134F8">
        <w:rPr>
          <w:rFonts w:ascii="Times New Roman" w:hAnsi="Times New Roman"/>
          <w:color w:val="000000" w:themeColor="text1"/>
        </w:rPr>
        <w:tab/>
      </w:r>
      <w:r w:rsidRPr="007134F8">
        <w:rPr>
          <w:rFonts w:ascii="Times New Roman" w:hAnsi="Times New Roman"/>
          <w:color w:val="000000" w:themeColor="text1"/>
        </w:rPr>
        <w:tab/>
      </w:r>
      <w:proofErr w:type="gramStart"/>
      <w:r w:rsidRPr="007134F8">
        <w:rPr>
          <w:rFonts w:ascii="Times New Roman" w:hAnsi="Times New Roman"/>
          <w:color w:val="000000" w:themeColor="text1"/>
        </w:rPr>
        <w:t xml:space="preserve">   «</w:t>
      </w:r>
      <w:proofErr w:type="gramEnd"/>
      <w:r w:rsidRPr="007134F8">
        <w:rPr>
          <w:rFonts w:ascii="Times New Roman" w:hAnsi="Times New Roman"/>
          <w:color w:val="000000" w:themeColor="text1"/>
        </w:rPr>
        <w:t>___» _________ 202</w:t>
      </w:r>
      <w:r w:rsidR="00240BAF" w:rsidRPr="007134F8">
        <w:rPr>
          <w:rFonts w:ascii="Times New Roman" w:hAnsi="Times New Roman"/>
          <w:color w:val="000000" w:themeColor="text1"/>
        </w:rPr>
        <w:t>6</w:t>
      </w:r>
      <w:r w:rsidRPr="007134F8">
        <w:rPr>
          <w:rFonts w:ascii="Times New Roman" w:hAnsi="Times New Roman"/>
          <w:color w:val="000000" w:themeColor="text1"/>
        </w:rPr>
        <w:t xml:space="preserve"> года</w:t>
      </w:r>
    </w:p>
    <w:p w14:paraId="21968A8E" w14:textId="77777777" w:rsidR="000A79A3" w:rsidRPr="007134F8" w:rsidRDefault="000A79A3" w:rsidP="000A79A3">
      <w:pPr>
        <w:autoSpaceDE w:val="0"/>
        <w:autoSpaceDN w:val="0"/>
        <w:adjustRightInd w:val="0"/>
        <w:spacing w:after="0" w:line="240" w:lineRule="auto"/>
        <w:ind w:firstLine="709"/>
        <w:jc w:val="both"/>
        <w:rPr>
          <w:rFonts w:ascii="Times New Roman" w:hAnsi="Times New Roman"/>
          <w:bCs/>
          <w:color w:val="000000" w:themeColor="text1"/>
        </w:rPr>
      </w:pPr>
    </w:p>
    <w:p w14:paraId="1309FC8F"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lang w:eastAsia="ar-SA"/>
        </w:rPr>
      </w:pPr>
      <w:r w:rsidRPr="007134F8">
        <w:rPr>
          <w:rFonts w:ascii="Times New Roman" w:hAnsi="Times New Roman"/>
          <w:b/>
          <w:bCs/>
          <w:lang w:eastAsia="ar-SA"/>
        </w:rPr>
        <w:t>Общество с ограниченной ответственностью «</w:t>
      </w:r>
      <w:proofErr w:type="spellStart"/>
      <w:r w:rsidRPr="007134F8">
        <w:rPr>
          <w:rFonts w:ascii="Times New Roman" w:hAnsi="Times New Roman"/>
          <w:b/>
          <w:bCs/>
          <w:lang w:eastAsia="ar-SA"/>
        </w:rPr>
        <w:t>СамРЭК</w:t>
      </w:r>
      <w:proofErr w:type="spellEnd"/>
      <w:r w:rsidRPr="007134F8">
        <w:rPr>
          <w:rFonts w:ascii="Times New Roman" w:hAnsi="Times New Roman"/>
          <w:b/>
          <w:bCs/>
          <w:lang w:eastAsia="ar-SA"/>
        </w:rPr>
        <w:t>-Тепло Жигулевск» (ООО «</w:t>
      </w:r>
      <w:proofErr w:type="spellStart"/>
      <w:r w:rsidRPr="007134F8">
        <w:rPr>
          <w:rFonts w:ascii="Times New Roman" w:hAnsi="Times New Roman"/>
          <w:b/>
          <w:bCs/>
          <w:lang w:eastAsia="ar-SA"/>
        </w:rPr>
        <w:t>СамРЭК</w:t>
      </w:r>
      <w:proofErr w:type="spellEnd"/>
      <w:r w:rsidRPr="007134F8">
        <w:rPr>
          <w:rFonts w:ascii="Times New Roman" w:hAnsi="Times New Roman"/>
          <w:b/>
          <w:bCs/>
          <w:lang w:eastAsia="ar-SA"/>
        </w:rPr>
        <w:t>-Тепло Жигулевск»)</w:t>
      </w:r>
      <w:r w:rsidRPr="007134F8">
        <w:rPr>
          <w:rFonts w:ascii="Times New Roman" w:hAnsi="Times New Roman"/>
          <w:lang w:eastAsia="ar-SA"/>
        </w:rPr>
        <w:t>, именуемое в дальнейшем «Заказчик</w:t>
      </w:r>
      <w:r w:rsidRPr="007134F8">
        <w:rPr>
          <w:rFonts w:ascii="Times New Roman" w:hAnsi="Times New Roman"/>
          <w:b/>
          <w:bCs/>
          <w:lang w:eastAsia="ar-SA"/>
        </w:rPr>
        <w:t>»</w:t>
      </w:r>
      <w:r w:rsidRPr="007134F8">
        <w:rPr>
          <w:rFonts w:ascii="Times New Roman" w:hAnsi="Times New Roman"/>
          <w:lang w:eastAsia="ar-SA"/>
        </w:rPr>
        <w:t>, в лице генерального директора Федорова Константина Юрьевича, действующего на основании Устава, с одной стороны</w:t>
      </w:r>
      <w:r w:rsidRPr="007134F8">
        <w:rPr>
          <w:rFonts w:ascii="Times New Roman" w:hAnsi="Times New Roman"/>
        </w:rPr>
        <w:t>, и</w:t>
      </w:r>
      <w:r w:rsidRPr="007134F8">
        <w:rPr>
          <w:rFonts w:ascii="Times New Roman" w:hAnsi="Times New Roman"/>
          <w:color w:val="000000"/>
        </w:rPr>
        <w:t xml:space="preserve"> </w:t>
      </w:r>
    </w:p>
    <w:p w14:paraId="012AA5C9"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lang w:eastAsia="ar-SA"/>
        </w:rPr>
        <w:t>________________________________</w:t>
      </w:r>
      <w:r w:rsidRPr="007134F8">
        <w:rPr>
          <w:rFonts w:ascii="Times New Roman" w:hAnsi="Times New Roman"/>
          <w:color w:val="000000"/>
        </w:rPr>
        <w:t>, именуемое в дальнейшем «Поставщик», в лице ________________________, действующего на основании __________, с другой стороны, вместе именуемые «Стороны», заключили настоящий договор (далее - Договор) о нижеследующем:</w:t>
      </w:r>
    </w:p>
    <w:p w14:paraId="5C26CD76"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p>
    <w:p w14:paraId="57A4FF9C" w14:textId="77777777" w:rsidR="007134F8" w:rsidRPr="007134F8" w:rsidRDefault="007134F8" w:rsidP="007134F8">
      <w:pPr>
        <w:numPr>
          <w:ilvl w:val="0"/>
          <w:numId w:val="36"/>
        </w:numPr>
        <w:suppressAutoHyphens/>
        <w:autoSpaceDE w:val="0"/>
        <w:autoSpaceDN w:val="0"/>
        <w:adjustRightInd w:val="0"/>
        <w:spacing w:after="0" w:line="240" w:lineRule="auto"/>
        <w:ind w:left="0" w:firstLine="709"/>
        <w:contextualSpacing/>
        <w:jc w:val="center"/>
        <w:rPr>
          <w:rFonts w:ascii="Times New Roman" w:hAnsi="Times New Roman"/>
          <w:color w:val="000000"/>
        </w:rPr>
      </w:pPr>
      <w:r w:rsidRPr="007134F8">
        <w:rPr>
          <w:rFonts w:ascii="Times New Roman" w:hAnsi="Times New Roman"/>
          <w:color w:val="000000"/>
        </w:rPr>
        <w:t>Предмет договора</w:t>
      </w:r>
    </w:p>
    <w:p w14:paraId="6FEEDD82" w14:textId="77777777" w:rsidR="007134F8" w:rsidRPr="007134F8" w:rsidRDefault="007134F8" w:rsidP="007134F8">
      <w:pPr>
        <w:spacing w:after="0" w:line="240" w:lineRule="auto"/>
        <w:ind w:firstLine="709"/>
        <w:jc w:val="both"/>
        <w:rPr>
          <w:rFonts w:ascii="Times New Roman" w:hAnsi="Times New Roman"/>
          <w:color w:val="000000"/>
        </w:rPr>
      </w:pPr>
      <w:r w:rsidRPr="007134F8">
        <w:rPr>
          <w:rFonts w:ascii="Times New Roman" w:hAnsi="Times New Roman"/>
          <w:color w:val="000000"/>
        </w:rPr>
        <w:t>1.1. По настоящему Договору Поставщик обязуется поставить, а Заказчик принять и оплатить стальные трубы (далее – Товар), наименование, количество и стоимость которых определяется согласованными Сторонами Спецификациями (Приложение № 1 к Договору).</w:t>
      </w:r>
    </w:p>
    <w:p w14:paraId="39B4BC43"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 xml:space="preserve">1.2. Качество Товара должно соответствовать государственным стандартам (ГОСТ), техническим условиям (ТУ), требованиям завода-изготовителя и иной нормативно-технической документации на данный вид товаров и должно подтверждаться соответствующими документами. </w:t>
      </w:r>
    </w:p>
    <w:p w14:paraId="65A72FE1"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1.3. Поставщик гарантирует качество Товара в течение всего гарантийного срока, установленного производителем. Гарантийный срок начинает течь с момента получения Товара Заказчиком.</w:t>
      </w:r>
    </w:p>
    <w:p w14:paraId="59E4A6E6" w14:textId="77777777" w:rsid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1.4.  В соответствии с подпунктом 4 статьи 3.1-4 Федерального закона от 18.07.2011 №223-ФЗ «О закупках товаров, работ, услуг отдельными видами юридических лиц» при исполнении Договора замена Товаров российского происхождения на Товар, происходящий из иностранного государства, запрещена.</w:t>
      </w:r>
    </w:p>
    <w:p w14:paraId="7DC6BE65"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p>
    <w:p w14:paraId="33E3AF6E"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center"/>
        <w:rPr>
          <w:rFonts w:ascii="Times New Roman" w:eastAsia="Times New Roman" w:hAnsi="Times New Roman"/>
          <w:color w:val="000000"/>
          <w:lang w:eastAsia="ar-SA"/>
        </w:rPr>
      </w:pPr>
      <w:r w:rsidRPr="007134F8">
        <w:rPr>
          <w:rFonts w:ascii="Times New Roman" w:eastAsia="Times New Roman" w:hAnsi="Times New Roman"/>
          <w:color w:val="000000"/>
          <w:lang w:eastAsia="ar-SA"/>
        </w:rPr>
        <w:t>2. Обязанности сторон</w:t>
      </w:r>
    </w:p>
    <w:p w14:paraId="40CDDBB0"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2.1. Поставщик обязан:</w:t>
      </w:r>
    </w:p>
    <w:p w14:paraId="3471C8C7"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2.1.1. Передать Заказчику Товар надлежащего качества, в ассортименте, количестве и в сроки, установленные Договором.</w:t>
      </w:r>
    </w:p>
    <w:p w14:paraId="0C304BF8"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2.1.2. Передать Товар новым, не бывшим в употреблении, не обремененным правами третьих лиц и не ограниченным в обороте иным способом.</w:t>
      </w:r>
    </w:p>
    <w:p w14:paraId="33DF1C1F"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hAnsi="Times New Roman"/>
          <w:lang w:eastAsia="ar-SA"/>
        </w:rPr>
      </w:pPr>
      <w:r w:rsidRPr="007134F8">
        <w:rPr>
          <w:rFonts w:ascii="Times New Roman" w:eastAsia="Times New Roman" w:hAnsi="Times New Roman"/>
          <w:color w:val="000000"/>
          <w:lang w:eastAsia="ar-SA"/>
        </w:rPr>
        <w:t xml:space="preserve">2.1.3. Передать Товар в таре (упаковке), обеспечивающей целостность и сохранность Товара от возможных повреждений при хранении и транспортировке. </w:t>
      </w:r>
      <w:bookmarkStart w:id="18" w:name="_ref_1-893ada21d40849"/>
      <w:r w:rsidRPr="007134F8">
        <w:rPr>
          <w:rFonts w:ascii="Times New Roman" w:hAnsi="Times New Roman"/>
          <w:lang w:eastAsia="ar-SA"/>
        </w:rPr>
        <w:t>Тара (упаковка) является одноразовой, возврату Поставщику не подлежит.</w:t>
      </w:r>
      <w:bookmarkEnd w:id="18"/>
      <w:r w:rsidRPr="007134F8">
        <w:rPr>
          <w:rFonts w:ascii="Times New Roman" w:hAnsi="Times New Roman"/>
          <w:lang w:eastAsia="ar-SA"/>
        </w:rPr>
        <w:t xml:space="preserve"> </w:t>
      </w:r>
      <w:bookmarkStart w:id="19" w:name="_ref_1-e86aca8fe8f342"/>
      <w:r w:rsidRPr="007134F8">
        <w:rPr>
          <w:rFonts w:ascii="Times New Roman" w:hAnsi="Times New Roman"/>
          <w:lang w:eastAsia="ar-SA"/>
        </w:rPr>
        <w:t>Стоимость тары (упаковки) товара входит в цену товара и отдельно не оплачивается.</w:t>
      </w:r>
      <w:bookmarkEnd w:id="19"/>
    </w:p>
    <w:p w14:paraId="11469F7D"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2.2. Заказчик обязан:</w:t>
      </w:r>
    </w:p>
    <w:p w14:paraId="5D614A29"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2.2.1. Совершить все необходимые действия, обеспечивающие принятие Товара, поставляемого в соответствии с Договором;</w:t>
      </w:r>
    </w:p>
    <w:p w14:paraId="7866F93B"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2.2.2. Оплатить Товара с соблюдением порядка и формы расчетов, предусмотренных условиями Договора.</w:t>
      </w:r>
    </w:p>
    <w:p w14:paraId="217453AE"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p>
    <w:p w14:paraId="06BB0ECF" w14:textId="77777777" w:rsidR="007134F8" w:rsidRPr="007134F8" w:rsidRDefault="007134F8" w:rsidP="007134F8">
      <w:pPr>
        <w:tabs>
          <w:tab w:val="left" w:pos="2834"/>
          <w:tab w:val="center" w:pos="4857"/>
          <w:tab w:val="center" w:pos="4961"/>
          <w:tab w:val="left" w:pos="7465"/>
          <w:tab w:val="left" w:pos="7626"/>
        </w:tabs>
        <w:suppressAutoHyphens/>
        <w:autoSpaceDE w:val="0"/>
        <w:autoSpaceDN w:val="0"/>
        <w:adjustRightInd w:val="0"/>
        <w:spacing w:after="0" w:line="240" w:lineRule="auto"/>
        <w:ind w:firstLine="709"/>
        <w:jc w:val="center"/>
        <w:rPr>
          <w:rFonts w:ascii="Times New Roman" w:hAnsi="Times New Roman"/>
          <w:color w:val="000000"/>
          <w:lang w:eastAsia="ar-SA"/>
        </w:rPr>
      </w:pPr>
      <w:r w:rsidRPr="007134F8">
        <w:rPr>
          <w:rFonts w:ascii="Times New Roman" w:hAnsi="Times New Roman"/>
          <w:color w:val="000000"/>
          <w:lang w:eastAsia="ar-SA"/>
        </w:rPr>
        <w:t>3. Цена и порядок расчетов</w:t>
      </w:r>
    </w:p>
    <w:p w14:paraId="5133D172"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 xml:space="preserve">3.1. Цена Договора составляет _______ (____________________) рублей __ копеек, в том числе НДС 22%- _________ руб. </w:t>
      </w:r>
    </w:p>
    <w:p w14:paraId="4BF6EFBC"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3.2. Цена Товара включает в себя стоимость Товара, все расходы по доставке Товара, стоимость тары, упаковки и маркировки Товара, расходы по гарантийному облуживанию Товара, а также все налоги, сборы и платежи, связанные с поставкой Товара.</w:t>
      </w:r>
    </w:p>
    <w:p w14:paraId="5B57D9A9"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3.3. Цена Товара по Договору является твердой и не подлежит изменению в течение срока действия Договора.</w:t>
      </w:r>
    </w:p>
    <w:p w14:paraId="5446047B"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i/>
          <w:color w:val="000000"/>
          <w:lang w:eastAsia="ar-SA"/>
        </w:rPr>
      </w:pPr>
      <w:r w:rsidRPr="007134F8">
        <w:rPr>
          <w:rFonts w:ascii="Times New Roman" w:eastAsia="Times New Roman" w:hAnsi="Times New Roman"/>
          <w:color w:val="000000"/>
          <w:lang w:eastAsia="ar-SA"/>
        </w:rPr>
        <w:t>У Заказчика не возникает обязательств по приобретению Товара в количестве (объёме), указанном в Спецификации. Невыбранное за период действия Договора количество (объем) Товара Заказчиком не принимается и не оплачивается. В случае если к окончанию срока действия Договора Заказчиком не заказан и соответственно не выбран, и не оплачен весь или часть Товара, Стороны составляют акт сверки обязательств по Договору, в котором указываются сведения о прекращении действия Договора; сведения о фактически исполненных обязательствах по Договору; сумма, оплаченная по Договору и, при наличии, сумма переплаты по Договору, подлежащая возврату Заказчику. Поставщик обязан подписать акт. В случае уклонения Поставщика от подписания данного акта, Заказчик проставляет в нем соответствующую</w:t>
      </w:r>
      <w:r w:rsidRPr="007134F8">
        <w:rPr>
          <w:rFonts w:ascii="Times New Roman" w:eastAsia="Times New Roman" w:hAnsi="Times New Roman"/>
          <w:i/>
          <w:color w:val="000000"/>
          <w:lang w:eastAsia="ar-SA"/>
        </w:rPr>
        <w:t xml:space="preserve"> </w:t>
      </w:r>
      <w:r w:rsidRPr="007134F8">
        <w:rPr>
          <w:rFonts w:ascii="Times New Roman" w:eastAsia="Times New Roman" w:hAnsi="Times New Roman"/>
          <w:color w:val="000000"/>
          <w:lang w:eastAsia="ar-SA"/>
        </w:rPr>
        <w:t>отметку,</w:t>
      </w:r>
      <w:r w:rsidRPr="007134F8">
        <w:rPr>
          <w:rFonts w:ascii="Times New Roman" w:eastAsia="Times New Roman" w:hAnsi="Times New Roman"/>
          <w:i/>
          <w:color w:val="000000"/>
          <w:lang w:eastAsia="ar-SA"/>
        </w:rPr>
        <w:t xml:space="preserve"> </w:t>
      </w:r>
      <w:r w:rsidRPr="007134F8">
        <w:rPr>
          <w:rFonts w:ascii="Times New Roman" w:eastAsia="Times New Roman" w:hAnsi="Times New Roman"/>
          <w:color w:val="000000"/>
          <w:lang w:eastAsia="ar-SA"/>
        </w:rPr>
        <w:t>что является надлежащим доказательством достоверности данных, указанных в акте, и свидетельствует о согласии Поставщика с указанными данными.</w:t>
      </w:r>
    </w:p>
    <w:p w14:paraId="1D26C597"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3.4. Расчеты по настоящему Договору производятся в безналичном порядке в рублях РФ, по реквизитам, указанным в настоящем Договоре.</w:t>
      </w:r>
    </w:p>
    <w:p w14:paraId="737702B3"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3.5. Оплата Товара осуществляется в следующем порядке:</w:t>
      </w:r>
    </w:p>
    <w:p w14:paraId="37AF8CDB"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rPr>
      </w:pPr>
      <w:r w:rsidRPr="007134F8">
        <w:rPr>
          <w:rFonts w:ascii="Times New Roman" w:hAnsi="Times New Roman"/>
        </w:rPr>
        <w:lastRenderedPageBreak/>
        <w:t>- по факту поставки Товара после подписания Заказчиком товарной накладной, получения от Поставщика счета и счета-фактуры, в течение 7 (семи) рабочих дней со дня наступления более позднего из указанных событий.</w:t>
      </w:r>
    </w:p>
    <w:p w14:paraId="64BB82E6"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rPr>
      </w:pPr>
      <w:r w:rsidRPr="007134F8">
        <w:rPr>
          <w:rFonts w:ascii="Times New Roman" w:hAnsi="Times New Roman"/>
        </w:rPr>
        <w:t>3.6. Товар, поставленный по настоящему Договору, с момента принятия и до его оплаты Заказчиком не признается находящимся в залоге у Поставщика в качестве обеспечения исполнения Заказчиком обязанности по оплате Товара.</w:t>
      </w:r>
    </w:p>
    <w:p w14:paraId="0899AD7D"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rPr>
      </w:pPr>
      <w:r w:rsidRPr="007134F8">
        <w:rPr>
          <w:rFonts w:ascii="Times New Roman" w:hAnsi="Times New Roman"/>
        </w:rPr>
        <w:t>3.7. Обязательство по оплате считается исполненным Заказчиком в момент списания денежных средств с корреспондентского счета банка Заказчика.</w:t>
      </w:r>
    </w:p>
    <w:p w14:paraId="0AA15886" w14:textId="77777777" w:rsidR="007134F8" w:rsidRPr="007134F8" w:rsidRDefault="007134F8" w:rsidP="007134F8">
      <w:pPr>
        <w:autoSpaceDE w:val="0"/>
        <w:autoSpaceDN w:val="0"/>
        <w:adjustRightInd w:val="0"/>
        <w:spacing w:after="0" w:line="240" w:lineRule="auto"/>
        <w:ind w:firstLine="709"/>
        <w:jc w:val="both"/>
        <w:rPr>
          <w:rFonts w:ascii="Times New Roman" w:eastAsia="Times New Roman" w:hAnsi="Times New Roman"/>
          <w:lang w:eastAsia="ar-SA"/>
        </w:rPr>
      </w:pPr>
      <w:r w:rsidRPr="007134F8">
        <w:rPr>
          <w:rFonts w:ascii="Times New Roman" w:hAnsi="Times New Roman"/>
        </w:rPr>
        <w:t>3.8. Поставщик не имеет права на получение с Заказчика процентов, предусмотренных статьей 317.1. Гражданского кодекса Российской Федерации, за пользование суммой отсрочки оплаты.</w:t>
      </w:r>
    </w:p>
    <w:p w14:paraId="6ACDC46D"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center"/>
        <w:rPr>
          <w:rFonts w:ascii="Times New Roman" w:eastAsia="Times New Roman" w:hAnsi="Times New Roman"/>
          <w:color w:val="000000"/>
          <w:lang w:eastAsia="ar-SA"/>
        </w:rPr>
      </w:pPr>
    </w:p>
    <w:p w14:paraId="72F568D4"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center"/>
        <w:rPr>
          <w:rFonts w:ascii="Times New Roman" w:eastAsia="Times New Roman" w:hAnsi="Times New Roman"/>
          <w:color w:val="000000"/>
          <w:lang w:eastAsia="ar-SA"/>
        </w:rPr>
      </w:pPr>
      <w:r w:rsidRPr="007134F8">
        <w:rPr>
          <w:rFonts w:ascii="Times New Roman" w:eastAsia="Times New Roman" w:hAnsi="Times New Roman"/>
          <w:color w:val="000000"/>
          <w:lang w:eastAsia="ar-SA"/>
        </w:rPr>
        <w:t>4. Порядок и сроки поставки. Приемка товара</w:t>
      </w:r>
    </w:p>
    <w:p w14:paraId="4BC3881F"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4.1. Поставка Товара осуществляется силами и за счет Поставщика на склад Заказчика по адресу: </w:t>
      </w:r>
      <w:r w:rsidRPr="007134F8">
        <w:rPr>
          <w:rFonts w:ascii="Times New Roman" w:hAnsi="Times New Roman"/>
          <w:kern w:val="1"/>
          <w:lang w:eastAsia="ar-SA"/>
        </w:rPr>
        <w:t>Самарская область, г. Жигулевск, ул. Ново-Самарская 9</w:t>
      </w:r>
      <w:r w:rsidRPr="007134F8">
        <w:rPr>
          <w:rFonts w:ascii="Times New Roman" w:eastAsia="Times New Roman" w:hAnsi="Times New Roman"/>
          <w:color w:val="000000"/>
          <w:lang w:eastAsia="ar-SA"/>
        </w:rPr>
        <w:t>.</w:t>
      </w:r>
    </w:p>
    <w:p w14:paraId="2749F7E3"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Поставка Товара осуществляется одной партией на основании Заявки Заказчика. Заявка должна содержать наименование (ассортимент), количество Товара, дату (период времени), к которой необходимо поставить Товар, и адрес, по которому он должен быть поставлен. Заявка должна быть направлена на адрес электронной почты Поставщика: ____. </w:t>
      </w:r>
    </w:p>
    <w:p w14:paraId="5BB78526"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4.2. Срок поставки: </w:t>
      </w:r>
    </w:p>
    <w:p w14:paraId="2A7BD9CC" w14:textId="207CF6BD"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i/>
          <w:color w:val="000000"/>
          <w:lang w:eastAsia="ar-SA"/>
        </w:rPr>
      </w:pPr>
      <w:r w:rsidRPr="007134F8">
        <w:rPr>
          <w:rFonts w:ascii="Times New Roman" w:eastAsia="Times New Roman" w:hAnsi="Times New Roman"/>
          <w:color w:val="000000"/>
          <w:lang w:eastAsia="ar-SA"/>
        </w:rPr>
        <w:t xml:space="preserve">-не более 3-х (трех) </w:t>
      </w:r>
      <w:r w:rsidR="003121B8">
        <w:rPr>
          <w:rFonts w:ascii="Times New Roman" w:eastAsia="Times New Roman" w:hAnsi="Times New Roman"/>
          <w:color w:val="000000"/>
          <w:lang w:eastAsia="ar-SA"/>
        </w:rPr>
        <w:t>рабочих</w:t>
      </w:r>
      <w:r w:rsidRPr="007134F8">
        <w:rPr>
          <w:rFonts w:ascii="Times New Roman" w:eastAsia="Times New Roman" w:hAnsi="Times New Roman"/>
          <w:color w:val="000000"/>
          <w:lang w:eastAsia="ar-SA"/>
        </w:rPr>
        <w:t xml:space="preserve"> дней с момента получения от Заказчика Заявки на поставку на адрес электронной почты Поставщика: ________.</w:t>
      </w:r>
    </w:p>
    <w:p w14:paraId="6C5F3C86"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4.3. Заказчик обязуется обеспечить своевременный и беспрепятственный доступ к месту поставки Товара.</w:t>
      </w:r>
    </w:p>
    <w:p w14:paraId="1CA1E395"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4.4. Приемка Товара осуществляется представителем Заказчика в присутствии представителя Поставщика, в соответствии с наименованием, количеством и иными характеристиками поставляемого Товара, указанными в Спецификации, а также другими условиями Договора. </w:t>
      </w:r>
    </w:p>
    <w:p w14:paraId="09A48B32"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Представитель Заказчика проводит проверку соответствия наименования, количества и иных характеристик поставляемого Товара, указанных в Спецификации, сведениям, содержащимся в сопроводительных документах Поставщика. </w:t>
      </w:r>
    </w:p>
    <w:p w14:paraId="087CBC42"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Несоответствия, выявленные при приемке, фиксируются Сторонами в акте. В случае отказа представителя Поставщика от составления акта, Заказчиком делается соответствующая отметка в акте, и акт с перечнем выявленных нарушений подписывается Заказчиком в одностороннем порядке. В указанном случае подписанный в одностороннем порядке акт имеет юридическую силу для обеих Сторон и является надлежащим доказательством достоверности обстоятельств, изложенных в указанном акте.</w:t>
      </w:r>
    </w:p>
    <w:p w14:paraId="344EE135"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4.5. При передаче Товара Поставщик проверяет полномочия представителя Заказчика на получение Товара. Товар передается только уполномоченному на его приемку представителю Заказчика.</w:t>
      </w:r>
    </w:p>
    <w:p w14:paraId="51226EB1"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4.6. Поставщик обязан одновременно с передачей Товара передать Заказчику его принадлежности, а также относящиеся к ней документы (технический паспорт, сертификат качества, инструкцию по эксплуатации и т.п.), счет, счет-фактуру, товарную накладную.</w:t>
      </w:r>
    </w:p>
    <w:p w14:paraId="30FD5E3C"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4.7. Претензии по количеству и качеству Товара (внешние дефекты) предъявляются Заказчиком Поставщику в течение 5 (пяти) рабочих дней с момента получения Товара с приложением акта, фиксирующего выявленные недостатки. Претензии по скрытым недостаткам предъявляются Заказчиком Поставщику в течение гарантийного срока.</w:t>
      </w:r>
    </w:p>
    <w:p w14:paraId="0314E6C9"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hAnsi="Times New Roman"/>
          <w:lang w:eastAsia="ar-SA"/>
        </w:rPr>
      </w:pPr>
      <w:r w:rsidRPr="007134F8">
        <w:rPr>
          <w:rFonts w:ascii="Times New Roman" w:eastAsia="Times New Roman" w:hAnsi="Times New Roman"/>
          <w:color w:val="000000"/>
          <w:kern w:val="2"/>
          <w:lang w:eastAsia="ar-SA"/>
        </w:rPr>
        <w:t xml:space="preserve">При обнаружении несоответствия количества, качества, маркировки поступившего Товара, тары или упаковки, требованиям стандартов, Договору (включая спецификацию) или данным, указанным в маркировке и документах, удостоверяющих качество Товара, Заказчик обязан приостановить приемку и направить Поставщику письменное уведомление о вызове его представителя. Представитель Поставщика обязан явиться в течение 3 (трех) рабочих дней с момента получения письменного уведомления о вызове. Приемка забракованного (некачественного) Товара производится с участием представителя Поставщика, если Поставщик не дал письменных указаний иного рода. В случае неявки представителя Поставщика в указанный в уведомлении срок или получения в этот же срок сообщения Поставщика о неявке по каким-либо причинам, Заказчик осуществляет приемку товара самостоятельно, при этом подписанный </w:t>
      </w:r>
      <w:r w:rsidRPr="007134F8">
        <w:rPr>
          <w:rFonts w:ascii="Times New Roman" w:hAnsi="Times New Roman"/>
          <w:lang w:eastAsia="ar-SA"/>
        </w:rPr>
        <w:t>Заказчиком акт имеет юридическую силу для обеих Сторон и является надлежащим доказательством достоверности обстоятельств в нем изложенных.</w:t>
      </w:r>
    </w:p>
    <w:p w14:paraId="53E66F55"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4.8. Для проверки соответствия качества поставляемого Товара требованиям, установленным настоящим Договором, Стороны вправе привлекать независимых экспертов. Если независимой экспертизой будет установлено, что качество Товара не соответствует требованиям, установленным Договором, Поставщик возмещает Заказчику расходы на проведение экспертизы (если экспертиза проводилась за счет Заказчика). Если независимой экспертизой будет установлено, что качество Товара соответствует требованиям, установленным Договором, Заказчик возмещает Поставщику расходы на проведение экспертизы (если экспертиза проводилась за счет Поставщика).</w:t>
      </w:r>
    </w:p>
    <w:p w14:paraId="4A49E034"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lastRenderedPageBreak/>
        <w:t>4.9. Заказчик вправе отказаться от приемки некачественного и/или некомплектного Товара, а также Товара, поставка которого осуществлена в ассортименте, не соответствующем условиям Спецификации, или поставка которого просрочена.</w:t>
      </w:r>
    </w:p>
    <w:p w14:paraId="0F2B10F2"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4.10. Датой поставки Товара является день подписания Заказчиком товарной накладной. </w:t>
      </w:r>
    </w:p>
    <w:p w14:paraId="0235D688"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4.11. Обязательства Поставщика по поставке Товара считаются исполненными с даты подписания Заказчиком товарной накладной (товарных накладных) на весь перечень Товара, указанный в Спецификации. Риск случайной гибели, утраты или повреждения Товара переходит к Заказчику с момента подписания товарной накладной.</w:t>
      </w:r>
    </w:p>
    <w:p w14:paraId="6673BEE0"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p>
    <w:p w14:paraId="016E7C4F" w14:textId="77777777" w:rsidR="007134F8" w:rsidRPr="007134F8" w:rsidRDefault="007134F8" w:rsidP="007134F8">
      <w:pPr>
        <w:autoSpaceDE w:val="0"/>
        <w:autoSpaceDN w:val="0"/>
        <w:adjustRightInd w:val="0"/>
        <w:spacing w:after="0" w:line="240" w:lineRule="auto"/>
        <w:ind w:firstLine="709"/>
        <w:jc w:val="center"/>
        <w:rPr>
          <w:rFonts w:ascii="Times New Roman" w:hAnsi="Times New Roman"/>
          <w:color w:val="000000"/>
        </w:rPr>
      </w:pPr>
      <w:r w:rsidRPr="007134F8">
        <w:rPr>
          <w:rFonts w:ascii="Times New Roman" w:hAnsi="Times New Roman"/>
          <w:color w:val="000000"/>
        </w:rPr>
        <w:t>5. Ответственность сторон</w:t>
      </w:r>
    </w:p>
    <w:p w14:paraId="06A3A085"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hAnsi="Times New Roman"/>
          <w:lang w:eastAsia="ar-SA"/>
        </w:rPr>
      </w:pPr>
      <w:r w:rsidRPr="007134F8">
        <w:rPr>
          <w:rFonts w:ascii="Times New Roman" w:eastAsia="Times New Roman" w:hAnsi="Times New Roman"/>
          <w:color w:val="000000"/>
          <w:lang w:eastAsia="ar-SA"/>
        </w:rPr>
        <w:t xml:space="preserve">5.1. В случае нарушения срока поставки Товара Поставщик уплачивает Заказчику неустойку в размере 0,1 % от стоимости не поставленного в срок Товара за каждый день просрочки. </w:t>
      </w:r>
      <w:r w:rsidRPr="007134F8">
        <w:rPr>
          <w:rFonts w:ascii="Times New Roman" w:hAnsi="Times New Roman"/>
          <w:lang w:eastAsia="ar-SA"/>
        </w:rPr>
        <w:t>Заказчик вправе удержать неустойку из суммы, подлежащей оплате Исполнителю по условиям настоящего договора.</w:t>
      </w:r>
    </w:p>
    <w:p w14:paraId="4E51BC2C"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lang w:eastAsia="ru-RU"/>
        </w:rPr>
        <w:t>Заказчик вправе удержать неустойку из суммы, подлежащей оплате Поставщику по условиям настоящего договора.</w:t>
      </w:r>
    </w:p>
    <w:p w14:paraId="30ACCF9E" w14:textId="5CD6412E"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5.2. Поставщик несет ответственность за качество Товара в соответствии с действующи</w:t>
      </w:r>
      <w:r>
        <w:rPr>
          <w:rFonts w:ascii="Times New Roman" w:eastAsia="Times New Roman" w:hAnsi="Times New Roman"/>
          <w:color w:val="000000"/>
          <w:lang w:eastAsia="ar-SA"/>
        </w:rPr>
        <w:t xml:space="preserve">м законодательством Российской </w:t>
      </w:r>
      <w:r w:rsidRPr="007134F8">
        <w:rPr>
          <w:rFonts w:ascii="Times New Roman" w:eastAsia="Times New Roman" w:hAnsi="Times New Roman"/>
          <w:color w:val="000000"/>
          <w:lang w:eastAsia="ar-SA"/>
        </w:rPr>
        <w:t>Федерации.</w:t>
      </w:r>
    </w:p>
    <w:p w14:paraId="70A59CA3"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 xml:space="preserve">5.3. Стороны освобождаются от уплаты неустойки, если докажут, что просрочка исполнения обязательств произошла вследствие непреодолимой силы или по вине другой стороны. </w:t>
      </w:r>
    </w:p>
    <w:p w14:paraId="1C771AEB"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5.4. Уплата неустойки не освобождает Стороны от исполнения обязательств по настоящему Договору.</w:t>
      </w:r>
    </w:p>
    <w:p w14:paraId="20506D09" w14:textId="77777777" w:rsidR="007134F8" w:rsidRPr="007134F8" w:rsidRDefault="007134F8" w:rsidP="007134F8">
      <w:pPr>
        <w:tabs>
          <w:tab w:val="left" w:pos="0"/>
          <w:tab w:val="left" w:pos="540"/>
          <w:tab w:val="left" w:pos="720"/>
          <w:tab w:val="left" w:pos="900"/>
          <w:tab w:val="left" w:pos="1080"/>
        </w:tabs>
        <w:suppressAutoHyphens/>
        <w:spacing w:after="0" w:line="240" w:lineRule="auto"/>
        <w:ind w:firstLine="709"/>
        <w:jc w:val="both"/>
        <w:rPr>
          <w:rFonts w:ascii="Times New Roman" w:eastAsia="Times New Roman" w:hAnsi="Times New Roman"/>
          <w:color w:val="000000"/>
          <w:lang w:eastAsia="ar-SA"/>
        </w:rPr>
      </w:pPr>
    </w:p>
    <w:p w14:paraId="4873A692" w14:textId="77777777" w:rsidR="007134F8" w:rsidRPr="007134F8" w:rsidRDefault="007134F8" w:rsidP="007134F8">
      <w:pPr>
        <w:tabs>
          <w:tab w:val="center" w:pos="4677"/>
          <w:tab w:val="left" w:pos="6866"/>
        </w:tabs>
        <w:autoSpaceDE w:val="0"/>
        <w:autoSpaceDN w:val="0"/>
        <w:adjustRightInd w:val="0"/>
        <w:spacing w:after="0" w:line="240" w:lineRule="auto"/>
        <w:ind w:firstLine="709"/>
        <w:jc w:val="center"/>
        <w:rPr>
          <w:rFonts w:ascii="Times New Roman" w:hAnsi="Times New Roman"/>
          <w:color w:val="000000"/>
        </w:rPr>
      </w:pPr>
      <w:r w:rsidRPr="007134F8">
        <w:rPr>
          <w:rFonts w:ascii="Times New Roman" w:hAnsi="Times New Roman"/>
          <w:color w:val="000000"/>
        </w:rPr>
        <w:t>6. Форс-мажор</w:t>
      </w:r>
    </w:p>
    <w:p w14:paraId="17CA00A4" w14:textId="77777777" w:rsidR="007134F8" w:rsidRPr="007134F8" w:rsidRDefault="007134F8" w:rsidP="007134F8">
      <w:pPr>
        <w:tabs>
          <w:tab w:val="left" w:pos="0"/>
        </w:tabs>
        <w:spacing w:after="0" w:line="240" w:lineRule="auto"/>
        <w:ind w:firstLine="709"/>
        <w:jc w:val="both"/>
        <w:rPr>
          <w:rFonts w:ascii="Times New Roman" w:hAnsi="Times New Roman"/>
        </w:rPr>
      </w:pPr>
      <w:r w:rsidRPr="007134F8">
        <w:rPr>
          <w:rFonts w:ascii="Times New Roman" w:hAnsi="Times New Roman"/>
        </w:rPr>
        <w:t>6.1. Стороны не несут ответственности за неисполнение либо ненадлежащее исполнение обязательств по Договору, если это неисполнение (ненадлежащее исполнение) явилось прямым следствием обстоятельств, которые Стороны не могли предвидеть и предотвратить разумными средствами, в том числе: пожаров, стихийных бедствий, войны, военных операций любого характера, блокады, эпидемий, а также действий и решений государственных органов, делающих невозможным исполнение Договора.</w:t>
      </w:r>
    </w:p>
    <w:p w14:paraId="3B873FA3" w14:textId="77777777" w:rsidR="007134F8" w:rsidRPr="007134F8" w:rsidRDefault="007134F8" w:rsidP="007134F8">
      <w:pPr>
        <w:tabs>
          <w:tab w:val="left" w:pos="0"/>
        </w:tabs>
        <w:spacing w:after="0" w:line="240" w:lineRule="auto"/>
        <w:ind w:firstLine="709"/>
        <w:jc w:val="both"/>
        <w:rPr>
          <w:rFonts w:ascii="Times New Roman" w:hAnsi="Times New Roman"/>
        </w:rPr>
      </w:pPr>
      <w:r w:rsidRPr="007134F8">
        <w:rPr>
          <w:rFonts w:ascii="Times New Roman" w:hAnsi="Times New Roman"/>
        </w:rPr>
        <w:t xml:space="preserve">6.2. В случае наступления указанных в пункте 6.1 Договора обстоятельств срок исполнения обязательств отодвигается соразмерно времени действия таких обстоятельств. </w:t>
      </w:r>
    </w:p>
    <w:p w14:paraId="4EA1228F" w14:textId="77777777" w:rsidR="007134F8" w:rsidRPr="007134F8" w:rsidRDefault="007134F8" w:rsidP="007134F8">
      <w:pPr>
        <w:tabs>
          <w:tab w:val="left" w:pos="0"/>
        </w:tabs>
        <w:spacing w:after="0" w:line="240" w:lineRule="auto"/>
        <w:ind w:firstLine="709"/>
        <w:jc w:val="both"/>
        <w:rPr>
          <w:rFonts w:ascii="Times New Roman" w:hAnsi="Times New Roman"/>
        </w:rPr>
      </w:pPr>
      <w:r w:rsidRPr="007134F8">
        <w:rPr>
          <w:rFonts w:ascii="Times New Roman" w:hAnsi="Times New Roman"/>
        </w:rPr>
        <w:t>6.3. Сторона, для которой создалась невозможность исполнения обязательств, должна немедленно, но не позднее 72 (семидесяти двух) часов с момента наступления указанных обстоятельств в письменной форме уведомить другую Сторону о наступлении обстоятельства непреодолимой силы. Несоблюдение данного условия лишает Сторону права ссылаться на обстоятельства непреодолимой силы в будущем.</w:t>
      </w:r>
    </w:p>
    <w:p w14:paraId="16B7B9B1" w14:textId="77777777" w:rsidR="007134F8" w:rsidRPr="007134F8" w:rsidRDefault="007134F8" w:rsidP="007134F8">
      <w:pPr>
        <w:tabs>
          <w:tab w:val="left" w:pos="0"/>
        </w:tabs>
        <w:spacing w:after="0" w:line="240" w:lineRule="auto"/>
        <w:ind w:firstLine="709"/>
        <w:jc w:val="both"/>
        <w:rPr>
          <w:rFonts w:ascii="Times New Roman" w:hAnsi="Times New Roman"/>
        </w:rPr>
      </w:pPr>
      <w:r w:rsidRPr="007134F8">
        <w:rPr>
          <w:rFonts w:ascii="Times New Roman" w:hAnsi="Times New Roman"/>
        </w:rPr>
        <w:t>6.4. В случае если действие форс-мажорных обстоятельств продлится более 60 (шестидесяти) календарных дней, Стороны определяют порядок и условия исполнения обязательств по Договору путем заключения дополнительного соглашения либо расторгают Договор.</w:t>
      </w:r>
    </w:p>
    <w:p w14:paraId="215B8ACD" w14:textId="77777777" w:rsidR="007134F8" w:rsidRPr="007134F8" w:rsidRDefault="007134F8" w:rsidP="007134F8">
      <w:pPr>
        <w:tabs>
          <w:tab w:val="left" w:pos="0"/>
          <w:tab w:val="left" w:pos="993"/>
        </w:tabs>
        <w:spacing w:after="0" w:line="240" w:lineRule="auto"/>
        <w:ind w:firstLine="709"/>
        <w:jc w:val="both"/>
        <w:rPr>
          <w:rFonts w:ascii="Times New Roman" w:hAnsi="Times New Roman"/>
        </w:rPr>
      </w:pPr>
      <w:r w:rsidRPr="007134F8">
        <w:rPr>
          <w:rFonts w:ascii="Times New Roman" w:hAnsi="Times New Roman"/>
        </w:rPr>
        <w:t>6.5. Надлежащим доказательством наличия вышеуказанных обстоятельств и их продолжительности являются справки, выданные уполномоченным органом/организацией.</w:t>
      </w:r>
    </w:p>
    <w:p w14:paraId="4FE8A999" w14:textId="77777777" w:rsidR="007134F8" w:rsidRPr="007134F8" w:rsidRDefault="007134F8" w:rsidP="007134F8">
      <w:pPr>
        <w:autoSpaceDE w:val="0"/>
        <w:autoSpaceDN w:val="0"/>
        <w:adjustRightInd w:val="0"/>
        <w:spacing w:after="0" w:line="240" w:lineRule="auto"/>
        <w:ind w:firstLine="709"/>
        <w:jc w:val="center"/>
        <w:rPr>
          <w:rFonts w:ascii="Times New Roman" w:hAnsi="Times New Roman"/>
          <w:color w:val="000000"/>
        </w:rPr>
      </w:pPr>
    </w:p>
    <w:p w14:paraId="2BBF253B" w14:textId="77777777" w:rsidR="007134F8" w:rsidRPr="007134F8" w:rsidRDefault="007134F8" w:rsidP="007134F8">
      <w:pPr>
        <w:autoSpaceDE w:val="0"/>
        <w:autoSpaceDN w:val="0"/>
        <w:adjustRightInd w:val="0"/>
        <w:spacing w:after="0" w:line="240" w:lineRule="auto"/>
        <w:ind w:firstLine="709"/>
        <w:jc w:val="center"/>
        <w:rPr>
          <w:rFonts w:ascii="Times New Roman" w:hAnsi="Times New Roman"/>
          <w:color w:val="000000"/>
        </w:rPr>
      </w:pPr>
      <w:r w:rsidRPr="007134F8">
        <w:rPr>
          <w:rFonts w:ascii="Times New Roman" w:hAnsi="Times New Roman"/>
          <w:color w:val="000000"/>
        </w:rPr>
        <w:t>7. Изменение и досрочное расторжение договора</w:t>
      </w:r>
    </w:p>
    <w:p w14:paraId="5F040952" w14:textId="77777777" w:rsidR="007134F8" w:rsidRPr="007134F8" w:rsidRDefault="007134F8" w:rsidP="007134F8">
      <w:pPr>
        <w:suppressAutoHyphens/>
        <w:autoSpaceDE w:val="0"/>
        <w:autoSpaceDN w:val="0"/>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7.1. Все изменения и дополнения к Договору действительны, если совершены в письменной форме и подписаны обеими Сторонами. Соответствующие дополнительные соглашения Сторон являются неотъемлемой частью Договора.</w:t>
      </w:r>
    </w:p>
    <w:p w14:paraId="38E6742B" w14:textId="77777777" w:rsidR="007134F8" w:rsidRPr="007134F8" w:rsidRDefault="007134F8" w:rsidP="007134F8">
      <w:pPr>
        <w:widowControl w:val="0"/>
        <w:suppressAutoHyphens/>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7.2. Цена договора является твердой и определяется на весь срок исполнения договора, за исключением случаев изменения цены договора, а именно:</w:t>
      </w:r>
    </w:p>
    <w:p w14:paraId="7C03663E" w14:textId="77777777" w:rsidR="007134F8" w:rsidRPr="007134F8" w:rsidRDefault="007134F8" w:rsidP="007134F8">
      <w:pPr>
        <w:widowControl w:val="0"/>
        <w:suppressAutoHyphens/>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 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14:paraId="29764373" w14:textId="77777777" w:rsidR="007134F8" w:rsidRPr="007134F8" w:rsidRDefault="007134F8" w:rsidP="007134F8">
      <w:pPr>
        <w:widowControl w:val="0"/>
        <w:suppressAutoHyphens/>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 при изменении (увеличении не более чем на 30 процентов) или уменьшении, предусмотренного договором объема товаров, работ, услуг при изменении потребности в таких товарах, работах, услугах, на поставку, выполнение, оказание которых заключен договор, или при выявлении потребности в дополнительном объеме товаров, работ, услуг, не предусмотренных договором, но связанных с работами, услугами, предусмотренными договором. Цена единицы дополнительно поставляемого товара, оказываемой услуги, выполняемой работы должна определяться как частное от деления первоначальной цены договора на предусмотренное в договоре количество такого товара, работы, услуги;</w:t>
      </w:r>
    </w:p>
    <w:p w14:paraId="39064E0C" w14:textId="77777777" w:rsidR="007134F8" w:rsidRPr="007134F8" w:rsidRDefault="007134F8" w:rsidP="007134F8">
      <w:pPr>
        <w:widowControl w:val="0"/>
        <w:suppressAutoHyphens/>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 при изменении в соответствии с законодательством Российской Федерации регулируемых государством цен (тарифов) на товары, работы и услуги;</w:t>
      </w:r>
    </w:p>
    <w:p w14:paraId="41ECEFD6" w14:textId="77777777" w:rsidR="007134F8" w:rsidRPr="007134F8" w:rsidRDefault="007134F8" w:rsidP="007134F8">
      <w:pPr>
        <w:widowControl w:val="0"/>
        <w:suppressAutoHyphens/>
        <w:adjustRightInd w:val="0"/>
        <w:spacing w:after="0" w:line="240" w:lineRule="auto"/>
        <w:ind w:firstLine="709"/>
        <w:jc w:val="both"/>
        <w:rPr>
          <w:rFonts w:ascii="Times New Roman" w:hAnsi="Times New Roman"/>
          <w:lang w:eastAsia="ar-SA"/>
        </w:rPr>
      </w:pPr>
      <w:r w:rsidRPr="007134F8">
        <w:rPr>
          <w:rFonts w:ascii="Times New Roman" w:hAnsi="Times New Roman"/>
          <w:lang w:eastAsia="ar-SA"/>
        </w:rPr>
        <w:t>- при изменении сроков (периодов) поставки товара, оказания услуг, выполнения работ.</w:t>
      </w:r>
    </w:p>
    <w:p w14:paraId="39B9B78A"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7.3. Настоящий Договор может быть расторгнут по соглашению Сторон.</w:t>
      </w:r>
    </w:p>
    <w:p w14:paraId="24C2F7F6"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 xml:space="preserve">7.4. Заказчик вправе принять решение об одностороннем отказе от исполнения договора в одностороннем порядке в следующих случаях, направив Поставщику письменное уведомление о </w:t>
      </w:r>
      <w:r w:rsidRPr="007134F8">
        <w:rPr>
          <w:rFonts w:ascii="Times New Roman" w:eastAsia="Times New Roman" w:hAnsi="Times New Roman"/>
          <w:lang w:eastAsia="ru-RU"/>
        </w:rPr>
        <w:lastRenderedPageBreak/>
        <w:t>невыполнении обязательств:</w:t>
      </w:r>
    </w:p>
    <w:p w14:paraId="66AF4F23"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 xml:space="preserve">1) если Поставщик в существенной степени не выполняет обязательства по договору, что приведет к нецелесообразности для Заказчика дальнейшей реализации договора. Существенным признается нарушение договора Поставщиком, которое влечет для Заказчика такой ущерб, что он в значительной степени лишается того, на что был вправе рассчитывать при заключении договора; </w:t>
      </w:r>
    </w:p>
    <w:p w14:paraId="6E7BE973"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2) если в ходе исполнения договора установлено, что Поставщик не соответствует установленным извещением о проведении закупки, документацией о закупке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определения поставщика;</w:t>
      </w:r>
    </w:p>
    <w:p w14:paraId="22B7C4A9"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3) в связи с существенными изменениями обстоятельств, из которых Заказчик исходил при заключении договора. Изменение обстоятельств признается существенным, когда они изменились настолько, что, если бы Заказчик мог это разумно предвидеть, договор вообще не был бы им заключен или был бы заключен на значительно отличающихся условиях.</w:t>
      </w:r>
    </w:p>
    <w:p w14:paraId="7F003FD0"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7.5. Поставщик вправе расторгнуть договор, заключенный по результатам закупки, в одностороннем порядке в случаях, прямо предусмотренных законодательством Российской Федерации.</w:t>
      </w:r>
    </w:p>
    <w:p w14:paraId="479D0626"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7.6. Решение Заказчика об одностороннем отказе от исполнения договора вступает в силу, и договор считается расторгнутым через десять дней с даты надлежащего уведомления Заказчиком Поставщика об одностороннем отказе от исполнения договора.</w:t>
      </w:r>
    </w:p>
    <w:p w14:paraId="6E01B5BF" w14:textId="77777777" w:rsidR="007134F8" w:rsidRPr="007134F8" w:rsidRDefault="007134F8" w:rsidP="007134F8">
      <w:pPr>
        <w:widowControl w:val="0"/>
        <w:suppressAutoHyphens/>
        <w:adjustRightInd w:val="0"/>
        <w:spacing w:after="0" w:line="240" w:lineRule="auto"/>
        <w:ind w:firstLine="709"/>
        <w:jc w:val="both"/>
        <w:rPr>
          <w:rFonts w:ascii="Times New Roman" w:eastAsia="Times New Roman" w:hAnsi="Times New Roman"/>
          <w:lang w:eastAsia="ru-RU"/>
        </w:rPr>
      </w:pPr>
      <w:r w:rsidRPr="007134F8">
        <w:rPr>
          <w:rFonts w:ascii="Times New Roman" w:eastAsia="Times New Roman" w:hAnsi="Times New Roman"/>
          <w:lang w:eastAsia="ru-RU"/>
        </w:rPr>
        <w:t>Заказчик обязан отменить не вступившее в силу решение об одностороннем отказе от исполнения договора, если в течение десятидневного срока с даты надлежащего уведомления Поставщика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Данное правило не применяется в случае повторного нарушения Поставщиком условий договора, которые в соответствии с гражданским законодательством являются основанием для одностороннего отказа Заказчика от исполнения договора.</w:t>
      </w:r>
    </w:p>
    <w:p w14:paraId="52A64756" w14:textId="77777777" w:rsidR="007134F8" w:rsidRPr="007134F8" w:rsidRDefault="007134F8" w:rsidP="007134F8">
      <w:pPr>
        <w:autoSpaceDE w:val="0"/>
        <w:autoSpaceDN w:val="0"/>
        <w:adjustRightInd w:val="0"/>
        <w:spacing w:after="0" w:line="240" w:lineRule="auto"/>
        <w:ind w:firstLine="709"/>
        <w:jc w:val="center"/>
        <w:rPr>
          <w:rFonts w:ascii="Times New Roman" w:hAnsi="Times New Roman"/>
          <w:color w:val="000000"/>
        </w:rPr>
      </w:pPr>
    </w:p>
    <w:p w14:paraId="500B9E42" w14:textId="77777777" w:rsidR="007134F8" w:rsidRPr="007134F8" w:rsidRDefault="007134F8" w:rsidP="007134F8">
      <w:pPr>
        <w:autoSpaceDE w:val="0"/>
        <w:autoSpaceDN w:val="0"/>
        <w:adjustRightInd w:val="0"/>
        <w:spacing w:after="0" w:line="240" w:lineRule="auto"/>
        <w:ind w:firstLine="709"/>
        <w:jc w:val="center"/>
        <w:rPr>
          <w:rFonts w:ascii="Times New Roman" w:hAnsi="Times New Roman"/>
          <w:color w:val="000000"/>
        </w:rPr>
      </w:pPr>
      <w:r w:rsidRPr="007134F8">
        <w:rPr>
          <w:rFonts w:ascii="Times New Roman" w:hAnsi="Times New Roman"/>
          <w:color w:val="000000"/>
        </w:rPr>
        <w:t>8. Разрешение споров</w:t>
      </w:r>
    </w:p>
    <w:p w14:paraId="68C33905"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8.1. Стороны будут стремиться к разрешению всех споров и разногласий, которые могут возникнуть по Договору или в связи с ним, путем переговоров.</w:t>
      </w:r>
    </w:p>
    <w:p w14:paraId="246F5600" w14:textId="746F7716"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8.2. Споры, не урегулированные путем перего</w:t>
      </w:r>
      <w:r>
        <w:rPr>
          <w:rFonts w:ascii="Times New Roman" w:hAnsi="Times New Roman"/>
          <w:color w:val="000000"/>
        </w:rPr>
        <w:t xml:space="preserve">воров, подлежат рассмотрению в </w:t>
      </w:r>
      <w:r w:rsidRPr="007134F8">
        <w:rPr>
          <w:rFonts w:ascii="Times New Roman" w:hAnsi="Times New Roman"/>
          <w:color w:val="000000"/>
        </w:rPr>
        <w:t>Арбитражном суде Самарской области в порядке, предусмотренном действующим законодательством РФ.</w:t>
      </w:r>
    </w:p>
    <w:p w14:paraId="5E430807"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p>
    <w:p w14:paraId="4C97E011" w14:textId="77777777" w:rsidR="007134F8" w:rsidRPr="007134F8" w:rsidRDefault="007134F8" w:rsidP="007134F8">
      <w:pPr>
        <w:numPr>
          <w:ilvl w:val="0"/>
          <w:numId w:val="35"/>
        </w:numPr>
        <w:suppressAutoHyphens/>
        <w:autoSpaceDE w:val="0"/>
        <w:autoSpaceDN w:val="0"/>
        <w:adjustRightInd w:val="0"/>
        <w:spacing w:after="0" w:line="240" w:lineRule="auto"/>
        <w:ind w:left="0"/>
        <w:contextualSpacing/>
        <w:jc w:val="center"/>
        <w:rPr>
          <w:rFonts w:ascii="Times New Roman" w:hAnsi="Times New Roman"/>
          <w:color w:val="000000"/>
        </w:rPr>
      </w:pPr>
      <w:r w:rsidRPr="007134F8">
        <w:rPr>
          <w:rFonts w:ascii="Times New Roman" w:hAnsi="Times New Roman"/>
          <w:color w:val="000000"/>
        </w:rPr>
        <w:t>Антикоррупционная оговорка</w:t>
      </w:r>
    </w:p>
    <w:p w14:paraId="797BB8C0" w14:textId="77777777"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9.1. При исполнении своих обязательств по настоящему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на иные неправомерные цели.</w:t>
      </w:r>
    </w:p>
    <w:p w14:paraId="1A6B9005" w14:textId="5762E078"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9.</w:t>
      </w:r>
      <w:r>
        <w:rPr>
          <w:rFonts w:ascii="Times New Roman" w:eastAsia="Times New Roman" w:hAnsi="Times New Roman"/>
        </w:rPr>
        <w:t>2</w:t>
      </w:r>
      <w:r w:rsidRPr="007134F8">
        <w:rPr>
          <w:rFonts w:ascii="Times New Roman" w:eastAsia="Times New Roman" w:hAnsi="Times New Roman"/>
        </w:rPr>
        <w:t>. Каждая из Сторон настоящего Договора отказывается от стимулирования каким-либо образом работников другой Стороны, в том числе путем предоставления денежных сумм, подарков, безвозмездного выполнения в их адрес работ (услуг) и другими, не поименованными в настоящем пункте способами, ставящего работника в определенную зависимость и направленного на обеспечение выполнения этим работником каких-либо действий в пользу стимулирующей его Стороны.</w:t>
      </w:r>
    </w:p>
    <w:p w14:paraId="2B80C372" w14:textId="4660A471"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Pr>
          <w:rFonts w:ascii="Times New Roman" w:eastAsia="Times New Roman" w:hAnsi="Times New Roman"/>
        </w:rPr>
        <w:t>9.3</w:t>
      </w:r>
      <w:r w:rsidRPr="007134F8">
        <w:rPr>
          <w:rFonts w:ascii="Times New Roman" w:eastAsia="Times New Roman" w:hAnsi="Times New Roman"/>
        </w:rPr>
        <w:t>.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Это подтверждение должно быть направлено в течение 5 (пяти) рабочих дней с даты направления письменного уведомления.</w:t>
      </w:r>
    </w:p>
    <w:p w14:paraId="05D6A5AA" w14:textId="590418B9"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Pr>
          <w:rFonts w:ascii="Times New Roman" w:eastAsia="Times New Roman" w:hAnsi="Times New Roman"/>
        </w:rPr>
        <w:t>9.4</w:t>
      </w:r>
      <w:r w:rsidRPr="007134F8">
        <w:rPr>
          <w:rFonts w:ascii="Times New Roman" w:eastAsia="Times New Roman" w:hAnsi="Times New Roman"/>
        </w:rPr>
        <w:t>.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настоящих условий контрагентом, его аффилированными лицами, работниками или посредниками, выражающееся в действиях, квалифицируемых действующим законодательством, как дача или получение взятки, коммерческий подкуп.</w:t>
      </w:r>
    </w:p>
    <w:p w14:paraId="169E158B" w14:textId="77777777"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Под действиями работника, осуществляемыми в пользу стимулирующей его Стороны, понимаются:</w:t>
      </w:r>
    </w:p>
    <w:p w14:paraId="49AD4478" w14:textId="77777777"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 предоставление неоправданных преимуществ по сравнению с другими контрагентами;</w:t>
      </w:r>
    </w:p>
    <w:p w14:paraId="17289AAB" w14:textId="77777777"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 предоставление каких-либо гарантий; ускорение существующих процедур;</w:t>
      </w:r>
    </w:p>
    <w:p w14:paraId="0BC25B41" w14:textId="77777777"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sidRPr="007134F8">
        <w:rPr>
          <w:rFonts w:ascii="Times New Roman" w:eastAsia="Times New Roman" w:hAnsi="Times New Roman"/>
        </w:rPr>
        <w:t>- иные действия, выполняемые работником в рамках своих должностных обязанностей, но идущие вразрез с принципами прозрачности и открытости взаимоотношений между Сторонами.</w:t>
      </w:r>
    </w:p>
    <w:p w14:paraId="3A338AE1" w14:textId="4FE064CA" w:rsidR="007134F8" w:rsidRPr="007134F8" w:rsidRDefault="007134F8" w:rsidP="007134F8">
      <w:pPr>
        <w:autoSpaceDE w:val="0"/>
        <w:autoSpaceDN w:val="0"/>
        <w:adjustRightInd w:val="0"/>
        <w:spacing w:after="0" w:line="240" w:lineRule="auto"/>
        <w:ind w:firstLine="709"/>
        <w:contextualSpacing/>
        <w:jc w:val="both"/>
        <w:rPr>
          <w:rFonts w:ascii="Times New Roman" w:eastAsia="Times New Roman" w:hAnsi="Times New Roman"/>
        </w:rPr>
      </w:pPr>
      <w:r>
        <w:rPr>
          <w:rFonts w:ascii="Times New Roman" w:eastAsia="Times New Roman" w:hAnsi="Times New Roman"/>
        </w:rPr>
        <w:t>9.5</w:t>
      </w:r>
      <w:r w:rsidRPr="007134F8">
        <w:rPr>
          <w:rFonts w:ascii="Times New Roman" w:eastAsia="Times New Roman" w:hAnsi="Times New Roman"/>
        </w:rPr>
        <w:t>. Стороны настоящего Договора признают проведение процедур по предотвращению коррупции и контролируют их соблюдение. При этом Стороны прилагают разумные усилия, чтобы минимизировать риск деловых отношений с контрагентами, которые могут быть вовлечены в коррупционную деятельность, а также оказывают взаимное содействие друг другу в целях предотвращения коррупции.</w:t>
      </w:r>
    </w:p>
    <w:p w14:paraId="6663B167" w14:textId="5FDA46AB" w:rsidR="007134F8" w:rsidRPr="007134F8" w:rsidRDefault="007134F8" w:rsidP="007134F8">
      <w:pPr>
        <w:autoSpaceDE w:val="0"/>
        <w:autoSpaceDN w:val="0"/>
        <w:adjustRightInd w:val="0"/>
        <w:spacing w:after="0" w:line="240" w:lineRule="auto"/>
        <w:ind w:firstLine="709"/>
        <w:contextualSpacing/>
        <w:jc w:val="both"/>
        <w:rPr>
          <w:rFonts w:ascii="Times New Roman" w:hAnsi="Times New Roman"/>
          <w:color w:val="000000"/>
        </w:rPr>
      </w:pPr>
      <w:r w:rsidRPr="007134F8">
        <w:rPr>
          <w:rFonts w:ascii="Times New Roman" w:eastAsia="Times New Roman" w:hAnsi="Times New Roman"/>
        </w:rPr>
        <w:lastRenderedPageBreak/>
        <w:t>9.</w:t>
      </w:r>
      <w:r>
        <w:rPr>
          <w:rFonts w:ascii="Times New Roman" w:eastAsia="Times New Roman" w:hAnsi="Times New Roman"/>
        </w:rPr>
        <w:t>6</w:t>
      </w:r>
      <w:r w:rsidRPr="007134F8">
        <w:rPr>
          <w:rFonts w:ascii="Times New Roman" w:eastAsia="Times New Roman" w:hAnsi="Times New Roman"/>
        </w:rPr>
        <w:t>. Стороны гарантируют осуществление надлежащего разбирательства по представленным в рамках исполнения настоящего Договора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w:t>
      </w:r>
    </w:p>
    <w:p w14:paraId="1999AA31"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p>
    <w:p w14:paraId="3722D140" w14:textId="77777777" w:rsidR="007134F8" w:rsidRPr="007134F8" w:rsidRDefault="007134F8" w:rsidP="007134F8">
      <w:pPr>
        <w:numPr>
          <w:ilvl w:val="0"/>
          <w:numId w:val="35"/>
        </w:numPr>
        <w:suppressAutoHyphens/>
        <w:autoSpaceDE w:val="0"/>
        <w:autoSpaceDN w:val="0"/>
        <w:adjustRightInd w:val="0"/>
        <w:spacing w:after="0" w:line="240" w:lineRule="auto"/>
        <w:ind w:left="0" w:firstLine="709"/>
        <w:contextualSpacing/>
        <w:jc w:val="center"/>
        <w:rPr>
          <w:rFonts w:ascii="Times New Roman" w:hAnsi="Times New Roman"/>
          <w:color w:val="000000"/>
        </w:rPr>
      </w:pPr>
      <w:r w:rsidRPr="007134F8">
        <w:rPr>
          <w:rFonts w:ascii="Times New Roman" w:hAnsi="Times New Roman"/>
          <w:color w:val="000000"/>
        </w:rPr>
        <w:t>Заключительные положения</w:t>
      </w:r>
    </w:p>
    <w:p w14:paraId="4DC2479C" w14:textId="77777777" w:rsidR="007134F8" w:rsidRPr="007134F8" w:rsidRDefault="007134F8" w:rsidP="007134F8">
      <w:pPr>
        <w:suppressAutoHyphens/>
        <w:spacing w:after="0" w:line="240" w:lineRule="auto"/>
        <w:ind w:firstLine="709"/>
        <w:jc w:val="both"/>
        <w:rPr>
          <w:rFonts w:ascii="Times New Roman" w:hAnsi="Times New Roman"/>
          <w:kern w:val="1"/>
          <w:lang w:eastAsia="ar-SA"/>
        </w:rPr>
      </w:pPr>
      <w:r w:rsidRPr="007134F8">
        <w:rPr>
          <w:rFonts w:ascii="Times New Roman" w:hAnsi="Times New Roman"/>
          <w:kern w:val="1"/>
          <w:lang w:eastAsia="ar-SA"/>
        </w:rPr>
        <w:t>10.1.</w:t>
      </w:r>
      <w:r w:rsidRPr="007134F8">
        <w:rPr>
          <w:rFonts w:ascii="Times New Roman" w:hAnsi="Times New Roman"/>
          <w:kern w:val="1"/>
          <w:lang w:eastAsia="ar-SA"/>
        </w:rPr>
        <w:tab/>
      </w:r>
      <w:r w:rsidRPr="007134F8">
        <w:rPr>
          <w:rFonts w:ascii="Times New Roman" w:eastAsia="Times New Roman" w:hAnsi="Times New Roman"/>
          <w:color w:val="000000"/>
          <w:lang w:eastAsia="ar-SA"/>
        </w:rPr>
        <w:t>Все Приложения к договору являются его неотъемлемой частью.</w:t>
      </w:r>
    </w:p>
    <w:p w14:paraId="314210D4" w14:textId="77777777" w:rsidR="007134F8" w:rsidRPr="007134F8" w:rsidRDefault="007134F8" w:rsidP="007134F8">
      <w:pPr>
        <w:suppressAutoHyphens/>
        <w:spacing w:after="0" w:line="240" w:lineRule="auto"/>
        <w:ind w:firstLine="709"/>
        <w:jc w:val="both"/>
        <w:rPr>
          <w:rFonts w:ascii="Times New Roman" w:hAnsi="Times New Roman"/>
          <w:kern w:val="1"/>
          <w:lang w:eastAsia="ar-SA"/>
        </w:rPr>
      </w:pPr>
      <w:r w:rsidRPr="007134F8">
        <w:rPr>
          <w:rFonts w:ascii="Times New Roman" w:hAnsi="Times New Roman"/>
          <w:kern w:val="1"/>
          <w:lang w:eastAsia="ar-SA"/>
        </w:rPr>
        <w:t>10.2.</w:t>
      </w:r>
      <w:r w:rsidRPr="007134F8">
        <w:rPr>
          <w:rFonts w:ascii="Times New Roman" w:hAnsi="Times New Roman"/>
          <w:kern w:val="1"/>
          <w:lang w:eastAsia="ar-SA"/>
        </w:rPr>
        <w:tab/>
        <w:t>Любые изменения и дополнения к настоящему договору, не противоречащие действующему законодательству Российской Федерации и законным интересам сторон, оформляются дополнительными соглашениями в письменном виде, подписываются уполномоченными представителями сторон и скрепляются печатями сторон.</w:t>
      </w:r>
    </w:p>
    <w:p w14:paraId="4E8C50BC" w14:textId="77777777" w:rsidR="007134F8" w:rsidRPr="007134F8" w:rsidRDefault="007134F8" w:rsidP="007134F8">
      <w:pPr>
        <w:suppressAutoHyphens/>
        <w:spacing w:after="0" w:line="240" w:lineRule="auto"/>
        <w:ind w:firstLine="709"/>
        <w:jc w:val="both"/>
        <w:rPr>
          <w:rFonts w:ascii="Times New Roman" w:hAnsi="Times New Roman"/>
          <w:kern w:val="1"/>
          <w:lang w:eastAsia="ar-SA"/>
        </w:rPr>
      </w:pPr>
      <w:r w:rsidRPr="007134F8">
        <w:rPr>
          <w:rFonts w:ascii="Times New Roman" w:hAnsi="Times New Roman"/>
          <w:kern w:val="1"/>
          <w:lang w:eastAsia="ar-SA"/>
        </w:rPr>
        <w:t>10.3.</w:t>
      </w:r>
      <w:r w:rsidRPr="007134F8">
        <w:rPr>
          <w:rFonts w:ascii="Times New Roman" w:hAnsi="Times New Roman"/>
          <w:kern w:val="1"/>
          <w:lang w:eastAsia="ar-SA"/>
        </w:rPr>
        <w:tab/>
        <w:t>Документы, связанные с исполнением настоящего договора, считаются оформленными надлежащим образом, если подписаны уполномоченными представителями сторон и скреплены печатью. Стороны настоящего договора пришли к соглашению о том, что документы, которыми они будут обмениваться в процессе выполнения настоящего договора, переданные по факсимильной связи или электронной почте, признаются имеющими юридическую силу до обмена сторонами оригиналами документов. До момента получения оригиналов документы, переданные по факсу или электронной почте одной из Сторон, имеют полную юридическую силу и могут быть использованы в качестве письменных доказательств в суде.</w:t>
      </w:r>
    </w:p>
    <w:p w14:paraId="78020D37" w14:textId="77777777" w:rsidR="007134F8" w:rsidRPr="007134F8" w:rsidRDefault="007134F8" w:rsidP="007134F8">
      <w:pPr>
        <w:tabs>
          <w:tab w:val="left" w:pos="0"/>
        </w:tabs>
        <w:suppressAutoHyphens/>
        <w:spacing w:after="0" w:line="240" w:lineRule="auto"/>
        <w:ind w:firstLine="709"/>
        <w:jc w:val="both"/>
        <w:rPr>
          <w:rFonts w:ascii="Times New Roman" w:hAnsi="Times New Roman"/>
          <w:lang w:eastAsia="ar-SA"/>
        </w:rPr>
      </w:pPr>
      <w:r w:rsidRPr="007134F8">
        <w:rPr>
          <w:rFonts w:ascii="Times New Roman" w:hAnsi="Times New Roman"/>
          <w:kern w:val="1"/>
          <w:lang w:eastAsia="ar-SA"/>
        </w:rPr>
        <w:t>10.4.</w:t>
      </w:r>
      <w:r w:rsidRPr="007134F8">
        <w:rPr>
          <w:rFonts w:ascii="Times New Roman" w:hAnsi="Times New Roman"/>
          <w:kern w:val="1"/>
          <w:lang w:eastAsia="ar-SA"/>
        </w:rPr>
        <w:tab/>
      </w:r>
      <w:r w:rsidRPr="007134F8">
        <w:rPr>
          <w:rFonts w:ascii="Times New Roman" w:hAnsi="Times New Roman"/>
          <w:lang w:eastAsia="ar-SA"/>
        </w:rPr>
        <w:t>Если иное не предусмотрено законом, заявления, уведомления, извещения, требования или иные юридически значимые сообщения, с которыми закон или сделка связывает наступление гражданско-правовых последствий для другого лица, влекут для этого лица такие последствия с момента доставки соответствующего сообщения ему или его представителю.</w:t>
      </w:r>
    </w:p>
    <w:p w14:paraId="01C1FDC8" w14:textId="77777777" w:rsidR="007134F8" w:rsidRPr="007134F8" w:rsidRDefault="007134F8" w:rsidP="007134F8">
      <w:pPr>
        <w:tabs>
          <w:tab w:val="left" w:pos="0"/>
        </w:tabs>
        <w:suppressAutoHyphens/>
        <w:spacing w:after="0" w:line="240" w:lineRule="auto"/>
        <w:ind w:firstLine="709"/>
        <w:jc w:val="both"/>
        <w:rPr>
          <w:rFonts w:ascii="Times New Roman" w:hAnsi="Times New Roman"/>
          <w:lang w:eastAsia="ar-SA"/>
        </w:rPr>
      </w:pPr>
      <w:r w:rsidRPr="007134F8">
        <w:rPr>
          <w:rFonts w:ascii="Times New Roman" w:hAnsi="Times New Roman"/>
          <w:lang w:eastAsia="ar-SA"/>
        </w:rPr>
        <w:t>Сообщение считается доставленным и в тех случаях, если оно поступило лицу, которому оно направлено (адресату), но по обстоятельствам, зависящим от него, не было ему вручено или адресат не ознакомился с ним.</w:t>
      </w:r>
    </w:p>
    <w:p w14:paraId="0A318C72" w14:textId="77777777" w:rsidR="007134F8" w:rsidRPr="007134F8" w:rsidRDefault="007134F8" w:rsidP="007134F8">
      <w:pPr>
        <w:tabs>
          <w:tab w:val="left" w:pos="0"/>
        </w:tabs>
        <w:suppressAutoHyphens/>
        <w:spacing w:after="0" w:line="240" w:lineRule="auto"/>
        <w:ind w:firstLine="709"/>
        <w:jc w:val="both"/>
        <w:rPr>
          <w:rFonts w:ascii="Times New Roman" w:hAnsi="Times New Roman"/>
          <w:lang w:eastAsia="ar-SA"/>
        </w:rPr>
      </w:pPr>
      <w:r w:rsidRPr="007134F8">
        <w:rPr>
          <w:rFonts w:ascii="Times New Roman" w:hAnsi="Times New Roman"/>
          <w:lang w:eastAsia="ar-SA"/>
        </w:rPr>
        <w:t>Юридическое лицо несет риск последствий неполучения юридически значимых сообщений, доставленных по адресу, указанному в едином государственном реестре юридических лиц (ЕГРЮЛ), а также риск отсутствия по указанному адресу своего органа или представителя. Сообщения, доставленные по адресу, указанному в ЕГРЮЛ, считаются полученными юридическим лицом, даже если оно не находится по указанному адресу.</w:t>
      </w:r>
    </w:p>
    <w:p w14:paraId="29E59A07" w14:textId="77777777" w:rsidR="007134F8" w:rsidRPr="007134F8" w:rsidRDefault="007134F8" w:rsidP="007134F8">
      <w:pPr>
        <w:tabs>
          <w:tab w:val="left" w:pos="0"/>
        </w:tabs>
        <w:suppressAutoHyphens/>
        <w:spacing w:after="0" w:line="240" w:lineRule="auto"/>
        <w:ind w:firstLine="709"/>
        <w:jc w:val="both"/>
        <w:rPr>
          <w:rFonts w:ascii="Times New Roman" w:eastAsia="Times New Roman" w:hAnsi="Times New Roman"/>
          <w:color w:val="000000"/>
          <w:lang w:eastAsia="ar-SA"/>
        </w:rPr>
      </w:pPr>
      <w:r w:rsidRPr="007134F8">
        <w:rPr>
          <w:rFonts w:ascii="Times New Roman" w:eastAsia="Times New Roman" w:hAnsi="Times New Roman"/>
          <w:color w:val="000000"/>
          <w:lang w:eastAsia="ar-SA"/>
        </w:rPr>
        <w:t>Стороны вправе направлять любые уведомления по настоящему договору в письменной форме посредством сообщения по электронной почте с последующим предоставлением оригинала документа заказным письмом получателю по его адресу места нахождения или нарочно.</w:t>
      </w:r>
    </w:p>
    <w:p w14:paraId="6852DA3E" w14:textId="77777777" w:rsidR="007134F8" w:rsidRPr="007134F8" w:rsidRDefault="007134F8" w:rsidP="007134F8">
      <w:pPr>
        <w:suppressAutoHyphens/>
        <w:spacing w:after="0" w:line="240" w:lineRule="auto"/>
        <w:ind w:firstLine="709"/>
        <w:jc w:val="both"/>
        <w:rPr>
          <w:rFonts w:ascii="Times New Roman" w:eastAsia="Times New Roman" w:hAnsi="Times New Roman"/>
          <w:lang w:eastAsia="ru-RU"/>
        </w:rPr>
      </w:pPr>
      <w:r w:rsidRPr="007134F8">
        <w:rPr>
          <w:rFonts w:ascii="Times New Roman" w:hAnsi="Times New Roman"/>
          <w:kern w:val="1"/>
          <w:lang w:eastAsia="ar-SA"/>
        </w:rPr>
        <w:t>10.5.</w:t>
      </w:r>
      <w:r w:rsidRPr="007134F8">
        <w:rPr>
          <w:rFonts w:ascii="Times New Roman" w:hAnsi="Times New Roman"/>
          <w:kern w:val="1"/>
          <w:lang w:eastAsia="ar-SA"/>
        </w:rPr>
        <w:tab/>
        <w:t xml:space="preserve">Обо всех изменениях адреса места нахождения, номеров телефонов, факсов, платежных реквизитов стороны обязаны извещать друг друга в письменной форме в трехдневный срок с даты таких изменений. При отсутствии таких сообщений письменные уведомления и требования, направленные сторонами друг другу, определяются по адресам, указанным в разделе 17 </w:t>
      </w:r>
      <w:proofErr w:type="gramStart"/>
      <w:r w:rsidRPr="007134F8">
        <w:rPr>
          <w:rFonts w:ascii="Times New Roman" w:hAnsi="Times New Roman"/>
          <w:kern w:val="1"/>
          <w:lang w:eastAsia="ar-SA"/>
        </w:rPr>
        <w:t>настоящего договора</w:t>
      </w:r>
      <w:proofErr w:type="gramEnd"/>
      <w:r w:rsidRPr="007134F8">
        <w:rPr>
          <w:rFonts w:ascii="Times New Roman" w:hAnsi="Times New Roman"/>
          <w:kern w:val="1"/>
          <w:lang w:eastAsia="ar-SA"/>
        </w:rPr>
        <w:t xml:space="preserve"> и считаются доставленными, если даже адресат по этому адресу более не находится. </w:t>
      </w:r>
      <w:r w:rsidRPr="007134F8">
        <w:rPr>
          <w:rFonts w:ascii="Times New Roman" w:eastAsia="Times New Roman" w:hAnsi="Times New Roman"/>
          <w:lang w:eastAsia="ru-RU"/>
        </w:rPr>
        <w:t>В случае, если в результате нарушения сроков предоставления уведомления или неправильного указания Поставщиком реквизитов для оплаты платежи были произведены по неверным реквизитам, Заказчик считается надлежаще исполнившей обязанности по оплате, а риск наступления неблагоприятных последствий лежит на Поставщике.</w:t>
      </w:r>
    </w:p>
    <w:p w14:paraId="4D8B7A11" w14:textId="77777777" w:rsidR="007134F8" w:rsidRPr="007134F8" w:rsidRDefault="007134F8" w:rsidP="007134F8">
      <w:pPr>
        <w:suppressAutoHyphens/>
        <w:spacing w:after="0" w:line="240" w:lineRule="auto"/>
        <w:jc w:val="both"/>
        <w:rPr>
          <w:rFonts w:ascii="Times New Roman" w:hAnsi="Times New Roman"/>
          <w:kern w:val="1"/>
          <w:lang w:eastAsia="ar-SA"/>
        </w:rPr>
      </w:pPr>
      <w:r w:rsidRPr="007134F8">
        <w:rPr>
          <w:rFonts w:ascii="Times New Roman" w:hAnsi="Times New Roman"/>
          <w:kern w:val="1"/>
          <w:lang w:eastAsia="ar-SA"/>
        </w:rPr>
        <w:tab/>
        <w:t>Вопросы, не урегулированные настоящим договором, регламентируются действующим законодательством.</w:t>
      </w:r>
    </w:p>
    <w:p w14:paraId="7AD6B1CB"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10.6.</w:t>
      </w:r>
      <w:r w:rsidRPr="007134F8">
        <w:rPr>
          <w:rFonts w:ascii="Times New Roman" w:hAnsi="Times New Roman"/>
          <w:color w:val="000000"/>
        </w:rPr>
        <w:tab/>
        <w:t>Договор вступает в силу с момента его подписания Сторонами и действует до «31» декабря 2026 года, а в части расчетов – до полного исполнения обязательств Сторонами.</w:t>
      </w:r>
    </w:p>
    <w:p w14:paraId="196FADDD"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10.7.</w:t>
      </w:r>
      <w:r w:rsidRPr="007134F8">
        <w:rPr>
          <w:rFonts w:ascii="Times New Roman" w:hAnsi="Times New Roman"/>
          <w:color w:val="000000"/>
        </w:rPr>
        <w:tab/>
        <w:t>Договор составлен в двух экземплярах, по одному для каждой из Сторон.</w:t>
      </w:r>
    </w:p>
    <w:p w14:paraId="6C6DA729" w14:textId="77777777" w:rsidR="007134F8" w:rsidRPr="007134F8" w:rsidRDefault="007134F8" w:rsidP="007134F8">
      <w:pPr>
        <w:autoSpaceDE w:val="0"/>
        <w:autoSpaceDN w:val="0"/>
        <w:adjustRightInd w:val="0"/>
        <w:spacing w:after="0" w:line="240" w:lineRule="auto"/>
        <w:ind w:firstLine="709"/>
        <w:jc w:val="both"/>
        <w:rPr>
          <w:rFonts w:ascii="Times New Roman" w:hAnsi="Times New Roman"/>
          <w:color w:val="000000"/>
        </w:rPr>
      </w:pPr>
      <w:r w:rsidRPr="007134F8">
        <w:rPr>
          <w:rFonts w:ascii="Times New Roman" w:hAnsi="Times New Roman"/>
          <w:color w:val="000000"/>
        </w:rPr>
        <w:t>10.8.</w:t>
      </w:r>
      <w:r w:rsidRPr="007134F8">
        <w:rPr>
          <w:rFonts w:ascii="Times New Roman" w:hAnsi="Times New Roman"/>
          <w:color w:val="000000"/>
        </w:rPr>
        <w:tab/>
        <w:t>Неотъемлемой частью настоящего договора является Налоговая оговорка (Приложение №2).</w:t>
      </w:r>
    </w:p>
    <w:p w14:paraId="45B2D2B8" w14:textId="77777777" w:rsidR="007134F8" w:rsidRPr="007134F8" w:rsidRDefault="007134F8" w:rsidP="007134F8">
      <w:pPr>
        <w:spacing w:after="0" w:line="240" w:lineRule="auto"/>
        <w:ind w:firstLine="709"/>
        <w:contextualSpacing/>
        <w:jc w:val="center"/>
        <w:rPr>
          <w:rFonts w:ascii="Times New Roman" w:hAnsi="Times New Roman"/>
          <w:snapToGrid w:val="0"/>
          <w:color w:val="000000"/>
        </w:rPr>
      </w:pPr>
    </w:p>
    <w:p w14:paraId="784ABC60" w14:textId="77777777" w:rsidR="007134F8" w:rsidRPr="007134F8" w:rsidRDefault="007134F8" w:rsidP="007134F8">
      <w:pPr>
        <w:numPr>
          <w:ilvl w:val="0"/>
          <w:numId w:val="35"/>
        </w:numPr>
        <w:suppressAutoHyphens/>
        <w:spacing w:after="0" w:line="240" w:lineRule="auto"/>
        <w:ind w:left="0" w:firstLine="709"/>
        <w:contextualSpacing/>
        <w:jc w:val="center"/>
        <w:rPr>
          <w:rFonts w:ascii="Times New Roman" w:hAnsi="Times New Roman"/>
          <w:snapToGrid w:val="0"/>
          <w:color w:val="000000"/>
        </w:rPr>
      </w:pPr>
      <w:r w:rsidRPr="007134F8">
        <w:rPr>
          <w:rFonts w:ascii="Times New Roman" w:hAnsi="Times New Roman"/>
          <w:snapToGrid w:val="0"/>
          <w:color w:val="000000"/>
        </w:rPr>
        <w:t>Адреса, реквизиты и подписи сторон</w:t>
      </w:r>
    </w:p>
    <w:tbl>
      <w:tblPr>
        <w:tblW w:w="9746" w:type="dxa"/>
        <w:tblLayout w:type="fixed"/>
        <w:tblLook w:val="0000" w:firstRow="0" w:lastRow="0" w:firstColumn="0" w:lastColumn="0" w:noHBand="0" w:noVBand="0"/>
      </w:tblPr>
      <w:tblGrid>
        <w:gridCol w:w="4643"/>
        <w:gridCol w:w="5103"/>
      </w:tblGrid>
      <w:tr w:rsidR="007134F8" w:rsidRPr="007134F8" w14:paraId="6AA6506B" w14:textId="77777777" w:rsidTr="00505FDB">
        <w:trPr>
          <w:cantSplit/>
          <w:trHeight w:val="284"/>
        </w:trPr>
        <w:tc>
          <w:tcPr>
            <w:tcW w:w="4643" w:type="dxa"/>
          </w:tcPr>
          <w:p w14:paraId="66299F6A" w14:textId="77777777" w:rsidR="007134F8" w:rsidRPr="007134F8" w:rsidRDefault="007134F8" w:rsidP="007134F8">
            <w:pPr>
              <w:suppressAutoHyphens/>
              <w:spacing w:after="0" w:line="240" w:lineRule="auto"/>
              <w:ind w:right="174"/>
              <w:jc w:val="center"/>
              <w:rPr>
                <w:rFonts w:ascii="Times New Roman" w:hAnsi="Times New Roman"/>
                <w:b/>
                <w:snapToGrid w:val="0"/>
              </w:rPr>
            </w:pPr>
            <w:r w:rsidRPr="007134F8">
              <w:rPr>
                <w:rFonts w:ascii="Times New Roman" w:hAnsi="Times New Roman"/>
                <w:b/>
                <w:snapToGrid w:val="0"/>
              </w:rPr>
              <w:lastRenderedPageBreak/>
              <w:t>Заказчик:</w:t>
            </w:r>
          </w:p>
          <w:p w14:paraId="65D59F1D" w14:textId="77777777" w:rsidR="007134F8" w:rsidRPr="007134F8" w:rsidRDefault="007134F8" w:rsidP="007134F8">
            <w:pPr>
              <w:suppressAutoHyphens/>
              <w:spacing w:after="0" w:line="240" w:lineRule="auto"/>
              <w:jc w:val="center"/>
              <w:rPr>
                <w:rFonts w:ascii="Times New Roman" w:hAnsi="Times New Roman"/>
                <w:b/>
                <w:snapToGrid w:val="0"/>
              </w:rPr>
            </w:pPr>
          </w:p>
          <w:p w14:paraId="4F46142B" w14:textId="77777777" w:rsidR="007134F8" w:rsidRPr="007134F8" w:rsidRDefault="007134F8" w:rsidP="007134F8">
            <w:pPr>
              <w:suppressAutoHyphens/>
              <w:spacing w:after="0" w:line="240" w:lineRule="auto"/>
              <w:rPr>
                <w:rFonts w:ascii="Times New Roman" w:hAnsi="Times New Roman"/>
                <w:b/>
                <w:snapToGrid w:val="0"/>
              </w:rPr>
            </w:pPr>
            <w:r w:rsidRPr="007134F8">
              <w:rPr>
                <w:rFonts w:ascii="Times New Roman" w:hAnsi="Times New Roman"/>
                <w:b/>
                <w:snapToGrid w:val="0"/>
              </w:rPr>
              <w:t>ООО «</w:t>
            </w:r>
            <w:proofErr w:type="spellStart"/>
            <w:r w:rsidRPr="007134F8">
              <w:rPr>
                <w:rFonts w:ascii="Times New Roman" w:hAnsi="Times New Roman"/>
                <w:b/>
                <w:snapToGrid w:val="0"/>
              </w:rPr>
              <w:t>СамРЭК</w:t>
            </w:r>
            <w:proofErr w:type="spellEnd"/>
            <w:r w:rsidRPr="007134F8">
              <w:rPr>
                <w:rFonts w:ascii="Times New Roman" w:hAnsi="Times New Roman"/>
                <w:b/>
                <w:snapToGrid w:val="0"/>
              </w:rPr>
              <w:t xml:space="preserve"> – Тепло Жигулевск»</w:t>
            </w:r>
          </w:p>
          <w:p w14:paraId="4E80A065" w14:textId="77777777" w:rsidR="007134F8" w:rsidRPr="007134F8" w:rsidRDefault="007134F8" w:rsidP="007134F8">
            <w:pPr>
              <w:suppressAutoHyphens/>
              <w:spacing w:after="0" w:line="240" w:lineRule="auto"/>
              <w:rPr>
                <w:rFonts w:ascii="Times New Roman" w:hAnsi="Times New Roman"/>
                <w:b/>
                <w:snapToGrid w:val="0"/>
              </w:rPr>
            </w:pPr>
          </w:p>
          <w:p w14:paraId="37961650" w14:textId="77777777" w:rsidR="007134F8" w:rsidRPr="007134F8" w:rsidRDefault="007134F8" w:rsidP="007134F8">
            <w:pPr>
              <w:suppressAutoHyphens/>
              <w:spacing w:after="0" w:line="240" w:lineRule="auto"/>
              <w:rPr>
                <w:rFonts w:ascii="Times New Roman" w:hAnsi="Times New Roman"/>
                <w:lang w:eastAsia="ar-SA"/>
              </w:rPr>
            </w:pPr>
            <w:r w:rsidRPr="007134F8">
              <w:rPr>
                <w:rFonts w:ascii="Times New Roman" w:eastAsia="Times New Roman" w:hAnsi="Times New Roman"/>
                <w:lang w:eastAsia="ru-RU"/>
              </w:rPr>
              <w:t xml:space="preserve">Юридический адрес: </w:t>
            </w:r>
            <w:r w:rsidRPr="007134F8">
              <w:rPr>
                <w:rFonts w:ascii="Times New Roman" w:hAnsi="Times New Roman"/>
                <w:lang w:eastAsia="ar-SA"/>
              </w:rPr>
              <w:t xml:space="preserve">443090, Самарская область, </w:t>
            </w:r>
            <w:proofErr w:type="spellStart"/>
            <w:r w:rsidRPr="007134F8">
              <w:rPr>
                <w:rFonts w:ascii="Times New Roman" w:hAnsi="Times New Roman"/>
                <w:lang w:eastAsia="ar-SA"/>
              </w:rPr>
              <w:t>г.о</w:t>
            </w:r>
            <w:proofErr w:type="spellEnd"/>
            <w:r w:rsidRPr="007134F8">
              <w:rPr>
                <w:rFonts w:ascii="Times New Roman" w:hAnsi="Times New Roman"/>
                <w:lang w:eastAsia="ar-SA"/>
              </w:rPr>
              <w:t xml:space="preserve">. Самара, </w:t>
            </w:r>
            <w:proofErr w:type="spellStart"/>
            <w:proofErr w:type="gramStart"/>
            <w:r w:rsidRPr="007134F8">
              <w:rPr>
                <w:rFonts w:ascii="Times New Roman" w:hAnsi="Times New Roman"/>
                <w:lang w:eastAsia="ar-SA"/>
              </w:rPr>
              <w:t>вн.р</w:t>
            </w:r>
            <w:proofErr w:type="spellEnd"/>
            <w:proofErr w:type="gramEnd"/>
            <w:r w:rsidRPr="007134F8">
              <w:rPr>
                <w:rFonts w:ascii="Times New Roman" w:hAnsi="Times New Roman"/>
                <w:lang w:eastAsia="ar-SA"/>
              </w:rPr>
              <w:t xml:space="preserve">-н Советский, г Самара, </w:t>
            </w:r>
            <w:proofErr w:type="spellStart"/>
            <w:r w:rsidRPr="007134F8">
              <w:rPr>
                <w:rFonts w:ascii="Times New Roman" w:hAnsi="Times New Roman"/>
                <w:lang w:eastAsia="ar-SA"/>
              </w:rPr>
              <w:t>пр-кт</w:t>
            </w:r>
            <w:proofErr w:type="spellEnd"/>
            <w:r w:rsidRPr="007134F8">
              <w:rPr>
                <w:rFonts w:ascii="Times New Roman" w:hAnsi="Times New Roman"/>
                <w:lang w:eastAsia="ar-SA"/>
              </w:rPr>
              <w:t xml:space="preserve"> Карла Маркса, д. 245</w:t>
            </w:r>
          </w:p>
          <w:p w14:paraId="13E2C9D1"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Почтовый адрес: 443080, г. Самара, Московское шоссе, д. 55, оф. 216.</w:t>
            </w:r>
          </w:p>
          <w:p w14:paraId="7E6506BA"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+7 (848) 62 79695</w:t>
            </w:r>
          </w:p>
          <w:p w14:paraId="04C0096E"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ИНН/КПП 6382079233/631801001</w:t>
            </w:r>
          </w:p>
          <w:p w14:paraId="56367E2D"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р/с 407 028 109 030 000 861 66</w:t>
            </w:r>
          </w:p>
          <w:p w14:paraId="03936D8D"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в Приволжский ф-л ПАО "Банк ПСБ"</w:t>
            </w:r>
          </w:p>
          <w:p w14:paraId="49DE6E99"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к/с 301 018 107 000 000 008 03</w:t>
            </w:r>
          </w:p>
          <w:p w14:paraId="7545BC25"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БИК 042202803</w:t>
            </w:r>
          </w:p>
          <w:p w14:paraId="0F4FCC1C" w14:textId="77777777" w:rsidR="007134F8" w:rsidRPr="007134F8" w:rsidRDefault="007134F8" w:rsidP="007134F8">
            <w:pPr>
              <w:suppressAutoHyphens/>
              <w:spacing w:after="0" w:line="240" w:lineRule="auto"/>
              <w:jc w:val="both"/>
              <w:rPr>
                <w:rFonts w:ascii="Times New Roman" w:hAnsi="Times New Roman"/>
                <w:snapToGrid w:val="0"/>
                <w:lang w:eastAsia="ar-SA"/>
              </w:rPr>
            </w:pPr>
          </w:p>
          <w:p w14:paraId="0355FA9C" w14:textId="77777777" w:rsidR="007134F8" w:rsidRPr="007134F8" w:rsidRDefault="007134F8" w:rsidP="007134F8">
            <w:pPr>
              <w:suppressAutoHyphens/>
              <w:spacing w:after="0" w:line="240" w:lineRule="auto"/>
              <w:jc w:val="both"/>
              <w:rPr>
                <w:rFonts w:ascii="Times New Roman" w:hAnsi="Times New Roman"/>
                <w:snapToGrid w:val="0"/>
                <w:lang w:eastAsia="ar-SA"/>
              </w:rPr>
            </w:pPr>
          </w:p>
          <w:p w14:paraId="147BDB23" w14:textId="77777777" w:rsidR="007134F8" w:rsidRPr="007134F8" w:rsidRDefault="007134F8" w:rsidP="007134F8">
            <w:pPr>
              <w:suppressAutoHyphens/>
              <w:spacing w:after="0" w:line="240" w:lineRule="auto"/>
              <w:jc w:val="both"/>
              <w:rPr>
                <w:rFonts w:ascii="Times New Roman" w:hAnsi="Times New Roman"/>
                <w:snapToGrid w:val="0"/>
                <w:lang w:eastAsia="ar-SA"/>
              </w:rPr>
            </w:pPr>
          </w:p>
          <w:p w14:paraId="6E92847C" w14:textId="77777777" w:rsidR="007134F8" w:rsidRPr="007134F8" w:rsidRDefault="007134F8" w:rsidP="007134F8">
            <w:pPr>
              <w:suppressAutoHyphens/>
              <w:spacing w:after="0" w:line="240" w:lineRule="auto"/>
              <w:jc w:val="both"/>
              <w:rPr>
                <w:rFonts w:ascii="Times New Roman" w:hAnsi="Times New Roman"/>
                <w:snapToGrid w:val="0"/>
                <w:lang w:eastAsia="ar-SA"/>
              </w:rPr>
            </w:pPr>
          </w:p>
          <w:p w14:paraId="05F180C9" w14:textId="77777777" w:rsidR="007134F8" w:rsidRPr="007134F8" w:rsidRDefault="007134F8" w:rsidP="007134F8">
            <w:pPr>
              <w:suppressAutoHyphens/>
              <w:spacing w:after="0" w:line="240" w:lineRule="auto"/>
              <w:jc w:val="both"/>
              <w:rPr>
                <w:rFonts w:ascii="Times New Roman" w:hAnsi="Times New Roman"/>
                <w:snapToGrid w:val="0"/>
                <w:lang w:eastAsia="ar-SA"/>
              </w:rPr>
            </w:pPr>
            <w:r w:rsidRPr="007134F8">
              <w:rPr>
                <w:rFonts w:ascii="Times New Roman" w:hAnsi="Times New Roman"/>
                <w:snapToGrid w:val="0"/>
                <w:lang w:eastAsia="ar-SA"/>
              </w:rPr>
              <w:t xml:space="preserve">Генеральный директор </w:t>
            </w:r>
          </w:p>
          <w:p w14:paraId="1CE65CB0" w14:textId="77777777" w:rsidR="007134F8" w:rsidRPr="007134F8" w:rsidRDefault="007134F8" w:rsidP="007134F8">
            <w:pPr>
              <w:spacing w:after="0" w:line="240" w:lineRule="auto"/>
              <w:contextualSpacing/>
              <w:jc w:val="both"/>
              <w:rPr>
                <w:rFonts w:ascii="Times New Roman" w:hAnsi="Times New Roman"/>
                <w:snapToGrid w:val="0"/>
              </w:rPr>
            </w:pPr>
          </w:p>
          <w:p w14:paraId="4C7E9238" w14:textId="77777777" w:rsidR="007134F8" w:rsidRPr="007134F8" w:rsidRDefault="007134F8" w:rsidP="007134F8">
            <w:pPr>
              <w:suppressAutoHyphens/>
              <w:spacing w:after="0" w:line="240" w:lineRule="auto"/>
              <w:rPr>
                <w:rFonts w:ascii="Times New Roman" w:hAnsi="Times New Roman"/>
                <w:snapToGrid w:val="0"/>
                <w:lang w:eastAsia="ar-SA"/>
              </w:rPr>
            </w:pPr>
            <w:r w:rsidRPr="007134F8">
              <w:rPr>
                <w:rFonts w:ascii="Times New Roman" w:hAnsi="Times New Roman"/>
                <w:snapToGrid w:val="0"/>
                <w:lang w:eastAsia="ar-SA"/>
              </w:rPr>
              <w:t>____________________ /</w:t>
            </w:r>
            <w:proofErr w:type="spellStart"/>
            <w:r w:rsidRPr="007134F8">
              <w:rPr>
                <w:rFonts w:ascii="Times New Roman" w:hAnsi="Times New Roman"/>
                <w:snapToGrid w:val="0"/>
                <w:lang w:eastAsia="ar-SA"/>
              </w:rPr>
              <w:t>К.Ю.Федоров</w:t>
            </w:r>
            <w:proofErr w:type="spellEnd"/>
            <w:r w:rsidRPr="007134F8">
              <w:rPr>
                <w:rFonts w:ascii="Times New Roman" w:hAnsi="Times New Roman"/>
                <w:snapToGrid w:val="0"/>
                <w:lang w:eastAsia="ar-SA"/>
              </w:rPr>
              <w:t>/</w:t>
            </w:r>
          </w:p>
          <w:p w14:paraId="2EBC56B8" w14:textId="77777777" w:rsidR="007134F8" w:rsidRPr="007134F8" w:rsidRDefault="007134F8" w:rsidP="007134F8">
            <w:pPr>
              <w:suppressAutoHyphens/>
              <w:spacing w:after="0" w:line="240" w:lineRule="auto"/>
              <w:jc w:val="both"/>
              <w:rPr>
                <w:rFonts w:ascii="Times New Roman" w:hAnsi="Times New Roman"/>
                <w:color w:val="000000"/>
                <w:kern w:val="1"/>
                <w:lang w:eastAsia="ar-SA"/>
              </w:rPr>
            </w:pPr>
            <w:r w:rsidRPr="007134F8">
              <w:rPr>
                <w:rFonts w:ascii="Times New Roman" w:hAnsi="Times New Roman"/>
                <w:snapToGrid w:val="0"/>
                <w:lang w:eastAsia="ar-SA"/>
              </w:rPr>
              <w:t>М.П.</w:t>
            </w:r>
          </w:p>
        </w:tc>
        <w:tc>
          <w:tcPr>
            <w:tcW w:w="5103" w:type="dxa"/>
          </w:tcPr>
          <w:p w14:paraId="0A57ABA9" w14:textId="77777777" w:rsidR="007134F8" w:rsidRPr="007134F8" w:rsidRDefault="007134F8" w:rsidP="007134F8">
            <w:pPr>
              <w:suppressAutoHyphens/>
              <w:spacing w:after="0" w:line="240" w:lineRule="auto"/>
              <w:ind w:right="599" w:firstLine="709"/>
              <w:jc w:val="center"/>
              <w:rPr>
                <w:rFonts w:ascii="Times New Roman" w:hAnsi="Times New Roman"/>
                <w:b/>
                <w:color w:val="000000"/>
                <w:kern w:val="1"/>
                <w:lang w:eastAsia="ar-SA"/>
              </w:rPr>
            </w:pPr>
            <w:r w:rsidRPr="007134F8">
              <w:rPr>
                <w:rFonts w:ascii="Times New Roman" w:hAnsi="Times New Roman"/>
                <w:b/>
                <w:color w:val="000000"/>
                <w:kern w:val="1"/>
                <w:lang w:eastAsia="ar-SA"/>
              </w:rPr>
              <w:t>Поставщик:</w:t>
            </w:r>
          </w:p>
          <w:p w14:paraId="60612B90" w14:textId="77777777" w:rsidR="007134F8" w:rsidRPr="007134F8" w:rsidRDefault="007134F8" w:rsidP="007134F8">
            <w:pPr>
              <w:suppressAutoHyphens/>
              <w:spacing w:after="0" w:line="240" w:lineRule="auto"/>
              <w:ind w:right="599" w:firstLine="709"/>
              <w:jc w:val="center"/>
              <w:rPr>
                <w:rFonts w:ascii="Times New Roman" w:hAnsi="Times New Roman"/>
                <w:b/>
                <w:color w:val="000000"/>
                <w:kern w:val="1"/>
                <w:lang w:eastAsia="ar-SA"/>
              </w:rPr>
            </w:pPr>
          </w:p>
          <w:p w14:paraId="0AD123DC" w14:textId="77777777" w:rsidR="007134F8" w:rsidRPr="007134F8" w:rsidRDefault="007134F8" w:rsidP="007134F8">
            <w:pPr>
              <w:suppressAutoHyphens/>
              <w:spacing w:after="0" w:line="240" w:lineRule="auto"/>
              <w:rPr>
                <w:rFonts w:ascii="Times New Roman" w:hAnsi="Times New Roman"/>
                <w:b/>
                <w:kern w:val="1"/>
                <w:lang w:eastAsia="ar-SA"/>
              </w:rPr>
            </w:pPr>
          </w:p>
          <w:p w14:paraId="14595BA8"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31E005E"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7100E2CC"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A09A558"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6F18F6E9"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2BC52F99"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6BFCA3D"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6BE4ED7"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0DE36F4A"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693133E9"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1FA15D2B"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0C800734"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26A0FB6E"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08DA84E1"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2285E04"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21AB94B9"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4E754BCE" w14:textId="77777777" w:rsidR="007134F8" w:rsidRPr="007134F8" w:rsidRDefault="007134F8" w:rsidP="007134F8">
            <w:pPr>
              <w:suppressAutoHyphens/>
              <w:spacing w:after="0" w:line="240" w:lineRule="auto"/>
              <w:rPr>
                <w:rFonts w:ascii="Times New Roman" w:eastAsia="Times New Roman" w:hAnsi="Times New Roman"/>
                <w:lang w:eastAsia="ru-RU"/>
              </w:rPr>
            </w:pPr>
          </w:p>
          <w:p w14:paraId="04EA0C6F" w14:textId="77777777" w:rsidR="007134F8" w:rsidRPr="007134F8" w:rsidRDefault="007134F8" w:rsidP="007134F8">
            <w:pPr>
              <w:suppressAutoHyphens/>
              <w:spacing w:after="0" w:line="240" w:lineRule="auto"/>
              <w:rPr>
                <w:rFonts w:ascii="Times New Roman" w:eastAsia="Times New Roman" w:hAnsi="Times New Roman"/>
                <w:lang w:eastAsia="ru-RU"/>
              </w:rPr>
            </w:pPr>
            <w:r w:rsidRPr="007134F8">
              <w:rPr>
                <w:rFonts w:ascii="Times New Roman" w:eastAsia="Times New Roman" w:hAnsi="Times New Roman"/>
                <w:lang w:eastAsia="ru-RU"/>
              </w:rPr>
              <w:t>________________________/ _________/</w:t>
            </w:r>
          </w:p>
          <w:p w14:paraId="21EBB5B3" w14:textId="77777777" w:rsidR="007134F8" w:rsidRPr="007134F8" w:rsidRDefault="007134F8" w:rsidP="007134F8">
            <w:pPr>
              <w:suppressAutoHyphens/>
              <w:spacing w:after="0" w:line="240" w:lineRule="auto"/>
              <w:jc w:val="both"/>
              <w:rPr>
                <w:rFonts w:ascii="Times New Roman" w:hAnsi="Times New Roman"/>
                <w:color w:val="000000"/>
                <w:kern w:val="1"/>
                <w:lang w:eastAsia="ar-SA"/>
              </w:rPr>
            </w:pPr>
            <w:r w:rsidRPr="007134F8">
              <w:rPr>
                <w:rFonts w:ascii="Times New Roman" w:eastAsia="Times New Roman" w:hAnsi="Times New Roman"/>
                <w:lang w:eastAsia="ru-RU"/>
              </w:rPr>
              <w:t>М.П.</w:t>
            </w:r>
          </w:p>
        </w:tc>
      </w:tr>
    </w:tbl>
    <w:p w14:paraId="09680226" w14:textId="77777777" w:rsidR="007134F8" w:rsidRPr="007134F8" w:rsidRDefault="007134F8" w:rsidP="007134F8">
      <w:pPr>
        <w:spacing w:after="0" w:line="240" w:lineRule="auto"/>
        <w:ind w:firstLine="709"/>
        <w:rPr>
          <w:rFonts w:ascii="Times New Roman" w:hAnsi="Times New Roman"/>
          <w:color w:val="000000"/>
          <w:lang w:eastAsia="ar-SA"/>
        </w:rPr>
      </w:pPr>
      <w:r w:rsidRPr="007134F8">
        <w:rPr>
          <w:rFonts w:ascii="Times New Roman" w:hAnsi="Times New Roman"/>
          <w:color w:val="000000"/>
          <w:lang w:eastAsia="ar-SA"/>
        </w:rPr>
        <w:br w:type="page"/>
      </w:r>
    </w:p>
    <w:p w14:paraId="7C2B1C03" w14:textId="77777777" w:rsidR="007134F8" w:rsidRPr="007134F8" w:rsidRDefault="007134F8" w:rsidP="007134F8">
      <w:pPr>
        <w:suppressAutoHyphens/>
        <w:spacing w:after="0" w:line="240" w:lineRule="auto"/>
        <w:ind w:firstLine="709"/>
        <w:jc w:val="both"/>
        <w:rPr>
          <w:rFonts w:ascii="Times New Roman" w:hAnsi="Times New Roman"/>
          <w:color w:val="000000"/>
          <w:sz w:val="24"/>
          <w:szCs w:val="24"/>
          <w:lang w:eastAsia="ar-SA"/>
        </w:rPr>
      </w:pPr>
    </w:p>
    <w:p w14:paraId="6A886DF8" w14:textId="77777777" w:rsidR="00A228F8" w:rsidRPr="00A228F8" w:rsidRDefault="00A228F8" w:rsidP="00A228F8">
      <w:pPr>
        <w:suppressAutoHyphens/>
        <w:spacing w:after="0" w:line="240" w:lineRule="auto"/>
        <w:ind w:firstLine="709"/>
        <w:jc w:val="right"/>
        <w:rPr>
          <w:rFonts w:ascii="Times New Roman" w:hAnsi="Times New Roman"/>
          <w:color w:val="000000"/>
          <w:lang w:eastAsia="ar-SA"/>
        </w:rPr>
      </w:pPr>
      <w:r w:rsidRPr="00A228F8">
        <w:rPr>
          <w:rFonts w:ascii="Times New Roman" w:hAnsi="Times New Roman"/>
          <w:color w:val="000000"/>
          <w:lang w:eastAsia="ar-SA"/>
        </w:rPr>
        <w:t xml:space="preserve">Приложение №1 </w:t>
      </w:r>
    </w:p>
    <w:p w14:paraId="0EEFA3FB" w14:textId="77777777" w:rsidR="00A228F8" w:rsidRPr="00A228F8" w:rsidRDefault="00A228F8" w:rsidP="00A228F8">
      <w:pPr>
        <w:suppressAutoHyphens/>
        <w:spacing w:after="0" w:line="240" w:lineRule="auto"/>
        <w:ind w:firstLine="709"/>
        <w:jc w:val="right"/>
        <w:rPr>
          <w:rFonts w:ascii="Times New Roman" w:hAnsi="Times New Roman"/>
          <w:color w:val="000000"/>
          <w:lang w:eastAsia="ar-SA"/>
        </w:rPr>
      </w:pPr>
      <w:r w:rsidRPr="00A228F8">
        <w:rPr>
          <w:rFonts w:ascii="Times New Roman" w:hAnsi="Times New Roman"/>
          <w:color w:val="000000"/>
          <w:lang w:eastAsia="ar-SA"/>
        </w:rPr>
        <w:t>к договору поставки №___________</w:t>
      </w:r>
    </w:p>
    <w:p w14:paraId="1A728258" w14:textId="7AB1E715" w:rsidR="00A228F8" w:rsidRPr="00A228F8" w:rsidRDefault="00A228F8" w:rsidP="00A228F8">
      <w:pPr>
        <w:suppressAutoHyphens/>
        <w:spacing w:after="0" w:line="240" w:lineRule="auto"/>
        <w:ind w:firstLine="709"/>
        <w:jc w:val="right"/>
        <w:rPr>
          <w:rFonts w:ascii="Times New Roman" w:hAnsi="Times New Roman"/>
          <w:color w:val="000000"/>
          <w:lang w:eastAsia="ar-SA"/>
        </w:rPr>
      </w:pPr>
      <w:r w:rsidRPr="00A228F8">
        <w:rPr>
          <w:rFonts w:ascii="Times New Roman" w:hAnsi="Times New Roman"/>
          <w:color w:val="000000"/>
          <w:lang w:eastAsia="ar-SA"/>
        </w:rPr>
        <w:t>от «__» ______________202</w:t>
      </w:r>
      <w:r w:rsidRPr="00240BAF">
        <w:rPr>
          <w:rFonts w:ascii="Times New Roman" w:hAnsi="Times New Roman"/>
          <w:color w:val="000000"/>
          <w:lang w:eastAsia="ar-SA"/>
        </w:rPr>
        <w:t>6</w:t>
      </w:r>
      <w:r w:rsidRPr="00A228F8">
        <w:rPr>
          <w:rFonts w:ascii="Times New Roman" w:hAnsi="Times New Roman"/>
          <w:color w:val="000000"/>
          <w:lang w:eastAsia="ar-SA"/>
        </w:rPr>
        <w:t xml:space="preserve"> года</w:t>
      </w:r>
    </w:p>
    <w:p w14:paraId="35FF1940" w14:textId="77777777" w:rsidR="00A228F8" w:rsidRPr="00A228F8" w:rsidRDefault="00A228F8" w:rsidP="00A228F8">
      <w:pPr>
        <w:tabs>
          <w:tab w:val="left" w:pos="1855"/>
          <w:tab w:val="center" w:pos="4677"/>
        </w:tabs>
        <w:suppressAutoHyphens/>
        <w:spacing w:after="0" w:line="240" w:lineRule="auto"/>
        <w:ind w:firstLine="709"/>
        <w:rPr>
          <w:rFonts w:ascii="Times New Roman" w:hAnsi="Times New Roman"/>
          <w:color w:val="000000"/>
          <w:lang w:eastAsia="ar-SA"/>
        </w:rPr>
      </w:pPr>
    </w:p>
    <w:p w14:paraId="16787755" w14:textId="77777777" w:rsidR="00A228F8" w:rsidRPr="00A228F8" w:rsidRDefault="00A228F8" w:rsidP="00A228F8">
      <w:pPr>
        <w:tabs>
          <w:tab w:val="left" w:pos="1855"/>
          <w:tab w:val="center" w:pos="4677"/>
        </w:tabs>
        <w:suppressAutoHyphens/>
        <w:spacing w:after="0" w:line="240" w:lineRule="auto"/>
        <w:ind w:firstLine="709"/>
        <w:rPr>
          <w:rFonts w:ascii="Times New Roman" w:hAnsi="Times New Roman"/>
          <w:color w:val="000000"/>
          <w:lang w:eastAsia="ar-SA"/>
        </w:rPr>
      </w:pPr>
    </w:p>
    <w:p w14:paraId="2686AB82" w14:textId="77777777" w:rsidR="00A228F8" w:rsidRPr="00A228F8" w:rsidRDefault="00A228F8" w:rsidP="00A228F8">
      <w:pPr>
        <w:tabs>
          <w:tab w:val="left" w:pos="1855"/>
          <w:tab w:val="center" w:pos="4677"/>
        </w:tabs>
        <w:suppressAutoHyphens/>
        <w:spacing w:after="0" w:line="240" w:lineRule="auto"/>
        <w:ind w:firstLine="709"/>
        <w:rPr>
          <w:rFonts w:ascii="Times New Roman" w:hAnsi="Times New Roman"/>
          <w:color w:val="000000"/>
          <w:lang w:eastAsia="ar-SA"/>
        </w:rPr>
      </w:pPr>
    </w:p>
    <w:p w14:paraId="176E5379" w14:textId="77777777" w:rsidR="00A228F8" w:rsidRPr="00A228F8" w:rsidRDefault="00A228F8" w:rsidP="00A228F8">
      <w:pPr>
        <w:tabs>
          <w:tab w:val="left" w:pos="1855"/>
          <w:tab w:val="left" w:pos="3145"/>
          <w:tab w:val="center" w:pos="4677"/>
        </w:tabs>
        <w:suppressAutoHyphens/>
        <w:spacing w:after="0" w:line="240" w:lineRule="auto"/>
        <w:ind w:firstLine="709"/>
        <w:jc w:val="center"/>
        <w:rPr>
          <w:rFonts w:ascii="Times New Roman" w:hAnsi="Times New Roman"/>
          <w:color w:val="000000"/>
          <w:lang w:eastAsia="ar-SA"/>
        </w:rPr>
      </w:pPr>
      <w:r w:rsidRPr="00A228F8">
        <w:rPr>
          <w:rFonts w:ascii="Times New Roman" w:hAnsi="Times New Roman"/>
          <w:color w:val="000000"/>
          <w:lang w:eastAsia="ar-SA"/>
        </w:rPr>
        <w:t>Спецификация № _____</w:t>
      </w:r>
    </w:p>
    <w:p w14:paraId="7E851A1A" w14:textId="77777777" w:rsidR="00A228F8" w:rsidRPr="00A228F8" w:rsidRDefault="00A228F8" w:rsidP="00A228F8">
      <w:pPr>
        <w:tabs>
          <w:tab w:val="left" w:pos="1855"/>
          <w:tab w:val="left" w:pos="3145"/>
          <w:tab w:val="center" w:pos="4677"/>
        </w:tabs>
        <w:suppressAutoHyphens/>
        <w:spacing w:after="0" w:line="240" w:lineRule="auto"/>
        <w:ind w:firstLine="709"/>
        <w:jc w:val="center"/>
        <w:rPr>
          <w:rFonts w:ascii="Times New Roman" w:hAnsi="Times New Roman"/>
          <w:color w:val="000000"/>
          <w:lang w:eastAsia="ar-SA"/>
        </w:rPr>
      </w:pPr>
    </w:p>
    <w:p w14:paraId="53474CC8" w14:textId="5CD86081" w:rsidR="00A228F8" w:rsidRPr="00A228F8" w:rsidRDefault="00A228F8" w:rsidP="00A228F8">
      <w:pPr>
        <w:tabs>
          <w:tab w:val="left" w:pos="6804"/>
        </w:tabs>
        <w:suppressAutoHyphens/>
        <w:spacing w:after="0" w:line="240" w:lineRule="auto"/>
        <w:rPr>
          <w:rFonts w:ascii="Times New Roman" w:hAnsi="Times New Roman"/>
          <w:color w:val="000000"/>
          <w:lang w:eastAsia="ar-SA"/>
        </w:rPr>
      </w:pPr>
      <w:r w:rsidRPr="00A228F8">
        <w:rPr>
          <w:rFonts w:ascii="Times New Roman" w:hAnsi="Times New Roman"/>
          <w:color w:val="000000"/>
          <w:lang w:eastAsia="ar-SA"/>
        </w:rPr>
        <w:t xml:space="preserve">г. Самара </w:t>
      </w:r>
      <w:r w:rsidRPr="00A228F8">
        <w:rPr>
          <w:rFonts w:ascii="Times New Roman" w:hAnsi="Times New Roman"/>
          <w:color w:val="000000"/>
          <w:lang w:eastAsia="ar-SA"/>
        </w:rPr>
        <w:tab/>
        <w:t xml:space="preserve">     </w:t>
      </w:r>
      <w:proofErr w:type="gramStart"/>
      <w:r w:rsidRPr="00A228F8">
        <w:rPr>
          <w:rFonts w:ascii="Times New Roman" w:hAnsi="Times New Roman"/>
          <w:color w:val="000000"/>
          <w:lang w:eastAsia="ar-SA"/>
        </w:rPr>
        <w:t xml:space="preserve">   «</w:t>
      </w:r>
      <w:proofErr w:type="gramEnd"/>
      <w:r w:rsidRPr="00A228F8">
        <w:rPr>
          <w:rFonts w:ascii="Times New Roman" w:hAnsi="Times New Roman"/>
          <w:color w:val="000000"/>
          <w:lang w:eastAsia="ar-SA"/>
        </w:rPr>
        <w:t>____» ________ 202</w:t>
      </w:r>
      <w:r w:rsidRPr="00240BAF">
        <w:rPr>
          <w:rFonts w:ascii="Times New Roman" w:hAnsi="Times New Roman"/>
          <w:color w:val="000000"/>
          <w:lang w:eastAsia="ar-SA"/>
        </w:rPr>
        <w:t>6</w:t>
      </w:r>
      <w:r w:rsidRPr="00A228F8">
        <w:rPr>
          <w:rFonts w:ascii="Times New Roman" w:hAnsi="Times New Roman"/>
          <w:color w:val="000000"/>
          <w:lang w:eastAsia="ar-SA"/>
        </w:rPr>
        <w:t xml:space="preserve"> года</w:t>
      </w:r>
    </w:p>
    <w:p w14:paraId="71597FE0" w14:textId="77777777" w:rsidR="00A228F8" w:rsidRPr="00A228F8" w:rsidRDefault="00A228F8" w:rsidP="00A228F8">
      <w:pPr>
        <w:tabs>
          <w:tab w:val="center" w:pos="4677"/>
        </w:tabs>
        <w:suppressAutoHyphens/>
        <w:spacing w:after="0" w:line="240" w:lineRule="auto"/>
        <w:rPr>
          <w:rFonts w:ascii="Times New Roman" w:hAnsi="Times New Roman"/>
          <w:color w:val="000000"/>
          <w:lang w:eastAsia="ar-SA"/>
        </w:rPr>
      </w:pPr>
    </w:p>
    <w:tbl>
      <w:tblPr>
        <w:tblStyle w:val="350"/>
        <w:tblW w:w="10739" w:type="dxa"/>
        <w:tblInd w:w="-318" w:type="dxa"/>
        <w:tblLook w:val="04A0" w:firstRow="1" w:lastRow="0" w:firstColumn="1" w:lastColumn="0" w:noHBand="0" w:noVBand="1"/>
      </w:tblPr>
      <w:tblGrid>
        <w:gridCol w:w="568"/>
        <w:gridCol w:w="3827"/>
        <w:gridCol w:w="1901"/>
        <w:gridCol w:w="841"/>
        <w:gridCol w:w="764"/>
        <w:gridCol w:w="1311"/>
        <w:gridCol w:w="1527"/>
      </w:tblGrid>
      <w:tr w:rsidR="00A228F8" w:rsidRPr="00A228F8" w14:paraId="739AC5A9" w14:textId="77777777" w:rsidTr="00505FDB">
        <w:trPr>
          <w:trHeight w:val="258"/>
        </w:trPr>
        <w:tc>
          <w:tcPr>
            <w:tcW w:w="568" w:type="dxa"/>
            <w:noWrap/>
            <w:vAlign w:val="center"/>
            <w:hideMark/>
          </w:tcPr>
          <w:p w14:paraId="118BB1CF" w14:textId="77777777" w:rsidR="00A228F8" w:rsidRPr="00A228F8" w:rsidRDefault="00A228F8" w:rsidP="00A228F8">
            <w:pPr>
              <w:tabs>
                <w:tab w:val="center" w:pos="-1418"/>
              </w:tabs>
              <w:suppressAutoHyphens/>
              <w:jc w:val="center"/>
              <w:rPr>
                <w:rFonts w:ascii="Times New Roman" w:hAnsi="Times New Roman"/>
                <w:bCs/>
                <w:color w:val="000000"/>
                <w:lang w:eastAsia="ar-SA"/>
              </w:rPr>
            </w:pPr>
            <w:r w:rsidRPr="00A228F8">
              <w:rPr>
                <w:rFonts w:ascii="Times New Roman" w:hAnsi="Times New Roman"/>
                <w:bCs/>
                <w:color w:val="000000"/>
                <w:lang w:eastAsia="ar-SA"/>
              </w:rPr>
              <w:t>№ п/п</w:t>
            </w:r>
          </w:p>
        </w:tc>
        <w:tc>
          <w:tcPr>
            <w:tcW w:w="3827" w:type="dxa"/>
            <w:noWrap/>
            <w:vAlign w:val="center"/>
            <w:hideMark/>
          </w:tcPr>
          <w:p w14:paraId="37310860" w14:textId="77777777"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Товары</w:t>
            </w:r>
          </w:p>
        </w:tc>
        <w:tc>
          <w:tcPr>
            <w:tcW w:w="1901" w:type="dxa"/>
            <w:vAlign w:val="center"/>
          </w:tcPr>
          <w:p w14:paraId="6F1B0ADC" w14:textId="77777777"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Страна происхождения</w:t>
            </w:r>
          </w:p>
        </w:tc>
        <w:tc>
          <w:tcPr>
            <w:tcW w:w="841" w:type="dxa"/>
            <w:noWrap/>
            <w:vAlign w:val="center"/>
            <w:hideMark/>
          </w:tcPr>
          <w:p w14:paraId="7B7C9EC4" w14:textId="77777777"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Кол-во</w:t>
            </w:r>
          </w:p>
        </w:tc>
        <w:tc>
          <w:tcPr>
            <w:tcW w:w="764" w:type="dxa"/>
            <w:noWrap/>
            <w:vAlign w:val="center"/>
            <w:hideMark/>
          </w:tcPr>
          <w:p w14:paraId="76E3C75A" w14:textId="77777777"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Ед. изм.</w:t>
            </w:r>
          </w:p>
        </w:tc>
        <w:tc>
          <w:tcPr>
            <w:tcW w:w="1311" w:type="dxa"/>
            <w:noWrap/>
            <w:vAlign w:val="center"/>
            <w:hideMark/>
          </w:tcPr>
          <w:p w14:paraId="1B63B52B" w14:textId="7D3B5B2A"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Цена</w:t>
            </w:r>
            <w:r w:rsidRPr="00240BAF">
              <w:rPr>
                <w:rFonts w:ascii="Times New Roman" w:hAnsi="Times New Roman"/>
                <w:bCs/>
                <w:color w:val="000000"/>
                <w:lang w:eastAsia="ar-SA"/>
              </w:rPr>
              <w:t xml:space="preserve"> за ед. с учетом НДС</w:t>
            </w:r>
          </w:p>
        </w:tc>
        <w:tc>
          <w:tcPr>
            <w:tcW w:w="1527" w:type="dxa"/>
            <w:noWrap/>
            <w:vAlign w:val="center"/>
            <w:hideMark/>
          </w:tcPr>
          <w:p w14:paraId="5B29F4A2" w14:textId="7E1ABAF9" w:rsidR="00A228F8" w:rsidRPr="00A228F8" w:rsidRDefault="00A228F8" w:rsidP="00A228F8">
            <w:pPr>
              <w:suppressAutoHyphens/>
              <w:jc w:val="center"/>
              <w:rPr>
                <w:rFonts w:ascii="Times New Roman" w:hAnsi="Times New Roman"/>
                <w:bCs/>
                <w:color w:val="000000"/>
                <w:lang w:eastAsia="ar-SA"/>
              </w:rPr>
            </w:pPr>
            <w:r w:rsidRPr="00A228F8">
              <w:rPr>
                <w:rFonts w:ascii="Times New Roman" w:hAnsi="Times New Roman"/>
                <w:bCs/>
                <w:color w:val="000000"/>
                <w:lang w:eastAsia="ar-SA"/>
              </w:rPr>
              <w:t>Сумма</w:t>
            </w:r>
            <w:r w:rsidRPr="00240BAF">
              <w:rPr>
                <w:rFonts w:ascii="Times New Roman" w:hAnsi="Times New Roman"/>
                <w:bCs/>
                <w:color w:val="000000"/>
                <w:lang w:eastAsia="ar-SA"/>
              </w:rPr>
              <w:t xml:space="preserve"> с учетом НДС</w:t>
            </w:r>
          </w:p>
        </w:tc>
      </w:tr>
      <w:tr w:rsidR="00A228F8" w:rsidRPr="00A228F8" w14:paraId="40AB3B44" w14:textId="77777777" w:rsidTr="00505FDB">
        <w:trPr>
          <w:trHeight w:val="426"/>
        </w:trPr>
        <w:tc>
          <w:tcPr>
            <w:tcW w:w="568" w:type="dxa"/>
            <w:noWrap/>
            <w:vAlign w:val="center"/>
            <w:hideMark/>
          </w:tcPr>
          <w:p w14:paraId="139DEA4B"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1</w:t>
            </w:r>
          </w:p>
        </w:tc>
        <w:tc>
          <w:tcPr>
            <w:tcW w:w="3827" w:type="dxa"/>
            <w:vAlign w:val="center"/>
          </w:tcPr>
          <w:p w14:paraId="2C320980"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16A34D91"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11E373E4"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5DE1BEDA"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3863A6E9"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6206F9D5"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6D6632CF" w14:textId="77777777" w:rsidTr="00505FDB">
        <w:trPr>
          <w:trHeight w:val="426"/>
        </w:trPr>
        <w:tc>
          <w:tcPr>
            <w:tcW w:w="568" w:type="dxa"/>
            <w:noWrap/>
            <w:vAlign w:val="center"/>
            <w:hideMark/>
          </w:tcPr>
          <w:p w14:paraId="040D8636"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2</w:t>
            </w:r>
          </w:p>
        </w:tc>
        <w:tc>
          <w:tcPr>
            <w:tcW w:w="3827" w:type="dxa"/>
            <w:vAlign w:val="center"/>
          </w:tcPr>
          <w:p w14:paraId="15E26551"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29558189"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50572595"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3A49A38A"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3613B9E1"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2DCEB0ED"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4237558C" w14:textId="77777777" w:rsidTr="00505FDB">
        <w:trPr>
          <w:trHeight w:val="426"/>
        </w:trPr>
        <w:tc>
          <w:tcPr>
            <w:tcW w:w="568" w:type="dxa"/>
            <w:noWrap/>
            <w:vAlign w:val="center"/>
            <w:hideMark/>
          </w:tcPr>
          <w:p w14:paraId="04B830AE"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3</w:t>
            </w:r>
          </w:p>
        </w:tc>
        <w:tc>
          <w:tcPr>
            <w:tcW w:w="3827" w:type="dxa"/>
            <w:vAlign w:val="center"/>
          </w:tcPr>
          <w:p w14:paraId="293031E5"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38F6D7E3"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70C4F40E"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4ED3C00F"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2C7BECC5"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29371BEF"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1A9E2D49" w14:textId="77777777" w:rsidTr="00505FDB">
        <w:trPr>
          <w:trHeight w:val="426"/>
        </w:trPr>
        <w:tc>
          <w:tcPr>
            <w:tcW w:w="568" w:type="dxa"/>
            <w:noWrap/>
            <w:vAlign w:val="center"/>
            <w:hideMark/>
          </w:tcPr>
          <w:p w14:paraId="5FD9BEC3"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4</w:t>
            </w:r>
          </w:p>
        </w:tc>
        <w:tc>
          <w:tcPr>
            <w:tcW w:w="3827" w:type="dxa"/>
            <w:vAlign w:val="center"/>
          </w:tcPr>
          <w:p w14:paraId="3F78360D"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01BE6A31"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00FC88A3"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7312767C"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26585666"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25F74852"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68B01815" w14:textId="77777777" w:rsidTr="00505FDB">
        <w:trPr>
          <w:trHeight w:val="426"/>
        </w:trPr>
        <w:tc>
          <w:tcPr>
            <w:tcW w:w="568" w:type="dxa"/>
            <w:noWrap/>
            <w:vAlign w:val="center"/>
            <w:hideMark/>
          </w:tcPr>
          <w:p w14:paraId="413C058A"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5</w:t>
            </w:r>
          </w:p>
        </w:tc>
        <w:tc>
          <w:tcPr>
            <w:tcW w:w="3827" w:type="dxa"/>
            <w:vAlign w:val="center"/>
          </w:tcPr>
          <w:p w14:paraId="36AD4591"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30529BA0"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6C291BB2"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00185BF3"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418C3C7D"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3BF95EA1"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5EA0EA3A" w14:textId="77777777" w:rsidTr="00505FDB">
        <w:trPr>
          <w:trHeight w:val="426"/>
        </w:trPr>
        <w:tc>
          <w:tcPr>
            <w:tcW w:w="568" w:type="dxa"/>
            <w:noWrap/>
            <w:vAlign w:val="center"/>
            <w:hideMark/>
          </w:tcPr>
          <w:p w14:paraId="4698D66A"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6</w:t>
            </w:r>
          </w:p>
        </w:tc>
        <w:tc>
          <w:tcPr>
            <w:tcW w:w="3827" w:type="dxa"/>
            <w:vAlign w:val="center"/>
          </w:tcPr>
          <w:p w14:paraId="706672DA"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255106F0"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3083F4D6"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515492CD"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3490B33E"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2E391329"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0B369B67" w14:textId="77777777" w:rsidTr="00505FDB">
        <w:trPr>
          <w:trHeight w:val="426"/>
        </w:trPr>
        <w:tc>
          <w:tcPr>
            <w:tcW w:w="568" w:type="dxa"/>
            <w:noWrap/>
            <w:vAlign w:val="center"/>
            <w:hideMark/>
          </w:tcPr>
          <w:p w14:paraId="5E46A735"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7</w:t>
            </w:r>
          </w:p>
        </w:tc>
        <w:tc>
          <w:tcPr>
            <w:tcW w:w="3827" w:type="dxa"/>
            <w:vAlign w:val="center"/>
          </w:tcPr>
          <w:p w14:paraId="57898AEC"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52A36470"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6150FB52"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7AC6626F"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27BB40E0"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55B4914A"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59893A0A" w14:textId="77777777" w:rsidTr="00505FDB">
        <w:trPr>
          <w:trHeight w:val="426"/>
        </w:trPr>
        <w:tc>
          <w:tcPr>
            <w:tcW w:w="568" w:type="dxa"/>
            <w:noWrap/>
            <w:vAlign w:val="center"/>
            <w:hideMark/>
          </w:tcPr>
          <w:p w14:paraId="48F477E3"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8</w:t>
            </w:r>
          </w:p>
        </w:tc>
        <w:tc>
          <w:tcPr>
            <w:tcW w:w="3827" w:type="dxa"/>
            <w:vAlign w:val="center"/>
          </w:tcPr>
          <w:p w14:paraId="65A82584"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7EB421ED"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5F866D4B"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431BBB2D"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19E87A87"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06B143F8"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6C54D18C" w14:textId="77777777" w:rsidTr="00505FDB">
        <w:trPr>
          <w:trHeight w:val="426"/>
        </w:trPr>
        <w:tc>
          <w:tcPr>
            <w:tcW w:w="568" w:type="dxa"/>
            <w:noWrap/>
            <w:vAlign w:val="center"/>
            <w:hideMark/>
          </w:tcPr>
          <w:p w14:paraId="00846D46"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9</w:t>
            </w:r>
          </w:p>
        </w:tc>
        <w:tc>
          <w:tcPr>
            <w:tcW w:w="3827" w:type="dxa"/>
            <w:vAlign w:val="center"/>
          </w:tcPr>
          <w:p w14:paraId="7360CF86"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64063141"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5C9C6D71"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781F784A"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6A56B2D4"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1B176A46" w14:textId="77777777" w:rsidR="00A228F8" w:rsidRPr="00A228F8" w:rsidRDefault="00A228F8" w:rsidP="00A228F8">
            <w:pPr>
              <w:suppressAutoHyphens/>
              <w:jc w:val="center"/>
              <w:rPr>
                <w:rFonts w:ascii="Times New Roman" w:hAnsi="Times New Roman"/>
                <w:color w:val="000000"/>
                <w:lang w:eastAsia="ar-SA"/>
              </w:rPr>
            </w:pPr>
          </w:p>
        </w:tc>
      </w:tr>
      <w:tr w:rsidR="00A228F8" w:rsidRPr="00A228F8" w14:paraId="386AEBCC" w14:textId="77777777" w:rsidTr="00505FDB">
        <w:trPr>
          <w:trHeight w:val="426"/>
        </w:trPr>
        <w:tc>
          <w:tcPr>
            <w:tcW w:w="568" w:type="dxa"/>
            <w:noWrap/>
            <w:vAlign w:val="center"/>
            <w:hideMark/>
          </w:tcPr>
          <w:p w14:paraId="0CF7EB10" w14:textId="77777777" w:rsidR="00A228F8" w:rsidRPr="00A228F8" w:rsidRDefault="00A228F8" w:rsidP="00A228F8">
            <w:pPr>
              <w:tabs>
                <w:tab w:val="center" w:pos="-1418"/>
              </w:tabs>
              <w:suppressAutoHyphens/>
              <w:jc w:val="center"/>
              <w:rPr>
                <w:rFonts w:ascii="Times New Roman" w:hAnsi="Times New Roman"/>
                <w:color w:val="000000"/>
                <w:lang w:eastAsia="ar-SA"/>
              </w:rPr>
            </w:pPr>
            <w:r w:rsidRPr="00A228F8">
              <w:rPr>
                <w:rFonts w:ascii="Times New Roman" w:hAnsi="Times New Roman"/>
                <w:color w:val="000000"/>
                <w:lang w:eastAsia="ar-SA"/>
              </w:rPr>
              <w:t>10</w:t>
            </w:r>
          </w:p>
        </w:tc>
        <w:tc>
          <w:tcPr>
            <w:tcW w:w="3827" w:type="dxa"/>
            <w:vAlign w:val="center"/>
          </w:tcPr>
          <w:p w14:paraId="1E017A63" w14:textId="77777777" w:rsidR="00A228F8" w:rsidRPr="00A228F8" w:rsidRDefault="00A228F8" w:rsidP="00A228F8">
            <w:pPr>
              <w:suppressAutoHyphens/>
              <w:rPr>
                <w:rFonts w:ascii="Times New Roman" w:hAnsi="Times New Roman"/>
                <w:color w:val="000000"/>
                <w:lang w:eastAsia="ar-SA"/>
              </w:rPr>
            </w:pPr>
          </w:p>
        </w:tc>
        <w:tc>
          <w:tcPr>
            <w:tcW w:w="1901" w:type="dxa"/>
            <w:vAlign w:val="center"/>
          </w:tcPr>
          <w:p w14:paraId="39C0FCEF" w14:textId="77777777" w:rsidR="00A228F8" w:rsidRPr="00A228F8" w:rsidRDefault="00A228F8" w:rsidP="00A228F8">
            <w:pPr>
              <w:suppressAutoHyphens/>
              <w:jc w:val="center"/>
              <w:rPr>
                <w:rFonts w:ascii="Times New Roman" w:hAnsi="Times New Roman"/>
                <w:color w:val="000000"/>
                <w:lang w:eastAsia="ar-SA"/>
              </w:rPr>
            </w:pPr>
          </w:p>
        </w:tc>
        <w:tc>
          <w:tcPr>
            <w:tcW w:w="841" w:type="dxa"/>
            <w:noWrap/>
            <w:vAlign w:val="center"/>
          </w:tcPr>
          <w:p w14:paraId="3BB435EA" w14:textId="77777777" w:rsidR="00A228F8" w:rsidRPr="00A228F8" w:rsidRDefault="00A228F8" w:rsidP="00A228F8">
            <w:pPr>
              <w:suppressAutoHyphens/>
              <w:jc w:val="center"/>
              <w:rPr>
                <w:rFonts w:ascii="Times New Roman" w:hAnsi="Times New Roman"/>
                <w:color w:val="000000"/>
                <w:lang w:eastAsia="ar-SA"/>
              </w:rPr>
            </w:pPr>
          </w:p>
        </w:tc>
        <w:tc>
          <w:tcPr>
            <w:tcW w:w="764" w:type="dxa"/>
            <w:noWrap/>
            <w:vAlign w:val="center"/>
          </w:tcPr>
          <w:p w14:paraId="0B852ABA" w14:textId="77777777" w:rsidR="00A228F8" w:rsidRPr="00A228F8" w:rsidRDefault="00A228F8" w:rsidP="00A228F8">
            <w:pPr>
              <w:suppressAutoHyphens/>
              <w:jc w:val="center"/>
              <w:rPr>
                <w:rFonts w:ascii="Times New Roman" w:hAnsi="Times New Roman"/>
                <w:color w:val="000000"/>
                <w:lang w:eastAsia="ar-SA"/>
              </w:rPr>
            </w:pPr>
          </w:p>
        </w:tc>
        <w:tc>
          <w:tcPr>
            <w:tcW w:w="1311" w:type="dxa"/>
            <w:noWrap/>
            <w:vAlign w:val="center"/>
          </w:tcPr>
          <w:p w14:paraId="0EC4D772" w14:textId="77777777" w:rsidR="00A228F8" w:rsidRPr="00A228F8" w:rsidRDefault="00A228F8" w:rsidP="00A228F8">
            <w:pPr>
              <w:suppressAutoHyphens/>
              <w:jc w:val="center"/>
              <w:rPr>
                <w:rFonts w:ascii="Times New Roman" w:hAnsi="Times New Roman"/>
                <w:color w:val="000000"/>
                <w:lang w:eastAsia="ar-SA"/>
              </w:rPr>
            </w:pPr>
          </w:p>
        </w:tc>
        <w:tc>
          <w:tcPr>
            <w:tcW w:w="1527" w:type="dxa"/>
            <w:noWrap/>
            <w:vAlign w:val="center"/>
          </w:tcPr>
          <w:p w14:paraId="3089FAE5" w14:textId="77777777" w:rsidR="00A228F8" w:rsidRPr="00A228F8" w:rsidRDefault="00A228F8" w:rsidP="00A228F8">
            <w:pPr>
              <w:suppressAutoHyphens/>
              <w:jc w:val="center"/>
              <w:rPr>
                <w:rFonts w:ascii="Times New Roman" w:hAnsi="Times New Roman"/>
                <w:color w:val="000000"/>
                <w:lang w:eastAsia="ar-SA"/>
              </w:rPr>
            </w:pPr>
          </w:p>
        </w:tc>
      </w:tr>
    </w:tbl>
    <w:p w14:paraId="78E4CB52" w14:textId="77777777" w:rsidR="00A228F8" w:rsidRPr="00A228F8" w:rsidRDefault="00A228F8" w:rsidP="00A228F8">
      <w:pPr>
        <w:suppressAutoHyphens/>
        <w:spacing w:after="0" w:line="240" w:lineRule="auto"/>
        <w:ind w:firstLine="709"/>
        <w:rPr>
          <w:rFonts w:ascii="Times New Roman" w:hAnsi="Times New Roman"/>
          <w:color w:val="000000"/>
          <w:lang w:eastAsia="ar-SA"/>
        </w:rPr>
      </w:pPr>
    </w:p>
    <w:p w14:paraId="7C58FD4D" w14:textId="77777777" w:rsidR="00A228F8" w:rsidRPr="00A228F8" w:rsidRDefault="00A228F8" w:rsidP="00A228F8">
      <w:pPr>
        <w:suppressAutoHyphens/>
        <w:spacing w:after="0" w:line="240" w:lineRule="auto"/>
        <w:ind w:firstLine="709"/>
        <w:jc w:val="right"/>
        <w:rPr>
          <w:rFonts w:ascii="Times New Roman" w:hAnsi="Times New Roman"/>
          <w:color w:val="000000"/>
          <w:lang w:eastAsia="ar-SA"/>
        </w:rPr>
      </w:pPr>
      <w:r w:rsidRPr="00A228F8">
        <w:rPr>
          <w:rFonts w:ascii="Times New Roman" w:hAnsi="Times New Roman"/>
          <w:color w:val="000000"/>
          <w:lang w:eastAsia="ar-SA"/>
        </w:rPr>
        <w:t>Итого: ____________________ рублей</w:t>
      </w:r>
    </w:p>
    <w:p w14:paraId="7CFA5E31" w14:textId="77777777" w:rsidR="00A228F8" w:rsidRPr="00A228F8" w:rsidRDefault="00A228F8" w:rsidP="00A228F8">
      <w:pPr>
        <w:suppressAutoHyphens/>
        <w:spacing w:after="0" w:line="240" w:lineRule="auto"/>
        <w:ind w:firstLine="709"/>
        <w:jc w:val="right"/>
        <w:rPr>
          <w:rFonts w:ascii="Times New Roman" w:hAnsi="Times New Roman"/>
          <w:color w:val="000000"/>
          <w:lang w:eastAsia="ar-SA"/>
        </w:rPr>
      </w:pPr>
      <w:r w:rsidRPr="00A228F8">
        <w:rPr>
          <w:rFonts w:ascii="Times New Roman" w:hAnsi="Times New Roman"/>
          <w:color w:val="000000"/>
          <w:lang w:eastAsia="ar-SA"/>
        </w:rPr>
        <w:t>В том числе НДС: ______________ рублей</w:t>
      </w:r>
    </w:p>
    <w:p w14:paraId="2BFC7B4F" w14:textId="77777777" w:rsidR="00A228F8" w:rsidRPr="00A228F8" w:rsidRDefault="00A228F8" w:rsidP="00A228F8">
      <w:pPr>
        <w:suppressAutoHyphens/>
        <w:spacing w:after="0" w:line="240" w:lineRule="auto"/>
        <w:ind w:firstLine="709"/>
        <w:rPr>
          <w:rFonts w:ascii="Times New Roman" w:hAnsi="Times New Roman"/>
          <w:color w:val="000000"/>
          <w:lang w:eastAsia="ar-SA"/>
        </w:rPr>
      </w:pPr>
    </w:p>
    <w:tbl>
      <w:tblPr>
        <w:tblW w:w="9988" w:type="dxa"/>
        <w:jc w:val="center"/>
        <w:tblLook w:val="04A0" w:firstRow="1" w:lastRow="0" w:firstColumn="1" w:lastColumn="0" w:noHBand="0" w:noVBand="1"/>
      </w:tblPr>
      <w:tblGrid>
        <w:gridCol w:w="4787"/>
        <w:gridCol w:w="5201"/>
      </w:tblGrid>
      <w:tr w:rsidR="00A228F8" w:rsidRPr="00A228F8" w14:paraId="5AABFE7E" w14:textId="77777777" w:rsidTr="00505FDB">
        <w:trPr>
          <w:jc w:val="center"/>
        </w:trPr>
        <w:tc>
          <w:tcPr>
            <w:tcW w:w="4787" w:type="dxa"/>
          </w:tcPr>
          <w:p w14:paraId="101342C5"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4DF53477"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52EA9C36"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0D779B70" w14:textId="77777777" w:rsidR="00A228F8" w:rsidRPr="00A228F8" w:rsidRDefault="00A228F8" w:rsidP="00A228F8">
            <w:pPr>
              <w:suppressAutoHyphens/>
              <w:spacing w:after="0" w:line="240" w:lineRule="auto"/>
              <w:jc w:val="both"/>
              <w:rPr>
                <w:rFonts w:ascii="Times New Roman" w:hAnsi="Times New Roman"/>
                <w:b/>
                <w:bCs/>
                <w:color w:val="000000"/>
                <w:lang w:eastAsia="ar-SA"/>
              </w:rPr>
            </w:pPr>
            <w:r w:rsidRPr="00A228F8">
              <w:rPr>
                <w:rFonts w:ascii="Times New Roman" w:hAnsi="Times New Roman"/>
                <w:b/>
                <w:bCs/>
                <w:color w:val="000000"/>
                <w:lang w:eastAsia="ar-SA"/>
              </w:rPr>
              <w:t>«Поставщик»</w:t>
            </w:r>
          </w:p>
          <w:p w14:paraId="4092C6AB"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59DC63B0"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76E94168"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6D7F3741"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447797D9"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3B093494" w14:textId="77777777" w:rsidR="00A228F8" w:rsidRPr="00A228F8" w:rsidRDefault="00A228F8" w:rsidP="00A228F8">
            <w:pPr>
              <w:suppressAutoHyphens/>
              <w:spacing w:after="0" w:line="240" w:lineRule="auto"/>
              <w:jc w:val="both"/>
              <w:rPr>
                <w:rFonts w:ascii="Times New Roman" w:hAnsi="Times New Roman"/>
                <w:color w:val="000000"/>
                <w:lang w:eastAsia="ar-SA"/>
              </w:rPr>
            </w:pPr>
            <w:r w:rsidRPr="00A228F8">
              <w:rPr>
                <w:rFonts w:ascii="Times New Roman" w:hAnsi="Times New Roman"/>
                <w:color w:val="000000"/>
                <w:lang w:eastAsia="ar-SA"/>
              </w:rPr>
              <w:t xml:space="preserve">______________________ /___________./ </w:t>
            </w:r>
          </w:p>
          <w:p w14:paraId="6B32D5F3" w14:textId="77777777" w:rsidR="00A228F8" w:rsidRPr="00A228F8" w:rsidRDefault="00A228F8" w:rsidP="00A228F8">
            <w:pPr>
              <w:suppressAutoHyphens/>
              <w:spacing w:after="0" w:line="240" w:lineRule="auto"/>
              <w:jc w:val="both"/>
              <w:rPr>
                <w:rFonts w:ascii="Times New Roman" w:hAnsi="Times New Roman"/>
                <w:color w:val="000000"/>
                <w:lang w:eastAsia="ar-SA"/>
              </w:rPr>
            </w:pPr>
            <w:r w:rsidRPr="00A228F8">
              <w:rPr>
                <w:rFonts w:ascii="Times New Roman" w:hAnsi="Times New Roman"/>
                <w:color w:val="000000"/>
                <w:lang w:eastAsia="ar-SA"/>
              </w:rPr>
              <w:t>М.П.</w:t>
            </w:r>
          </w:p>
        </w:tc>
        <w:tc>
          <w:tcPr>
            <w:tcW w:w="5201" w:type="dxa"/>
          </w:tcPr>
          <w:p w14:paraId="1846B05C"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6AE86E3E"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71DA42E5"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5D454D7E" w14:textId="77777777" w:rsidR="00A228F8" w:rsidRPr="00A228F8" w:rsidRDefault="00A228F8" w:rsidP="00A228F8">
            <w:pPr>
              <w:suppressAutoHyphens/>
              <w:spacing w:after="0" w:line="240" w:lineRule="auto"/>
              <w:jc w:val="both"/>
              <w:rPr>
                <w:rFonts w:ascii="Times New Roman" w:hAnsi="Times New Roman"/>
                <w:b/>
                <w:bCs/>
                <w:color w:val="000000"/>
                <w:lang w:eastAsia="ar-SA"/>
              </w:rPr>
            </w:pPr>
            <w:r w:rsidRPr="00A228F8">
              <w:rPr>
                <w:rFonts w:ascii="Times New Roman" w:hAnsi="Times New Roman"/>
                <w:b/>
                <w:bCs/>
                <w:color w:val="000000"/>
                <w:lang w:eastAsia="ar-SA"/>
              </w:rPr>
              <w:t>«Заказчик»</w:t>
            </w:r>
          </w:p>
          <w:p w14:paraId="46BAAFD1"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02F7C4FD" w14:textId="77777777" w:rsidR="00A228F8" w:rsidRPr="00A228F8" w:rsidRDefault="00A228F8" w:rsidP="00A228F8">
            <w:pPr>
              <w:suppressAutoHyphens/>
              <w:spacing w:after="0" w:line="240" w:lineRule="auto"/>
              <w:jc w:val="both"/>
              <w:rPr>
                <w:rFonts w:ascii="Times New Roman" w:hAnsi="Times New Roman"/>
                <w:color w:val="000000"/>
                <w:lang w:eastAsia="ar-SA"/>
              </w:rPr>
            </w:pPr>
            <w:r w:rsidRPr="00A228F8">
              <w:rPr>
                <w:rFonts w:ascii="Times New Roman" w:hAnsi="Times New Roman"/>
                <w:color w:val="000000"/>
                <w:lang w:eastAsia="ar-SA"/>
              </w:rPr>
              <w:t>ООО «</w:t>
            </w:r>
            <w:proofErr w:type="spellStart"/>
            <w:r w:rsidRPr="00A228F8">
              <w:rPr>
                <w:rFonts w:ascii="Times New Roman" w:hAnsi="Times New Roman"/>
                <w:color w:val="000000"/>
                <w:lang w:eastAsia="ar-SA"/>
              </w:rPr>
              <w:t>СамРЭК</w:t>
            </w:r>
            <w:proofErr w:type="spellEnd"/>
            <w:r w:rsidRPr="00A228F8">
              <w:rPr>
                <w:rFonts w:ascii="Times New Roman" w:hAnsi="Times New Roman"/>
                <w:color w:val="000000"/>
                <w:lang w:eastAsia="ar-SA"/>
              </w:rPr>
              <w:t xml:space="preserve"> –Тепло Жигулёвск»</w:t>
            </w:r>
          </w:p>
          <w:p w14:paraId="764CCC23"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7B405DB0"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6F572D55"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7E731494" w14:textId="77777777" w:rsidR="00A228F8" w:rsidRPr="00A228F8" w:rsidRDefault="00A228F8" w:rsidP="00A228F8">
            <w:pPr>
              <w:suppressAutoHyphens/>
              <w:spacing w:after="0" w:line="240" w:lineRule="auto"/>
              <w:jc w:val="both"/>
              <w:rPr>
                <w:rFonts w:ascii="Times New Roman" w:hAnsi="Times New Roman"/>
                <w:color w:val="000000"/>
                <w:lang w:eastAsia="ar-SA"/>
              </w:rPr>
            </w:pPr>
            <w:r w:rsidRPr="00A228F8">
              <w:rPr>
                <w:rFonts w:ascii="Times New Roman" w:hAnsi="Times New Roman"/>
                <w:color w:val="000000"/>
                <w:lang w:eastAsia="ar-SA"/>
              </w:rPr>
              <w:t>______________________ /Федоров К. Ю./</w:t>
            </w:r>
          </w:p>
          <w:p w14:paraId="1FE977F7" w14:textId="77777777" w:rsidR="00A228F8" w:rsidRPr="00A228F8" w:rsidRDefault="00A228F8" w:rsidP="00A228F8">
            <w:pPr>
              <w:suppressAutoHyphens/>
              <w:spacing w:after="0" w:line="240" w:lineRule="auto"/>
              <w:jc w:val="both"/>
              <w:rPr>
                <w:rFonts w:ascii="Times New Roman" w:hAnsi="Times New Roman"/>
                <w:color w:val="000000"/>
                <w:lang w:eastAsia="ar-SA"/>
              </w:rPr>
            </w:pPr>
            <w:r w:rsidRPr="00A228F8">
              <w:rPr>
                <w:rFonts w:ascii="Times New Roman" w:hAnsi="Times New Roman"/>
                <w:color w:val="000000"/>
                <w:lang w:eastAsia="ar-SA"/>
              </w:rPr>
              <w:t>МП</w:t>
            </w:r>
          </w:p>
        </w:tc>
      </w:tr>
    </w:tbl>
    <w:p w14:paraId="134F17B8" w14:textId="77777777" w:rsidR="00A228F8" w:rsidRPr="00A228F8" w:rsidRDefault="00A228F8" w:rsidP="00A228F8">
      <w:pPr>
        <w:suppressAutoHyphens/>
        <w:spacing w:after="0" w:line="240" w:lineRule="auto"/>
        <w:jc w:val="both"/>
        <w:rPr>
          <w:rFonts w:ascii="Times New Roman" w:hAnsi="Times New Roman"/>
          <w:color w:val="000000"/>
          <w:lang w:eastAsia="ar-SA"/>
        </w:rPr>
      </w:pPr>
    </w:p>
    <w:p w14:paraId="5C4DAF8E" w14:textId="77777777" w:rsidR="00A228F8" w:rsidRPr="00A228F8" w:rsidRDefault="00A228F8" w:rsidP="00A228F8">
      <w:pPr>
        <w:suppressAutoHyphens/>
        <w:spacing w:after="0" w:line="240" w:lineRule="auto"/>
        <w:ind w:firstLine="709"/>
        <w:jc w:val="both"/>
        <w:rPr>
          <w:rFonts w:ascii="Times New Roman" w:hAnsi="Times New Roman"/>
          <w:color w:val="000000"/>
          <w:lang w:eastAsia="ar-SA"/>
        </w:rPr>
        <w:sectPr w:rsidR="00A228F8" w:rsidRPr="00A228F8" w:rsidSect="00D349ED">
          <w:pgSz w:w="11906" w:h="16838"/>
          <w:pgMar w:top="567" w:right="567" w:bottom="426" w:left="1134" w:header="720" w:footer="720" w:gutter="0"/>
          <w:cols w:space="720"/>
          <w:docGrid w:linePitch="600" w:charSpace="36864"/>
        </w:sectPr>
      </w:pPr>
    </w:p>
    <w:p w14:paraId="2B54BFE4" w14:textId="77777777" w:rsidR="00A228F8" w:rsidRPr="00A228F8" w:rsidRDefault="00A228F8" w:rsidP="00A228F8">
      <w:pPr>
        <w:suppressAutoHyphens/>
        <w:spacing w:after="0" w:line="240" w:lineRule="auto"/>
        <w:jc w:val="right"/>
        <w:rPr>
          <w:rFonts w:ascii="Times New Roman" w:hAnsi="Times New Roman"/>
          <w:lang w:eastAsia="ar-SA"/>
        </w:rPr>
      </w:pPr>
      <w:r w:rsidRPr="00A228F8">
        <w:rPr>
          <w:rFonts w:ascii="Times New Roman" w:hAnsi="Times New Roman"/>
          <w:lang w:eastAsia="ar-SA"/>
        </w:rPr>
        <w:lastRenderedPageBreak/>
        <w:t>Приложение № 2</w:t>
      </w:r>
    </w:p>
    <w:p w14:paraId="6D52577B" w14:textId="77777777" w:rsidR="00A228F8" w:rsidRPr="00A228F8" w:rsidRDefault="00A228F8" w:rsidP="00A228F8">
      <w:pPr>
        <w:suppressAutoHyphens/>
        <w:spacing w:after="0" w:line="240" w:lineRule="auto"/>
        <w:jc w:val="right"/>
        <w:rPr>
          <w:rFonts w:ascii="Times New Roman" w:hAnsi="Times New Roman"/>
          <w:lang w:eastAsia="ar-SA"/>
        </w:rPr>
      </w:pPr>
      <w:r w:rsidRPr="00A228F8">
        <w:rPr>
          <w:rFonts w:ascii="Times New Roman" w:hAnsi="Times New Roman"/>
          <w:lang w:eastAsia="ar-SA"/>
        </w:rPr>
        <w:t xml:space="preserve">                                                                                   к договору поставки № ________________</w:t>
      </w:r>
    </w:p>
    <w:p w14:paraId="0AF2F8BB" w14:textId="01E29E9C" w:rsidR="00A228F8" w:rsidRPr="00A228F8" w:rsidRDefault="00A228F8" w:rsidP="00A228F8">
      <w:pPr>
        <w:suppressAutoHyphens/>
        <w:spacing w:after="0" w:line="240" w:lineRule="auto"/>
        <w:jc w:val="right"/>
        <w:rPr>
          <w:rFonts w:ascii="Times New Roman" w:hAnsi="Times New Roman"/>
          <w:lang w:eastAsia="ar-SA"/>
        </w:rPr>
      </w:pPr>
      <w:r w:rsidRPr="00A228F8">
        <w:rPr>
          <w:rFonts w:ascii="Times New Roman" w:hAnsi="Times New Roman"/>
          <w:lang w:eastAsia="ar-SA"/>
        </w:rPr>
        <w:t xml:space="preserve">                                                                                           от «</w:t>
      </w:r>
      <w:r>
        <w:rPr>
          <w:rFonts w:ascii="Times New Roman" w:hAnsi="Times New Roman"/>
          <w:lang w:eastAsia="ar-SA"/>
        </w:rPr>
        <w:t>__</w:t>
      </w:r>
      <w:proofErr w:type="gramStart"/>
      <w:r>
        <w:rPr>
          <w:rFonts w:ascii="Times New Roman" w:hAnsi="Times New Roman"/>
          <w:lang w:eastAsia="ar-SA"/>
        </w:rPr>
        <w:t>_</w:t>
      </w:r>
      <w:r w:rsidRPr="00A228F8">
        <w:rPr>
          <w:rFonts w:ascii="Times New Roman" w:hAnsi="Times New Roman"/>
          <w:lang w:eastAsia="ar-SA"/>
        </w:rPr>
        <w:t xml:space="preserve"> »</w:t>
      </w:r>
      <w:proofErr w:type="gramEnd"/>
      <w:r w:rsidRPr="00A228F8">
        <w:rPr>
          <w:rFonts w:ascii="Times New Roman" w:hAnsi="Times New Roman"/>
          <w:lang w:eastAsia="ar-SA"/>
        </w:rPr>
        <w:t xml:space="preserve"> _______________</w:t>
      </w:r>
      <w:r>
        <w:rPr>
          <w:rFonts w:ascii="Times New Roman" w:hAnsi="Times New Roman"/>
          <w:lang w:eastAsia="ar-SA"/>
        </w:rPr>
        <w:t>2026 г.</w:t>
      </w:r>
    </w:p>
    <w:p w14:paraId="263CD8E7" w14:textId="77777777" w:rsidR="00A228F8" w:rsidRPr="00A228F8" w:rsidRDefault="00A228F8" w:rsidP="00A228F8">
      <w:pPr>
        <w:suppressAutoHyphens/>
        <w:spacing w:after="0" w:line="240" w:lineRule="auto"/>
        <w:jc w:val="both"/>
        <w:rPr>
          <w:rFonts w:ascii="Times New Roman" w:hAnsi="Times New Roman"/>
          <w:lang w:eastAsia="ar-SA"/>
        </w:rPr>
      </w:pPr>
    </w:p>
    <w:p w14:paraId="0759EDE3" w14:textId="77777777" w:rsidR="00A228F8" w:rsidRPr="00A228F8" w:rsidRDefault="00A228F8" w:rsidP="00A228F8">
      <w:pPr>
        <w:suppressAutoHyphens/>
        <w:spacing w:after="0" w:line="240" w:lineRule="auto"/>
        <w:jc w:val="center"/>
        <w:rPr>
          <w:rFonts w:ascii="Times New Roman" w:hAnsi="Times New Roman"/>
          <w:lang w:eastAsia="ar-SA"/>
        </w:rPr>
      </w:pPr>
      <w:r w:rsidRPr="00A228F8">
        <w:rPr>
          <w:rFonts w:ascii="Times New Roman" w:hAnsi="Times New Roman"/>
          <w:lang w:eastAsia="ar-SA"/>
        </w:rPr>
        <w:t>Налоговая оговорка</w:t>
      </w:r>
    </w:p>
    <w:p w14:paraId="2007DA62" w14:textId="77777777" w:rsidR="00A228F8" w:rsidRPr="00A228F8" w:rsidRDefault="00A228F8" w:rsidP="00A228F8">
      <w:pPr>
        <w:suppressAutoHyphens/>
        <w:spacing w:after="0" w:line="240" w:lineRule="auto"/>
        <w:jc w:val="both"/>
        <w:rPr>
          <w:rFonts w:ascii="Times New Roman" w:hAnsi="Times New Roman"/>
          <w:lang w:eastAsia="ar-SA"/>
        </w:rPr>
      </w:pPr>
    </w:p>
    <w:p w14:paraId="6851AEED"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w:t>
      </w:r>
      <w:r w:rsidRPr="00A228F8">
        <w:rPr>
          <w:rFonts w:ascii="Times New Roman" w:hAnsi="Times New Roman"/>
          <w:lang w:eastAsia="ar-SA"/>
        </w:rPr>
        <w:tab/>
        <w:t>Заверения и гарантии Сторон</w:t>
      </w:r>
    </w:p>
    <w:p w14:paraId="20B0A553"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1.1.</w:t>
      </w:r>
      <w:r w:rsidRPr="00A228F8">
        <w:rPr>
          <w:rFonts w:ascii="Times New Roman" w:hAnsi="Times New Roman"/>
          <w:lang w:eastAsia="ar-SA"/>
        </w:rPr>
        <w:tab/>
        <w:t>Каждая из Сторон заверяет, что:</w:t>
      </w:r>
    </w:p>
    <w:p w14:paraId="33C311DB"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1.1.1.</w:t>
      </w:r>
      <w:r w:rsidRPr="00A228F8">
        <w:rPr>
          <w:rFonts w:ascii="Times New Roman" w:hAnsi="Times New Roman"/>
          <w:lang w:eastAsia="ar-SA"/>
        </w:rPr>
        <w:tab/>
        <w:t>Является надлежащим образом учреждённым и зарегистрированным юридическим лицом или надлежащим образом зарегистрированным предпринимателем, правомочным в соответствии с законодательством Российской Федерации на заключение Договора.</w:t>
      </w:r>
    </w:p>
    <w:p w14:paraId="5D90DAF2"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1.1.2.</w:t>
      </w:r>
      <w:r w:rsidRPr="00A228F8">
        <w:rPr>
          <w:rFonts w:ascii="Times New Roman" w:hAnsi="Times New Roman"/>
          <w:lang w:eastAsia="ar-SA"/>
        </w:rPr>
        <w:tab/>
        <w:t>Способна надлежащим образом исполнять свои обязательства по настоящему Договору. В отношении каждой из Сторон не имеется возбужденного дела о банкротстве, включая процедуры наблюдения, финансового оздоровления, внешнего управления, конкурсного производства, отсутствуют сведения о факте подачи кредиторами Сторон или намерениях кредиторов Сторон или самих Сторон подать заявление о признании Стороны банкротом.</w:t>
      </w:r>
    </w:p>
    <w:p w14:paraId="192C4E55"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1.1.3.</w:t>
      </w:r>
      <w:r w:rsidRPr="00A228F8">
        <w:rPr>
          <w:rFonts w:ascii="Times New Roman" w:hAnsi="Times New Roman"/>
          <w:lang w:eastAsia="ar-SA"/>
        </w:rPr>
        <w:tab/>
        <w:t>Совершены все действия, соблюдены все условия и получены все разрешения и согласия, необходимые для заключения и исполнения настоящего Договора.</w:t>
      </w:r>
    </w:p>
    <w:p w14:paraId="53C5D33E"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1.1.4.</w:t>
      </w:r>
      <w:r w:rsidRPr="00A228F8">
        <w:rPr>
          <w:rFonts w:ascii="Times New Roman" w:hAnsi="Times New Roman"/>
          <w:lang w:eastAsia="ar-SA"/>
        </w:rPr>
        <w:tab/>
        <w:t>Соблюдает требования законодательства в части ведения налогового и бухгалтерского учёта, полноты, точности и достоверности отражения операций в учёте, исполнения налоговых обязательств по начислению и уплате налогов и сборов.</w:t>
      </w:r>
    </w:p>
    <w:p w14:paraId="6745CC7C"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1.2.</w:t>
      </w:r>
      <w:r w:rsidRPr="00A228F8">
        <w:rPr>
          <w:rFonts w:ascii="Times New Roman" w:hAnsi="Times New Roman"/>
          <w:lang w:eastAsia="ar-SA"/>
        </w:rPr>
        <w:tab/>
        <w:t>Каждая из Сторон заверяет на момент подписания настоящего Договора и гарантирует в налоговых периодах, в течение которых совершаются операции по настоящему Договору, что основной целью совершения сделки (совершения операций) по настоящему Договору не являются неуплата (неполная уплата) и (или) зачет (возврат) суммы налога.</w:t>
      </w:r>
    </w:p>
    <w:p w14:paraId="7BC29E84"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w:t>
      </w:r>
      <w:r w:rsidRPr="00A228F8">
        <w:rPr>
          <w:rFonts w:ascii="Times New Roman" w:hAnsi="Times New Roman"/>
          <w:lang w:eastAsia="ar-SA"/>
        </w:rPr>
        <w:tab/>
        <w:t>Поставщик заверяет на момент подписания настоящего Договора и гарантирует в налоговых периодах, в течение которых совершаются операции по настоящему Договору, что:</w:t>
      </w:r>
    </w:p>
    <w:p w14:paraId="74481640"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1.3.1.</w:t>
      </w:r>
      <w:r w:rsidRPr="00A228F8">
        <w:rPr>
          <w:rFonts w:ascii="Times New Roman" w:hAnsi="Times New Roman"/>
          <w:lang w:eastAsia="ar-SA"/>
        </w:rPr>
        <w:tab/>
        <w:t>Не осуществляет и не будет осуществлять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w:t>
      </w:r>
    </w:p>
    <w:p w14:paraId="0C8A8F76"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1.3.2.</w:t>
      </w:r>
      <w:r w:rsidRPr="00A228F8">
        <w:rPr>
          <w:rFonts w:ascii="Times New Roman" w:hAnsi="Times New Roman"/>
          <w:lang w:eastAsia="ar-SA"/>
        </w:rPr>
        <w:tab/>
        <w:t xml:space="preserve"> Поставщик стремится приобретать товары у производителей, избегая многоступенчатого процесса перепродажи.</w:t>
      </w:r>
    </w:p>
    <w:p w14:paraId="3AAE5F3C"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1.3.3.</w:t>
      </w:r>
      <w:r w:rsidRPr="00A228F8">
        <w:rPr>
          <w:rFonts w:ascii="Times New Roman" w:hAnsi="Times New Roman"/>
          <w:lang w:eastAsia="ar-SA"/>
        </w:rPr>
        <w:tab/>
        <w:t>Соисполнители являются добросовестными поставщиками товаров (работ/услуг) и обладают достаточными имущественными и трудовыми ресурсами. Поставщиком получены от Соисполнителя подтверждающие данный факт заверенные копии документов: выписок из ЕГРН, свидетельств о регистрации транспортных средств, ПТС, сведений о застрахованных лицах (форма СЗВ-М с закрытыми колонками СНИЛС/ИНН) и иных документов в случае необходимости.</w:t>
      </w:r>
    </w:p>
    <w:p w14:paraId="4E885192"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1.3.4.</w:t>
      </w:r>
      <w:r w:rsidRPr="00A228F8">
        <w:rPr>
          <w:rFonts w:ascii="Times New Roman" w:hAnsi="Times New Roman"/>
          <w:lang w:eastAsia="ar-SA"/>
        </w:rPr>
        <w:tab/>
        <w:t>Обязательства по сделкам (операциям) по настоящему Договору исполняются и будут исполняться лицом, являющимся Стороной настоящего Договора и (или) лицом, которому обязательство по исполнению сделки (операции) передано по договору или закону, при этом Поставщик гарантирует, что все его действия по привлечению Соисполнителей будут оформлены документально, соответствовать гарантиям и содержать заверения, указанные в настоящем разделе Договора. Поставщик несет полную ответственность за действительность соответствующих отношений, полноту, и достоверность всех документов и сведений в них.</w:t>
      </w:r>
    </w:p>
    <w:p w14:paraId="5EAE2089"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1.3.5.</w:t>
      </w:r>
      <w:r w:rsidRPr="00A228F8">
        <w:rPr>
          <w:rFonts w:ascii="Times New Roman" w:hAnsi="Times New Roman"/>
          <w:lang w:eastAsia="ar-SA"/>
        </w:rPr>
        <w:tab/>
        <w:t>Все операции, совершенные в рамках настоящего Договора, будут полностью отражены в первичных документах Поставщика и Соисполнителей, привлеченных им в целях исполнения настоящего Договора, в обязательной бухгалтерской, налоговой, статистической и любой иной отчетности.</w:t>
      </w:r>
    </w:p>
    <w:p w14:paraId="59230115"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1.3.6.</w:t>
      </w:r>
      <w:r w:rsidRPr="00A228F8">
        <w:rPr>
          <w:rFonts w:ascii="Times New Roman" w:hAnsi="Times New Roman"/>
          <w:lang w:eastAsia="ar-SA"/>
        </w:rPr>
        <w:tab/>
        <w:t>Предоставит (в том числе обеспечит предоставление Соисполнителями) Покупателю достоверные, полностью соответствующие законодательству Российской Федерации первичные документы, которые подлежат оформлению в рамках исполнения настоящего Договора.</w:t>
      </w:r>
    </w:p>
    <w:p w14:paraId="2EED7040"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1.3.7.</w:t>
      </w:r>
      <w:r w:rsidRPr="00A228F8">
        <w:rPr>
          <w:rFonts w:ascii="Times New Roman" w:hAnsi="Times New Roman"/>
          <w:lang w:eastAsia="ar-SA"/>
        </w:rPr>
        <w:tab/>
        <w:t>Предоставит (в том числе обеспечит предоставление Соисполнителями) по первому требованию Покупателя, органов государственного контроля или суда, необходимые доказательства, в том числе, надлежащим образом заверенные копии документов, относящихся к осуществлению операций по исполнению Договора и подтверждающих гарантии и заверения, указанные в настоящем разделе Договора.</w:t>
      </w:r>
    </w:p>
    <w:p w14:paraId="65F8171F"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1.4.</w:t>
      </w:r>
      <w:r w:rsidRPr="00A228F8">
        <w:rPr>
          <w:rFonts w:ascii="Times New Roman" w:hAnsi="Times New Roman"/>
          <w:lang w:eastAsia="ar-SA"/>
        </w:rPr>
        <w:tab/>
        <w:t>Нарушение Поставщиком заверений или неисполнение гарантий, является основанием для одностороннего внесудебного отказа Покупателя от Договора путем письменного уведомления, при этом Поставщик не вправе требовать от Покупателя возмещения каких-либо убытков, вызванных отказом Покупателя от Договора. Отказ от Договора по этому основанию не лишает Покупателя права на возмещение убытков или взыскания неустойки.</w:t>
      </w:r>
    </w:p>
    <w:p w14:paraId="799BF239"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2.</w:t>
      </w:r>
      <w:r w:rsidRPr="00A228F8">
        <w:rPr>
          <w:rFonts w:ascii="Times New Roman" w:hAnsi="Times New Roman"/>
          <w:lang w:eastAsia="ar-SA"/>
        </w:rPr>
        <w:tab/>
        <w:t>Возмещение имущественных потерь и (или) убытков</w:t>
      </w:r>
    </w:p>
    <w:p w14:paraId="6EA87F79"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2.1.</w:t>
      </w:r>
      <w:r w:rsidRPr="00A228F8">
        <w:rPr>
          <w:rFonts w:ascii="Times New Roman" w:hAnsi="Times New Roman"/>
          <w:lang w:eastAsia="ar-SA"/>
        </w:rPr>
        <w:tab/>
        <w:t xml:space="preserve">Поставщик в соответствии со статьей 406.1 Гражданского кодекса Российской Федерации возместит Покупателю полностью все имущественные потери и (или) убытки Покупателя, которые возникнут в случаях </w:t>
      </w:r>
      <w:r w:rsidRPr="00A228F8">
        <w:rPr>
          <w:rFonts w:ascii="Times New Roman" w:hAnsi="Times New Roman"/>
          <w:lang w:eastAsia="ar-SA"/>
        </w:rPr>
        <w:lastRenderedPageBreak/>
        <w:t xml:space="preserve">невозможности уменьшения Покупателем налоговой базы и (или) суммы подлежащего уплате налога по операциям с Поставщиком и (или) Соисполнителя, определенные актом государственного органа, в частности, решением налогового органа или постановлением о возбуждении уголовного дела. Акт государственного органа является достаточным доказательством потерь Покупателя в независимости от факта его обжалования. </w:t>
      </w:r>
    </w:p>
    <w:p w14:paraId="512F2E15"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Каждая из Сторон в случае поступления соответствующего запроса другой Стороны оказывает обратившейся Стороне содействие в реализации права на участие в процессе обжалования Акта государственного органа, вынесенного в отношении Стороны договора, в части, касающейся хозяйственных операций с участием Сторон договора и (или) Соисполнителей.</w:t>
      </w:r>
    </w:p>
    <w:p w14:paraId="1A07AF7A"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Для целей применения настоящего пункта, Стороны заранее оценили размер имущественных потерь и (или) убытков как равный совокупности уплаченных или подлежащих уплате Покупателем сумм налогов, в вычете которых Покупателю было отказано, сумм, уплаченных или подлежащих уплате Покупателем вследствие непризнания для целей налогообложения расходов по операциям, вытекающим из настоящего Договора, доначислений налогов, а также суммы пени, размер которой будет определен в предусмотренном законодательством порядке, и суммы соответствующих штрафов за неуплату (неполную уплату) налогов, предъявленных налоговыми органами.</w:t>
      </w:r>
    </w:p>
    <w:p w14:paraId="33E3989D"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2.2.</w:t>
      </w:r>
      <w:r w:rsidRPr="00A228F8">
        <w:rPr>
          <w:rFonts w:ascii="Times New Roman" w:hAnsi="Times New Roman"/>
          <w:lang w:eastAsia="ar-SA"/>
        </w:rPr>
        <w:tab/>
        <w:t xml:space="preserve"> Поставщик обязуется возместить Покупателю имущественные потери и (или) убытки Покупателя в течение 10 (десяти) рабочих дней с даты получения Поставщиком соответствующего требования Покупателя, подтвержденного соответствующими документами, указанными в п. 2.1. Налоговой оговорки. В случае направления указанного требования по почте заказным письмом оно считается полученным Поставщиком по истечении 6 (шести) дней с даты направления заказного письма.</w:t>
      </w:r>
    </w:p>
    <w:p w14:paraId="3D6288D7"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2.3.</w:t>
      </w:r>
      <w:r w:rsidRPr="00A228F8">
        <w:rPr>
          <w:rFonts w:ascii="Times New Roman" w:hAnsi="Times New Roman"/>
          <w:lang w:eastAsia="ar-SA"/>
        </w:rPr>
        <w:tab/>
        <w:t>Заказчик вправе удовлетворить требования к Поставщику о возмещении имущественных потерь и (или) убытков из денежных средств, причитающихся выплате Поставщиком по любым основаниям, в порядке зачета встречных денежных требований, направив соответствующее заявление о зачете Поставщику.</w:t>
      </w:r>
    </w:p>
    <w:p w14:paraId="082876BA"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3.</w:t>
      </w:r>
      <w:r w:rsidRPr="00A228F8">
        <w:rPr>
          <w:rFonts w:ascii="Times New Roman" w:hAnsi="Times New Roman"/>
          <w:lang w:eastAsia="ar-SA"/>
        </w:rPr>
        <w:tab/>
        <w:t>Поворот возмещения убытков и имущественных потерь</w:t>
      </w:r>
    </w:p>
    <w:p w14:paraId="135F7026"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3.1.</w:t>
      </w:r>
      <w:r w:rsidRPr="00A228F8">
        <w:rPr>
          <w:rFonts w:ascii="Times New Roman" w:hAnsi="Times New Roman"/>
          <w:lang w:eastAsia="ar-SA"/>
        </w:rPr>
        <w:tab/>
        <w:t>Уплаченная Поставщиком сумма в счет возмещения имущественных потерь и (или) убытков подлежит возврату Покупателем, без применения к Покупателю какой-либо ответственности за нарушение сроков оплаты по Договору, в случае отмены или признания соответствующего решения налогового органа недействительным полностью или в соответствующей части в установленном законом порядке.</w:t>
      </w:r>
    </w:p>
    <w:p w14:paraId="4F5E2C95"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3.2.</w:t>
      </w:r>
      <w:r w:rsidRPr="00A228F8">
        <w:rPr>
          <w:rFonts w:ascii="Times New Roman" w:hAnsi="Times New Roman"/>
          <w:lang w:eastAsia="ar-SA"/>
        </w:rPr>
        <w:tab/>
        <w:t>Общество возвращает денежные средства Поставщику в течение 10 (десяти) рабочих дней с даты получения Покупателем приложенных копий документов, подтверждающих обстоятельства, указанные в п. 3.1 Налоговой оговорки.</w:t>
      </w:r>
    </w:p>
    <w:p w14:paraId="6AE1349B"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4.</w:t>
      </w:r>
      <w:r w:rsidRPr="00A228F8">
        <w:rPr>
          <w:rFonts w:ascii="Times New Roman" w:hAnsi="Times New Roman"/>
          <w:lang w:eastAsia="ar-SA"/>
        </w:rPr>
        <w:tab/>
        <w:t>Прочие условия.</w:t>
      </w:r>
    </w:p>
    <w:p w14:paraId="5CAC0E66"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4.1.</w:t>
      </w:r>
      <w:r w:rsidRPr="00A228F8">
        <w:rPr>
          <w:rFonts w:ascii="Times New Roman" w:hAnsi="Times New Roman"/>
          <w:lang w:eastAsia="ar-SA"/>
        </w:rPr>
        <w:tab/>
        <w:t xml:space="preserve">Стороны признают, что положения Налоговой оговорки направлены на обеспечение имущественных интересов Сторон вне зависимости от действительности, исполнимости, </w:t>
      </w:r>
      <w:proofErr w:type="spellStart"/>
      <w:r w:rsidRPr="00A228F8">
        <w:rPr>
          <w:rFonts w:ascii="Times New Roman" w:hAnsi="Times New Roman"/>
          <w:lang w:eastAsia="ar-SA"/>
        </w:rPr>
        <w:t>заключенности</w:t>
      </w:r>
      <w:proofErr w:type="spellEnd"/>
      <w:r w:rsidRPr="00A228F8">
        <w:rPr>
          <w:rFonts w:ascii="Times New Roman" w:hAnsi="Times New Roman"/>
          <w:lang w:eastAsia="ar-SA"/>
        </w:rPr>
        <w:t xml:space="preserve"> Договора. В связи с этим Стороны рассматривают положения настоящей Налоговой оговорки в качестве самостоятельного, автономного соглашения, не зависящего от основного обязательства по Договору. В случае признания Договора недействительным, незаключенным, истечения срока его действия, условия настоящей Налоговой оговорки сохраняют юридическую силу. Ни одна из Сторон не имеет права оспаривать данные положения по причинам, связанным, зависящим или вытекающим из Договора.</w:t>
      </w:r>
    </w:p>
    <w:p w14:paraId="4FB15511" w14:textId="77777777" w:rsidR="00A228F8" w:rsidRPr="00A228F8" w:rsidRDefault="00A228F8" w:rsidP="00A228F8">
      <w:pPr>
        <w:suppressAutoHyphens/>
        <w:spacing w:after="0" w:line="240" w:lineRule="auto"/>
        <w:jc w:val="both"/>
        <w:rPr>
          <w:rFonts w:ascii="Times New Roman" w:hAnsi="Times New Roman"/>
          <w:lang w:eastAsia="ar-SA"/>
        </w:rPr>
      </w:pPr>
      <w:r w:rsidRPr="00A228F8">
        <w:rPr>
          <w:rFonts w:ascii="Times New Roman" w:hAnsi="Times New Roman"/>
          <w:lang w:eastAsia="ar-SA"/>
        </w:rPr>
        <w:t>4.2.</w:t>
      </w:r>
      <w:r w:rsidRPr="00A228F8">
        <w:rPr>
          <w:rFonts w:ascii="Times New Roman" w:hAnsi="Times New Roman"/>
          <w:lang w:eastAsia="ar-SA"/>
        </w:rPr>
        <w:tab/>
        <w:t>Каждая из Сторон обязуется незамедлительно известить другую Сторону о том, что указанные в настоящем Договоре заверения перестают быть достоверными из-за изменений в правовом, имущественном или финансовом положении.</w:t>
      </w:r>
    </w:p>
    <w:p w14:paraId="61194A3C" w14:textId="77777777" w:rsidR="00A228F8" w:rsidRPr="00A228F8" w:rsidRDefault="00A228F8" w:rsidP="00A228F8">
      <w:pPr>
        <w:suppressAutoHyphens/>
        <w:spacing w:after="0" w:line="240" w:lineRule="auto"/>
        <w:jc w:val="both"/>
        <w:rPr>
          <w:rFonts w:ascii="Times New Roman" w:hAnsi="Times New Roman"/>
          <w:lang w:eastAsia="ar-SA"/>
        </w:rPr>
      </w:pPr>
    </w:p>
    <w:tbl>
      <w:tblPr>
        <w:tblStyle w:val="3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4"/>
        <w:gridCol w:w="5051"/>
      </w:tblGrid>
      <w:tr w:rsidR="00A228F8" w:rsidRPr="00A228F8" w14:paraId="6A630DDC" w14:textId="77777777" w:rsidTr="00505FDB">
        <w:tc>
          <w:tcPr>
            <w:tcW w:w="5210" w:type="dxa"/>
          </w:tcPr>
          <w:p w14:paraId="2241D091" w14:textId="77777777" w:rsidR="00A228F8" w:rsidRPr="00A228F8" w:rsidRDefault="00A228F8" w:rsidP="00A228F8">
            <w:pPr>
              <w:suppressAutoHyphens/>
              <w:jc w:val="both"/>
              <w:rPr>
                <w:rFonts w:ascii="Times New Roman" w:hAnsi="Times New Roman"/>
                <w:b/>
                <w:bCs/>
                <w:lang w:eastAsia="ar-SA"/>
              </w:rPr>
            </w:pPr>
            <w:r w:rsidRPr="00A228F8">
              <w:rPr>
                <w:rFonts w:ascii="Times New Roman" w:hAnsi="Times New Roman"/>
                <w:b/>
                <w:bCs/>
                <w:lang w:eastAsia="ar-SA"/>
              </w:rPr>
              <w:t>«Поставщик»:</w:t>
            </w:r>
          </w:p>
          <w:p w14:paraId="51EB0C50" w14:textId="77777777" w:rsidR="00A228F8" w:rsidRPr="00A228F8" w:rsidRDefault="00A228F8" w:rsidP="00A228F8">
            <w:pPr>
              <w:suppressAutoHyphens/>
              <w:jc w:val="both"/>
              <w:rPr>
                <w:rFonts w:ascii="Times New Roman" w:hAnsi="Times New Roman"/>
                <w:lang w:eastAsia="ar-SA"/>
              </w:rPr>
            </w:pPr>
          </w:p>
          <w:p w14:paraId="41443766"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lang w:eastAsia="ar-SA"/>
              </w:rPr>
              <w:t>_____________________</w:t>
            </w:r>
          </w:p>
          <w:p w14:paraId="710E11D4" w14:textId="77777777" w:rsidR="00A228F8" w:rsidRPr="00A228F8" w:rsidRDefault="00A228F8" w:rsidP="00A228F8">
            <w:pPr>
              <w:suppressAutoHyphens/>
              <w:jc w:val="both"/>
              <w:rPr>
                <w:rFonts w:ascii="Times New Roman" w:hAnsi="Times New Roman"/>
                <w:lang w:eastAsia="ar-SA"/>
              </w:rPr>
            </w:pPr>
          </w:p>
          <w:p w14:paraId="43CEE0AF" w14:textId="77777777" w:rsidR="00A228F8" w:rsidRPr="00A228F8" w:rsidRDefault="00A228F8" w:rsidP="00A228F8">
            <w:pPr>
              <w:suppressAutoHyphens/>
              <w:jc w:val="both"/>
              <w:rPr>
                <w:rFonts w:ascii="Times New Roman" w:hAnsi="Times New Roman"/>
                <w:lang w:eastAsia="ar-SA"/>
              </w:rPr>
            </w:pPr>
          </w:p>
          <w:p w14:paraId="728E7E5A" w14:textId="77777777" w:rsidR="00A228F8" w:rsidRPr="00A228F8" w:rsidRDefault="00A228F8" w:rsidP="00A228F8">
            <w:pPr>
              <w:suppressAutoHyphens/>
              <w:jc w:val="both"/>
              <w:rPr>
                <w:rFonts w:ascii="Times New Roman" w:hAnsi="Times New Roman"/>
                <w:lang w:eastAsia="ar-SA"/>
              </w:rPr>
            </w:pPr>
          </w:p>
          <w:p w14:paraId="5F92284C"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lang w:eastAsia="ar-SA"/>
              </w:rPr>
              <w:t xml:space="preserve">______________________/______________/ </w:t>
            </w:r>
          </w:p>
          <w:p w14:paraId="0520D124"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lang w:eastAsia="ar-SA"/>
              </w:rPr>
              <w:t>М.П.</w:t>
            </w:r>
          </w:p>
        </w:tc>
        <w:tc>
          <w:tcPr>
            <w:tcW w:w="5211" w:type="dxa"/>
          </w:tcPr>
          <w:p w14:paraId="57040A46" w14:textId="77777777" w:rsidR="00A228F8" w:rsidRPr="00A228F8" w:rsidRDefault="00A228F8" w:rsidP="00A228F8">
            <w:pPr>
              <w:suppressAutoHyphens/>
              <w:jc w:val="both"/>
              <w:rPr>
                <w:rFonts w:ascii="Times New Roman" w:hAnsi="Times New Roman"/>
                <w:b/>
                <w:bCs/>
                <w:lang w:eastAsia="ar-SA"/>
              </w:rPr>
            </w:pPr>
            <w:r w:rsidRPr="00A228F8">
              <w:rPr>
                <w:rFonts w:ascii="Times New Roman" w:hAnsi="Times New Roman"/>
                <w:b/>
                <w:bCs/>
                <w:lang w:eastAsia="ar-SA"/>
              </w:rPr>
              <w:t>«Заказчик»</w:t>
            </w:r>
          </w:p>
          <w:p w14:paraId="510B021C" w14:textId="77777777" w:rsidR="00A228F8" w:rsidRPr="00A228F8" w:rsidRDefault="00A228F8" w:rsidP="00A228F8">
            <w:pPr>
              <w:suppressAutoHyphens/>
              <w:jc w:val="both"/>
              <w:rPr>
                <w:rFonts w:ascii="Times New Roman" w:hAnsi="Times New Roman"/>
                <w:lang w:eastAsia="ar-SA"/>
              </w:rPr>
            </w:pPr>
          </w:p>
          <w:p w14:paraId="2E5CCE7B"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color w:val="000000"/>
                <w:sz w:val="24"/>
                <w:szCs w:val="24"/>
                <w:lang w:eastAsia="ar-SA"/>
              </w:rPr>
              <w:t>ООО «</w:t>
            </w:r>
            <w:proofErr w:type="spellStart"/>
            <w:r w:rsidRPr="00A228F8">
              <w:rPr>
                <w:rFonts w:ascii="Times New Roman" w:hAnsi="Times New Roman"/>
                <w:color w:val="000000"/>
                <w:sz w:val="24"/>
                <w:szCs w:val="24"/>
                <w:lang w:eastAsia="ar-SA"/>
              </w:rPr>
              <w:t>СамРЭК</w:t>
            </w:r>
            <w:proofErr w:type="spellEnd"/>
            <w:r w:rsidRPr="00A228F8">
              <w:rPr>
                <w:rFonts w:ascii="Times New Roman" w:hAnsi="Times New Roman"/>
                <w:color w:val="000000"/>
                <w:sz w:val="24"/>
                <w:szCs w:val="24"/>
                <w:lang w:eastAsia="ar-SA"/>
              </w:rPr>
              <w:t xml:space="preserve"> –Тепло Жигулёвск»</w:t>
            </w:r>
          </w:p>
          <w:p w14:paraId="396A0426" w14:textId="77777777" w:rsidR="00A228F8" w:rsidRPr="00A228F8" w:rsidRDefault="00A228F8" w:rsidP="00A228F8">
            <w:pPr>
              <w:suppressAutoHyphens/>
              <w:jc w:val="both"/>
              <w:rPr>
                <w:rFonts w:ascii="Times New Roman" w:hAnsi="Times New Roman"/>
                <w:lang w:eastAsia="ar-SA"/>
              </w:rPr>
            </w:pPr>
          </w:p>
          <w:p w14:paraId="332DF9E0" w14:textId="77777777" w:rsidR="00A228F8" w:rsidRPr="00A228F8" w:rsidRDefault="00A228F8" w:rsidP="00A228F8">
            <w:pPr>
              <w:suppressAutoHyphens/>
              <w:jc w:val="both"/>
              <w:rPr>
                <w:rFonts w:ascii="Times New Roman" w:hAnsi="Times New Roman"/>
                <w:lang w:eastAsia="ar-SA"/>
              </w:rPr>
            </w:pPr>
          </w:p>
          <w:p w14:paraId="05D7D893" w14:textId="77777777" w:rsidR="00A228F8" w:rsidRPr="00A228F8" w:rsidRDefault="00A228F8" w:rsidP="00A228F8">
            <w:pPr>
              <w:suppressAutoHyphens/>
              <w:jc w:val="both"/>
              <w:rPr>
                <w:rFonts w:ascii="Times New Roman" w:hAnsi="Times New Roman"/>
                <w:lang w:eastAsia="ar-SA"/>
              </w:rPr>
            </w:pPr>
          </w:p>
          <w:p w14:paraId="449C3CD8"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lang w:eastAsia="ar-SA"/>
              </w:rPr>
              <w:t>______________________ /Федоров К. Ю./</w:t>
            </w:r>
          </w:p>
          <w:p w14:paraId="38D70236" w14:textId="77777777" w:rsidR="00A228F8" w:rsidRPr="00A228F8" w:rsidRDefault="00A228F8" w:rsidP="00A228F8">
            <w:pPr>
              <w:suppressAutoHyphens/>
              <w:jc w:val="both"/>
              <w:rPr>
                <w:rFonts w:ascii="Times New Roman" w:hAnsi="Times New Roman"/>
                <w:lang w:eastAsia="ar-SA"/>
              </w:rPr>
            </w:pPr>
            <w:r w:rsidRPr="00A228F8">
              <w:rPr>
                <w:rFonts w:ascii="Times New Roman" w:hAnsi="Times New Roman"/>
                <w:lang w:eastAsia="ar-SA"/>
              </w:rPr>
              <w:t>М.П.</w:t>
            </w:r>
          </w:p>
          <w:p w14:paraId="2B7C9FFE" w14:textId="77777777" w:rsidR="00A228F8" w:rsidRPr="00A228F8" w:rsidRDefault="00A228F8" w:rsidP="00A228F8">
            <w:pPr>
              <w:suppressAutoHyphens/>
              <w:jc w:val="both"/>
              <w:rPr>
                <w:rFonts w:ascii="Times New Roman" w:hAnsi="Times New Roman"/>
                <w:lang w:eastAsia="ar-SA"/>
              </w:rPr>
            </w:pPr>
          </w:p>
          <w:p w14:paraId="6712ACF6" w14:textId="77777777" w:rsidR="00A228F8" w:rsidRPr="00A228F8" w:rsidRDefault="00A228F8" w:rsidP="00A228F8">
            <w:pPr>
              <w:suppressAutoHyphens/>
              <w:jc w:val="both"/>
              <w:rPr>
                <w:rFonts w:ascii="Times New Roman" w:hAnsi="Times New Roman"/>
                <w:lang w:eastAsia="ar-SA"/>
              </w:rPr>
            </w:pPr>
          </w:p>
          <w:p w14:paraId="52824377" w14:textId="77777777" w:rsidR="00A228F8" w:rsidRPr="00A228F8" w:rsidRDefault="00A228F8" w:rsidP="00A228F8">
            <w:pPr>
              <w:suppressAutoHyphens/>
              <w:jc w:val="both"/>
              <w:rPr>
                <w:rFonts w:ascii="Times New Roman" w:hAnsi="Times New Roman"/>
              </w:rPr>
            </w:pPr>
          </w:p>
        </w:tc>
      </w:tr>
    </w:tbl>
    <w:p w14:paraId="72CCA826" w14:textId="77777777" w:rsidR="003B741C" w:rsidRPr="001E02E2" w:rsidRDefault="003B741C" w:rsidP="0071741B">
      <w:pPr>
        <w:spacing w:line="240" w:lineRule="auto"/>
        <w:contextualSpacing/>
        <w:jc w:val="center"/>
        <w:rPr>
          <w:rFonts w:ascii="Times New Roman" w:eastAsia="Times New Roman" w:hAnsi="Times New Roman"/>
          <w:b/>
          <w:bCs/>
          <w:lang w:eastAsia="ru-RU"/>
        </w:rPr>
      </w:pPr>
    </w:p>
    <w:sectPr w:rsidR="003B741C" w:rsidRPr="001E02E2" w:rsidSect="000A79A3">
      <w:pgSz w:w="11906" w:h="16838"/>
      <w:pgMar w:top="567" w:right="567" w:bottom="426" w:left="1134"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49AEE" w14:textId="77777777" w:rsidR="00F84BFE" w:rsidRDefault="00F84BFE" w:rsidP="0000143F">
      <w:pPr>
        <w:spacing w:after="0" w:line="240" w:lineRule="auto"/>
      </w:pPr>
      <w:r>
        <w:separator/>
      </w:r>
    </w:p>
  </w:endnote>
  <w:endnote w:type="continuationSeparator" w:id="0">
    <w:p w14:paraId="4212B700" w14:textId="77777777" w:rsidR="00F84BFE" w:rsidRDefault="00F84BFE" w:rsidP="00001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charset w:val="8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Liberation Sans">
    <w:altName w:val="Arial"/>
    <w:charset w:val="CC"/>
    <w:family w:val="swiss"/>
    <w:pitch w:val="variable"/>
  </w:font>
  <w:font w:name="Droid Sans Fallback">
    <w:altName w:val="Times New Roman"/>
    <w:charset w:val="01"/>
    <w:family w:val="auto"/>
    <w:pitch w:val="variable"/>
  </w:font>
  <w:font w:name="DejaVu Sans">
    <w:altName w:val="Times New Roman"/>
    <w:charset w:val="01"/>
    <w:family w:val="auto"/>
    <w:pitch w:val="variable"/>
  </w:font>
  <w:font w:name="Liberation Serif">
    <w:altName w:val="Times New Roman"/>
    <w:charset w:val="CC"/>
    <w:family w:val="roman"/>
    <w:pitch w:val="variable"/>
    <w:sig w:usb0="00000000" w:usb1="500078FF" w:usb2="00000021" w:usb3="00000000" w:csb0="000001BF" w:csb1="00000000"/>
  </w:font>
  <w:font w:name="Mangal">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variable"/>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ADBC0" w14:textId="77777777" w:rsidR="00F84BFE" w:rsidRDefault="00F84BFE" w:rsidP="0000143F">
      <w:pPr>
        <w:spacing w:after="0" w:line="240" w:lineRule="auto"/>
      </w:pPr>
      <w:r>
        <w:separator/>
      </w:r>
    </w:p>
  </w:footnote>
  <w:footnote w:type="continuationSeparator" w:id="0">
    <w:p w14:paraId="73EDD26D" w14:textId="77777777" w:rsidR="00F84BFE" w:rsidRDefault="00F84BFE" w:rsidP="00001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 w15:restartNumberingAfterBreak="0">
    <w:nsid w:val="00000002"/>
    <w:multiLevelType w:val="multilevel"/>
    <w:tmpl w:val="00000002"/>
    <w:name w:val="WW8Num2"/>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 w15:restartNumberingAfterBreak="0">
    <w:nsid w:val="00000003"/>
    <w:multiLevelType w:val="multilevel"/>
    <w:tmpl w:val="00000003"/>
    <w:name w:val="WW8Num3"/>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 w15:restartNumberingAfterBreak="0">
    <w:nsid w:val="00000004"/>
    <w:multiLevelType w:val="multilevel"/>
    <w:tmpl w:val="00000004"/>
    <w:name w:val="WW8Num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 w15:restartNumberingAfterBreak="0">
    <w:nsid w:val="00000005"/>
    <w:multiLevelType w:val="multilevel"/>
    <w:tmpl w:val="00000005"/>
    <w:name w:val="WW8Num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6" w15:restartNumberingAfterBreak="0">
    <w:nsid w:val="00000007"/>
    <w:multiLevelType w:val="multilevel"/>
    <w:tmpl w:val="00000007"/>
    <w:name w:val="WW8Num7"/>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7" w15:restartNumberingAfterBreak="0">
    <w:nsid w:val="00000008"/>
    <w:multiLevelType w:val="multilevel"/>
    <w:tmpl w:val="00000008"/>
    <w:name w:val="WW8Num8"/>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8" w15:restartNumberingAfterBreak="0">
    <w:nsid w:val="00000009"/>
    <w:multiLevelType w:val="multilevel"/>
    <w:tmpl w:val="00000009"/>
    <w:name w:val="WW8Num9"/>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9" w15:restartNumberingAfterBreak="0">
    <w:nsid w:val="0000000A"/>
    <w:multiLevelType w:val="multilevel"/>
    <w:tmpl w:val="0000000A"/>
    <w:name w:val="WW8Num10"/>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0" w15:restartNumberingAfterBreak="0">
    <w:nsid w:val="0000000B"/>
    <w:multiLevelType w:val="multilevel"/>
    <w:tmpl w:val="0000000B"/>
    <w:name w:val="WW8Num1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1" w15:restartNumberingAfterBreak="0">
    <w:nsid w:val="0000000C"/>
    <w:multiLevelType w:val="multilevel"/>
    <w:tmpl w:val="0000000C"/>
    <w:name w:val="WW8Num12"/>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D"/>
    <w:multiLevelType w:val="multilevel"/>
    <w:tmpl w:val="0000000D"/>
    <w:name w:val="WW8Num13"/>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E"/>
    <w:multiLevelType w:val="multilevel"/>
    <w:tmpl w:val="0000000E"/>
    <w:name w:val="WW8Num14"/>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0F"/>
    <w:multiLevelType w:val="multilevel"/>
    <w:tmpl w:val="0000000F"/>
    <w:name w:val="WW8Num1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5" w15:restartNumberingAfterBreak="0">
    <w:nsid w:val="00000010"/>
    <w:multiLevelType w:val="multilevel"/>
    <w:tmpl w:val="00000010"/>
    <w:name w:val="WW8Num16"/>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6" w15:restartNumberingAfterBreak="0">
    <w:nsid w:val="00000011"/>
    <w:multiLevelType w:val="multilevel"/>
    <w:tmpl w:val="00000011"/>
    <w:name w:val="WW8Num17"/>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7" w15:restartNumberingAfterBreak="0">
    <w:nsid w:val="00000012"/>
    <w:multiLevelType w:val="multilevel"/>
    <w:tmpl w:val="00000012"/>
    <w:name w:val="WW8Num18"/>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8" w15:restartNumberingAfterBreak="0">
    <w:nsid w:val="00000013"/>
    <w:multiLevelType w:val="multilevel"/>
    <w:tmpl w:val="00000013"/>
    <w:name w:val="WW8Num19"/>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9" w15:restartNumberingAfterBreak="0">
    <w:nsid w:val="00000014"/>
    <w:multiLevelType w:val="multilevel"/>
    <w:tmpl w:val="00000014"/>
    <w:name w:val="WW8Num20"/>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0" w15:restartNumberingAfterBreak="0">
    <w:nsid w:val="00000015"/>
    <w:multiLevelType w:val="multilevel"/>
    <w:tmpl w:val="00000015"/>
    <w:name w:val="WW8Num2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1" w15:restartNumberingAfterBreak="0">
    <w:nsid w:val="00000016"/>
    <w:multiLevelType w:val="multilevel"/>
    <w:tmpl w:val="00000016"/>
    <w:name w:val="WW8Num22"/>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2" w15:restartNumberingAfterBreak="0">
    <w:nsid w:val="00000017"/>
    <w:multiLevelType w:val="multilevel"/>
    <w:tmpl w:val="00000017"/>
    <w:name w:val="WW8Num23"/>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3" w15:restartNumberingAfterBreak="0">
    <w:nsid w:val="00000018"/>
    <w:multiLevelType w:val="multilevel"/>
    <w:tmpl w:val="00000018"/>
    <w:name w:val="WW8Num2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4" w15:restartNumberingAfterBreak="0">
    <w:nsid w:val="00000019"/>
    <w:multiLevelType w:val="multilevel"/>
    <w:tmpl w:val="00000019"/>
    <w:name w:val="WW8Num2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5" w15:restartNumberingAfterBreak="0">
    <w:nsid w:val="0000001A"/>
    <w:multiLevelType w:val="multilevel"/>
    <w:tmpl w:val="0000001A"/>
    <w:name w:val="WW8Num26"/>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6" w15:restartNumberingAfterBreak="0">
    <w:nsid w:val="0000001B"/>
    <w:multiLevelType w:val="multilevel"/>
    <w:tmpl w:val="0000001B"/>
    <w:name w:val="WW8Num27"/>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7" w15:restartNumberingAfterBreak="0">
    <w:nsid w:val="0000001C"/>
    <w:multiLevelType w:val="multilevel"/>
    <w:tmpl w:val="0000001C"/>
    <w:name w:val="WW8Num28"/>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8" w15:restartNumberingAfterBreak="0">
    <w:nsid w:val="0000001D"/>
    <w:multiLevelType w:val="multilevel"/>
    <w:tmpl w:val="0000001D"/>
    <w:name w:val="WW8Num29"/>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0000001E"/>
    <w:multiLevelType w:val="multilevel"/>
    <w:tmpl w:val="0000001E"/>
    <w:name w:val="WW8Num30"/>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0000001F"/>
    <w:multiLevelType w:val="multilevel"/>
    <w:tmpl w:val="0000001F"/>
    <w:name w:val="WW8Num31"/>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00000020"/>
    <w:multiLevelType w:val="multilevel"/>
    <w:tmpl w:val="00000020"/>
    <w:name w:val="WW8Num32"/>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00000021"/>
    <w:multiLevelType w:val="multilevel"/>
    <w:tmpl w:val="00000021"/>
    <w:name w:val="WW8Num33"/>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3" w15:restartNumberingAfterBreak="0">
    <w:nsid w:val="00000022"/>
    <w:multiLevelType w:val="multilevel"/>
    <w:tmpl w:val="00000022"/>
    <w:name w:val="WW8Num3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4" w15:restartNumberingAfterBreak="0">
    <w:nsid w:val="00000023"/>
    <w:multiLevelType w:val="multilevel"/>
    <w:tmpl w:val="00000023"/>
    <w:name w:val="WW8Num3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5" w15:restartNumberingAfterBreak="0">
    <w:nsid w:val="00000024"/>
    <w:multiLevelType w:val="multilevel"/>
    <w:tmpl w:val="00000024"/>
    <w:name w:val="WW8Num36"/>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15:restartNumberingAfterBreak="0">
    <w:nsid w:val="00000025"/>
    <w:multiLevelType w:val="multilevel"/>
    <w:tmpl w:val="00000025"/>
    <w:name w:val="WW8Num37"/>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15:restartNumberingAfterBreak="0">
    <w:nsid w:val="00000026"/>
    <w:multiLevelType w:val="multilevel"/>
    <w:tmpl w:val="00000026"/>
    <w:name w:val="WW8Num38"/>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15:restartNumberingAfterBreak="0">
    <w:nsid w:val="00000027"/>
    <w:multiLevelType w:val="multilevel"/>
    <w:tmpl w:val="00000027"/>
    <w:name w:val="WW8Num39"/>
    <w:lvl w:ilvl="0">
      <w:start w:val="1"/>
      <w:numFmt w:val="bullet"/>
      <w:lvlText w:val=""/>
      <w:lvlJc w:val="left"/>
      <w:pPr>
        <w:tabs>
          <w:tab w:val="num" w:pos="720"/>
        </w:tabs>
        <w:ind w:left="720" w:hanging="283"/>
      </w:pPr>
      <w:rPr>
        <w:rFonts w:ascii="Symbol" w:hAnsi="Symbol" w:cs="Open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15:restartNumberingAfterBreak="0">
    <w:nsid w:val="00000028"/>
    <w:multiLevelType w:val="multilevel"/>
    <w:tmpl w:val="00000028"/>
    <w:name w:val="WW8Num40"/>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0" w15:restartNumberingAfterBreak="0">
    <w:nsid w:val="00000029"/>
    <w:multiLevelType w:val="multilevel"/>
    <w:tmpl w:val="00000029"/>
    <w:name w:val="WW8Num41"/>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1" w15:restartNumberingAfterBreak="0">
    <w:nsid w:val="0000002A"/>
    <w:multiLevelType w:val="multilevel"/>
    <w:tmpl w:val="0000002A"/>
    <w:name w:val="WW8Num42"/>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2" w15:restartNumberingAfterBreak="0">
    <w:nsid w:val="0000002B"/>
    <w:multiLevelType w:val="multilevel"/>
    <w:tmpl w:val="0000002B"/>
    <w:name w:val="WW8Num43"/>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3" w15:restartNumberingAfterBreak="0">
    <w:nsid w:val="0000002C"/>
    <w:multiLevelType w:val="multilevel"/>
    <w:tmpl w:val="0000002C"/>
    <w:name w:val="WW8Num44"/>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4" w15:restartNumberingAfterBreak="0">
    <w:nsid w:val="0000002D"/>
    <w:multiLevelType w:val="multilevel"/>
    <w:tmpl w:val="0000002D"/>
    <w:name w:val="WW8Num45"/>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5" w15:restartNumberingAfterBreak="0">
    <w:nsid w:val="0000002E"/>
    <w:multiLevelType w:val="multilevel"/>
    <w:tmpl w:val="0000002E"/>
    <w:name w:val="WW8Num46"/>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6" w15:restartNumberingAfterBreak="0">
    <w:nsid w:val="0000002F"/>
    <w:multiLevelType w:val="multilevel"/>
    <w:tmpl w:val="0000002F"/>
    <w:name w:val="WW8Num47"/>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7" w15:restartNumberingAfterBreak="0">
    <w:nsid w:val="00000030"/>
    <w:multiLevelType w:val="multilevel"/>
    <w:tmpl w:val="00000030"/>
    <w:name w:val="WW8Num48"/>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8" w15:restartNumberingAfterBreak="0">
    <w:nsid w:val="00000031"/>
    <w:multiLevelType w:val="multilevel"/>
    <w:tmpl w:val="00000031"/>
    <w:name w:val="WW8Num49"/>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9" w15:restartNumberingAfterBreak="0">
    <w:nsid w:val="00000032"/>
    <w:multiLevelType w:val="multilevel"/>
    <w:tmpl w:val="00000032"/>
    <w:name w:val="WW8Num50"/>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50" w15:restartNumberingAfterBreak="0">
    <w:nsid w:val="0000011E"/>
    <w:multiLevelType w:val="multilevel"/>
    <w:tmpl w:val="0000011E"/>
    <w:name w:val="WW8Num28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51" w15:restartNumberingAfterBreak="0">
    <w:nsid w:val="008B0628"/>
    <w:multiLevelType w:val="hybridMultilevel"/>
    <w:tmpl w:val="6B38DAD6"/>
    <w:lvl w:ilvl="0" w:tplc="B030A16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06AF1933"/>
    <w:multiLevelType w:val="hybridMultilevel"/>
    <w:tmpl w:val="E0BC15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11907AB3"/>
    <w:multiLevelType w:val="hybridMultilevel"/>
    <w:tmpl w:val="689EE7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16F26FFD"/>
    <w:multiLevelType w:val="hybridMultilevel"/>
    <w:tmpl w:val="75D25F5C"/>
    <w:lvl w:ilvl="0" w:tplc="48B0E908">
      <w:start w:val="1"/>
      <w:numFmt w:val="decimal"/>
      <w:lvlText w:val="%1."/>
      <w:lvlJc w:val="left"/>
      <w:pPr>
        <w:ind w:left="1005" w:hanging="360"/>
      </w:pPr>
    </w:lvl>
    <w:lvl w:ilvl="1" w:tplc="04190019">
      <w:start w:val="1"/>
      <w:numFmt w:val="lowerLetter"/>
      <w:lvlText w:val="%2."/>
      <w:lvlJc w:val="left"/>
      <w:pPr>
        <w:ind w:left="1725" w:hanging="360"/>
      </w:pPr>
    </w:lvl>
    <w:lvl w:ilvl="2" w:tplc="0419001B">
      <w:start w:val="1"/>
      <w:numFmt w:val="lowerRoman"/>
      <w:lvlText w:val="%3."/>
      <w:lvlJc w:val="right"/>
      <w:pPr>
        <w:ind w:left="2445" w:hanging="180"/>
      </w:pPr>
    </w:lvl>
    <w:lvl w:ilvl="3" w:tplc="0419000F">
      <w:start w:val="1"/>
      <w:numFmt w:val="decimal"/>
      <w:lvlText w:val="%4."/>
      <w:lvlJc w:val="left"/>
      <w:pPr>
        <w:ind w:left="3165" w:hanging="360"/>
      </w:pPr>
    </w:lvl>
    <w:lvl w:ilvl="4" w:tplc="04190019">
      <w:start w:val="1"/>
      <w:numFmt w:val="lowerLetter"/>
      <w:lvlText w:val="%5."/>
      <w:lvlJc w:val="left"/>
      <w:pPr>
        <w:ind w:left="3885" w:hanging="360"/>
      </w:pPr>
    </w:lvl>
    <w:lvl w:ilvl="5" w:tplc="0419001B">
      <w:start w:val="1"/>
      <w:numFmt w:val="lowerRoman"/>
      <w:lvlText w:val="%6."/>
      <w:lvlJc w:val="right"/>
      <w:pPr>
        <w:ind w:left="4605" w:hanging="180"/>
      </w:pPr>
    </w:lvl>
    <w:lvl w:ilvl="6" w:tplc="0419000F">
      <w:start w:val="1"/>
      <w:numFmt w:val="decimal"/>
      <w:lvlText w:val="%7."/>
      <w:lvlJc w:val="left"/>
      <w:pPr>
        <w:ind w:left="5325" w:hanging="360"/>
      </w:pPr>
    </w:lvl>
    <w:lvl w:ilvl="7" w:tplc="04190019">
      <w:start w:val="1"/>
      <w:numFmt w:val="lowerLetter"/>
      <w:lvlText w:val="%8."/>
      <w:lvlJc w:val="left"/>
      <w:pPr>
        <w:ind w:left="6045" w:hanging="360"/>
      </w:pPr>
    </w:lvl>
    <w:lvl w:ilvl="8" w:tplc="0419001B">
      <w:start w:val="1"/>
      <w:numFmt w:val="lowerRoman"/>
      <w:lvlText w:val="%9."/>
      <w:lvlJc w:val="right"/>
      <w:pPr>
        <w:ind w:left="6765" w:hanging="180"/>
      </w:pPr>
    </w:lvl>
  </w:abstractNum>
  <w:abstractNum w:abstractNumId="55" w15:restartNumberingAfterBreak="0">
    <w:nsid w:val="174559CC"/>
    <w:multiLevelType w:val="hybridMultilevel"/>
    <w:tmpl w:val="5DAC13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199776C4"/>
    <w:multiLevelType w:val="hybridMultilevel"/>
    <w:tmpl w:val="64E40506"/>
    <w:lvl w:ilvl="0" w:tplc="70C6DD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7" w15:restartNumberingAfterBreak="0">
    <w:nsid w:val="1DCD064E"/>
    <w:multiLevelType w:val="hybridMultilevel"/>
    <w:tmpl w:val="724E8338"/>
    <w:lvl w:ilvl="0" w:tplc="E048EF5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207D1869"/>
    <w:multiLevelType w:val="hybridMultilevel"/>
    <w:tmpl w:val="D4542E9E"/>
    <w:lvl w:ilvl="0" w:tplc="F760C96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22195906"/>
    <w:multiLevelType w:val="hybridMultilevel"/>
    <w:tmpl w:val="9DCAF75A"/>
    <w:lvl w:ilvl="0" w:tplc="7D3A93F4">
      <w:start w:val="1"/>
      <w:numFmt w:val="decimal"/>
      <w:lvlText w:val="%1."/>
      <w:lvlJc w:val="left"/>
      <w:pPr>
        <w:ind w:left="1365" w:hanging="360"/>
      </w:pPr>
      <w:rPr>
        <w:rFonts w:hint="default"/>
      </w:rPr>
    </w:lvl>
    <w:lvl w:ilvl="1" w:tplc="04190019" w:tentative="1">
      <w:start w:val="1"/>
      <w:numFmt w:val="lowerLetter"/>
      <w:lvlText w:val="%2."/>
      <w:lvlJc w:val="left"/>
      <w:pPr>
        <w:ind w:left="2085" w:hanging="360"/>
      </w:pPr>
    </w:lvl>
    <w:lvl w:ilvl="2" w:tplc="0419001B" w:tentative="1">
      <w:start w:val="1"/>
      <w:numFmt w:val="lowerRoman"/>
      <w:lvlText w:val="%3."/>
      <w:lvlJc w:val="right"/>
      <w:pPr>
        <w:ind w:left="2805" w:hanging="180"/>
      </w:pPr>
    </w:lvl>
    <w:lvl w:ilvl="3" w:tplc="0419000F" w:tentative="1">
      <w:start w:val="1"/>
      <w:numFmt w:val="decimal"/>
      <w:lvlText w:val="%4."/>
      <w:lvlJc w:val="left"/>
      <w:pPr>
        <w:ind w:left="3525" w:hanging="360"/>
      </w:pPr>
    </w:lvl>
    <w:lvl w:ilvl="4" w:tplc="04190019" w:tentative="1">
      <w:start w:val="1"/>
      <w:numFmt w:val="lowerLetter"/>
      <w:lvlText w:val="%5."/>
      <w:lvlJc w:val="left"/>
      <w:pPr>
        <w:ind w:left="4245" w:hanging="360"/>
      </w:pPr>
    </w:lvl>
    <w:lvl w:ilvl="5" w:tplc="0419001B" w:tentative="1">
      <w:start w:val="1"/>
      <w:numFmt w:val="lowerRoman"/>
      <w:lvlText w:val="%6."/>
      <w:lvlJc w:val="right"/>
      <w:pPr>
        <w:ind w:left="4965" w:hanging="180"/>
      </w:pPr>
    </w:lvl>
    <w:lvl w:ilvl="6" w:tplc="0419000F" w:tentative="1">
      <w:start w:val="1"/>
      <w:numFmt w:val="decimal"/>
      <w:lvlText w:val="%7."/>
      <w:lvlJc w:val="left"/>
      <w:pPr>
        <w:ind w:left="5685" w:hanging="360"/>
      </w:pPr>
    </w:lvl>
    <w:lvl w:ilvl="7" w:tplc="04190019" w:tentative="1">
      <w:start w:val="1"/>
      <w:numFmt w:val="lowerLetter"/>
      <w:lvlText w:val="%8."/>
      <w:lvlJc w:val="left"/>
      <w:pPr>
        <w:ind w:left="6405" w:hanging="360"/>
      </w:pPr>
    </w:lvl>
    <w:lvl w:ilvl="8" w:tplc="0419001B" w:tentative="1">
      <w:start w:val="1"/>
      <w:numFmt w:val="lowerRoman"/>
      <w:lvlText w:val="%9."/>
      <w:lvlJc w:val="right"/>
      <w:pPr>
        <w:ind w:left="7125" w:hanging="180"/>
      </w:pPr>
    </w:lvl>
  </w:abstractNum>
  <w:abstractNum w:abstractNumId="60" w15:restartNumberingAfterBreak="0">
    <w:nsid w:val="22792435"/>
    <w:multiLevelType w:val="hybridMultilevel"/>
    <w:tmpl w:val="5002C9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22ED0CDE"/>
    <w:multiLevelType w:val="hybridMultilevel"/>
    <w:tmpl w:val="784457DA"/>
    <w:lvl w:ilvl="0" w:tplc="A2947606">
      <w:start w:val="7"/>
      <w:numFmt w:val="decimal"/>
      <w:lvlText w:val="%1."/>
      <w:lvlJc w:val="left"/>
      <w:pPr>
        <w:ind w:left="2509" w:hanging="360"/>
      </w:pPr>
      <w:rPr>
        <w:rFonts w:eastAsia="Calibri" w:hint="default"/>
        <w:b w:val="0"/>
        <w:color w:val="auto"/>
      </w:rPr>
    </w:lvl>
    <w:lvl w:ilvl="1" w:tplc="04190019" w:tentative="1">
      <w:start w:val="1"/>
      <w:numFmt w:val="lowerLetter"/>
      <w:lvlText w:val="%2."/>
      <w:lvlJc w:val="left"/>
      <w:pPr>
        <w:ind w:left="3229" w:hanging="360"/>
      </w:pPr>
    </w:lvl>
    <w:lvl w:ilvl="2" w:tplc="0419001B" w:tentative="1">
      <w:start w:val="1"/>
      <w:numFmt w:val="lowerRoman"/>
      <w:lvlText w:val="%3."/>
      <w:lvlJc w:val="right"/>
      <w:pPr>
        <w:ind w:left="3949" w:hanging="180"/>
      </w:pPr>
    </w:lvl>
    <w:lvl w:ilvl="3" w:tplc="0419000F" w:tentative="1">
      <w:start w:val="1"/>
      <w:numFmt w:val="decimal"/>
      <w:lvlText w:val="%4."/>
      <w:lvlJc w:val="left"/>
      <w:pPr>
        <w:ind w:left="4669" w:hanging="360"/>
      </w:pPr>
    </w:lvl>
    <w:lvl w:ilvl="4" w:tplc="04190019" w:tentative="1">
      <w:start w:val="1"/>
      <w:numFmt w:val="lowerLetter"/>
      <w:lvlText w:val="%5."/>
      <w:lvlJc w:val="left"/>
      <w:pPr>
        <w:ind w:left="5389" w:hanging="360"/>
      </w:pPr>
    </w:lvl>
    <w:lvl w:ilvl="5" w:tplc="0419001B" w:tentative="1">
      <w:start w:val="1"/>
      <w:numFmt w:val="lowerRoman"/>
      <w:lvlText w:val="%6."/>
      <w:lvlJc w:val="right"/>
      <w:pPr>
        <w:ind w:left="6109" w:hanging="180"/>
      </w:pPr>
    </w:lvl>
    <w:lvl w:ilvl="6" w:tplc="0419000F" w:tentative="1">
      <w:start w:val="1"/>
      <w:numFmt w:val="decimal"/>
      <w:lvlText w:val="%7."/>
      <w:lvlJc w:val="left"/>
      <w:pPr>
        <w:ind w:left="6829" w:hanging="360"/>
      </w:pPr>
    </w:lvl>
    <w:lvl w:ilvl="7" w:tplc="04190019" w:tentative="1">
      <w:start w:val="1"/>
      <w:numFmt w:val="lowerLetter"/>
      <w:lvlText w:val="%8."/>
      <w:lvlJc w:val="left"/>
      <w:pPr>
        <w:ind w:left="7549" w:hanging="360"/>
      </w:pPr>
    </w:lvl>
    <w:lvl w:ilvl="8" w:tplc="0419001B" w:tentative="1">
      <w:start w:val="1"/>
      <w:numFmt w:val="lowerRoman"/>
      <w:lvlText w:val="%9."/>
      <w:lvlJc w:val="right"/>
      <w:pPr>
        <w:ind w:left="8269" w:hanging="180"/>
      </w:pPr>
    </w:lvl>
  </w:abstractNum>
  <w:abstractNum w:abstractNumId="62" w15:restartNumberingAfterBreak="0">
    <w:nsid w:val="231811AD"/>
    <w:multiLevelType w:val="hybridMultilevel"/>
    <w:tmpl w:val="BB0A17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23F107E0"/>
    <w:multiLevelType w:val="hybridMultilevel"/>
    <w:tmpl w:val="A2F2A8D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4" w15:restartNumberingAfterBreak="0">
    <w:nsid w:val="268865C7"/>
    <w:multiLevelType w:val="hybridMultilevel"/>
    <w:tmpl w:val="85A455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2A07796F"/>
    <w:multiLevelType w:val="multilevel"/>
    <w:tmpl w:val="B9E86BB2"/>
    <w:lvl w:ilvl="0">
      <w:start w:val="2"/>
      <w:numFmt w:val="decimal"/>
      <w:lvlText w:val="%1."/>
      <w:lvlJc w:val="left"/>
      <w:pPr>
        <w:ind w:left="540" w:hanging="540"/>
      </w:pPr>
      <w:rPr>
        <w:rFonts w:hint="default"/>
      </w:rPr>
    </w:lvl>
    <w:lvl w:ilvl="1">
      <w:start w:val="7"/>
      <w:numFmt w:val="decimal"/>
      <w:lvlText w:val="%1.%2."/>
      <w:lvlJc w:val="left"/>
      <w:pPr>
        <w:ind w:left="965" w:hanging="540"/>
      </w:pPr>
      <w:rPr>
        <w:rFonts w:hint="default"/>
      </w:rPr>
    </w:lvl>
    <w:lvl w:ilvl="2">
      <w:start w:val="4"/>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66" w15:restartNumberingAfterBreak="0">
    <w:nsid w:val="324B2D11"/>
    <w:multiLevelType w:val="multilevel"/>
    <w:tmpl w:val="6394B0D0"/>
    <w:lvl w:ilvl="0">
      <w:start w:val="1"/>
      <w:numFmt w:val="decimal"/>
      <w:pStyle w:val="NumberList"/>
      <w:lvlText w:val="%1."/>
      <w:lvlJc w:val="left"/>
      <w:pPr>
        <w:tabs>
          <w:tab w:val="num" w:pos="360"/>
        </w:tabs>
        <w:ind w:left="360" w:hanging="360"/>
      </w:pPr>
      <w:rPr>
        <w:rFonts w:ascii="Times New Roman" w:hAnsi="Times New Roman" w:cs="Times New Roman" w:hint="default"/>
        <w:sz w:val="24"/>
        <w:szCs w:val="24"/>
      </w:rPr>
    </w:lvl>
    <w:lvl w:ilvl="1">
      <w:start w:val="1"/>
      <w:numFmt w:val="decimal"/>
      <w:pStyle w:val="9"/>
      <w:lvlText w:val="%1.%2."/>
      <w:lvlJc w:val="left"/>
      <w:pPr>
        <w:tabs>
          <w:tab w:val="num" w:pos="907"/>
        </w:tabs>
        <w:ind w:left="907" w:hanging="550"/>
      </w:pPr>
      <w:rPr>
        <w:rFonts w:ascii="Verdana" w:hAnsi="Verdana" w:hint="default"/>
        <w:sz w:val="18"/>
      </w:rPr>
    </w:lvl>
    <w:lvl w:ilvl="2">
      <w:start w:val="1"/>
      <w:numFmt w:val="decimal"/>
      <w:pStyle w:val="8"/>
      <w:lvlText w:val="%1.%2.%3."/>
      <w:lvlJc w:val="left"/>
      <w:pPr>
        <w:tabs>
          <w:tab w:val="num" w:pos="1588"/>
        </w:tabs>
        <w:ind w:left="1588" w:hanging="681"/>
      </w:pPr>
      <w:rPr>
        <w:rFonts w:ascii="Verdana" w:hAnsi="Verdana" w:hint="default"/>
        <w:b w:val="0"/>
        <w:i w:val="0"/>
        <w:sz w:val="16"/>
      </w:rPr>
    </w:lvl>
    <w:lvl w:ilvl="3">
      <w:start w:val="1"/>
      <w:numFmt w:val="decimal"/>
      <w:lvlText w:val="%1.%2.%3.%4"/>
      <w:lvlJc w:val="left"/>
      <w:pPr>
        <w:tabs>
          <w:tab w:val="num" w:pos="2438"/>
        </w:tabs>
        <w:ind w:left="2438" w:hanging="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7" w15:restartNumberingAfterBreak="0">
    <w:nsid w:val="35B9479F"/>
    <w:multiLevelType w:val="hybridMultilevel"/>
    <w:tmpl w:val="E6D4EA0E"/>
    <w:lvl w:ilvl="0" w:tplc="FF7CBED0">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9D029E9"/>
    <w:multiLevelType w:val="hybridMultilevel"/>
    <w:tmpl w:val="9B105074"/>
    <w:lvl w:ilvl="0" w:tplc="EFCCFEDC">
      <w:start w:val="1"/>
      <w:numFmt w:val="decimal"/>
      <w:lvlText w:val="%1."/>
      <w:lvlJc w:val="left"/>
      <w:pPr>
        <w:ind w:left="1778"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9" w15:restartNumberingAfterBreak="0">
    <w:nsid w:val="3D8304B2"/>
    <w:multiLevelType w:val="hybridMultilevel"/>
    <w:tmpl w:val="9544CD2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0" w15:restartNumberingAfterBreak="0">
    <w:nsid w:val="3DCD3538"/>
    <w:multiLevelType w:val="multilevel"/>
    <w:tmpl w:val="ECDEB060"/>
    <w:lvl w:ilvl="0">
      <w:start w:val="1"/>
      <w:numFmt w:val="decimal"/>
      <w:lvlText w:val="%1."/>
      <w:lvlJc w:val="left"/>
      <w:pPr>
        <w:ind w:left="360" w:hanging="360"/>
      </w:pPr>
      <w:rPr>
        <w:rFonts w:hint="default"/>
      </w:rPr>
    </w:lvl>
    <w:lvl w:ilvl="1">
      <w:start w:val="9"/>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1" w15:restartNumberingAfterBreak="0">
    <w:nsid w:val="457A232C"/>
    <w:multiLevelType w:val="hybridMultilevel"/>
    <w:tmpl w:val="EB689436"/>
    <w:lvl w:ilvl="0" w:tplc="59EE6EBA">
      <w:start w:val="9"/>
      <w:numFmt w:val="decimal"/>
      <w:lvlText w:val="%1."/>
      <w:lvlJc w:val="left"/>
      <w:pPr>
        <w:ind w:left="2138" w:hanging="360"/>
      </w:pPr>
      <w:rPr>
        <w:rFonts w:hint="default"/>
        <w:b w:val="0"/>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72" w15:restartNumberingAfterBreak="0">
    <w:nsid w:val="45F165BF"/>
    <w:multiLevelType w:val="hybridMultilevel"/>
    <w:tmpl w:val="4516F29E"/>
    <w:lvl w:ilvl="0" w:tplc="E048EF5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46C532A9"/>
    <w:multiLevelType w:val="hybridMultilevel"/>
    <w:tmpl w:val="BCA80326"/>
    <w:lvl w:ilvl="0" w:tplc="8B048668">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47E15120"/>
    <w:multiLevelType w:val="hybridMultilevel"/>
    <w:tmpl w:val="233AD71A"/>
    <w:lvl w:ilvl="0" w:tplc="DE366132">
      <w:start w:val="1"/>
      <w:numFmt w:val="decimal"/>
      <w:lvlText w:val="%1."/>
      <w:lvlJc w:val="left"/>
      <w:pPr>
        <w:ind w:left="720" w:hanging="360"/>
      </w:pPr>
      <w:rPr>
        <w:rFonts w:eastAsia="Arial Unicode MS" w:hint="default"/>
        <w:b/>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49D771BD"/>
    <w:multiLevelType w:val="hybridMultilevel"/>
    <w:tmpl w:val="5BFAF668"/>
    <w:lvl w:ilvl="0" w:tplc="FF7CBED0">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512A0F22"/>
    <w:multiLevelType w:val="hybridMultilevel"/>
    <w:tmpl w:val="95D6AA2C"/>
    <w:lvl w:ilvl="0" w:tplc="04190001">
      <w:start w:val="1"/>
      <w:numFmt w:val="bullet"/>
      <w:lvlText w:val="­"/>
      <w:lvlJc w:val="left"/>
      <w:pPr>
        <w:ind w:left="360" w:hanging="360"/>
      </w:pPr>
      <w:rPr>
        <w:rFonts w:ascii="Times New Roman" w:hAnsi="Times New Roman" w:cs="Times New Roman" w:hint="default"/>
        <w:b/>
        <w:i w:val="0"/>
        <w:sz w:val="22"/>
        <w:szCs w:val="22"/>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7" w15:restartNumberingAfterBreak="0">
    <w:nsid w:val="51B26D34"/>
    <w:multiLevelType w:val="hybridMultilevel"/>
    <w:tmpl w:val="1C2873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532217C0"/>
    <w:multiLevelType w:val="hybridMultilevel"/>
    <w:tmpl w:val="17C07B02"/>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9" w15:restartNumberingAfterBreak="0">
    <w:nsid w:val="542B391A"/>
    <w:multiLevelType w:val="multilevel"/>
    <w:tmpl w:val="982A104E"/>
    <w:lvl w:ilvl="0">
      <w:start w:val="1"/>
      <w:numFmt w:val="upperRoman"/>
      <w:lvlText w:val="%1."/>
      <w:lvlJc w:val="left"/>
      <w:pPr>
        <w:ind w:left="144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0" w15:restartNumberingAfterBreak="0">
    <w:nsid w:val="59235070"/>
    <w:multiLevelType w:val="multilevel"/>
    <w:tmpl w:val="5330DA1C"/>
    <w:lvl w:ilvl="0">
      <w:start w:val="1"/>
      <w:numFmt w:val="decimal"/>
      <w:lvlText w:val="%1."/>
      <w:lvlJc w:val="left"/>
      <w:pPr>
        <w:tabs>
          <w:tab w:val="num" w:pos="0"/>
        </w:tabs>
        <w:ind w:left="720" w:hanging="360"/>
      </w:pPr>
      <w:rPr>
        <w:sz w:val="24"/>
        <w:szCs w:val="24"/>
      </w:rPr>
    </w:lvl>
    <w:lvl w:ilvl="1">
      <w:start w:val="1"/>
      <w:numFmt w:val="decimal"/>
      <w:lvlText w:val="%1.%2"/>
      <w:lvlJc w:val="left"/>
      <w:pPr>
        <w:tabs>
          <w:tab w:val="num" w:pos="0"/>
        </w:tabs>
        <w:ind w:left="927" w:hanging="360"/>
      </w:pPr>
    </w:lvl>
    <w:lvl w:ilvl="2">
      <w:start w:val="1"/>
      <w:numFmt w:val="decimal"/>
      <w:lvlText w:val="%1.%2.%3"/>
      <w:lvlJc w:val="left"/>
      <w:pPr>
        <w:tabs>
          <w:tab w:val="num" w:pos="0"/>
        </w:tabs>
        <w:ind w:left="1494" w:hanging="720"/>
      </w:pPr>
    </w:lvl>
    <w:lvl w:ilvl="3">
      <w:start w:val="1"/>
      <w:numFmt w:val="decimal"/>
      <w:lvlText w:val="%1.%2.%3.%4"/>
      <w:lvlJc w:val="left"/>
      <w:pPr>
        <w:tabs>
          <w:tab w:val="num" w:pos="0"/>
        </w:tabs>
        <w:ind w:left="1701" w:hanging="720"/>
      </w:pPr>
    </w:lvl>
    <w:lvl w:ilvl="4">
      <w:start w:val="1"/>
      <w:numFmt w:val="decimal"/>
      <w:lvlText w:val="%1.%2.%3.%4.%5"/>
      <w:lvlJc w:val="left"/>
      <w:pPr>
        <w:tabs>
          <w:tab w:val="num" w:pos="0"/>
        </w:tabs>
        <w:ind w:left="1908" w:hanging="720"/>
      </w:pPr>
    </w:lvl>
    <w:lvl w:ilvl="5">
      <w:start w:val="1"/>
      <w:numFmt w:val="decimal"/>
      <w:lvlText w:val="%1.%2.%3.%4.%5.%6"/>
      <w:lvlJc w:val="left"/>
      <w:pPr>
        <w:tabs>
          <w:tab w:val="num" w:pos="0"/>
        </w:tabs>
        <w:ind w:left="2475" w:hanging="1080"/>
      </w:pPr>
    </w:lvl>
    <w:lvl w:ilvl="6">
      <w:start w:val="1"/>
      <w:numFmt w:val="decimal"/>
      <w:lvlText w:val="%1.%2.%3.%4.%5.%6.%7"/>
      <w:lvlJc w:val="left"/>
      <w:pPr>
        <w:tabs>
          <w:tab w:val="num" w:pos="0"/>
        </w:tabs>
        <w:ind w:left="2682" w:hanging="1080"/>
      </w:pPr>
    </w:lvl>
    <w:lvl w:ilvl="7">
      <w:start w:val="1"/>
      <w:numFmt w:val="decimal"/>
      <w:lvlText w:val="%1.%2.%3.%4.%5.%6.%7.%8"/>
      <w:lvlJc w:val="left"/>
      <w:pPr>
        <w:tabs>
          <w:tab w:val="num" w:pos="0"/>
        </w:tabs>
        <w:ind w:left="3249" w:hanging="1440"/>
      </w:pPr>
    </w:lvl>
    <w:lvl w:ilvl="8">
      <w:start w:val="1"/>
      <w:numFmt w:val="decimal"/>
      <w:lvlText w:val="%1.%2.%3.%4.%5.%6.%7.%8.%9"/>
      <w:lvlJc w:val="left"/>
      <w:pPr>
        <w:tabs>
          <w:tab w:val="num" w:pos="0"/>
        </w:tabs>
        <w:ind w:left="3456" w:hanging="1440"/>
      </w:pPr>
    </w:lvl>
  </w:abstractNum>
  <w:abstractNum w:abstractNumId="81" w15:restartNumberingAfterBreak="0">
    <w:nsid w:val="59D87BE8"/>
    <w:multiLevelType w:val="hybridMultilevel"/>
    <w:tmpl w:val="E4868230"/>
    <w:lvl w:ilvl="0" w:tplc="F1168D1C">
      <w:start w:val="1"/>
      <w:numFmt w:val="decimal"/>
      <w:lvlText w:val="%1."/>
      <w:lvlJc w:val="left"/>
      <w:pPr>
        <w:ind w:left="644" w:hanging="360"/>
      </w:p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start w:val="1"/>
      <w:numFmt w:val="decimal"/>
      <w:lvlText w:val="%4."/>
      <w:lvlJc w:val="left"/>
      <w:pPr>
        <w:ind w:left="2804" w:hanging="360"/>
      </w:p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82" w15:restartNumberingAfterBreak="0">
    <w:nsid w:val="5B60456F"/>
    <w:multiLevelType w:val="multilevel"/>
    <w:tmpl w:val="D12E5924"/>
    <w:lvl w:ilvl="0">
      <w:start w:val="2"/>
      <w:numFmt w:val="decimal"/>
      <w:lvlText w:val="%1."/>
      <w:lvlJc w:val="left"/>
      <w:pPr>
        <w:ind w:left="540" w:hanging="540"/>
      </w:pPr>
      <w:rPr>
        <w:rFonts w:cs="Times New Roman" w:hint="default"/>
        <w:sz w:val="22"/>
      </w:rPr>
    </w:lvl>
    <w:lvl w:ilvl="1">
      <w:start w:val="2"/>
      <w:numFmt w:val="decimal"/>
      <w:lvlText w:val="%1.%2."/>
      <w:lvlJc w:val="left"/>
      <w:pPr>
        <w:ind w:left="900" w:hanging="540"/>
      </w:pPr>
      <w:rPr>
        <w:rFonts w:cs="Times New Roman" w:hint="default"/>
        <w:sz w:val="22"/>
      </w:rPr>
    </w:lvl>
    <w:lvl w:ilvl="2">
      <w:start w:val="2"/>
      <w:numFmt w:val="decimal"/>
      <w:lvlText w:val="%1.%2.%3."/>
      <w:lvlJc w:val="left"/>
      <w:pPr>
        <w:ind w:left="1440" w:hanging="720"/>
      </w:pPr>
      <w:rPr>
        <w:rFonts w:cs="Times New Roman" w:hint="default"/>
        <w:sz w:val="22"/>
      </w:rPr>
    </w:lvl>
    <w:lvl w:ilvl="3">
      <w:start w:val="1"/>
      <w:numFmt w:val="decimal"/>
      <w:lvlText w:val="%1.%2.%3.%4."/>
      <w:lvlJc w:val="left"/>
      <w:pPr>
        <w:ind w:left="1800" w:hanging="720"/>
      </w:pPr>
      <w:rPr>
        <w:rFonts w:cs="Times New Roman" w:hint="default"/>
        <w:sz w:val="22"/>
      </w:rPr>
    </w:lvl>
    <w:lvl w:ilvl="4">
      <w:start w:val="1"/>
      <w:numFmt w:val="decimal"/>
      <w:lvlText w:val="%1.%2.%3.%4.%5."/>
      <w:lvlJc w:val="left"/>
      <w:pPr>
        <w:ind w:left="2520" w:hanging="1080"/>
      </w:pPr>
      <w:rPr>
        <w:rFonts w:cs="Times New Roman" w:hint="default"/>
        <w:sz w:val="22"/>
      </w:rPr>
    </w:lvl>
    <w:lvl w:ilvl="5">
      <w:start w:val="1"/>
      <w:numFmt w:val="decimal"/>
      <w:lvlText w:val="%1.%2.%3.%4.%5.%6."/>
      <w:lvlJc w:val="left"/>
      <w:pPr>
        <w:ind w:left="2880" w:hanging="1080"/>
      </w:pPr>
      <w:rPr>
        <w:rFonts w:cs="Times New Roman" w:hint="default"/>
        <w:sz w:val="22"/>
      </w:rPr>
    </w:lvl>
    <w:lvl w:ilvl="6">
      <w:start w:val="1"/>
      <w:numFmt w:val="decimal"/>
      <w:lvlText w:val="%1.%2.%3.%4.%5.%6.%7."/>
      <w:lvlJc w:val="left"/>
      <w:pPr>
        <w:ind w:left="3240" w:hanging="1080"/>
      </w:pPr>
      <w:rPr>
        <w:rFonts w:cs="Times New Roman" w:hint="default"/>
        <w:sz w:val="22"/>
      </w:rPr>
    </w:lvl>
    <w:lvl w:ilvl="7">
      <w:start w:val="1"/>
      <w:numFmt w:val="decimal"/>
      <w:lvlText w:val="%1.%2.%3.%4.%5.%6.%7.%8."/>
      <w:lvlJc w:val="left"/>
      <w:pPr>
        <w:ind w:left="3960" w:hanging="1440"/>
      </w:pPr>
      <w:rPr>
        <w:rFonts w:cs="Times New Roman" w:hint="default"/>
        <w:sz w:val="22"/>
      </w:rPr>
    </w:lvl>
    <w:lvl w:ilvl="8">
      <w:start w:val="1"/>
      <w:numFmt w:val="decimal"/>
      <w:lvlText w:val="%1.%2.%3.%4.%5.%6.%7.%8.%9."/>
      <w:lvlJc w:val="left"/>
      <w:pPr>
        <w:ind w:left="4320" w:hanging="1440"/>
      </w:pPr>
      <w:rPr>
        <w:rFonts w:cs="Times New Roman" w:hint="default"/>
        <w:sz w:val="22"/>
      </w:rPr>
    </w:lvl>
  </w:abstractNum>
  <w:abstractNum w:abstractNumId="83" w15:restartNumberingAfterBreak="0">
    <w:nsid w:val="5F561DF4"/>
    <w:multiLevelType w:val="multilevel"/>
    <w:tmpl w:val="FCF83EF8"/>
    <w:lvl w:ilvl="0">
      <w:start w:val="1"/>
      <w:numFmt w:val="upperRoman"/>
      <w:lvlText w:val="%1."/>
      <w:lvlJc w:val="left"/>
      <w:pPr>
        <w:ind w:left="1080" w:hanging="720"/>
      </w:pPr>
      <w:rPr>
        <w:rFonts w:hint="default"/>
      </w:rPr>
    </w:lvl>
    <w:lvl w:ilvl="1">
      <w:start w:val="6"/>
      <w:numFmt w:val="decimal"/>
      <w:isLgl/>
      <w:lvlText w:val="%1.%2."/>
      <w:lvlJc w:val="left"/>
      <w:pPr>
        <w:ind w:left="928"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84" w15:restartNumberingAfterBreak="0">
    <w:nsid w:val="61594F9E"/>
    <w:multiLevelType w:val="hybridMultilevel"/>
    <w:tmpl w:val="8794C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62B16A83"/>
    <w:multiLevelType w:val="hybridMultilevel"/>
    <w:tmpl w:val="5596D2E2"/>
    <w:lvl w:ilvl="0" w:tplc="485C45FA">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6" w15:restartNumberingAfterBreak="0">
    <w:nsid w:val="6333570D"/>
    <w:multiLevelType w:val="hybridMultilevel"/>
    <w:tmpl w:val="64E40506"/>
    <w:lvl w:ilvl="0" w:tplc="70C6DD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7" w15:restartNumberingAfterBreak="0">
    <w:nsid w:val="68F307E1"/>
    <w:multiLevelType w:val="hybridMultilevel"/>
    <w:tmpl w:val="82883E98"/>
    <w:lvl w:ilvl="0" w:tplc="DE8411AE">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8" w15:restartNumberingAfterBreak="0">
    <w:nsid w:val="710A5AE3"/>
    <w:multiLevelType w:val="multilevel"/>
    <w:tmpl w:val="E2AC7360"/>
    <w:lvl w:ilvl="0">
      <w:start w:val="4"/>
      <w:numFmt w:val="decimal"/>
      <w:lvlText w:val="%1."/>
      <w:lvlJc w:val="left"/>
      <w:pPr>
        <w:ind w:left="360" w:hanging="360"/>
      </w:pPr>
      <w:rPr>
        <w:rFonts w:hint="default"/>
      </w:rPr>
    </w:lvl>
    <w:lvl w:ilvl="1">
      <w:start w:val="6"/>
      <w:numFmt w:val="decimal"/>
      <w:lvlText w:val="%1.%2."/>
      <w:lvlJc w:val="left"/>
      <w:pPr>
        <w:ind w:left="1491" w:hanging="360"/>
      </w:pPr>
      <w:rPr>
        <w:rFonts w:hint="default"/>
      </w:rPr>
    </w:lvl>
    <w:lvl w:ilvl="2">
      <w:start w:val="1"/>
      <w:numFmt w:val="decimal"/>
      <w:lvlText w:val="%1.%2.%3."/>
      <w:lvlJc w:val="left"/>
      <w:pPr>
        <w:ind w:left="2982" w:hanging="720"/>
      </w:pPr>
      <w:rPr>
        <w:rFonts w:hint="default"/>
      </w:rPr>
    </w:lvl>
    <w:lvl w:ilvl="3">
      <w:start w:val="1"/>
      <w:numFmt w:val="decimal"/>
      <w:lvlText w:val="%1.%2.%3.%4."/>
      <w:lvlJc w:val="left"/>
      <w:pPr>
        <w:ind w:left="4113" w:hanging="720"/>
      </w:pPr>
      <w:rPr>
        <w:rFonts w:hint="default"/>
      </w:rPr>
    </w:lvl>
    <w:lvl w:ilvl="4">
      <w:start w:val="1"/>
      <w:numFmt w:val="decimal"/>
      <w:lvlText w:val="%1.%2.%3.%4.%5."/>
      <w:lvlJc w:val="left"/>
      <w:pPr>
        <w:ind w:left="5604" w:hanging="1080"/>
      </w:pPr>
      <w:rPr>
        <w:rFonts w:hint="default"/>
      </w:rPr>
    </w:lvl>
    <w:lvl w:ilvl="5">
      <w:start w:val="1"/>
      <w:numFmt w:val="decimal"/>
      <w:lvlText w:val="%1.%2.%3.%4.%5.%6."/>
      <w:lvlJc w:val="left"/>
      <w:pPr>
        <w:ind w:left="6735" w:hanging="1080"/>
      </w:pPr>
      <w:rPr>
        <w:rFonts w:hint="default"/>
      </w:rPr>
    </w:lvl>
    <w:lvl w:ilvl="6">
      <w:start w:val="1"/>
      <w:numFmt w:val="decimal"/>
      <w:lvlText w:val="%1.%2.%3.%4.%5.%6.%7."/>
      <w:lvlJc w:val="left"/>
      <w:pPr>
        <w:ind w:left="8226" w:hanging="1440"/>
      </w:pPr>
      <w:rPr>
        <w:rFonts w:hint="default"/>
      </w:rPr>
    </w:lvl>
    <w:lvl w:ilvl="7">
      <w:start w:val="1"/>
      <w:numFmt w:val="decimal"/>
      <w:lvlText w:val="%1.%2.%3.%4.%5.%6.%7.%8."/>
      <w:lvlJc w:val="left"/>
      <w:pPr>
        <w:ind w:left="9357" w:hanging="1440"/>
      </w:pPr>
      <w:rPr>
        <w:rFonts w:hint="default"/>
      </w:rPr>
    </w:lvl>
    <w:lvl w:ilvl="8">
      <w:start w:val="1"/>
      <w:numFmt w:val="decimal"/>
      <w:lvlText w:val="%1.%2.%3.%4.%5.%6.%7.%8.%9."/>
      <w:lvlJc w:val="left"/>
      <w:pPr>
        <w:ind w:left="10848" w:hanging="1800"/>
      </w:pPr>
      <w:rPr>
        <w:rFonts w:hint="default"/>
      </w:rPr>
    </w:lvl>
  </w:abstractNum>
  <w:abstractNum w:abstractNumId="89" w15:restartNumberingAfterBreak="0">
    <w:nsid w:val="7114543F"/>
    <w:multiLevelType w:val="hybridMultilevel"/>
    <w:tmpl w:val="692E90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0" w15:restartNumberingAfterBreak="0">
    <w:nsid w:val="78814196"/>
    <w:multiLevelType w:val="hybridMultilevel"/>
    <w:tmpl w:val="44E21CFE"/>
    <w:lvl w:ilvl="0" w:tplc="B96CF380">
      <w:start w:val="8"/>
      <w:numFmt w:val="decimal"/>
      <w:lvlText w:val="%1."/>
      <w:lvlJc w:val="left"/>
      <w:pPr>
        <w:ind w:left="2138" w:hanging="360"/>
      </w:pPr>
      <w:rPr>
        <w:rFonts w:hint="default"/>
        <w:b w:val="0"/>
      </w:r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91" w15:restartNumberingAfterBreak="0">
    <w:nsid w:val="78A064AF"/>
    <w:multiLevelType w:val="hybridMultilevel"/>
    <w:tmpl w:val="10F62D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90829131">
    <w:abstractNumId w:val="79"/>
  </w:num>
  <w:num w:numId="2" w16cid:durableId="1907180324">
    <w:abstractNumId w:val="83"/>
  </w:num>
  <w:num w:numId="3" w16cid:durableId="1626081334">
    <w:abstractNumId w:val="66"/>
  </w:num>
  <w:num w:numId="4" w16cid:durableId="334891532">
    <w:abstractNumId w:val="70"/>
  </w:num>
  <w:num w:numId="5" w16cid:durableId="1072508603">
    <w:abstractNumId w:val="82"/>
  </w:num>
  <w:num w:numId="6" w16cid:durableId="1998261117">
    <w:abstractNumId w:val="76"/>
  </w:num>
  <w:num w:numId="7" w16cid:durableId="1965454980">
    <w:abstractNumId w:val="65"/>
  </w:num>
  <w:num w:numId="8" w16cid:durableId="1339699587">
    <w:abstractNumId w:val="1"/>
  </w:num>
  <w:num w:numId="9" w16cid:durableId="1463615532">
    <w:abstractNumId w:val="63"/>
  </w:num>
  <w:num w:numId="10" w16cid:durableId="86128088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7418152">
    <w:abstractNumId w:val="59"/>
  </w:num>
  <w:num w:numId="12" w16cid:durableId="644504189">
    <w:abstractNumId w:val="0"/>
  </w:num>
  <w:num w:numId="13" w16cid:durableId="776674538">
    <w:abstractNumId w:val="51"/>
  </w:num>
  <w:num w:numId="14" w16cid:durableId="757750050">
    <w:abstractNumId w:val="91"/>
  </w:num>
  <w:num w:numId="15" w16cid:durableId="875774065">
    <w:abstractNumId w:val="52"/>
  </w:num>
  <w:num w:numId="16" w16cid:durableId="920603118">
    <w:abstractNumId w:val="57"/>
  </w:num>
  <w:num w:numId="17" w16cid:durableId="64496202">
    <w:abstractNumId w:val="77"/>
  </w:num>
  <w:num w:numId="18" w16cid:durableId="176896189">
    <w:abstractNumId w:val="73"/>
  </w:num>
  <w:num w:numId="19" w16cid:durableId="418412192">
    <w:abstractNumId w:val="69"/>
  </w:num>
  <w:num w:numId="20" w16cid:durableId="2096903717">
    <w:abstractNumId w:val="72"/>
  </w:num>
  <w:num w:numId="21" w16cid:durableId="318075784">
    <w:abstractNumId w:val="60"/>
  </w:num>
  <w:num w:numId="22" w16cid:durableId="744038151">
    <w:abstractNumId w:val="84"/>
  </w:num>
  <w:num w:numId="23" w16cid:durableId="388111019">
    <w:abstractNumId w:val="56"/>
  </w:num>
  <w:num w:numId="24" w16cid:durableId="91317259">
    <w:abstractNumId w:val="87"/>
  </w:num>
  <w:num w:numId="25" w16cid:durableId="2712804">
    <w:abstractNumId w:val="88"/>
  </w:num>
  <w:num w:numId="26" w16cid:durableId="176776890">
    <w:abstractNumId w:val="71"/>
  </w:num>
  <w:num w:numId="27" w16cid:durableId="270670640">
    <w:abstractNumId w:val="90"/>
  </w:num>
  <w:num w:numId="28" w16cid:durableId="1717974737">
    <w:abstractNumId w:val="61"/>
  </w:num>
  <w:num w:numId="29" w16cid:durableId="1476604168">
    <w:abstractNumId w:val="68"/>
  </w:num>
  <w:num w:numId="30" w16cid:durableId="366612138">
    <w:abstractNumId w:val="62"/>
  </w:num>
  <w:num w:numId="31" w16cid:durableId="2043019374">
    <w:abstractNumId w:val="50"/>
  </w:num>
  <w:num w:numId="32" w16cid:durableId="429665251">
    <w:abstractNumId w:val="86"/>
  </w:num>
  <w:num w:numId="33" w16cid:durableId="623661106">
    <w:abstractNumId w:val="85"/>
  </w:num>
  <w:num w:numId="34" w16cid:durableId="578908185">
    <w:abstractNumId w:val="58"/>
  </w:num>
  <w:num w:numId="35" w16cid:durableId="501360051">
    <w:abstractNumId w:val="78"/>
  </w:num>
  <w:num w:numId="36" w16cid:durableId="1975864213">
    <w:abstractNumId w:val="55"/>
  </w:num>
  <w:num w:numId="37" w16cid:durableId="105015706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57896991">
    <w:abstractNumId w:val="89"/>
  </w:num>
  <w:num w:numId="39" w16cid:durableId="1713920558">
    <w:abstractNumId w:val="74"/>
  </w:num>
  <w:num w:numId="40" w16cid:durableId="1147018948">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00147176">
    <w:abstractNumId w:val="80"/>
  </w:num>
  <w:num w:numId="42" w16cid:durableId="1079863620">
    <w:abstractNumId w:val="53"/>
  </w:num>
  <w:num w:numId="43" w16cid:durableId="1212234114">
    <w:abstractNumId w:val="67"/>
  </w:num>
  <w:num w:numId="44" w16cid:durableId="815033287">
    <w:abstractNumId w:val="64"/>
  </w:num>
  <w:num w:numId="45" w16cid:durableId="1277175833">
    <w:abstractNumId w:val="7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oNotDisplayPageBoundarie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C8B"/>
    <w:rsid w:val="00000759"/>
    <w:rsid w:val="00000E20"/>
    <w:rsid w:val="00001378"/>
    <w:rsid w:val="0000143F"/>
    <w:rsid w:val="00005FC4"/>
    <w:rsid w:val="000068B9"/>
    <w:rsid w:val="000104E1"/>
    <w:rsid w:val="00011AAC"/>
    <w:rsid w:val="00013447"/>
    <w:rsid w:val="00014468"/>
    <w:rsid w:val="000155EE"/>
    <w:rsid w:val="00020916"/>
    <w:rsid w:val="0002094E"/>
    <w:rsid w:val="0002371A"/>
    <w:rsid w:val="00024BE7"/>
    <w:rsid w:val="00025B19"/>
    <w:rsid w:val="000302DB"/>
    <w:rsid w:val="00030D2D"/>
    <w:rsid w:val="000311F1"/>
    <w:rsid w:val="000349A3"/>
    <w:rsid w:val="00036572"/>
    <w:rsid w:val="00036AF9"/>
    <w:rsid w:val="00040684"/>
    <w:rsid w:val="00042EFB"/>
    <w:rsid w:val="00044390"/>
    <w:rsid w:val="00050926"/>
    <w:rsid w:val="0005610F"/>
    <w:rsid w:val="00056EE7"/>
    <w:rsid w:val="00060409"/>
    <w:rsid w:val="00065BCE"/>
    <w:rsid w:val="00067A8D"/>
    <w:rsid w:val="0007077C"/>
    <w:rsid w:val="00076780"/>
    <w:rsid w:val="00076FC5"/>
    <w:rsid w:val="000805DF"/>
    <w:rsid w:val="000850AE"/>
    <w:rsid w:val="00086618"/>
    <w:rsid w:val="000867B3"/>
    <w:rsid w:val="000879B5"/>
    <w:rsid w:val="000969E7"/>
    <w:rsid w:val="000A5020"/>
    <w:rsid w:val="000A6286"/>
    <w:rsid w:val="000A6A2C"/>
    <w:rsid w:val="000A79A3"/>
    <w:rsid w:val="000B1567"/>
    <w:rsid w:val="000B19C2"/>
    <w:rsid w:val="000B5695"/>
    <w:rsid w:val="000B6055"/>
    <w:rsid w:val="000B79AE"/>
    <w:rsid w:val="000B7E8D"/>
    <w:rsid w:val="000C0D73"/>
    <w:rsid w:val="000C625A"/>
    <w:rsid w:val="000C7646"/>
    <w:rsid w:val="000D3F7F"/>
    <w:rsid w:val="000D4806"/>
    <w:rsid w:val="000D6BEB"/>
    <w:rsid w:val="000D7263"/>
    <w:rsid w:val="000E2271"/>
    <w:rsid w:val="000E4F4F"/>
    <w:rsid w:val="000E50B4"/>
    <w:rsid w:val="000E7274"/>
    <w:rsid w:val="000F5561"/>
    <w:rsid w:val="000F7148"/>
    <w:rsid w:val="000F751D"/>
    <w:rsid w:val="00101769"/>
    <w:rsid w:val="00102BCC"/>
    <w:rsid w:val="001030A1"/>
    <w:rsid w:val="001049F9"/>
    <w:rsid w:val="00106478"/>
    <w:rsid w:val="00106C19"/>
    <w:rsid w:val="0011010E"/>
    <w:rsid w:val="00110E16"/>
    <w:rsid w:val="00111206"/>
    <w:rsid w:val="00111E8E"/>
    <w:rsid w:val="00112289"/>
    <w:rsid w:val="0011230D"/>
    <w:rsid w:val="00122712"/>
    <w:rsid w:val="001234A5"/>
    <w:rsid w:val="0012486C"/>
    <w:rsid w:val="001266D9"/>
    <w:rsid w:val="0012754A"/>
    <w:rsid w:val="00127D82"/>
    <w:rsid w:val="00132F2D"/>
    <w:rsid w:val="00132F40"/>
    <w:rsid w:val="001342C0"/>
    <w:rsid w:val="0013631D"/>
    <w:rsid w:val="00143B9F"/>
    <w:rsid w:val="0015216D"/>
    <w:rsid w:val="00152BE1"/>
    <w:rsid w:val="0015453A"/>
    <w:rsid w:val="00154866"/>
    <w:rsid w:val="001579A0"/>
    <w:rsid w:val="00163B57"/>
    <w:rsid w:val="00165DCB"/>
    <w:rsid w:val="00166682"/>
    <w:rsid w:val="00166691"/>
    <w:rsid w:val="0016675B"/>
    <w:rsid w:val="00170A83"/>
    <w:rsid w:val="00174A75"/>
    <w:rsid w:val="0018018B"/>
    <w:rsid w:val="001914EB"/>
    <w:rsid w:val="00191B77"/>
    <w:rsid w:val="00191CEB"/>
    <w:rsid w:val="001922F0"/>
    <w:rsid w:val="00192465"/>
    <w:rsid w:val="00193A58"/>
    <w:rsid w:val="00193AD5"/>
    <w:rsid w:val="00196A81"/>
    <w:rsid w:val="00196F50"/>
    <w:rsid w:val="001A2DA8"/>
    <w:rsid w:val="001A3CBA"/>
    <w:rsid w:val="001A4802"/>
    <w:rsid w:val="001A50F0"/>
    <w:rsid w:val="001A56C0"/>
    <w:rsid w:val="001A5950"/>
    <w:rsid w:val="001A6027"/>
    <w:rsid w:val="001B2095"/>
    <w:rsid w:val="001B2571"/>
    <w:rsid w:val="001C1028"/>
    <w:rsid w:val="001C1A6D"/>
    <w:rsid w:val="001C3B75"/>
    <w:rsid w:val="001C6299"/>
    <w:rsid w:val="001D1D48"/>
    <w:rsid w:val="001D2DF0"/>
    <w:rsid w:val="001D5F97"/>
    <w:rsid w:val="001D6957"/>
    <w:rsid w:val="001D6D46"/>
    <w:rsid w:val="001E02E2"/>
    <w:rsid w:val="001E167D"/>
    <w:rsid w:val="001E1E09"/>
    <w:rsid w:val="001E6A6F"/>
    <w:rsid w:val="001E789E"/>
    <w:rsid w:val="001F06E4"/>
    <w:rsid w:val="001F63EA"/>
    <w:rsid w:val="001F6A57"/>
    <w:rsid w:val="001F7891"/>
    <w:rsid w:val="001F78E9"/>
    <w:rsid w:val="002011C0"/>
    <w:rsid w:val="0020226D"/>
    <w:rsid w:val="0020780B"/>
    <w:rsid w:val="00215226"/>
    <w:rsid w:val="00217AA4"/>
    <w:rsid w:val="00217B19"/>
    <w:rsid w:val="00217DA5"/>
    <w:rsid w:val="002226DD"/>
    <w:rsid w:val="002253A1"/>
    <w:rsid w:val="00227D05"/>
    <w:rsid w:val="002302B4"/>
    <w:rsid w:val="00230DD6"/>
    <w:rsid w:val="0023348F"/>
    <w:rsid w:val="00234305"/>
    <w:rsid w:val="002407C8"/>
    <w:rsid w:val="00240BAF"/>
    <w:rsid w:val="002413C3"/>
    <w:rsid w:val="00241BA9"/>
    <w:rsid w:val="002426C9"/>
    <w:rsid w:val="00243012"/>
    <w:rsid w:val="00243EB5"/>
    <w:rsid w:val="002569A5"/>
    <w:rsid w:val="00256FE1"/>
    <w:rsid w:val="0026071A"/>
    <w:rsid w:val="00262B6B"/>
    <w:rsid w:val="00265D8B"/>
    <w:rsid w:val="0026733D"/>
    <w:rsid w:val="00267FEC"/>
    <w:rsid w:val="00273C95"/>
    <w:rsid w:val="0027644F"/>
    <w:rsid w:val="002826CD"/>
    <w:rsid w:val="00282A33"/>
    <w:rsid w:val="002857D1"/>
    <w:rsid w:val="00290A32"/>
    <w:rsid w:val="00290CF4"/>
    <w:rsid w:val="00290F1F"/>
    <w:rsid w:val="00294550"/>
    <w:rsid w:val="00295A89"/>
    <w:rsid w:val="0029642F"/>
    <w:rsid w:val="002976B3"/>
    <w:rsid w:val="002A5D43"/>
    <w:rsid w:val="002B4443"/>
    <w:rsid w:val="002B48C4"/>
    <w:rsid w:val="002B4F7C"/>
    <w:rsid w:val="002B62CD"/>
    <w:rsid w:val="002B7A02"/>
    <w:rsid w:val="002C09CC"/>
    <w:rsid w:val="002C1EEF"/>
    <w:rsid w:val="002C6363"/>
    <w:rsid w:val="002C657F"/>
    <w:rsid w:val="002C70D3"/>
    <w:rsid w:val="002C7B37"/>
    <w:rsid w:val="002D0FB6"/>
    <w:rsid w:val="002D33DA"/>
    <w:rsid w:val="002D4A8D"/>
    <w:rsid w:val="002D4C91"/>
    <w:rsid w:val="002D5F9C"/>
    <w:rsid w:val="002D7E1C"/>
    <w:rsid w:val="002E07D7"/>
    <w:rsid w:val="002F3DEA"/>
    <w:rsid w:val="002F4703"/>
    <w:rsid w:val="002F4AD0"/>
    <w:rsid w:val="003040D0"/>
    <w:rsid w:val="00304C13"/>
    <w:rsid w:val="00304CC0"/>
    <w:rsid w:val="003121B8"/>
    <w:rsid w:val="00315AD0"/>
    <w:rsid w:val="003210B9"/>
    <w:rsid w:val="003220FC"/>
    <w:rsid w:val="00324B78"/>
    <w:rsid w:val="00326D13"/>
    <w:rsid w:val="00327BD6"/>
    <w:rsid w:val="00327E31"/>
    <w:rsid w:val="003432CB"/>
    <w:rsid w:val="00343A1F"/>
    <w:rsid w:val="003445ED"/>
    <w:rsid w:val="00347E0A"/>
    <w:rsid w:val="0035189C"/>
    <w:rsid w:val="003525DF"/>
    <w:rsid w:val="0035492E"/>
    <w:rsid w:val="00361E0F"/>
    <w:rsid w:val="00362067"/>
    <w:rsid w:val="003621A5"/>
    <w:rsid w:val="00364486"/>
    <w:rsid w:val="00365CA6"/>
    <w:rsid w:val="003675E7"/>
    <w:rsid w:val="00371D22"/>
    <w:rsid w:val="00374257"/>
    <w:rsid w:val="0037578D"/>
    <w:rsid w:val="00376ABD"/>
    <w:rsid w:val="00380454"/>
    <w:rsid w:val="0038123B"/>
    <w:rsid w:val="0038243F"/>
    <w:rsid w:val="00387524"/>
    <w:rsid w:val="00391044"/>
    <w:rsid w:val="003923AF"/>
    <w:rsid w:val="0039524F"/>
    <w:rsid w:val="003A0D52"/>
    <w:rsid w:val="003A2EBF"/>
    <w:rsid w:val="003A7B48"/>
    <w:rsid w:val="003B3AD2"/>
    <w:rsid w:val="003B3E28"/>
    <w:rsid w:val="003B741C"/>
    <w:rsid w:val="003C1239"/>
    <w:rsid w:val="003C36B5"/>
    <w:rsid w:val="003C3E08"/>
    <w:rsid w:val="003C59AE"/>
    <w:rsid w:val="003D0329"/>
    <w:rsid w:val="003D0643"/>
    <w:rsid w:val="003D1DE2"/>
    <w:rsid w:val="003D25F8"/>
    <w:rsid w:val="003D2AAA"/>
    <w:rsid w:val="003D3062"/>
    <w:rsid w:val="003D3945"/>
    <w:rsid w:val="003D3F6F"/>
    <w:rsid w:val="003D5A54"/>
    <w:rsid w:val="003D67A4"/>
    <w:rsid w:val="003D779A"/>
    <w:rsid w:val="003D7BAB"/>
    <w:rsid w:val="003E1ABB"/>
    <w:rsid w:val="003E45F4"/>
    <w:rsid w:val="003E4F80"/>
    <w:rsid w:val="003F1EBD"/>
    <w:rsid w:val="003F6863"/>
    <w:rsid w:val="004015B0"/>
    <w:rsid w:val="004032A3"/>
    <w:rsid w:val="004043CA"/>
    <w:rsid w:val="00404D88"/>
    <w:rsid w:val="00406086"/>
    <w:rsid w:val="00407DA2"/>
    <w:rsid w:val="00407F57"/>
    <w:rsid w:val="00410410"/>
    <w:rsid w:val="00411F3D"/>
    <w:rsid w:val="00412AA1"/>
    <w:rsid w:val="00413DE9"/>
    <w:rsid w:val="004152BD"/>
    <w:rsid w:val="00417A7D"/>
    <w:rsid w:val="00417ECA"/>
    <w:rsid w:val="00420609"/>
    <w:rsid w:val="00422307"/>
    <w:rsid w:val="00422417"/>
    <w:rsid w:val="0042265B"/>
    <w:rsid w:val="00423FE8"/>
    <w:rsid w:val="00424DF6"/>
    <w:rsid w:val="0042556E"/>
    <w:rsid w:val="00427F72"/>
    <w:rsid w:val="0043031C"/>
    <w:rsid w:val="0043180E"/>
    <w:rsid w:val="00432E9B"/>
    <w:rsid w:val="004335CE"/>
    <w:rsid w:val="00437BD8"/>
    <w:rsid w:val="00437C83"/>
    <w:rsid w:val="00441976"/>
    <w:rsid w:val="0044293A"/>
    <w:rsid w:val="0044376D"/>
    <w:rsid w:val="004443FB"/>
    <w:rsid w:val="00445DC5"/>
    <w:rsid w:val="004568B4"/>
    <w:rsid w:val="00460082"/>
    <w:rsid w:val="004601EA"/>
    <w:rsid w:val="00460A2A"/>
    <w:rsid w:val="0046281F"/>
    <w:rsid w:val="00462EE6"/>
    <w:rsid w:val="00463CE2"/>
    <w:rsid w:val="004672D8"/>
    <w:rsid w:val="004706D6"/>
    <w:rsid w:val="0047086F"/>
    <w:rsid w:val="0047455E"/>
    <w:rsid w:val="00474B93"/>
    <w:rsid w:val="00475639"/>
    <w:rsid w:val="0047670B"/>
    <w:rsid w:val="0047677B"/>
    <w:rsid w:val="00482C91"/>
    <w:rsid w:val="00483DA1"/>
    <w:rsid w:val="004848BB"/>
    <w:rsid w:val="00484D83"/>
    <w:rsid w:val="00485978"/>
    <w:rsid w:val="00485E50"/>
    <w:rsid w:val="00487C54"/>
    <w:rsid w:val="0049298B"/>
    <w:rsid w:val="004961D9"/>
    <w:rsid w:val="004A7DB1"/>
    <w:rsid w:val="004B11CE"/>
    <w:rsid w:val="004B40FD"/>
    <w:rsid w:val="004B43A4"/>
    <w:rsid w:val="004B4555"/>
    <w:rsid w:val="004B56BF"/>
    <w:rsid w:val="004B64BE"/>
    <w:rsid w:val="004B68DF"/>
    <w:rsid w:val="004B73F9"/>
    <w:rsid w:val="004C49FE"/>
    <w:rsid w:val="004D0AD2"/>
    <w:rsid w:val="004D7148"/>
    <w:rsid w:val="004E1FC5"/>
    <w:rsid w:val="004E3ACB"/>
    <w:rsid w:val="004F2C02"/>
    <w:rsid w:val="004F7FF6"/>
    <w:rsid w:val="00501399"/>
    <w:rsid w:val="0050310F"/>
    <w:rsid w:val="00507B11"/>
    <w:rsid w:val="005102B9"/>
    <w:rsid w:val="00511892"/>
    <w:rsid w:val="00512FA2"/>
    <w:rsid w:val="00514BB1"/>
    <w:rsid w:val="00516692"/>
    <w:rsid w:val="005242F9"/>
    <w:rsid w:val="005256B4"/>
    <w:rsid w:val="00527514"/>
    <w:rsid w:val="0053022D"/>
    <w:rsid w:val="00532BD5"/>
    <w:rsid w:val="00533CE8"/>
    <w:rsid w:val="00540A0D"/>
    <w:rsid w:val="00541775"/>
    <w:rsid w:val="005451B5"/>
    <w:rsid w:val="00545830"/>
    <w:rsid w:val="00551C04"/>
    <w:rsid w:val="005526F8"/>
    <w:rsid w:val="00554BAF"/>
    <w:rsid w:val="00554DA7"/>
    <w:rsid w:val="00556AC3"/>
    <w:rsid w:val="00557792"/>
    <w:rsid w:val="0056117B"/>
    <w:rsid w:val="005620ED"/>
    <w:rsid w:val="00565841"/>
    <w:rsid w:val="00565A63"/>
    <w:rsid w:val="00570221"/>
    <w:rsid w:val="0057125F"/>
    <w:rsid w:val="00577482"/>
    <w:rsid w:val="00580E5D"/>
    <w:rsid w:val="00582ADA"/>
    <w:rsid w:val="00591497"/>
    <w:rsid w:val="00592242"/>
    <w:rsid w:val="00592EFD"/>
    <w:rsid w:val="00597F6B"/>
    <w:rsid w:val="005A2974"/>
    <w:rsid w:val="005B3A85"/>
    <w:rsid w:val="005B3B25"/>
    <w:rsid w:val="005C0067"/>
    <w:rsid w:val="005C339D"/>
    <w:rsid w:val="005C7B71"/>
    <w:rsid w:val="005D08DE"/>
    <w:rsid w:val="005D2679"/>
    <w:rsid w:val="005D325A"/>
    <w:rsid w:val="005D46C7"/>
    <w:rsid w:val="005D5082"/>
    <w:rsid w:val="005E00A8"/>
    <w:rsid w:val="005F129D"/>
    <w:rsid w:val="005F19BB"/>
    <w:rsid w:val="005F2C18"/>
    <w:rsid w:val="0060161E"/>
    <w:rsid w:val="0060174E"/>
    <w:rsid w:val="00601A03"/>
    <w:rsid w:val="006020C1"/>
    <w:rsid w:val="006027EC"/>
    <w:rsid w:val="00603D74"/>
    <w:rsid w:val="00605B50"/>
    <w:rsid w:val="00605F61"/>
    <w:rsid w:val="00610238"/>
    <w:rsid w:val="00611799"/>
    <w:rsid w:val="00612849"/>
    <w:rsid w:val="00616649"/>
    <w:rsid w:val="0062199D"/>
    <w:rsid w:val="00622FB0"/>
    <w:rsid w:val="00623451"/>
    <w:rsid w:val="00625C53"/>
    <w:rsid w:val="00631446"/>
    <w:rsid w:val="00632567"/>
    <w:rsid w:val="006325C4"/>
    <w:rsid w:val="0064134A"/>
    <w:rsid w:val="006416F0"/>
    <w:rsid w:val="0064201D"/>
    <w:rsid w:val="006458DC"/>
    <w:rsid w:val="0064681D"/>
    <w:rsid w:val="00646ABC"/>
    <w:rsid w:val="00646D3F"/>
    <w:rsid w:val="00650471"/>
    <w:rsid w:val="00651003"/>
    <w:rsid w:val="00651B66"/>
    <w:rsid w:val="00651EEE"/>
    <w:rsid w:val="00652CC7"/>
    <w:rsid w:val="00654360"/>
    <w:rsid w:val="00655D58"/>
    <w:rsid w:val="00656547"/>
    <w:rsid w:val="0065659B"/>
    <w:rsid w:val="006570CD"/>
    <w:rsid w:val="00660278"/>
    <w:rsid w:val="00662AE8"/>
    <w:rsid w:val="00663D26"/>
    <w:rsid w:val="006648B9"/>
    <w:rsid w:val="0067039B"/>
    <w:rsid w:val="006709FD"/>
    <w:rsid w:val="0067168A"/>
    <w:rsid w:val="00673F6A"/>
    <w:rsid w:val="00675DD3"/>
    <w:rsid w:val="00676475"/>
    <w:rsid w:val="00676B84"/>
    <w:rsid w:val="00677B13"/>
    <w:rsid w:val="006806DC"/>
    <w:rsid w:val="00681CFB"/>
    <w:rsid w:val="00681D31"/>
    <w:rsid w:val="00682124"/>
    <w:rsid w:val="00684C13"/>
    <w:rsid w:val="00685878"/>
    <w:rsid w:val="00686648"/>
    <w:rsid w:val="00690F2C"/>
    <w:rsid w:val="00693724"/>
    <w:rsid w:val="00694EC7"/>
    <w:rsid w:val="006A0909"/>
    <w:rsid w:val="006A23CF"/>
    <w:rsid w:val="006A2AD0"/>
    <w:rsid w:val="006A3F6A"/>
    <w:rsid w:val="006A6162"/>
    <w:rsid w:val="006A7BD2"/>
    <w:rsid w:val="006A7CF5"/>
    <w:rsid w:val="006B23A8"/>
    <w:rsid w:val="006B265D"/>
    <w:rsid w:val="006B37F1"/>
    <w:rsid w:val="006B51CE"/>
    <w:rsid w:val="006B79D3"/>
    <w:rsid w:val="006C0AF3"/>
    <w:rsid w:val="006C0F6E"/>
    <w:rsid w:val="006C38F8"/>
    <w:rsid w:val="006C3E48"/>
    <w:rsid w:val="006C3EE7"/>
    <w:rsid w:val="006C75DD"/>
    <w:rsid w:val="006D01D6"/>
    <w:rsid w:val="006D7053"/>
    <w:rsid w:val="006E1B2B"/>
    <w:rsid w:val="006E4884"/>
    <w:rsid w:val="006E488A"/>
    <w:rsid w:val="006E4BD0"/>
    <w:rsid w:val="006E580A"/>
    <w:rsid w:val="006E777D"/>
    <w:rsid w:val="006F1785"/>
    <w:rsid w:val="006F1BAD"/>
    <w:rsid w:val="006F37EB"/>
    <w:rsid w:val="006F59CD"/>
    <w:rsid w:val="00702400"/>
    <w:rsid w:val="0070242C"/>
    <w:rsid w:val="00703ECB"/>
    <w:rsid w:val="0070616D"/>
    <w:rsid w:val="007070C6"/>
    <w:rsid w:val="00710ED0"/>
    <w:rsid w:val="00712622"/>
    <w:rsid w:val="007134F8"/>
    <w:rsid w:val="0071514F"/>
    <w:rsid w:val="0071741B"/>
    <w:rsid w:val="00721B7B"/>
    <w:rsid w:val="007235A6"/>
    <w:rsid w:val="0072461F"/>
    <w:rsid w:val="00727B32"/>
    <w:rsid w:val="00732F17"/>
    <w:rsid w:val="00735DC7"/>
    <w:rsid w:val="0073699C"/>
    <w:rsid w:val="00740AEA"/>
    <w:rsid w:val="00747762"/>
    <w:rsid w:val="00750C41"/>
    <w:rsid w:val="00751509"/>
    <w:rsid w:val="007525DC"/>
    <w:rsid w:val="007530F3"/>
    <w:rsid w:val="00753A8F"/>
    <w:rsid w:val="00760EAD"/>
    <w:rsid w:val="0076156F"/>
    <w:rsid w:val="00761DC8"/>
    <w:rsid w:val="007648F8"/>
    <w:rsid w:val="007649E9"/>
    <w:rsid w:val="00765431"/>
    <w:rsid w:val="00766701"/>
    <w:rsid w:val="00772979"/>
    <w:rsid w:val="00773C48"/>
    <w:rsid w:val="007745D9"/>
    <w:rsid w:val="007766A4"/>
    <w:rsid w:val="00776EBC"/>
    <w:rsid w:val="0077723F"/>
    <w:rsid w:val="00777FD8"/>
    <w:rsid w:val="0078043C"/>
    <w:rsid w:val="007816E0"/>
    <w:rsid w:val="007853B4"/>
    <w:rsid w:val="00785F1B"/>
    <w:rsid w:val="00786840"/>
    <w:rsid w:val="007876C5"/>
    <w:rsid w:val="00793224"/>
    <w:rsid w:val="00794FA6"/>
    <w:rsid w:val="007953DC"/>
    <w:rsid w:val="007A0853"/>
    <w:rsid w:val="007A0858"/>
    <w:rsid w:val="007A0C3E"/>
    <w:rsid w:val="007A111F"/>
    <w:rsid w:val="007A1187"/>
    <w:rsid w:val="007A1820"/>
    <w:rsid w:val="007A51A5"/>
    <w:rsid w:val="007A7574"/>
    <w:rsid w:val="007B0729"/>
    <w:rsid w:val="007B20A4"/>
    <w:rsid w:val="007B2A46"/>
    <w:rsid w:val="007B4329"/>
    <w:rsid w:val="007B4C00"/>
    <w:rsid w:val="007B6DF3"/>
    <w:rsid w:val="007C2A57"/>
    <w:rsid w:val="007C323A"/>
    <w:rsid w:val="007C5551"/>
    <w:rsid w:val="007C5DCC"/>
    <w:rsid w:val="007D1029"/>
    <w:rsid w:val="007D1951"/>
    <w:rsid w:val="007D1FA9"/>
    <w:rsid w:val="007D2F03"/>
    <w:rsid w:val="007D3A46"/>
    <w:rsid w:val="007D3BF0"/>
    <w:rsid w:val="007D5467"/>
    <w:rsid w:val="007D594A"/>
    <w:rsid w:val="007D5C87"/>
    <w:rsid w:val="007D6F00"/>
    <w:rsid w:val="007E063D"/>
    <w:rsid w:val="007E117E"/>
    <w:rsid w:val="007E1816"/>
    <w:rsid w:val="007E2106"/>
    <w:rsid w:val="007E2BAD"/>
    <w:rsid w:val="007E555A"/>
    <w:rsid w:val="007E569A"/>
    <w:rsid w:val="007E67DB"/>
    <w:rsid w:val="007F1862"/>
    <w:rsid w:val="007F193E"/>
    <w:rsid w:val="007F3BF0"/>
    <w:rsid w:val="007F4806"/>
    <w:rsid w:val="007F6C65"/>
    <w:rsid w:val="007F71BF"/>
    <w:rsid w:val="007F7653"/>
    <w:rsid w:val="008005C3"/>
    <w:rsid w:val="00801305"/>
    <w:rsid w:val="00801ECA"/>
    <w:rsid w:val="00802EE0"/>
    <w:rsid w:val="00803DD5"/>
    <w:rsid w:val="008044E4"/>
    <w:rsid w:val="008059D5"/>
    <w:rsid w:val="00805ED0"/>
    <w:rsid w:val="00807571"/>
    <w:rsid w:val="008105B6"/>
    <w:rsid w:val="0081188A"/>
    <w:rsid w:val="00811CE9"/>
    <w:rsid w:val="00812489"/>
    <w:rsid w:val="00814A2A"/>
    <w:rsid w:val="008158EB"/>
    <w:rsid w:val="00820730"/>
    <w:rsid w:val="00821275"/>
    <w:rsid w:val="008212B9"/>
    <w:rsid w:val="008225D2"/>
    <w:rsid w:val="008228FA"/>
    <w:rsid w:val="008326DE"/>
    <w:rsid w:val="00833929"/>
    <w:rsid w:val="008351F0"/>
    <w:rsid w:val="00841220"/>
    <w:rsid w:val="008448E2"/>
    <w:rsid w:val="00846675"/>
    <w:rsid w:val="00851D2E"/>
    <w:rsid w:val="00853558"/>
    <w:rsid w:val="00856221"/>
    <w:rsid w:val="00856960"/>
    <w:rsid w:val="00857515"/>
    <w:rsid w:val="0086063A"/>
    <w:rsid w:val="008621F4"/>
    <w:rsid w:val="0086326E"/>
    <w:rsid w:val="00864BAE"/>
    <w:rsid w:val="00866080"/>
    <w:rsid w:val="0086749A"/>
    <w:rsid w:val="00870320"/>
    <w:rsid w:val="00870707"/>
    <w:rsid w:val="00871E1F"/>
    <w:rsid w:val="008732AA"/>
    <w:rsid w:val="00874205"/>
    <w:rsid w:val="00875BBE"/>
    <w:rsid w:val="00887EBB"/>
    <w:rsid w:val="0089100D"/>
    <w:rsid w:val="00891220"/>
    <w:rsid w:val="008929EC"/>
    <w:rsid w:val="00893063"/>
    <w:rsid w:val="00893DEB"/>
    <w:rsid w:val="00894F29"/>
    <w:rsid w:val="00895431"/>
    <w:rsid w:val="0089673C"/>
    <w:rsid w:val="008A2D1E"/>
    <w:rsid w:val="008A3183"/>
    <w:rsid w:val="008A4164"/>
    <w:rsid w:val="008A493D"/>
    <w:rsid w:val="008A5F72"/>
    <w:rsid w:val="008B25CE"/>
    <w:rsid w:val="008B3B58"/>
    <w:rsid w:val="008B474D"/>
    <w:rsid w:val="008C006F"/>
    <w:rsid w:val="008C1249"/>
    <w:rsid w:val="008C1DA3"/>
    <w:rsid w:val="008C2251"/>
    <w:rsid w:val="008C60EE"/>
    <w:rsid w:val="008C710A"/>
    <w:rsid w:val="008D1383"/>
    <w:rsid w:val="008D3F1C"/>
    <w:rsid w:val="008D50AF"/>
    <w:rsid w:val="008D5C33"/>
    <w:rsid w:val="008D5CB1"/>
    <w:rsid w:val="008E13BD"/>
    <w:rsid w:val="008E2612"/>
    <w:rsid w:val="008E3690"/>
    <w:rsid w:val="008E3F37"/>
    <w:rsid w:val="008E6366"/>
    <w:rsid w:val="008E6500"/>
    <w:rsid w:val="008F1051"/>
    <w:rsid w:val="008F14FA"/>
    <w:rsid w:val="008F2D8B"/>
    <w:rsid w:val="008F31C0"/>
    <w:rsid w:val="008F5D4F"/>
    <w:rsid w:val="008F6D2C"/>
    <w:rsid w:val="00900C65"/>
    <w:rsid w:val="009056B4"/>
    <w:rsid w:val="00905FCF"/>
    <w:rsid w:val="00910D6E"/>
    <w:rsid w:val="00912306"/>
    <w:rsid w:val="009138D0"/>
    <w:rsid w:val="00913C4F"/>
    <w:rsid w:val="00915A8A"/>
    <w:rsid w:val="00915FF8"/>
    <w:rsid w:val="00917EA6"/>
    <w:rsid w:val="00920184"/>
    <w:rsid w:val="009235E4"/>
    <w:rsid w:val="009247E6"/>
    <w:rsid w:val="00927CE4"/>
    <w:rsid w:val="00930367"/>
    <w:rsid w:val="00930ED3"/>
    <w:rsid w:val="00931107"/>
    <w:rsid w:val="00936FC7"/>
    <w:rsid w:val="00940DAB"/>
    <w:rsid w:val="0094167B"/>
    <w:rsid w:val="00942B18"/>
    <w:rsid w:val="00944579"/>
    <w:rsid w:val="00944E90"/>
    <w:rsid w:val="00946271"/>
    <w:rsid w:val="009464EB"/>
    <w:rsid w:val="00946EB8"/>
    <w:rsid w:val="0095058F"/>
    <w:rsid w:val="00950C23"/>
    <w:rsid w:val="00956C57"/>
    <w:rsid w:val="00961125"/>
    <w:rsid w:val="0096165D"/>
    <w:rsid w:val="00963258"/>
    <w:rsid w:val="00964EE2"/>
    <w:rsid w:val="00966E5C"/>
    <w:rsid w:val="0096774E"/>
    <w:rsid w:val="0096799B"/>
    <w:rsid w:val="00972FEF"/>
    <w:rsid w:val="0097754A"/>
    <w:rsid w:val="00977E62"/>
    <w:rsid w:val="009801A2"/>
    <w:rsid w:val="009813E9"/>
    <w:rsid w:val="00981B3C"/>
    <w:rsid w:val="009830D0"/>
    <w:rsid w:val="00983988"/>
    <w:rsid w:val="00984046"/>
    <w:rsid w:val="00984133"/>
    <w:rsid w:val="00984F95"/>
    <w:rsid w:val="009871A3"/>
    <w:rsid w:val="009872DD"/>
    <w:rsid w:val="00990C37"/>
    <w:rsid w:val="00993B65"/>
    <w:rsid w:val="009952D2"/>
    <w:rsid w:val="009A5369"/>
    <w:rsid w:val="009A6B2F"/>
    <w:rsid w:val="009A7313"/>
    <w:rsid w:val="009B0305"/>
    <w:rsid w:val="009B2148"/>
    <w:rsid w:val="009B4237"/>
    <w:rsid w:val="009B4C0E"/>
    <w:rsid w:val="009B5476"/>
    <w:rsid w:val="009B613C"/>
    <w:rsid w:val="009B615D"/>
    <w:rsid w:val="009C100A"/>
    <w:rsid w:val="009C3B42"/>
    <w:rsid w:val="009C3D66"/>
    <w:rsid w:val="009C6EB4"/>
    <w:rsid w:val="009C6F79"/>
    <w:rsid w:val="009C7E18"/>
    <w:rsid w:val="009D42B3"/>
    <w:rsid w:val="009D665B"/>
    <w:rsid w:val="009D7937"/>
    <w:rsid w:val="009E0945"/>
    <w:rsid w:val="009E28E4"/>
    <w:rsid w:val="009E4926"/>
    <w:rsid w:val="009E5D34"/>
    <w:rsid w:val="009F22F5"/>
    <w:rsid w:val="009F6359"/>
    <w:rsid w:val="009F79DD"/>
    <w:rsid w:val="00A01235"/>
    <w:rsid w:val="00A01F31"/>
    <w:rsid w:val="00A02A7F"/>
    <w:rsid w:val="00A02F0F"/>
    <w:rsid w:val="00A03605"/>
    <w:rsid w:val="00A11392"/>
    <w:rsid w:val="00A12ED0"/>
    <w:rsid w:val="00A14241"/>
    <w:rsid w:val="00A2077E"/>
    <w:rsid w:val="00A228F8"/>
    <w:rsid w:val="00A22F6F"/>
    <w:rsid w:val="00A249F8"/>
    <w:rsid w:val="00A24DE5"/>
    <w:rsid w:val="00A26A04"/>
    <w:rsid w:val="00A26C03"/>
    <w:rsid w:val="00A26FDC"/>
    <w:rsid w:val="00A30F19"/>
    <w:rsid w:val="00A3206D"/>
    <w:rsid w:val="00A3502A"/>
    <w:rsid w:val="00A4066E"/>
    <w:rsid w:val="00A445F3"/>
    <w:rsid w:val="00A45F7D"/>
    <w:rsid w:val="00A4745C"/>
    <w:rsid w:val="00A47A8A"/>
    <w:rsid w:val="00A505E1"/>
    <w:rsid w:val="00A507A9"/>
    <w:rsid w:val="00A50E14"/>
    <w:rsid w:val="00A52442"/>
    <w:rsid w:val="00A52E51"/>
    <w:rsid w:val="00A548BE"/>
    <w:rsid w:val="00A561DC"/>
    <w:rsid w:val="00A5620B"/>
    <w:rsid w:val="00A563AA"/>
    <w:rsid w:val="00A5707F"/>
    <w:rsid w:val="00A5784C"/>
    <w:rsid w:val="00A602ED"/>
    <w:rsid w:val="00A60E0C"/>
    <w:rsid w:val="00A614C7"/>
    <w:rsid w:val="00A615FD"/>
    <w:rsid w:val="00A63F50"/>
    <w:rsid w:val="00A67D4B"/>
    <w:rsid w:val="00A7131C"/>
    <w:rsid w:val="00A71ED0"/>
    <w:rsid w:val="00A74B9F"/>
    <w:rsid w:val="00A77756"/>
    <w:rsid w:val="00A80ABF"/>
    <w:rsid w:val="00A82D9F"/>
    <w:rsid w:val="00A83490"/>
    <w:rsid w:val="00A90D0B"/>
    <w:rsid w:val="00A9198B"/>
    <w:rsid w:val="00A933EC"/>
    <w:rsid w:val="00A954D7"/>
    <w:rsid w:val="00A96BC1"/>
    <w:rsid w:val="00A97A6C"/>
    <w:rsid w:val="00A97DBC"/>
    <w:rsid w:val="00AA090D"/>
    <w:rsid w:val="00AA091D"/>
    <w:rsid w:val="00AA0C73"/>
    <w:rsid w:val="00AA3769"/>
    <w:rsid w:val="00AA3B46"/>
    <w:rsid w:val="00AA464D"/>
    <w:rsid w:val="00AA54E3"/>
    <w:rsid w:val="00AA5EBE"/>
    <w:rsid w:val="00AA7A67"/>
    <w:rsid w:val="00AB1747"/>
    <w:rsid w:val="00AB30EA"/>
    <w:rsid w:val="00AB4574"/>
    <w:rsid w:val="00AB6EDD"/>
    <w:rsid w:val="00AC1FD3"/>
    <w:rsid w:val="00AC2E6C"/>
    <w:rsid w:val="00AC3CAD"/>
    <w:rsid w:val="00AC48A5"/>
    <w:rsid w:val="00AC5F8F"/>
    <w:rsid w:val="00AD06BB"/>
    <w:rsid w:val="00AD0C21"/>
    <w:rsid w:val="00AD2BB0"/>
    <w:rsid w:val="00AD3119"/>
    <w:rsid w:val="00AD3FE8"/>
    <w:rsid w:val="00AD4541"/>
    <w:rsid w:val="00AE19F6"/>
    <w:rsid w:val="00AE1BFC"/>
    <w:rsid w:val="00AE2A1B"/>
    <w:rsid w:val="00AE776A"/>
    <w:rsid w:val="00AF1885"/>
    <w:rsid w:val="00AF28B6"/>
    <w:rsid w:val="00AF3319"/>
    <w:rsid w:val="00AF58D1"/>
    <w:rsid w:val="00B0101D"/>
    <w:rsid w:val="00B06C3A"/>
    <w:rsid w:val="00B17031"/>
    <w:rsid w:val="00B21D0B"/>
    <w:rsid w:val="00B231B3"/>
    <w:rsid w:val="00B262E2"/>
    <w:rsid w:val="00B32A23"/>
    <w:rsid w:val="00B356A9"/>
    <w:rsid w:val="00B3685F"/>
    <w:rsid w:val="00B40F00"/>
    <w:rsid w:val="00B45531"/>
    <w:rsid w:val="00B470C8"/>
    <w:rsid w:val="00B47749"/>
    <w:rsid w:val="00B51A3E"/>
    <w:rsid w:val="00B51F84"/>
    <w:rsid w:val="00B52734"/>
    <w:rsid w:val="00B52A45"/>
    <w:rsid w:val="00B5327C"/>
    <w:rsid w:val="00B63421"/>
    <w:rsid w:val="00B64CCE"/>
    <w:rsid w:val="00B652CF"/>
    <w:rsid w:val="00B65BC9"/>
    <w:rsid w:val="00B65EE8"/>
    <w:rsid w:val="00B67291"/>
    <w:rsid w:val="00B674C5"/>
    <w:rsid w:val="00B70FAA"/>
    <w:rsid w:val="00B71242"/>
    <w:rsid w:val="00B7392E"/>
    <w:rsid w:val="00B75B53"/>
    <w:rsid w:val="00B767B7"/>
    <w:rsid w:val="00B76A5D"/>
    <w:rsid w:val="00B76BE1"/>
    <w:rsid w:val="00B77639"/>
    <w:rsid w:val="00B807AE"/>
    <w:rsid w:val="00B80957"/>
    <w:rsid w:val="00B80F96"/>
    <w:rsid w:val="00B855F6"/>
    <w:rsid w:val="00B873F5"/>
    <w:rsid w:val="00B87DA7"/>
    <w:rsid w:val="00B904B5"/>
    <w:rsid w:val="00B9102B"/>
    <w:rsid w:val="00B91373"/>
    <w:rsid w:val="00B92F14"/>
    <w:rsid w:val="00B95292"/>
    <w:rsid w:val="00B96ACD"/>
    <w:rsid w:val="00BA19FA"/>
    <w:rsid w:val="00BA3A31"/>
    <w:rsid w:val="00BA534F"/>
    <w:rsid w:val="00BA591D"/>
    <w:rsid w:val="00BA5A6F"/>
    <w:rsid w:val="00BA6859"/>
    <w:rsid w:val="00BB354D"/>
    <w:rsid w:val="00BB5720"/>
    <w:rsid w:val="00BB64AD"/>
    <w:rsid w:val="00BB6D76"/>
    <w:rsid w:val="00BC053D"/>
    <w:rsid w:val="00BC0EE5"/>
    <w:rsid w:val="00BC1C91"/>
    <w:rsid w:val="00BC3A29"/>
    <w:rsid w:val="00BC3EC0"/>
    <w:rsid w:val="00BC4A6F"/>
    <w:rsid w:val="00BC5124"/>
    <w:rsid w:val="00BD01F2"/>
    <w:rsid w:val="00BD1925"/>
    <w:rsid w:val="00BD1C94"/>
    <w:rsid w:val="00BD2E41"/>
    <w:rsid w:val="00BD37CB"/>
    <w:rsid w:val="00BD47A2"/>
    <w:rsid w:val="00BD6552"/>
    <w:rsid w:val="00BE29BD"/>
    <w:rsid w:val="00BE3387"/>
    <w:rsid w:val="00BE512E"/>
    <w:rsid w:val="00BE56FD"/>
    <w:rsid w:val="00BE5DE0"/>
    <w:rsid w:val="00BE5E78"/>
    <w:rsid w:val="00BF149B"/>
    <w:rsid w:val="00BF1576"/>
    <w:rsid w:val="00BF2A75"/>
    <w:rsid w:val="00BF3BC4"/>
    <w:rsid w:val="00BF6E01"/>
    <w:rsid w:val="00BF7C6A"/>
    <w:rsid w:val="00C025E9"/>
    <w:rsid w:val="00C02B0A"/>
    <w:rsid w:val="00C03FEB"/>
    <w:rsid w:val="00C05283"/>
    <w:rsid w:val="00C07D3D"/>
    <w:rsid w:val="00C101E5"/>
    <w:rsid w:val="00C1023E"/>
    <w:rsid w:val="00C10975"/>
    <w:rsid w:val="00C10AE5"/>
    <w:rsid w:val="00C10AF7"/>
    <w:rsid w:val="00C11117"/>
    <w:rsid w:val="00C113A6"/>
    <w:rsid w:val="00C12437"/>
    <w:rsid w:val="00C14CB4"/>
    <w:rsid w:val="00C204EC"/>
    <w:rsid w:val="00C20E23"/>
    <w:rsid w:val="00C222D2"/>
    <w:rsid w:val="00C2438A"/>
    <w:rsid w:val="00C261B7"/>
    <w:rsid w:val="00C2661E"/>
    <w:rsid w:val="00C27C96"/>
    <w:rsid w:val="00C32793"/>
    <w:rsid w:val="00C32F15"/>
    <w:rsid w:val="00C364B9"/>
    <w:rsid w:val="00C41442"/>
    <w:rsid w:val="00C44B57"/>
    <w:rsid w:val="00C44CE4"/>
    <w:rsid w:val="00C44EFE"/>
    <w:rsid w:val="00C45B1A"/>
    <w:rsid w:val="00C47B28"/>
    <w:rsid w:val="00C47C48"/>
    <w:rsid w:val="00C52970"/>
    <w:rsid w:val="00C57629"/>
    <w:rsid w:val="00C61FAF"/>
    <w:rsid w:val="00C62517"/>
    <w:rsid w:val="00C63456"/>
    <w:rsid w:val="00C64C57"/>
    <w:rsid w:val="00C65DEE"/>
    <w:rsid w:val="00C66143"/>
    <w:rsid w:val="00C70FBF"/>
    <w:rsid w:val="00C726FB"/>
    <w:rsid w:val="00C743B0"/>
    <w:rsid w:val="00C777B9"/>
    <w:rsid w:val="00C8071A"/>
    <w:rsid w:val="00C80730"/>
    <w:rsid w:val="00C811A5"/>
    <w:rsid w:val="00C81E89"/>
    <w:rsid w:val="00C8277A"/>
    <w:rsid w:val="00C82C27"/>
    <w:rsid w:val="00C835C3"/>
    <w:rsid w:val="00C8423F"/>
    <w:rsid w:val="00C8551A"/>
    <w:rsid w:val="00C9029B"/>
    <w:rsid w:val="00C91471"/>
    <w:rsid w:val="00C92204"/>
    <w:rsid w:val="00C933AE"/>
    <w:rsid w:val="00C94AF3"/>
    <w:rsid w:val="00CA0078"/>
    <w:rsid w:val="00CA15D7"/>
    <w:rsid w:val="00CA1EA1"/>
    <w:rsid w:val="00CA2EE7"/>
    <w:rsid w:val="00CA3FA6"/>
    <w:rsid w:val="00CA4EB8"/>
    <w:rsid w:val="00CA5F3F"/>
    <w:rsid w:val="00CA6639"/>
    <w:rsid w:val="00CA7D42"/>
    <w:rsid w:val="00CA7E6A"/>
    <w:rsid w:val="00CB0F0F"/>
    <w:rsid w:val="00CB204E"/>
    <w:rsid w:val="00CB50AA"/>
    <w:rsid w:val="00CB7647"/>
    <w:rsid w:val="00CC1047"/>
    <w:rsid w:val="00CC12BE"/>
    <w:rsid w:val="00CC1E94"/>
    <w:rsid w:val="00CC2353"/>
    <w:rsid w:val="00CC2532"/>
    <w:rsid w:val="00CC4E49"/>
    <w:rsid w:val="00CD2CD9"/>
    <w:rsid w:val="00CD6084"/>
    <w:rsid w:val="00CD6EAC"/>
    <w:rsid w:val="00CE4414"/>
    <w:rsid w:val="00CE4A12"/>
    <w:rsid w:val="00CE4D86"/>
    <w:rsid w:val="00CE68BB"/>
    <w:rsid w:val="00CF1D03"/>
    <w:rsid w:val="00CF37F2"/>
    <w:rsid w:val="00CF4867"/>
    <w:rsid w:val="00D0157E"/>
    <w:rsid w:val="00D033F3"/>
    <w:rsid w:val="00D03BC8"/>
    <w:rsid w:val="00D06DE1"/>
    <w:rsid w:val="00D12339"/>
    <w:rsid w:val="00D15D52"/>
    <w:rsid w:val="00D17F82"/>
    <w:rsid w:val="00D21FD0"/>
    <w:rsid w:val="00D249BE"/>
    <w:rsid w:val="00D26064"/>
    <w:rsid w:val="00D276E9"/>
    <w:rsid w:val="00D335A2"/>
    <w:rsid w:val="00D33971"/>
    <w:rsid w:val="00D348C9"/>
    <w:rsid w:val="00D364EE"/>
    <w:rsid w:val="00D36CC4"/>
    <w:rsid w:val="00D3784F"/>
    <w:rsid w:val="00D41530"/>
    <w:rsid w:val="00D417A4"/>
    <w:rsid w:val="00D42825"/>
    <w:rsid w:val="00D42F55"/>
    <w:rsid w:val="00D44D55"/>
    <w:rsid w:val="00D45131"/>
    <w:rsid w:val="00D45307"/>
    <w:rsid w:val="00D45B7C"/>
    <w:rsid w:val="00D51023"/>
    <w:rsid w:val="00D5318B"/>
    <w:rsid w:val="00D5478C"/>
    <w:rsid w:val="00D61E7E"/>
    <w:rsid w:val="00D63F72"/>
    <w:rsid w:val="00D643B4"/>
    <w:rsid w:val="00D65BE7"/>
    <w:rsid w:val="00D75735"/>
    <w:rsid w:val="00D764EF"/>
    <w:rsid w:val="00D81110"/>
    <w:rsid w:val="00D83CF7"/>
    <w:rsid w:val="00D86B36"/>
    <w:rsid w:val="00D87C8B"/>
    <w:rsid w:val="00D904F7"/>
    <w:rsid w:val="00D93CA3"/>
    <w:rsid w:val="00D953FB"/>
    <w:rsid w:val="00D95688"/>
    <w:rsid w:val="00D95DBF"/>
    <w:rsid w:val="00D96E48"/>
    <w:rsid w:val="00D9711A"/>
    <w:rsid w:val="00DA13F2"/>
    <w:rsid w:val="00DA2ECF"/>
    <w:rsid w:val="00DB0F60"/>
    <w:rsid w:val="00DB2141"/>
    <w:rsid w:val="00DB6AF0"/>
    <w:rsid w:val="00DC1A32"/>
    <w:rsid w:val="00DC1F41"/>
    <w:rsid w:val="00DC21DB"/>
    <w:rsid w:val="00DC2741"/>
    <w:rsid w:val="00DC3FBD"/>
    <w:rsid w:val="00DC4C7A"/>
    <w:rsid w:val="00DD0787"/>
    <w:rsid w:val="00DD0871"/>
    <w:rsid w:val="00DD1D33"/>
    <w:rsid w:val="00DD24FF"/>
    <w:rsid w:val="00DD32E5"/>
    <w:rsid w:val="00DD4FE9"/>
    <w:rsid w:val="00DD6A60"/>
    <w:rsid w:val="00DD6EAD"/>
    <w:rsid w:val="00DE1B5E"/>
    <w:rsid w:val="00DE4CCA"/>
    <w:rsid w:val="00DE5611"/>
    <w:rsid w:val="00DE64B3"/>
    <w:rsid w:val="00DF097E"/>
    <w:rsid w:val="00DF1338"/>
    <w:rsid w:val="00DF14DE"/>
    <w:rsid w:val="00DF3F91"/>
    <w:rsid w:val="00DF51DF"/>
    <w:rsid w:val="00DF70B5"/>
    <w:rsid w:val="00E00942"/>
    <w:rsid w:val="00E01E75"/>
    <w:rsid w:val="00E030E8"/>
    <w:rsid w:val="00E172A0"/>
    <w:rsid w:val="00E25DAF"/>
    <w:rsid w:val="00E271E0"/>
    <w:rsid w:val="00E2778C"/>
    <w:rsid w:val="00E30E17"/>
    <w:rsid w:val="00E34CBA"/>
    <w:rsid w:val="00E359E2"/>
    <w:rsid w:val="00E45952"/>
    <w:rsid w:val="00E50865"/>
    <w:rsid w:val="00E5361D"/>
    <w:rsid w:val="00E543F3"/>
    <w:rsid w:val="00E574CB"/>
    <w:rsid w:val="00E61A40"/>
    <w:rsid w:val="00E6244B"/>
    <w:rsid w:val="00E6273E"/>
    <w:rsid w:val="00E628E7"/>
    <w:rsid w:val="00E63E04"/>
    <w:rsid w:val="00E642B9"/>
    <w:rsid w:val="00E666AB"/>
    <w:rsid w:val="00E67F6A"/>
    <w:rsid w:val="00E710BF"/>
    <w:rsid w:val="00E7273B"/>
    <w:rsid w:val="00E7352B"/>
    <w:rsid w:val="00E750D9"/>
    <w:rsid w:val="00E775C8"/>
    <w:rsid w:val="00E811C4"/>
    <w:rsid w:val="00E81497"/>
    <w:rsid w:val="00E82CBD"/>
    <w:rsid w:val="00E84E88"/>
    <w:rsid w:val="00E879E7"/>
    <w:rsid w:val="00E87D84"/>
    <w:rsid w:val="00E87F1C"/>
    <w:rsid w:val="00E90798"/>
    <w:rsid w:val="00E914D7"/>
    <w:rsid w:val="00E916E4"/>
    <w:rsid w:val="00E92E6A"/>
    <w:rsid w:val="00E94D8A"/>
    <w:rsid w:val="00E955B7"/>
    <w:rsid w:val="00EA0AF9"/>
    <w:rsid w:val="00EA120D"/>
    <w:rsid w:val="00EA19FC"/>
    <w:rsid w:val="00EA28A5"/>
    <w:rsid w:val="00EA3F01"/>
    <w:rsid w:val="00EA4E0F"/>
    <w:rsid w:val="00EA61EF"/>
    <w:rsid w:val="00EA7B1D"/>
    <w:rsid w:val="00EB21B6"/>
    <w:rsid w:val="00EB3E82"/>
    <w:rsid w:val="00EB6F41"/>
    <w:rsid w:val="00EB7BBF"/>
    <w:rsid w:val="00EB7E5E"/>
    <w:rsid w:val="00EC1015"/>
    <w:rsid w:val="00EC151D"/>
    <w:rsid w:val="00EC1C71"/>
    <w:rsid w:val="00EC52B7"/>
    <w:rsid w:val="00EC5C44"/>
    <w:rsid w:val="00EC6983"/>
    <w:rsid w:val="00ED029B"/>
    <w:rsid w:val="00ED580A"/>
    <w:rsid w:val="00ED6543"/>
    <w:rsid w:val="00ED67DE"/>
    <w:rsid w:val="00EE0AFA"/>
    <w:rsid w:val="00EE308B"/>
    <w:rsid w:val="00EE4D78"/>
    <w:rsid w:val="00EE612A"/>
    <w:rsid w:val="00EF27AE"/>
    <w:rsid w:val="00EF5AF6"/>
    <w:rsid w:val="00EF7C6C"/>
    <w:rsid w:val="00F004BF"/>
    <w:rsid w:val="00F006EA"/>
    <w:rsid w:val="00F02FCF"/>
    <w:rsid w:val="00F03613"/>
    <w:rsid w:val="00F047C3"/>
    <w:rsid w:val="00F05854"/>
    <w:rsid w:val="00F05887"/>
    <w:rsid w:val="00F108FA"/>
    <w:rsid w:val="00F11F34"/>
    <w:rsid w:val="00F15FA1"/>
    <w:rsid w:val="00F16409"/>
    <w:rsid w:val="00F2044D"/>
    <w:rsid w:val="00F20A7D"/>
    <w:rsid w:val="00F23663"/>
    <w:rsid w:val="00F31D2D"/>
    <w:rsid w:val="00F32BB0"/>
    <w:rsid w:val="00F34DDE"/>
    <w:rsid w:val="00F35824"/>
    <w:rsid w:val="00F364BC"/>
    <w:rsid w:val="00F36859"/>
    <w:rsid w:val="00F41011"/>
    <w:rsid w:val="00F43B04"/>
    <w:rsid w:val="00F466C5"/>
    <w:rsid w:val="00F468B9"/>
    <w:rsid w:val="00F4747B"/>
    <w:rsid w:val="00F47D05"/>
    <w:rsid w:val="00F50C36"/>
    <w:rsid w:val="00F54AC7"/>
    <w:rsid w:val="00F5641C"/>
    <w:rsid w:val="00F60F5B"/>
    <w:rsid w:val="00F625E7"/>
    <w:rsid w:val="00F628D6"/>
    <w:rsid w:val="00F62E74"/>
    <w:rsid w:val="00F70A4B"/>
    <w:rsid w:val="00F73E91"/>
    <w:rsid w:val="00F75AB8"/>
    <w:rsid w:val="00F7603A"/>
    <w:rsid w:val="00F765A9"/>
    <w:rsid w:val="00F77D40"/>
    <w:rsid w:val="00F83774"/>
    <w:rsid w:val="00F84BFE"/>
    <w:rsid w:val="00F928E4"/>
    <w:rsid w:val="00F9309F"/>
    <w:rsid w:val="00FA6042"/>
    <w:rsid w:val="00FB0EFF"/>
    <w:rsid w:val="00FB14A9"/>
    <w:rsid w:val="00FB258B"/>
    <w:rsid w:val="00FB552F"/>
    <w:rsid w:val="00FB6915"/>
    <w:rsid w:val="00FC4397"/>
    <w:rsid w:val="00FC529F"/>
    <w:rsid w:val="00FC6897"/>
    <w:rsid w:val="00FD2479"/>
    <w:rsid w:val="00FD2E38"/>
    <w:rsid w:val="00FD4DFB"/>
    <w:rsid w:val="00FD4F5F"/>
    <w:rsid w:val="00FD6D0A"/>
    <w:rsid w:val="00FD7A0C"/>
    <w:rsid w:val="00FE052C"/>
    <w:rsid w:val="00FE3EE0"/>
    <w:rsid w:val="00FE5EA8"/>
    <w:rsid w:val="00FE74C4"/>
    <w:rsid w:val="00FE7EA4"/>
    <w:rsid w:val="00FF234B"/>
    <w:rsid w:val="00FF2F1E"/>
    <w:rsid w:val="00FF5F93"/>
    <w:rsid w:val="00FF7D4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AB287"/>
  <w15:docId w15:val="{E039400E-B54F-4B59-9652-73F72BCE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1576"/>
    <w:rPr>
      <w:rFonts w:ascii="Calibri" w:eastAsia="Calibri" w:hAnsi="Calibri" w:cs="Times New Roman"/>
    </w:rPr>
  </w:style>
  <w:style w:type="paragraph" w:styleId="1">
    <w:name w:val="heading 1"/>
    <w:basedOn w:val="a"/>
    <w:next w:val="a"/>
    <w:link w:val="10"/>
    <w:uiPriority w:val="9"/>
    <w:qFormat/>
    <w:rsid w:val="0085751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nhideWhenUsed/>
    <w:qFormat/>
    <w:rsid w:val="00CE68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E61A40"/>
    <w:pPr>
      <w:keepNext/>
      <w:suppressAutoHyphens/>
      <w:spacing w:before="240" w:after="60"/>
      <w:outlineLvl w:val="2"/>
    </w:pPr>
    <w:rPr>
      <w:rFonts w:ascii="Cambria" w:eastAsia="Times New Roman" w:hAnsi="Cambria"/>
      <w:b/>
      <w:bCs/>
      <w:sz w:val="26"/>
      <w:szCs w:val="26"/>
      <w:lang w:eastAsia="ar-SA"/>
    </w:rPr>
  </w:style>
  <w:style w:type="paragraph" w:styleId="5">
    <w:name w:val="heading 5"/>
    <w:basedOn w:val="a"/>
    <w:next w:val="a"/>
    <w:link w:val="50"/>
    <w:unhideWhenUsed/>
    <w:qFormat/>
    <w:rsid w:val="00FE74C4"/>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Знак2, Знак2"/>
    <w:basedOn w:val="a"/>
    <w:link w:val="a4"/>
    <w:uiPriority w:val="99"/>
    <w:unhideWhenUsed/>
    <w:qFormat/>
    <w:rsid w:val="00857515"/>
    <w:pPr>
      <w:spacing w:before="109" w:after="136" w:line="245" w:lineRule="atLeast"/>
    </w:pPr>
    <w:rPr>
      <w:rFonts w:ascii="Verdana" w:eastAsia="Times New Roman" w:hAnsi="Verdana"/>
      <w:color w:val="000000"/>
      <w:sz w:val="16"/>
      <w:szCs w:val="16"/>
    </w:rPr>
  </w:style>
  <w:style w:type="character" w:styleId="a5">
    <w:name w:val="Hyperlink"/>
    <w:uiPriority w:val="99"/>
    <w:unhideWhenUsed/>
    <w:rsid w:val="00857515"/>
    <w:rPr>
      <w:b/>
      <w:bCs/>
      <w:strike w:val="0"/>
      <w:dstrike w:val="0"/>
      <w:color w:val="003399"/>
      <w:u w:val="none"/>
      <w:effect w:val="none"/>
    </w:rPr>
  </w:style>
  <w:style w:type="character" w:customStyle="1" w:styleId="a4">
    <w:name w:val="Обычный (Интернет) Знак"/>
    <w:aliases w:val="Знак2 Знак, Знак2 Знак"/>
    <w:link w:val="a3"/>
    <w:qFormat/>
    <w:rsid w:val="00857515"/>
    <w:rPr>
      <w:rFonts w:ascii="Verdana" w:eastAsia="Times New Roman" w:hAnsi="Verdana" w:cs="Times New Roman"/>
      <w:color w:val="000000"/>
      <w:sz w:val="16"/>
      <w:szCs w:val="16"/>
    </w:rPr>
  </w:style>
  <w:style w:type="character" w:customStyle="1" w:styleId="10">
    <w:name w:val="Заголовок 1 Знак"/>
    <w:basedOn w:val="a0"/>
    <w:link w:val="1"/>
    <w:uiPriority w:val="9"/>
    <w:qFormat/>
    <w:rsid w:val="00857515"/>
    <w:rPr>
      <w:rFonts w:asciiTheme="majorHAnsi" w:eastAsiaTheme="majorEastAsia" w:hAnsiTheme="majorHAnsi" w:cstheme="majorBidi"/>
      <w:b/>
      <w:bCs/>
      <w:color w:val="365F91" w:themeColor="accent1" w:themeShade="BF"/>
      <w:sz w:val="28"/>
      <w:szCs w:val="28"/>
    </w:rPr>
  </w:style>
  <w:style w:type="table" w:styleId="a6">
    <w:name w:val="Table Grid"/>
    <w:basedOn w:val="a1"/>
    <w:uiPriority w:val="39"/>
    <w:rsid w:val="00AC4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qFormat/>
    <w:rsid w:val="007B4329"/>
    <w:pPr>
      <w:spacing w:after="0" w:line="240" w:lineRule="auto"/>
    </w:pPr>
    <w:rPr>
      <w:rFonts w:ascii="Tahoma" w:hAnsi="Tahoma" w:cs="Tahoma"/>
      <w:sz w:val="16"/>
      <w:szCs w:val="16"/>
    </w:rPr>
  </w:style>
  <w:style w:type="character" w:customStyle="1" w:styleId="a8">
    <w:name w:val="Текст выноски Знак"/>
    <w:basedOn w:val="a0"/>
    <w:link w:val="a7"/>
    <w:uiPriority w:val="99"/>
    <w:qFormat/>
    <w:rsid w:val="007B4329"/>
    <w:rPr>
      <w:rFonts w:ascii="Tahoma" w:eastAsia="Calibri" w:hAnsi="Tahoma" w:cs="Tahoma"/>
      <w:sz w:val="16"/>
      <w:szCs w:val="16"/>
    </w:rPr>
  </w:style>
  <w:style w:type="paragraph" w:styleId="a9">
    <w:name w:val="List Paragraph"/>
    <w:basedOn w:val="a"/>
    <w:link w:val="aa"/>
    <w:uiPriority w:val="34"/>
    <w:qFormat/>
    <w:rsid w:val="00BC5124"/>
    <w:pPr>
      <w:ind w:left="720"/>
      <w:contextualSpacing/>
    </w:pPr>
  </w:style>
  <w:style w:type="table" w:customStyle="1" w:styleId="11">
    <w:name w:val="Сетка таблицы1"/>
    <w:basedOn w:val="a1"/>
    <w:next w:val="a6"/>
    <w:rsid w:val="005F2C18"/>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Сетка таблицы2"/>
    <w:basedOn w:val="a1"/>
    <w:next w:val="a6"/>
    <w:uiPriority w:val="59"/>
    <w:rsid w:val="00776EBC"/>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6"/>
    <w:uiPriority w:val="59"/>
    <w:rsid w:val="00656547"/>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nhideWhenUsed/>
    <w:rsid w:val="0000143F"/>
    <w:pPr>
      <w:tabs>
        <w:tab w:val="center" w:pos="4677"/>
        <w:tab w:val="right" w:pos="9355"/>
      </w:tabs>
      <w:spacing w:after="0" w:line="240" w:lineRule="auto"/>
    </w:pPr>
  </w:style>
  <w:style w:type="character" w:customStyle="1" w:styleId="ac">
    <w:name w:val="Верхний колонтитул Знак"/>
    <w:basedOn w:val="a0"/>
    <w:link w:val="ab"/>
    <w:qFormat/>
    <w:rsid w:val="0000143F"/>
    <w:rPr>
      <w:rFonts w:ascii="Calibri" w:eastAsia="Calibri" w:hAnsi="Calibri" w:cs="Times New Roman"/>
    </w:rPr>
  </w:style>
  <w:style w:type="paragraph" w:styleId="ad">
    <w:name w:val="footer"/>
    <w:basedOn w:val="a"/>
    <w:link w:val="ae"/>
    <w:unhideWhenUsed/>
    <w:rsid w:val="0000143F"/>
    <w:pPr>
      <w:tabs>
        <w:tab w:val="center" w:pos="4677"/>
        <w:tab w:val="right" w:pos="9355"/>
      </w:tabs>
      <w:spacing w:after="0" w:line="240" w:lineRule="auto"/>
    </w:pPr>
  </w:style>
  <w:style w:type="character" w:customStyle="1" w:styleId="ae">
    <w:name w:val="Нижний колонтитул Знак"/>
    <w:basedOn w:val="a0"/>
    <w:link w:val="ad"/>
    <w:qFormat/>
    <w:rsid w:val="0000143F"/>
    <w:rPr>
      <w:rFonts w:ascii="Calibri" w:eastAsia="Calibri" w:hAnsi="Calibri" w:cs="Times New Roman"/>
    </w:rPr>
  </w:style>
  <w:style w:type="table" w:customStyle="1" w:styleId="4">
    <w:name w:val="Сетка таблицы4"/>
    <w:basedOn w:val="a1"/>
    <w:next w:val="a6"/>
    <w:uiPriority w:val="59"/>
    <w:rsid w:val="002D0FB6"/>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6"/>
    <w:uiPriority w:val="59"/>
    <w:rsid w:val="003F6863"/>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6"/>
    <w:uiPriority w:val="59"/>
    <w:rsid w:val="009871A3"/>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6"/>
    <w:uiPriority w:val="59"/>
    <w:rsid w:val="00422307"/>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ody Text"/>
    <w:basedOn w:val="a"/>
    <w:link w:val="af0"/>
    <w:rsid w:val="000311F1"/>
    <w:pPr>
      <w:spacing w:after="0" w:line="240" w:lineRule="auto"/>
      <w:jc w:val="both"/>
    </w:pPr>
    <w:rPr>
      <w:rFonts w:ascii="Times New Roman" w:eastAsia="Times New Roman" w:hAnsi="Times New Roman"/>
      <w:szCs w:val="20"/>
      <w:lang w:eastAsia="ru-RU"/>
    </w:rPr>
  </w:style>
  <w:style w:type="character" w:customStyle="1" w:styleId="af0">
    <w:name w:val="Основной текст Знак"/>
    <w:basedOn w:val="a0"/>
    <w:link w:val="af"/>
    <w:qFormat/>
    <w:rsid w:val="000311F1"/>
    <w:rPr>
      <w:rFonts w:ascii="Times New Roman" w:eastAsia="Times New Roman" w:hAnsi="Times New Roman" w:cs="Times New Roman"/>
      <w:szCs w:val="20"/>
      <w:lang w:eastAsia="ru-RU"/>
    </w:rPr>
  </w:style>
  <w:style w:type="character" w:customStyle="1" w:styleId="20">
    <w:name w:val="Заголовок 2 Знак"/>
    <w:basedOn w:val="a0"/>
    <w:link w:val="2"/>
    <w:qFormat/>
    <w:rsid w:val="00CE68BB"/>
    <w:rPr>
      <w:rFonts w:asciiTheme="majorHAnsi" w:eastAsiaTheme="majorEastAsia" w:hAnsiTheme="majorHAnsi" w:cstheme="majorBidi"/>
      <w:b/>
      <w:bCs/>
      <w:color w:val="4F81BD" w:themeColor="accent1"/>
      <w:sz w:val="26"/>
      <w:szCs w:val="26"/>
    </w:rPr>
  </w:style>
  <w:style w:type="paragraph" w:customStyle="1" w:styleId="ConsPlusNormal">
    <w:name w:val="ConsPlusNormal"/>
    <w:qFormat/>
    <w:rsid w:val="003D67A4"/>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Default">
    <w:name w:val="Default"/>
    <w:qFormat/>
    <w:rsid w:val="00432E9B"/>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50">
    <w:name w:val="Заголовок 5 Знак"/>
    <w:basedOn w:val="a0"/>
    <w:link w:val="5"/>
    <w:qFormat/>
    <w:rsid w:val="00FE74C4"/>
    <w:rPr>
      <w:rFonts w:asciiTheme="majorHAnsi" w:eastAsiaTheme="majorEastAsia" w:hAnsiTheme="majorHAnsi" w:cstheme="majorBidi"/>
      <w:color w:val="243F60" w:themeColor="accent1" w:themeShade="7F"/>
    </w:rPr>
  </w:style>
  <w:style w:type="character" w:customStyle="1" w:styleId="WW8Num9z0">
    <w:name w:val="WW8Num9z0"/>
    <w:qFormat/>
    <w:rsid w:val="00FE74C4"/>
    <w:rPr>
      <w:rFonts w:ascii="Symbol" w:hAnsi="Symbol" w:cs="OpenSymbol"/>
    </w:rPr>
  </w:style>
  <w:style w:type="numbering" w:customStyle="1" w:styleId="12">
    <w:name w:val="Нет списка1"/>
    <w:next w:val="a2"/>
    <w:uiPriority w:val="99"/>
    <w:semiHidden/>
    <w:unhideWhenUsed/>
    <w:rsid w:val="00CA4EB8"/>
  </w:style>
  <w:style w:type="paragraph" w:customStyle="1" w:styleId="13">
    <w:name w:val="Заголовок1"/>
    <w:basedOn w:val="a"/>
    <w:next w:val="af"/>
    <w:rsid w:val="00CA4EB8"/>
    <w:pPr>
      <w:keepNext/>
      <w:widowControl w:val="0"/>
      <w:suppressAutoHyphens/>
      <w:spacing w:before="240" w:after="120" w:line="240" w:lineRule="auto"/>
    </w:pPr>
    <w:rPr>
      <w:rFonts w:ascii="Liberation Sans" w:eastAsia="Droid Sans Fallback" w:hAnsi="Liberation Sans" w:cs="DejaVu Sans"/>
      <w:kern w:val="1"/>
      <w:sz w:val="28"/>
      <w:szCs w:val="28"/>
      <w:lang w:eastAsia="zh-CN" w:bidi="hi-IN"/>
    </w:rPr>
  </w:style>
  <w:style w:type="paragraph" w:styleId="af1">
    <w:name w:val="List"/>
    <w:basedOn w:val="af"/>
    <w:rsid w:val="00CA4EB8"/>
    <w:pPr>
      <w:widowControl w:val="0"/>
      <w:suppressAutoHyphens/>
      <w:spacing w:after="120"/>
      <w:jc w:val="left"/>
    </w:pPr>
    <w:rPr>
      <w:rFonts w:ascii="Liberation Serif" w:eastAsia="Droid Sans Fallback" w:hAnsi="Liberation Serif" w:cs="DejaVu Sans"/>
      <w:kern w:val="1"/>
      <w:sz w:val="24"/>
      <w:szCs w:val="24"/>
      <w:lang w:eastAsia="zh-CN" w:bidi="hi-IN"/>
    </w:rPr>
  </w:style>
  <w:style w:type="paragraph" w:styleId="af2">
    <w:name w:val="caption"/>
    <w:basedOn w:val="a"/>
    <w:qFormat/>
    <w:rsid w:val="00CA4EB8"/>
    <w:pPr>
      <w:widowControl w:val="0"/>
      <w:suppressLineNumbers/>
      <w:suppressAutoHyphens/>
      <w:spacing w:before="120" w:after="120" w:line="240" w:lineRule="auto"/>
    </w:pPr>
    <w:rPr>
      <w:rFonts w:ascii="Liberation Serif" w:eastAsia="Droid Sans Fallback" w:hAnsi="Liberation Serif" w:cs="DejaVu Sans"/>
      <w:i/>
      <w:iCs/>
      <w:kern w:val="1"/>
      <w:sz w:val="24"/>
      <w:szCs w:val="24"/>
      <w:lang w:eastAsia="zh-CN" w:bidi="hi-IN"/>
    </w:rPr>
  </w:style>
  <w:style w:type="paragraph" w:customStyle="1" w:styleId="14">
    <w:name w:val="Указатель1"/>
    <w:basedOn w:val="a"/>
    <w:qFormat/>
    <w:rsid w:val="00CA4EB8"/>
    <w:pPr>
      <w:widowControl w:val="0"/>
      <w:suppressLineNumbers/>
      <w:suppressAutoHyphens/>
      <w:spacing w:after="0" w:line="240" w:lineRule="auto"/>
    </w:pPr>
    <w:rPr>
      <w:rFonts w:ascii="Liberation Serif" w:eastAsia="Droid Sans Fallback" w:hAnsi="Liberation Serif" w:cs="DejaVu Sans"/>
      <w:kern w:val="1"/>
      <w:sz w:val="24"/>
      <w:szCs w:val="24"/>
      <w:lang w:eastAsia="zh-CN" w:bidi="hi-IN"/>
    </w:rPr>
  </w:style>
  <w:style w:type="paragraph" w:customStyle="1" w:styleId="af3">
    <w:name w:val="Содержимое таблицы"/>
    <w:basedOn w:val="a"/>
    <w:qFormat/>
    <w:rsid w:val="00CA4EB8"/>
    <w:pPr>
      <w:widowControl w:val="0"/>
      <w:suppressLineNumbers/>
      <w:suppressAutoHyphens/>
      <w:spacing w:after="0" w:line="240" w:lineRule="auto"/>
    </w:pPr>
    <w:rPr>
      <w:rFonts w:ascii="Liberation Serif" w:eastAsia="Droid Sans Fallback" w:hAnsi="Liberation Serif" w:cs="DejaVu Sans"/>
      <w:kern w:val="1"/>
      <w:sz w:val="24"/>
      <w:szCs w:val="24"/>
      <w:lang w:eastAsia="zh-CN" w:bidi="hi-IN"/>
    </w:rPr>
  </w:style>
  <w:style w:type="paragraph" w:customStyle="1" w:styleId="af4">
    <w:name w:val="Заголовок таблицы"/>
    <w:basedOn w:val="af3"/>
    <w:qFormat/>
    <w:rsid w:val="00CA4EB8"/>
    <w:pPr>
      <w:jc w:val="center"/>
    </w:pPr>
    <w:rPr>
      <w:b/>
      <w:bCs/>
    </w:rPr>
  </w:style>
  <w:style w:type="numbering" w:customStyle="1" w:styleId="22">
    <w:name w:val="Нет списка2"/>
    <w:next w:val="a2"/>
    <w:uiPriority w:val="99"/>
    <w:semiHidden/>
    <w:unhideWhenUsed/>
    <w:rsid w:val="0042265B"/>
  </w:style>
  <w:style w:type="character" w:customStyle="1" w:styleId="15">
    <w:name w:val="Основной шрифт абзаца1"/>
    <w:qFormat/>
    <w:rsid w:val="0042265B"/>
  </w:style>
  <w:style w:type="paragraph" w:customStyle="1" w:styleId="23">
    <w:name w:val="Указатель2"/>
    <w:basedOn w:val="a"/>
    <w:qFormat/>
    <w:rsid w:val="0042265B"/>
    <w:pPr>
      <w:widowControl w:val="0"/>
      <w:suppressLineNumbers/>
      <w:suppressAutoHyphens/>
      <w:spacing w:after="0" w:line="240" w:lineRule="auto"/>
    </w:pPr>
    <w:rPr>
      <w:rFonts w:ascii="Liberation Serif" w:eastAsia="Droid Sans Fallback" w:hAnsi="Liberation Serif" w:cs="DejaVu Sans"/>
      <w:kern w:val="1"/>
      <w:sz w:val="24"/>
      <w:szCs w:val="24"/>
      <w:lang w:eastAsia="zh-CN" w:bidi="hi-IN"/>
    </w:rPr>
  </w:style>
  <w:style w:type="paragraph" w:customStyle="1" w:styleId="16">
    <w:name w:val="Название объекта1"/>
    <w:basedOn w:val="a"/>
    <w:qFormat/>
    <w:rsid w:val="0042265B"/>
    <w:pPr>
      <w:widowControl w:val="0"/>
      <w:suppressLineNumbers/>
      <w:suppressAutoHyphens/>
      <w:spacing w:before="120" w:after="120" w:line="240" w:lineRule="auto"/>
    </w:pPr>
    <w:rPr>
      <w:rFonts w:ascii="Liberation Serif" w:eastAsia="Droid Sans Fallback" w:hAnsi="Liberation Serif" w:cs="DejaVu Sans"/>
      <w:i/>
      <w:iCs/>
      <w:kern w:val="1"/>
      <w:sz w:val="24"/>
      <w:szCs w:val="24"/>
      <w:lang w:eastAsia="zh-CN" w:bidi="hi-IN"/>
    </w:rPr>
  </w:style>
  <w:style w:type="paragraph" w:customStyle="1" w:styleId="8">
    <w:name w:val="8 пт (нум. список)"/>
    <w:basedOn w:val="a"/>
    <w:semiHidden/>
    <w:qFormat/>
    <w:rsid w:val="00A11392"/>
    <w:pPr>
      <w:numPr>
        <w:ilvl w:val="2"/>
        <w:numId w:val="3"/>
      </w:numPr>
      <w:spacing w:before="40" w:after="40" w:line="240" w:lineRule="auto"/>
      <w:jc w:val="both"/>
    </w:pPr>
    <w:rPr>
      <w:rFonts w:ascii="Times New Roman" w:eastAsia="Times New Roman" w:hAnsi="Times New Roman"/>
      <w:sz w:val="16"/>
      <w:szCs w:val="24"/>
      <w:lang w:val="en-US" w:eastAsia="ru-RU"/>
    </w:rPr>
  </w:style>
  <w:style w:type="paragraph" w:customStyle="1" w:styleId="9">
    <w:name w:val="9 пт (нум. список)"/>
    <w:basedOn w:val="a"/>
    <w:semiHidden/>
    <w:qFormat/>
    <w:rsid w:val="00A11392"/>
    <w:pPr>
      <w:numPr>
        <w:ilvl w:val="1"/>
        <w:numId w:val="3"/>
      </w:numPr>
      <w:spacing w:before="144" w:after="144" w:line="240" w:lineRule="auto"/>
      <w:jc w:val="both"/>
    </w:pPr>
    <w:rPr>
      <w:rFonts w:ascii="Times New Roman" w:eastAsia="Times New Roman" w:hAnsi="Times New Roman"/>
      <w:sz w:val="24"/>
      <w:szCs w:val="24"/>
      <w:lang w:eastAsia="ru-RU"/>
    </w:rPr>
  </w:style>
  <w:style w:type="paragraph" w:customStyle="1" w:styleId="NumberList">
    <w:name w:val="Number List"/>
    <w:basedOn w:val="a"/>
    <w:qFormat/>
    <w:rsid w:val="00A11392"/>
    <w:pPr>
      <w:numPr>
        <w:numId w:val="3"/>
      </w:numPr>
      <w:spacing w:before="120" w:after="0" w:line="240" w:lineRule="auto"/>
      <w:jc w:val="both"/>
    </w:pPr>
    <w:rPr>
      <w:rFonts w:ascii="Times New Roman" w:eastAsia="Times New Roman" w:hAnsi="Times New Roman"/>
      <w:sz w:val="24"/>
      <w:szCs w:val="24"/>
      <w:lang w:eastAsia="ru-RU"/>
    </w:rPr>
  </w:style>
  <w:style w:type="paragraph" w:styleId="af5">
    <w:name w:val="No Spacing"/>
    <w:uiPriority w:val="1"/>
    <w:qFormat/>
    <w:rsid w:val="0064201D"/>
    <w:pPr>
      <w:spacing w:after="0" w:line="240" w:lineRule="auto"/>
    </w:pPr>
    <w:rPr>
      <w:rFonts w:ascii="Calibri" w:eastAsia="Calibri" w:hAnsi="Calibri" w:cs="Times New Roman"/>
    </w:rPr>
  </w:style>
  <w:style w:type="character" w:customStyle="1" w:styleId="30">
    <w:name w:val="Заголовок 3 Знак"/>
    <w:basedOn w:val="a0"/>
    <w:link w:val="3"/>
    <w:uiPriority w:val="9"/>
    <w:semiHidden/>
    <w:qFormat/>
    <w:rsid w:val="00E61A40"/>
    <w:rPr>
      <w:rFonts w:ascii="Cambria" w:eastAsia="Times New Roman" w:hAnsi="Cambria" w:cs="Times New Roman"/>
      <w:b/>
      <w:bCs/>
      <w:sz w:val="26"/>
      <w:szCs w:val="26"/>
      <w:lang w:eastAsia="ar-SA"/>
    </w:rPr>
  </w:style>
  <w:style w:type="numbering" w:customStyle="1" w:styleId="32">
    <w:name w:val="Нет списка3"/>
    <w:next w:val="a2"/>
    <w:uiPriority w:val="99"/>
    <w:semiHidden/>
    <w:unhideWhenUsed/>
    <w:rsid w:val="00E61A40"/>
  </w:style>
  <w:style w:type="character" w:customStyle="1" w:styleId="WW8Num1z0">
    <w:name w:val="WW8Num1z0"/>
    <w:qFormat/>
    <w:rsid w:val="00E61A40"/>
  </w:style>
  <w:style w:type="character" w:customStyle="1" w:styleId="WW8Num1z1">
    <w:name w:val="WW8Num1z1"/>
    <w:qFormat/>
    <w:rsid w:val="00E61A40"/>
  </w:style>
  <w:style w:type="character" w:customStyle="1" w:styleId="WW8Num1z2">
    <w:name w:val="WW8Num1z2"/>
    <w:qFormat/>
    <w:rsid w:val="00E61A40"/>
  </w:style>
  <w:style w:type="character" w:customStyle="1" w:styleId="WW8Num1z3">
    <w:name w:val="WW8Num1z3"/>
    <w:qFormat/>
    <w:rsid w:val="00E61A40"/>
  </w:style>
  <w:style w:type="character" w:customStyle="1" w:styleId="WW8Num1z4">
    <w:name w:val="WW8Num1z4"/>
    <w:qFormat/>
    <w:rsid w:val="00E61A40"/>
  </w:style>
  <w:style w:type="character" w:customStyle="1" w:styleId="WW8Num1z5">
    <w:name w:val="WW8Num1z5"/>
    <w:qFormat/>
    <w:rsid w:val="00E61A40"/>
  </w:style>
  <w:style w:type="character" w:customStyle="1" w:styleId="WW8Num1z6">
    <w:name w:val="WW8Num1z6"/>
    <w:qFormat/>
    <w:rsid w:val="00E61A40"/>
  </w:style>
  <w:style w:type="character" w:customStyle="1" w:styleId="WW8Num1z7">
    <w:name w:val="WW8Num1z7"/>
    <w:qFormat/>
    <w:rsid w:val="00E61A40"/>
  </w:style>
  <w:style w:type="character" w:customStyle="1" w:styleId="WW8Num1z8">
    <w:name w:val="WW8Num1z8"/>
    <w:qFormat/>
    <w:rsid w:val="00E61A40"/>
  </w:style>
  <w:style w:type="character" w:customStyle="1" w:styleId="WW8Num2z0">
    <w:name w:val="WW8Num2z0"/>
    <w:qFormat/>
    <w:rsid w:val="00E61A40"/>
  </w:style>
  <w:style w:type="character" w:customStyle="1" w:styleId="WW8Num2z1">
    <w:name w:val="WW8Num2z1"/>
    <w:qFormat/>
    <w:rsid w:val="00E61A40"/>
  </w:style>
  <w:style w:type="character" w:customStyle="1" w:styleId="WW8Num2z2">
    <w:name w:val="WW8Num2z2"/>
    <w:qFormat/>
    <w:rsid w:val="00E61A40"/>
  </w:style>
  <w:style w:type="character" w:customStyle="1" w:styleId="WW8Num2z3">
    <w:name w:val="WW8Num2z3"/>
    <w:qFormat/>
    <w:rsid w:val="00E61A40"/>
  </w:style>
  <w:style w:type="character" w:customStyle="1" w:styleId="WW8Num2z4">
    <w:name w:val="WW8Num2z4"/>
    <w:qFormat/>
    <w:rsid w:val="00E61A40"/>
  </w:style>
  <w:style w:type="character" w:customStyle="1" w:styleId="WW8Num2z5">
    <w:name w:val="WW8Num2z5"/>
    <w:qFormat/>
    <w:rsid w:val="00E61A40"/>
  </w:style>
  <w:style w:type="character" w:customStyle="1" w:styleId="WW8Num2z6">
    <w:name w:val="WW8Num2z6"/>
    <w:qFormat/>
    <w:rsid w:val="00E61A40"/>
  </w:style>
  <w:style w:type="character" w:customStyle="1" w:styleId="WW8Num2z7">
    <w:name w:val="WW8Num2z7"/>
    <w:qFormat/>
    <w:rsid w:val="00E61A40"/>
  </w:style>
  <w:style w:type="character" w:customStyle="1" w:styleId="WW8Num2z8">
    <w:name w:val="WW8Num2z8"/>
    <w:qFormat/>
    <w:rsid w:val="00E61A40"/>
  </w:style>
  <w:style w:type="character" w:customStyle="1" w:styleId="WW8Num3z0">
    <w:name w:val="WW8Num3z0"/>
    <w:qFormat/>
    <w:rsid w:val="00E61A40"/>
    <w:rPr>
      <w:rFonts w:ascii="Times New Roman" w:eastAsia="Times New Roman" w:hAnsi="Times New Roman" w:cs="Times New Roman"/>
      <w:i/>
    </w:rPr>
  </w:style>
  <w:style w:type="character" w:customStyle="1" w:styleId="WW8Num3z1">
    <w:name w:val="WW8Num3z1"/>
    <w:qFormat/>
    <w:rsid w:val="00E61A40"/>
  </w:style>
  <w:style w:type="character" w:customStyle="1" w:styleId="WW8Num3z2">
    <w:name w:val="WW8Num3z2"/>
    <w:qFormat/>
    <w:rsid w:val="00E61A40"/>
  </w:style>
  <w:style w:type="character" w:customStyle="1" w:styleId="WW8Num3z3">
    <w:name w:val="WW8Num3z3"/>
    <w:qFormat/>
    <w:rsid w:val="00E61A40"/>
  </w:style>
  <w:style w:type="character" w:customStyle="1" w:styleId="WW8Num3z4">
    <w:name w:val="WW8Num3z4"/>
    <w:qFormat/>
    <w:rsid w:val="00E61A40"/>
  </w:style>
  <w:style w:type="character" w:customStyle="1" w:styleId="WW8Num3z5">
    <w:name w:val="WW8Num3z5"/>
    <w:qFormat/>
    <w:rsid w:val="00E61A40"/>
  </w:style>
  <w:style w:type="character" w:customStyle="1" w:styleId="WW8Num3z6">
    <w:name w:val="WW8Num3z6"/>
    <w:qFormat/>
    <w:rsid w:val="00E61A40"/>
  </w:style>
  <w:style w:type="character" w:customStyle="1" w:styleId="WW8Num3z7">
    <w:name w:val="WW8Num3z7"/>
    <w:qFormat/>
    <w:rsid w:val="00E61A40"/>
  </w:style>
  <w:style w:type="character" w:customStyle="1" w:styleId="WW8Num3z8">
    <w:name w:val="WW8Num3z8"/>
    <w:qFormat/>
    <w:rsid w:val="00E61A40"/>
  </w:style>
  <w:style w:type="character" w:customStyle="1" w:styleId="WW8Num4z0">
    <w:name w:val="WW8Num4z0"/>
    <w:qFormat/>
    <w:rsid w:val="00E61A40"/>
  </w:style>
  <w:style w:type="character" w:customStyle="1" w:styleId="WW8Num4z1">
    <w:name w:val="WW8Num4z1"/>
    <w:qFormat/>
    <w:rsid w:val="00E61A40"/>
  </w:style>
  <w:style w:type="character" w:customStyle="1" w:styleId="WW8Num4z2">
    <w:name w:val="WW8Num4z2"/>
    <w:qFormat/>
    <w:rsid w:val="00E61A40"/>
    <w:rPr>
      <w:rFonts w:ascii="Times New Roman" w:eastAsia="Times New Roman" w:hAnsi="Times New Roman" w:cs="Times New Roman"/>
    </w:rPr>
  </w:style>
  <w:style w:type="character" w:customStyle="1" w:styleId="WW8Num4z3">
    <w:name w:val="WW8Num4z3"/>
    <w:qFormat/>
    <w:rsid w:val="00E61A40"/>
  </w:style>
  <w:style w:type="character" w:customStyle="1" w:styleId="WW8Num4z4">
    <w:name w:val="WW8Num4z4"/>
    <w:qFormat/>
    <w:rsid w:val="00E61A40"/>
  </w:style>
  <w:style w:type="character" w:customStyle="1" w:styleId="WW8Num4z5">
    <w:name w:val="WW8Num4z5"/>
    <w:qFormat/>
    <w:rsid w:val="00E61A40"/>
  </w:style>
  <w:style w:type="character" w:customStyle="1" w:styleId="WW8Num4z6">
    <w:name w:val="WW8Num4z6"/>
    <w:qFormat/>
    <w:rsid w:val="00E61A40"/>
  </w:style>
  <w:style w:type="character" w:customStyle="1" w:styleId="WW8Num4z7">
    <w:name w:val="WW8Num4z7"/>
    <w:qFormat/>
    <w:rsid w:val="00E61A40"/>
  </w:style>
  <w:style w:type="character" w:customStyle="1" w:styleId="WW8Num4z8">
    <w:name w:val="WW8Num4z8"/>
    <w:qFormat/>
    <w:rsid w:val="00E61A40"/>
  </w:style>
  <w:style w:type="character" w:customStyle="1" w:styleId="WW8Num5z0">
    <w:name w:val="WW8Num5z0"/>
    <w:qFormat/>
    <w:rsid w:val="00E61A40"/>
  </w:style>
  <w:style w:type="character" w:customStyle="1" w:styleId="WW8Num5z1">
    <w:name w:val="WW8Num5z1"/>
    <w:qFormat/>
    <w:rsid w:val="00E61A40"/>
    <w:rPr>
      <w:b/>
    </w:rPr>
  </w:style>
  <w:style w:type="character" w:customStyle="1" w:styleId="WW8Num6z0">
    <w:name w:val="WW8Num6z0"/>
    <w:qFormat/>
    <w:rsid w:val="00E61A40"/>
  </w:style>
  <w:style w:type="character" w:customStyle="1" w:styleId="WW8Num6z1">
    <w:name w:val="WW8Num6z1"/>
    <w:qFormat/>
    <w:rsid w:val="00E61A40"/>
  </w:style>
  <w:style w:type="character" w:customStyle="1" w:styleId="WW8Num6z2">
    <w:name w:val="WW8Num6z2"/>
    <w:qFormat/>
    <w:rsid w:val="00E61A40"/>
  </w:style>
  <w:style w:type="character" w:customStyle="1" w:styleId="WW8Num6z3">
    <w:name w:val="WW8Num6z3"/>
    <w:qFormat/>
    <w:rsid w:val="00E61A40"/>
  </w:style>
  <w:style w:type="character" w:customStyle="1" w:styleId="WW8Num6z4">
    <w:name w:val="WW8Num6z4"/>
    <w:qFormat/>
    <w:rsid w:val="00E61A40"/>
  </w:style>
  <w:style w:type="character" w:customStyle="1" w:styleId="WW8Num6z5">
    <w:name w:val="WW8Num6z5"/>
    <w:qFormat/>
    <w:rsid w:val="00E61A40"/>
  </w:style>
  <w:style w:type="character" w:customStyle="1" w:styleId="WW8Num6z6">
    <w:name w:val="WW8Num6z6"/>
    <w:qFormat/>
    <w:rsid w:val="00E61A40"/>
  </w:style>
  <w:style w:type="character" w:customStyle="1" w:styleId="WW8Num6z7">
    <w:name w:val="WW8Num6z7"/>
    <w:qFormat/>
    <w:rsid w:val="00E61A40"/>
  </w:style>
  <w:style w:type="character" w:customStyle="1" w:styleId="WW8Num6z8">
    <w:name w:val="WW8Num6z8"/>
    <w:qFormat/>
    <w:rsid w:val="00E61A40"/>
  </w:style>
  <w:style w:type="character" w:customStyle="1" w:styleId="WW8Num7z0">
    <w:name w:val="WW8Num7z0"/>
    <w:qFormat/>
    <w:rsid w:val="00E61A40"/>
  </w:style>
  <w:style w:type="character" w:customStyle="1" w:styleId="WW8Num7z1">
    <w:name w:val="WW8Num7z1"/>
    <w:qFormat/>
    <w:rsid w:val="00E61A40"/>
  </w:style>
  <w:style w:type="character" w:customStyle="1" w:styleId="WW8Num7z2">
    <w:name w:val="WW8Num7z2"/>
    <w:qFormat/>
    <w:rsid w:val="00E61A40"/>
  </w:style>
  <w:style w:type="character" w:customStyle="1" w:styleId="WW8Num7z3">
    <w:name w:val="WW8Num7z3"/>
    <w:qFormat/>
    <w:rsid w:val="00E61A40"/>
  </w:style>
  <w:style w:type="character" w:customStyle="1" w:styleId="WW8Num7z4">
    <w:name w:val="WW8Num7z4"/>
    <w:qFormat/>
    <w:rsid w:val="00E61A40"/>
  </w:style>
  <w:style w:type="character" w:customStyle="1" w:styleId="WW8Num7z5">
    <w:name w:val="WW8Num7z5"/>
    <w:qFormat/>
    <w:rsid w:val="00E61A40"/>
  </w:style>
  <w:style w:type="character" w:customStyle="1" w:styleId="WW8Num7z6">
    <w:name w:val="WW8Num7z6"/>
    <w:qFormat/>
    <w:rsid w:val="00E61A40"/>
  </w:style>
  <w:style w:type="character" w:customStyle="1" w:styleId="WW8Num7z7">
    <w:name w:val="WW8Num7z7"/>
    <w:qFormat/>
    <w:rsid w:val="00E61A40"/>
  </w:style>
  <w:style w:type="character" w:customStyle="1" w:styleId="WW8Num7z8">
    <w:name w:val="WW8Num7z8"/>
    <w:qFormat/>
    <w:rsid w:val="00E61A40"/>
  </w:style>
  <w:style w:type="character" w:customStyle="1" w:styleId="WW8Num8z0">
    <w:name w:val="WW8Num8z0"/>
    <w:qFormat/>
    <w:rsid w:val="00E61A40"/>
    <w:rPr>
      <w:lang w:val="ru-RU"/>
    </w:rPr>
  </w:style>
  <w:style w:type="character" w:customStyle="1" w:styleId="WW8Num8z1">
    <w:name w:val="WW8Num8z1"/>
    <w:qFormat/>
    <w:rsid w:val="00E61A40"/>
  </w:style>
  <w:style w:type="character" w:customStyle="1" w:styleId="WW8Num8z2">
    <w:name w:val="WW8Num8z2"/>
    <w:qFormat/>
    <w:rsid w:val="00E61A40"/>
  </w:style>
  <w:style w:type="character" w:customStyle="1" w:styleId="WW8Num8z3">
    <w:name w:val="WW8Num8z3"/>
    <w:qFormat/>
    <w:rsid w:val="00E61A40"/>
  </w:style>
  <w:style w:type="character" w:customStyle="1" w:styleId="WW8Num8z4">
    <w:name w:val="WW8Num8z4"/>
    <w:qFormat/>
    <w:rsid w:val="00E61A40"/>
  </w:style>
  <w:style w:type="character" w:customStyle="1" w:styleId="WW8Num8z5">
    <w:name w:val="WW8Num8z5"/>
    <w:qFormat/>
    <w:rsid w:val="00E61A40"/>
  </w:style>
  <w:style w:type="character" w:customStyle="1" w:styleId="WW8Num8z6">
    <w:name w:val="WW8Num8z6"/>
    <w:qFormat/>
    <w:rsid w:val="00E61A40"/>
  </w:style>
  <w:style w:type="character" w:customStyle="1" w:styleId="WW8Num8z7">
    <w:name w:val="WW8Num8z7"/>
    <w:qFormat/>
    <w:rsid w:val="00E61A40"/>
  </w:style>
  <w:style w:type="character" w:customStyle="1" w:styleId="WW8Num8z8">
    <w:name w:val="WW8Num8z8"/>
    <w:qFormat/>
    <w:rsid w:val="00E61A40"/>
  </w:style>
  <w:style w:type="character" w:customStyle="1" w:styleId="24">
    <w:name w:val="Основной шрифт абзаца2"/>
    <w:qFormat/>
    <w:rsid w:val="00E61A40"/>
  </w:style>
  <w:style w:type="character" w:customStyle="1" w:styleId="ListLabel1">
    <w:name w:val="ListLabel 1"/>
    <w:qFormat/>
    <w:rsid w:val="00E61A40"/>
    <w:rPr>
      <w:rFonts w:eastAsia="Times New Roman"/>
    </w:rPr>
  </w:style>
  <w:style w:type="character" w:customStyle="1" w:styleId="ListLabel2">
    <w:name w:val="ListLabel 2"/>
    <w:qFormat/>
    <w:rsid w:val="00E61A40"/>
    <w:rPr>
      <w:b/>
    </w:rPr>
  </w:style>
  <w:style w:type="character" w:customStyle="1" w:styleId="ListLabel3">
    <w:name w:val="ListLabel 3"/>
    <w:qFormat/>
    <w:rsid w:val="00E61A40"/>
    <w:rPr>
      <w:rFonts w:cs="OpenSymbol"/>
    </w:rPr>
  </w:style>
  <w:style w:type="character" w:customStyle="1" w:styleId="ListLabel4">
    <w:name w:val="ListLabel 4"/>
    <w:qFormat/>
    <w:rsid w:val="00E61A40"/>
    <w:rPr>
      <w:rFonts w:cs="Courier New"/>
    </w:rPr>
  </w:style>
  <w:style w:type="character" w:customStyle="1" w:styleId="ListLabel5">
    <w:name w:val="ListLabel 5"/>
    <w:qFormat/>
    <w:rsid w:val="00E61A40"/>
    <w:rPr>
      <w:sz w:val="24"/>
      <w:szCs w:val="24"/>
    </w:rPr>
  </w:style>
  <w:style w:type="character" w:customStyle="1" w:styleId="ListLabel6">
    <w:name w:val="ListLabel 6"/>
    <w:qFormat/>
    <w:rsid w:val="00E61A40"/>
    <w:rPr>
      <w:rFonts w:eastAsia="Times New Roman" w:cs="Times New Roman"/>
      <w:b w:val="0"/>
      <w:bCs w:val="0"/>
      <w:i w:val="0"/>
      <w:iCs w:val="0"/>
      <w:caps w:val="0"/>
      <w:smallCaps w:val="0"/>
      <w:strike w:val="0"/>
      <w:dstrike w:val="0"/>
      <w:color w:val="000000"/>
      <w:spacing w:val="0"/>
      <w:w w:val="100"/>
      <w:position w:val="0"/>
      <w:sz w:val="21"/>
      <w:szCs w:val="21"/>
      <w:u w:val="none"/>
      <w:vertAlign w:val="baseline"/>
      <w:lang w:val="ru-RU"/>
    </w:rPr>
  </w:style>
  <w:style w:type="character" w:customStyle="1" w:styleId="ListLabel7">
    <w:name w:val="ListLabel 7"/>
    <w:qFormat/>
    <w:rsid w:val="00E61A40"/>
    <w:rPr>
      <w:rFonts w:cs="Times New Roman"/>
    </w:rPr>
  </w:style>
  <w:style w:type="character" w:customStyle="1" w:styleId="af6">
    <w:name w:val="Символ нумерации"/>
    <w:qFormat/>
    <w:rsid w:val="00E61A40"/>
  </w:style>
  <w:style w:type="paragraph" w:customStyle="1" w:styleId="17">
    <w:name w:val="Название1"/>
    <w:basedOn w:val="a"/>
    <w:qFormat/>
    <w:rsid w:val="00E61A40"/>
    <w:pPr>
      <w:suppressLineNumbers/>
      <w:suppressAutoHyphens/>
      <w:spacing w:before="120" w:after="120"/>
    </w:pPr>
    <w:rPr>
      <w:rFonts w:cs="Mangal"/>
      <w:i/>
      <w:iCs/>
      <w:sz w:val="24"/>
      <w:szCs w:val="24"/>
      <w:lang w:eastAsia="ar-SA"/>
    </w:rPr>
  </w:style>
  <w:style w:type="paragraph" w:customStyle="1" w:styleId="18">
    <w:name w:val="Обычный (веб)1"/>
    <w:basedOn w:val="a"/>
    <w:qFormat/>
    <w:rsid w:val="00E61A40"/>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19">
    <w:name w:val="Текст выноски1"/>
    <w:basedOn w:val="a"/>
    <w:qFormat/>
    <w:rsid w:val="00E61A40"/>
    <w:pPr>
      <w:suppressAutoHyphens/>
      <w:spacing w:after="0" w:line="100" w:lineRule="atLeast"/>
    </w:pPr>
    <w:rPr>
      <w:rFonts w:ascii="Tahoma" w:hAnsi="Tahoma" w:cs="Tahoma"/>
      <w:sz w:val="16"/>
      <w:szCs w:val="16"/>
      <w:lang w:eastAsia="ar-SA"/>
    </w:rPr>
  </w:style>
  <w:style w:type="paragraph" w:customStyle="1" w:styleId="1a">
    <w:name w:val="Абзац списка1"/>
    <w:basedOn w:val="a"/>
    <w:qFormat/>
    <w:rsid w:val="00E61A40"/>
    <w:pPr>
      <w:suppressAutoHyphens/>
      <w:ind w:left="720"/>
    </w:pPr>
    <w:rPr>
      <w:lang w:eastAsia="ar-SA"/>
    </w:rPr>
  </w:style>
  <w:style w:type="character" w:customStyle="1" w:styleId="1b">
    <w:name w:val="Текст выноски Знак1"/>
    <w:uiPriority w:val="99"/>
    <w:semiHidden/>
    <w:qFormat/>
    <w:rsid w:val="00E61A40"/>
    <w:rPr>
      <w:rFonts w:ascii="Tahoma" w:eastAsia="Calibri" w:hAnsi="Tahoma" w:cs="Tahoma"/>
      <w:sz w:val="16"/>
      <w:szCs w:val="16"/>
      <w:lang w:eastAsia="ar-SA"/>
    </w:rPr>
  </w:style>
  <w:style w:type="table" w:customStyle="1" w:styleId="80">
    <w:name w:val="Сетка таблицы8"/>
    <w:basedOn w:val="a1"/>
    <w:next w:val="a6"/>
    <w:uiPriority w:val="39"/>
    <w:rsid w:val="00E61A4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6"/>
    <w:uiPriority w:val="59"/>
    <w:rsid w:val="00E61A4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1"/>
    <w:basedOn w:val="a1"/>
    <w:next w:val="a6"/>
    <w:uiPriority w:val="59"/>
    <w:rsid w:val="00E61A40"/>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
    <w:name w:val="TableStyle0"/>
    <w:rsid w:val="00E61A40"/>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paragraph" w:customStyle="1" w:styleId="ConsNonformat">
    <w:name w:val="ConsNonformat"/>
    <w:qFormat/>
    <w:rsid w:val="00E61A40"/>
    <w:pPr>
      <w:widowControl w:val="0"/>
      <w:suppressAutoHyphens/>
      <w:autoSpaceDE w:val="0"/>
      <w:spacing w:after="0" w:line="240" w:lineRule="auto"/>
      <w:ind w:right="19772"/>
    </w:pPr>
    <w:rPr>
      <w:rFonts w:ascii="Courier New" w:eastAsia="Arial" w:hAnsi="Courier New" w:cs="Courier New"/>
      <w:sz w:val="20"/>
      <w:szCs w:val="20"/>
      <w:lang w:eastAsia="zh-CN"/>
    </w:rPr>
  </w:style>
  <w:style w:type="paragraph" w:customStyle="1" w:styleId="af7">
    <w:name w:val="???????"/>
    <w:qFormat/>
    <w:rsid w:val="00E61A4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af8">
    <w:name w:val="Strong"/>
    <w:uiPriority w:val="22"/>
    <w:qFormat/>
    <w:rsid w:val="00E61A40"/>
    <w:rPr>
      <w:b/>
      <w:bCs/>
    </w:rPr>
  </w:style>
  <w:style w:type="character" w:styleId="HTML">
    <w:name w:val="HTML Acronym"/>
    <w:uiPriority w:val="99"/>
    <w:semiHidden/>
    <w:unhideWhenUsed/>
    <w:qFormat/>
    <w:rsid w:val="00E61A40"/>
  </w:style>
  <w:style w:type="numbering" w:customStyle="1" w:styleId="40">
    <w:name w:val="Нет списка4"/>
    <w:next w:val="a2"/>
    <w:uiPriority w:val="99"/>
    <w:semiHidden/>
    <w:unhideWhenUsed/>
    <w:rsid w:val="004706D6"/>
  </w:style>
  <w:style w:type="character" w:customStyle="1" w:styleId="33">
    <w:name w:val="Основной шрифт абзаца3"/>
    <w:qFormat/>
    <w:rsid w:val="004706D6"/>
  </w:style>
  <w:style w:type="paragraph" w:customStyle="1" w:styleId="25">
    <w:name w:val="Обычный (веб)2"/>
    <w:basedOn w:val="a"/>
    <w:qFormat/>
    <w:rsid w:val="004706D6"/>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26">
    <w:name w:val="Текст выноски2"/>
    <w:basedOn w:val="a"/>
    <w:qFormat/>
    <w:rsid w:val="004706D6"/>
    <w:pPr>
      <w:suppressAutoHyphens/>
      <w:spacing w:after="0" w:line="100" w:lineRule="atLeast"/>
    </w:pPr>
    <w:rPr>
      <w:rFonts w:ascii="Tahoma" w:hAnsi="Tahoma" w:cs="Tahoma"/>
      <w:sz w:val="16"/>
      <w:szCs w:val="16"/>
      <w:lang w:eastAsia="ar-SA"/>
    </w:rPr>
  </w:style>
  <w:style w:type="paragraph" w:customStyle="1" w:styleId="27">
    <w:name w:val="Абзац списка2"/>
    <w:basedOn w:val="a"/>
    <w:qFormat/>
    <w:rsid w:val="004706D6"/>
    <w:pPr>
      <w:suppressAutoHyphens/>
      <w:ind w:left="720"/>
    </w:pPr>
    <w:rPr>
      <w:lang w:eastAsia="ar-SA"/>
    </w:rPr>
  </w:style>
  <w:style w:type="table" w:customStyle="1" w:styleId="90">
    <w:name w:val="Сетка таблицы9"/>
    <w:basedOn w:val="a1"/>
    <w:next w:val="a6"/>
    <w:uiPriority w:val="39"/>
    <w:rsid w:val="004706D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6"/>
    <w:rsid w:val="004706D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112"/>
    <w:basedOn w:val="a1"/>
    <w:next w:val="a6"/>
    <w:uiPriority w:val="59"/>
    <w:rsid w:val="004706D6"/>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
    <w:name w:val="TableStyle01"/>
    <w:rsid w:val="004706D6"/>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character" w:customStyle="1" w:styleId="41">
    <w:name w:val="Основной шрифт абзаца4"/>
    <w:rsid w:val="00676B84"/>
  </w:style>
  <w:style w:type="paragraph" w:customStyle="1" w:styleId="34">
    <w:name w:val="Обычный (веб)3"/>
    <w:basedOn w:val="a"/>
    <w:rsid w:val="00676B84"/>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35">
    <w:name w:val="Текст выноски3"/>
    <w:basedOn w:val="a"/>
    <w:rsid w:val="00676B84"/>
    <w:pPr>
      <w:suppressAutoHyphens/>
      <w:spacing w:after="0" w:line="100" w:lineRule="atLeast"/>
    </w:pPr>
    <w:rPr>
      <w:rFonts w:ascii="Tahoma" w:hAnsi="Tahoma" w:cs="Tahoma"/>
      <w:sz w:val="16"/>
      <w:szCs w:val="16"/>
      <w:lang w:eastAsia="ar-SA"/>
    </w:rPr>
  </w:style>
  <w:style w:type="paragraph" w:customStyle="1" w:styleId="36">
    <w:name w:val="Абзац списка3"/>
    <w:basedOn w:val="a"/>
    <w:rsid w:val="00676B84"/>
    <w:pPr>
      <w:suppressAutoHyphens/>
      <w:ind w:left="720"/>
    </w:pPr>
    <w:rPr>
      <w:lang w:eastAsia="ar-SA"/>
    </w:rPr>
  </w:style>
  <w:style w:type="character" w:customStyle="1" w:styleId="outer">
    <w:name w:val="outer"/>
    <w:rsid w:val="00676B84"/>
  </w:style>
  <w:style w:type="paragraph" w:customStyle="1" w:styleId="1c">
    <w:name w:val="Текст1"/>
    <w:basedOn w:val="a"/>
    <w:rsid w:val="00676B84"/>
    <w:pPr>
      <w:suppressAutoHyphens/>
      <w:spacing w:after="0" w:line="240" w:lineRule="auto"/>
    </w:pPr>
    <w:rPr>
      <w:rFonts w:ascii="Courier New" w:eastAsia="Times New Roman" w:hAnsi="Courier New" w:cs="Courier New"/>
      <w:sz w:val="20"/>
      <w:szCs w:val="20"/>
      <w:lang w:eastAsia="ar-SA"/>
    </w:rPr>
  </w:style>
  <w:style w:type="character" w:styleId="af9">
    <w:name w:val="FollowedHyperlink"/>
    <w:basedOn w:val="a0"/>
    <w:uiPriority w:val="99"/>
    <w:semiHidden/>
    <w:unhideWhenUsed/>
    <w:qFormat/>
    <w:rsid w:val="00946EB8"/>
    <w:rPr>
      <w:color w:val="954F72"/>
      <w:u w:val="single"/>
    </w:rPr>
  </w:style>
  <w:style w:type="paragraph" w:customStyle="1" w:styleId="xl65">
    <w:name w:val="xl65"/>
    <w:basedOn w:val="a"/>
    <w:qFormat/>
    <w:rsid w:val="00946EB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6">
    <w:name w:val="xl66"/>
    <w:basedOn w:val="a"/>
    <w:qFormat/>
    <w:rsid w:val="00946EB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sz w:val="24"/>
      <w:szCs w:val="24"/>
      <w:lang w:eastAsia="ru-RU"/>
    </w:rPr>
  </w:style>
  <w:style w:type="paragraph" w:customStyle="1" w:styleId="xl67">
    <w:name w:val="xl67"/>
    <w:basedOn w:val="a"/>
    <w:qFormat/>
    <w:rsid w:val="00946EB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8">
    <w:name w:val="xl68"/>
    <w:basedOn w:val="a"/>
    <w:qFormat/>
    <w:rsid w:val="00946EB8"/>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113">
    <w:name w:val="Заголовок 11"/>
    <w:basedOn w:val="a"/>
    <w:next w:val="a"/>
    <w:qFormat/>
    <w:rsid w:val="00946EB8"/>
    <w:pPr>
      <w:keepNext/>
      <w:keepLines/>
      <w:spacing w:before="480" w:after="0"/>
      <w:outlineLvl w:val="0"/>
    </w:pPr>
    <w:rPr>
      <w:rFonts w:ascii="Cambria" w:eastAsia="Times New Roman" w:hAnsi="Cambria"/>
      <w:b/>
      <w:bCs/>
      <w:color w:val="365F91"/>
      <w:sz w:val="28"/>
      <w:szCs w:val="28"/>
    </w:rPr>
  </w:style>
  <w:style w:type="paragraph" w:customStyle="1" w:styleId="210">
    <w:name w:val="Заголовок 21"/>
    <w:basedOn w:val="a"/>
    <w:next w:val="a"/>
    <w:unhideWhenUsed/>
    <w:qFormat/>
    <w:rsid w:val="00946EB8"/>
    <w:pPr>
      <w:keepNext/>
      <w:keepLines/>
      <w:spacing w:before="200" w:after="0"/>
      <w:outlineLvl w:val="1"/>
    </w:pPr>
    <w:rPr>
      <w:rFonts w:ascii="Cambria" w:eastAsia="Times New Roman" w:hAnsi="Cambria"/>
      <w:b/>
      <w:bCs/>
      <w:color w:val="4F81BD"/>
      <w:sz w:val="26"/>
      <w:szCs w:val="26"/>
    </w:rPr>
  </w:style>
  <w:style w:type="paragraph" w:customStyle="1" w:styleId="510">
    <w:name w:val="Заголовок 51"/>
    <w:basedOn w:val="a"/>
    <w:next w:val="a"/>
    <w:unhideWhenUsed/>
    <w:qFormat/>
    <w:rsid w:val="00946EB8"/>
    <w:pPr>
      <w:keepNext/>
      <w:keepLines/>
      <w:spacing w:before="200" w:after="0"/>
      <w:outlineLvl w:val="4"/>
    </w:pPr>
    <w:rPr>
      <w:rFonts w:ascii="Cambria" w:eastAsia="Times New Roman" w:hAnsi="Cambria"/>
      <w:color w:val="243F60"/>
    </w:rPr>
  </w:style>
  <w:style w:type="numbering" w:customStyle="1" w:styleId="114">
    <w:name w:val="Нет списка11"/>
    <w:next w:val="a2"/>
    <w:uiPriority w:val="99"/>
    <w:semiHidden/>
    <w:unhideWhenUsed/>
    <w:rsid w:val="00946EB8"/>
  </w:style>
  <w:style w:type="numbering" w:customStyle="1" w:styleId="1110">
    <w:name w:val="Нет списка111"/>
    <w:next w:val="a2"/>
    <w:uiPriority w:val="99"/>
    <w:semiHidden/>
    <w:unhideWhenUsed/>
    <w:rsid w:val="00946EB8"/>
  </w:style>
  <w:style w:type="paragraph" w:customStyle="1" w:styleId="1d">
    <w:name w:val="Заголовок1"/>
    <w:basedOn w:val="a"/>
    <w:next w:val="af"/>
    <w:qFormat/>
    <w:rsid w:val="00946EB8"/>
    <w:pPr>
      <w:keepNext/>
      <w:widowControl w:val="0"/>
      <w:suppressAutoHyphens/>
      <w:spacing w:before="240" w:after="120" w:line="240" w:lineRule="auto"/>
    </w:pPr>
    <w:rPr>
      <w:rFonts w:ascii="Liberation Sans" w:eastAsia="Droid Sans Fallback" w:hAnsi="Liberation Sans" w:cs="DejaVu Sans"/>
      <w:kern w:val="1"/>
      <w:sz w:val="28"/>
      <w:szCs w:val="28"/>
      <w:lang w:eastAsia="zh-CN" w:bidi="hi-IN"/>
    </w:rPr>
  </w:style>
  <w:style w:type="numbering" w:customStyle="1" w:styleId="211">
    <w:name w:val="Нет списка21"/>
    <w:next w:val="a2"/>
    <w:uiPriority w:val="99"/>
    <w:semiHidden/>
    <w:unhideWhenUsed/>
    <w:rsid w:val="00946EB8"/>
  </w:style>
  <w:style w:type="numbering" w:customStyle="1" w:styleId="52">
    <w:name w:val="Нет списка5"/>
    <w:next w:val="a2"/>
    <w:uiPriority w:val="99"/>
    <w:semiHidden/>
    <w:unhideWhenUsed/>
    <w:rsid w:val="00946EB8"/>
  </w:style>
  <w:style w:type="numbering" w:customStyle="1" w:styleId="1111">
    <w:name w:val="Нет списка1111"/>
    <w:next w:val="a2"/>
    <w:uiPriority w:val="99"/>
    <w:semiHidden/>
    <w:unhideWhenUsed/>
    <w:rsid w:val="00946EB8"/>
  </w:style>
  <w:style w:type="character" w:customStyle="1" w:styleId="115">
    <w:name w:val="Заголовок 1 Знак1"/>
    <w:basedOn w:val="a0"/>
    <w:qFormat/>
    <w:rsid w:val="00946EB8"/>
    <w:rPr>
      <w:rFonts w:asciiTheme="majorHAnsi" w:eastAsiaTheme="majorEastAsia" w:hAnsiTheme="majorHAnsi" w:cstheme="majorBidi"/>
      <w:color w:val="365F91" w:themeColor="accent1" w:themeShade="BF"/>
      <w:sz w:val="32"/>
      <w:szCs w:val="32"/>
    </w:rPr>
  </w:style>
  <w:style w:type="character" w:customStyle="1" w:styleId="212">
    <w:name w:val="Заголовок 2 Знак1"/>
    <w:basedOn w:val="a0"/>
    <w:semiHidden/>
    <w:qFormat/>
    <w:rsid w:val="00946EB8"/>
    <w:rPr>
      <w:rFonts w:asciiTheme="majorHAnsi" w:eastAsiaTheme="majorEastAsia" w:hAnsiTheme="majorHAnsi" w:cstheme="majorBidi"/>
      <w:color w:val="365F91" w:themeColor="accent1" w:themeShade="BF"/>
      <w:sz w:val="26"/>
      <w:szCs w:val="26"/>
    </w:rPr>
  </w:style>
  <w:style w:type="character" w:customStyle="1" w:styleId="511">
    <w:name w:val="Заголовок 5 Знак1"/>
    <w:basedOn w:val="a0"/>
    <w:semiHidden/>
    <w:qFormat/>
    <w:rsid w:val="00946EB8"/>
    <w:rPr>
      <w:rFonts w:asciiTheme="majorHAnsi" w:eastAsiaTheme="majorEastAsia" w:hAnsiTheme="majorHAnsi" w:cstheme="majorBidi"/>
      <w:color w:val="365F91" w:themeColor="accent1" w:themeShade="BF"/>
    </w:rPr>
  </w:style>
  <w:style w:type="numbering" w:customStyle="1" w:styleId="60">
    <w:name w:val="Нет списка6"/>
    <w:next w:val="a2"/>
    <w:uiPriority w:val="99"/>
    <w:semiHidden/>
    <w:unhideWhenUsed/>
    <w:rsid w:val="00946EB8"/>
  </w:style>
  <w:style w:type="character" w:customStyle="1" w:styleId="-">
    <w:name w:val="Интернет-ссылка"/>
    <w:uiPriority w:val="99"/>
    <w:unhideWhenUsed/>
    <w:rsid w:val="00946EB8"/>
    <w:rPr>
      <w:b/>
      <w:bCs/>
      <w:strike w:val="0"/>
      <w:dstrike w:val="0"/>
      <w:color w:val="003399"/>
      <w:u w:val="none"/>
      <w:effect w:val="none"/>
    </w:rPr>
  </w:style>
  <w:style w:type="character" w:customStyle="1" w:styleId="ListLabel8">
    <w:name w:val="ListLabel 8"/>
    <w:qFormat/>
    <w:rsid w:val="00946EB8"/>
    <w:rPr>
      <w:rFonts w:cs="Times New Roman"/>
      <w:sz w:val="24"/>
      <w:szCs w:val="24"/>
    </w:rPr>
  </w:style>
  <w:style w:type="character" w:customStyle="1" w:styleId="ListLabel9">
    <w:name w:val="ListLabel 9"/>
    <w:qFormat/>
    <w:rsid w:val="00946EB8"/>
    <w:rPr>
      <w:sz w:val="18"/>
    </w:rPr>
  </w:style>
  <w:style w:type="character" w:customStyle="1" w:styleId="ListLabel10">
    <w:name w:val="ListLabel 10"/>
    <w:qFormat/>
    <w:rsid w:val="00946EB8"/>
    <w:rPr>
      <w:b w:val="0"/>
      <w:i w:val="0"/>
      <w:sz w:val="16"/>
    </w:rPr>
  </w:style>
  <w:style w:type="character" w:customStyle="1" w:styleId="ListLabel11">
    <w:name w:val="ListLabel 11"/>
    <w:qFormat/>
    <w:rsid w:val="00946EB8"/>
    <w:rPr>
      <w:rFonts w:ascii="Times New Roman" w:hAnsi="Times New Roman" w:cs="Times New Roman"/>
      <w:b/>
      <w:sz w:val="24"/>
      <w:szCs w:val="24"/>
    </w:rPr>
  </w:style>
  <w:style w:type="character" w:customStyle="1" w:styleId="ListLabel12">
    <w:name w:val="ListLabel 12"/>
    <w:qFormat/>
    <w:rsid w:val="00946EB8"/>
    <w:rPr>
      <w:sz w:val="18"/>
    </w:rPr>
  </w:style>
  <w:style w:type="character" w:customStyle="1" w:styleId="ListLabel13">
    <w:name w:val="ListLabel 13"/>
    <w:qFormat/>
    <w:rsid w:val="00946EB8"/>
    <w:rPr>
      <w:b w:val="0"/>
      <w:i w:val="0"/>
      <w:sz w:val="16"/>
    </w:rPr>
  </w:style>
  <w:style w:type="character" w:customStyle="1" w:styleId="ListLabel14">
    <w:name w:val="ListLabel 14"/>
    <w:qFormat/>
    <w:rsid w:val="00946EB8"/>
    <w:rPr>
      <w:b/>
    </w:rPr>
  </w:style>
  <w:style w:type="character" w:customStyle="1" w:styleId="ListLabel15">
    <w:name w:val="ListLabel 15"/>
    <w:qFormat/>
    <w:rsid w:val="00946EB8"/>
    <w:rPr>
      <w:b/>
    </w:rPr>
  </w:style>
  <w:style w:type="character" w:customStyle="1" w:styleId="ListLabel16">
    <w:name w:val="ListLabel 16"/>
    <w:qFormat/>
    <w:rsid w:val="00946EB8"/>
    <w:rPr>
      <w:b/>
    </w:rPr>
  </w:style>
  <w:style w:type="character" w:customStyle="1" w:styleId="ListLabel17">
    <w:name w:val="ListLabel 17"/>
    <w:qFormat/>
    <w:rsid w:val="00946EB8"/>
    <w:rPr>
      <w:b/>
    </w:rPr>
  </w:style>
  <w:style w:type="character" w:customStyle="1" w:styleId="ListLabel18">
    <w:name w:val="ListLabel 18"/>
    <w:qFormat/>
    <w:rsid w:val="00946EB8"/>
    <w:rPr>
      <w:b/>
    </w:rPr>
  </w:style>
  <w:style w:type="character" w:customStyle="1" w:styleId="ListLabel19">
    <w:name w:val="ListLabel 19"/>
    <w:qFormat/>
    <w:rsid w:val="00946EB8"/>
    <w:rPr>
      <w:b/>
    </w:rPr>
  </w:style>
  <w:style w:type="character" w:customStyle="1" w:styleId="ListLabel20">
    <w:name w:val="ListLabel 20"/>
    <w:qFormat/>
    <w:rsid w:val="00946EB8"/>
    <w:rPr>
      <w:b/>
    </w:rPr>
  </w:style>
  <w:style w:type="character" w:customStyle="1" w:styleId="ListLabel21">
    <w:name w:val="ListLabel 21"/>
    <w:qFormat/>
    <w:rsid w:val="00946EB8"/>
    <w:rPr>
      <w:b/>
    </w:rPr>
  </w:style>
  <w:style w:type="character" w:customStyle="1" w:styleId="ListLabel22">
    <w:name w:val="ListLabel 22"/>
    <w:qFormat/>
    <w:rsid w:val="00946EB8"/>
    <w:rPr>
      <w:rFonts w:cs="Courier New"/>
    </w:rPr>
  </w:style>
  <w:style w:type="character" w:customStyle="1" w:styleId="ListLabel23">
    <w:name w:val="ListLabel 23"/>
    <w:qFormat/>
    <w:rsid w:val="00946EB8"/>
    <w:rPr>
      <w:rFonts w:cs="Courier New"/>
    </w:rPr>
  </w:style>
  <w:style w:type="character" w:customStyle="1" w:styleId="ListLabel24">
    <w:name w:val="ListLabel 24"/>
    <w:qFormat/>
    <w:rsid w:val="00946EB8"/>
    <w:rPr>
      <w:rFonts w:cs="Courier New"/>
    </w:rPr>
  </w:style>
  <w:style w:type="character" w:customStyle="1" w:styleId="ListLabel25">
    <w:name w:val="ListLabel 25"/>
    <w:qFormat/>
    <w:rsid w:val="00946EB8"/>
    <w:rPr>
      <w:rFonts w:cs="Times New Roman"/>
      <w:sz w:val="24"/>
      <w:szCs w:val="24"/>
    </w:rPr>
  </w:style>
  <w:style w:type="character" w:customStyle="1" w:styleId="ListLabel26">
    <w:name w:val="ListLabel 26"/>
    <w:qFormat/>
    <w:rsid w:val="00946EB8"/>
    <w:rPr>
      <w:sz w:val="18"/>
    </w:rPr>
  </w:style>
  <w:style w:type="character" w:customStyle="1" w:styleId="ListLabel27">
    <w:name w:val="ListLabel 27"/>
    <w:qFormat/>
    <w:rsid w:val="00946EB8"/>
    <w:rPr>
      <w:b w:val="0"/>
      <w:i w:val="0"/>
      <w:sz w:val="16"/>
    </w:rPr>
  </w:style>
  <w:style w:type="character" w:customStyle="1" w:styleId="ListLabel28">
    <w:name w:val="ListLabel 28"/>
    <w:qFormat/>
    <w:rsid w:val="00946EB8"/>
    <w:rPr>
      <w:rFonts w:eastAsia="Times New Roman"/>
    </w:rPr>
  </w:style>
  <w:style w:type="character" w:customStyle="1" w:styleId="ListLabel29">
    <w:name w:val="ListLabel 29"/>
    <w:qFormat/>
    <w:rsid w:val="00946EB8"/>
    <w:rPr>
      <w:rFonts w:cs="Times New Roman"/>
      <w:sz w:val="22"/>
    </w:rPr>
  </w:style>
  <w:style w:type="character" w:customStyle="1" w:styleId="ListLabel30">
    <w:name w:val="ListLabel 30"/>
    <w:qFormat/>
    <w:rsid w:val="00946EB8"/>
    <w:rPr>
      <w:rFonts w:cs="Times New Roman"/>
      <w:sz w:val="22"/>
    </w:rPr>
  </w:style>
  <w:style w:type="character" w:customStyle="1" w:styleId="ListLabel31">
    <w:name w:val="ListLabel 31"/>
    <w:qFormat/>
    <w:rsid w:val="00946EB8"/>
    <w:rPr>
      <w:rFonts w:cs="Times New Roman"/>
      <w:sz w:val="22"/>
    </w:rPr>
  </w:style>
  <w:style w:type="character" w:customStyle="1" w:styleId="ListLabel32">
    <w:name w:val="ListLabel 32"/>
    <w:qFormat/>
    <w:rsid w:val="00946EB8"/>
    <w:rPr>
      <w:rFonts w:cs="Times New Roman"/>
      <w:sz w:val="22"/>
    </w:rPr>
  </w:style>
  <w:style w:type="character" w:customStyle="1" w:styleId="ListLabel33">
    <w:name w:val="ListLabel 33"/>
    <w:qFormat/>
    <w:rsid w:val="00946EB8"/>
    <w:rPr>
      <w:rFonts w:cs="Times New Roman"/>
      <w:sz w:val="22"/>
    </w:rPr>
  </w:style>
  <w:style w:type="character" w:customStyle="1" w:styleId="ListLabel34">
    <w:name w:val="ListLabel 34"/>
    <w:qFormat/>
    <w:rsid w:val="00946EB8"/>
    <w:rPr>
      <w:rFonts w:cs="Times New Roman"/>
      <w:sz w:val="22"/>
    </w:rPr>
  </w:style>
  <w:style w:type="character" w:customStyle="1" w:styleId="ListLabel35">
    <w:name w:val="ListLabel 35"/>
    <w:qFormat/>
    <w:rsid w:val="00946EB8"/>
    <w:rPr>
      <w:rFonts w:cs="Times New Roman"/>
      <w:sz w:val="22"/>
    </w:rPr>
  </w:style>
  <w:style w:type="character" w:customStyle="1" w:styleId="ListLabel36">
    <w:name w:val="ListLabel 36"/>
    <w:qFormat/>
    <w:rsid w:val="00946EB8"/>
    <w:rPr>
      <w:rFonts w:cs="Times New Roman"/>
      <w:sz w:val="22"/>
    </w:rPr>
  </w:style>
  <w:style w:type="character" w:customStyle="1" w:styleId="ListLabel37">
    <w:name w:val="ListLabel 37"/>
    <w:qFormat/>
    <w:rsid w:val="00946EB8"/>
    <w:rPr>
      <w:rFonts w:cs="Times New Roman"/>
      <w:sz w:val="22"/>
    </w:rPr>
  </w:style>
  <w:style w:type="character" w:customStyle="1" w:styleId="ListLabel38">
    <w:name w:val="ListLabel 38"/>
    <w:qFormat/>
    <w:rsid w:val="00946EB8"/>
    <w:rPr>
      <w:rFonts w:cs="Times New Roman"/>
      <w:b/>
      <w:i w:val="0"/>
      <w:sz w:val="22"/>
      <w:szCs w:val="22"/>
    </w:rPr>
  </w:style>
  <w:style w:type="character" w:customStyle="1" w:styleId="ListLabel39">
    <w:name w:val="ListLabel 39"/>
    <w:qFormat/>
    <w:rsid w:val="00946EB8"/>
    <w:rPr>
      <w:rFonts w:cs="Courier New"/>
    </w:rPr>
  </w:style>
  <w:style w:type="character" w:customStyle="1" w:styleId="ListLabel40">
    <w:name w:val="ListLabel 40"/>
    <w:qFormat/>
    <w:rsid w:val="00946EB8"/>
    <w:rPr>
      <w:rFonts w:cs="Courier New"/>
    </w:rPr>
  </w:style>
  <w:style w:type="character" w:customStyle="1" w:styleId="ListLabel41">
    <w:name w:val="ListLabel 41"/>
    <w:qFormat/>
    <w:rsid w:val="00946EB8"/>
    <w:rPr>
      <w:rFonts w:cs="Courier New"/>
    </w:rPr>
  </w:style>
  <w:style w:type="character" w:customStyle="1" w:styleId="ListLabel42">
    <w:name w:val="ListLabel 42"/>
    <w:qFormat/>
    <w:rsid w:val="00946EB8"/>
    <w:rPr>
      <w:sz w:val="20"/>
    </w:rPr>
  </w:style>
  <w:style w:type="character" w:customStyle="1" w:styleId="ListLabel43">
    <w:name w:val="ListLabel 43"/>
    <w:qFormat/>
    <w:rsid w:val="00946EB8"/>
    <w:rPr>
      <w:sz w:val="20"/>
    </w:rPr>
  </w:style>
  <w:style w:type="character" w:customStyle="1" w:styleId="ListLabel44">
    <w:name w:val="ListLabel 44"/>
    <w:qFormat/>
    <w:rsid w:val="00946EB8"/>
    <w:rPr>
      <w:sz w:val="20"/>
    </w:rPr>
  </w:style>
  <w:style w:type="character" w:customStyle="1" w:styleId="ListLabel45">
    <w:name w:val="ListLabel 45"/>
    <w:qFormat/>
    <w:rsid w:val="00946EB8"/>
    <w:rPr>
      <w:sz w:val="20"/>
    </w:rPr>
  </w:style>
  <w:style w:type="character" w:customStyle="1" w:styleId="ListLabel46">
    <w:name w:val="ListLabel 46"/>
    <w:qFormat/>
    <w:rsid w:val="00946EB8"/>
    <w:rPr>
      <w:sz w:val="20"/>
    </w:rPr>
  </w:style>
  <w:style w:type="character" w:customStyle="1" w:styleId="ListLabel47">
    <w:name w:val="ListLabel 47"/>
    <w:qFormat/>
    <w:rsid w:val="00946EB8"/>
    <w:rPr>
      <w:sz w:val="20"/>
    </w:rPr>
  </w:style>
  <w:style w:type="character" w:customStyle="1" w:styleId="ListLabel48">
    <w:name w:val="ListLabel 48"/>
    <w:qFormat/>
    <w:rsid w:val="00946EB8"/>
    <w:rPr>
      <w:sz w:val="20"/>
    </w:rPr>
  </w:style>
  <w:style w:type="character" w:customStyle="1" w:styleId="ListLabel49">
    <w:name w:val="ListLabel 49"/>
    <w:qFormat/>
    <w:rsid w:val="00946EB8"/>
    <w:rPr>
      <w:sz w:val="20"/>
    </w:rPr>
  </w:style>
  <w:style w:type="character" w:customStyle="1" w:styleId="ListLabel50">
    <w:name w:val="ListLabel 50"/>
    <w:qFormat/>
    <w:rsid w:val="00946EB8"/>
    <w:rPr>
      <w:sz w:val="20"/>
    </w:rPr>
  </w:style>
  <w:style w:type="character" w:customStyle="1" w:styleId="ListLabel51">
    <w:name w:val="ListLabel 51"/>
    <w:qFormat/>
    <w:rsid w:val="00946EB8"/>
    <w:rPr>
      <w:sz w:val="20"/>
    </w:rPr>
  </w:style>
  <w:style w:type="character" w:customStyle="1" w:styleId="ListLabel52">
    <w:name w:val="ListLabel 52"/>
    <w:qFormat/>
    <w:rsid w:val="00946EB8"/>
    <w:rPr>
      <w:sz w:val="20"/>
    </w:rPr>
  </w:style>
  <w:style w:type="character" w:customStyle="1" w:styleId="ListLabel53">
    <w:name w:val="ListLabel 53"/>
    <w:qFormat/>
    <w:rsid w:val="00946EB8"/>
    <w:rPr>
      <w:sz w:val="20"/>
    </w:rPr>
  </w:style>
  <w:style w:type="character" w:customStyle="1" w:styleId="ListLabel54">
    <w:name w:val="ListLabel 54"/>
    <w:qFormat/>
    <w:rsid w:val="00946EB8"/>
    <w:rPr>
      <w:sz w:val="20"/>
    </w:rPr>
  </w:style>
  <w:style w:type="character" w:customStyle="1" w:styleId="ListLabel55">
    <w:name w:val="ListLabel 55"/>
    <w:qFormat/>
    <w:rsid w:val="00946EB8"/>
    <w:rPr>
      <w:sz w:val="20"/>
    </w:rPr>
  </w:style>
  <w:style w:type="character" w:customStyle="1" w:styleId="ListLabel56">
    <w:name w:val="ListLabel 56"/>
    <w:qFormat/>
    <w:rsid w:val="00946EB8"/>
    <w:rPr>
      <w:sz w:val="20"/>
    </w:rPr>
  </w:style>
  <w:style w:type="character" w:customStyle="1" w:styleId="ListLabel57">
    <w:name w:val="ListLabel 57"/>
    <w:qFormat/>
    <w:rsid w:val="00946EB8"/>
    <w:rPr>
      <w:sz w:val="20"/>
    </w:rPr>
  </w:style>
  <w:style w:type="character" w:customStyle="1" w:styleId="ListLabel58">
    <w:name w:val="ListLabel 58"/>
    <w:qFormat/>
    <w:rsid w:val="00946EB8"/>
    <w:rPr>
      <w:sz w:val="20"/>
    </w:rPr>
  </w:style>
  <w:style w:type="character" w:customStyle="1" w:styleId="ListLabel59">
    <w:name w:val="ListLabel 59"/>
    <w:qFormat/>
    <w:rsid w:val="00946EB8"/>
    <w:rPr>
      <w:sz w:val="20"/>
    </w:rPr>
  </w:style>
  <w:style w:type="character" w:customStyle="1" w:styleId="ListLabel60">
    <w:name w:val="ListLabel 60"/>
    <w:qFormat/>
    <w:rsid w:val="00946EB8"/>
    <w:rPr>
      <w:rFonts w:cs="Courier New"/>
    </w:rPr>
  </w:style>
  <w:style w:type="character" w:customStyle="1" w:styleId="ListLabel61">
    <w:name w:val="ListLabel 61"/>
    <w:qFormat/>
    <w:rsid w:val="00946EB8"/>
    <w:rPr>
      <w:rFonts w:cs="Courier New"/>
    </w:rPr>
  </w:style>
  <w:style w:type="character" w:customStyle="1" w:styleId="ListLabel62">
    <w:name w:val="ListLabel 62"/>
    <w:qFormat/>
    <w:rsid w:val="00946EB8"/>
    <w:rPr>
      <w:rFonts w:cs="Courier New"/>
    </w:rPr>
  </w:style>
  <w:style w:type="character" w:customStyle="1" w:styleId="ListLabel63">
    <w:name w:val="ListLabel 63"/>
    <w:qFormat/>
    <w:rsid w:val="00946EB8"/>
    <w:rPr>
      <w:rFonts w:cs="Courier New"/>
    </w:rPr>
  </w:style>
  <w:style w:type="character" w:customStyle="1" w:styleId="ListLabel64">
    <w:name w:val="ListLabel 64"/>
    <w:qFormat/>
    <w:rsid w:val="00946EB8"/>
    <w:rPr>
      <w:rFonts w:cs="Courier New"/>
    </w:rPr>
  </w:style>
  <w:style w:type="character" w:customStyle="1" w:styleId="ListLabel65">
    <w:name w:val="ListLabel 65"/>
    <w:qFormat/>
    <w:rsid w:val="00946EB8"/>
    <w:rPr>
      <w:rFonts w:cs="Courier New"/>
    </w:rPr>
  </w:style>
  <w:style w:type="character" w:customStyle="1" w:styleId="ListLabel66">
    <w:name w:val="ListLabel 66"/>
    <w:qFormat/>
    <w:rsid w:val="00946EB8"/>
    <w:rPr>
      <w:b/>
    </w:rPr>
  </w:style>
  <w:style w:type="character" w:customStyle="1" w:styleId="ListLabel67">
    <w:name w:val="ListLabel 67"/>
    <w:qFormat/>
    <w:rsid w:val="00946EB8"/>
    <w:rPr>
      <w:rFonts w:cs="OpenSymbol"/>
    </w:rPr>
  </w:style>
  <w:style w:type="character" w:customStyle="1" w:styleId="ListLabel68">
    <w:name w:val="ListLabel 68"/>
    <w:qFormat/>
    <w:rsid w:val="00946EB8"/>
    <w:rPr>
      <w:rFonts w:cs="OpenSymbol"/>
    </w:rPr>
  </w:style>
  <w:style w:type="character" w:customStyle="1" w:styleId="ListLabel69">
    <w:name w:val="ListLabel 69"/>
    <w:qFormat/>
    <w:rsid w:val="00946EB8"/>
    <w:rPr>
      <w:rFonts w:cs="OpenSymbol"/>
    </w:rPr>
  </w:style>
  <w:style w:type="character" w:customStyle="1" w:styleId="ListLabel70">
    <w:name w:val="ListLabel 70"/>
    <w:qFormat/>
    <w:rsid w:val="00946EB8"/>
    <w:rPr>
      <w:rFonts w:cs="OpenSymbol"/>
    </w:rPr>
  </w:style>
  <w:style w:type="character" w:customStyle="1" w:styleId="ListLabel71">
    <w:name w:val="ListLabel 71"/>
    <w:qFormat/>
    <w:rsid w:val="00946EB8"/>
    <w:rPr>
      <w:rFonts w:cs="OpenSymbol"/>
    </w:rPr>
  </w:style>
  <w:style w:type="character" w:customStyle="1" w:styleId="ListLabel72">
    <w:name w:val="ListLabel 72"/>
    <w:qFormat/>
    <w:rsid w:val="00946EB8"/>
    <w:rPr>
      <w:rFonts w:cs="OpenSymbol"/>
    </w:rPr>
  </w:style>
  <w:style w:type="character" w:customStyle="1" w:styleId="ListLabel73">
    <w:name w:val="ListLabel 73"/>
    <w:qFormat/>
    <w:rsid w:val="00946EB8"/>
    <w:rPr>
      <w:rFonts w:cs="OpenSymbol"/>
    </w:rPr>
  </w:style>
  <w:style w:type="character" w:customStyle="1" w:styleId="ListLabel74">
    <w:name w:val="ListLabel 74"/>
    <w:qFormat/>
    <w:rsid w:val="00946EB8"/>
    <w:rPr>
      <w:rFonts w:cs="OpenSymbol"/>
    </w:rPr>
  </w:style>
  <w:style w:type="character" w:customStyle="1" w:styleId="ListLabel75">
    <w:name w:val="ListLabel 75"/>
    <w:qFormat/>
    <w:rsid w:val="00946EB8"/>
    <w:rPr>
      <w:rFonts w:cs="OpenSymbol"/>
    </w:rPr>
  </w:style>
  <w:style w:type="character" w:customStyle="1" w:styleId="ListLabel76">
    <w:name w:val="ListLabel 76"/>
    <w:qFormat/>
    <w:rsid w:val="00946EB8"/>
    <w:rPr>
      <w:rFonts w:cs="Times New Roman"/>
    </w:rPr>
  </w:style>
  <w:style w:type="character" w:customStyle="1" w:styleId="ListLabel77">
    <w:name w:val="ListLabel 77"/>
    <w:qFormat/>
    <w:rsid w:val="00946EB8"/>
    <w:rPr>
      <w:rFonts w:cs="Times New Roman"/>
    </w:rPr>
  </w:style>
  <w:style w:type="character" w:customStyle="1" w:styleId="ListLabel78">
    <w:name w:val="ListLabel 78"/>
    <w:qFormat/>
    <w:rsid w:val="00946EB8"/>
    <w:rPr>
      <w:rFonts w:cs="Times New Roman"/>
    </w:rPr>
  </w:style>
  <w:style w:type="character" w:customStyle="1" w:styleId="ListLabel79">
    <w:name w:val="ListLabel 79"/>
    <w:qFormat/>
    <w:rsid w:val="00946EB8"/>
    <w:rPr>
      <w:rFonts w:cs="Times New Roman"/>
    </w:rPr>
  </w:style>
  <w:style w:type="character" w:customStyle="1" w:styleId="ListLabel80">
    <w:name w:val="ListLabel 80"/>
    <w:qFormat/>
    <w:rsid w:val="00946EB8"/>
    <w:rPr>
      <w:rFonts w:cs="Times New Roman"/>
    </w:rPr>
  </w:style>
  <w:style w:type="character" w:customStyle="1" w:styleId="ListLabel81">
    <w:name w:val="ListLabel 81"/>
    <w:qFormat/>
    <w:rsid w:val="00946EB8"/>
    <w:rPr>
      <w:rFonts w:cs="Times New Roman"/>
    </w:rPr>
  </w:style>
  <w:style w:type="character" w:customStyle="1" w:styleId="ListLabel82">
    <w:name w:val="ListLabel 82"/>
    <w:qFormat/>
    <w:rsid w:val="00946EB8"/>
    <w:rPr>
      <w:rFonts w:cs="Times New Roman"/>
    </w:rPr>
  </w:style>
  <w:style w:type="character" w:customStyle="1" w:styleId="ListLabel83">
    <w:name w:val="ListLabel 83"/>
    <w:qFormat/>
    <w:rsid w:val="00946EB8"/>
    <w:rPr>
      <w:rFonts w:cs="Times New Roman"/>
    </w:rPr>
  </w:style>
  <w:style w:type="character" w:customStyle="1" w:styleId="ListLabel84">
    <w:name w:val="ListLabel 84"/>
    <w:qFormat/>
    <w:rsid w:val="00946EB8"/>
    <w:rPr>
      <w:rFonts w:cs="Times New Roman"/>
    </w:rPr>
  </w:style>
  <w:style w:type="character" w:customStyle="1" w:styleId="ListLabel85">
    <w:name w:val="ListLabel 85"/>
    <w:qFormat/>
    <w:rsid w:val="00946EB8"/>
    <w:rPr>
      <w:rFonts w:eastAsia="Times New Roman"/>
      <w:i w:val="0"/>
    </w:rPr>
  </w:style>
  <w:style w:type="character" w:customStyle="1" w:styleId="ListLabel86">
    <w:name w:val="ListLabel 86"/>
    <w:qFormat/>
    <w:rsid w:val="00946EB8"/>
    <w:rPr>
      <w:sz w:val="20"/>
    </w:rPr>
  </w:style>
  <w:style w:type="character" w:customStyle="1" w:styleId="ListLabel87">
    <w:name w:val="ListLabel 87"/>
    <w:qFormat/>
    <w:rsid w:val="00946EB8"/>
    <w:rPr>
      <w:sz w:val="20"/>
    </w:rPr>
  </w:style>
  <w:style w:type="character" w:customStyle="1" w:styleId="ListLabel88">
    <w:name w:val="ListLabel 88"/>
    <w:qFormat/>
    <w:rsid w:val="00946EB8"/>
    <w:rPr>
      <w:sz w:val="20"/>
    </w:rPr>
  </w:style>
  <w:style w:type="character" w:customStyle="1" w:styleId="ListLabel89">
    <w:name w:val="ListLabel 89"/>
    <w:qFormat/>
    <w:rsid w:val="00946EB8"/>
    <w:rPr>
      <w:sz w:val="20"/>
    </w:rPr>
  </w:style>
  <w:style w:type="character" w:customStyle="1" w:styleId="ListLabel90">
    <w:name w:val="ListLabel 90"/>
    <w:qFormat/>
    <w:rsid w:val="00946EB8"/>
    <w:rPr>
      <w:sz w:val="20"/>
    </w:rPr>
  </w:style>
  <w:style w:type="character" w:customStyle="1" w:styleId="ListLabel91">
    <w:name w:val="ListLabel 91"/>
    <w:qFormat/>
    <w:rsid w:val="00946EB8"/>
    <w:rPr>
      <w:sz w:val="20"/>
    </w:rPr>
  </w:style>
  <w:style w:type="character" w:customStyle="1" w:styleId="ListLabel92">
    <w:name w:val="ListLabel 92"/>
    <w:qFormat/>
    <w:rsid w:val="00946EB8"/>
    <w:rPr>
      <w:sz w:val="20"/>
    </w:rPr>
  </w:style>
  <w:style w:type="character" w:customStyle="1" w:styleId="ListLabel93">
    <w:name w:val="ListLabel 93"/>
    <w:qFormat/>
    <w:rsid w:val="00946EB8"/>
    <w:rPr>
      <w:sz w:val="20"/>
    </w:rPr>
  </w:style>
  <w:style w:type="character" w:customStyle="1" w:styleId="ListLabel94">
    <w:name w:val="ListLabel 94"/>
    <w:qFormat/>
    <w:rsid w:val="00946EB8"/>
    <w:rPr>
      <w:sz w:val="20"/>
    </w:rPr>
  </w:style>
  <w:style w:type="character" w:customStyle="1" w:styleId="ListLabel95">
    <w:name w:val="ListLabel 95"/>
    <w:qFormat/>
    <w:rsid w:val="00946EB8"/>
    <w:rPr>
      <w:sz w:val="20"/>
    </w:rPr>
  </w:style>
  <w:style w:type="character" w:customStyle="1" w:styleId="ListLabel96">
    <w:name w:val="ListLabel 96"/>
    <w:qFormat/>
    <w:rsid w:val="00946EB8"/>
    <w:rPr>
      <w:sz w:val="20"/>
    </w:rPr>
  </w:style>
  <w:style w:type="character" w:customStyle="1" w:styleId="ListLabel97">
    <w:name w:val="ListLabel 97"/>
    <w:qFormat/>
    <w:rsid w:val="00946EB8"/>
    <w:rPr>
      <w:sz w:val="20"/>
    </w:rPr>
  </w:style>
  <w:style w:type="character" w:customStyle="1" w:styleId="ListLabel98">
    <w:name w:val="ListLabel 98"/>
    <w:qFormat/>
    <w:rsid w:val="00946EB8"/>
    <w:rPr>
      <w:sz w:val="20"/>
    </w:rPr>
  </w:style>
  <w:style w:type="character" w:customStyle="1" w:styleId="ListLabel99">
    <w:name w:val="ListLabel 99"/>
    <w:qFormat/>
    <w:rsid w:val="00946EB8"/>
    <w:rPr>
      <w:sz w:val="20"/>
    </w:rPr>
  </w:style>
  <w:style w:type="character" w:customStyle="1" w:styleId="ListLabel100">
    <w:name w:val="ListLabel 100"/>
    <w:qFormat/>
    <w:rsid w:val="00946EB8"/>
    <w:rPr>
      <w:sz w:val="20"/>
    </w:rPr>
  </w:style>
  <w:style w:type="character" w:customStyle="1" w:styleId="ListLabel101">
    <w:name w:val="ListLabel 101"/>
    <w:qFormat/>
    <w:rsid w:val="00946EB8"/>
    <w:rPr>
      <w:sz w:val="20"/>
    </w:rPr>
  </w:style>
  <w:style w:type="character" w:customStyle="1" w:styleId="ListLabel102">
    <w:name w:val="ListLabel 102"/>
    <w:qFormat/>
    <w:rsid w:val="00946EB8"/>
    <w:rPr>
      <w:sz w:val="20"/>
    </w:rPr>
  </w:style>
  <w:style w:type="character" w:customStyle="1" w:styleId="ListLabel103">
    <w:name w:val="ListLabel 103"/>
    <w:qFormat/>
    <w:rsid w:val="00946EB8"/>
    <w:rPr>
      <w:sz w:val="20"/>
    </w:rPr>
  </w:style>
  <w:style w:type="character" w:customStyle="1" w:styleId="ListLabel104">
    <w:name w:val="ListLabel 104"/>
    <w:qFormat/>
    <w:rsid w:val="00946EB8"/>
    <w:rPr>
      <w:rFonts w:cs="Courier New"/>
    </w:rPr>
  </w:style>
  <w:style w:type="character" w:customStyle="1" w:styleId="ListLabel105">
    <w:name w:val="ListLabel 105"/>
    <w:qFormat/>
    <w:rsid w:val="00946EB8"/>
    <w:rPr>
      <w:rFonts w:cs="Courier New"/>
    </w:rPr>
  </w:style>
  <w:style w:type="character" w:customStyle="1" w:styleId="ListLabel106">
    <w:name w:val="ListLabel 106"/>
    <w:qFormat/>
    <w:rsid w:val="00946EB8"/>
    <w:rPr>
      <w:rFonts w:cs="Courier New"/>
    </w:rPr>
  </w:style>
  <w:style w:type="character" w:customStyle="1" w:styleId="ListLabel107">
    <w:name w:val="ListLabel 107"/>
    <w:qFormat/>
    <w:rsid w:val="00946EB8"/>
    <w:rPr>
      <w:rFonts w:cs="OpenSymbol"/>
    </w:rPr>
  </w:style>
  <w:style w:type="character" w:customStyle="1" w:styleId="ListLabel108">
    <w:name w:val="ListLabel 108"/>
    <w:qFormat/>
    <w:rsid w:val="00946EB8"/>
    <w:rPr>
      <w:rFonts w:cs="OpenSymbol"/>
    </w:rPr>
  </w:style>
  <w:style w:type="character" w:customStyle="1" w:styleId="ListLabel109">
    <w:name w:val="ListLabel 109"/>
    <w:qFormat/>
    <w:rsid w:val="00946EB8"/>
    <w:rPr>
      <w:rFonts w:cs="OpenSymbol"/>
    </w:rPr>
  </w:style>
  <w:style w:type="character" w:customStyle="1" w:styleId="ListLabel110">
    <w:name w:val="ListLabel 110"/>
    <w:qFormat/>
    <w:rsid w:val="00946EB8"/>
    <w:rPr>
      <w:rFonts w:cs="OpenSymbol"/>
    </w:rPr>
  </w:style>
  <w:style w:type="character" w:customStyle="1" w:styleId="ListLabel111">
    <w:name w:val="ListLabel 111"/>
    <w:qFormat/>
    <w:rsid w:val="00946EB8"/>
    <w:rPr>
      <w:rFonts w:cs="OpenSymbol"/>
    </w:rPr>
  </w:style>
  <w:style w:type="character" w:customStyle="1" w:styleId="ListLabel112">
    <w:name w:val="ListLabel 112"/>
    <w:qFormat/>
    <w:rsid w:val="00946EB8"/>
    <w:rPr>
      <w:rFonts w:cs="OpenSymbol"/>
    </w:rPr>
  </w:style>
  <w:style w:type="character" w:customStyle="1" w:styleId="ListLabel113">
    <w:name w:val="ListLabel 113"/>
    <w:qFormat/>
    <w:rsid w:val="00946EB8"/>
    <w:rPr>
      <w:rFonts w:cs="OpenSymbol"/>
    </w:rPr>
  </w:style>
  <w:style w:type="character" w:customStyle="1" w:styleId="ListLabel114">
    <w:name w:val="ListLabel 114"/>
    <w:qFormat/>
    <w:rsid w:val="00946EB8"/>
    <w:rPr>
      <w:rFonts w:cs="OpenSymbol"/>
    </w:rPr>
  </w:style>
  <w:style w:type="character" w:customStyle="1" w:styleId="ListLabel115">
    <w:name w:val="ListLabel 115"/>
    <w:qFormat/>
    <w:rsid w:val="00946EB8"/>
    <w:rPr>
      <w:rFonts w:cs="OpenSymbol"/>
    </w:rPr>
  </w:style>
  <w:style w:type="character" w:customStyle="1" w:styleId="ListLabel116">
    <w:name w:val="ListLabel 116"/>
    <w:qFormat/>
    <w:rsid w:val="00946EB8"/>
    <w:rPr>
      <w:sz w:val="20"/>
    </w:rPr>
  </w:style>
  <w:style w:type="character" w:customStyle="1" w:styleId="ListLabel117">
    <w:name w:val="ListLabel 117"/>
    <w:qFormat/>
    <w:rsid w:val="00946EB8"/>
    <w:rPr>
      <w:sz w:val="20"/>
    </w:rPr>
  </w:style>
  <w:style w:type="character" w:customStyle="1" w:styleId="ListLabel118">
    <w:name w:val="ListLabel 118"/>
    <w:qFormat/>
    <w:rsid w:val="00946EB8"/>
    <w:rPr>
      <w:sz w:val="20"/>
    </w:rPr>
  </w:style>
  <w:style w:type="character" w:customStyle="1" w:styleId="ListLabel119">
    <w:name w:val="ListLabel 119"/>
    <w:qFormat/>
    <w:rsid w:val="00946EB8"/>
    <w:rPr>
      <w:sz w:val="20"/>
    </w:rPr>
  </w:style>
  <w:style w:type="character" w:customStyle="1" w:styleId="ListLabel120">
    <w:name w:val="ListLabel 120"/>
    <w:qFormat/>
    <w:rsid w:val="00946EB8"/>
    <w:rPr>
      <w:sz w:val="20"/>
    </w:rPr>
  </w:style>
  <w:style w:type="character" w:customStyle="1" w:styleId="ListLabel121">
    <w:name w:val="ListLabel 121"/>
    <w:qFormat/>
    <w:rsid w:val="00946EB8"/>
    <w:rPr>
      <w:sz w:val="20"/>
    </w:rPr>
  </w:style>
  <w:style w:type="character" w:customStyle="1" w:styleId="ListLabel122">
    <w:name w:val="ListLabel 122"/>
    <w:qFormat/>
    <w:rsid w:val="00946EB8"/>
    <w:rPr>
      <w:sz w:val="20"/>
    </w:rPr>
  </w:style>
  <w:style w:type="character" w:customStyle="1" w:styleId="ListLabel123">
    <w:name w:val="ListLabel 123"/>
    <w:qFormat/>
    <w:rsid w:val="00946EB8"/>
    <w:rPr>
      <w:sz w:val="20"/>
    </w:rPr>
  </w:style>
  <w:style w:type="character" w:customStyle="1" w:styleId="ListLabel124">
    <w:name w:val="ListLabel 124"/>
    <w:qFormat/>
    <w:rsid w:val="00946EB8"/>
    <w:rPr>
      <w:sz w:val="20"/>
    </w:rPr>
  </w:style>
  <w:style w:type="character" w:customStyle="1" w:styleId="ListLabel125">
    <w:name w:val="ListLabel 125"/>
    <w:qFormat/>
    <w:rsid w:val="00946EB8"/>
    <w:rPr>
      <w:sz w:val="20"/>
    </w:rPr>
  </w:style>
  <w:style w:type="character" w:customStyle="1" w:styleId="ListLabel126">
    <w:name w:val="ListLabel 126"/>
    <w:qFormat/>
    <w:rsid w:val="00946EB8"/>
    <w:rPr>
      <w:sz w:val="20"/>
    </w:rPr>
  </w:style>
  <w:style w:type="character" w:customStyle="1" w:styleId="ListLabel127">
    <w:name w:val="ListLabel 127"/>
    <w:qFormat/>
    <w:rsid w:val="00946EB8"/>
    <w:rPr>
      <w:sz w:val="20"/>
    </w:rPr>
  </w:style>
  <w:style w:type="character" w:customStyle="1" w:styleId="ListLabel128">
    <w:name w:val="ListLabel 128"/>
    <w:qFormat/>
    <w:rsid w:val="00946EB8"/>
    <w:rPr>
      <w:sz w:val="20"/>
    </w:rPr>
  </w:style>
  <w:style w:type="character" w:customStyle="1" w:styleId="ListLabel129">
    <w:name w:val="ListLabel 129"/>
    <w:qFormat/>
    <w:rsid w:val="00946EB8"/>
    <w:rPr>
      <w:sz w:val="20"/>
    </w:rPr>
  </w:style>
  <w:style w:type="character" w:customStyle="1" w:styleId="ListLabel130">
    <w:name w:val="ListLabel 130"/>
    <w:qFormat/>
    <w:rsid w:val="00946EB8"/>
    <w:rPr>
      <w:sz w:val="20"/>
    </w:rPr>
  </w:style>
  <w:style w:type="character" w:customStyle="1" w:styleId="ListLabel131">
    <w:name w:val="ListLabel 131"/>
    <w:qFormat/>
    <w:rsid w:val="00946EB8"/>
    <w:rPr>
      <w:sz w:val="20"/>
    </w:rPr>
  </w:style>
  <w:style w:type="character" w:customStyle="1" w:styleId="ListLabel132">
    <w:name w:val="ListLabel 132"/>
    <w:qFormat/>
    <w:rsid w:val="00946EB8"/>
    <w:rPr>
      <w:sz w:val="20"/>
    </w:rPr>
  </w:style>
  <w:style w:type="character" w:customStyle="1" w:styleId="ListLabel133">
    <w:name w:val="ListLabel 133"/>
    <w:qFormat/>
    <w:rsid w:val="00946EB8"/>
    <w:rPr>
      <w:sz w:val="20"/>
    </w:rPr>
  </w:style>
  <w:style w:type="character" w:customStyle="1" w:styleId="ListLabel134">
    <w:name w:val="ListLabel 134"/>
    <w:qFormat/>
    <w:rsid w:val="00946EB8"/>
    <w:rPr>
      <w:sz w:val="20"/>
    </w:rPr>
  </w:style>
  <w:style w:type="character" w:customStyle="1" w:styleId="ListLabel135">
    <w:name w:val="ListLabel 135"/>
    <w:qFormat/>
    <w:rsid w:val="00946EB8"/>
    <w:rPr>
      <w:sz w:val="20"/>
    </w:rPr>
  </w:style>
  <w:style w:type="character" w:customStyle="1" w:styleId="ListLabel136">
    <w:name w:val="ListLabel 136"/>
    <w:qFormat/>
    <w:rsid w:val="00946EB8"/>
    <w:rPr>
      <w:sz w:val="20"/>
    </w:rPr>
  </w:style>
  <w:style w:type="character" w:customStyle="1" w:styleId="ListLabel137">
    <w:name w:val="ListLabel 137"/>
    <w:qFormat/>
    <w:rsid w:val="00946EB8"/>
    <w:rPr>
      <w:sz w:val="20"/>
    </w:rPr>
  </w:style>
  <w:style w:type="character" w:customStyle="1" w:styleId="ListLabel138">
    <w:name w:val="ListLabel 138"/>
    <w:qFormat/>
    <w:rsid w:val="00946EB8"/>
    <w:rPr>
      <w:sz w:val="20"/>
    </w:rPr>
  </w:style>
  <w:style w:type="character" w:customStyle="1" w:styleId="ListLabel139">
    <w:name w:val="ListLabel 139"/>
    <w:qFormat/>
    <w:rsid w:val="00946EB8"/>
    <w:rPr>
      <w:sz w:val="20"/>
    </w:rPr>
  </w:style>
  <w:style w:type="character" w:customStyle="1" w:styleId="ListLabel140">
    <w:name w:val="ListLabel 140"/>
    <w:qFormat/>
    <w:rsid w:val="00946EB8"/>
    <w:rPr>
      <w:sz w:val="20"/>
    </w:rPr>
  </w:style>
  <w:style w:type="character" w:customStyle="1" w:styleId="ListLabel141">
    <w:name w:val="ListLabel 141"/>
    <w:qFormat/>
    <w:rsid w:val="00946EB8"/>
    <w:rPr>
      <w:sz w:val="20"/>
    </w:rPr>
  </w:style>
  <w:style w:type="character" w:customStyle="1" w:styleId="ListLabel142">
    <w:name w:val="ListLabel 142"/>
    <w:qFormat/>
    <w:rsid w:val="00946EB8"/>
    <w:rPr>
      <w:sz w:val="20"/>
    </w:rPr>
  </w:style>
  <w:style w:type="character" w:customStyle="1" w:styleId="ListLabel143">
    <w:name w:val="ListLabel 143"/>
    <w:qFormat/>
    <w:rsid w:val="00946EB8"/>
    <w:rPr>
      <w:sz w:val="20"/>
    </w:rPr>
  </w:style>
  <w:style w:type="character" w:customStyle="1" w:styleId="ListLabel144">
    <w:name w:val="ListLabel 144"/>
    <w:qFormat/>
    <w:rsid w:val="00946EB8"/>
    <w:rPr>
      <w:sz w:val="20"/>
    </w:rPr>
  </w:style>
  <w:style w:type="character" w:customStyle="1" w:styleId="ListLabel145">
    <w:name w:val="ListLabel 145"/>
    <w:qFormat/>
    <w:rsid w:val="00946EB8"/>
    <w:rPr>
      <w:sz w:val="20"/>
    </w:rPr>
  </w:style>
  <w:style w:type="character" w:customStyle="1" w:styleId="ListLabel146">
    <w:name w:val="ListLabel 146"/>
    <w:qFormat/>
    <w:rsid w:val="00946EB8"/>
    <w:rPr>
      <w:sz w:val="20"/>
    </w:rPr>
  </w:style>
  <w:style w:type="character" w:customStyle="1" w:styleId="ListLabel147">
    <w:name w:val="ListLabel 147"/>
    <w:qFormat/>
    <w:rsid w:val="00946EB8"/>
    <w:rPr>
      <w:sz w:val="20"/>
    </w:rPr>
  </w:style>
  <w:style w:type="character" w:customStyle="1" w:styleId="ListLabel148">
    <w:name w:val="ListLabel 148"/>
    <w:qFormat/>
    <w:rsid w:val="00946EB8"/>
    <w:rPr>
      <w:sz w:val="20"/>
    </w:rPr>
  </w:style>
  <w:style w:type="character" w:customStyle="1" w:styleId="ListLabel149">
    <w:name w:val="ListLabel 149"/>
    <w:qFormat/>
    <w:rsid w:val="00946EB8"/>
    <w:rPr>
      <w:sz w:val="20"/>
    </w:rPr>
  </w:style>
  <w:style w:type="character" w:customStyle="1" w:styleId="ListLabel150">
    <w:name w:val="ListLabel 150"/>
    <w:qFormat/>
    <w:rsid w:val="00946EB8"/>
    <w:rPr>
      <w:sz w:val="20"/>
    </w:rPr>
  </w:style>
  <w:style w:type="character" w:customStyle="1" w:styleId="ListLabel151">
    <w:name w:val="ListLabel 151"/>
    <w:qFormat/>
    <w:rsid w:val="00946EB8"/>
    <w:rPr>
      <w:sz w:val="20"/>
    </w:rPr>
  </w:style>
  <w:style w:type="character" w:customStyle="1" w:styleId="ListLabel152">
    <w:name w:val="ListLabel 152"/>
    <w:qFormat/>
    <w:rsid w:val="00946EB8"/>
    <w:rPr>
      <w:sz w:val="20"/>
    </w:rPr>
  </w:style>
  <w:style w:type="character" w:customStyle="1" w:styleId="ListLabel153">
    <w:name w:val="ListLabel 153"/>
    <w:qFormat/>
    <w:rsid w:val="00946EB8"/>
    <w:rPr>
      <w:sz w:val="20"/>
    </w:rPr>
  </w:style>
  <w:style w:type="character" w:customStyle="1" w:styleId="ListLabel154">
    <w:name w:val="ListLabel 154"/>
    <w:qFormat/>
    <w:rsid w:val="00946EB8"/>
    <w:rPr>
      <w:sz w:val="20"/>
    </w:rPr>
  </w:style>
  <w:style w:type="character" w:customStyle="1" w:styleId="ListLabel155">
    <w:name w:val="ListLabel 155"/>
    <w:qFormat/>
    <w:rsid w:val="00946EB8"/>
    <w:rPr>
      <w:sz w:val="20"/>
    </w:rPr>
  </w:style>
  <w:style w:type="character" w:customStyle="1" w:styleId="ListLabel156">
    <w:name w:val="ListLabel 156"/>
    <w:qFormat/>
    <w:rsid w:val="00946EB8"/>
    <w:rPr>
      <w:sz w:val="20"/>
    </w:rPr>
  </w:style>
  <w:style w:type="character" w:customStyle="1" w:styleId="ListLabel157">
    <w:name w:val="ListLabel 157"/>
    <w:qFormat/>
    <w:rsid w:val="00946EB8"/>
    <w:rPr>
      <w:sz w:val="20"/>
    </w:rPr>
  </w:style>
  <w:style w:type="character" w:customStyle="1" w:styleId="ListLabel158">
    <w:name w:val="ListLabel 158"/>
    <w:qFormat/>
    <w:rsid w:val="00946EB8"/>
    <w:rPr>
      <w:sz w:val="20"/>
    </w:rPr>
  </w:style>
  <w:style w:type="character" w:customStyle="1" w:styleId="ListLabel159">
    <w:name w:val="ListLabel 159"/>
    <w:qFormat/>
    <w:rsid w:val="00946EB8"/>
    <w:rPr>
      <w:sz w:val="20"/>
    </w:rPr>
  </w:style>
  <w:style w:type="character" w:customStyle="1" w:styleId="ListLabel160">
    <w:name w:val="ListLabel 160"/>
    <w:qFormat/>
    <w:rsid w:val="00946EB8"/>
    <w:rPr>
      <w:sz w:val="20"/>
    </w:rPr>
  </w:style>
  <w:style w:type="character" w:customStyle="1" w:styleId="ListLabel161">
    <w:name w:val="ListLabel 161"/>
    <w:qFormat/>
    <w:rsid w:val="00946EB8"/>
    <w:rPr>
      <w:sz w:val="20"/>
    </w:rPr>
  </w:style>
  <w:style w:type="character" w:customStyle="1" w:styleId="ListLabel162">
    <w:name w:val="ListLabel 162"/>
    <w:qFormat/>
    <w:rsid w:val="00946EB8"/>
    <w:rPr>
      <w:sz w:val="20"/>
    </w:rPr>
  </w:style>
  <w:style w:type="character" w:customStyle="1" w:styleId="ListLabel163">
    <w:name w:val="ListLabel 163"/>
    <w:qFormat/>
    <w:rsid w:val="00946EB8"/>
    <w:rPr>
      <w:sz w:val="20"/>
    </w:rPr>
  </w:style>
  <w:style w:type="character" w:customStyle="1" w:styleId="ListLabel164">
    <w:name w:val="ListLabel 164"/>
    <w:qFormat/>
    <w:rsid w:val="00946EB8"/>
    <w:rPr>
      <w:sz w:val="20"/>
    </w:rPr>
  </w:style>
  <w:style w:type="character" w:customStyle="1" w:styleId="ListLabel165">
    <w:name w:val="ListLabel 165"/>
    <w:qFormat/>
    <w:rsid w:val="00946EB8"/>
    <w:rPr>
      <w:sz w:val="20"/>
    </w:rPr>
  </w:style>
  <w:style w:type="character" w:customStyle="1" w:styleId="ListLabel166">
    <w:name w:val="ListLabel 166"/>
    <w:qFormat/>
    <w:rsid w:val="00946EB8"/>
    <w:rPr>
      <w:sz w:val="20"/>
    </w:rPr>
  </w:style>
  <w:style w:type="character" w:customStyle="1" w:styleId="ListLabel167">
    <w:name w:val="ListLabel 167"/>
    <w:qFormat/>
    <w:rsid w:val="00946EB8"/>
    <w:rPr>
      <w:sz w:val="20"/>
    </w:rPr>
  </w:style>
  <w:style w:type="character" w:customStyle="1" w:styleId="ListLabel168">
    <w:name w:val="ListLabel 168"/>
    <w:qFormat/>
    <w:rsid w:val="00946EB8"/>
    <w:rPr>
      <w:sz w:val="20"/>
    </w:rPr>
  </w:style>
  <w:style w:type="character" w:customStyle="1" w:styleId="ListLabel169">
    <w:name w:val="ListLabel 169"/>
    <w:qFormat/>
    <w:rsid w:val="00946EB8"/>
    <w:rPr>
      <w:sz w:val="20"/>
    </w:rPr>
  </w:style>
  <w:style w:type="character" w:customStyle="1" w:styleId="ListLabel170">
    <w:name w:val="ListLabel 170"/>
    <w:qFormat/>
    <w:rsid w:val="00946EB8"/>
    <w:rPr>
      <w:b/>
    </w:rPr>
  </w:style>
  <w:style w:type="character" w:customStyle="1" w:styleId="ListLabel171">
    <w:name w:val="ListLabel 171"/>
    <w:qFormat/>
    <w:rsid w:val="00946EB8"/>
    <w:rPr>
      <w:rFonts w:ascii="Times New Roman" w:hAnsi="Times New Roman" w:cs="Times New Roman"/>
      <w:b/>
      <w:sz w:val="24"/>
      <w:szCs w:val="24"/>
    </w:rPr>
  </w:style>
  <w:style w:type="character" w:customStyle="1" w:styleId="ListLabel172">
    <w:name w:val="ListLabel 172"/>
    <w:qFormat/>
    <w:rsid w:val="00946EB8"/>
    <w:rPr>
      <w:sz w:val="18"/>
    </w:rPr>
  </w:style>
  <w:style w:type="character" w:customStyle="1" w:styleId="ListLabel173">
    <w:name w:val="ListLabel 173"/>
    <w:qFormat/>
    <w:rsid w:val="00946EB8"/>
    <w:rPr>
      <w:b w:val="0"/>
      <w:i w:val="0"/>
      <w:sz w:val="16"/>
    </w:rPr>
  </w:style>
  <w:style w:type="character" w:customStyle="1" w:styleId="1e">
    <w:name w:val="Основной текст Знак1"/>
    <w:basedOn w:val="a0"/>
    <w:rsid w:val="00946EB8"/>
    <w:rPr>
      <w:rFonts w:ascii="Times New Roman" w:eastAsia="Times New Roman" w:hAnsi="Times New Roman" w:cs="Times New Roman"/>
      <w:sz w:val="22"/>
      <w:szCs w:val="20"/>
      <w:lang w:eastAsia="ru-RU"/>
    </w:rPr>
  </w:style>
  <w:style w:type="paragraph" w:styleId="1f">
    <w:name w:val="index 1"/>
    <w:basedOn w:val="a"/>
    <w:next w:val="a"/>
    <w:autoRedefine/>
    <w:uiPriority w:val="99"/>
    <w:semiHidden/>
    <w:unhideWhenUsed/>
    <w:rsid w:val="00946EB8"/>
    <w:pPr>
      <w:spacing w:after="0" w:line="240" w:lineRule="auto"/>
      <w:ind w:left="220" w:hanging="220"/>
    </w:pPr>
    <w:rPr>
      <w:rFonts w:asciiTheme="minorHAnsi" w:eastAsiaTheme="minorHAnsi" w:hAnsiTheme="minorHAnsi" w:cstheme="minorBidi"/>
    </w:rPr>
  </w:style>
  <w:style w:type="paragraph" w:styleId="afa">
    <w:name w:val="index heading"/>
    <w:basedOn w:val="a"/>
    <w:qFormat/>
    <w:rsid w:val="00946EB8"/>
    <w:pPr>
      <w:suppressLineNumbers/>
      <w:spacing w:after="160" w:line="259" w:lineRule="auto"/>
    </w:pPr>
    <w:rPr>
      <w:rFonts w:asciiTheme="minorHAnsi" w:eastAsiaTheme="minorHAnsi" w:hAnsiTheme="minorHAnsi" w:cs="Arial"/>
    </w:rPr>
  </w:style>
  <w:style w:type="character" w:customStyle="1" w:styleId="28">
    <w:name w:val="Текст выноски Знак2"/>
    <w:basedOn w:val="a0"/>
    <w:uiPriority w:val="99"/>
    <w:semiHidden/>
    <w:rsid w:val="00946EB8"/>
    <w:rPr>
      <w:rFonts w:ascii="Tahoma" w:eastAsia="Calibri" w:hAnsi="Tahoma" w:cs="Tahoma"/>
      <w:sz w:val="16"/>
      <w:szCs w:val="16"/>
    </w:rPr>
  </w:style>
  <w:style w:type="character" w:customStyle="1" w:styleId="1f0">
    <w:name w:val="Верхний колонтитул Знак1"/>
    <w:basedOn w:val="a0"/>
    <w:rsid w:val="00946EB8"/>
    <w:rPr>
      <w:rFonts w:ascii="Calibri" w:eastAsia="Calibri" w:hAnsi="Calibri" w:cs="Times New Roman"/>
      <w:sz w:val="22"/>
    </w:rPr>
  </w:style>
  <w:style w:type="character" w:customStyle="1" w:styleId="1f1">
    <w:name w:val="Нижний колонтитул Знак1"/>
    <w:basedOn w:val="a0"/>
    <w:rsid w:val="00946EB8"/>
    <w:rPr>
      <w:rFonts w:ascii="Calibri" w:eastAsia="Calibri" w:hAnsi="Calibri" w:cs="Times New Roman"/>
      <w:sz w:val="22"/>
    </w:rPr>
  </w:style>
  <w:style w:type="numbering" w:customStyle="1" w:styleId="121">
    <w:name w:val="Нет списка12"/>
    <w:uiPriority w:val="99"/>
    <w:semiHidden/>
    <w:unhideWhenUsed/>
    <w:qFormat/>
    <w:rsid w:val="00946EB8"/>
  </w:style>
  <w:style w:type="numbering" w:customStyle="1" w:styleId="1120">
    <w:name w:val="Нет списка112"/>
    <w:uiPriority w:val="99"/>
    <w:semiHidden/>
    <w:unhideWhenUsed/>
    <w:qFormat/>
    <w:rsid w:val="00946EB8"/>
  </w:style>
  <w:style w:type="numbering" w:customStyle="1" w:styleId="2110">
    <w:name w:val="Нет списка211"/>
    <w:uiPriority w:val="99"/>
    <w:semiHidden/>
    <w:unhideWhenUsed/>
    <w:qFormat/>
    <w:rsid w:val="00946EB8"/>
  </w:style>
  <w:style w:type="numbering" w:customStyle="1" w:styleId="310">
    <w:name w:val="Нет списка31"/>
    <w:uiPriority w:val="99"/>
    <w:semiHidden/>
    <w:unhideWhenUsed/>
    <w:qFormat/>
    <w:rsid w:val="00946EB8"/>
  </w:style>
  <w:style w:type="numbering" w:customStyle="1" w:styleId="410">
    <w:name w:val="Нет списка41"/>
    <w:uiPriority w:val="99"/>
    <w:semiHidden/>
    <w:unhideWhenUsed/>
    <w:qFormat/>
    <w:rsid w:val="00946EB8"/>
  </w:style>
  <w:style w:type="numbering" w:customStyle="1" w:styleId="512">
    <w:name w:val="Нет списка51"/>
    <w:uiPriority w:val="99"/>
    <w:semiHidden/>
    <w:unhideWhenUsed/>
    <w:qFormat/>
    <w:rsid w:val="00946EB8"/>
  </w:style>
  <w:style w:type="numbering" w:customStyle="1" w:styleId="11111">
    <w:name w:val="Нет списка11111"/>
    <w:uiPriority w:val="99"/>
    <w:semiHidden/>
    <w:unhideWhenUsed/>
    <w:qFormat/>
    <w:rsid w:val="00946EB8"/>
  </w:style>
  <w:style w:type="table" w:customStyle="1" w:styleId="100">
    <w:name w:val="Сетка таблицы10"/>
    <w:basedOn w:val="a1"/>
    <w:next w:val="a6"/>
    <w:uiPriority w:val="39"/>
    <w:rsid w:val="00946EB8"/>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Сетка таблицы2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Сетка таблицы3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1"/>
    <w:basedOn w:val="a1"/>
    <w:uiPriority w:val="59"/>
    <w:rsid w:val="00946EB8"/>
    <w:pPr>
      <w:spacing w:after="0" w:line="240" w:lineRule="auto"/>
    </w:pPr>
    <w:rPr>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1"/>
    <w:basedOn w:val="a1"/>
    <w:uiPriority w:val="39"/>
    <w:rsid w:val="00946EB8"/>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Сетка таблицы113"/>
    <w:basedOn w:val="a1"/>
    <w:rsid w:val="00946EB8"/>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Сетка таблицы1111"/>
    <w:basedOn w:val="a1"/>
    <w:uiPriority w:val="59"/>
    <w:rsid w:val="00946EB8"/>
    <w:pPr>
      <w:spacing w:after="0" w:line="240" w:lineRule="auto"/>
    </w:pPr>
    <w:rPr>
      <w:sz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2">
    <w:name w:val="TableStyle02"/>
    <w:rsid w:val="00946EB8"/>
    <w:pPr>
      <w:spacing w:after="0" w:line="240" w:lineRule="auto"/>
    </w:pPr>
    <w:rPr>
      <w:sz w:val="16"/>
      <w:lang w:eastAsia="ru-RU"/>
    </w:rPr>
    <w:tblPr>
      <w:tblCellMar>
        <w:top w:w="0" w:type="dxa"/>
        <w:left w:w="0" w:type="dxa"/>
        <w:bottom w:w="0" w:type="dxa"/>
        <w:right w:w="0" w:type="dxa"/>
      </w:tblCellMar>
    </w:tblPr>
  </w:style>
  <w:style w:type="table" w:customStyle="1" w:styleId="91">
    <w:name w:val="Сетка таблицы91"/>
    <w:basedOn w:val="a1"/>
    <w:uiPriority w:val="39"/>
    <w:rsid w:val="00946EB8"/>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1"/>
    <w:rsid w:val="00946EB8"/>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1"/>
    <w:uiPriority w:val="59"/>
    <w:rsid w:val="00946EB8"/>
    <w:pPr>
      <w:spacing w:after="0" w:line="240" w:lineRule="auto"/>
    </w:pPr>
    <w:rPr>
      <w:sz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11">
    <w:name w:val="TableStyle011"/>
    <w:rsid w:val="00946EB8"/>
    <w:pPr>
      <w:spacing w:after="0" w:line="240" w:lineRule="auto"/>
    </w:pPr>
    <w:rPr>
      <w:sz w:val="16"/>
      <w:lang w:eastAsia="ru-RU"/>
    </w:rPr>
    <w:tblPr>
      <w:tblCellMar>
        <w:top w:w="0" w:type="dxa"/>
        <w:left w:w="0" w:type="dxa"/>
        <w:bottom w:w="0" w:type="dxa"/>
        <w:right w:w="0" w:type="dxa"/>
      </w:tblCellMar>
    </w:tblPr>
  </w:style>
  <w:style w:type="paragraph" w:customStyle="1" w:styleId="Standard">
    <w:name w:val="Standard"/>
    <w:rsid w:val="00946EB8"/>
    <w:pPr>
      <w:suppressAutoHyphens/>
      <w:autoSpaceDN w:val="0"/>
      <w:spacing w:after="160" w:line="251" w:lineRule="auto"/>
      <w:textAlignment w:val="baseline"/>
    </w:pPr>
    <w:rPr>
      <w:rFonts w:ascii="Calibri" w:eastAsia="SimSun" w:hAnsi="Calibri" w:cs="F"/>
      <w:kern w:val="3"/>
    </w:rPr>
  </w:style>
  <w:style w:type="character" w:customStyle="1" w:styleId="282">
    <w:name w:val="Основной текст (2) + 82"/>
    <w:aliases w:val="5 pt2"/>
    <w:uiPriority w:val="99"/>
    <w:rsid w:val="0047677B"/>
    <w:rPr>
      <w:rFonts w:ascii="Arial" w:hAnsi="Arial" w:cs="Arial"/>
      <w:spacing w:val="-10"/>
      <w:sz w:val="17"/>
      <w:szCs w:val="17"/>
      <w:u w:val="none"/>
    </w:rPr>
  </w:style>
  <w:style w:type="table" w:customStyle="1" w:styleId="140">
    <w:name w:val="Сетка таблицы14"/>
    <w:basedOn w:val="a1"/>
    <w:next w:val="a6"/>
    <w:uiPriority w:val="39"/>
    <w:rsid w:val="00E574C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0">
    <w:name w:val="Нет списка7"/>
    <w:next w:val="a2"/>
    <w:uiPriority w:val="99"/>
    <w:semiHidden/>
    <w:unhideWhenUsed/>
    <w:rsid w:val="00930367"/>
  </w:style>
  <w:style w:type="character" w:customStyle="1" w:styleId="53">
    <w:name w:val="Основной шрифт абзаца5"/>
    <w:rsid w:val="00930367"/>
  </w:style>
  <w:style w:type="paragraph" w:customStyle="1" w:styleId="42">
    <w:name w:val="Обычный (веб)4"/>
    <w:basedOn w:val="a"/>
    <w:rsid w:val="00930367"/>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43">
    <w:name w:val="Текст выноски4"/>
    <w:basedOn w:val="a"/>
    <w:rsid w:val="00930367"/>
    <w:pPr>
      <w:suppressAutoHyphens/>
      <w:spacing w:after="0" w:line="100" w:lineRule="atLeast"/>
    </w:pPr>
    <w:rPr>
      <w:rFonts w:ascii="Tahoma" w:hAnsi="Tahoma" w:cs="Tahoma"/>
      <w:sz w:val="16"/>
      <w:szCs w:val="16"/>
      <w:lang w:eastAsia="ar-SA"/>
    </w:rPr>
  </w:style>
  <w:style w:type="paragraph" w:customStyle="1" w:styleId="44">
    <w:name w:val="Абзац списка4"/>
    <w:basedOn w:val="a"/>
    <w:rsid w:val="00930367"/>
    <w:pPr>
      <w:suppressAutoHyphens/>
      <w:ind w:left="720"/>
    </w:pPr>
    <w:rPr>
      <w:lang w:eastAsia="ar-SA"/>
    </w:rPr>
  </w:style>
  <w:style w:type="table" w:customStyle="1" w:styleId="150">
    <w:name w:val="Сетка таблицы15"/>
    <w:basedOn w:val="a1"/>
    <w:next w:val="a6"/>
    <w:uiPriority w:val="39"/>
    <w:rsid w:val="0093036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1"/>
    <w:next w:val="a6"/>
    <w:rsid w:val="00930367"/>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1"/>
    <w:next w:val="a6"/>
    <w:uiPriority w:val="59"/>
    <w:rsid w:val="00930367"/>
    <w:pPr>
      <w:spacing w:after="0" w:line="240" w:lineRule="auto"/>
    </w:pPr>
    <w:rPr>
      <w:rFonts w:ascii="Calibri" w:eastAsia="Times New Roman" w:hAnsi="Calibri"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03">
    <w:name w:val="TableStyle03"/>
    <w:rsid w:val="00930367"/>
    <w:pPr>
      <w:spacing w:after="0" w:line="240" w:lineRule="auto"/>
    </w:pPr>
    <w:rPr>
      <w:rFonts w:ascii="Arial" w:eastAsia="Times New Roman" w:hAnsi="Arial" w:cs="Times New Roman"/>
      <w:sz w:val="16"/>
      <w:lang w:eastAsia="ru-RU"/>
    </w:rPr>
    <w:tblPr>
      <w:tblCellMar>
        <w:top w:w="0" w:type="dxa"/>
        <w:left w:w="0" w:type="dxa"/>
        <w:bottom w:w="0" w:type="dxa"/>
        <w:right w:w="0" w:type="dxa"/>
      </w:tblCellMar>
    </w:tblPr>
  </w:style>
  <w:style w:type="character" w:customStyle="1" w:styleId="62">
    <w:name w:val="Основной шрифт абзаца6"/>
    <w:rsid w:val="00FA6042"/>
  </w:style>
  <w:style w:type="paragraph" w:customStyle="1" w:styleId="afb">
    <w:basedOn w:val="a"/>
    <w:next w:val="af"/>
    <w:rsid w:val="00FA6042"/>
    <w:pPr>
      <w:keepNext/>
      <w:suppressAutoHyphens/>
      <w:spacing w:before="240" w:after="120"/>
    </w:pPr>
    <w:rPr>
      <w:rFonts w:ascii="Arial" w:eastAsia="Microsoft YaHei" w:hAnsi="Arial" w:cs="Mangal"/>
      <w:sz w:val="28"/>
      <w:szCs w:val="28"/>
      <w:lang w:eastAsia="ar-SA"/>
    </w:rPr>
  </w:style>
  <w:style w:type="paragraph" w:customStyle="1" w:styleId="54">
    <w:name w:val="Обычный (веб)5"/>
    <w:basedOn w:val="a"/>
    <w:rsid w:val="00FA6042"/>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55">
    <w:name w:val="Текст выноски5"/>
    <w:basedOn w:val="a"/>
    <w:rsid w:val="00FA6042"/>
    <w:pPr>
      <w:suppressAutoHyphens/>
      <w:spacing w:after="0" w:line="100" w:lineRule="atLeast"/>
    </w:pPr>
    <w:rPr>
      <w:rFonts w:ascii="Tahoma" w:hAnsi="Tahoma" w:cs="Tahoma"/>
      <w:sz w:val="16"/>
      <w:szCs w:val="16"/>
      <w:lang w:eastAsia="ar-SA"/>
    </w:rPr>
  </w:style>
  <w:style w:type="paragraph" w:customStyle="1" w:styleId="56">
    <w:name w:val="Абзац списка5"/>
    <w:basedOn w:val="a"/>
    <w:rsid w:val="00FA6042"/>
    <w:pPr>
      <w:suppressAutoHyphens/>
      <w:ind w:left="720"/>
    </w:pPr>
    <w:rPr>
      <w:lang w:eastAsia="ar-SA"/>
    </w:rPr>
  </w:style>
  <w:style w:type="character" w:customStyle="1" w:styleId="tipsy-tooltip">
    <w:name w:val="tipsy-tooltip"/>
    <w:rsid w:val="00FA6042"/>
  </w:style>
  <w:style w:type="character" w:customStyle="1" w:styleId="72">
    <w:name w:val="Основной шрифт абзаца7"/>
    <w:rsid w:val="000F5561"/>
  </w:style>
  <w:style w:type="paragraph" w:customStyle="1" w:styleId="63">
    <w:name w:val="Обычный (веб)6"/>
    <w:basedOn w:val="a"/>
    <w:rsid w:val="000F5561"/>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64">
    <w:name w:val="Текст выноски6"/>
    <w:basedOn w:val="a"/>
    <w:rsid w:val="000F5561"/>
    <w:pPr>
      <w:suppressAutoHyphens/>
      <w:spacing w:after="0" w:line="100" w:lineRule="atLeast"/>
    </w:pPr>
    <w:rPr>
      <w:rFonts w:ascii="Tahoma" w:hAnsi="Tahoma" w:cs="Tahoma"/>
      <w:sz w:val="16"/>
      <w:szCs w:val="16"/>
      <w:lang w:eastAsia="ar-SA"/>
    </w:rPr>
  </w:style>
  <w:style w:type="paragraph" w:customStyle="1" w:styleId="65">
    <w:name w:val="Абзац списка6"/>
    <w:basedOn w:val="a"/>
    <w:rsid w:val="000F5561"/>
    <w:pPr>
      <w:suppressAutoHyphens/>
      <w:ind w:left="720"/>
    </w:pPr>
    <w:rPr>
      <w:lang w:eastAsia="ar-SA"/>
    </w:rPr>
  </w:style>
  <w:style w:type="table" w:customStyle="1" w:styleId="170">
    <w:name w:val="Сетка таблицы17"/>
    <w:basedOn w:val="a1"/>
    <w:next w:val="a6"/>
    <w:uiPriority w:val="39"/>
    <w:rsid w:val="00C44EF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2">
    <w:name w:val="Основной шрифт абзаца8"/>
    <w:rsid w:val="000867B3"/>
  </w:style>
  <w:style w:type="paragraph" w:customStyle="1" w:styleId="afc">
    <w:basedOn w:val="a"/>
    <w:next w:val="af"/>
    <w:rsid w:val="000867B3"/>
    <w:pPr>
      <w:keepNext/>
      <w:suppressAutoHyphens/>
      <w:spacing w:before="240" w:after="120"/>
    </w:pPr>
    <w:rPr>
      <w:rFonts w:ascii="Arial" w:eastAsia="Microsoft YaHei" w:hAnsi="Arial" w:cs="Mangal"/>
      <w:sz w:val="28"/>
      <w:szCs w:val="28"/>
      <w:lang w:eastAsia="ar-SA"/>
    </w:rPr>
  </w:style>
  <w:style w:type="paragraph" w:customStyle="1" w:styleId="73">
    <w:name w:val="Обычный (веб)7"/>
    <w:basedOn w:val="a"/>
    <w:rsid w:val="000867B3"/>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74">
    <w:name w:val="Текст выноски7"/>
    <w:basedOn w:val="a"/>
    <w:rsid w:val="000867B3"/>
    <w:pPr>
      <w:suppressAutoHyphens/>
      <w:spacing w:after="0" w:line="100" w:lineRule="atLeast"/>
    </w:pPr>
    <w:rPr>
      <w:rFonts w:ascii="Tahoma" w:hAnsi="Tahoma" w:cs="Tahoma"/>
      <w:sz w:val="16"/>
      <w:szCs w:val="16"/>
      <w:lang w:eastAsia="ar-SA"/>
    </w:rPr>
  </w:style>
  <w:style w:type="paragraph" w:customStyle="1" w:styleId="75">
    <w:name w:val="Абзац списка7"/>
    <w:basedOn w:val="a"/>
    <w:rsid w:val="000867B3"/>
    <w:pPr>
      <w:suppressAutoHyphens/>
      <w:ind w:left="720"/>
    </w:pPr>
    <w:rPr>
      <w:lang w:eastAsia="ar-SA"/>
    </w:rPr>
  </w:style>
  <w:style w:type="character" w:customStyle="1" w:styleId="tooltip">
    <w:name w:val="tooltip"/>
    <w:rsid w:val="000867B3"/>
  </w:style>
  <w:style w:type="character" w:customStyle="1" w:styleId="92">
    <w:name w:val="Основной шрифт абзаца9"/>
    <w:rsid w:val="00927CE4"/>
  </w:style>
  <w:style w:type="paragraph" w:customStyle="1" w:styleId="83">
    <w:name w:val="Обычный (веб)8"/>
    <w:basedOn w:val="a"/>
    <w:rsid w:val="00927CE4"/>
    <w:pPr>
      <w:suppressAutoHyphens/>
      <w:spacing w:before="109" w:after="136" w:line="245" w:lineRule="atLeast"/>
    </w:pPr>
    <w:rPr>
      <w:rFonts w:ascii="Verdana" w:eastAsia="Times New Roman" w:hAnsi="Verdana" w:cs="Verdana"/>
      <w:color w:val="000000"/>
      <w:sz w:val="16"/>
      <w:szCs w:val="16"/>
      <w:lang w:eastAsia="ar-SA"/>
    </w:rPr>
  </w:style>
  <w:style w:type="paragraph" w:customStyle="1" w:styleId="84">
    <w:name w:val="Текст выноски8"/>
    <w:basedOn w:val="a"/>
    <w:rsid w:val="00927CE4"/>
    <w:pPr>
      <w:suppressAutoHyphens/>
      <w:spacing w:after="0" w:line="100" w:lineRule="atLeast"/>
    </w:pPr>
    <w:rPr>
      <w:rFonts w:ascii="Tahoma" w:hAnsi="Tahoma" w:cs="Tahoma"/>
      <w:sz w:val="16"/>
      <w:szCs w:val="16"/>
      <w:lang w:eastAsia="ar-SA"/>
    </w:rPr>
  </w:style>
  <w:style w:type="paragraph" w:customStyle="1" w:styleId="85">
    <w:name w:val="Абзац списка8"/>
    <w:basedOn w:val="a"/>
    <w:rsid w:val="00927CE4"/>
    <w:pPr>
      <w:suppressAutoHyphens/>
      <w:ind w:left="720"/>
    </w:pPr>
    <w:rPr>
      <w:lang w:eastAsia="ar-SA"/>
    </w:rPr>
  </w:style>
  <w:style w:type="table" w:customStyle="1" w:styleId="180">
    <w:name w:val="Сетка таблицы18"/>
    <w:basedOn w:val="a1"/>
    <w:next w:val="a6"/>
    <w:uiPriority w:val="59"/>
    <w:rsid w:val="00CC1047"/>
    <w:pPr>
      <w:spacing w:after="0" w:line="240" w:lineRule="auto"/>
    </w:pPr>
    <w:rPr>
      <w:rFonts w:ascii="Calibri" w:eastAsia="Calibri" w:hAnsi="Calibri" w:cs="Calibri"/>
      <w:sz w:val="20"/>
      <w:szCs w:val="20"/>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ss4057">
    <w:name w:val="jss4057"/>
    <w:basedOn w:val="a"/>
    <w:rsid w:val="000B7E8D"/>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fontstyle01">
    <w:name w:val="fontstyle01"/>
    <w:basedOn w:val="a0"/>
    <w:rsid w:val="00EA120D"/>
    <w:rPr>
      <w:rFonts w:ascii="Times New Roman" w:hAnsi="Times New Roman" w:cs="Times New Roman" w:hint="default"/>
      <w:b/>
      <w:bCs/>
      <w:i w:val="0"/>
      <w:iCs w:val="0"/>
      <w:color w:val="000000"/>
      <w:sz w:val="24"/>
      <w:szCs w:val="24"/>
    </w:rPr>
  </w:style>
  <w:style w:type="table" w:customStyle="1" w:styleId="190">
    <w:name w:val="Сетка таблицы19"/>
    <w:basedOn w:val="a1"/>
    <w:next w:val="a6"/>
    <w:uiPriority w:val="39"/>
    <w:rsid w:val="009952D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Обычный1"/>
    <w:qFormat/>
    <w:rsid w:val="000349A3"/>
    <w:pPr>
      <w:widowControl w:val="0"/>
      <w:suppressAutoHyphens/>
      <w:spacing w:before="100" w:after="100" w:line="240" w:lineRule="auto"/>
    </w:pPr>
    <w:rPr>
      <w:rFonts w:ascii="Times New Roman" w:eastAsia="Times New Roman" w:hAnsi="Times New Roman"/>
      <w:sz w:val="24"/>
    </w:rPr>
  </w:style>
  <w:style w:type="table" w:customStyle="1" w:styleId="200">
    <w:name w:val="Сетка таблицы20"/>
    <w:basedOn w:val="a1"/>
    <w:next w:val="a6"/>
    <w:uiPriority w:val="39"/>
    <w:rsid w:val="00290CF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Абзац списка Знак"/>
    <w:link w:val="a9"/>
    <w:uiPriority w:val="34"/>
    <w:locked/>
    <w:rsid w:val="002B4443"/>
    <w:rPr>
      <w:rFonts w:ascii="Calibri" w:eastAsia="Calibri" w:hAnsi="Calibri" w:cs="Times New Roman"/>
    </w:rPr>
  </w:style>
  <w:style w:type="paragraph" w:styleId="afd">
    <w:name w:val="Title"/>
    <w:basedOn w:val="a"/>
    <w:link w:val="afe"/>
    <w:qFormat/>
    <w:rsid w:val="00A507A9"/>
    <w:pPr>
      <w:overflowPunct w:val="0"/>
      <w:autoSpaceDE w:val="0"/>
      <w:autoSpaceDN w:val="0"/>
      <w:adjustRightInd w:val="0"/>
      <w:spacing w:after="0" w:line="240" w:lineRule="auto"/>
      <w:jc w:val="center"/>
      <w:textAlignment w:val="baseline"/>
    </w:pPr>
    <w:rPr>
      <w:rFonts w:ascii="Courier New" w:eastAsia="Times New Roman" w:hAnsi="Courier New" w:cs="Courier New"/>
      <w:b/>
      <w:spacing w:val="20"/>
      <w:w w:val="90"/>
      <w:sz w:val="24"/>
      <w:szCs w:val="20"/>
      <w:lang w:eastAsia="ru-RU"/>
    </w:rPr>
  </w:style>
  <w:style w:type="character" w:customStyle="1" w:styleId="afe">
    <w:name w:val="Заголовок Знак"/>
    <w:basedOn w:val="a0"/>
    <w:link w:val="afd"/>
    <w:rsid w:val="00A507A9"/>
    <w:rPr>
      <w:rFonts w:ascii="Courier New" w:eastAsia="Times New Roman" w:hAnsi="Courier New" w:cs="Courier New"/>
      <w:b/>
      <w:spacing w:val="20"/>
      <w:w w:val="90"/>
      <w:sz w:val="24"/>
      <w:szCs w:val="20"/>
      <w:lang w:eastAsia="ru-RU"/>
    </w:rPr>
  </w:style>
  <w:style w:type="table" w:customStyle="1" w:styleId="220">
    <w:name w:val="Сетка таблицы22"/>
    <w:basedOn w:val="a1"/>
    <w:next w:val="a6"/>
    <w:uiPriority w:val="39"/>
    <w:rsid w:val="0004068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1"/>
    <w:next w:val="a6"/>
    <w:uiPriority w:val="39"/>
    <w:rsid w:val="009464E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6">
    <w:name w:val="Нет списка8"/>
    <w:next w:val="a2"/>
    <w:uiPriority w:val="99"/>
    <w:semiHidden/>
    <w:unhideWhenUsed/>
    <w:rsid w:val="007A7574"/>
  </w:style>
  <w:style w:type="character" w:customStyle="1" w:styleId="normaltextrun">
    <w:name w:val="normaltextrun"/>
    <w:rsid w:val="007A7574"/>
  </w:style>
  <w:style w:type="character" w:customStyle="1" w:styleId="apple-converted-space">
    <w:name w:val="apple-converted-space"/>
    <w:basedOn w:val="a0"/>
    <w:rsid w:val="007A7574"/>
  </w:style>
  <w:style w:type="paragraph" w:customStyle="1" w:styleId="xl63">
    <w:name w:val="xl63"/>
    <w:basedOn w:val="a"/>
    <w:rsid w:val="007A757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4">
    <w:name w:val="xl64"/>
    <w:basedOn w:val="a"/>
    <w:rsid w:val="007A757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numbering" w:customStyle="1" w:styleId="131">
    <w:name w:val="Нет списка13"/>
    <w:next w:val="a2"/>
    <w:uiPriority w:val="99"/>
    <w:semiHidden/>
    <w:unhideWhenUsed/>
    <w:rsid w:val="007A7574"/>
  </w:style>
  <w:style w:type="character" w:styleId="aff">
    <w:name w:val="annotation reference"/>
    <w:basedOn w:val="a0"/>
    <w:uiPriority w:val="99"/>
    <w:semiHidden/>
    <w:unhideWhenUsed/>
    <w:rsid w:val="007A7574"/>
    <w:rPr>
      <w:sz w:val="16"/>
      <w:szCs w:val="16"/>
    </w:rPr>
  </w:style>
  <w:style w:type="paragraph" w:styleId="aff0">
    <w:name w:val="annotation text"/>
    <w:basedOn w:val="a"/>
    <w:link w:val="aff1"/>
    <w:uiPriority w:val="99"/>
    <w:semiHidden/>
    <w:unhideWhenUsed/>
    <w:rsid w:val="007A7574"/>
    <w:pPr>
      <w:spacing w:after="160" w:line="240" w:lineRule="auto"/>
    </w:pPr>
    <w:rPr>
      <w:sz w:val="20"/>
      <w:szCs w:val="20"/>
    </w:rPr>
  </w:style>
  <w:style w:type="character" w:customStyle="1" w:styleId="aff1">
    <w:name w:val="Текст примечания Знак"/>
    <w:basedOn w:val="a0"/>
    <w:link w:val="aff0"/>
    <w:uiPriority w:val="99"/>
    <w:semiHidden/>
    <w:rsid w:val="007A7574"/>
    <w:rPr>
      <w:rFonts w:ascii="Calibri" w:eastAsia="Calibri" w:hAnsi="Calibri" w:cs="Times New Roman"/>
      <w:sz w:val="20"/>
      <w:szCs w:val="20"/>
    </w:rPr>
  </w:style>
  <w:style w:type="paragraph" w:styleId="aff2">
    <w:name w:val="annotation subject"/>
    <w:basedOn w:val="aff0"/>
    <w:next w:val="aff0"/>
    <w:link w:val="aff3"/>
    <w:uiPriority w:val="99"/>
    <w:semiHidden/>
    <w:unhideWhenUsed/>
    <w:rsid w:val="007A7574"/>
    <w:rPr>
      <w:b/>
      <w:bCs/>
    </w:rPr>
  </w:style>
  <w:style w:type="character" w:customStyle="1" w:styleId="aff3">
    <w:name w:val="Тема примечания Знак"/>
    <w:basedOn w:val="aff1"/>
    <w:link w:val="aff2"/>
    <w:uiPriority w:val="99"/>
    <w:semiHidden/>
    <w:rsid w:val="007A7574"/>
    <w:rPr>
      <w:rFonts w:ascii="Calibri" w:eastAsia="Calibri" w:hAnsi="Calibri" w:cs="Times New Roman"/>
      <w:b/>
      <w:bCs/>
      <w:sz w:val="20"/>
      <w:szCs w:val="20"/>
    </w:rPr>
  </w:style>
  <w:style w:type="numbering" w:customStyle="1" w:styleId="221">
    <w:name w:val="Нет списка22"/>
    <w:next w:val="a2"/>
    <w:uiPriority w:val="99"/>
    <w:semiHidden/>
    <w:unhideWhenUsed/>
    <w:rsid w:val="007A7574"/>
  </w:style>
  <w:style w:type="paragraph" w:customStyle="1" w:styleId="msonormal0">
    <w:name w:val="msonormal"/>
    <w:basedOn w:val="a"/>
    <w:rsid w:val="007A757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9">
    <w:name w:val="xl69"/>
    <w:basedOn w:val="a"/>
    <w:rsid w:val="007A757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sz w:val="24"/>
      <w:szCs w:val="24"/>
      <w:lang w:eastAsia="ru-RU"/>
    </w:rPr>
  </w:style>
  <w:style w:type="paragraph" w:customStyle="1" w:styleId="xl70">
    <w:name w:val="xl70"/>
    <w:basedOn w:val="a"/>
    <w:rsid w:val="007A7574"/>
    <w:pPr>
      <w:pBdr>
        <w:top w:val="single" w:sz="4" w:space="0" w:color="auto"/>
        <w:left w:val="single" w:sz="4" w:space="0" w:color="auto"/>
      </w:pBdr>
      <w:spacing w:before="100" w:beforeAutospacing="1" w:after="100" w:afterAutospacing="1" w:line="240" w:lineRule="auto"/>
      <w:jc w:val="center"/>
      <w:textAlignment w:val="top"/>
    </w:pPr>
    <w:rPr>
      <w:rFonts w:ascii="Times New Roman" w:eastAsia="Times New Roman" w:hAnsi="Times New Roman"/>
      <w:sz w:val="24"/>
      <w:szCs w:val="24"/>
      <w:lang w:eastAsia="ru-RU"/>
    </w:rPr>
  </w:style>
  <w:style w:type="paragraph" w:customStyle="1" w:styleId="xl71">
    <w:name w:val="xl71"/>
    <w:basedOn w:val="a"/>
    <w:rsid w:val="007A757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sz w:val="24"/>
      <w:szCs w:val="24"/>
      <w:lang w:eastAsia="ru-RU"/>
    </w:rPr>
  </w:style>
  <w:style w:type="paragraph" w:customStyle="1" w:styleId="xl72">
    <w:name w:val="xl72"/>
    <w:basedOn w:val="a"/>
    <w:rsid w:val="007A7574"/>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lang w:eastAsia="ru-RU"/>
    </w:rPr>
  </w:style>
  <w:style w:type="paragraph" w:customStyle="1" w:styleId="xl73">
    <w:name w:val="xl73"/>
    <w:basedOn w:val="a"/>
    <w:rsid w:val="007A7574"/>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lang w:eastAsia="ru-RU"/>
    </w:rPr>
  </w:style>
  <w:style w:type="paragraph" w:customStyle="1" w:styleId="xl74">
    <w:name w:val="xl74"/>
    <w:basedOn w:val="a"/>
    <w:rsid w:val="007A7574"/>
    <w:pPr>
      <w:pBdr>
        <w:top w:val="single" w:sz="8"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lang w:eastAsia="ru-RU"/>
    </w:rPr>
  </w:style>
  <w:style w:type="paragraph" w:customStyle="1" w:styleId="xl75">
    <w:name w:val="xl75"/>
    <w:basedOn w:val="a"/>
    <w:rsid w:val="007A7574"/>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0"/>
      <w:szCs w:val="20"/>
      <w:lang w:eastAsia="ru-RU"/>
    </w:rPr>
  </w:style>
  <w:style w:type="character" w:customStyle="1" w:styleId="typography">
    <w:name w:val="typography"/>
    <w:basedOn w:val="a0"/>
    <w:rsid w:val="007A7574"/>
  </w:style>
  <w:style w:type="character" w:customStyle="1" w:styleId="jss449">
    <w:name w:val="jss449"/>
    <w:basedOn w:val="a0"/>
    <w:rsid w:val="007A7574"/>
  </w:style>
  <w:style w:type="paragraph" w:customStyle="1" w:styleId="jss454">
    <w:name w:val="jss454"/>
    <w:basedOn w:val="a"/>
    <w:rsid w:val="007A7574"/>
    <w:pPr>
      <w:spacing w:before="100" w:beforeAutospacing="1" w:after="100" w:afterAutospacing="1" w:line="240" w:lineRule="auto"/>
    </w:pPr>
    <w:rPr>
      <w:rFonts w:ascii="Times New Roman" w:eastAsia="Times New Roman" w:hAnsi="Times New Roman"/>
      <w:sz w:val="24"/>
      <w:szCs w:val="24"/>
      <w:lang w:eastAsia="ru-RU"/>
    </w:rPr>
  </w:style>
  <w:style w:type="table" w:customStyle="1" w:styleId="240">
    <w:name w:val="Сетка таблицы24"/>
    <w:basedOn w:val="a1"/>
    <w:next w:val="a6"/>
    <w:uiPriority w:val="39"/>
    <w:rsid w:val="008326D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Сетка таблицы25"/>
    <w:basedOn w:val="a1"/>
    <w:next w:val="a6"/>
    <w:uiPriority w:val="39"/>
    <w:rsid w:val="00290F1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Сетка таблицы26"/>
    <w:basedOn w:val="a1"/>
    <w:next w:val="a6"/>
    <w:uiPriority w:val="39"/>
    <w:rsid w:val="00290F1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Сетка таблицы27"/>
    <w:basedOn w:val="a1"/>
    <w:next w:val="a6"/>
    <w:uiPriority w:val="39"/>
    <w:rsid w:val="00946271"/>
    <w:pPr>
      <w:suppressAutoHyphens/>
      <w:spacing w:after="0" w:line="240" w:lineRule="auto"/>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Сетка таблицы28"/>
    <w:basedOn w:val="a1"/>
    <w:next w:val="a6"/>
    <w:uiPriority w:val="39"/>
    <w:rsid w:val="0094627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9"/>
    <w:basedOn w:val="a1"/>
    <w:next w:val="a6"/>
    <w:uiPriority w:val="39"/>
    <w:rsid w:val="0043031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a1"/>
    <w:next w:val="a6"/>
    <w:uiPriority w:val="39"/>
    <w:rsid w:val="006234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1"/>
    <w:next w:val="a6"/>
    <w:uiPriority w:val="39"/>
    <w:rsid w:val="003525D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3525D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330">
    <w:name w:val="Сетка таблицы33"/>
    <w:basedOn w:val="a1"/>
    <w:next w:val="a6"/>
    <w:uiPriority w:val="39"/>
    <w:rsid w:val="00437C8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1"/>
    <w:next w:val="a6"/>
    <w:uiPriority w:val="39"/>
    <w:rsid w:val="004B1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Сетка таблицы35"/>
    <w:basedOn w:val="a1"/>
    <w:next w:val="a6"/>
    <w:uiPriority w:val="39"/>
    <w:rsid w:val="00A228F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Сетка таблицы36"/>
    <w:basedOn w:val="a1"/>
    <w:next w:val="a6"/>
    <w:uiPriority w:val="39"/>
    <w:rsid w:val="007134F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6750">
      <w:bodyDiv w:val="1"/>
      <w:marLeft w:val="0"/>
      <w:marRight w:val="0"/>
      <w:marTop w:val="0"/>
      <w:marBottom w:val="0"/>
      <w:divBdr>
        <w:top w:val="none" w:sz="0" w:space="0" w:color="auto"/>
        <w:left w:val="none" w:sz="0" w:space="0" w:color="auto"/>
        <w:bottom w:val="none" w:sz="0" w:space="0" w:color="auto"/>
        <w:right w:val="none" w:sz="0" w:space="0" w:color="auto"/>
      </w:divBdr>
    </w:div>
    <w:div w:id="111675696">
      <w:bodyDiv w:val="1"/>
      <w:marLeft w:val="0"/>
      <w:marRight w:val="0"/>
      <w:marTop w:val="0"/>
      <w:marBottom w:val="0"/>
      <w:divBdr>
        <w:top w:val="none" w:sz="0" w:space="0" w:color="auto"/>
        <w:left w:val="none" w:sz="0" w:space="0" w:color="auto"/>
        <w:bottom w:val="none" w:sz="0" w:space="0" w:color="auto"/>
        <w:right w:val="none" w:sz="0" w:space="0" w:color="auto"/>
      </w:divBdr>
    </w:div>
    <w:div w:id="219023588">
      <w:bodyDiv w:val="1"/>
      <w:marLeft w:val="0"/>
      <w:marRight w:val="0"/>
      <w:marTop w:val="0"/>
      <w:marBottom w:val="0"/>
      <w:divBdr>
        <w:top w:val="none" w:sz="0" w:space="0" w:color="auto"/>
        <w:left w:val="none" w:sz="0" w:space="0" w:color="auto"/>
        <w:bottom w:val="none" w:sz="0" w:space="0" w:color="auto"/>
        <w:right w:val="none" w:sz="0" w:space="0" w:color="auto"/>
      </w:divBdr>
    </w:div>
    <w:div w:id="225189896">
      <w:bodyDiv w:val="1"/>
      <w:marLeft w:val="0"/>
      <w:marRight w:val="0"/>
      <w:marTop w:val="0"/>
      <w:marBottom w:val="0"/>
      <w:divBdr>
        <w:top w:val="none" w:sz="0" w:space="0" w:color="auto"/>
        <w:left w:val="none" w:sz="0" w:space="0" w:color="auto"/>
        <w:bottom w:val="none" w:sz="0" w:space="0" w:color="auto"/>
        <w:right w:val="none" w:sz="0" w:space="0" w:color="auto"/>
      </w:divBdr>
    </w:div>
    <w:div w:id="321935250">
      <w:bodyDiv w:val="1"/>
      <w:marLeft w:val="0"/>
      <w:marRight w:val="0"/>
      <w:marTop w:val="0"/>
      <w:marBottom w:val="0"/>
      <w:divBdr>
        <w:top w:val="none" w:sz="0" w:space="0" w:color="auto"/>
        <w:left w:val="none" w:sz="0" w:space="0" w:color="auto"/>
        <w:bottom w:val="none" w:sz="0" w:space="0" w:color="auto"/>
        <w:right w:val="none" w:sz="0" w:space="0" w:color="auto"/>
      </w:divBdr>
    </w:div>
    <w:div w:id="381295384">
      <w:bodyDiv w:val="1"/>
      <w:marLeft w:val="0"/>
      <w:marRight w:val="0"/>
      <w:marTop w:val="0"/>
      <w:marBottom w:val="0"/>
      <w:divBdr>
        <w:top w:val="none" w:sz="0" w:space="0" w:color="auto"/>
        <w:left w:val="none" w:sz="0" w:space="0" w:color="auto"/>
        <w:bottom w:val="none" w:sz="0" w:space="0" w:color="auto"/>
        <w:right w:val="none" w:sz="0" w:space="0" w:color="auto"/>
      </w:divBdr>
    </w:div>
    <w:div w:id="428425945">
      <w:bodyDiv w:val="1"/>
      <w:marLeft w:val="0"/>
      <w:marRight w:val="0"/>
      <w:marTop w:val="0"/>
      <w:marBottom w:val="0"/>
      <w:divBdr>
        <w:top w:val="none" w:sz="0" w:space="0" w:color="auto"/>
        <w:left w:val="none" w:sz="0" w:space="0" w:color="auto"/>
        <w:bottom w:val="none" w:sz="0" w:space="0" w:color="auto"/>
        <w:right w:val="none" w:sz="0" w:space="0" w:color="auto"/>
      </w:divBdr>
    </w:div>
    <w:div w:id="439447341">
      <w:bodyDiv w:val="1"/>
      <w:marLeft w:val="0"/>
      <w:marRight w:val="0"/>
      <w:marTop w:val="0"/>
      <w:marBottom w:val="0"/>
      <w:divBdr>
        <w:top w:val="none" w:sz="0" w:space="0" w:color="auto"/>
        <w:left w:val="none" w:sz="0" w:space="0" w:color="auto"/>
        <w:bottom w:val="none" w:sz="0" w:space="0" w:color="auto"/>
        <w:right w:val="none" w:sz="0" w:space="0" w:color="auto"/>
      </w:divBdr>
    </w:div>
    <w:div w:id="486559252">
      <w:bodyDiv w:val="1"/>
      <w:marLeft w:val="0"/>
      <w:marRight w:val="0"/>
      <w:marTop w:val="0"/>
      <w:marBottom w:val="0"/>
      <w:divBdr>
        <w:top w:val="none" w:sz="0" w:space="0" w:color="auto"/>
        <w:left w:val="none" w:sz="0" w:space="0" w:color="auto"/>
        <w:bottom w:val="none" w:sz="0" w:space="0" w:color="auto"/>
        <w:right w:val="none" w:sz="0" w:space="0" w:color="auto"/>
      </w:divBdr>
    </w:div>
    <w:div w:id="523517841">
      <w:bodyDiv w:val="1"/>
      <w:marLeft w:val="0"/>
      <w:marRight w:val="0"/>
      <w:marTop w:val="0"/>
      <w:marBottom w:val="0"/>
      <w:divBdr>
        <w:top w:val="none" w:sz="0" w:space="0" w:color="auto"/>
        <w:left w:val="none" w:sz="0" w:space="0" w:color="auto"/>
        <w:bottom w:val="none" w:sz="0" w:space="0" w:color="auto"/>
        <w:right w:val="none" w:sz="0" w:space="0" w:color="auto"/>
      </w:divBdr>
    </w:div>
    <w:div w:id="602762924">
      <w:bodyDiv w:val="1"/>
      <w:marLeft w:val="0"/>
      <w:marRight w:val="0"/>
      <w:marTop w:val="0"/>
      <w:marBottom w:val="0"/>
      <w:divBdr>
        <w:top w:val="none" w:sz="0" w:space="0" w:color="auto"/>
        <w:left w:val="none" w:sz="0" w:space="0" w:color="auto"/>
        <w:bottom w:val="none" w:sz="0" w:space="0" w:color="auto"/>
        <w:right w:val="none" w:sz="0" w:space="0" w:color="auto"/>
      </w:divBdr>
    </w:div>
    <w:div w:id="657344624">
      <w:bodyDiv w:val="1"/>
      <w:marLeft w:val="0"/>
      <w:marRight w:val="0"/>
      <w:marTop w:val="0"/>
      <w:marBottom w:val="0"/>
      <w:divBdr>
        <w:top w:val="none" w:sz="0" w:space="0" w:color="auto"/>
        <w:left w:val="none" w:sz="0" w:space="0" w:color="auto"/>
        <w:bottom w:val="none" w:sz="0" w:space="0" w:color="auto"/>
        <w:right w:val="none" w:sz="0" w:space="0" w:color="auto"/>
      </w:divBdr>
    </w:div>
    <w:div w:id="723992986">
      <w:bodyDiv w:val="1"/>
      <w:marLeft w:val="0"/>
      <w:marRight w:val="0"/>
      <w:marTop w:val="0"/>
      <w:marBottom w:val="0"/>
      <w:divBdr>
        <w:top w:val="none" w:sz="0" w:space="0" w:color="auto"/>
        <w:left w:val="none" w:sz="0" w:space="0" w:color="auto"/>
        <w:bottom w:val="none" w:sz="0" w:space="0" w:color="auto"/>
        <w:right w:val="none" w:sz="0" w:space="0" w:color="auto"/>
      </w:divBdr>
    </w:div>
    <w:div w:id="901792868">
      <w:bodyDiv w:val="1"/>
      <w:marLeft w:val="0"/>
      <w:marRight w:val="0"/>
      <w:marTop w:val="0"/>
      <w:marBottom w:val="0"/>
      <w:divBdr>
        <w:top w:val="none" w:sz="0" w:space="0" w:color="auto"/>
        <w:left w:val="none" w:sz="0" w:space="0" w:color="auto"/>
        <w:bottom w:val="none" w:sz="0" w:space="0" w:color="auto"/>
        <w:right w:val="none" w:sz="0" w:space="0" w:color="auto"/>
      </w:divBdr>
    </w:div>
    <w:div w:id="920337848">
      <w:bodyDiv w:val="1"/>
      <w:marLeft w:val="0"/>
      <w:marRight w:val="0"/>
      <w:marTop w:val="0"/>
      <w:marBottom w:val="0"/>
      <w:divBdr>
        <w:top w:val="none" w:sz="0" w:space="0" w:color="auto"/>
        <w:left w:val="none" w:sz="0" w:space="0" w:color="auto"/>
        <w:bottom w:val="none" w:sz="0" w:space="0" w:color="auto"/>
        <w:right w:val="none" w:sz="0" w:space="0" w:color="auto"/>
      </w:divBdr>
    </w:div>
    <w:div w:id="1060984294">
      <w:bodyDiv w:val="1"/>
      <w:marLeft w:val="0"/>
      <w:marRight w:val="0"/>
      <w:marTop w:val="0"/>
      <w:marBottom w:val="0"/>
      <w:divBdr>
        <w:top w:val="none" w:sz="0" w:space="0" w:color="auto"/>
        <w:left w:val="none" w:sz="0" w:space="0" w:color="auto"/>
        <w:bottom w:val="none" w:sz="0" w:space="0" w:color="auto"/>
        <w:right w:val="none" w:sz="0" w:space="0" w:color="auto"/>
      </w:divBdr>
    </w:div>
    <w:div w:id="1233539117">
      <w:bodyDiv w:val="1"/>
      <w:marLeft w:val="0"/>
      <w:marRight w:val="0"/>
      <w:marTop w:val="0"/>
      <w:marBottom w:val="0"/>
      <w:divBdr>
        <w:top w:val="none" w:sz="0" w:space="0" w:color="auto"/>
        <w:left w:val="none" w:sz="0" w:space="0" w:color="auto"/>
        <w:bottom w:val="none" w:sz="0" w:space="0" w:color="auto"/>
        <w:right w:val="none" w:sz="0" w:space="0" w:color="auto"/>
      </w:divBdr>
    </w:div>
    <w:div w:id="1248537087">
      <w:bodyDiv w:val="1"/>
      <w:marLeft w:val="0"/>
      <w:marRight w:val="0"/>
      <w:marTop w:val="0"/>
      <w:marBottom w:val="0"/>
      <w:divBdr>
        <w:top w:val="none" w:sz="0" w:space="0" w:color="auto"/>
        <w:left w:val="none" w:sz="0" w:space="0" w:color="auto"/>
        <w:bottom w:val="none" w:sz="0" w:space="0" w:color="auto"/>
        <w:right w:val="none" w:sz="0" w:space="0" w:color="auto"/>
      </w:divBdr>
    </w:div>
    <w:div w:id="1375346371">
      <w:bodyDiv w:val="1"/>
      <w:marLeft w:val="0"/>
      <w:marRight w:val="0"/>
      <w:marTop w:val="0"/>
      <w:marBottom w:val="0"/>
      <w:divBdr>
        <w:top w:val="none" w:sz="0" w:space="0" w:color="auto"/>
        <w:left w:val="none" w:sz="0" w:space="0" w:color="auto"/>
        <w:bottom w:val="none" w:sz="0" w:space="0" w:color="auto"/>
        <w:right w:val="none" w:sz="0" w:space="0" w:color="auto"/>
      </w:divBdr>
    </w:div>
    <w:div w:id="1536308496">
      <w:bodyDiv w:val="1"/>
      <w:marLeft w:val="0"/>
      <w:marRight w:val="0"/>
      <w:marTop w:val="0"/>
      <w:marBottom w:val="0"/>
      <w:divBdr>
        <w:top w:val="none" w:sz="0" w:space="0" w:color="auto"/>
        <w:left w:val="none" w:sz="0" w:space="0" w:color="auto"/>
        <w:bottom w:val="none" w:sz="0" w:space="0" w:color="auto"/>
        <w:right w:val="none" w:sz="0" w:space="0" w:color="auto"/>
      </w:divBdr>
    </w:div>
    <w:div w:id="1793786633">
      <w:bodyDiv w:val="1"/>
      <w:marLeft w:val="0"/>
      <w:marRight w:val="0"/>
      <w:marTop w:val="0"/>
      <w:marBottom w:val="0"/>
      <w:divBdr>
        <w:top w:val="none" w:sz="0" w:space="0" w:color="auto"/>
        <w:left w:val="none" w:sz="0" w:space="0" w:color="auto"/>
        <w:bottom w:val="none" w:sz="0" w:space="0" w:color="auto"/>
        <w:right w:val="none" w:sz="0" w:space="0" w:color="auto"/>
      </w:divBdr>
    </w:div>
    <w:div w:id="1963344999">
      <w:bodyDiv w:val="1"/>
      <w:marLeft w:val="0"/>
      <w:marRight w:val="0"/>
      <w:marTop w:val="0"/>
      <w:marBottom w:val="0"/>
      <w:divBdr>
        <w:top w:val="none" w:sz="0" w:space="0" w:color="auto"/>
        <w:left w:val="none" w:sz="0" w:space="0" w:color="auto"/>
        <w:bottom w:val="none" w:sz="0" w:space="0" w:color="auto"/>
        <w:right w:val="none" w:sz="0" w:space="0" w:color="auto"/>
      </w:divBdr>
    </w:div>
    <w:div w:id="1963416849">
      <w:bodyDiv w:val="1"/>
      <w:marLeft w:val="0"/>
      <w:marRight w:val="0"/>
      <w:marTop w:val="0"/>
      <w:marBottom w:val="0"/>
      <w:divBdr>
        <w:top w:val="none" w:sz="0" w:space="0" w:color="auto"/>
        <w:left w:val="none" w:sz="0" w:space="0" w:color="auto"/>
        <w:bottom w:val="none" w:sz="0" w:space="0" w:color="auto"/>
        <w:right w:val="none" w:sz="0" w:space="0" w:color="auto"/>
      </w:divBdr>
    </w:div>
    <w:div w:id="2012024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upki.gov.ru/223/purchase/private/gws/search.html" TargetMode="External"/><Relationship Id="rId13" Type="http://schemas.openxmlformats.org/officeDocument/2006/relationships/hyperlink" Target="consultantplus://offline/ref=140E3FC064ADE686864AC62E9A96AB234453C2E9227828184F6F4C725C8D04C62DEF06F773891C62446CC8008DB61A08321DABBAC5D3K8r8G" TargetMode="External"/><Relationship Id="rId18" Type="http://schemas.openxmlformats.org/officeDocument/2006/relationships/hyperlink" Target="consultantplus://offline/ref=140E3FC064ADE686864AC62E9A96AB23445CC4EF247028184F6F4C725C8D04C62DEF06F67A851862446CC8008DB61A08321DABBAC5D3K8r8G" TargetMode="External"/><Relationship Id="rId26" Type="http://schemas.openxmlformats.org/officeDocument/2006/relationships/hyperlink" Target="consultantplus://offline/ref=140E3FC064ADE686864AC62E9A96AB23445CC4EF247028184F6F4C725C8D04C62DEF06F57A8C16601736D804C4E117143207B5BCDBD389A0K0r1G" TargetMode="External"/><Relationship Id="rId3" Type="http://schemas.openxmlformats.org/officeDocument/2006/relationships/styles" Target="styles.xml"/><Relationship Id="rId21" Type="http://schemas.openxmlformats.org/officeDocument/2006/relationships/hyperlink" Target="consultantplus://offline/ref=7E5F280DF014E050F66755C73D1B1A07E9E586D2CFFAF182DA5BBABB100BDCBDA59AF347C2F586039A59D7LB23K" TargetMode="External"/><Relationship Id="rId34" Type="http://schemas.openxmlformats.org/officeDocument/2006/relationships/hyperlink" Target="http://webcust223.zakazrf.ru/" TargetMode="External"/><Relationship Id="rId7" Type="http://schemas.openxmlformats.org/officeDocument/2006/relationships/endnotes" Target="endnotes.xml"/><Relationship Id="rId12" Type="http://schemas.openxmlformats.org/officeDocument/2006/relationships/hyperlink" Target="consultantplus://offline/ref=140E3FC064ADE686864AC62E9A96AB23445CC4EF267128184F6F4C725C8D04C62DEF06F17B8F153D4179D95882B404163607B7B8C7KDr0G" TargetMode="External"/><Relationship Id="rId17" Type="http://schemas.openxmlformats.org/officeDocument/2006/relationships/hyperlink" Target="consultantplus://offline/ref=140E3FC064ADE686864AC62E9A96AB23445CC4EF247028184F6F4C725C8D04C62DEF06F67A8A1C62446CC8008DB61A08321DABBAC5D3K8r8G" TargetMode="External"/><Relationship Id="rId25" Type="http://schemas.openxmlformats.org/officeDocument/2006/relationships/hyperlink" Target="consultantplus://offline/ref=140E3FC064ADE686864AC62E9A96AB234453C2E9227828184F6F4C725C8D04C62DEF06F57B8D1A62446CC8008DB61A08321DABBAC5D3K8r8G" TargetMode="External"/><Relationship Id="rId33" Type="http://schemas.openxmlformats.org/officeDocument/2006/relationships/hyperlink" Target="https://login.consultant.ru/link/?req=doc&amp;base=LAW&amp;n=499073&amp;dst=100007" TargetMode="External"/><Relationship Id="rId2" Type="http://schemas.openxmlformats.org/officeDocument/2006/relationships/numbering" Target="numbering.xml"/><Relationship Id="rId16" Type="http://schemas.openxmlformats.org/officeDocument/2006/relationships/hyperlink" Target="consultantplus://offline/ref=140E3FC064ADE686864AC62E9A96AB23445CC4EF247028184F6F4C725C8D04C62DEF06F67A881A62446CC8008DB61A08321DABBAC5D3K8r8G" TargetMode="External"/><Relationship Id="rId20" Type="http://schemas.openxmlformats.org/officeDocument/2006/relationships/hyperlink" Target="consultantplus://offline/ref=140E3FC064ADE686864AC62E9A96AB23445CC4EE227528184F6F4C725C8D04C62DEF06F07E8D153D4179D95882B404163607B7B8C7KDr0G" TargetMode="External"/><Relationship Id="rId29" Type="http://schemas.openxmlformats.org/officeDocument/2006/relationships/hyperlink" Target="consultantplus://offline/ref=140E3FC064ADE686864AC62E9A96AB23445CC4EF247028184F6F4C725C8D04C62DEF06F67A851862446CC8008DB61A08321DABBAC5D3K8r8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F59BBFDF25C1591E0324197F7105F7BDF2DC37909D9E541B5BEB6C27F62D0055612F07D2D07F68A0wCD3J" TargetMode="External"/><Relationship Id="rId24" Type="http://schemas.openxmlformats.org/officeDocument/2006/relationships/hyperlink" Target="consultantplus://offline/ref=140E3FC064ADE686864AC62E9A96AB234453C2E9227828184F6F4C725C8D04C62DEF06F773891C62446CC8008DB61A08321DABBAC5D3K8r8G" TargetMode="External"/><Relationship Id="rId32" Type="http://schemas.openxmlformats.org/officeDocument/2006/relationships/hyperlink" Target="https://login.consultant.ru/link/?req=doc&amp;base=LAW&amp;n=499073&amp;dst=100006" TargetMode="External"/><Relationship Id="rId5" Type="http://schemas.openxmlformats.org/officeDocument/2006/relationships/webSettings" Target="webSettings.xml"/><Relationship Id="rId15" Type="http://schemas.openxmlformats.org/officeDocument/2006/relationships/hyperlink" Target="consultantplus://offline/ref=140E3FC064ADE686864AC62E9A96AB23445CC4EF247028184F6F4C725C8D04C62DEF06F57A8C16601736D804C4E117143207B5BCDBD389A0K0r1G" TargetMode="External"/><Relationship Id="rId23" Type="http://schemas.openxmlformats.org/officeDocument/2006/relationships/hyperlink" Target="consultantplus://offline/ref=140E3FC064ADE686864AC62E9A96AB23445CC4EF267128184F6F4C725C8D04C62DEF06F17B8F153D4179D95882B404163607B7B8C7KDr0G" TargetMode="External"/><Relationship Id="rId28" Type="http://schemas.openxmlformats.org/officeDocument/2006/relationships/hyperlink" Target="consultantplus://offline/ref=140E3FC064ADE686864AC62E9A96AB23445CC4EF247028184F6F4C725C8D04C62DEF06F67A8A1C62446CC8008DB61A08321DABBAC5D3K8r8G" TargetMode="External"/><Relationship Id="rId36" Type="http://schemas.openxmlformats.org/officeDocument/2006/relationships/theme" Target="theme/theme1.xml"/><Relationship Id="rId10" Type="http://schemas.openxmlformats.org/officeDocument/2006/relationships/hyperlink" Target="consultantplus://offline/ref=42DF5435088FA8FB47383F3DD1E4C1B4DB54772F16A7D4A0353A9E2E26C80BFA1323780716VFVCH" TargetMode="External"/><Relationship Id="rId19" Type="http://schemas.openxmlformats.org/officeDocument/2006/relationships/hyperlink" Target="consultantplus://offline/ref=140E3FC064ADE686864AC62E9A96AB23445CC4EF267128184F6F4C725C8D04C62DEF06F67C8F1E62446CC8008DB61A08321DABBAC5D3K8r8G" TargetMode="External"/><Relationship Id="rId31" Type="http://schemas.openxmlformats.org/officeDocument/2006/relationships/hyperlink" Target="https://login.consultant.ru/link/?req=doc&amp;base=LAW&amp;n=499073&amp;dst=100008" TargetMode="External"/><Relationship Id="rId4" Type="http://schemas.openxmlformats.org/officeDocument/2006/relationships/settings" Target="settings.xml"/><Relationship Id="rId9" Type="http://schemas.openxmlformats.org/officeDocument/2006/relationships/hyperlink" Target="consultantplus://offline/ref=D6854CF276C8651A9C531E623C5B4A3E1FBD71906582DFD0B508B31E30B99B66E9DC89F275p6P4H" TargetMode="External"/><Relationship Id="rId14" Type="http://schemas.openxmlformats.org/officeDocument/2006/relationships/hyperlink" Target="consultantplus://offline/ref=140E3FC064ADE686864AC62E9A96AB234453C2E9227828184F6F4C725C8D04C62DEF06F57B8D1A62446CC8008DB61A08321DABBAC5D3K8r8G" TargetMode="External"/><Relationship Id="rId22" Type="http://schemas.openxmlformats.org/officeDocument/2006/relationships/hyperlink" Target="consultantplus://offline/ref=E7CDACCF0696C21FD8D9C973ED231E9DED7647D7883E30BC3460473E50B21E04EBB34E57E94A5B97ECDA90C570324D5D3028138F47c7U3F" TargetMode="External"/><Relationship Id="rId27" Type="http://schemas.openxmlformats.org/officeDocument/2006/relationships/hyperlink" Target="consultantplus://offline/ref=140E3FC064ADE686864AC62E9A96AB23445CC4EF247028184F6F4C725C8D04C62DEF06F67A881A62446CC8008DB61A08321DABBAC5D3K8r8G" TargetMode="External"/><Relationship Id="rId30" Type="http://schemas.openxmlformats.org/officeDocument/2006/relationships/hyperlink" Target="consultantplus://offline/ref=140E3FC064ADE686864AC62E9A96AB23445CC4EF267128184F6F4C725C8D04C62DEF06F67C8F1E62446CC8008DB61A08321DABBAC5D3K8r8G"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62E9B5-B71B-42AA-8062-836A2C030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Pages>
  <Words>15521</Words>
  <Characters>88476</Characters>
  <Application>Microsoft Office Word</Application>
  <DocSecurity>0</DocSecurity>
  <Lines>737</Lines>
  <Paragraphs>207</Paragraphs>
  <ScaleCrop>false</ScaleCrop>
  <HeadingPairs>
    <vt:vector size="2" baseType="variant">
      <vt:variant>
        <vt:lpstr>Название</vt:lpstr>
      </vt:variant>
      <vt:variant>
        <vt:i4>1</vt:i4>
      </vt:variant>
    </vt:vector>
  </HeadingPairs>
  <TitlesOfParts>
    <vt:vector size="1" baseType="lpstr">
      <vt:lpstr/>
    </vt:vector>
  </TitlesOfParts>
  <Company>OEM</Company>
  <LinksUpToDate>false</LinksUpToDate>
  <CharactersWithSpaces>103790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Яковлева Н.В.</dc:creator>
  <cp:lastModifiedBy>Гиль Ирина Валерьевна</cp:lastModifiedBy>
  <cp:revision>4</cp:revision>
  <cp:lastPrinted>2026-02-25T05:02:00Z</cp:lastPrinted>
  <dcterms:created xsi:type="dcterms:W3CDTF">2026-08-25T11:27:00Z</dcterms:created>
  <dcterms:modified xsi:type="dcterms:W3CDTF">2026-08-25T11:28:00Z</dcterms:modified>
</cp:coreProperties>
</file>