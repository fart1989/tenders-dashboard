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do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b"/>
        <w:tblW w:w="0" w:type="auto"/>
        <w:tblInd w:w="4361" w:type="dxa"/>
        <w:tblLook w:val="04A0" w:firstRow="1" w:lastRow="0" w:firstColumn="1" w:lastColumn="0" w:noHBand="0" w:noVBand="1"/>
      </w:tblPr>
      <w:tblGrid>
        <w:gridCol w:w="4993"/>
      </w:tblGrid>
      <w:tr w:rsidR="001C06A2" w:rsidRPr="00BB2958" w:rsidTr="008958C5">
        <w:tc>
          <w:tcPr>
            <w:tcW w:w="5103" w:type="dxa"/>
            <w:tcBorders>
              <w:top w:val="nil"/>
              <w:left w:val="nil"/>
              <w:bottom w:val="nil"/>
              <w:right w:val="nil"/>
            </w:tcBorders>
          </w:tcPr>
          <w:p w:rsidR="001C06A2" w:rsidRPr="00BB2958" w:rsidRDefault="001C06A2" w:rsidP="008958C5">
            <w:pPr>
              <w:tabs>
                <w:tab w:val="right" w:leader="dot" w:pos="9344"/>
              </w:tabs>
              <w:spacing w:after="0"/>
              <w:ind w:left="-108" w:right="-108"/>
              <w:jc w:val="right"/>
              <w:rPr>
                <w:rFonts w:ascii="Times New Roman" w:hAnsi="Times New Roman"/>
                <w:b/>
                <w:smallCaps/>
                <w:noProof/>
                <w:color w:val="000000" w:themeColor="text1"/>
                <w:sz w:val="26"/>
                <w:szCs w:val="26"/>
              </w:rPr>
            </w:pPr>
            <w:r w:rsidRPr="00BB2958">
              <w:rPr>
                <w:color w:val="000000" w:themeColor="text1"/>
              </w:rPr>
              <w:br w:type="page"/>
            </w:r>
            <w:r w:rsidR="0006161A">
              <w:rPr>
                <w:rFonts w:ascii="Times New Roman" w:hAnsi="Times New Roman"/>
                <w:b/>
                <w:color w:val="000000" w:themeColor="text1"/>
                <w:sz w:val="26"/>
                <w:szCs w:val="26"/>
              </w:rPr>
              <w:t>Приложение № 2</w:t>
            </w:r>
            <w:r w:rsidR="0006161A" w:rsidRPr="0006161A">
              <w:rPr>
                <w:rFonts w:ascii="Times New Roman" w:hAnsi="Times New Roman"/>
                <w:b/>
                <w:color w:val="000000" w:themeColor="text1"/>
                <w:sz w:val="26"/>
                <w:szCs w:val="26"/>
              </w:rPr>
              <w:t xml:space="preserve"> к извещению об осуществлении электронного аукциона, проводимого с целью заключения контракта № </w:t>
            </w:r>
            <w:r w:rsidR="00177242" w:rsidRPr="00177242">
              <w:rPr>
                <w:rFonts w:ascii="Times New Roman" w:hAnsi="Times New Roman"/>
                <w:b/>
                <w:color w:val="000000" w:themeColor="text1"/>
                <w:sz w:val="26"/>
                <w:szCs w:val="26"/>
              </w:rPr>
              <w:t>106-2-26-44-1198 на поставку системы формирования масок синхротронных и нейтронных пучков из танталовых и кадмиевых заготовок</w:t>
            </w:r>
          </w:p>
        </w:tc>
      </w:tr>
    </w:tbl>
    <w:p w:rsidR="001C06A2" w:rsidRDefault="001C06A2" w:rsidP="001C06A2">
      <w:pPr>
        <w:spacing w:after="0" w:line="240" w:lineRule="auto"/>
        <w:ind w:firstLine="709"/>
        <w:jc w:val="center"/>
        <w:rPr>
          <w:rFonts w:ascii="Times New Roman" w:hAnsi="Times New Roman"/>
          <w:b/>
          <w:smallCaps/>
          <w:noProof/>
          <w:color w:val="000000" w:themeColor="text1"/>
          <w:sz w:val="26"/>
          <w:szCs w:val="26"/>
        </w:rPr>
      </w:pPr>
    </w:p>
    <w:p w:rsidR="001C06A2" w:rsidRDefault="001C06A2" w:rsidP="001C06A2">
      <w:pPr>
        <w:spacing w:after="0" w:line="240" w:lineRule="auto"/>
        <w:ind w:firstLine="709"/>
        <w:jc w:val="center"/>
        <w:rPr>
          <w:rFonts w:ascii="Times New Roman" w:hAnsi="Times New Roman"/>
          <w:b/>
          <w:caps/>
          <w:sz w:val="26"/>
          <w:szCs w:val="26"/>
        </w:rPr>
      </w:pPr>
      <w:r>
        <w:rPr>
          <w:rFonts w:ascii="Times New Roman" w:hAnsi="Times New Roman"/>
          <w:b/>
          <w:smallCaps/>
          <w:noProof/>
          <w:color w:val="000000" w:themeColor="text1"/>
          <w:sz w:val="26"/>
          <w:szCs w:val="26"/>
        </w:rPr>
        <w:t>ПРОЕКТ КОНТРАКТА</w:t>
      </w:r>
    </w:p>
    <w:p w:rsidR="001C06A2" w:rsidRDefault="001C06A2" w:rsidP="001C06A2">
      <w:pPr>
        <w:spacing w:after="0" w:line="240" w:lineRule="auto"/>
        <w:ind w:firstLine="709"/>
        <w:jc w:val="center"/>
        <w:rPr>
          <w:rFonts w:ascii="Times New Roman" w:hAnsi="Times New Roman"/>
          <w:b/>
          <w:caps/>
          <w:sz w:val="26"/>
          <w:szCs w:val="26"/>
        </w:rPr>
      </w:pPr>
    </w:p>
    <w:p w:rsidR="001C06A2" w:rsidRPr="0021286F" w:rsidRDefault="001C06A2" w:rsidP="001C06A2">
      <w:pPr>
        <w:spacing w:after="0" w:line="240" w:lineRule="auto"/>
        <w:ind w:firstLine="709"/>
        <w:jc w:val="center"/>
        <w:rPr>
          <w:rFonts w:ascii="Times New Roman" w:hAnsi="Times New Roman"/>
          <w:b/>
          <w:caps/>
          <w:sz w:val="26"/>
          <w:szCs w:val="26"/>
        </w:rPr>
      </w:pPr>
      <w:r>
        <w:rPr>
          <w:rFonts w:ascii="Times New Roman" w:hAnsi="Times New Roman"/>
          <w:b/>
          <w:caps/>
          <w:sz w:val="26"/>
          <w:szCs w:val="26"/>
        </w:rPr>
        <w:t>контракт №</w:t>
      </w:r>
      <w:r w:rsidR="006702E8" w:rsidRPr="006702E8">
        <w:t xml:space="preserve"> </w:t>
      </w:r>
      <w:r w:rsidR="00177242" w:rsidRPr="00177242">
        <w:rPr>
          <w:rFonts w:ascii="Times New Roman" w:hAnsi="Times New Roman"/>
          <w:b/>
          <w:caps/>
          <w:sz w:val="26"/>
          <w:szCs w:val="26"/>
        </w:rPr>
        <w:t>106-2-26-44-1198</w:t>
      </w:r>
    </w:p>
    <w:p w:rsidR="001C06A2" w:rsidRDefault="001C06A2" w:rsidP="001C06A2">
      <w:pPr>
        <w:spacing w:after="0" w:line="240" w:lineRule="auto"/>
        <w:ind w:firstLine="709"/>
        <w:jc w:val="center"/>
        <w:rPr>
          <w:rFonts w:ascii="Times New Roman" w:hAnsi="Times New Roman"/>
          <w:caps/>
          <w:sz w:val="26"/>
          <w:szCs w:val="26"/>
        </w:rPr>
      </w:pPr>
      <w:r w:rsidRPr="0021286F">
        <w:rPr>
          <w:rFonts w:ascii="Times New Roman" w:hAnsi="Times New Roman"/>
          <w:sz w:val="26"/>
          <w:szCs w:val="26"/>
          <w:lang w:eastAsia="ru-RU"/>
        </w:rPr>
        <w:t>И</w:t>
      </w:r>
      <w:r w:rsidRPr="0021286F">
        <w:rPr>
          <w:rFonts w:ascii="Times New Roman" w:hAnsi="Times New Roman"/>
          <w:sz w:val="26"/>
          <w:szCs w:val="26"/>
        </w:rPr>
        <w:t>дентификационный код закупки</w:t>
      </w:r>
      <w:r w:rsidRPr="0021286F">
        <w:rPr>
          <w:rFonts w:ascii="Times New Roman" w:hAnsi="Times New Roman"/>
          <w:caps/>
          <w:sz w:val="26"/>
          <w:szCs w:val="26"/>
        </w:rPr>
        <w:t xml:space="preserve">: </w:t>
      </w:r>
      <w:r w:rsidR="00C04B83">
        <w:rPr>
          <w:rFonts w:ascii="Times New Roman" w:hAnsi="Times New Roman"/>
          <w:caps/>
          <w:sz w:val="26"/>
          <w:szCs w:val="26"/>
        </w:rPr>
        <w:t>________________________</w:t>
      </w:r>
    </w:p>
    <w:p w:rsidR="001C06A2" w:rsidRDefault="001C06A2" w:rsidP="001C06A2">
      <w:pPr>
        <w:spacing w:after="0" w:line="240" w:lineRule="auto"/>
        <w:ind w:firstLine="709"/>
        <w:jc w:val="center"/>
        <w:rPr>
          <w:rFonts w:ascii="Times New Roman" w:hAnsi="Times New Roman"/>
          <w:b/>
          <w:caps/>
          <w:sz w:val="26"/>
          <w:szCs w:val="2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85"/>
      </w:tblGrid>
      <w:tr w:rsidR="001C06A2" w:rsidTr="008958C5">
        <w:tc>
          <w:tcPr>
            <w:tcW w:w="4785" w:type="dxa"/>
          </w:tcPr>
          <w:p w:rsidR="001C06A2" w:rsidRDefault="001C06A2" w:rsidP="008958C5">
            <w:pPr>
              <w:pStyle w:val="ConsPlusNormal"/>
              <w:jc w:val="both"/>
              <w:rPr>
                <w:rFonts w:ascii="Times New Roman" w:hAnsi="Times New Roman"/>
                <w:sz w:val="26"/>
                <w:szCs w:val="26"/>
              </w:rPr>
            </w:pPr>
            <w:r>
              <w:rPr>
                <w:rFonts w:ascii="Times New Roman" w:hAnsi="Times New Roman"/>
                <w:sz w:val="26"/>
                <w:szCs w:val="26"/>
              </w:rPr>
              <w:t>г. Москва</w:t>
            </w:r>
            <w:r w:rsidRPr="00614795">
              <w:rPr>
                <w:rFonts w:ascii="Times New Roman" w:hAnsi="Times New Roman"/>
                <w:sz w:val="26"/>
                <w:szCs w:val="26"/>
              </w:rPr>
              <w:t xml:space="preserve">                          </w:t>
            </w:r>
          </w:p>
        </w:tc>
        <w:tc>
          <w:tcPr>
            <w:tcW w:w="4786" w:type="dxa"/>
          </w:tcPr>
          <w:p w:rsidR="001C06A2" w:rsidRDefault="001C06A2" w:rsidP="008958C5">
            <w:pPr>
              <w:pStyle w:val="ConsPlusNormal"/>
              <w:jc w:val="right"/>
              <w:rPr>
                <w:rFonts w:ascii="Times New Roman" w:hAnsi="Times New Roman"/>
                <w:sz w:val="26"/>
                <w:szCs w:val="26"/>
              </w:rPr>
            </w:pPr>
            <w:r w:rsidRPr="00614795">
              <w:rPr>
                <w:rFonts w:ascii="Times New Roman" w:hAnsi="Times New Roman"/>
                <w:sz w:val="26"/>
                <w:szCs w:val="26"/>
              </w:rPr>
              <w:t>«___» __________ 202</w:t>
            </w:r>
            <w:r w:rsidR="00C04B83">
              <w:rPr>
                <w:rFonts w:ascii="Times New Roman" w:hAnsi="Times New Roman"/>
                <w:sz w:val="26"/>
                <w:szCs w:val="26"/>
              </w:rPr>
              <w:t>__</w:t>
            </w:r>
          </w:p>
        </w:tc>
      </w:tr>
    </w:tbl>
    <w:p w:rsidR="001C06A2" w:rsidRPr="0021286F" w:rsidRDefault="001C06A2" w:rsidP="001C06A2">
      <w:pPr>
        <w:shd w:val="clear" w:color="auto" w:fill="FFFFFF"/>
        <w:tabs>
          <w:tab w:val="left" w:pos="6804"/>
        </w:tabs>
        <w:autoSpaceDE w:val="0"/>
        <w:autoSpaceDN w:val="0"/>
        <w:spacing w:after="0" w:line="240" w:lineRule="auto"/>
        <w:jc w:val="both"/>
        <w:rPr>
          <w:rFonts w:ascii="Times New Roman" w:hAnsi="Times New Roman"/>
          <w:sz w:val="26"/>
          <w:szCs w:val="26"/>
          <w:shd w:val="clear" w:color="auto" w:fill="FFFFFF"/>
        </w:rPr>
      </w:pPr>
    </w:p>
    <w:p w:rsidR="001C06A2" w:rsidRPr="0021286F" w:rsidRDefault="001C06A2" w:rsidP="001C06A2">
      <w:pPr>
        <w:spacing w:after="0" w:line="240" w:lineRule="auto"/>
        <w:ind w:firstLine="709"/>
        <w:jc w:val="both"/>
        <w:rPr>
          <w:rFonts w:ascii="Times New Roman" w:hAnsi="Times New Roman"/>
          <w:sz w:val="26"/>
          <w:szCs w:val="26"/>
        </w:rPr>
      </w:pPr>
      <w:r w:rsidRPr="0021286F">
        <w:rPr>
          <w:rFonts w:ascii="Times New Roman" w:hAnsi="Times New Roman"/>
          <w:sz w:val="26"/>
          <w:szCs w:val="26"/>
        </w:rPr>
        <w:t>Федеральное государственное бюджетное учреждение «Национальный исследовательский центр «Курчатовский институт» (НИЦ «Курчатовский институт»), именуемое в дальнейшем «Заказчик», в лице ____________________, действующего (ей) на основании _______________, с одной стороны, и ___________________ (______________), именуемое в дальнейшем  «Поставщик», в лице ____________________, действующего (ей) на основании _______________, с другой стороны, именуемые в дальнейшем «</w:t>
      </w:r>
      <w:r>
        <w:rPr>
          <w:rFonts w:ascii="Times New Roman" w:hAnsi="Times New Roman"/>
          <w:sz w:val="26"/>
          <w:szCs w:val="26"/>
        </w:rPr>
        <w:t>Стороны</w:t>
      </w:r>
      <w:r w:rsidRPr="0021286F">
        <w:rPr>
          <w:rFonts w:ascii="Times New Roman" w:hAnsi="Times New Roman"/>
          <w:sz w:val="26"/>
          <w:szCs w:val="26"/>
        </w:rPr>
        <w:t>», заключили настоящий контракт о нижеследующем:</w:t>
      </w:r>
    </w:p>
    <w:p w:rsidR="001C06A2" w:rsidRPr="0021286F" w:rsidRDefault="001C06A2" w:rsidP="001C06A2">
      <w:pPr>
        <w:spacing w:after="0" w:line="240" w:lineRule="auto"/>
        <w:ind w:firstLine="709"/>
        <w:jc w:val="both"/>
        <w:rPr>
          <w:rFonts w:ascii="Times New Roman" w:hAnsi="Times New Roman"/>
          <w:sz w:val="26"/>
          <w:szCs w:val="26"/>
        </w:rPr>
      </w:pPr>
    </w:p>
    <w:p w:rsidR="001C06A2" w:rsidRPr="0021286F" w:rsidRDefault="001C06A2" w:rsidP="001C06A2">
      <w:pPr>
        <w:shd w:val="clear" w:color="auto" w:fill="FFFFFF"/>
        <w:suppressAutoHyphens/>
        <w:autoSpaceDN w:val="0"/>
        <w:spacing w:after="0" w:line="240" w:lineRule="auto"/>
        <w:jc w:val="center"/>
        <w:rPr>
          <w:rFonts w:ascii="Times New Roman" w:hAnsi="Times New Roman"/>
          <w:b/>
          <w:sz w:val="26"/>
          <w:szCs w:val="26"/>
          <w:shd w:val="clear" w:color="auto" w:fill="FFFFFF"/>
        </w:rPr>
      </w:pPr>
      <w:r w:rsidRPr="0021286F">
        <w:rPr>
          <w:rFonts w:ascii="Times New Roman" w:hAnsi="Times New Roman"/>
          <w:b/>
          <w:sz w:val="26"/>
          <w:szCs w:val="26"/>
          <w:shd w:val="clear" w:color="auto" w:fill="FFFFFF"/>
        </w:rPr>
        <w:t>1. Предмет контракта</w:t>
      </w:r>
    </w:p>
    <w:p w:rsidR="001C06A2" w:rsidRPr="0021286F"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1286F">
        <w:rPr>
          <w:rFonts w:ascii="Times New Roman" w:hAnsi="Times New Roman"/>
          <w:b/>
          <w:sz w:val="26"/>
          <w:szCs w:val="26"/>
        </w:rPr>
        <w:t xml:space="preserve">1.1. </w:t>
      </w:r>
      <w:r w:rsidRPr="0021286F">
        <w:rPr>
          <w:rFonts w:ascii="Times New Roman" w:hAnsi="Times New Roman"/>
          <w:sz w:val="26"/>
          <w:szCs w:val="26"/>
        </w:rPr>
        <w:t xml:space="preserve">Поставщик обязуется передать Заказчику в установленный контрактом срок </w:t>
      </w:r>
      <w:r w:rsidR="00177242">
        <w:rPr>
          <w:rFonts w:ascii="Times New Roman" w:hAnsi="Times New Roman"/>
          <w:sz w:val="26"/>
          <w:szCs w:val="26"/>
        </w:rPr>
        <w:t>систему</w:t>
      </w:r>
      <w:r w:rsidR="00177242" w:rsidRPr="00177242">
        <w:rPr>
          <w:rFonts w:ascii="Times New Roman" w:hAnsi="Times New Roman"/>
          <w:sz w:val="26"/>
          <w:szCs w:val="26"/>
        </w:rPr>
        <w:t xml:space="preserve"> формирования масок синхротронных и нейтронных пучков из танталовых и кадмиевых заготовок</w:t>
      </w:r>
      <w:r w:rsidR="00B40459" w:rsidRPr="00B40459">
        <w:rPr>
          <w:rFonts w:ascii="Times New Roman" w:hAnsi="Times New Roman"/>
          <w:sz w:val="26"/>
          <w:szCs w:val="26"/>
        </w:rPr>
        <w:t xml:space="preserve"> </w:t>
      </w:r>
      <w:r w:rsidRPr="00614795">
        <w:rPr>
          <w:rFonts w:ascii="Times New Roman" w:hAnsi="Times New Roman"/>
          <w:sz w:val="26"/>
          <w:szCs w:val="26"/>
        </w:rPr>
        <w:t>(далее</w:t>
      </w:r>
      <w:r>
        <w:rPr>
          <w:rFonts w:ascii="Times New Roman" w:hAnsi="Times New Roman"/>
          <w:sz w:val="26"/>
          <w:szCs w:val="26"/>
        </w:rPr>
        <w:t xml:space="preserve"> – Товар</w:t>
      </w:r>
      <w:r w:rsidRPr="00614795">
        <w:rPr>
          <w:rFonts w:ascii="Times New Roman" w:hAnsi="Times New Roman"/>
          <w:sz w:val="26"/>
          <w:szCs w:val="26"/>
        </w:rPr>
        <w:t>)</w:t>
      </w:r>
      <w:r w:rsidRPr="0021286F">
        <w:rPr>
          <w:rFonts w:ascii="Times New Roman" w:hAnsi="Times New Roman"/>
          <w:sz w:val="26"/>
          <w:szCs w:val="26"/>
        </w:rPr>
        <w:t xml:space="preserve">, а Заказчик обязуется принять и оплатить </w:t>
      </w:r>
      <w:r>
        <w:rPr>
          <w:rFonts w:ascii="Times New Roman" w:hAnsi="Times New Roman"/>
          <w:sz w:val="26"/>
          <w:szCs w:val="26"/>
        </w:rPr>
        <w:t>Т</w:t>
      </w:r>
      <w:r w:rsidRPr="0021286F">
        <w:rPr>
          <w:rFonts w:ascii="Times New Roman" w:hAnsi="Times New Roman"/>
          <w:sz w:val="26"/>
          <w:szCs w:val="26"/>
        </w:rPr>
        <w:t xml:space="preserve">овар в соответствии с условиями контракта. </w:t>
      </w:r>
    </w:p>
    <w:p w:rsidR="001C06A2" w:rsidRPr="0021286F"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1286F">
        <w:rPr>
          <w:rFonts w:ascii="Times New Roman" w:hAnsi="Times New Roman"/>
          <w:sz w:val="26"/>
          <w:szCs w:val="26"/>
          <w:lang w:eastAsia="ru-RU"/>
        </w:rPr>
        <w:t xml:space="preserve">Наименование, количество поставляемого </w:t>
      </w:r>
      <w:r>
        <w:rPr>
          <w:rFonts w:ascii="Times New Roman" w:hAnsi="Times New Roman"/>
          <w:sz w:val="26"/>
          <w:szCs w:val="26"/>
          <w:lang w:eastAsia="ru-RU"/>
        </w:rPr>
        <w:t>Т</w:t>
      </w:r>
      <w:r w:rsidRPr="0021286F">
        <w:rPr>
          <w:rFonts w:ascii="Times New Roman" w:hAnsi="Times New Roman"/>
          <w:sz w:val="26"/>
          <w:szCs w:val="26"/>
          <w:lang w:eastAsia="ru-RU"/>
        </w:rPr>
        <w:t xml:space="preserve">овара, функциональные, технические и качественные характеристики, единица измерения </w:t>
      </w:r>
      <w:r>
        <w:rPr>
          <w:rFonts w:ascii="Times New Roman" w:hAnsi="Times New Roman"/>
          <w:sz w:val="26"/>
          <w:szCs w:val="26"/>
          <w:lang w:eastAsia="ru-RU"/>
        </w:rPr>
        <w:t>Т</w:t>
      </w:r>
      <w:r w:rsidRPr="0021286F">
        <w:rPr>
          <w:rFonts w:ascii="Times New Roman" w:hAnsi="Times New Roman"/>
          <w:sz w:val="26"/>
          <w:szCs w:val="26"/>
          <w:lang w:eastAsia="ru-RU"/>
        </w:rPr>
        <w:t xml:space="preserve">овара, наименование страны происхождения </w:t>
      </w:r>
      <w:r>
        <w:rPr>
          <w:rFonts w:ascii="Times New Roman" w:hAnsi="Times New Roman"/>
          <w:sz w:val="26"/>
          <w:szCs w:val="26"/>
          <w:lang w:eastAsia="ru-RU"/>
        </w:rPr>
        <w:t>Т</w:t>
      </w:r>
      <w:r w:rsidRPr="0021286F">
        <w:rPr>
          <w:rFonts w:ascii="Times New Roman" w:hAnsi="Times New Roman"/>
          <w:sz w:val="26"/>
          <w:szCs w:val="26"/>
          <w:lang w:eastAsia="ru-RU"/>
        </w:rPr>
        <w:t>овара указаны в спецификации (приложение № 1 к контракту)</w:t>
      </w:r>
      <w:r>
        <w:rPr>
          <w:rFonts w:ascii="Times New Roman" w:hAnsi="Times New Roman"/>
          <w:sz w:val="26"/>
          <w:szCs w:val="26"/>
          <w:lang w:eastAsia="ru-RU"/>
        </w:rPr>
        <w:t xml:space="preserve"> (далее – Спецификация)</w:t>
      </w:r>
      <w:r w:rsidRPr="0021286F">
        <w:rPr>
          <w:rFonts w:ascii="Times New Roman" w:hAnsi="Times New Roman"/>
          <w:sz w:val="26"/>
          <w:szCs w:val="26"/>
          <w:lang w:eastAsia="ru-RU"/>
        </w:rPr>
        <w:t xml:space="preserve">, являющейся неотъемлемой частью контракта. </w:t>
      </w:r>
    </w:p>
    <w:p w:rsidR="009E0FE9" w:rsidRDefault="001C06A2" w:rsidP="001C06A2">
      <w:pPr>
        <w:autoSpaceDE w:val="0"/>
        <w:autoSpaceDN w:val="0"/>
        <w:adjustRightInd w:val="0"/>
        <w:spacing w:after="0" w:line="240" w:lineRule="auto"/>
        <w:ind w:firstLine="709"/>
        <w:jc w:val="both"/>
        <w:rPr>
          <w:rFonts w:ascii="Times New Roman" w:hAnsi="Times New Roman"/>
          <w:bCs/>
          <w:sz w:val="26"/>
          <w:szCs w:val="26"/>
          <w:lang w:eastAsia="ru-RU"/>
        </w:rPr>
      </w:pPr>
      <w:r w:rsidRPr="0021286F">
        <w:rPr>
          <w:rFonts w:ascii="Times New Roman" w:hAnsi="Times New Roman"/>
          <w:b/>
          <w:sz w:val="26"/>
          <w:szCs w:val="26"/>
          <w:lang w:eastAsia="ru-RU"/>
        </w:rPr>
        <w:t xml:space="preserve">1.2. </w:t>
      </w:r>
      <w:r w:rsidR="009E0FE9" w:rsidRPr="009E0FE9">
        <w:rPr>
          <w:rFonts w:ascii="Times New Roman" w:hAnsi="Times New Roman"/>
          <w:bCs/>
          <w:sz w:val="26"/>
          <w:szCs w:val="26"/>
          <w:lang w:eastAsia="ru-RU"/>
        </w:rPr>
        <w:t>Поставляемый Товар  должен быть новым Товаром (Товаром, который не был в употреблении, в том числе, который не был восстановлен, не были восстановлены потребительские свойства).</w:t>
      </w:r>
    </w:p>
    <w:p w:rsidR="001C06A2" w:rsidRPr="0021286F"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1286F">
        <w:rPr>
          <w:rFonts w:ascii="Times New Roman" w:hAnsi="Times New Roman"/>
          <w:b/>
          <w:bCs/>
          <w:sz w:val="26"/>
          <w:szCs w:val="26"/>
          <w:lang w:eastAsia="ru-RU"/>
        </w:rPr>
        <w:t>1.3.</w:t>
      </w:r>
      <w:r w:rsidRPr="0021286F">
        <w:rPr>
          <w:rFonts w:ascii="Times New Roman" w:hAnsi="Times New Roman"/>
          <w:bCs/>
          <w:sz w:val="26"/>
          <w:szCs w:val="26"/>
          <w:lang w:eastAsia="ru-RU"/>
        </w:rPr>
        <w:t> </w:t>
      </w:r>
      <w:r w:rsidRPr="0021286F">
        <w:rPr>
          <w:rFonts w:ascii="Times New Roman" w:hAnsi="Times New Roman"/>
          <w:sz w:val="26"/>
          <w:szCs w:val="26"/>
          <w:lang w:eastAsia="ru-RU"/>
        </w:rPr>
        <w:t xml:space="preserve">Право на заключение настоящего контракта предоставляется сторонам по результатам проведения </w:t>
      </w:r>
      <w:r>
        <w:rPr>
          <w:rFonts w:ascii="Times New Roman" w:hAnsi="Times New Roman"/>
          <w:sz w:val="26"/>
          <w:szCs w:val="26"/>
          <w:lang w:eastAsia="ru-RU"/>
        </w:rPr>
        <w:t>электронного аукциона</w:t>
      </w:r>
      <w:r w:rsidRPr="0021286F">
        <w:rPr>
          <w:rFonts w:ascii="Times New Roman" w:hAnsi="Times New Roman"/>
          <w:sz w:val="26"/>
          <w:szCs w:val="26"/>
          <w:lang w:eastAsia="ru-RU"/>
        </w:rPr>
        <w:t xml:space="preserve"> в соответствии с протоколом _______________ от «___» ______________ 202</w:t>
      </w:r>
      <w:r w:rsidR="00D35239">
        <w:rPr>
          <w:rFonts w:ascii="Times New Roman" w:hAnsi="Times New Roman"/>
          <w:sz w:val="26"/>
          <w:szCs w:val="26"/>
          <w:lang w:eastAsia="ru-RU"/>
        </w:rPr>
        <w:t>6</w:t>
      </w:r>
      <w:r w:rsidRPr="0021286F">
        <w:rPr>
          <w:rFonts w:ascii="Times New Roman" w:hAnsi="Times New Roman"/>
          <w:sz w:val="26"/>
          <w:szCs w:val="26"/>
          <w:lang w:eastAsia="ru-RU"/>
        </w:rPr>
        <w:t xml:space="preserve"> года.</w:t>
      </w:r>
    </w:p>
    <w:p w:rsidR="001C06A2" w:rsidRPr="0021286F"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p>
    <w:p w:rsidR="001C06A2" w:rsidRPr="0021286F" w:rsidRDefault="001C06A2" w:rsidP="001C06A2">
      <w:pPr>
        <w:shd w:val="clear" w:color="auto" w:fill="FFFFFF"/>
        <w:suppressAutoHyphens/>
        <w:autoSpaceDN w:val="0"/>
        <w:spacing w:after="0" w:line="240" w:lineRule="auto"/>
        <w:jc w:val="center"/>
        <w:rPr>
          <w:rFonts w:ascii="Times New Roman" w:hAnsi="Times New Roman"/>
          <w:b/>
          <w:sz w:val="26"/>
          <w:szCs w:val="26"/>
          <w:lang w:eastAsia="ru-RU"/>
        </w:rPr>
      </w:pPr>
      <w:r w:rsidRPr="0021286F">
        <w:rPr>
          <w:rFonts w:ascii="Times New Roman" w:hAnsi="Times New Roman"/>
          <w:b/>
          <w:sz w:val="26"/>
          <w:szCs w:val="26"/>
          <w:shd w:val="clear" w:color="auto" w:fill="FFFFFF"/>
        </w:rPr>
        <w:t xml:space="preserve">2. </w:t>
      </w:r>
      <w:r w:rsidRPr="0021286F">
        <w:rPr>
          <w:rFonts w:ascii="Times New Roman" w:hAnsi="Times New Roman"/>
          <w:b/>
          <w:sz w:val="26"/>
          <w:szCs w:val="26"/>
          <w:lang w:eastAsia="ru-RU"/>
        </w:rPr>
        <w:t>Цена контракта и порядок расчетов</w:t>
      </w:r>
    </w:p>
    <w:p w:rsidR="001C06A2" w:rsidRPr="00C36188" w:rsidRDefault="001C06A2" w:rsidP="001C06A2">
      <w:pPr>
        <w:autoSpaceDE w:val="0"/>
        <w:autoSpaceDN w:val="0"/>
        <w:adjustRightInd w:val="0"/>
        <w:spacing w:after="0" w:line="240" w:lineRule="auto"/>
        <w:ind w:firstLine="709"/>
        <w:jc w:val="both"/>
        <w:rPr>
          <w:rFonts w:ascii="Times New Roman" w:hAnsi="Times New Roman"/>
          <w:iCs/>
          <w:sz w:val="26"/>
          <w:szCs w:val="26"/>
        </w:rPr>
      </w:pPr>
      <w:r w:rsidRPr="0021286F">
        <w:rPr>
          <w:rFonts w:ascii="Times New Roman" w:hAnsi="Times New Roman"/>
          <w:b/>
          <w:sz w:val="26"/>
          <w:szCs w:val="26"/>
          <w:lang w:eastAsia="ru-RU"/>
        </w:rPr>
        <w:lastRenderedPageBreak/>
        <w:t>2. 1.</w:t>
      </w:r>
      <w:r w:rsidRPr="0021286F">
        <w:rPr>
          <w:rFonts w:ascii="Times New Roman" w:hAnsi="Times New Roman"/>
          <w:sz w:val="26"/>
          <w:szCs w:val="26"/>
          <w:lang w:eastAsia="ru-RU"/>
        </w:rPr>
        <w:t> Цена контракта составляет _________ (___________) рублей ___ копеек, в том числе НДС</w:t>
      </w:r>
      <w:r>
        <w:rPr>
          <w:rStyle w:val="af5"/>
          <w:rFonts w:ascii="Times New Roman" w:hAnsi="Times New Roman"/>
          <w:sz w:val="26"/>
          <w:szCs w:val="26"/>
          <w:lang w:eastAsia="ru-RU"/>
        </w:rPr>
        <w:footnoteReference w:id="1"/>
      </w:r>
      <w:r w:rsidRPr="0021286F">
        <w:rPr>
          <w:rFonts w:ascii="Times New Roman" w:hAnsi="Times New Roman"/>
          <w:sz w:val="26"/>
          <w:szCs w:val="26"/>
          <w:lang w:eastAsia="ru-RU"/>
        </w:rPr>
        <w:t xml:space="preserve"> (_______%)</w:t>
      </w:r>
      <w:r>
        <w:rPr>
          <w:rFonts w:ascii="Times New Roman" w:hAnsi="Times New Roman"/>
          <w:sz w:val="26"/>
          <w:szCs w:val="26"/>
          <w:lang w:eastAsia="ru-RU"/>
        </w:rPr>
        <w:t xml:space="preserve"> -</w:t>
      </w:r>
      <w:r w:rsidRPr="0021286F">
        <w:rPr>
          <w:rFonts w:ascii="Times New Roman" w:hAnsi="Times New Roman"/>
          <w:iCs/>
          <w:sz w:val="26"/>
          <w:szCs w:val="26"/>
        </w:rPr>
        <w:t>__________(_______) рублей _______ копеек</w:t>
      </w:r>
      <w:r>
        <w:rPr>
          <w:rFonts w:ascii="Times New Roman" w:hAnsi="Times New Roman"/>
          <w:iCs/>
          <w:sz w:val="26"/>
          <w:szCs w:val="26"/>
        </w:rPr>
        <w:t xml:space="preserve">. </w:t>
      </w:r>
      <w:r w:rsidRPr="003B270C">
        <w:rPr>
          <w:rFonts w:ascii="Times New Roman" w:hAnsi="Times New Roman"/>
          <w:i/>
          <w:iCs/>
          <w:sz w:val="24"/>
          <w:szCs w:val="24"/>
        </w:rPr>
        <w:t>или</w:t>
      </w:r>
      <w:r>
        <w:rPr>
          <w:rFonts w:ascii="Times New Roman" w:hAnsi="Times New Roman"/>
          <w:i/>
          <w:iCs/>
          <w:sz w:val="24"/>
          <w:szCs w:val="24"/>
        </w:rPr>
        <w:t xml:space="preserve"> </w:t>
      </w:r>
      <w:r w:rsidRPr="009D216A">
        <w:rPr>
          <w:rFonts w:ascii="Times New Roman" w:hAnsi="Times New Roman"/>
          <w:iCs/>
          <w:sz w:val="26"/>
          <w:szCs w:val="26"/>
        </w:rPr>
        <w:t>НДС не облагается</w:t>
      </w:r>
      <w:r w:rsidRPr="009D216A">
        <w:rPr>
          <w:rStyle w:val="af5"/>
          <w:rFonts w:ascii="Times New Roman" w:hAnsi="Times New Roman"/>
          <w:iCs/>
          <w:sz w:val="26"/>
          <w:szCs w:val="26"/>
        </w:rPr>
        <w:footnoteReference w:id="2"/>
      </w:r>
      <w:r w:rsidRPr="009D216A">
        <w:rPr>
          <w:rFonts w:ascii="Times New Roman" w:hAnsi="Times New Roman"/>
          <w:i/>
          <w:iCs/>
          <w:sz w:val="26"/>
          <w:szCs w:val="26"/>
        </w:rPr>
        <w:t xml:space="preserve"> </w:t>
      </w:r>
      <w:r w:rsidRPr="009D216A">
        <w:rPr>
          <w:rFonts w:ascii="Times New Roman" w:hAnsi="Times New Roman"/>
          <w:iCs/>
          <w:sz w:val="26"/>
          <w:szCs w:val="26"/>
        </w:rPr>
        <w:t>в соответствии с ________________</w:t>
      </w:r>
      <w:r w:rsidRPr="009D216A">
        <w:rPr>
          <w:rFonts w:ascii="Times New Roman" w:hAnsi="Times New Roman"/>
          <w:i/>
          <w:iCs/>
          <w:sz w:val="26"/>
          <w:szCs w:val="26"/>
        </w:rPr>
        <w:t>.</w:t>
      </w:r>
    </w:p>
    <w:p w:rsidR="001C06A2" w:rsidRPr="0021286F" w:rsidRDefault="001C06A2" w:rsidP="001C06A2">
      <w:pPr>
        <w:autoSpaceDE w:val="0"/>
        <w:autoSpaceDN w:val="0"/>
        <w:adjustRightInd w:val="0"/>
        <w:spacing w:after="0" w:line="240" w:lineRule="auto"/>
        <w:ind w:firstLine="709"/>
        <w:jc w:val="both"/>
        <w:rPr>
          <w:rFonts w:ascii="Times New Roman" w:hAnsi="Times New Roman"/>
          <w:iCs/>
          <w:sz w:val="26"/>
          <w:szCs w:val="26"/>
        </w:rPr>
      </w:pPr>
      <w:r>
        <w:rPr>
          <w:rFonts w:ascii="Times New Roman" w:hAnsi="Times New Roman"/>
          <w:iCs/>
          <w:sz w:val="26"/>
          <w:szCs w:val="26"/>
        </w:rPr>
        <w:t xml:space="preserve">Стоимость товара </w:t>
      </w:r>
      <w:r w:rsidRPr="0021286F">
        <w:rPr>
          <w:rFonts w:ascii="Times New Roman" w:hAnsi="Times New Roman"/>
          <w:iCs/>
          <w:sz w:val="26"/>
          <w:szCs w:val="26"/>
        </w:rPr>
        <w:t>указан</w:t>
      </w:r>
      <w:r>
        <w:rPr>
          <w:rFonts w:ascii="Times New Roman" w:hAnsi="Times New Roman"/>
          <w:iCs/>
          <w:sz w:val="26"/>
          <w:szCs w:val="26"/>
        </w:rPr>
        <w:t>а</w:t>
      </w:r>
      <w:r w:rsidRPr="0021286F">
        <w:rPr>
          <w:rFonts w:ascii="Times New Roman" w:hAnsi="Times New Roman"/>
          <w:iCs/>
          <w:sz w:val="26"/>
          <w:szCs w:val="26"/>
        </w:rPr>
        <w:t xml:space="preserve"> в </w:t>
      </w:r>
      <w:r>
        <w:rPr>
          <w:rFonts w:ascii="Times New Roman" w:hAnsi="Times New Roman"/>
          <w:iCs/>
          <w:sz w:val="26"/>
          <w:szCs w:val="26"/>
        </w:rPr>
        <w:t>С</w:t>
      </w:r>
      <w:r w:rsidRPr="0021286F">
        <w:rPr>
          <w:rFonts w:ascii="Times New Roman" w:hAnsi="Times New Roman"/>
          <w:iCs/>
          <w:sz w:val="26"/>
          <w:szCs w:val="26"/>
        </w:rPr>
        <w:t>пецификации.</w:t>
      </w:r>
    </w:p>
    <w:p w:rsidR="001C06A2" w:rsidRPr="007F1831" w:rsidRDefault="001C06A2" w:rsidP="001C06A2">
      <w:pPr>
        <w:autoSpaceDE w:val="0"/>
        <w:autoSpaceDN w:val="0"/>
        <w:adjustRightInd w:val="0"/>
        <w:spacing w:after="0" w:line="240" w:lineRule="auto"/>
        <w:ind w:firstLine="709"/>
        <w:jc w:val="both"/>
        <w:rPr>
          <w:rFonts w:ascii="Times New Roman" w:hAnsi="Times New Roman"/>
          <w:iCs/>
          <w:sz w:val="26"/>
          <w:szCs w:val="26"/>
        </w:rPr>
      </w:pPr>
      <w:r w:rsidRPr="007F1831">
        <w:rPr>
          <w:rFonts w:ascii="Times New Roman" w:hAnsi="Times New Roman"/>
          <w:b/>
          <w:iCs/>
          <w:sz w:val="26"/>
          <w:szCs w:val="26"/>
        </w:rPr>
        <w:t>2.2</w:t>
      </w:r>
      <w:r w:rsidRPr="007F1831">
        <w:rPr>
          <w:rFonts w:ascii="Times New Roman" w:hAnsi="Times New Roman"/>
          <w:b/>
          <w:i/>
          <w:iCs/>
          <w:sz w:val="26"/>
          <w:szCs w:val="26"/>
        </w:rPr>
        <w:t>.</w:t>
      </w:r>
      <w:r>
        <w:rPr>
          <w:rFonts w:ascii="Times New Roman" w:hAnsi="Times New Roman"/>
          <w:i/>
          <w:iCs/>
          <w:sz w:val="26"/>
          <w:szCs w:val="26"/>
        </w:rPr>
        <w:t xml:space="preserve"> </w:t>
      </w:r>
      <w:r w:rsidRPr="007F1831">
        <w:rPr>
          <w:rFonts w:ascii="Times New Roman" w:hAnsi="Times New Roman"/>
          <w:iCs/>
          <w:sz w:val="26"/>
          <w:szCs w:val="26"/>
        </w:rPr>
        <w:t xml:space="preserve">Авансирование </w:t>
      </w:r>
      <w:r>
        <w:rPr>
          <w:rFonts w:ascii="Times New Roman" w:hAnsi="Times New Roman"/>
          <w:iCs/>
          <w:sz w:val="26"/>
          <w:szCs w:val="26"/>
        </w:rPr>
        <w:t xml:space="preserve">по настоящему контракту </w:t>
      </w:r>
      <w:r w:rsidRPr="007F1831">
        <w:rPr>
          <w:rFonts w:ascii="Times New Roman" w:hAnsi="Times New Roman"/>
          <w:iCs/>
          <w:sz w:val="26"/>
          <w:szCs w:val="26"/>
        </w:rPr>
        <w:t>не предусмотрено.</w:t>
      </w:r>
    </w:p>
    <w:p w:rsidR="001C06A2" w:rsidRPr="007F1831" w:rsidRDefault="001C06A2" w:rsidP="001C06A2">
      <w:pPr>
        <w:autoSpaceDE w:val="0"/>
        <w:autoSpaceDN w:val="0"/>
        <w:adjustRightInd w:val="0"/>
        <w:spacing w:after="0" w:line="240" w:lineRule="auto"/>
        <w:ind w:firstLine="708"/>
        <w:jc w:val="both"/>
        <w:rPr>
          <w:rFonts w:ascii="Times New Roman" w:hAnsi="Times New Roman"/>
          <w:sz w:val="26"/>
          <w:szCs w:val="26"/>
          <w:lang w:eastAsia="ru-RU"/>
        </w:rPr>
      </w:pPr>
      <w:r>
        <w:rPr>
          <w:rFonts w:ascii="Times New Roman" w:hAnsi="Times New Roman"/>
          <w:b/>
          <w:sz w:val="26"/>
          <w:szCs w:val="26"/>
          <w:lang w:eastAsia="ru-RU"/>
        </w:rPr>
        <w:t xml:space="preserve">2.3. </w:t>
      </w:r>
      <w:r w:rsidRPr="007F1831">
        <w:rPr>
          <w:rFonts w:ascii="Times New Roman" w:hAnsi="Times New Roman"/>
          <w:sz w:val="26"/>
          <w:szCs w:val="26"/>
          <w:lang w:eastAsia="ru-RU"/>
        </w:rPr>
        <w:t xml:space="preserve">Первичным учетным документом, являющимся основанием для оплаты поставленного </w:t>
      </w:r>
      <w:r>
        <w:rPr>
          <w:rFonts w:ascii="Times New Roman" w:hAnsi="Times New Roman"/>
          <w:sz w:val="26"/>
          <w:szCs w:val="26"/>
          <w:lang w:eastAsia="ru-RU"/>
        </w:rPr>
        <w:t>Т</w:t>
      </w:r>
      <w:r w:rsidRPr="007F1831">
        <w:rPr>
          <w:rFonts w:ascii="Times New Roman" w:hAnsi="Times New Roman"/>
          <w:sz w:val="26"/>
          <w:szCs w:val="26"/>
          <w:lang w:eastAsia="ru-RU"/>
        </w:rPr>
        <w:t xml:space="preserve">овара, в том числе </w:t>
      </w:r>
      <w:r>
        <w:rPr>
          <w:rFonts w:ascii="Times New Roman" w:hAnsi="Times New Roman"/>
          <w:sz w:val="26"/>
          <w:szCs w:val="26"/>
          <w:lang w:eastAsia="ru-RU"/>
        </w:rPr>
        <w:t>Т</w:t>
      </w:r>
      <w:r w:rsidRPr="007F1831">
        <w:rPr>
          <w:rFonts w:ascii="Times New Roman" w:hAnsi="Times New Roman"/>
          <w:sz w:val="26"/>
          <w:szCs w:val="26"/>
          <w:lang w:eastAsia="ru-RU"/>
        </w:rPr>
        <w:t xml:space="preserve">овара, поставленного поэтапно, является документ о приемке, оформленный и подписанный в единой информационной системе в установленном в </w:t>
      </w:r>
      <w:r>
        <w:rPr>
          <w:rFonts w:ascii="Times New Roman" w:hAnsi="Times New Roman"/>
          <w:sz w:val="26"/>
          <w:szCs w:val="26"/>
          <w:lang w:eastAsia="ru-RU"/>
        </w:rPr>
        <w:t>к</w:t>
      </w:r>
      <w:r w:rsidRPr="007F1831">
        <w:rPr>
          <w:rFonts w:ascii="Times New Roman" w:hAnsi="Times New Roman"/>
          <w:sz w:val="26"/>
          <w:szCs w:val="26"/>
          <w:lang w:eastAsia="ru-RU"/>
        </w:rPr>
        <w:t xml:space="preserve">онтракте порядке. </w:t>
      </w:r>
    </w:p>
    <w:p w:rsidR="001C06A2" w:rsidRDefault="001C06A2" w:rsidP="001C06A2">
      <w:pPr>
        <w:autoSpaceDE w:val="0"/>
        <w:autoSpaceDN w:val="0"/>
        <w:adjustRightInd w:val="0"/>
        <w:spacing w:after="0" w:line="240" w:lineRule="auto"/>
        <w:ind w:firstLine="708"/>
        <w:jc w:val="both"/>
        <w:rPr>
          <w:rFonts w:ascii="Times New Roman" w:hAnsi="Times New Roman"/>
          <w:sz w:val="26"/>
          <w:szCs w:val="26"/>
          <w:lang w:eastAsia="ru-RU"/>
        </w:rPr>
      </w:pPr>
      <w:r w:rsidRPr="0021286F">
        <w:rPr>
          <w:rFonts w:ascii="Times New Roman" w:hAnsi="Times New Roman"/>
          <w:b/>
          <w:sz w:val="26"/>
          <w:szCs w:val="26"/>
          <w:lang w:eastAsia="ru-RU"/>
        </w:rPr>
        <w:t>2.</w:t>
      </w:r>
      <w:r>
        <w:rPr>
          <w:rFonts w:ascii="Times New Roman" w:hAnsi="Times New Roman"/>
          <w:b/>
          <w:sz w:val="26"/>
          <w:szCs w:val="26"/>
          <w:lang w:eastAsia="ru-RU"/>
        </w:rPr>
        <w:t>4</w:t>
      </w:r>
      <w:r w:rsidRPr="0021286F">
        <w:rPr>
          <w:rFonts w:ascii="Times New Roman" w:hAnsi="Times New Roman"/>
          <w:b/>
          <w:sz w:val="26"/>
          <w:szCs w:val="26"/>
          <w:lang w:eastAsia="ru-RU"/>
        </w:rPr>
        <w:t>.</w:t>
      </w:r>
      <w:r w:rsidRPr="0021286F">
        <w:rPr>
          <w:rFonts w:ascii="Times New Roman" w:hAnsi="Times New Roman"/>
          <w:sz w:val="26"/>
          <w:szCs w:val="26"/>
          <w:lang w:eastAsia="ru-RU"/>
        </w:rPr>
        <w:t xml:space="preserve"> Оплата поставленного </w:t>
      </w:r>
      <w:r>
        <w:rPr>
          <w:rFonts w:ascii="Times New Roman" w:hAnsi="Times New Roman"/>
          <w:sz w:val="26"/>
          <w:szCs w:val="26"/>
          <w:lang w:eastAsia="ru-RU"/>
        </w:rPr>
        <w:t>Т</w:t>
      </w:r>
      <w:r w:rsidRPr="0021286F">
        <w:rPr>
          <w:rFonts w:ascii="Times New Roman" w:hAnsi="Times New Roman"/>
          <w:sz w:val="26"/>
          <w:szCs w:val="26"/>
          <w:lang w:eastAsia="ru-RU"/>
        </w:rPr>
        <w:t xml:space="preserve">овара осуществляется в течение </w:t>
      </w:r>
      <w:r>
        <w:rPr>
          <w:rFonts w:ascii="Times New Roman" w:hAnsi="Times New Roman"/>
          <w:sz w:val="26"/>
          <w:szCs w:val="26"/>
          <w:lang w:eastAsia="ru-RU"/>
        </w:rPr>
        <w:t>7</w:t>
      </w:r>
      <w:r w:rsidRPr="0021286F">
        <w:rPr>
          <w:rFonts w:ascii="Times New Roman" w:hAnsi="Times New Roman"/>
          <w:sz w:val="26"/>
          <w:szCs w:val="26"/>
          <w:lang w:eastAsia="ru-RU"/>
        </w:rPr>
        <w:t xml:space="preserve"> (</w:t>
      </w:r>
      <w:r>
        <w:rPr>
          <w:rFonts w:ascii="Times New Roman" w:hAnsi="Times New Roman"/>
          <w:sz w:val="26"/>
          <w:szCs w:val="26"/>
          <w:lang w:eastAsia="ru-RU"/>
        </w:rPr>
        <w:t>семи</w:t>
      </w:r>
      <w:r w:rsidRPr="0021286F">
        <w:rPr>
          <w:rFonts w:ascii="Times New Roman" w:hAnsi="Times New Roman"/>
          <w:sz w:val="26"/>
          <w:szCs w:val="26"/>
          <w:lang w:eastAsia="ru-RU"/>
        </w:rPr>
        <w:t xml:space="preserve">) рабочих дней </w:t>
      </w:r>
      <w:r w:rsidRPr="007F1831">
        <w:rPr>
          <w:rFonts w:ascii="Times New Roman" w:hAnsi="Times New Roman"/>
          <w:sz w:val="26"/>
          <w:szCs w:val="26"/>
          <w:lang w:eastAsia="ru-RU"/>
        </w:rPr>
        <w:t>с даты подписания Заказчиком документа о приемке в единой информационной системе.</w:t>
      </w:r>
    </w:p>
    <w:p w:rsidR="001C06A2" w:rsidRPr="0021286F" w:rsidRDefault="001C06A2" w:rsidP="001C06A2">
      <w:pPr>
        <w:autoSpaceDE w:val="0"/>
        <w:autoSpaceDN w:val="0"/>
        <w:adjustRightInd w:val="0"/>
        <w:spacing w:after="0" w:line="240" w:lineRule="auto"/>
        <w:ind w:firstLine="708"/>
        <w:jc w:val="both"/>
        <w:rPr>
          <w:rFonts w:ascii="Times New Roman" w:hAnsi="Times New Roman"/>
          <w:i/>
          <w:sz w:val="26"/>
          <w:szCs w:val="26"/>
          <w:lang w:eastAsia="ru-RU"/>
        </w:rPr>
      </w:pPr>
      <w:r w:rsidRPr="004B7DEB">
        <w:rPr>
          <w:rFonts w:ascii="Times New Roman" w:hAnsi="Times New Roman"/>
          <w:b/>
          <w:sz w:val="26"/>
          <w:szCs w:val="26"/>
          <w:lang w:eastAsia="ru-RU"/>
        </w:rPr>
        <w:t>2.5.</w:t>
      </w:r>
      <w:r>
        <w:rPr>
          <w:rFonts w:ascii="Times New Roman" w:hAnsi="Times New Roman"/>
          <w:sz w:val="26"/>
          <w:szCs w:val="26"/>
          <w:lang w:eastAsia="ru-RU"/>
        </w:rPr>
        <w:t xml:space="preserve"> </w:t>
      </w:r>
      <w:r w:rsidRPr="00C36188">
        <w:rPr>
          <w:rFonts w:ascii="Times New Roman" w:hAnsi="Times New Roman"/>
          <w:b/>
          <w:sz w:val="26"/>
          <w:szCs w:val="26"/>
          <w:lang w:eastAsia="ru-RU"/>
        </w:rPr>
        <w:t>Источник финансирования – субсидии на выполнение государственн</w:t>
      </w:r>
      <w:r w:rsidR="00E27DBA">
        <w:rPr>
          <w:rFonts w:ascii="Times New Roman" w:hAnsi="Times New Roman"/>
          <w:b/>
          <w:sz w:val="26"/>
          <w:szCs w:val="26"/>
          <w:lang w:eastAsia="ru-RU"/>
        </w:rPr>
        <w:t>ого задания. Финансирование 2026</w:t>
      </w:r>
      <w:r w:rsidRPr="00C36188">
        <w:rPr>
          <w:rFonts w:ascii="Times New Roman" w:hAnsi="Times New Roman"/>
          <w:b/>
          <w:sz w:val="26"/>
          <w:szCs w:val="26"/>
          <w:lang w:eastAsia="ru-RU"/>
        </w:rPr>
        <w:t xml:space="preserve"> года.</w:t>
      </w:r>
    </w:p>
    <w:p w:rsidR="001C06A2" w:rsidRPr="0021286F" w:rsidRDefault="001C06A2" w:rsidP="001C06A2">
      <w:pPr>
        <w:spacing w:after="0" w:line="240" w:lineRule="auto"/>
        <w:ind w:firstLine="709"/>
        <w:jc w:val="both"/>
        <w:rPr>
          <w:rFonts w:ascii="Times New Roman" w:hAnsi="Times New Roman"/>
          <w:iCs/>
          <w:sz w:val="26"/>
          <w:szCs w:val="26"/>
          <w:lang w:eastAsia="ru-RU"/>
        </w:rPr>
      </w:pPr>
      <w:r w:rsidRPr="0021286F">
        <w:rPr>
          <w:rFonts w:ascii="Times New Roman" w:hAnsi="Times New Roman"/>
          <w:b/>
          <w:sz w:val="26"/>
          <w:szCs w:val="26"/>
          <w:lang w:eastAsia="ru-RU"/>
        </w:rPr>
        <w:t>2.</w:t>
      </w:r>
      <w:r>
        <w:rPr>
          <w:rFonts w:ascii="Times New Roman" w:hAnsi="Times New Roman"/>
          <w:b/>
          <w:sz w:val="26"/>
          <w:szCs w:val="26"/>
          <w:lang w:eastAsia="ru-RU"/>
        </w:rPr>
        <w:t>6</w:t>
      </w:r>
      <w:r w:rsidRPr="0021286F">
        <w:rPr>
          <w:rFonts w:ascii="Times New Roman" w:hAnsi="Times New Roman"/>
          <w:b/>
          <w:sz w:val="26"/>
          <w:szCs w:val="26"/>
          <w:lang w:eastAsia="ru-RU"/>
        </w:rPr>
        <w:t>.</w:t>
      </w:r>
      <w:r w:rsidRPr="0021286F">
        <w:rPr>
          <w:rFonts w:ascii="Times New Roman" w:hAnsi="Times New Roman"/>
          <w:sz w:val="26"/>
          <w:szCs w:val="26"/>
          <w:lang w:eastAsia="ru-RU"/>
        </w:rPr>
        <w:t> </w:t>
      </w:r>
      <w:r w:rsidRPr="0021286F">
        <w:rPr>
          <w:rFonts w:ascii="Times New Roman" w:hAnsi="Times New Roman"/>
          <w:iCs/>
          <w:sz w:val="26"/>
          <w:szCs w:val="26"/>
          <w:lang w:eastAsia="ru-RU"/>
        </w:rPr>
        <w:t xml:space="preserve">Цена контракта является твердой, определяется на весь срок </w:t>
      </w:r>
      <w:r w:rsidRPr="0021286F">
        <w:rPr>
          <w:rFonts w:ascii="Times New Roman" w:hAnsi="Times New Roman"/>
          <w:bCs/>
          <w:iCs/>
          <w:sz w:val="26"/>
          <w:szCs w:val="26"/>
          <w:lang w:eastAsia="ru-RU"/>
        </w:rPr>
        <w:t>исполнения</w:t>
      </w:r>
      <w:r w:rsidRPr="0021286F">
        <w:rPr>
          <w:rFonts w:ascii="Times New Roman" w:hAnsi="Times New Roman"/>
          <w:iCs/>
          <w:sz w:val="26"/>
          <w:szCs w:val="26"/>
          <w:lang w:eastAsia="ru-RU"/>
        </w:rPr>
        <w:t xml:space="preserve"> контракта и включает в себя стоимость </w:t>
      </w:r>
      <w:r>
        <w:rPr>
          <w:rFonts w:ascii="Times New Roman" w:hAnsi="Times New Roman"/>
          <w:iCs/>
          <w:sz w:val="26"/>
          <w:szCs w:val="26"/>
          <w:lang w:eastAsia="ru-RU"/>
        </w:rPr>
        <w:t>Т</w:t>
      </w:r>
      <w:r w:rsidRPr="0021286F">
        <w:rPr>
          <w:rFonts w:ascii="Times New Roman" w:hAnsi="Times New Roman"/>
          <w:iCs/>
          <w:sz w:val="26"/>
          <w:szCs w:val="26"/>
          <w:lang w:eastAsia="ru-RU"/>
        </w:rPr>
        <w:t xml:space="preserve">овара, стоимость доставки </w:t>
      </w:r>
      <w:r>
        <w:rPr>
          <w:rFonts w:ascii="Times New Roman" w:hAnsi="Times New Roman"/>
          <w:iCs/>
          <w:sz w:val="26"/>
          <w:szCs w:val="26"/>
          <w:lang w:eastAsia="ru-RU"/>
        </w:rPr>
        <w:t>Т</w:t>
      </w:r>
      <w:r w:rsidRPr="0021286F">
        <w:rPr>
          <w:rFonts w:ascii="Times New Roman" w:hAnsi="Times New Roman"/>
          <w:iCs/>
          <w:sz w:val="26"/>
          <w:szCs w:val="26"/>
          <w:lang w:eastAsia="ru-RU"/>
        </w:rPr>
        <w:t xml:space="preserve">овара (включая расходы на перевозку, погрузо-разгрузочные работы и перемещение </w:t>
      </w:r>
      <w:r>
        <w:rPr>
          <w:rFonts w:ascii="Times New Roman" w:hAnsi="Times New Roman"/>
          <w:iCs/>
          <w:sz w:val="26"/>
          <w:szCs w:val="26"/>
          <w:lang w:eastAsia="ru-RU"/>
        </w:rPr>
        <w:t>Т</w:t>
      </w:r>
      <w:r w:rsidRPr="0021286F">
        <w:rPr>
          <w:rFonts w:ascii="Times New Roman" w:hAnsi="Times New Roman"/>
          <w:iCs/>
          <w:sz w:val="26"/>
          <w:szCs w:val="26"/>
          <w:lang w:eastAsia="ru-RU"/>
        </w:rPr>
        <w:t xml:space="preserve">овара внутри помещений) по адресу, указанному Заказчиком, стоимость упаковки </w:t>
      </w:r>
      <w:r>
        <w:rPr>
          <w:rFonts w:ascii="Times New Roman" w:hAnsi="Times New Roman"/>
          <w:iCs/>
          <w:sz w:val="26"/>
          <w:szCs w:val="26"/>
          <w:lang w:eastAsia="ru-RU"/>
        </w:rPr>
        <w:t>Т</w:t>
      </w:r>
      <w:r w:rsidRPr="0021286F">
        <w:rPr>
          <w:rFonts w:ascii="Times New Roman" w:hAnsi="Times New Roman"/>
          <w:iCs/>
          <w:sz w:val="26"/>
          <w:szCs w:val="26"/>
          <w:lang w:eastAsia="ru-RU"/>
        </w:rPr>
        <w:t>овара (включая вывоз после разгрузки по требованию Заказчика), а также все подлежащие уплате налоги, таможенные пошлины, сборы и иные обязательные платежи.</w:t>
      </w:r>
    </w:p>
    <w:p w:rsidR="001C06A2" w:rsidRPr="0021286F" w:rsidRDefault="001C06A2" w:rsidP="001C06A2">
      <w:pPr>
        <w:spacing w:after="0" w:line="240" w:lineRule="auto"/>
        <w:ind w:firstLine="709"/>
        <w:jc w:val="both"/>
        <w:rPr>
          <w:rFonts w:ascii="Times New Roman" w:hAnsi="Times New Roman"/>
          <w:sz w:val="26"/>
          <w:szCs w:val="26"/>
          <w:lang w:eastAsia="ru-RU"/>
        </w:rPr>
      </w:pPr>
      <w:r w:rsidRPr="0021286F">
        <w:rPr>
          <w:rFonts w:ascii="Times New Roman" w:hAnsi="Times New Roman"/>
          <w:b/>
          <w:sz w:val="26"/>
          <w:szCs w:val="26"/>
        </w:rPr>
        <w:t>2.</w:t>
      </w:r>
      <w:r>
        <w:rPr>
          <w:rFonts w:ascii="Times New Roman" w:hAnsi="Times New Roman"/>
          <w:b/>
          <w:sz w:val="26"/>
          <w:szCs w:val="26"/>
        </w:rPr>
        <w:t>7</w:t>
      </w:r>
      <w:r w:rsidRPr="0021286F">
        <w:rPr>
          <w:rFonts w:ascii="Times New Roman" w:hAnsi="Times New Roman"/>
          <w:b/>
          <w:sz w:val="26"/>
          <w:szCs w:val="26"/>
        </w:rPr>
        <w:t>.</w:t>
      </w:r>
      <w:r w:rsidRPr="0021286F">
        <w:rPr>
          <w:rFonts w:ascii="Times New Roman" w:hAnsi="Times New Roman"/>
          <w:sz w:val="26"/>
          <w:szCs w:val="26"/>
        </w:rPr>
        <w:t xml:space="preserve"> Сумма, подлежащая уплате </w:t>
      </w:r>
      <w:r>
        <w:rPr>
          <w:rFonts w:ascii="Times New Roman" w:hAnsi="Times New Roman"/>
          <w:sz w:val="26"/>
          <w:szCs w:val="26"/>
        </w:rPr>
        <w:t>З</w:t>
      </w:r>
      <w:r w:rsidRPr="0021286F">
        <w:rPr>
          <w:rFonts w:ascii="Times New Roman" w:hAnsi="Times New Roman"/>
          <w:sz w:val="26"/>
          <w:szCs w:val="26"/>
        </w:rPr>
        <w:t>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1C06A2" w:rsidRPr="0021286F" w:rsidRDefault="001C06A2" w:rsidP="001C06A2">
      <w:pPr>
        <w:shd w:val="clear" w:color="auto" w:fill="FFFFFF"/>
        <w:tabs>
          <w:tab w:val="left" w:pos="456"/>
          <w:tab w:val="left" w:leader="underscore" w:pos="10186"/>
        </w:tabs>
        <w:spacing w:after="0" w:line="240" w:lineRule="auto"/>
        <w:ind w:firstLine="709"/>
        <w:jc w:val="both"/>
        <w:rPr>
          <w:rFonts w:ascii="Times New Roman" w:hAnsi="Times New Roman"/>
          <w:sz w:val="26"/>
          <w:szCs w:val="26"/>
          <w:lang w:eastAsia="ru-RU"/>
        </w:rPr>
      </w:pPr>
      <w:r w:rsidRPr="0021286F">
        <w:rPr>
          <w:rFonts w:ascii="Times New Roman" w:hAnsi="Times New Roman"/>
          <w:b/>
          <w:sz w:val="26"/>
          <w:szCs w:val="26"/>
          <w:lang w:eastAsia="ru-RU"/>
        </w:rPr>
        <w:t>2.</w:t>
      </w:r>
      <w:r>
        <w:rPr>
          <w:rFonts w:ascii="Times New Roman" w:hAnsi="Times New Roman"/>
          <w:b/>
          <w:sz w:val="26"/>
          <w:szCs w:val="26"/>
          <w:lang w:eastAsia="ru-RU"/>
        </w:rPr>
        <w:t>8</w:t>
      </w:r>
      <w:r w:rsidRPr="0021286F">
        <w:rPr>
          <w:rFonts w:ascii="Times New Roman" w:hAnsi="Times New Roman"/>
          <w:b/>
          <w:sz w:val="26"/>
          <w:szCs w:val="26"/>
          <w:lang w:eastAsia="ru-RU"/>
        </w:rPr>
        <w:t>.</w:t>
      </w:r>
      <w:r w:rsidRPr="0021286F">
        <w:rPr>
          <w:rFonts w:ascii="Times New Roman" w:hAnsi="Times New Roman"/>
          <w:sz w:val="26"/>
          <w:szCs w:val="26"/>
          <w:lang w:eastAsia="ru-RU"/>
        </w:rPr>
        <w:t> Все суммы, подлежащие уплате сторонами по контракту или в связи с ним, должны быть уплачены одной стороной в российских рублях банковским переводом на счет другой стороны, указанный в контракте.</w:t>
      </w:r>
    </w:p>
    <w:p w:rsidR="001C06A2" w:rsidRPr="0021286F" w:rsidRDefault="001C06A2" w:rsidP="001C06A2">
      <w:pPr>
        <w:spacing w:after="0" w:line="240" w:lineRule="auto"/>
        <w:ind w:firstLine="709"/>
        <w:jc w:val="both"/>
        <w:rPr>
          <w:rFonts w:ascii="Times New Roman" w:hAnsi="Times New Roman"/>
          <w:sz w:val="26"/>
          <w:szCs w:val="26"/>
          <w:lang w:eastAsia="ru-RU"/>
        </w:rPr>
      </w:pPr>
      <w:r w:rsidRPr="0021286F">
        <w:rPr>
          <w:rFonts w:ascii="Times New Roman" w:hAnsi="Times New Roman"/>
          <w:b/>
          <w:sz w:val="26"/>
          <w:szCs w:val="26"/>
          <w:lang w:eastAsia="ru-RU"/>
        </w:rPr>
        <w:t>2.</w:t>
      </w:r>
      <w:r>
        <w:rPr>
          <w:rFonts w:ascii="Times New Roman" w:hAnsi="Times New Roman"/>
          <w:b/>
          <w:sz w:val="26"/>
          <w:szCs w:val="26"/>
          <w:lang w:eastAsia="ru-RU"/>
        </w:rPr>
        <w:t>9</w:t>
      </w:r>
      <w:r w:rsidRPr="0021286F">
        <w:rPr>
          <w:rFonts w:ascii="Times New Roman" w:hAnsi="Times New Roman"/>
          <w:b/>
          <w:sz w:val="26"/>
          <w:szCs w:val="26"/>
          <w:lang w:eastAsia="ru-RU"/>
        </w:rPr>
        <w:t>.</w:t>
      </w:r>
      <w:r w:rsidRPr="0021286F">
        <w:rPr>
          <w:rFonts w:ascii="Times New Roman" w:hAnsi="Times New Roman"/>
          <w:sz w:val="26"/>
          <w:szCs w:val="26"/>
          <w:lang w:eastAsia="ru-RU"/>
        </w:rPr>
        <w:t xml:space="preserve"> Датой осуществления платежа </w:t>
      </w:r>
      <w:r>
        <w:rPr>
          <w:rFonts w:ascii="Times New Roman" w:hAnsi="Times New Roman"/>
          <w:sz w:val="26"/>
          <w:szCs w:val="26"/>
          <w:lang w:eastAsia="ru-RU"/>
        </w:rPr>
        <w:t>З</w:t>
      </w:r>
      <w:r w:rsidRPr="0021286F">
        <w:rPr>
          <w:rFonts w:ascii="Times New Roman" w:hAnsi="Times New Roman"/>
          <w:sz w:val="26"/>
          <w:szCs w:val="26"/>
          <w:lang w:eastAsia="ru-RU"/>
        </w:rPr>
        <w:t>аказчиком является дата списания денежных средств на соответствующую сумму, подлежащую уплате по контракту, с лицевого счета Заказчика.</w:t>
      </w:r>
    </w:p>
    <w:p w:rsidR="001C06A2" w:rsidRPr="00A13BA1" w:rsidRDefault="001C06A2" w:rsidP="001C06A2">
      <w:pPr>
        <w:shd w:val="clear" w:color="auto" w:fill="FFFFFF"/>
        <w:tabs>
          <w:tab w:val="left" w:pos="456"/>
          <w:tab w:val="left" w:leader="underscore" w:pos="10186"/>
        </w:tabs>
        <w:spacing w:after="0" w:line="240" w:lineRule="auto"/>
        <w:ind w:firstLine="709"/>
        <w:jc w:val="both"/>
        <w:rPr>
          <w:rFonts w:ascii="Times New Roman" w:hAnsi="Times New Roman"/>
          <w:sz w:val="26"/>
          <w:szCs w:val="26"/>
          <w:lang w:eastAsia="ru-RU"/>
        </w:rPr>
      </w:pPr>
      <w:r w:rsidRPr="0021286F">
        <w:rPr>
          <w:rFonts w:ascii="Times New Roman" w:hAnsi="Times New Roman"/>
          <w:b/>
          <w:sz w:val="26"/>
          <w:szCs w:val="26"/>
        </w:rPr>
        <w:t>2.</w:t>
      </w:r>
      <w:r>
        <w:rPr>
          <w:rFonts w:ascii="Times New Roman" w:hAnsi="Times New Roman"/>
          <w:b/>
          <w:sz w:val="26"/>
          <w:szCs w:val="26"/>
        </w:rPr>
        <w:t>10</w:t>
      </w:r>
      <w:r w:rsidRPr="0021286F">
        <w:rPr>
          <w:rFonts w:ascii="Times New Roman" w:hAnsi="Times New Roman"/>
          <w:b/>
          <w:sz w:val="26"/>
          <w:szCs w:val="26"/>
        </w:rPr>
        <w:t>.</w:t>
      </w:r>
      <w:r w:rsidRPr="0021286F">
        <w:rPr>
          <w:rFonts w:ascii="Times New Roman" w:hAnsi="Times New Roman"/>
          <w:sz w:val="26"/>
          <w:szCs w:val="26"/>
        </w:rPr>
        <w:t> </w:t>
      </w:r>
      <w:r w:rsidRPr="00A13BA1">
        <w:rPr>
          <w:rFonts w:ascii="Times New Roman" w:hAnsi="Times New Roman"/>
          <w:sz w:val="26"/>
          <w:szCs w:val="26"/>
        </w:rPr>
        <w:t xml:space="preserve">В случае неисполнения или ненадлежащего исполнения Поставщиком обязательства, предусмотренного </w:t>
      </w:r>
      <w:r>
        <w:rPr>
          <w:rFonts w:ascii="Times New Roman" w:hAnsi="Times New Roman"/>
          <w:sz w:val="26"/>
          <w:szCs w:val="26"/>
        </w:rPr>
        <w:t>к</w:t>
      </w:r>
      <w:r w:rsidRPr="00A13BA1">
        <w:rPr>
          <w:rFonts w:ascii="Times New Roman" w:hAnsi="Times New Roman"/>
          <w:sz w:val="26"/>
          <w:szCs w:val="26"/>
        </w:rPr>
        <w:t xml:space="preserve">онтрактом, Заказчик вправе произвести удержание суммы неисполненных Поставщиком требований об уплате неустоек (штрафов, пеней), предъявленных Заказчиком в соответствии с </w:t>
      </w:r>
      <w:r w:rsidRPr="0021286F">
        <w:rPr>
          <w:rFonts w:ascii="Times New Roman" w:hAnsi="Times New Roman"/>
          <w:sz w:val="26"/>
          <w:szCs w:val="26"/>
          <w:lang w:eastAsia="ru-RU"/>
        </w:rPr>
        <w:t>Федеральным закон</w:t>
      </w:r>
      <w:r w:rsidRPr="00A13BA1">
        <w:rPr>
          <w:rFonts w:ascii="Times New Roman" w:hAnsi="Times New Roman"/>
          <w:sz w:val="26"/>
          <w:szCs w:val="26"/>
          <w:lang w:eastAsia="ru-RU"/>
        </w:rPr>
        <w:t xml:space="preserve">ом </w:t>
      </w:r>
      <w:r w:rsidRPr="0086312D">
        <w:rPr>
          <w:rFonts w:ascii="Times New Roman" w:hAnsi="Times New Roman"/>
          <w:sz w:val="26"/>
          <w:szCs w:val="26"/>
          <w:lang w:eastAsia="ru-RU"/>
        </w:rPr>
        <w:t>от 5 апреля 2013 г. № 44-ФЗ «О контрактной системе в сфере закупок товаров, работ, услуг для обеспечения государ</w:t>
      </w:r>
      <w:r>
        <w:rPr>
          <w:rFonts w:ascii="Times New Roman" w:hAnsi="Times New Roman"/>
          <w:sz w:val="26"/>
          <w:szCs w:val="26"/>
          <w:lang w:eastAsia="ru-RU"/>
        </w:rPr>
        <w:t xml:space="preserve">ственных и муниципальных нужд» </w:t>
      </w:r>
      <w:r w:rsidRPr="0086312D">
        <w:rPr>
          <w:rFonts w:ascii="Times New Roman" w:hAnsi="Times New Roman"/>
          <w:sz w:val="26"/>
          <w:szCs w:val="26"/>
          <w:lang w:eastAsia="ru-RU"/>
        </w:rPr>
        <w:t>(далее – Федеральный закон № 44-ФЗ)</w:t>
      </w:r>
      <w:r w:rsidRPr="00A13BA1">
        <w:rPr>
          <w:rFonts w:ascii="Times New Roman" w:hAnsi="Times New Roman"/>
          <w:sz w:val="26"/>
          <w:szCs w:val="26"/>
          <w:lang w:eastAsia="ru-RU"/>
        </w:rPr>
        <w:t>, из суммы подлежащей оплате Поставщику.</w:t>
      </w:r>
      <w:r w:rsidRPr="00A13BA1">
        <w:rPr>
          <w:rFonts w:ascii="Times New Roman" w:hAnsi="Times New Roman"/>
          <w:sz w:val="26"/>
          <w:szCs w:val="26"/>
        </w:rPr>
        <w:t xml:space="preserve"> </w:t>
      </w:r>
    </w:p>
    <w:p w:rsidR="001C06A2" w:rsidRPr="008C6A36" w:rsidRDefault="001C06A2" w:rsidP="001C06A2">
      <w:pPr>
        <w:spacing w:after="0" w:line="240" w:lineRule="auto"/>
        <w:ind w:firstLine="709"/>
        <w:jc w:val="both"/>
        <w:rPr>
          <w:rFonts w:ascii="Times New Roman" w:hAnsi="Times New Roman"/>
          <w:sz w:val="26"/>
          <w:szCs w:val="26"/>
          <w:lang w:eastAsia="ru-RU"/>
        </w:rPr>
      </w:pPr>
      <w:r w:rsidRPr="008C6A36">
        <w:rPr>
          <w:rFonts w:ascii="Times New Roman" w:hAnsi="Times New Roman"/>
          <w:b/>
          <w:sz w:val="26"/>
          <w:szCs w:val="26"/>
          <w:lang w:eastAsia="ru-RU"/>
        </w:rPr>
        <w:t>2.</w:t>
      </w:r>
      <w:r>
        <w:rPr>
          <w:rFonts w:ascii="Times New Roman" w:hAnsi="Times New Roman"/>
          <w:b/>
          <w:sz w:val="26"/>
          <w:szCs w:val="26"/>
          <w:lang w:eastAsia="ru-RU"/>
        </w:rPr>
        <w:t>11</w:t>
      </w:r>
      <w:r w:rsidRPr="008C6A36">
        <w:rPr>
          <w:rFonts w:ascii="Times New Roman" w:hAnsi="Times New Roman"/>
          <w:b/>
          <w:sz w:val="26"/>
          <w:szCs w:val="26"/>
          <w:lang w:eastAsia="ru-RU"/>
        </w:rPr>
        <w:t>.</w:t>
      </w:r>
      <w:r w:rsidRPr="008C6A36">
        <w:rPr>
          <w:rFonts w:ascii="Times New Roman" w:hAnsi="Times New Roman"/>
          <w:sz w:val="26"/>
          <w:szCs w:val="26"/>
          <w:lang w:eastAsia="ru-RU"/>
        </w:rPr>
        <w:t xml:space="preserve"> В случае, если Поставщик является плательщиком налога на профессиональный доход, то не позднее 1 (одного) рабочего дня с даты получения оплаты от Заказчика Поставщик направляет Заказчику чек. Чек должен содержать </w:t>
      </w:r>
      <w:r w:rsidRPr="008C6A36">
        <w:rPr>
          <w:rFonts w:ascii="Times New Roman" w:hAnsi="Times New Roman"/>
          <w:sz w:val="26"/>
          <w:szCs w:val="26"/>
          <w:lang w:eastAsia="ru-RU"/>
        </w:rPr>
        <w:lastRenderedPageBreak/>
        <w:t xml:space="preserve">обязательную информацию, предусмотренную частью 6 статьи 14 </w:t>
      </w:r>
      <w:r w:rsidRPr="00E51E7C">
        <w:rPr>
          <w:rFonts w:ascii="Times New Roman" w:eastAsia="Times New Roman" w:hAnsi="Times New Roman"/>
          <w:sz w:val="26"/>
          <w:szCs w:val="26"/>
          <w:lang w:eastAsia="ru-RU"/>
        </w:rPr>
        <w:t xml:space="preserve">Федерального закона от 27.11.2018 № 422-ФЗ «О проведении эксперимента по установлению специального налогового режима </w:t>
      </w:r>
      <w:r>
        <w:rPr>
          <w:rFonts w:ascii="Times New Roman" w:eastAsia="Times New Roman" w:hAnsi="Times New Roman"/>
          <w:sz w:val="26"/>
          <w:szCs w:val="26"/>
          <w:lang w:eastAsia="ru-RU"/>
        </w:rPr>
        <w:t>«</w:t>
      </w:r>
      <w:r w:rsidRPr="00E51E7C">
        <w:rPr>
          <w:rFonts w:ascii="Times New Roman" w:eastAsia="Times New Roman" w:hAnsi="Times New Roman"/>
          <w:sz w:val="26"/>
          <w:szCs w:val="26"/>
          <w:lang w:eastAsia="ru-RU"/>
        </w:rPr>
        <w:t>Налог на профессиональный доход»</w:t>
      </w:r>
      <w:r w:rsidRPr="008C6A36">
        <w:rPr>
          <w:rFonts w:ascii="Times New Roman" w:hAnsi="Times New Roman"/>
          <w:sz w:val="26"/>
          <w:szCs w:val="26"/>
          <w:lang w:eastAsia="ru-RU"/>
        </w:rPr>
        <w:t xml:space="preserve">. </w:t>
      </w:r>
    </w:p>
    <w:p w:rsidR="001C06A2" w:rsidRPr="008C6A36" w:rsidRDefault="001C06A2" w:rsidP="001C06A2">
      <w:pPr>
        <w:spacing w:after="0" w:line="240" w:lineRule="auto"/>
        <w:ind w:firstLine="709"/>
        <w:jc w:val="both"/>
        <w:rPr>
          <w:rFonts w:ascii="Times New Roman" w:hAnsi="Times New Roman"/>
          <w:sz w:val="26"/>
          <w:szCs w:val="26"/>
          <w:lang w:eastAsia="ru-RU"/>
        </w:rPr>
      </w:pPr>
      <w:r>
        <w:rPr>
          <w:rFonts w:ascii="Times New Roman" w:hAnsi="Times New Roman"/>
          <w:b/>
          <w:sz w:val="26"/>
          <w:szCs w:val="26"/>
          <w:lang w:eastAsia="ru-RU"/>
        </w:rPr>
        <w:t>2.12</w:t>
      </w:r>
      <w:r w:rsidRPr="008C6A36">
        <w:rPr>
          <w:rFonts w:ascii="Times New Roman" w:hAnsi="Times New Roman"/>
          <w:b/>
          <w:sz w:val="26"/>
          <w:szCs w:val="26"/>
          <w:lang w:eastAsia="ru-RU"/>
        </w:rPr>
        <w:t>.</w:t>
      </w:r>
      <w:r w:rsidRPr="008C6A36">
        <w:rPr>
          <w:rFonts w:ascii="Times New Roman" w:hAnsi="Times New Roman"/>
          <w:sz w:val="26"/>
          <w:szCs w:val="26"/>
          <w:lang w:eastAsia="ru-RU"/>
        </w:rPr>
        <w:t xml:space="preserve">  В случае снятия Поставщика с учета в качестве плательщика налога на профессиональный доход все суммы, подлежащие уплате Заказчиком Поставщику с даты прекращения применения специального налогового режима, уменьшаются на размер налогов, сборов и иных обязательных платежей в бюджеты бюджетной системы Р</w:t>
      </w:r>
      <w:r>
        <w:rPr>
          <w:rFonts w:ascii="Times New Roman" w:hAnsi="Times New Roman"/>
          <w:sz w:val="26"/>
          <w:szCs w:val="26"/>
          <w:lang w:eastAsia="ru-RU"/>
        </w:rPr>
        <w:t xml:space="preserve">оссийской </w:t>
      </w:r>
      <w:r w:rsidRPr="008C6A36">
        <w:rPr>
          <w:rFonts w:ascii="Times New Roman" w:hAnsi="Times New Roman"/>
          <w:sz w:val="26"/>
          <w:szCs w:val="26"/>
          <w:lang w:eastAsia="ru-RU"/>
        </w:rPr>
        <w:t>Ф</w:t>
      </w:r>
      <w:r>
        <w:rPr>
          <w:rFonts w:ascii="Times New Roman" w:hAnsi="Times New Roman"/>
          <w:sz w:val="26"/>
          <w:szCs w:val="26"/>
          <w:lang w:eastAsia="ru-RU"/>
        </w:rPr>
        <w:t>едерации</w:t>
      </w:r>
      <w:r w:rsidRPr="008C6A36">
        <w:rPr>
          <w:rFonts w:ascii="Times New Roman" w:hAnsi="Times New Roman"/>
          <w:sz w:val="26"/>
          <w:szCs w:val="26"/>
          <w:lang w:eastAsia="ru-RU"/>
        </w:rPr>
        <w:t xml:space="preserve">, связанных с оплатой </w:t>
      </w:r>
      <w:r>
        <w:rPr>
          <w:rFonts w:ascii="Times New Roman" w:hAnsi="Times New Roman"/>
          <w:sz w:val="26"/>
          <w:szCs w:val="26"/>
          <w:lang w:eastAsia="ru-RU"/>
        </w:rPr>
        <w:t>к</w:t>
      </w:r>
      <w:r w:rsidRPr="008C6A36">
        <w:rPr>
          <w:rFonts w:ascii="Times New Roman" w:hAnsi="Times New Roman"/>
          <w:sz w:val="26"/>
          <w:szCs w:val="26"/>
          <w:lang w:eastAsia="ru-RU"/>
        </w:rPr>
        <w:t>онтракта, если в соответствии с законодательством Р</w:t>
      </w:r>
      <w:r>
        <w:rPr>
          <w:rFonts w:ascii="Times New Roman" w:hAnsi="Times New Roman"/>
          <w:sz w:val="26"/>
          <w:szCs w:val="26"/>
          <w:lang w:eastAsia="ru-RU"/>
        </w:rPr>
        <w:t xml:space="preserve">оссийской </w:t>
      </w:r>
      <w:r w:rsidRPr="008C6A36">
        <w:rPr>
          <w:rFonts w:ascii="Times New Roman" w:hAnsi="Times New Roman"/>
          <w:sz w:val="26"/>
          <w:szCs w:val="26"/>
          <w:lang w:eastAsia="ru-RU"/>
        </w:rPr>
        <w:t>Ф</w:t>
      </w:r>
      <w:r>
        <w:rPr>
          <w:rFonts w:ascii="Times New Roman" w:hAnsi="Times New Roman"/>
          <w:sz w:val="26"/>
          <w:szCs w:val="26"/>
          <w:lang w:eastAsia="ru-RU"/>
        </w:rPr>
        <w:t>едерации</w:t>
      </w:r>
      <w:r w:rsidRPr="008C6A36">
        <w:rPr>
          <w:rFonts w:ascii="Times New Roman" w:hAnsi="Times New Roman"/>
          <w:sz w:val="26"/>
          <w:szCs w:val="26"/>
          <w:lang w:eastAsia="ru-RU"/>
        </w:rPr>
        <w:t xml:space="preserve"> о налогах и сборах такие налоги, сборы и иные обязательные платежи подлежат уплате в бюджеты бюджетной системы Р</w:t>
      </w:r>
      <w:r>
        <w:rPr>
          <w:rFonts w:ascii="Times New Roman" w:hAnsi="Times New Roman"/>
          <w:sz w:val="26"/>
          <w:szCs w:val="26"/>
          <w:lang w:eastAsia="ru-RU"/>
        </w:rPr>
        <w:t xml:space="preserve">оссийской </w:t>
      </w:r>
      <w:r w:rsidRPr="008C6A36">
        <w:rPr>
          <w:rFonts w:ascii="Times New Roman" w:hAnsi="Times New Roman"/>
          <w:sz w:val="26"/>
          <w:szCs w:val="26"/>
          <w:lang w:eastAsia="ru-RU"/>
        </w:rPr>
        <w:t>Ф</w:t>
      </w:r>
      <w:r>
        <w:rPr>
          <w:rFonts w:ascii="Times New Roman" w:hAnsi="Times New Roman"/>
          <w:sz w:val="26"/>
          <w:szCs w:val="26"/>
          <w:lang w:eastAsia="ru-RU"/>
        </w:rPr>
        <w:t>едерации</w:t>
      </w:r>
      <w:r w:rsidRPr="008C6A36">
        <w:rPr>
          <w:rFonts w:ascii="Times New Roman" w:hAnsi="Times New Roman"/>
          <w:sz w:val="26"/>
          <w:szCs w:val="26"/>
          <w:lang w:eastAsia="ru-RU"/>
        </w:rPr>
        <w:t xml:space="preserve"> Заказчиком.</w:t>
      </w:r>
    </w:p>
    <w:p w:rsidR="001C06A2" w:rsidRDefault="001C06A2" w:rsidP="001C06A2">
      <w:pPr>
        <w:spacing w:after="0" w:line="240" w:lineRule="auto"/>
        <w:ind w:firstLine="709"/>
        <w:jc w:val="both"/>
        <w:rPr>
          <w:rFonts w:ascii="Times New Roman" w:hAnsi="Times New Roman"/>
          <w:sz w:val="26"/>
          <w:szCs w:val="26"/>
          <w:lang w:eastAsia="ru-RU"/>
        </w:rPr>
      </w:pPr>
      <w:r w:rsidRPr="00B32197">
        <w:rPr>
          <w:rFonts w:ascii="Times New Roman" w:hAnsi="Times New Roman"/>
          <w:b/>
          <w:sz w:val="26"/>
          <w:szCs w:val="26"/>
          <w:lang w:eastAsia="ru-RU"/>
        </w:rPr>
        <w:t>2</w:t>
      </w:r>
      <w:r>
        <w:rPr>
          <w:rFonts w:ascii="Times New Roman" w:hAnsi="Times New Roman"/>
          <w:b/>
          <w:sz w:val="26"/>
          <w:szCs w:val="26"/>
          <w:lang w:eastAsia="ru-RU"/>
        </w:rPr>
        <w:t>.13</w:t>
      </w:r>
      <w:r w:rsidRPr="008C6A36">
        <w:rPr>
          <w:rFonts w:ascii="Times New Roman" w:hAnsi="Times New Roman"/>
          <w:b/>
          <w:sz w:val="26"/>
          <w:szCs w:val="26"/>
          <w:lang w:eastAsia="ru-RU"/>
        </w:rPr>
        <w:t>.</w:t>
      </w:r>
      <w:r w:rsidRPr="008C6A36">
        <w:rPr>
          <w:rFonts w:ascii="Times New Roman" w:hAnsi="Times New Roman"/>
          <w:sz w:val="26"/>
          <w:szCs w:val="26"/>
          <w:lang w:eastAsia="ru-RU"/>
        </w:rPr>
        <w:t xml:space="preserve"> В случае снятия Поставщика с учета в качестве плательщика налога на профессиональный доход Поставщик обязан письменно уведомить об этом Заказчика в течение 3 (трех) рабочих дней с даты снятия с учета.</w:t>
      </w:r>
    </w:p>
    <w:p w:rsidR="001C06A2" w:rsidRPr="008C6A36" w:rsidRDefault="001C06A2" w:rsidP="001C06A2">
      <w:pPr>
        <w:spacing w:after="0" w:line="240" w:lineRule="auto"/>
        <w:ind w:firstLine="709"/>
        <w:jc w:val="both"/>
        <w:rPr>
          <w:rFonts w:ascii="Times New Roman" w:hAnsi="Times New Roman"/>
          <w:sz w:val="26"/>
          <w:szCs w:val="26"/>
          <w:lang w:eastAsia="ru-RU"/>
        </w:rPr>
      </w:pPr>
      <w:r w:rsidRPr="006377D6">
        <w:rPr>
          <w:rFonts w:ascii="Times New Roman" w:hAnsi="Times New Roman"/>
          <w:b/>
          <w:sz w:val="26"/>
          <w:szCs w:val="26"/>
          <w:lang w:eastAsia="ru-RU"/>
        </w:rPr>
        <w:t>2.14.</w:t>
      </w:r>
      <w:r w:rsidRPr="006377D6">
        <w:rPr>
          <w:rFonts w:ascii="Times New Roman" w:hAnsi="Times New Roman"/>
          <w:sz w:val="26"/>
          <w:szCs w:val="26"/>
          <w:lang w:eastAsia="ru-RU"/>
        </w:rPr>
        <w:t xml:space="preserve"> В случае уменьшения в соответствии с Бюджетным кодексом Российской Федерации НИЦ «Курчатовский институт» ранее доведенных в установленном порядке лимитов бюджетных обязательств на предоставление субсидии, Стороны вправе изменить размер и (или) сроки оплаты и (или) объем товаров, работ, услуг по </w:t>
      </w:r>
      <w:r>
        <w:rPr>
          <w:rFonts w:ascii="Times New Roman" w:hAnsi="Times New Roman"/>
          <w:sz w:val="26"/>
          <w:szCs w:val="26"/>
          <w:lang w:eastAsia="ru-RU"/>
        </w:rPr>
        <w:t>к</w:t>
      </w:r>
      <w:r w:rsidRPr="006377D6">
        <w:rPr>
          <w:rFonts w:ascii="Times New Roman" w:hAnsi="Times New Roman"/>
          <w:sz w:val="26"/>
          <w:szCs w:val="26"/>
          <w:lang w:eastAsia="ru-RU"/>
        </w:rPr>
        <w:t>онтракту.</w:t>
      </w:r>
    </w:p>
    <w:p w:rsidR="001C06A2" w:rsidRPr="00A13BA1" w:rsidRDefault="001C06A2" w:rsidP="001C06A2">
      <w:pPr>
        <w:spacing w:after="0" w:line="240" w:lineRule="auto"/>
        <w:ind w:firstLine="709"/>
        <w:jc w:val="both"/>
        <w:rPr>
          <w:rFonts w:ascii="Times New Roman" w:hAnsi="Times New Roman"/>
          <w:b/>
          <w:sz w:val="26"/>
          <w:szCs w:val="26"/>
          <w:lang w:eastAsia="ru-RU"/>
        </w:rPr>
      </w:pPr>
    </w:p>
    <w:p w:rsidR="001C06A2" w:rsidRPr="00A13BA1" w:rsidRDefault="001C06A2" w:rsidP="001C06A2">
      <w:pPr>
        <w:spacing w:after="0" w:line="240" w:lineRule="auto"/>
        <w:jc w:val="center"/>
        <w:rPr>
          <w:rFonts w:ascii="Times New Roman" w:hAnsi="Times New Roman"/>
          <w:b/>
          <w:sz w:val="26"/>
          <w:szCs w:val="26"/>
          <w:lang w:eastAsia="ru-RU"/>
        </w:rPr>
      </w:pPr>
      <w:r w:rsidRPr="00A13BA1">
        <w:rPr>
          <w:rFonts w:ascii="Times New Roman" w:hAnsi="Times New Roman"/>
          <w:b/>
          <w:sz w:val="26"/>
          <w:szCs w:val="26"/>
          <w:lang w:eastAsia="ru-RU"/>
        </w:rPr>
        <w:t xml:space="preserve">3. Порядок, место, сроки и условия поставки и приемки </w:t>
      </w:r>
      <w:r>
        <w:rPr>
          <w:rFonts w:ascii="Times New Roman" w:hAnsi="Times New Roman"/>
          <w:b/>
          <w:sz w:val="26"/>
          <w:szCs w:val="26"/>
          <w:lang w:eastAsia="ru-RU"/>
        </w:rPr>
        <w:t>Т</w:t>
      </w:r>
      <w:r w:rsidRPr="00A13BA1">
        <w:rPr>
          <w:rFonts w:ascii="Times New Roman" w:hAnsi="Times New Roman"/>
          <w:b/>
          <w:sz w:val="26"/>
          <w:szCs w:val="26"/>
          <w:lang w:eastAsia="ru-RU"/>
        </w:rPr>
        <w:t>овара</w:t>
      </w:r>
      <w:bookmarkStart w:id="0" w:name="P7"/>
      <w:bookmarkEnd w:id="0"/>
    </w:p>
    <w:p w:rsidR="001C06A2" w:rsidRDefault="001C06A2" w:rsidP="001C06A2">
      <w:pPr>
        <w:spacing w:after="0" w:line="240" w:lineRule="auto"/>
        <w:ind w:firstLine="709"/>
        <w:jc w:val="both"/>
        <w:rPr>
          <w:rFonts w:ascii="Times New Roman" w:hAnsi="Times New Roman"/>
          <w:sz w:val="26"/>
          <w:szCs w:val="26"/>
        </w:rPr>
      </w:pPr>
      <w:r w:rsidRPr="008C6A36">
        <w:rPr>
          <w:rFonts w:ascii="Times New Roman" w:hAnsi="Times New Roman"/>
          <w:b/>
          <w:sz w:val="26"/>
          <w:szCs w:val="26"/>
        </w:rPr>
        <w:t>3.1.</w:t>
      </w:r>
      <w:r w:rsidRPr="008C6A36">
        <w:rPr>
          <w:rFonts w:ascii="Times New Roman" w:hAnsi="Times New Roman"/>
          <w:sz w:val="26"/>
          <w:szCs w:val="26"/>
        </w:rPr>
        <w:t> </w:t>
      </w:r>
      <w:r>
        <w:rPr>
          <w:rFonts w:ascii="Times New Roman" w:hAnsi="Times New Roman"/>
          <w:sz w:val="26"/>
          <w:szCs w:val="26"/>
        </w:rPr>
        <w:t xml:space="preserve"> </w:t>
      </w:r>
      <w:r w:rsidRPr="008C6A36">
        <w:rPr>
          <w:rFonts w:ascii="Times New Roman" w:hAnsi="Times New Roman"/>
          <w:sz w:val="26"/>
          <w:szCs w:val="26"/>
        </w:rPr>
        <w:t xml:space="preserve">Поставщик доставляет </w:t>
      </w:r>
      <w:r>
        <w:rPr>
          <w:rFonts w:ascii="Times New Roman" w:hAnsi="Times New Roman"/>
          <w:sz w:val="26"/>
          <w:szCs w:val="26"/>
        </w:rPr>
        <w:t>Т</w:t>
      </w:r>
      <w:r w:rsidRPr="008C6A36">
        <w:rPr>
          <w:rFonts w:ascii="Times New Roman" w:hAnsi="Times New Roman"/>
          <w:sz w:val="26"/>
          <w:szCs w:val="26"/>
        </w:rPr>
        <w:t>овар по адресу</w:t>
      </w:r>
      <w:r w:rsidRPr="008C6A36">
        <w:rPr>
          <w:rFonts w:ascii="Times New Roman" w:hAnsi="Times New Roman"/>
          <w:sz w:val="26"/>
          <w:szCs w:val="26"/>
          <w:lang w:eastAsia="ru-RU"/>
        </w:rPr>
        <w:t>: 123182, г. Москва, пл. Академика Курчатова, д.1 (въезд на территорию через пропускной пункт со стороны ул. Максимова, д. 28), в помещения, указанные Заказчиком (далее – место доставки), в</w:t>
      </w:r>
      <w:r w:rsidR="00A131DF">
        <w:rPr>
          <w:rFonts w:ascii="Times New Roman" w:hAnsi="Times New Roman"/>
          <w:sz w:val="26"/>
          <w:szCs w:val="26"/>
          <w:lang w:eastAsia="ru-RU"/>
        </w:rPr>
        <w:t xml:space="preserve"> срок </w:t>
      </w:r>
      <w:r w:rsidR="00C04B83" w:rsidRPr="00C04B83">
        <w:rPr>
          <w:rFonts w:ascii="Times New Roman" w:hAnsi="Times New Roman"/>
          <w:sz w:val="26"/>
          <w:szCs w:val="26"/>
          <w:lang w:eastAsia="ru-RU"/>
        </w:rPr>
        <w:t>с</w:t>
      </w:r>
      <w:r w:rsidR="00E27DBA">
        <w:rPr>
          <w:rFonts w:ascii="Times New Roman" w:hAnsi="Times New Roman"/>
          <w:sz w:val="26"/>
          <w:szCs w:val="26"/>
          <w:lang w:eastAsia="ru-RU"/>
        </w:rPr>
        <w:t>о д</w:t>
      </w:r>
      <w:r w:rsidR="00B40459">
        <w:rPr>
          <w:rFonts w:ascii="Times New Roman" w:hAnsi="Times New Roman"/>
          <w:sz w:val="26"/>
          <w:szCs w:val="26"/>
          <w:lang w:eastAsia="ru-RU"/>
        </w:rPr>
        <w:t xml:space="preserve">ня заключения контракта по </w:t>
      </w:r>
      <w:r w:rsidR="00177242">
        <w:rPr>
          <w:rFonts w:ascii="Times New Roman" w:hAnsi="Times New Roman"/>
          <w:sz w:val="26"/>
          <w:szCs w:val="26"/>
          <w:lang w:eastAsia="ru-RU"/>
        </w:rPr>
        <w:t>07.12</w:t>
      </w:r>
      <w:r w:rsidR="00E27DBA">
        <w:rPr>
          <w:rFonts w:ascii="Times New Roman" w:hAnsi="Times New Roman"/>
          <w:sz w:val="26"/>
          <w:szCs w:val="26"/>
          <w:lang w:eastAsia="ru-RU"/>
        </w:rPr>
        <w:t>.2026</w:t>
      </w:r>
      <w:r w:rsidRPr="008C6A36">
        <w:rPr>
          <w:rFonts w:ascii="Times New Roman" w:hAnsi="Times New Roman"/>
          <w:sz w:val="26"/>
          <w:szCs w:val="26"/>
          <w:lang w:eastAsia="ru-RU"/>
        </w:rPr>
        <w:t>.</w:t>
      </w:r>
      <w:r w:rsidRPr="008C6A36">
        <w:rPr>
          <w:rFonts w:ascii="Times New Roman" w:hAnsi="Times New Roman"/>
          <w:sz w:val="26"/>
          <w:szCs w:val="26"/>
        </w:rPr>
        <w:t xml:space="preserve"> </w:t>
      </w:r>
    </w:p>
    <w:p w:rsidR="001C06A2" w:rsidRPr="008542EC" w:rsidRDefault="001C06A2" w:rsidP="001C06A2">
      <w:pPr>
        <w:spacing w:after="0" w:line="240" w:lineRule="auto"/>
        <w:ind w:firstLine="709"/>
        <w:jc w:val="both"/>
        <w:rPr>
          <w:rFonts w:ascii="Times New Roman" w:hAnsi="Times New Roman"/>
          <w:sz w:val="26"/>
          <w:szCs w:val="26"/>
        </w:rPr>
      </w:pPr>
      <w:r>
        <w:rPr>
          <w:rFonts w:ascii="Times New Roman" w:hAnsi="Times New Roman"/>
          <w:sz w:val="26"/>
          <w:szCs w:val="26"/>
        </w:rPr>
        <w:t xml:space="preserve">Весь Товар, указанный в Спецификации, передаётся Заказчику единовременно. </w:t>
      </w:r>
    </w:p>
    <w:p w:rsidR="001C06A2" w:rsidRDefault="001C06A2" w:rsidP="001C06A2">
      <w:pPr>
        <w:spacing w:after="0" w:line="240" w:lineRule="auto"/>
        <w:ind w:firstLine="709"/>
        <w:jc w:val="both"/>
        <w:rPr>
          <w:rFonts w:ascii="Times New Roman" w:hAnsi="Times New Roman"/>
          <w:sz w:val="26"/>
          <w:szCs w:val="26"/>
        </w:rPr>
      </w:pPr>
      <w:r w:rsidRPr="0073363E">
        <w:rPr>
          <w:rFonts w:ascii="Times New Roman" w:hAnsi="Times New Roman"/>
          <w:b/>
          <w:sz w:val="26"/>
          <w:szCs w:val="26"/>
        </w:rPr>
        <w:t>3.1.1.</w:t>
      </w:r>
      <w:r>
        <w:rPr>
          <w:rFonts w:ascii="Times New Roman" w:hAnsi="Times New Roman"/>
          <w:sz w:val="26"/>
          <w:szCs w:val="26"/>
        </w:rPr>
        <w:t xml:space="preserve"> </w:t>
      </w:r>
      <w:r w:rsidRPr="00A13BA1">
        <w:rPr>
          <w:rFonts w:ascii="Times New Roman" w:hAnsi="Times New Roman"/>
          <w:sz w:val="26"/>
          <w:szCs w:val="26"/>
        </w:rPr>
        <w:t>Поставщик письменно за два рабочих дня до срока доставки</w:t>
      </w:r>
      <w:r w:rsidRPr="0021286F">
        <w:rPr>
          <w:rFonts w:ascii="Times New Roman" w:hAnsi="Times New Roman"/>
          <w:sz w:val="26"/>
          <w:szCs w:val="26"/>
        </w:rPr>
        <w:t xml:space="preserve"> уведомляет Заказчика о готовности </w:t>
      </w:r>
      <w:r>
        <w:rPr>
          <w:rFonts w:ascii="Times New Roman" w:hAnsi="Times New Roman"/>
          <w:sz w:val="26"/>
          <w:szCs w:val="26"/>
        </w:rPr>
        <w:t>Т</w:t>
      </w:r>
      <w:r w:rsidRPr="0021286F">
        <w:rPr>
          <w:rFonts w:ascii="Times New Roman" w:hAnsi="Times New Roman"/>
          <w:sz w:val="26"/>
          <w:szCs w:val="26"/>
        </w:rPr>
        <w:t xml:space="preserve">овара к отгрузке и, после получения подтверждения о готовности принять </w:t>
      </w:r>
      <w:r>
        <w:rPr>
          <w:rFonts w:ascii="Times New Roman" w:hAnsi="Times New Roman"/>
          <w:sz w:val="26"/>
          <w:szCs w:val="26"/>
        </w:rPr>
        <w:t>Т</w:t>
      </w:r>
      <w:r w:rsidRPr="0021286F">
        <w:rPr>
          <w:rFonts w:ascii="Times New Roman" w:hAnsi="Times New Roman"/>
          <w:sz w:val="26"/>
          <w:szCs w:val="26"/>
        </w:rPr>
        <w:t xml:space="preserve">овар в указанную Заказчиком дату и время, доставляет его в адрес Заказчика. Без наличия подтверждения Заказчика доставка </w:t>
      </w:r>
      <w:r>
        <w:rPr>
          <w:rFonts w:ascii="Times New Roman" w:hAnsi="Times New Roman"/>
          <w:sz w:val="26"/>
          <w:szCs w:val="26"/>
        </w:rPr>
        <w:t>Т</w:t>
      </w:r>
      <w:r w:rsidRPr="0021286F">
        <w:rPr>
          <w:rFonts w:ascii="Times New Roman" w:hAnsi="Times New Roman"/>
          <w:sz w:val="26"/>
          <w:szCs w:val="26"/>
        </w:rPr>
        <w:t>овара не производится.</w:t>
      </w:r>
    </w:p>
    <w:p w:rsidR="001C06A2" w:rsidRPr="000936DE" w:rsidRDefault="001C06A2" w:rsidP="001C06A2">
      <w:pPr>
        <w:spacing w:after="0" w:line="240" w:lineRule="auto"/>
        <w:ind w:firstLine="709"/>
        <w:jc w:val="both"/>
        <w:rPr>
          <w:rFonts w:ascii="Times New Roman" w:hAnsi="Times New Roman"/>
          <w:sz w:val="26"/>
          <w:szCs w:val="26"/>
        </w:rPr>
      </w:pPr>
      <w:r w:rsidRPr="000936DE">
        <w:rPr>
          <w:rFonts w:ascii="Times New Roman" w:hAnsi="Times New Roman"/>
          <w:sz w:val="26"/>
          <w:szCs w:val="26"/>
        </w:rPr>
        <w:t xml:space="preserve">Одновременно с уведомлением о готовности </w:t>
      </w:r>
      <w:r>
        <w:rPr>
          <w:rFonts w:ascii="Times New Roman" w:hAnsi="Times New Roman"/>
          <w:sz w:val="26"/>
          <w:szCs w:val="26"/>
        </w:rPr>
        <w:t>Т</w:t>
      </w:r>
      <w:r w:rsidRPr="000936DE">
        <w:rPr>
          <w:rFonts w:ascii="Times New Roman" w:hAnsi="Times New Roman"/>
          <w:sz w:val="26"/>
          <w:szCs w:val="26"/>
        </w:rPr>
        <w:t>овара к отгрузке Поставщик</w:t>
      </w:r>
      <w:r>
        <w:rPr>
          <w:rFonts w:ascii="Times New Roman" w:hAnsi="Times New Roman"/>
          <w:sz w:val="26"/>
          <w:szCs w:val="26"/>
        </w:rPr>
        <w:t>,</w:t>
      </w:r>
      <w:r w:rsidRPr="000936DE">
        <w:rPr>
          <w:rFonts w:ascii="Times New Roman" w:hAnsi="Times New Roman"/>
          <w:sz w:val="26"/>
          <w:szCs w:val="26"/>
        </w:rPr>
        <w:t xml:space="preserve"> при изъявлении желания присутствовать при приемке </w:t>
      </w:r>
      <w:r>
        <w:rPr>
          <w:rFonts w:ascii="Times New Roman" w:hAnsi="Times New Roman"/>
          <w:sz w:val="26"/>
          <w:szCs w:val="26"/>
        </w:rPr>
        <w:t>Т</w:t>
      </w:r>
      <w:r w:rsidRPr="000936DE">
        <w:rPr>
          <w:rFonts w:ascii="Times New Roman" w:hAnsi="Times New Roman"/>
          <w:sz w:val="26"/>
          <w:szCs w:val="26"/>
        </w:rPr>
        <w:t>овара</w:t>
      </w:r>
      <w:r>
        <w:rPr>
          <w:rFonts w:ascii="Times New Roman" w:hAnsi="Times New Roman"/>
          <w:sz w:val="26"/>
          <w:szCs w:val="26"/>
        </w:rPr>
        <w:t>,</w:t>
      </w:r>
      <w:r w:rsidRPr="000936DE">
        <w:rPr>
          <w:rFonts w:ascii="Times New Roman" w:hAnsi="Times New Roman"/>
          <w:sz w:val="26"/>
          <w:szCs w:val="26"/>
        </w:rPr>
        <w:t xml:space="preserve"> направляет Заказчику соответствующую информацию.</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Уведомление направляется Заказчику по адресу электронной почты, указанному в </w:t>
      </w:r>
      <w:r>
        <w:rPr>
          <w:rFonts w:ascii="Times New Roman" w:hAnsi="Times New Roman"/>
          <w:sz w:val="26"/>
          <w:szCs w:val="26"/>
        </w:rPr>
        <w:t>пункте 14.5 настоящего к</w:t>
      </w:r>
      <w:r w:rsidRPr="00A13BA1">
        <w:rPr>
          <w:rFonts w:ascii="Times New Roman" w:hAnsi="Times New Roman"/>
          <w:sz w:val="26"/>
          <w:szCs w:val="26"/>
        </w:rPr>
        <w:t>онтракт</w:t>
      </w:r>
      <w:r>
        <w:rPr>
          <w:rFonts w:ascii="Times New Roman" w:hAnsi="Times New Roman"/>
          <w:sz w:val="26"/>
          <w:szCs w:val="26"/>
        </w:rPr>
        <w:t>а</w:t>
      </w:r>
      <w:r w:rsidRPr="00A13BA1">
        <w:rPr>
          <w:rFonts w:ascii="Times New Roman" w:hAnsi="Times New Roman"/>
          <w:sz w:val="26"/>
          <w:szCs w:val="26"/>
        </w:rPr>
        <w:t>. В уведомлении Поставщика долж</w:t>
      </w:r>
      <w:r>
        <w:rPr>
          <w:rFonts w:ascii="Times New Roman" w:hAnsi="Times New Roman"/>
          <w:sz w:val="26"/>
          <w:szCs w:val="26"/>
        </w:rPr>
        <w:t>но</w:t>
      </w:r>
      <w:r w:rsidRPr="00A13BA1">
        <w:rPr>
          <w:rFonts w:ascii="Times New Roman" w:hAnsi="Times New Roman"/>
          <w:sz w:val="26"/>
          <w:szCs w:val="26"/>
        </w:rPr>
        <w:t xml:space="preserve"> быть указан</w:t>
      </w:r>
      <w:r>
        <w:rPr>
          <w:rFonts w:ascii="Times New Roman" w:hAnsi="Times New Roman"/>
          <w:sz w:val="26"/>
          <w:szCs w:val="26"/>
        </w:rPr>
        <w:t xml:space="preserve">о: реквизиты контракта, </w:t>
      </w:r>
      <w:r w:rsidRPr="00A13BA1">
        <w:rPr>
          <w:rFonts w:ascii="Times New Roman" w:hAnsi="Times New Roman"/>
          <w:sz w:val="26"/>
          <w:szCs w:val="26"/>
        </w:rPr>
        <w:t xml:space="preserve">государственный номер транспортного средства, фамилия, имя, отчество водителя и сопровождающего лица, количество упаковочных мест </w:t>
      </w:r>
      <w:r>
        <w:rPr>
          <w:rFonts w:ascii="Times New Roman" w:hAnsi="Times New Roman"/>
          <w:sz w:val="26"/>
          <w:szCs w:val="26"/>
        </w:rPr>
        <w:t>Т</w:t>
      </w:r>
      <w:r w:rsidRPr="00A13BA1">
        <w:rPr>
          <w:rFonts w:ascii="Times New Roman" w:hAnsi="Times New Roman"/>
          <w:sz w:val="26"/>
          <w:szCs w:val="26"/>
        </w:rPr>
        <w:t>овара с указанием их веса и размера.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A13BA1">
        <w:rPr>
          <w:rFonts w:ascii="Times New Roman" w:hAnsi="Times New Roman"/>
          <w:b/>
          <w:sz w:val="26"/>
          <w:szCs w:val="26"/>
          <w:lang w:eastAsia="ru-RU"/>
        </w:rPr>
        <w:t>3.2. </w:t>
      </w:r>
      <w:r w:rsidRPr="00A13BA1">
        <w:rPr>
          <w:rFonts w:ascii="Times New Roman" w:hAnsi="Times New Roman"/>
          <w:sz w:val="26"/>
          <w:szCs w:val="26"/>
        </w:rPr>
        <w:t xml:space="preserve">Доставка </w:t>
      </w:r>
      <w:r>
        <w:rPr>
          <w:rFonts w:ascii="Times New Roman" w:hAnsi="Times New Roman"/>
          <w:sz w:val="26"/>
          <w:szCs w:val="26"/>
        </w:rPr>
        <w:t>Т</w:t>
      </w:r>
      <w:r w:rsidRPr="00A13BA1">
        <w:rPr>
          <w:rFonts w:ascii="Times New Roman" w:hAnsi="Times New Roman"/>
          <w:sz w:val="26"/>
          <w:szCs w:val="26"/>
        </w:rPr>
        <w:t xml:space="preserve">овара осуществляется Поставщиком путем отгрузки </w:t>
      </w:r>
      <w:r>
        <w:rPr>
          <w:rFonts w:ascii="Times New Roman" w:hAnsi="Times New Roman"/>
          <w:sz w:val="26"/>
          <w:szCs w:val="26"/>
        </w:rPr>
        <w:t>Т</w:t>
      </w:r>
      <w:r w:rsidRPr="00A13BA1">
        <w:rPr>
          <w:rFonts w:ascii="Times New Roman" w:hAnsi="Times New Roman"/>
          <w:sz w:val="26"/>
          <w:szCs w:val="26"/>
        </w:rPr>
        <w:t>овара автомобильным транспортом в место доставки</w:t>
      </w:r>
      <w:r w:rsidRPr="00A13BA1">
        <w:rPr>
          <w:rFonts w:ascii="Times New Roman" w:hAnsi="Times New Roman"/>
          <w:sz w:val="26"/>
          <w:szCs w:val="26"/>
          <w:lang w:eastAsia="ru-RU"/>
        </w:rPr>
        <w:t xml:space="preserve">. </w:t>
      </w:r>
      <w:r w:rsidRPr="00A13BA1">
        <w:rPr>
          <w:rFonts w:ascii="Times New Roman" w:hAnsi="Times New Roman"/>
          <w:sz w:val="26"/>
          <w:szCs w:val="26"/>
        </w:rPr>
        <w:t>П</w:t>
      </w:r>
      <w:r w:rsidRPr="00A13BA1">
        <w:rPr>
          <w:rFonts w:ascii="Times New Roman" w:hAnsi="Times New Roman"/>
          <w:sz w:val="26"/>
          <w:szCs w:val="26"/>
          <w:lang w:eastAsia="ru-RU"/>
        </w:rPr>
        <w:t>огрузо-разгрузочные работы осуществляются силами и средствами Поставщика.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lang w:eastAsia="ru-RU"/>
        </w:rPr>
        <w:t xml:space="preserve">Доставка </w:t>
      </w:r>
      <w:r>
        <w:rPr>
          <w:rFonts w:ascii="Times New Roman" w:hAnsi="Times New Roman"/>
          <w:sz w:val="26"/>
          <w:szCs w:val="26"/>
          <w:lang w:eastAsia="ru-RU"/>
        </w:rPr>
        <w:t>Т</w:t>
      </w:r>
      <w:r w:rsidRPr="00A13BA1">
        <w:rPr>
          <w:rFonts w:ascii="Times New Roman" w:hAnsi="Times New Roman"/>
          <w:sz w:val="26"/>
          <w:szCs w:val="26"/>
          <w:lang w:eastAsia="ru-RU"/>
        </w:rPr>
        <w:t xml:space="preserve">овара осуществляется в рабочие дни с 9 часов 30 минут </w:t>
      </w:r>
      <w:r w:rsidRPr="00A13BA1">
        <w:rPr>
          <w:rFonts w:ascii="Times New Roman" w:hAnsi="Times New Roman"/>
          <w:sz w:val="26"/>
          <w:szCs w:val="26"/>
          <w:lang w:eastAsia="ru-RU"/>
        </w:rPr>
        <w:br/>
        <w:t>до 16 часов 00 минут.</w:t>
      </w:r>
      <w:r w:rsidRPr="00A13BA1">
        <w:rPr>
          <w:rFonts w:ascii="Times New Roman" w:hAnsi="Times New Roman"/>
          <w:sz w:val="26"/>
          <w:szCs w:val="26"/>
        </w:rPr>
        <w:t xml:space="preserve"> </w:t>
      </w:r>
      <w:r w:rsidRPr="00A13BA1">
        <w:rPr>
          <w:rFonts w:ascii="Times New Roman" w:hAnsi="Times New Roman"/>
          <w:sz w:val="26"/>
          <w:szCs w:val="26"/>
          <w:lang w:eastAsia="ru-RU"/>
        </w:rPr>
        <w:t>Перерыв на обед с 13.00 до 14.00.</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b/>
          <w:sz w:val="26"/>
          <w:szCs w:val="26"/>
        </w:rPr>
        <w:t>3.3.</w:t>
      </w:r>
      <w:r w:rsidRPr="00A13BA1">
        <w:rPr>
          <w:rFonts w:ascii="Times New Roman" w:hAnsi="Times New Roman"/>
          <w:sz w:val="26"/>
          <w:szCs w:val="26"/>
        </w:rPr>
        <w:t xml:space="preserve"> Поставщик в день доставки </w:t>
      </w:r>
      <w:r>
        <w:rPr>
          <w:rFonts w:ascii="Times New Roman" w:hAnsi="Times New Roman"/>
          <w:sz w:val="26"/>
          <w:szCs w:val="26"/>
        </w:rPr>
        <w:t>Т</w:t>
      </w:r>
      <w:r w:rsidRPr="00A13BA1">
        <w:rPr>
          <w:rFonts w:ascii="Times New Roman" w:hAnsi="Times New Roman"/>
          <w:sz w:val="26"/>
          <w:szCs w:val="26"/>
        </w:rPr>
        <w:t xml:space="preserve">овара Заказчику одновременно с </w:t>
      </w:r>
      <w:r>
        <w:rPr>
          <w:rFonts w:ascii="Times New Roman" w:hAnsi="Times New Roman"/>
          <w:sz w:val="26"/>
          <w:szCs w:val="26"/>
        </w:rPr>
        <w:t>Т</w:t>
      </w:r>
      <w:r w:rsidRPr="00A13BA1">
        <w:rPr>
          <w:rFonts w:ascii="Times New Roman" w:hAnsi="Times New Roman"/>
          <w:sz w:val="26"/>
          <w:szCs w:val="26"/>
        </w:rPr>
        <w:t>оваром предоставляет Заказчику следующие сопроводительные документы</w:t>
      </w:r>
      <w:r>
        <w:rPr>
          <w:rFonts w:ascii="Times New Roman" w:hAnsi="Times New Roman"/>
          <w:sz w:val="26"/>
          <w:szCs w:val="26"/>
        </w:rPr>
        <w:t xml:space="preserve"> на Товар</w:t>
      </w:r>
      <w:r w:rsidRPr="00A13BA1">
        <w:rPr>
          <w:rFonts w:ascii="Times New Roman" w:hAnsi="Times New Roman"/>
          <w:sz w:val="26"/>
          <w:szCs w:val="26"/>
        </w:rPr>
        <w:t>:</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rPr>
      </w:pPr>
      <w:r>
        <w:rPr>
          <w:rFonts w:ascii="Times New Roman" w:hAnsi="Times New Roman"/>
          <w:sz w:val="26"/>
          <w:szCs w:val="26"/>
        </w:rPr>
        <w:lastRenderedPageBreak/>
        <w:t xml:space="preserve">- </w:t>
      </w:r>
      <w:r w:rsidRPr="00A13BA1">
        <w:rPr>
          <w:rFonts w:ascii="Times New Roman" w:hAnsi="Times New Roman"/>
          <w:sz w:val="26"/>
          <w:szCs w:val="26"/>
        </w:rPr>
        <w:t>транспортную накладную (по форме, утвержденной постановлением Правительства Р</w:t>
      </w:r>
      <w:r>
        <w:rPr>
          <w:rFonts w:ascii="Times New Roman" w:hAnsi="Times New Roman"/>
          <w:sz w:val="26"/>
          <w:szCs w:val="26"/>
        </w:rPr>
        <w:t xml:space="preserve">оссийской </w:t>
      </w:r>
      <w:r w:rsidRPr="00A13BA1">
        <w:rPr>
          <w:rFonts w:ascii="Times New Roman" w:hAnsi="Times New Roman"/>
          <w:sz w:val="26"/>
          <w:szCs w:val="26"/>
        </w:rPr>
        <w:t>Ф</w:t>
      </w:r>
      <w:r>
        <w:rPr>
          <w:rFonts w:ascii="Times New Roman" w:hAnsi="Times New Roman"/>
          <w:sz w:val="26"/>
          <w:szCs w:val="26"/>
        </w:rPr>
        <w:t>едерации</w:t>
      </w:r>
      <w:r w:rsidRPr="00A13BA1">
        <w:rPr>
          <w:rFonts w:ascii="Times New Roman" w:hAnsi="Times New Roman"/>
          <w:sz w:val="26"/>
          <w:szCs w:val="26"/>
        </w:rPr>
        <w:t xml:space="preserve"> от 21.12.2020 № 2200) или транспортный раздел товарно-транспортной накладной (по типовой межотраслевой форме № 1-Т, утвержденной постановлением Госкомстата Р</w:t>
      </w:r>
      <w:r>
        <w:rPr>
          <w:rFonts w:ascii="Times New Roman" w:hAnsi="Times New Roman"/>
          <w:sz w:val="26"/>
          <w:szCs w:val="26"/>
        </w:rPr>
        <w:t xml:space="preserve">оссийской </w:t>
      </w:r>
      <w:r w:rsidRPr="00A13BA1">
        <w:rPr>
          <w:rFonts w:ascii="Times New Roman" w:hAnsi="Times New Roman"/>
          <w:sz w:val="26"/>
          <w:szCs w:val="26"/>
        </w:rPr>
        <w:t>Ф</w:t>
      </w:r>
      <w:r>
        <w:rPr>
          <w:rFonts w:ascii="Times New Roman" w:hAnsi="Times New Roman"/>
          <w:sz w:val="26"/>
          <w:szCs w:val="26"/>
        </w:rPr>
        <w:t>едерации</w:t>
      </w:r>
      <w:r w:rsidRPr="00A13BA1">
        <w:rPr>
          <w:rFonts w:ascii="Times New Roman" w:hAnsi="Times New Roman"/>
          <w:sz w:val="26"/>
          <w:szCs w:val="26"/>
        </w:rPr>
        <w:t xml:space="preserve"> от 28.11.1997 № 78) - в 2-х экземплярах;</w:t>
      </w:r>
    </w:p>
    <w:p w:rsidR="00177242" w:rsidRPr="00A13BA1" w:rsidRDefault="00177242" w:rsidP="001C06A2">
      <w:pPr>
        <w:autoSpaceDE w:val="0"/>
        <w:autoSpaceDN w:val="0"/>
        <w:adjustRightInd w:val="0"/>
        <w:spacing w:after="0" w:line="240" w:lineRule="auto"/>
        <w:ind w:firstLine="709"/>
        <w:jc w:val="both"/>
        <w:rPr>
          <w:rFonts w:ascii="Times New Roman" w:hAnsi="Times New Roman"/>
          <w:sz w:val="26"/>
          <w:szCs w:val="26"/>
        </w:rPr>
      </w:pPr>
      <w:r>
        <w:rPr>
          <w:rFonts w:ascii="Times New Roman" w:hAnsi="Times New Roman"/>
          <w:sz w:val="26"/>
          <w:szCs w:val="26"/>
        </w:rPr>
        <w:t>- технический паспорт;</w:t>
      </w:r>
    </w:p>
    <w:p w:rsidR="00177242" w:rsidRDefault="001C06A2" w:rsidP="00177242">
      <w:pPr>
        <w:autoSpaceDE w:val="0"/>
        <w:autoSpaceDN w:val="0"/>
        <w:adjustRightInd w:val="0"/>
        <w:spacing w:after="0" w:line="240" w:lineRule="auto"/>
        <w:ind w:firstLine="709"/>
        <w:jc w:val="both"/>
        <w:rPr>
          <w:rFonts w:ascii="Times New Roman" w:hAnsi="Times New Roman"/>
          <w:sz w:val="26"/>
          <w:szCs w:val="26"/>
        </w:rPr>
      </w:pPr>
      <w:r>
        <w:rPr>
          <w:rFonts w:ascii="Times New Roman" w:hAnsi="Times New Roman"/>
          <w:sz w:val="26"/>
          <w:szCs w:val="26"/>
        </w:rPr>
        <w:t>- счёт;</w:t>
      </w:r>
      <w:r w:rsidRPr="0021286F">
        <w:rPr>
          <w:rFonts w:ascii="Times New Roman" w:hAnsi="Times New Roman"/>
          <w:sz w:val="26"/>
          <w:szCs w:val="26"/>
        </w:rPr>
        <w:t xml:space="preserve"> </w:t>
      </w:r>
    </w:p>
    <w:p w:rsidR="001C06A2" w:rsidRPr="00F6332F" w:rsidRDefault="001C06A2" w:rsidP="0017724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bCs/>
          <w:sz w:val="26"/>
          <w:szCs w:val="26"/>
        </w:rPr>
        <w:t xml:space="preserve">В день доставки </w:t>
      </w:r>
      <w:r>
        <w:rPr>
          <w:rFonts w:ascii="Times New Roman" w:hAnsi="Times New Roman"/>
          <w:bCs/>
          <w:sz w:val="26"/>
          <w:szCs w:val="26"/>
        </w:rPr>
        <w:t>То</w:t>
      </w:r>
      <w:r w:rsidRPr="00A13BA1">
        <w:rPr>
          <w:rFonts w:ascii="Times New Roman" w:hAnsi="Times New Roman"/>
          <w:bCs/>
          <w:sz w:val="26"/>
          <w:szCs w:val="26"/>
        </w:rPr>
        <w:t>вара Поставщик формирует и подписывает документ о приемке в единой информационной системе (далее – документ о приемке)</w:t>
      </w:r>
      <w:r>
        <w:rPr>
          <w:rFonts w:ascii="Times New Roman" w:hAnsi="Times New Roman"/>
          <w:bCs/>
          <w:sz w:val="26"/>
          <w:szCs w:val="26"/>
        </w:rPr>
        <w:t xml:space="preserve">. </w:t>
      </w:r>
      <w:r w:rsidRPr="00A13BA1">
        <w:rPr>
          <w:rFonts w:ascii="Times New Roman" w:hAnsi="Times New Roman"/>
          <w:sz w:val="26"/>
          <w:szCs w:val="26"/>
        </w:rPr>
        <w:t xml:space="preserve">Документ о приемке </w:t>
      </w:r>
      <w:r w:rsidRPr="00A13BA1">
        <w:rPr>
          <w:rFonts w:ascii="Times New Roman" w:hAnsi="Times New Roman"/>
          <w:sz w:val="26"/>
          <w:szCs w:val="26"/>
          <w:lang w:eastAsia="ru-RU"/>
        </w:rPr>
        <w:t>должен содержать информацию и сведения, предусмотренные пунктом 1 части 13 статьи 94 Федерального закона № 44-ФЗ.</w:t>
      </w:r>
      <w:r>
        <w:rPr>
          <w:rFonts w:ascii="Times New Roman" w:hAnsi="Times New Roman"/>
          <w:sz w:val="26"/>
          <w:szCs w:val="26"/>
          <w:lang w:eastAsia="ru-RU"/>
        </w:rPr>
        <w:t xml:space="preserve"> </w:t>
      </w:r>
      <w:r>
        <w:rPr>
          <w:rFonts w:ascii="Times New Roman" w:hAnsi="Times New Roman"/>
          <w:bCs/>
          <w:sz w:val="26"/>
          <w:szCs w:val="26"/>
        </w:rPr>
        <w:t>К документу о приёмке Поставщик прилагает счёт.</w:t>
      </w:r>
      <w:r w:rsidRPr="00A13BA1">
        <w:rPr>
          <w:rFonts w:ascii="Times New Roman" w:hAnsi="Times New Roman"/>
          <w:bCs/>
          <w:sz w:val="26"/>
          <w:szCs w:val="26"/>
        </w:rPr>
        <w:t xml:space="preserve"> </w:t>
      </w:r>
    </w:p>
    <w:p w:rsidR="001C06A2" w:rsidRPr="00A13BA1" w:rsidRDefault="001C06A2" w:rsidP="001C06A2">
      <w:pPr>
        <w:autoSpaceDE w:val="0"/>
        <w:autoSpaceDN w:val="0"/>
        <w:adjustRightInd w:val="0"/>
        <w:spacing w:after="0" w:line="240" w:lineRule="auto"/>
        <w:ind w:firstLine="709"/>
        <w:jc w:val="both"/>
        <w:rPr>
          <w:rFonts w:ascii="Times New Roman" w:hAnsi="Times New Roman"/>
          <w:bCs/>
          <w:sz w:val="26"/>
          <w:szCs w:val="26"/>
        </w:rPr>
      </w:pPr>
      <w:r w:rsidRPr="00690040">
        <w:rPr>
          <w:rFonts w:ascii="Times New Roman" w:hAnsi="Times New Roman"/>
          <w:bCs/>
          <w:sz w:val="26"/>
          <w:szCs w:val="26"/>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b/>
          <w:sz w:val="26"/>
          <w:szCs w:val="26"/>
        </w:rPr>
        <w:t xml:space="preserve">3.4. </w:t>
      </w:r>
      <w:r w:rsidRPr="00A13BA1">
        <w:rPr>
          <w:rFonts w:ascii="Times New Roman" w:hAnsi="Times New Roman"/>
          <w:sz w:val="26"/>
          <w:szCs w:val="26"/>
        </w:rPr>
        <w:t xml:space="preserve">Документом, подтверждающим доставку </w:t>
      </w:r>
      <w:r>
        <w:rPr>
          <w:rFonts w:ascii="Times New Roman" w:hAnsi="Times New Roman"/>
          <w:sz w:val="26"/>
          <w:szCs w:val="26"/>
        </w:rPr>
        <w:t>Т</w:t>
      </w:r>
      <w:r w:rsidRPr="00A13BA1">
        <w:rPr>
          <w:rFonts w:ascii="Times New Roman" w:hAnsi="Times New Roman"/>
          <w:sz w:val="26"/>
          <w:szCs w:val="26"/>
        </w:rPr>
        <w:t xml:space="preserve">овара на территорию Заказчика, является подписанная представителем Заказчика в день доставки </w:t>
      </w:r>
      <w:r>
        <w:rPr>
          <w:rFonts w:ascii="Times New Roman" w:hAnsi="Times New Roman"/>
          <w:sz w:val="26"/>
          <w:szCs w:val="26"/>
        </w:rPr>
        <w:t>Т</w:t>
      </w:r>
      <w:r w:rsidRPr="00A13BA1">
        <w:rPr>
          <w:rFonts w:ascii="Times New Roman" w:hAnsi="Times New Roman"/>
          <w:sz w:val="26"/>
          <w:szCs w:val="26"/>
        </w:rPr>
        <w:t xml:space="preserve">овара транспортная накладная по форме, утвержденной постановлением Правительства </w:t>
      </w:r>
      <w:r w:rsidRPr="008C6A36">
        <w:rPr>
          <w:rFonts w:ascii="Times New Roman" w:hAnsi="Times New Roman"/>
          <w:sz w:val="26"/>
          <w:szCs w:val="26"/>
          <w:lang w:eastAsia="ru-RU"/>
        </w:rPr>
        <w:t>Р</w:t>
      </w:r>
      <w:r>
        <w:rPr>
          <w:rFonts w:ascii="Times New Roman" w:hAnsi="Times New Roman"/>
          <w:sz w:val="26"/>
          <w:szCs w:val="26"/>
          <w:lang w:eastAsia="ru-RU"/>
        </w:rPr>
        <w:t xml:space="preserve">оссийской </w:t>
      </w:r>
      <w:r w:rsidRPr="008C6A36">
        <w:rPr>
          <w:rFonts w:ascii="Times New Roman" w:hAnsi="Times New Roman"/>
          <w:sz w:val="26"/>
          <w:szCs w:val="26"/>
          <w:lang w:eastAsia="ru-RU"/>
        </w:rPr>
        <w:t>Ф</w:t>
      </w:r>
      <w:r>
        <w:rPr>
          <w:rFonts w:ascii="Times New Roman" w:hAnsi="Times New Roman"/>
          <w:sz w:val="26"/>
          <w:szCs w:val="26"/>
          <w:lang w:eastAsia="ru-RU"/>
        </w:rPr>
        <w:t>едерации</w:t>
      </w:r>
      <w:r w:rsidRPr="00A13BA1">
        <w:rPr>
          <w:rFonts w:ascii="Times New Roman" w:hAnsi="Times New Roman"/>
          <w:sz w:val="26"/>
          <w:szCs w:val="26"/>
        </w:rPr>
        <w:t xml:space="preserve"> от 21.12.2020 № 2200, или транспортный раздел товарно-транспортной накладной по типовой межотраслевой форме 1-Т, утвержденной Постановлением Госкомстата </w:t>
      </w:r>
      <w:r w:rsidRPr="008C6A36">
        <w:rPr>
          <w:rFonts w:ascii="Times New Roman" w:hAnsi="Times New Roman"/>
          <w:sz w:val="26"/>
          <w:szCs w:val="26"/>
          <w:lang w:eastAsia="ru-RU"/>
        </w:rPr>
        <w:t>Р</w:t>
      </w:r>
      <w:r>
        <w:rPr>
          <w:rFonts w:ascii="Times New Roman" w:hAnsi="Times New Roman"/>
          <w:sz w:val="26"/>
          <w:szCs w:val="26"/>
          <w:lang w:eastAsia="ru-RU"/>
        </w:rPr>
        <w:t xml:space="preserve">оссийской </w:t>
      </w:r>
      <w:r w:rsidRPr="008C6A36">
        <w:rPr>
          <w:rFonts w:ascii="Times New Roman" w:hAnsi="Times New Roman"/>
          <w:sz w:val="26"/>
          <w:szCs w:val="26"/>
          <w:lang w:eastAsia="ru-RU"/>
        </w:rPr>
        <w:t>Ф</w:t>
      </w:r>
      <w:r>
        <w:rPr>
          <w:rFonts w:ascii="Times New Roman" w:hAnsi="Times New Roman"/>
          <w:sz w:val="26"/>
          <w:szCs w:val="26"/>
          <w:lang w:eastAsia="ru-RU"/>
        </w:rPr>
        <w:t>едерации</w:t>
      </w:r>
      <w:r w:rsidRPr="00A13BA1">
        <w:rPr>
          <w:rFonts w:ascii="Times New Roman" w:hAnsi="Times New Roman"/>
          <w:sz w:val="26"/>
          <w:szCs w:val="26"/>
        </w:rPr>
        <w:t xml:space="preserve"> от 28.11.1997 № 78, которые предоставляются Поставщиком в 2-х экземплярах.</w:t>
      </w:r>
    </w:p>
    <w:p w:rsidR="001C06A2" w:rsidRPr="00690040" w:rsidRDefault="001C06A2" w:rsidP="001C06A2">
      <w:pPr>
        <w:spacing w:after="0" w:line="240" w:lineRule="auto"/>
        <w:ind w:firstLine="709"/>
        <w:jc w:val="both"/>
        <w:rPr>
          <w:rFonts w:ascii="Times New Roman" w:hAnsi="Times New Roman"/>
          <w:sz w:val="26"/>
          <w:szCs w:val="26"/>
          <w:lang w:eastAsia="ru-RU"/>
        </w:rPr>
      </w:pPr>
      <w:r w:rsidRPr="00A13BA1">
        <w:rPr>
          <w:rFonts w:ascii="Times New Roman" w:hAnsi="Times New Roman"/>
          <w:b/>
          <w:sz w:val="26"/>
          <w:szCs w:val="26"/>
          <w:lang w:eastAsia="ru-RU"/>
        </w:rPr>
        <w:t xml:space="preserve">3.5. </w:t>
      </w:r>
      <w:r w:rsidRPr="00690040">
        <w:rPr>
          <w:rFonts w:ascii="Times New Roman" w:hAnsi="Times New Roman"/>
          <w:sz w:val="26"/>
          <w:szCs w:val="26"/>
          <w:lang w:eastAsia="ru-RU"/>
        </w:rPr>
        <w:t xml:space="preserve">Приемка и оплата поставленного </w:t>
      </w:r>
      <w:r>
        <w:rPr>
          <w:rFonts w:ascii="Times New Roman" w:hAnsi="Times New Roman"/>
          <w:sz w:val="26"/>
          <w:szCs w:val="26"/>
          <w:lang w:eastAsia="ru-RU"/>
        </w:rPr>
        <w:t>Т</w:t>
      </w:r>
      <w:r w:rsidRPr="00690040">
        <w:rPr>
          <w:rFonts w:ascii="Times New Roman" w:hAnsi="Times New Roman"/>
          <w:sz w:val="26"/>
          <w:szCs w:val="26"/>
          <w:lang w:eastAsia="ru-RU"/>
        </w:rPr>
        <w:t>овара осуществляется на основании документа о приемке.</w:t>
      </w:r>
    </w:p>
    <w:p w:rsidR="001C06A2" w:rsidRPr="00690040" w:rsidRDefault="001C06A2" w:rsidP="001C06A2">
      <w:pPr>
        <w:spacing w:after="0" w:line="240" w:lineRule="auto"/>
        <w:ind w:firstLine="709"/>
        <w:jc w:val="both"/>
        <w:rPr>
          <w:rFonts w:ascii="Times New Roman" w:hAnsi="Times New Roman"/>
          <w:sz w:val="26"/>
          <w:szCs w:val="26"/>
          <w:lang w:eastAsia="ru-RU"/>
        </w:rPr>
      </w:pPr>
      <w:r w:rsidRPr="00690040">
        <w:rPr>
          <w:rFonts w:ascii="Times New Roman" w:hAnsi="Times New Roman"/>
          <w:sz w:val="26"/>
          <w:szCs w:val="26"/>
          <w:lang w:eastAsia="ru-RU"/>
        </w:rPr>
        <w:t xml:space="preserve">При формировании и размещении документа о приемке поставленного </w:t>
      </w:r>
      <w:r>
        <w:rPr>
          <w:rFonts w:ascii="Times New Roman" w:hAnsi="Times New Roman"/>
          <w:sz w:val="26"/>
          <w:szCs w:val="26"/>
          <w:lang w:eastAsia="ru-RU"/>
        </w:rPr>
        <w:t>Т</w:t>
      </w:r>
      <w:r w:rsidRPr="00690040">
        <w:rPr>
          <w:rFonts w:ascii="Times New Roman" w:hAnsi="Times New Roman"/>
          <w:sz w:val="26"/>
          <w:szCs w:val="26"/>
          <w:lang w:eastAsia="ru-RU"/>
        </w:rPr>
        <w:t>овара ‎в единой информационной системе, обмене таким электронным документом между Поставщиком и Заказчиком в единой информационной системе применяются единые форматы электронных документов и открытые форматы для обмена данными, которые разрабатываются и размещаются на официальном сайте единой информационной системы Федеральным казначейством.</w:t>
      </w:r>
    </w:p>
    <w:p w:rsidR="001C06A2"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b/>
          <w:sz w:val="26"/>
          <w:szCs w:val="26"/>
          <w:lang w:eastAsia="ru-RU"/>
        </w:rPr>
        <w:t xml:space="preserve">3.6. </w:t>
      </w:r>
      <w:r w:rsidRPr="00A13BA1">
        <w:rPr>
          <w:rFonts w:ascii="Times New Roman" w:hAnsi="Times New Roman"/>
          <w:sz w:val="26"/>
          <w:szCs w:val="26"/>
          <w:lang w:eastAsia="ru-RU"/>
        </w:rPr>
        <w:t xml:space="preserve">Приемка </w:t>
      </w:r>
      <w:r>
        <w:rPr>
          <w:rFonts w:ascii="Times New Roman" w:hAnsi="Times New Roman"/>
          <w:sz w:val="26"/>
          <w:szCs w:val="26"/>
          <w:lang w:eastAsia="ru-RU"/>
        </w:rPr>
        <w:t>Т</w:t>
      </w:r>
      <w:r w:rsidRPr="00A13BA1">
        <w:rPr>
          <w:rFonts w:ascii="Times New Roman" w:hAnsi="Times New Roman"/>
          <w:sz w:val="26"/>
          <w:szCs w:val="26"/>
          <w:lang w:eastAsia="ru-RU"/>
        </w:rPr>
        <w:t xml:space="preserve">овара осуществляется по фактическому наличию представителем Заказчика в присутствии представителя Поставщика в соответствии с наименованием, количеством и иными характеристиками поставляемого </w:t>
      </w:r>
      <w:r>
        <w:rPr>
          <w:rFonts w:ascii="Times New Roman" w:hAnsi="Times New Roman"/>
          <w:sz w:val="26"/>
          <w:szCs w:val="26"/>
          <w:lang w:eastAsia="ru-RU"/>
        </w:rPr>
        <w:t>Т</w:t>
      </w:r>
      <w:r w:rsidRPr="00A13BA1">
        <w:rPr>
          <w:rFonts w:ascii="Times New Roman" w:hAnsi="Times New Roman"/>
          <w:sz w:val="26"/>
          <w:szCs w:val="26"/>
          <w:lang w:eastAsia="ru-RU"/>
        </w:rPr>
        <w:t xml:space="preserve">овара, указанными в Спецификации, а также иными условиями контракта. Представитель Заказчика проводит проверку соответствия наименования, количества и иных характеристик поставляемого </w:t>
      </w:r>
      <w:r>
        <w:rPr>
          <w:rFonts w:ascii="Times New Roman" w:hAnsi="Times New Roman"/>
          <w:sz w:val="26"/>
          <w:szCs w:val="26"/>
          <w:lang w:eastAsia="ru-RU"/>
        </w:rPr>
        <w:t>Т</w:t>
      </w:r>
      <w:r w:rsidRPr="00A13BA1">
        <w:rPr>
          <w:rFonts w:ascii="Times New Roman" w:hAnsi="Times New Roman"/>
          <w:sz w:val="26"/>
          <w:szCs w:val="26"/>
          <w:lang w:eastAsia="ru-RU"/>
        </w:rPr>
        <w:t>овара, указанных в Спецификации, сведениям, содержащимся в сопроводительных документах Поставщика и документе о приемке</w:t>
      </w:r>
      <w:r w:rsidRPr="0021286F">
        <w:rPr>
          <w:rFonts w:ascii="Times New Roman" w:hAnsi="Times New Roman"/>
          <w:sz w:val="26"/>
          <w:szCs w:val="26"/>
          <w:lang w:eastAsia="ru-RU"/>
        </w:rPr>
        <w:t xml:space="preserve">. </w:t>
      </w:r>
      <w:r w:rsidRPr="0021286F">
        <w:rPr>
          <w:rFonts w:ascii="Times New Roman" w:hAnsi="Times New Roman"/>
          <w:sz w:val="26"/>
          <w:szCs w:val="26"/>
        </w:rPr>
        <w:t>Наименование, количество</w:t>
      </w:r>
      <w:r w:rsidRPr="00A13BA1">
        <w:rPr>
          <w:rFonts w:ascii="Times New Roman" w:hAnsi="Times New Roman"/>
          <w:sz w:val="26"/>
          <w:szCs w:val="26"/>
        </w:rPr>
        <w:t xml:space="preserve"> и иные характеристики поставляемого </w:t>
      </w:r>
      <w:r>
        <w:rPr>
          <w:rFonts w:ascii="Times New Roman" w:hAnsi="Times New Roman"/>
          <w:sz w:val="26"/>
          <w:szCs w:val="26"/>
        </w:rPr>
        <w:t>Т</w:t>
      </w:r>
      <w:r w:rsidRPr="00A13BA1">
        <w:rPr>
          <w:rFonts w:ascii="Times New Roman" w:hAnsi="Times New Roman"/>
          <w:sz w:val="26"/>
          <w:szCs w:val="26"/>
        </w:rPr>
        <w:t>овара должны соответствовать условиям контракта, а также данным, содержащимся в сопроводительных документах и документе о приемке</w:t>
      </w:r>
      <w:r w:rsidRPr="0021286F">
        <w:rPr>
          <w:rFonts w:ascii="Times New Roman" w:hAnsi="Times New Roman"/>
          <w:sz w:val="26"/>
          <w:szCs w:val="26"/>
        </w:rPr>
        <w:t>.</w:t>
      </w:r>
    </w:p>
    <w:p w:rsidR="001C06A2" w:rsidRPr="0073363E" w:rsidRDefault="001C06A2" w:rsidP="001C06A2">
      <w:pPr>
        <w:autoSpaceDE w:val="0"/>
        <w:autoSpaceDN w:val="0"/>
        <w:adjustRightInd w:val="0"/>
        <w:spacing w:after="0" w:line="240" w:lineRule="auto"/>
        <w:ind w:firstLine="709"/>
        <w:jc w:val="both"/>
        <w:rPr>
          <w:rFonts w:ascii="Times New Roman" w:hAnsi="Times New Roman"/>
          <w:color w:val="000000" w:themeColor="text1"/>
          <w:sz w:val="26"/>
          <w:szCs w:val="26"/>
          <w:lang w:eastAsia="ru-RU"/>
        </w:rPr>
      </w:pPr>
      <w:r w:rsidRPr="0073363E">
        <w:rPr>
          <w:rFonts w:ascii="Times New Roman" w:hAnsi="Times New Roman"/>
          <w:color w:val="000000" w:themeColor="text1"/>
          <w:sz w:val="26"/>
          <w:szCs w:val="26"/>
          <w:lang w:eastAsia="ru-RU"/>
        </w:rPr>
        <w:t xml:space="preserve">В случае, если информация в сопроводительных документах на </w:t>
      </w:r>
      <w:r>
        <w:rPr>
          <w:rFonts w:ascii="Times New Roman" w:hAnsi="Times New Roman"/>
          <w:color w:val="000000" w:themeColor="text1"/>
          <w:sz w:val="26"/>
          <w:szCs w:val="26"/>
          <w:lang w:eastAsia="ru-RU"/>
        </w:rPr>
        <w:t>Т</w:t>
      </w:r>
      <w:r w:rsidRPr="0073363E">
        <w:rPr>
          <w:rFonts w:ascii="Times New Roman" w:hAnsi="Times New Roman"/>
          <w:color w:val="000000" w:themeColor="text1"/>
          <w:sz w:val="26"/>
          <w:szCs w:val="26"/>
          <w:lang w:eastAsia="ru-RU"/>
        </w:rPr>
        <w:t xml:space="preserve">овар, предусмотренных пунктом 3.3 контракта, не соответствует фактически доставленному </w:t>
      </w:r>
      <w:r>
        <w:rPr>
          <w:rFonts w:ascii="Times New Roman" w:hAnsi="Times New Roman"/>
          <w:color w:val="000000" w:themeColor="text1"/>
          <w:sz w:val="26"/>
          <w:szCs w:val="26"/>
          <w:lang w:eastAsia="ru-RU"/>
        </w:rPr>
        <w:t>Т</w:t>
      </w:r>
      <w:r w:rsidRPr="0073363E">
        <w:rPr>
          <w:rFonts w:ascii="Times New Roman" w:hAnsi="Times New Roman"/>
          <w:color w:val="000000" w:themeColor="text1"/>
          <w:sz w:val="26"/>
          <w:szCs w:val="26"/>
          <w:lang w:eastAsia="ru-RU"/>
        </w:rPr>
        <w:t xml:space="preserve">овару, тара и (или) упаковка, маркировка </w:t>
      </w:r>
      <w:r>
        <w:rPr>
          <w:rFonts w:ascii="Times New Roman" w:hAnsi="Times New Roman"/>
          <w:color w:val="000000" w:themeColor="text1"/>
          <w:sz w:val="26"/>
          <w:szCs w:val="26"/>
          <w:lang w:eastAsia="ru-RU"/>
        </w:rPr>
        <w:t>Т</w:t>
      </w:r>
      <w:r w:rsidRPr="0073363E">
        <w:rPr>
          <w:rFonts w:ascii="Times New Roman" w:hAnsi="Times New Roman"/>
          <w:color w:val="000000" w:themeColor="text1"/>
          <w:sz w:val="26"/>
          <w:szCs w:val="26"/>
          <w:lang w:eastAsia="ru-RU"/>
        </w:rPr>
        <w:t xml:space="preserve">овара не соответствуют требованиям контракта, Заказчик вправе не принимать от Поставщика такой </w:t>
      </w:r>
      <w:r>
        <w:rPr>
          <w:rFonts w:ascii="Times New Roman" w:hAnsi="Times New Roman"/>
          <w:color w:val="000000" w:themeColor="text1"/>
          <w:sz w:val="26"/>
          <w:szCs w:val="26"/>
          <w:lang w:eastAsia="ru-RU"/>
        </w:rPr>
        <w:t>Т</w:t>
      </w:r>
      <w:r w:rsidRPr="0073363E">
        <w:rPr>
          <w:rFonts w:ascii="Times New Roman" w:hAnsi="Times New Roman"/>
          <w:color w:val="000000" w:themeColor="text1"/>
          <w:sz w:val="26"/>
          <w:szCs w:val="26"/>
          <w:lang w:eastAsia="ru-RU"/>
        </w:rPr>
        <w:t>овар в полном объеме.</w:t>
      </w:r>
    </w:p>
    <w:p w:rsidR="001C06A2" w:rsidRPr="0021286F" w:rsidRDefault="001C06A2" w:rsidP="001C06A2">
      <w:pPr>
        <w:spacing w:after="0" w:line="240" w:lineRule="auto"/>
        <w:ind w:firstLine="709"/>
        <w:jc w:val="both"/>
        <w:rPr>
          <w:rFonts w:ascii="Times New Roman" w:hAnsi="Times New Roman"/>
          <w:sz w:val="26"/>
          <w:szCs w:val="26"/>
        </w:rPr>
      </w:pPr>
      <w:r w:rsidRPr="0073363E">
        <w:rPr>
          <w:rFonts w:ascii="Times New Roman" w:hAnsi="Times New Roman"/>
          <w:sz w:val="26"/>
          <w:szCs w:val="26"/>
        </w:rPr>
        <w:lastRenderedPageBreak/>
        <w:t xml:space="preserve">В случае установления несоответствия </w:t>
      </w:r>
      <w:r>
        <w:rPr>
          <w:rFonts w:ascii="Times New Roman" w:hAnsi="Times New Roman"/>
          <w:sz w:val="26"/>
          <w:szCs w:val="26"/>
        </w:rPr>
        <w:t>Т</w:t>
      </w:r>
      <w:r w:rsidRPr="0073363E">
        <w:rPr>
          <w:rFonts w:ascii="Times New Roman" w:hAnsi="Times New Roman"/>
          <w:sz w:val="26"/>
          <w:szCs w:val="26"/>
        </w:rPr>
        <w:t xml:space="preserve">овара требованиям контракта, в том числе в ходе выборочной проверки отдельных позиций, Заказчик вправе отказать в приемке всех партий </w:t>
      </w:r>
      <w:r>
        <w:rPr>
          <w:rFonts w:ascii="Times New Roman" w:hAnsi="Times New Roman"/>
          <w:sz w:val="26"/>
          <w:szCs w:val="26"/>
        </w:rPr>
        <w:t>Т</w:t>
      </w:r>
      <w:r w:rsidRPr="0073363E">
        <w:rPr>
          <w:rFonts w:ascii="Times New Roman" w:hAnsi="Times New Roman"/>
          <w:sz w:val="26"/>
          <w:szCs w:val="26"/>
        </w:rPr>
        <w:t>овара, в состав которых входят такие отдельные позиции.</w:t>
      </w:r>
    </w:p>
    <w:p w:rsidR="001C06A2" w:rsidRPr="0073363E" w:rsidRDefault="001C06A2" w:rsidP="001C06A2">
      <w:pPr>
        <w:spacing w:after="0" w:line="240" w:lineRule="auto"/>
        <w:ind w:firstLine="709"/>
        <w:jc w:val="both"/>
        <w:rPr>
          <w:rFonts w:ascii="Times New Roman" w:hAnsi="Times New Roman"/>
          <w:sz w:val="26"/>
          <w:szCs w:val="26"/>
        </w:rPr>
      </w:pPr>
      <w:r w:rsidRPr="00553C20">
        <w:rPr>
          <w:rFonts w:ascii="Times New Roman" w:hAnsi="Times New Roman"/>
          <w:b/>
          <w:sz w:val="26"/>
          <w:szCs w:val="26"/>
          <w:lang w:eastAsia="ru-RU"/>
        </w:rPr>
        <w:t>3.7.</w:t>
      </w:r>
      <w:r w:rsidRPr="00A13BA1">
        <w:rPr>
          <w:rFonts w:ascii="Times New Roman" w:hAnsi="Times New Roman"/>
          <w:sz w:val="26"/>
          <w:szCs w:val="26"/>
          <w:lang w:eastAsia="ru-RU"/>
        </w:rPr>
        <w:t xml:space="preserve"> </w:t>
      </w:r>
      <w:r w:rsidRPr="0073363E">
        <w:rPr>
          <w:rFonts w:ascii="Times New Roman" w:hAnsi="Times New Roman"/>
          <w:sz w:val="26"/>
          <w:szCs w:val="26"/>
        </w:rPr>
        <w:t>При направлении представителя Поставщика для участия в приёмке</w:t>
      </w:r>
      <w:r>
        <w:rPr>
          <w:rFonts w:ascii="Times New Roman" w:hAnsi="Times New Roman"/>
          <w:sz w:val="26"/>
          <w:szCs w:val="26"/>
        </w:rPr>
        <w:t xml:space="preserve"> в соответствии с пунктом 3.1.1</w:t>
      </w:r>
      <w:r w:rsidRPr="0073363E">
        <w:rPr>
          <w:rFonts w:ascii="Times New Roman" w:hAnsi="Times New Roman"/>
          <w:sz w:val="26"/>
          <w:szCs w:val="26"/>
        </w:rPr>
        <w:t xml:space="preserve"> контракта участие в приёмке </w:t>
      </w:r>
      <w:r>
        <w:rPr>
          <w:rFonts w:ascii="Times New Roman" w:hAnsi="Times New Roman"/>
          <w:sz w:val="26"/>
          <w:szCs w:val="26"/>
        </w:rPr>
        <w:t>Т</w:t>
      </w:r>
      <w:r w:rsidRPr="0073363E">
        <w:rPr>
          <w:rFonts w:ascii="Times New Roman" w:hAnsi="Times New Roman"/>
          <w:sz w:val="26"/>
          <w:szCs w:val="26"/>
        </w:rPr>
        <w:t>овара осуществляется только при наличии надлежащим образом оформленной доверенности у представителя Поставщика, которая передаётся представителю Заказчика.</w:t>
      </w:r>
    </w:p>
    <w:p w:rsidR="001C06A2" w:rsidRPr="0073363E" w:rsidRDefault="001C06A2" w:rsidP="001C06A2">
      <w:pPr>
        <w:spacing w:after="0" w:line="240" w:lineRule="auto"/>
        <w:ind w:firstLine="709"/>
        <w:jc w:val="both"/>
        <w:rPr>
          <w:rFonts w:ascii="Times New Roman" w:hAnsi="Times New Roman"/>
          <w:sz w:val="26"/>
          <w:szCs w:val="26"/>
        </w:rPr>
      </w:pPr>
      <w:r w:rsidRPr="0073363E">
        <w:rPr>
          <w:rFonts w:ascii="Times New Roman" w:hAnsi="Times New Roman"/>
          <w:sz w:val="26"/>
          <w:szCs w:val="26"/>
        </w:rPr>
        <w:t>Отсутствие в уведомлении, предст</w:t>
      </w:r>
      <w:r>
        <w:rPr>
          <w:rFonts w:ascii="Times New Roman" w:hAnsi="Times New Roman"/>
          <w:sz w:val="26"/>
          <w:szCs w:val="26"/>
        </w:rPr>
        <w:t>авленном в порядке пункта 3.1.1</w:t>
      </w:r>
      <w:r w:rsidRPr="0073363E">
        <w:rPr>
          <w:rFonts w:ascii="Times New Roman" w:hAnsi="Times New Roman"/>
          <w:sz w:val="26"/>
          <w:szCs w:val="26"/>
        </w:rPr>
        <w:t xml:space="preserve"> контракта информации об участии представителя Поставщика в приёмке </w:t>
      </w:r>
      <w:r>
        <w:rPr>
          <w:rFonts w:ascii="Times New Roman" w:hAnsi="Times New Roman"/>
          <w:sz w:val="26"/>
          <w:szCs w:val="26"/>
        </w:rPr>
        <w:t>Т</w:t>
      </w:r>
      <w:r w:rsidRPr="0073363E">
        <w:rPr>
          <w:rFonts w:ascii="Times New Roman" w:hAnsi="Times New Roman"/>
          <w:sz w:val="26"/>
          <w:szCs w:val="26"/>
        </w:rPr>
        <w:t xml:space="preserve">оваров, а также неявка представителя Поставщика на приемку в соответствующую дату и время, является основанием для проведения Заказчиком приемки </w:t>
      </w:r>
      <w:r>
        <w:rPr>
          <w:rFonts w:ascii="Times New Roman" w:hAnsi="Times New Roman"/>
          <w:sz w:val="26"/>
          <w:szCs w:val="26"/>
        </w:rPr>
        <w:t>Т</w:t>
      </w:r>
      <w:r w:rsidRPr="0073363E">
        <w:rPr>
          <w:rFonts w:ascii="Times New Roman" w:hAnsi="Times New Roman"/>
          <w:sz w:val="26"/>
          <w:szCs w:val="26"/>
        </w:rPr>
        <w:t>овара без участия представителя Поставщика.</w:t>
      </w:r>
    </w:p>
    <w:p w:rsidR="001C06A2" w:rsidRPr="00A13BA1" w:rsidRDefault="001C06A2" w:rsidP="001C06A2">
      <w:pPr>
        <w:spacing w:after="0" w:line="240" w:lineRule="auto"/>
        <w:ind w:firstLine="709"/>
        <w:jc w:val="both"/>
        <w:rPr>
          <w:rFonts w:ascii="Times New Roman" w:hAnsi="Times New Roman"/>
          <w:sz w:val="26"/>
          <w:szCs w:val="26"/>
        </w:rPr>
      </w:pPr>
      <w:r w:rsidRPr="001E6E9F">
        <w:rPr>
          <w:rFonts w:ascii="Times New Roman" w:hAnsi="Times New Roman"/>
          <w:b/>
          <w:sz w:val="26"/>
          <w:szCs w:val="26"/>
        </w:rPr>
        <w:t>3.8.</w:t>
      </w:r>
      <w:r w:rsidRPr="00A13BA1">
        <w:rPr>
          <w:rFonts w:ascii="Times New Roman" w:hAnsi="Times New Roman"/>
          <w:sz w:val="26"/>
          <w:szCs w:val="26"/>
        </w:rPr>
        <w:t xml:space="preserve"> Одновременно с приёмкой </w:t>
      </w:r>
      <w:r>
        <w:rPr>
          <w:rFonts w:ascii="Times New Roman" w:hAnsi="Times New Roman"/>
          <w:sz w:val="26"/>
          <w:szCs w:val="26"/>
        </w:rPr>
        <w:t>Т</w:t>
      </w:r>
      <w:r w:rsidRPr="00A13BA1">
        <w:rPr>
          <w:rFonts w:ascii="Times New Roman" w:hAnsi="Times New Roman"/>
          <w:sz w:val="26"/>
          <w:szCs w:val="26"/>
        </w:rPr>
        <w:t xml:space="preserve">овара по наименованию, количеству и иным характеристикам производится проверка правильности оформления сопроводительных документов, а также соответствия тары (упаковки), маркировки и других параметров </w:t>
      </w:r>
      <w:r>
        <w:rPr>
          <w:rFonts w:ascii="Times New Roman" w:hAnsi="Times New Roman"/>
          <w:sz w:val="26"/>
          <w:szCs w:val="26"/>
        </w:rPr>
        <w:t>Т</w:t>
      </w:r>
      <w:r w:rsidRPr="00A13BA1">
        <w:rPr>
          <w:rFonts w:ascii="Times New Roman" w:hAnsi="Times New Roman"/>
          <w:sz w:val="26"/>
          <w:szCs w:val="26"/>
        </w:rPr>
        <w:t>овара условиям контракта и предусмотренной им нормативной и технической документацией.</w:t>
      </w:r>
    </w:p>
    <w:p w:rsidR="001C06A2" w:rsidRDefault="001C06A2" w:rsidP="001C06A2">
      <w:pPr>
        <w:spacing w:after="0" w:line="240" w:lineRule="auto"/>
        <w:ind w:firstLine="709"/>
        <w:jc w:val="both"/>
        <w:rPr>
          <w:rFonts w:ascii="Times New Roman" w:hAnsi="Times New Roman"/>
          <w:sz w:val="26"/>
          <w:szCs w:val="26"/>
        </w:rPr>
      </w:pPr>
      <w:r w:rsidRPr="0021286F">
        <w:rPr>
          <w:rFonts w:ascii="Times New Roman" w:hAnsi="Times New Roman"/>
          <w:b/>
          <w:sz w:val="26"/>
          <w:szCs w:val="26"/>
        </w:rPr>
        <w:t>3.</w:t>
      </w:r>
      <w:r w:rsidRPr="00A13BA1">
        <w:rPr>
          <w:rFonts w:ascii="Times New Roman" w:hAnsi="Times New Roman"/>
          <w:b/>
          <w:sz w:val="26"/>
          <w:szCs w:val="26"/>
        </w:rPr>
        <w:t>9.</w:t>
      </w:r>
      <w:r w:rsidRPr="00A13BA1">
        <w:rPr>
          <w:rFonts w:ascii="Times New Roman" w:hAnsi="Times New Roman"/>
          <w:sz w:val="26"/>
          <w:szCs w:val="26"/>
        </w:rPr>
        <w:t xml:space="preserve"> </w:t>
      </w:r>
      <w:r w:rsidRPr="001E6E9F">
        <w:rPr>
          <w:rFonts w:ascii="Times New Roman" w:hAnsi="Times New Roman"/>
          <w:sz w:val="26"/>
          <w:szCs w:val="26"/>
        </w:rPr>
        <w:t xml:space="preserve">Для проверки предоставленных </w:t>
      </w:r>
      <w:r>
        <w:rPr>
          <w:rFonts w:ascii="Times New Roman" w:hAnsi="Times New Roman"/>
          <w:sz w:val="26"/>
          <w:szCs w:val="26"/>
        </w:rPr>
        <w:t>П</w:t>
      </w:r>
      <w:r w:rsidRPr="001E6E9F">
        <w:rPr>
          <w:rFonts w:ascii="Times New Roman" w:hAnsi="Times New Roman"/>
          <w:sz w:val="26"/>
          <w:szCs w:val="26"/>
        </w:rPr>
        <w:t>оставщиком результатов, предусмотренных контрактом</w:t>
      </w:r>
      <w:r>
        <w:rPr>
          <w:rFonts w:ascii="Times New Roman" w:hAnsi="Times New Roman"/>
          <w:sz w:val="26"/>
          <w:szCs w:val="26"/>
        </w:rPr>
        <w:t xml:space="preserve">, </w:t>
      </w:r>
      <w:r w:rsidRPr="001E6E9F">
        <w:rPr>
          <w:rFonts w:ascii="Times New Roman" w:hAnsi="Times New Roman"/>
          <w:sz w:val="26"/>
          <w:szCs w:val="26"/>
        </w:rPr>
        <w:t xml:space="preserve">в части их соответствия условиям </w:t>
      </w:r>
      <w:r>
        <w:rPr>
          <w:rFonts w:ascii="Times New Roman" w:hAnsi="Times New Roman"/>
          <w:sz w:val="26"/>
          <w:szCs w:val="26"/>
        </w:rPr>
        <w:t>к</w:t>
      </w:r>
      <w:r w:rsidRPr="001E6E9F">
        <w:rPr>
          <w:rFonts w:ascii="Times New Roman" w:hAnsi="Times New Roman"/>
          <w:sz w:val="26"/>
          <w:szCs w:val="26"/>
        </w:rPr>
        <w:t>онтракта, Заказчик обязан провести экспертизу.</w:t>
      </w:r>
    </w:p>
    <w:p w:rsidR="001C06A2"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Экспертиза может проводиться Заказчиком своими силами или к ее проведению могут привлекаться эксперты, экспертные организации на основании контракта, заключенного в соответствии с Федеральным законом № 44-ФЗ. </w:t>
      </w:r>
    </w:p>
    <w:p w:rsidR="001C06A2" w:rsidRPr="00A13BA1" w:rsidRDefault="001C06A2" w:rsidP="001C06A2">
      <w:pPr>
        <w:spacing w:after="0" w:line="240" w:lineRule="auto"/>
        <w:ind w:firstLine="709"/>
        <w:jc w:val="both"/>
        <w:rPr>
          <w:rFonts w:ascii="Times New Roman" w:hAnsi="Times New Roman"/>
          <w:sz w:val="26"/>
          <w:szCs w:val="26"/>
        </w:rPr>
      </w:pPr>
      <w:r w:rsidRPr="00546D3E">
        <w:rPr>
          <w:rFonts w:ascii="Times New Roman" w:hAnsi="Times New Roman"/>
          <w:sz w:val="26"/>
          <w:szCs w:val="26"/>
        </w:rPr>
        <w:t xml:space="preserve">Решение о соответствии </w:t>
      </w:r>
      <w:r>
        <w:rPr>
          <w:rFonts w:ascii="Times New Roman" w:hAnsi="Times New Roman"/>
          <w:sz w:val="26"/>
          <w:szCs w:val="26"/>
        </w:rPr>
        <w:t>поставленного Товара</w:t>
      </w:r>
      <w:r w:rsidRPr="00546D3E">
        <w:rPr>
          <w:rFonts w:ascii="Times New Roman" w:hAnsi="Times New Roman"/>
          <w:sz w:val="26"/>
          <w:szCs w:val="26"/>
        </w:rPr>
        <w:t xml:space="preserve"> условиям контракта принимается </w:t>
      </w:r>
      <w:r>
        <w:rPr>
          <w:rFonts w:ascii="Times New Roman" w:hAnsi="Times New Roman"/>
          <w:sz w:val="26"/>
          <w:szCs w:val="26"/>
        </w:rPr>
        <w:t>З</w:t>
      </w:r>
      <w:r w:rsidRPr="00546D3E">
        <w:rPr>
          <w:rFonts w:ascii="Times New Roman" w:hAnsi="Times New Roman"/>
          <w:sz w:val="26"/>
          <w:szCs w:val="26"/>
        </w:rPr>
        <w:t>аказчиком</w:t>
      </w:r>
      <w:r>
        <w:rPr>
          <w:rFonts w:ascii="Times New Roman" w:hAnsi="Times New Roman"/>
          <w:sz w:val="26"/>
          <w:szCs w:val="26"/>
        </w:rPr>
        <w:t xml:space="preserve"> (приемочной комиссией Заказчика) </w:t>
      </w:r>
      <w:r w:rsidRPr="00546D3E">
        <w:rPr>
          <w:rFonts w:ascii="Times New Roman" w:hAnsi="Times New Roman"/>
          <w:sz w:val="26"/>
          <w:szCs w:val="26"/>
        </w:rPr>
        <w:t>с учетом результатов экспертизы.</w:t>
      </w:r>
      <w:r>
        <w:rPr>
          <w:rFonts w:ascii="Times New Roman" w:hAnsi="Times New Roman"/>
          <w:sz w:val="26"/>
          <w:szCs w:val="26"/>
        </w:rPr>
        <w:t xml:space="preserve"> </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b/>
          <w:sz w:val="26"/>
          <w:szCs w:val="26"/>
        </w:rPr>
        <w:t>3.10.</w:t>
      </w:r>
      <w:r w:rsidRPr="00A13BA1">
        <w:rPr>
          <w:rFonts w:ascii="Times New Roman" w:hAnsi="Times New Roman"/>
          <w:sz w:val="26"/>
          <w:szCs w:val="26"/>
        </w:rPr>
        <w:t xml:space="preserve">  В случае отсутствия каких-либо претензий при приёмке </w:t>
      </w:r>
      <w:r>
        <w:rPr>
          <w:rFonts w:ascii="Times New Roman" w:hAnsi="Times New Roman"/>
          <w:sz w:val="26"/>
          <w:szCs w:val="26"/>
        </w:rPr>
        <w:t>Т</w:t>
      </w:r>
      <w:r w:rsidRPr="00A13BA1">
        <w:rPr>
          <w:rFonts w:ascii="Times New Roman" w:hAnsi="Times New Roman"/>
          <w:sz w:val="26"/>
          <w:szCs w:val="26"/>
        </w:rPr>
        <w:t xml:space="preserve">овара приемочной комиссией в срок не более </w:t>
      </w:r>
      <w:r w:rsidR="00177242">
        <w:rPr>
          <w:rFonts w:ascii="Times New Roman" w:hAnsi="Times New Roman"/>
          <w:sz w:val="26"/>
          <w:szCs w:val="26"/>
        </w:rPr>
        <w:t>10</w:t>
      </w:r>
      <w:r w:rsidR="00EC1304">
        <w:rPr>
          <w:rFonts w:ascii="Times New Roman" w:hAnsi="Times New Roman"/>
          <w:sz w:val="26"/>
          <w:szCs w:val="26"/>
        </w:rPr>
        <w:t xml:space="preserve"> (</w:t>
      </w:r>
      <w:r w:rsidR="00177242">
        <w:rPr>
          <w:rFonts w:ascii="Times New Roman" w:hAnsi="Times New Roman"/>
          <w:sz w:val="26"/>
          <w:szCs w:val="26"/>
        </w:rPr>
        <w:t>десяти</w:t>
      </w:r>
      <w:r w:rsidR="00EC1304">
        <w:rPr>
          <w:rFonts w:ascii="Times New Roman" w:hAnsi="Times New Roman"/>
          <w:sz w:val="26"/>
          <w:szCs w:val="26"/>
        </w:rPr>
        <w:t>)</w:t>
      </w:r>
      <w:r w:rsidRPr="00A13BA1">
        <w:rPr>
          <w:rFonts w:ascii="Times New Roman" w:hAnsi="Times New Roman"/>
          <w:sz w:val="26"/>
          <w:szCs w:val="26"/>
        </w:rPr>
        <w:t xml:space="preserve"> рабочих дней со дня получения от Поставщика документа о приемке в единой информационной системе:</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члены приемочной комиссии, подписывают усиленными электронными подписями поступивший документ о приемке. В случае, если приемочная комиссия включает членов, не являющихся работниками Заказчика, подписание документа о приемке может осуществляться без использования усиленных электронных подписей и единой информационной системы;</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после подписания членами приемочной комиссии документа о </w:t>
      </w:r>
      <w:r w:rsidR="00C04B83" w:rsidRPr="00A13BA1">
        <w:rPr>
          <w:rFonts w:ascii="Times New Roman" w:hAnsi="Times New Roman"/>
          <w:sz w:val="26"/>
          <w:szCs w:val="26"/>
        </w:rPr>
        <w:t>приемке Заказчик</w:t>
      </w:r>
      <w:r w:rsidRPr="00A13BA1">
        <w:rPr>
          <w:rFonts w:ascii="Times New Roman" w:hAnsi="Times New Roman"/>
          <w:sz w:val="26"/>
          <w:szCs w:val="26"/>
        </w:rPr>
        <w:t xml:space="preserve"> подписывает документ о приемке усиленной электронной подписью лица, имеющего право действовать от имени Заказчика</w:t>
      </w:r>
      <w:r>
        <w:rPr>
          <w:rFonts w:ascii="Times New Roman" w:hAnsi="Times New Roman"/>
          <w:sz w:val="26"/>
          <w:szCs w:val="26"/>
        </w:rPr>
        <w:t xml:space="preserve">, и размещает </w:t>
      </w:r>
      <w:r w:rsidR="00C04B83">
        <w:rPr>
          <w:rFonts w:ascii="Times New Roman" w:hAnsi="Times New Roman"/>
          <w:sz w:val="26"/>
          <w:szCs w:val="26"/>
        </w:rPr>
        <w:t>его в</w:t>
      </w:r>
      <w:r>
        <w:rPr>
          <w:rFonts w:ascii="Times New Roman" w:hAnsi="Times New Roman"/>
          <w:sz w:val="26"/>
          <w:szCs w:val="26"/>
        </w:rPr>
        <w:t xml:space="preserve"> единой  информационной системе</w:t>
      </w:r>
      <w:r w:rsidRPr="00A13BA1">
        <w:rPr>
          <w:rFonts w:ascii="Times New Roman" w:hAnsi="Times New Roman"/>
          <w:sz w:val="26"/>
          <w:szCs w:val="26"/>
        </w:rPr>
        <w:t>. Если члены приемочной комиссии не использовали усиленные электронные подписи и единую информационную систему, Заказчик прилагает подписанный ими документ в форме электронных образов бумажных документов.</w:t>
      </w:r>
    </w:p>
    <w:p w:rsidR="001C06A2" w:rsidRPr="00A13BA1" w:rsidRDefault="001C06A2" w:rsidP="001C06A2">
      <w:pPr>
        <w:spacing w:after="0" w:line="240" w:lineRule="auto"/>
        <w:ind w:firstLine="709"/>
        <w:jc w:val="both"/>
        <w:rPr>
          <w:rFonts w:ascii="Times New Roman" w:hAnsi="Times New Roman"/>
          <w:sz w:val="26"/>
          <w:szCs w:val="26"/>
        </w:rPr>
      </w:pPr>
      <w:r w:rsidRPr="009448E4">
        <w:rPr>
          <w:rFonts w:ascii="Times New Roman" w:hAnsi="Times New Roman"/>
          <w:b/>
          <w:sz w:val="26"/>
          <w:szCs w:val="26"/>
        </w:rPr>
        <w:t>3.1</w:t>
      </w:r>
      <w:r>
        <w:rPr>
          <w:rFonts w:ascii="Times New Roman" w:hAnsi="Times New Roman"/>
          <w:b/>
          <w:sz w:val="26"/>
          <w:szCs w:val="26"/>
        </w:rPr>
        <w:t>1</w:t>
      </w:r>
      <w:r w:rsidRPr="009448E4">
        <w:rPr>
          <w:rFonts w:ascii="Times New Roman" w:hAnsi="Times New Roman"/>
          <w:b/>
          <w:sz w:val="26"/>
          <w:szCs w:val="26"/>
        </w:rPr>
        <w:t>.</w:t>
      </w:r>
      <w:r w:rsidRPr="00A13BA1">
        <w:rPr>
          <w:rFonts w:ascii="Times New Roman" w:hAnsi="Times New Roman"/>
          <w:sz w:val="26"/>
          <w:szCs w:val="26"/>
        </w:rPr>
        <w:t xml:space="preserve"> В случае обнаружения членами комиссии в ходе приёмки несоответствий </w:t>
      </w:r>
      <w:r>
        <w:rPr>
          <w:rFonts w:ascii="Times New Roman" w:hAnsi="Times New Roman"/>
          <w:sz w:val="26"/>
          <w:szCs w:val="26"/>
        </w:rPr>
        <w:t>Т</w:t>
      </w:r>
      <w:r w:rsidRPr="00A13BA1">
        <w:rPr>
          <w:rFonts w:ascii="Times New Roman" w:hAnsi="Times New Roman"/>
          <w:sz w:val="26"/>
          <w:szCs w:val="26"/>
        </w:rPr>
        <w:t xml:space="preserve">овара требованиям, установленным </w:t>
      </w:r>
      <w:r>
        <w:rPr>
          <w:rFonts w:ascii="Times New Roman" w:hAnsi="Times New Roman"/>
          <w:sz w:val="26"/>
          <w:szCs w:val="26"/>
        </w:rPr>
        <w:t>к</w:t>
      </w:r>
      <w:r w:rsidRPr="00A13BA1">
        <w:rPr>
          <w:rFonts w:ascii="Times New Roman" w:hAnsi="Times New Roman"/>
          <w:sz w:val="26"/>
          <w:szCs w:val="26"/>
        </w:rPr>
        <w:t>онтрактом</w:t>
      </w:r>
      <w:r>
        <w:rPr>
          <w:rFonts w:ascii="Times New Roman" w:hAnsi="Times New Roman"/>
          <w:sz w:val="26"/>
          <w:szCs w:val="26"/>
        </w:rPr>
        <w:t xml:space="preserve">, Спецификацией, </w:t>
      </w:r>
      <w:r w:rsidRPr="00A13BA1">
        <w:rPr>
          <w:rFonts w:ascii="Times New Roman" w:hAnsi="Times New Roman"/>
          <w:sz w:val="26"/>
          <w:szCs w:val="26"/>
        </w:rPr>
        <w:t>предусмотренной им</w:t>
      </w:r>
      <w:r>
        <w:rPr>
          <w:rFonts w:ascii="Times New Roman" w:hAnsi="Times New Roman"/>
          <w:sz w:val="26"/>
          <w:szCs w:val="26"/>
        </w:rPr>
        <w:t>и</w:t>
      </w:r>
      <w:r w:rsidRPr="00A13BA1">
        <w:rPr>
          <w:rFonts w:ascii="Times New Roman" w:hAnsi="Times New Roman"/>
          <w:sz w:val="26"/>
          <w:szCs w:val="26"/>
        </w:rPr>
        <w:t xml:space="preserve"> нормативной и технической документацией,</w:t>
      </w:r>
      <w:r w:rsidRPr="0073363E">
        <w:rPr>
          <w:rFonts w:ascii="Times New Roman" w:hAnsi="Times New Roman"/>
          <w:sz w:val="26"/>
          <w:szCs w:val="26"/>
        </w:rPr>
        <w:t xml:space="preserve"> </w:t>
      </w:r>
      <w:r>
        <w:rPr>
          <w:rFonts w:ascii="Times New Roman" w:hAnsi="Times New Roman"/>
          <w:sz w:val="26"/>
          <w:szCs w:val="26"/>
        </w:rPr>
        <w:t>тары и (или) упаковки, маркировки</w:t>
      </w:r>
      <w:r w:rsidRPr="003842FE">
        <w:rPr>
          <w:rFonts w:ascii="Times New Roman" w:hAnsi="Times New Roman"/>
          <w:sz w:val="26"/>
          <w:szCs w:val="26"/>
        </w:rPr>
        <w:t xml:space="preserve"> и други</w:t>
      </w:r>
      <w:r>
        <w:rPr>
          <w:rFonts w:ascii="Times New Roman" w:hAnsi="Times New Roman"/>
          <w:sz w:val="26"/>
          <w:szCs w:val="26"/>
        </w:rPr>
        <w:t>х</w:t>
      </w:r>
      <w:r w:rsidRPr="003842FE">
        <w:rPr>
          <w:rFonts w:ascii="Times New Roman" w:hAnsi="Times New Roman"/>
          <w:sz w:val="26"/>
          <w:szCs w:val="26"/>
        </w:rPr>
        <w:t xml:space="preserve"> параметр</w:t>
      </w:r>
      <w:r>
        <w:rPr>
          <w:rFonts w:ascii="Times New Roman" w:hAnsi="Times New Roman"/>
          <w:sz w:val="26"/>
          <w:szCs w:val="26"/>
        </w:rPr>
        <w:t xml:space="preserve">ов и характеристик Товара требованиям, установленным контрактом, </w:t>
      </w:r>
      <w:r w:rsidRPr="00A13BA1">
        <w:rPr>
          <w:rFonts w:ascii="Times New Roman" w:hAnsi="Times New Roman"/>
          <w:sz w:val="26"/>
          <w:szCs w:val="26"/>
        </w:rPr>
        <w:t xml:space="preserve">процедура приемки приостанавливается, Заказчик принимает такой </w:t>
      </w:r>
      <w:r>
        <w:rPr>
          <w:rFonts w:ascii="Times New Roman" w:hAnsi="Times New Roman"/>
          <w:sz w:val="26"/>
          <w:szCs w:val="26"/>
        </w:rPr>
        <w:t>Т</w:t>
      </w:r>
      <w:r w:rsidRPr="00A13BA1">
        <w:rPr>
          <w:rFonts w:ascii="Times New Roman" w:hAnsi="Times New Roman"/>
          <w:sz w:val="26"/>
          <w:szCs w:val="26"/>
        </w:rPr>
        <w:t xml:space="preserve">овар или его часть на ответственное хранение. </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lastRenderedPageBreak/>
        <w:t>В пределах срока, указанного в пункте 3.1</w:t>
      </w:r>
      <w:r>
        <w:rPr>
          <w:rFonts w:ascii="Times New Roman" w:hAnsi="Times New Roman"/>
          <w:sz w:val="26"/>
          <w:szCs w:val="26"/>
        </w:rPr>
        <w:t>0</w:t>
      </w:r>
      <w:r w:rsidRPr="00A13BA1">
        <w:rPr>
          <w:rFonts w:ascii="Times New Roman" w:hAnsi="Times New Roman"/>
          <w:sz w:val="26"/>
          <w:szCs w:val="26"/>
        </w:rPr>
        <w:t xml:space="preserve"> </w:t>
      </w:r>
      <w:r>
        <w:rPr>
          <w:rFonts w:ascii="Times New Roman" w:hAnsi="Times New Roman"/>
          <w:sz w:val="26"/>
          <w:szCs w:val="26"/>
        </w:rPr>
        <w:t>к</w:t>
      </w:r>
      <w:r w:rsidRPr="00A13BA1">
        <w:rPr>
          <w:rFonts w:ascii="Times New Roman" w:hAnsi="Times New Roman"/>
          <w:sz w:val="26"/>
          <w:szCs w:val="26"/>
        </w:rPr>
        <w:t xml:space="preserve">онтракта, члены приемочной комиссией </w:t>
      </w:r>
      <w:r w:rsidRPr="00294F28">
        <w:rPr>
          <w:rFonts w:ascii="Times New Roman" w:hAnsi="Times New Roman"/>
          <w:sz w:val="26"/>
          <w:szCs w:val="26"/>
        </w:rPr>
        <w:t>формируют с использованием единой информационной системы в сфере закупок, подписывают усиленными электронными подписями мотивированный отказ от подписания документа о приемке с указанием причин такого отказа</w:t>
      </w:r>
      <w:r w:rsidRPr="00A13BA1">
        <w:rPr>
          <w:rFonts w:ascii="Times New Roman" w:hAnsi="Times New Roman"/>
          <w:sz w:val="26"/>
          <w:szCs w:val="26"/>
        </w:rPr>
        <w:t>, после чего такой отказ подписывает Заказчик</w:t>
      </w:r>
      <w:r w:rsidRPr="00294F28">
        <w:t xml:space="preserve"> </w:t>
      </w:r>
      <w:r w:rsidRPr="00294F28">
        <w:rPr>
          <w:rFonts w:ascii="Times New Roman" w:hAnsi="Times New Roman"/>
          <w:sz w:val="26"/>
          <w:szCs w:val="26"/>
        </w:rPr>
        <w:t>усиленной электронной подписью лица, имеющего право действовать от имени Заказчика, и размещает его в</w:t>
      </w:r>
      <w:r>
        <w:rPr>
          <w:rFonts w:ascii="Times New Roman" w:hAnsi="Times New Roman"/>
          <w:sz w:val="26"/>
          <w:szCs w:val="26"/>
        </w:rPr>
        <w:t xml:space="preserve"> единой информационной системе.</w:t>
      </w:r>
      <w:r w:rsidRPr="00A13BA1">
        <w:rPr>
          <w:rFonts w:ascii="Times New Roman" w:hAnsi="Times New Roman"/>
          <w:sz w:val="26"/>
          <w:szCs w:val="26"/>
        </w:rPr>
        <w:t xml:space="preserve"> Если члены приемочной комиссии не использовали усиленные электронные подписи и единую информационную систему, Заказчик прилагает подписанный ими документ в форме электронных образов бумажных документов.</w:t>
      </w:r>
    </w:p>
    <w:p w:rsidR="001C06A2" w:rsidRPr="00A13BA1" w:rsidRDefault="001C06A2" w:rsidP="001C06A2">
      <w:pPr>
        <w:spacing w:after="0" w:line="240" w:lineRule="auto"/>
        <w:ind w:firstLine="709"/>
        <w:jc w:val="both"/>
        <w:rPr>
          <w:rFonts w:ascii="Times New Roman" w:hAnsi="Times New Roman"/>
          <w:sz w:val="26"/>
          <w:szCs w:val="26"/>
        </w:rPr>
      </w:pPr>
      <w:r w:rsidRPr="00294F28">
        <w:rPr>
          <w:rFonts w:ascii="Times New Roman" w:hAnsi="Times New Roman"/>
          <w:b/>
          <w:sz w:val="26"/>
          <w:szCs w:val="26"/>
        </w:rPr>
        <w:t>3.12.</w:t>
      </w:r>
      <w:r w:rsidRPr="00A13BA1">
        <w:rPr>
          <w:rFonts w:ascii="Times New Roman" w:hAnsi="Times New Roman"/>
          <w:sz w:val="26"/>
          <w:szCs w:val="26"/>
        </w:rPr>
        <w:t xml:space="preserve"> В случае получения в соответствии с пунктом 3.1</w:t>
      </w:r>
      <w:r>
        <w:rPr>
          <w:rFonts w:ascii="Times New Roman" w:hAnsi="Times New Roman"/>
          <w:sz w:val="26"/>
          <w:szCs w:val="26"/>
        </w:rPr>
        <w:t>1</w:t>
      </w:r>
      <w:r w:rsidRPr="00A13BA1">
        <w:rPr>
          <w:rFonts w:ascii="Times New Roman" w:hAnsi="Times New Roman"/>
          <w:sz w:val="26"/>
          <w:szCs w:val="26"/>
        </w:rPr>
        <w:t xml:space="preserve"> </w:t>
      </w:r>
      <w:r>
        <w:rPr>
          <w:rFonts w:ascii="Times New Roman" w:hAnsi="Times New Roman"/>
          <w:sz w:val="26"/>
          <w:szCs w:val="26"/>
        </w:rPr>
        <w:t>к</w:t>
      </w:r>
      <w:r w:rsidRPr="00A13BA1">
        <w:rPr>
          <w:rFonts w:ascii="Times New Roman" w:hAnsi="Times New Roman"/>
          <w:sz w:val="26"/>
          <w:szCs w:val="26"/>
        </w:rPr>
        <w:t xml:space="preserve">онтракта мотивированного отказа Поставщик вправе устранить причины, указанные в таком мотивированном отказе, в течение </w:t>
      </w:r>
      <w:r w:rsidR="00E27DBA">
        <w:rPr>
          <w:rFonts w:ascii="Times New Roman" w:hAnsi="Times New Roman"/>
          <w:sz w:val="26"/>
          <w:szCs w:val="26"/>
        </w:rPr>
        <w:t>5</w:t>
      </w:r>
      <w:r w:rsidR="003C54AB">
        <w:rPr>
          <w:rFonts w:ascii="Times New Roman" w:hAnsi="Times New Roman"/>
          <w:sz w:val="26"/>
          <w:szCs w:val="26"/>
        </w:rPr>
        <w:t xml:space="preserve"> (</w:t>
      </w:r>
      <w:r w:rsidR="00E27DBA">
        <w:rPr>
          <w:rFonts w:ascii="Times New Roman" w:hAnsi="Times New Roman"/>
          <w:sz w:val="26"/>
          <w:szCs w:val="26"/>
        </w:rPr>
        <w:t>пяти</w:t>
      </w:r>
      <w:r w:rsidR="003C54AB">
        <w:rPr>
          <w:rFonts w:ascii="Times New Roman" w:hAnsi="Times New Roman"/>
          <w:sz w:val="26"/>
          <w:szCs w:val="26"/>
        </w:rPr>
        <w:t>)</w:t>
      </w:r>
      <w:r w:rsidRPr="00A13BA1">
        <w:rPr>
          <w:rFonts w:ascii="Times New Roman" w:hAnsi="Times New Roman"/>
          <w:sz w:val="26"/>
          <w:szCs w:val="26"/>
        </w:rPr>
        <w:t xml:space="preserve"> </w:t>
      </w:r>
      <w:r w:rsidRPr="002B185E">
        <w:rPr>
          <w:rFonts w:ascii="Times New Roman" w:hAnsi="Times New Roman"/>
          <w:sz w:val="26"/>
          <w:szCs w:val="26"/>
        </w:rPr>
        <w:t>рабочих</w:t>
      </w:r>
      <w:r w:rsidRPr="00A13BA1">
        <w:rPr>
          <w:rFonts w:ascii="Times New Roman" w:hAnsi="Times New Roman"/>
          <w:sz w:val="26"/>
          <w:szCs w:val="26"/>
        </w:rPr>
        <w:t xml:space="preserve"> дней со дня поступления Поставщику мотивированного отказа и предъявить </w:t>
      </w:r>
      <w:r>
        <w:rPr>
          <w:rFonts w:ascii="Times New Roman" w:hAnsi="Times New Roman"/>
          <w:sz w:val="26"/>
          <w:szCs w:val="26"/>
        </w:rPr>
        <w:t>Т</w:t>
      </w:r>
      <w:r w:rsidRPr="00A13BA1">
        <w:rPr>
          <w:rFonts w:ascii="Times New Roman" w:hAnsi="Times New Roman"/>
          <w:sz w:val="26"/>
          <w:szCs w:val="26"/>
        </w:rPr>
        <w:t xml:space="preserve">овар для приёмки повторно, а также направить Заказчику документ о приемке в порядке, предусмотренном настоящим разделом </w:t>
      </w:r>
      <w:r>
        <w:rPr>
          <w:rFonts w:ascii="Times New Roman" w:hAnsi="Times New Roman"/>
          <w:sz w:val="26"/>
          <w:szCs w:val="26"/>
        </w:rPr>
        <w:t>к</w:t>
      </w:r>
      <w:r w:rsidRPr="00A13BA1">
        <w:rPr>
          <w:rFonts w:ascii="Times New Roman" w:hAnsi="Times New Roman"/>
          <w:sz w:val="26"/>
          <w:szCs w:val="26"/>
        </w:rPr>
        <w:t>онтракта.</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После устранения недостатков, послуживших основанием для </w:t>
      </w:r>
      <w:r>
        <w:rPr>
          <w:rFonts w:ascii="Times New Roman" w:hAnsi="Times New Roman"/>
          <w:sz w:val="26"/>
          <w:szCs w:val="26"/>
        </w:rPr>
        <w:t xml:space="preserve">отказа от </w:t>
      </w:r>
      <w:r w:rsidRPr="00A13BA1">
        <w:rPr>
          <w:rFonts w:ascii="Times New Roman" w:hAnsi="Times New Roman"/>
          <w:sz w:val="26"/>
          <w:szCs w:val="26"/>
        </w:rPr>
        <w:t>подписания документа о приемке, Заказчик</w:t>
      </w:r>
      <w:r w:rsidRPr="00294F28">
        <w:t xml:space="preserve"> </w:t>
      </w:r>
      <w:r w:rsidRPr="00294F28">
        <w:rPr>
          <w:rFonts w:ascii="Times New Roman" w:hAnsi="Times New Roman"/>
          <w:sz w:val="26"/>
          <w:szCs w:val="26"/>
        </w:rPr>
        <w:t>осуществляет приемку</w:t>
      </w:r>
      <w:r>
        <w:rPr>
          <w:rFonts w:ascii="Times New Roman" w:hAnsi="Times New Roman"/>
          <w:sz w:val="26"/>
          <w:szCs w:val="26"/>
        </w:rPr>
        <w:t xml:space="preserve"> Товара</w:t>
      </w:r>
      <w:r w:rsidRPr="00294F28">
        <w:rPr>
          <w:rFonts w:ascii="Times New Roman" w:hAnsi="Times New Roman"/>
          <w:sz w:val="26"/>
          <w:szCs w:val="26"/>
        </w:rPr>
        <w:t xml:space="preserve"> в порядке и сроки, предусмотренные настоящим разделом </w:t>
      </w:r>
      <w:r>
        <w:rPr>
          <w:rFonts w:ascii="Times New Roman" w:hAnsi="Times New Roman"/>
          <w:sz w:val="26"/>
          <w:szCs w:val="26"/>
        </w:rPr>
        <w:t>к</w:t>
      </w:r>
      <w:r w:rsidRPr="00294F28">
        <w:rPr>
          <w:rFonts w:ascii="Times New Roman" w:hAnsi="Times New Roman"/>
          <w:sz w:val="26"/>
          <w:szCs w:val="26"/>
        </w:rPr>
        <w:t>онтракта</w:t>
      </w:r>
      <w:r w:rsidRPr="00A13BA1">
        <w:rPr>
          <w:rFonts w:ascii="Times New Roman" w:hAnsi="Times New Roman"/>
          <w:sz w:val="26"/>
          <w:szCs w:val="26"/>
        </w:rPr>
        <w:t>.</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94F28">
        <w:rPr>
          <w:rFonts w:ascii="Times New Roman" w:hAnsi="Times New Roman"/>
          <w:b/>
          <w:sz w:val="26"/>
          <w:szCs w:val="26"/>
        </w:rPr>
        <w:t>3.13.</w:t>
      </w:r>
      <w:r w:rsidRPr="00A13BA1">
        <w:rPr>
          <w:rFonts w:ascii="Times New Roman" w:hAnsi="Times New Roman"/>
          <w:sz w:val="26"/>
          <w:szCs w:val="26"/>
        </w:rPr>
        <w:t xml:space="preserve"> </w:t>
      </w:r>
      <w:r w:rsidRPr="00294F28">
        <w:rPr>
          <w:rFonts w:ascii="Times New Roman" w:hAnsi="Times New Roman"/>
          <w:sz w:val="26"/>
          <w:szCs w:val="26"/>
        </w:rPr>
        <w:t xml:space="preserve">Во всех случаях, влекущих возврат </w:t>
      </w:r>
      <w:r>
        <w:rPr>
          <w:rFonts w:ascii="Times New Roman" w:hAnsi="Times New Roman"/>
          <w:sz w:val="26"/>
          <w:szCs w:val="26"/>
        </w:rPr>
        <w:t>Т</w:t>
      </w:r>
      <w:r w:rsidRPr="00294F28">
        <w:rPr>
          <w:rFonts w:ascii="Times New Roman" w:hAnsi="Times New Roman"/>
          <w:sz w:val="26"/>
          <w:szCs w:val="26"/>
        </w:rPr>
        <w:t xml:space="preserve">овара Поставщику, Заказчик обязан обеспечить сохранность этого </w:t>
      </w:r>
      <w:r>
        <w:rPr>
          <w:rFonts w:ascii="Times New Roman" w:hAnsi="Times New Roman"/>
          <w:sz w:val="26"/>
          <w:szCs w:val="26"/>
        </w:rPr>
        <w:t>Т</w:t>
      </w:r>
      <w:r w:rsidRPr="00294F28">
        <w:rPr>
          <w:rFonts w:ascii="Times New Roman" w:hAnsi="Times New Roman"/>
          <w:sz w:val="26"/>
          <w:szCs w:val="26"/>
        </w:rPr>
        <w:t xml:space="preserve">овара до момента фактического его возврата. Возврат (замена) </w:t>
      </w:r>
      <w:r>
        <w:rPr>
          <w:rFonts w:ascii="Times New Roman" w:hAnsi="Times New Roman"/>
          <w:sz w:val="26"/>
          <w:szCs w:val="26"/>
        </w:rPr>
        <w:t>Т</w:t>
      </w:r>
      <w:r w:rsidRPr="00294F28">
        <w:rPr>
          <w:rFonts w:ascii="Times New Roman" w:hAnsi="Times New Roman"/>
          <w:sz w:val="26"/>
          <w:szCs w:val="26"/>
        </w:rPr>
        <w:t xml:space="preserve">овара осуществляется силами и за счет средств Поставщика. Расходы, понесенные Заказчиком в связи с принятием </w:t>
      </w:r>
      <w:r>
        <w:rPr>
          <w:rFonts w:ascii="Times New Roman" w:hAnsi="Times New Roman"/>
          <w:sz w:val="26"/>
          <w:szCs w:val="26"/>
        </w:rPr>
        <w:t>Т</w:t>
      </w:r>
      <w:r w:rsidRPr="00294F28">
        <w:rPr>
          <w:rFonts w:ascii="Times New Roman" w:hAnsi="Times New Roman"/>
          <w:sz w:val="26"/>
          <w:szCs w:val="26"/>
        </w:rPr>
        <w:t xml:space="preserve">овара на ответственное хранение и (или) его возвратом (заменой), </w:t>
      </w:r>
      <w:r>
        <w:rPr>
          <w:rFonts w:ascii="Times New Roman" w:hAnsi="Times New Roman"/>
          <w:sz w:val="26"/>
          <w:szCs w:val="26"/>
        </w:rPr>
        <w:t xml:space="preserve">транспортировкой </w:t>
      </w:r>
      <w:r w:rsidRPr="00294F28">
        <w:rPr>
          <w:rFonts w:ascii="Times New Roman" w:hAnsi="Times New Roman"/>
          <w:sz w:val="26"/>
          <w:szCs w:val="26"/>
        </w:rPr>
        <w:t>подлежат возмещению Поставщиком.</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94F28">
        <w:rPr>
          <w:rFonts w:ascii="Times New Roman" w:hAnsi="Times New Roman"/>
          <w:b/>
          <w:sz w:val="26"/>
          <w:szCs w:val="26"/>
        </w:rPr>
        <w:t>3.14.</w:t>
      </w:r>
      <w:r w:rsidRPr="00A13BA1">
        <w:rPr>
          <w:rFonts w:ascii="Times New Roman" w:hAnsi="Times New Roman"/>
          <w:sz w:val="26"/>
          <w:szCs w:val="26"/>
        </w:rPr>
        <w:t xml:space="preserve"> Датой приемки поставленного </w:t>
      </w:r>
      <w:r>
        <w:rPr>
          <w:rFonts w:ascii="Times New Roman" w:hAnsi="Times New Roman"/>
          <w:sz w:val="26"/>
          <w:szCs w:val="26"/>
        </w:rPr>
        <w:t>Т</w:t>
      </w:r>
      <w:r w:rsidRPr="00A13BA1">
        <w:rPr>
          <w:rFonts w:ascii="Times New Roman" w:hAnsi="Times New Roman"/>
          <w:sz w:val="26"/>
          <w:szCs w:val="26"/>
        </w:rPr>
        <w:t>овара считается дата размещения в единой информационной системе документа о приемке, подписанного Заказчиком.</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94F28">
        <w:rPr>
          <w:rFonts w:ascii="Times New Roman" w:hAnsi="Times New Roman"/>
          <w:b/>
          <w:sz w:val="26"/>
          <w:szCs w:val="26"/>
        </w:rPr>
        <w:t>3.15.</w:t>
      </w:r>
      <w:r>
        <w:rPr>
          <w:rFonts w:ascii="Times New Roman" w:hAnsi="Times New Roman"/>
          <w:sz w:val="26"/>
          <w:szCs w:val="26"/>
        </w:rPr>
        <w:t xml:space="preserve"> </w:t>
      </w:r>
      <w:r w:rsidRPr="00A13BA1">
        <w:rPr>
          <w:rFonts w:ascii="Times New Roman" w:hAnsi="Times New Roman"/>
          <w:sz w:val="26"/>
          <w:szCs w:val="26"/>
        </w:rPr>
        <w:t xml:space="preserve">Со дня подписания Заказчиком документа о приемке в единой информационной системе, право собственности на </w:t>
      </w:r>
      <w:r>
        <w:rPr>
          <w:rFonts w:ascii="Times New Roman" w:hAnsi="Times New Roman"/>
          <w:sz w:val="26"/>
          <w:szCs w:val="26"/>
        </w:rPr>
        <w:t>Т</w:t>
      </w:r>
      <w:r w:rsidRPr="00A13BA1">
        <w:rPr>
          <w:rFonts w:ascii="Times New Roman" w:hAnsi="Times New Roman"/>
          <w:sz w:val="26"/>
          <w:szCs w:val="26"/>
        </w:rPr>
        <w:t xml:space="preserve">овар, а также риск случайной гибели, утраты или повреждения товара переходит к Заказчику. В отношении указанного </w:t>
      </w:r>
      <w:r>
        <w:rPr>
          <w:rFonts w:ascii="Times New Roman" w:hAnsi="Times New Roman"/>
          <w:sz w:val="26"/>
          <w:szCs w:val="26"/>
        </w:rPr>
        <w:t>Т</w:t>
      </w:r>
      <w:r w:rsidRPr="00A13BA1">
        <w:rPr>
          <w:rFonts w:ascii="Times New Roman" w:hAnsi="Times New Roman"/>
          <w:sz w:val="26"/>
          <w:szCs w:val="26"/>
        </w:rPr>
        <w:t>овара не применяются условия пункта 5 статьи 488 Гражданского кодекса Российской Федерации.</w:t>
      </w:r>
    </w:p>
    <w:p w:rsidR="001C06A2" w:rsidRDefault="001C06A2" w:rsidP="001C06A2">
      <w:pPr>
        <w:spacing w:after="0" w:line="240" w:lineRule="auto"/>
        <w:ind w:firstLine="709"/>
        <w:jc w:val="both"/>
        <w:rPr>
          <w:rFonts w:ascii="Times New Roman" w:hAnsi="Times New Roman"/>
          <w:sz w:val="26"/>
          <w:szCs w:val="26"/>
        </w:rPr>
      </w:pPr>
      <w:r w:rsidRPr="00294F28">
        <w:rPr>
          <w:rFonts w:ascii="Times New Roman" w:hAnsi="Times New Roman"/>
          <w:b/>
          <w:sz w:val="26"/>
          <w:szCs w:val="26"/>
        </w:rPr>
        <w:t xml:space="preserve">3.16. </w:t>
      </w:r>
      <w:r>
        <w:rPr>
          <w:rFonts w:ascii="Times New Roman" w:hAnsi="Times New Roman"/>
          <w:b/>
          <w:sz w:val="26"/>
          <w:szCs w:val="26"/>
        </w:rPr>
        <w:t xml:space="preserve"> </w:t>
      </w:r>
      <w:r w:rsidRPr="00294F28">
        <w:rPr>
          <w:rFonts w:ascii="Times New Roman" w:hAnsi="Times New Roman"/>
          <w:sz w:val="26"/>
          <w:szCs w:val="26"/>
        </w:rPr>
        <w:t xml:space="preserve">Обязательства Поставщика по поставке </w:t>
      </w:r>
      <w:r>
        <w:rPr>
          <w:rFonts w:ascii="Times New Roman" w:hAnsi="Times New Roman"/>
          <w:sz w:val="26"/>
          <w:szCs w:val="26"/>
        </w:rPr>
        <w:t>Т</w:t>
      </w:r>
      <w:r w:rsidRPr="00294F28">
        <w:rPr>
          <w:rFonts w:ascii="Times New Roman" w:hAnsi="Times New Roman"/>
          <w:sz w:val="26"/>
          <w:szCs w:val="26"/>
        </w:rPr>
        <w:t xml:space="preserve">овара по контракту считаются исполненными Поставщиком </w:t>
      </w:r>
      <w:r>
        <w:rPr>
          <w:rFonts w:ascii="Times New Roman" w:hAnsi="Times New Roman"/>
          <w:sz w:val="26"/>
          <w:szCs w:val="26"/>
        </w:rPr>
        <w:t>в полном объеме с даты</w:t>
      </w:r>
      <w:r w:rsidRPr="00294F28">
        <w:rPr>
          <w:rFonts w:ascii="Times New Roman" w:hAnsi="Times New Roman"/>
          <w:sz w:val="26"/>
          <w:szCs w:val="26"/>
        </w:rPr>
        <w:t xml:space="preserve"> подписания Заказчиком документа о приемке</w:t>
      </w:r>
      <w:r>
        <w:rPr>
          <w:rFonts w:ascii="Times New Roman" w:hAnsi="Times New Roman"/>
          <w:sz w:val="26"/>
          <w:szCs w:val="26"/>
        </w:rPr>
        <w:t xml:space="preserve"> в единой информационной системе</w:t>
      </w:r>
      <w:r w:rsidRPr="00294F28">
        <w:rPr>
          <w:rFonts w:ascii="Times New Roman" w:hAnsi="Times New Roman"/>
          <w:sz w:val="26"/>
          <w:szCs w:val="26"/>
        </w:rPr>
        <w:t>.</w:t>
      </w:r>
    </w:p>
    <w:p w:rsidR="001C06A2" w:rsidRPr="00197064" w:rsidRDefault="001C06A2" w:rsidP="001C06A2">
      <w:pPr>
        <w:spacing w:after="0" w:line="240" w:lineRule="auto"/>
        <w:ind w:firstLine="709"/>
        <w:jc w:val="both"/>
        <w:rPr>
          <w:rFonts w:ascii="Times New Roman" w:hAnsi="Times New Roman"/>
          <w:sz w:val="26"/>
          <w:szCs w:val="26"/>
        </w:rPr>
      </w:pPr>
      <w:r w:rsidRPr="00197064">
        <w:rPr>
          <w:rFonts w:ascii="Times New Roman" w:hAnsi="Times New Roman"/>
          <w:b/>
          <w:sz w:val="26"/>
          <w:szCs w:val="26"/>
        </w:rPr>
        <w:t xml:space="preserve">3.17. </w:t>
      </w:r>
      <w:r w:rsidRPr="00197064">
        <w:rPr>
          <w:rFonts w:ascii="Times New Roman" w:hAnsi="Times New Roman"/>
          <w:sz w:val="26"/>
          <w:szCs w:val="26"/>
        </w:rPr>
        <w:t xml:space="preserve">Заказчик вправе не отказывать в приемке поставленного </w:t>
      </w:r>
      <w:r>
        <w:rPr>
          <w:rFonts w:ascii="Times New Roman" w:hAnsi="Times New Roman"/>
          <w:sz w:val="26"/>
          <w:szCs w:val="26"/>
        </w:rPr>
        <w:t>Т</w:t>
      </w:r>
      <w:r w:rsidRPr="00197064">
        <w:rPr>
          <w:rFonts w:ascii="Times New Roman" w:hAnsi="Times New Roman"/>
          <w:sz w:val="26"/>
          <w:szCs w:val="26"/>
        </w:rPr>
        <w:t xml:space="preserve">овара в случае выявления несоответствия этих </w:t>
      </w:r>
      <w:r>
        <w:rPr>
          <w:rFonts w:ascii="Times New Roman" w:hAnsi="Times New Roman"/>
          <w:sz w:val="26"/>
          <w:szCs w:val="26"/>
        </w:rPr>
        <w:t>Т</w:t>
      </w:r>
      <w:r w:rsidRPr="00197064">
        <w:rPr>
          <w:rFonts w:ascii="Times New Roman" w:hAnsi="Times New Roman"/>
          <w:sz w:val="26"/>
          <w:szCs w:val="26"/>
        </w:rPr>
        <w:t xml:space="preserve">оваров условиям </w:t>
      </w:r>
      <w:r>
        <w:rPr>
          <w:rFonts w:ascii="Times New Roman" w:hAnsi="Times New Roman"/>
          <w:sz w:val="26"/>
          <w:szCs w:val="26"/>
        </w:rPr>
        <w:t>к</w:t>
      </w:r>
      <w:r w:rsidRPr="00197064">
        <w:rPr>
          <w:rFonts w:ascii="Times New Roman" w:hAnsi="Times New Roman"/>
          <w:sz w:val="26"/>
          <w:szCs w:val="26"/>
        </w:rPr>
        <w:t xml:space="preserve">онтракта, если выявленное несоответствие не препятствует приемке этих </w:t>
      </w:r>
      <w:r>
        <w:rPr>
          <w:rFonts w:ascii="Times New Roman" w:hAnsi="Times New Roman"/>
          <w:sz w:val="26"/>
          <w:szCs w:val="26"/>
        </w:rPr>
        <w:t>Т</w:t>
      </w:r>
      <w:r w:rsidRPr="00197064">
        <w:rPr>
          <w:rFonts w:ascii="Times New Roman" w:hAnsi="Times New Roman"/>
          <w:sz w:val="26"/>
          <w:szCs w:val="26"/>
        </w:rPr>
        <w:t>оваров и устранено Поставщиком.</w:t>
      </w:r>
    </w:p>
    <w:p w:rsidR="001C06A2" w:rsidRPr="00A13BA1" w:rsidRDefault="001C06A2" w:rsidP="001C06A2">
      <w:pPr>
        <w:autoSpaceDE w:val="0"/>
        <w:autoSpaceDN w:val="0"/>
        <w:adjustRightInd w:val="0"/>
        <w:spacing w:after="0" w:line="240" w:lineRule="auto"/>
        <w:ind w:firstLine="709"/>
        <w:jc w:val="both"/>
        <w:rPr>
          <w:rFonts w:ascii="Times New Roman" w:hAnsi="Times New Roman"/>
          <w:b/>
          <w:sz w:val="26"/>
          <w:szCs w:val="26"/>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 xml:space="preserve">4. </w:t>
      </w:r>
      <w:r w:rsidRPr="00A13BA1">
        <w:rPr>
          <w:rFonts w:ascii="Times New Roman" w:hAnsi="Times New Roman"/>
          <w:b/>
          <w:sz w:val="26"/>
          <w:szCs w:val="26"/>
        </w:rPr>
        <w:t>Права и обязанности сторон</w:t>
      </w:r>
    </w:p>
    <w:p w:rsidR="001C06A2" w:rsidRPr="00A13BA1" w:rsidRDefault="001C06A2" w:rsidP="001C06A2">
      <w:pPr>
        <w:spacing w:after="0" w:line="240" w:lineRule="auto"/>
        <w:ind w:firstLine="709"/>
        <w:jc w:val="both"/>
        <w:rPr>
          <w:rFonts w:ascii="Times New Roman" w:hAnsi="Times New Roman"/>
          <w:b/>
          <w:sz w:val="26"/>
          <w:szCs w:val="26"/>
        </w:rPr>
      </w:pPr>
      <w:r w:rsidRPr="00A13BA1">
        <w:rPr>
          <w:rFonts w:ascii="Times New Roman" w:hAnsi="Times New Roman"/>
          <w:b/>
          <w:sz w:val="26"/>
          <w:szCs w:val="26"/>
        </w:rPr>
        <w:t>4.1. Поставщик обязан:</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4.1.1.</w:t>
      </w:r>
      <w:r>
        <w:rPr>
          <w:rFonts w:ascii="Times New Roman" w:hAnsi="Times New Roman"/>
          <w:sz w:val="26"/>
          <w:szCs w:val="26"/>
        </w:rPr>
        <w:tab/>
      </w:r>
      <w:r w:rsidRPr="00A13BA1">
        <w:rPr>
          <w:rFonts w:ascii="Times New Roman" w:hAnsi="Times New Roman"/>
          <w:sz w:val="26"/>
          <w:szCs w:val="26"/>
        </w:rPr>
        <w:t xml:space="preserve">Поставить </w:t>
      </w:r>
      <w:r>
        <w:rPr>
          <w:rFonts w:ascii="Times New Roman" w:hAnsi="Times New Roman"/>
          <w:sz w:val="26"/>
          <w:szCs w:val="26"/>
        </w:rPr>
        <w:t>Т</w:t>
      </w:r>
      <w:r w:rsidRPr="00A13BA1">
        <w:rPr>
          <w:rFonts w:ascii="Times New Roman" w:hAnsi="Times New Roman"/>
          <w:sz w:val="26"/>
          <w:szCs w:val="26"/>
        </w:rPr>
        <w:t xml:space="preserve">овар надлежащего качества в количестве, ассортименте и комплектности согласно условиям </w:t>
      </w:r>
      <w:r>
        <w:rPr>
          <w:rFonts w:ascii="Times New Roman" w:hAnsi="Times New Roman"/>
          <w:sz w:val="26"/>
          <w:szCs w:val="26"/>
        </w:rPr>
        <w:t>к</w:t>
      </w:r>
      <w:r w:rsidRPr="00A13BA1">
        <w:rPr>
          <w:rFonts w:ascii="Times New Roman" w:hAnsi="Times New Roman"/>
          <w:sz w:val="26"/>
          <w:szCs w:val="26"/>
        </w:rPr>
        <w:t xml:space="preserve">онтракта, с характеристиками, соответствующими </w:t>
      </w:r>
      <w:r>
        <w:rPr>
          <w:rFonts w:ascii="Times New Roman" w:hAnsi="Times New Roman"/>
          <w:sz w:val="26"/>
          <w:szCs w:val="26"/>
        </w:rPr>
        <w:t>С</w:t>
      </w:r>
      <w:r w:rsidRPr="00A13BA1">
        <w:rPr>
          <w:rFonts w:ascii="Times New Roman" w:hAnsi="Times New Roman"/>
          <w:sz w:val="26"/>
          <w:szCs w:val="26"/>
        </w:rPr>
        <w:t>пецификации.</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4.1.2.</w:t>
      </w:r>
      <w:r>
        <w:rPr>
          <w:rFonts w:ascii="Times New Roman" w:hAnsi="Times New Roman"/>
          <w:b/>
          <w:sz w:val="26"/>
          <w:szCs w:val="26"/>
        </w:rPr>
        <w:tab/>
      </w:r>
      <w:r w:rsidRPr="00A13BA1">
        <w:rPr>
          <w:rFonts w:ascii="Times New Roman" w:hAnsi="Times New Roman"/>
          <w:sz w:val="26"/>
          <w:szCs w:val="26"/>
        </w:rPr>
        <w:t xml:space="preserve">Передать Заказчику </w:t>
      </w:r>
      <w:r>
        <w:rPr>
          <w:rFonts w:ascii="Times New Roman" w:hAnsi="Times New Roman"/>
          <w:sz w:val="26"/>
          <w:szCs w:val="26"/>
        </w:rPr>
        <w:t>Т</w:t>
      </w:r>
      <w:r w:rsidRPr="00A13BA1">
        <w:rPr>
          <w:rFonts w:ascii="Times New Roman" w:hAnsi="Times New Roman"/>
          <w:sz w:val="26"/>
          <w:szCs w:val="26"/>
        </w:rPr>
        <w:t>овар, свободный от прав третьих лиц.</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4.1.3.</w:t>
      </w:r>
      <w:r>
        <w:rPr>
          <w:rFonts w:ascii="Times New Roman" w:hAnsi="Times New Roman"/>
          <w:b/>
          <w:sz w:val="26"/>
          <w:szCs w:val="26"/>
        </w:rPr>
        <w:tab/>
      </w:r>
      <w:r w:rsidRPr="00A13BA1">
        <w:rPr>
          <w:rFonts w:ascii="Times New Roman" w:hAnsi="Times New Roman"/>
          <w:sz w:val="26"/>
          <w:szCs w:val="26"/>
        </w:rPr>
        <w:t xml:space="preserve">Поставить </w:t>
      </w:r>
      <w:r>
        <w:rPr>
          <w:rFonts w:ascii="Times New Roman" w:hAnsi="Times New Roman"/>
          <w:sz w:val="26"/>
          <w:szCs w:val="26"/>
        </w:rPr>
        <w:t>Т</w:t>
      </w:r>
      <w:r w:rsidRPr="00A13BA1">
        <w:rPr>
          <w:rFonts w:ascii="Times New Roman" w:hAnsi="Times New Roman"/>
          <w:sz w:val="26"/>
          <w:szCs w:val="26"/>
        </w:rPr>
        <w:t xml:space="preserve">овар в сроки, установленные </w:t>
      </w:r>
      <w:r>
        <w:rPr>
          <w:rFonts w:ascii="Times New Roman" w:hAnsi="Times New Roman"/>
          <w:sz w:val="26"/>
          <w:szCs w:val="26"/>
        </w:rPr>
        <w:t>к</w:t>
      </w:r>
      <w:r w:rsidRPr="00A13BA1">
        <w:rPr>
          <w:rFonts w:ascii="Times New Roman" w:hAnsi="Times New Roman"/>
          <w:sz w:val="26"/>
          <w:szCs w:val="26"/>
        </w:rPr>
        <w:t>онтрактом.</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lastRenderedPageBreak/>
        <w:t>4.1.4.</w:t>
      </w:r>
      <w:r>
        <w:rPr>
          <w:rFonts w:ascii="Times New Roman" w:hAnsi="Times New Roman"/>
          <w:b/>
          <w:sz w:val="26"/>
          <w:szCs w:val="26"/>
        </w:rPr>
        <w:tab/>
      </w:r>
      <w:r w:rsidRPr="00A13BA1">
        <w:rPr>
          <w:rFonts w:ascii="Times New Roman" w:hAnsi="Times New Roman"/>
          <w:sz w:val="26"/>
          <w:szCs w:val="26"/>
        </w:rPr>
        <w:t>В течение 1 (одного) рабочего дня с даты заключения контракта направить Заказчику на адрес электронной почты, указанный в</w:t>
      </w:r>
      <w:r w:rsidRPr="00EF0FAA">
        <w:t xml:space="preserve"> </w:t>
      </w:r>
      <w:r w:rsidRPr="00EF0FAA">
        <w:rPr>
          <w:rFonts w:ascii="Times New Roman" w:hAnsi="Times New Roman"/>
          <w:sz w:val="26"/>
          <w:szCs w:val="26"/>
        </w:rPr>
        <w:t>п</w:t>
      </w:r>
      <w:r>
        <w:rPr>
          <w:rFonts w:ascii="Times New Roman" w:hAnsi="Times New Roman"/>
          <w:sz w:val="26"/>
          <w:szCs w:val="26"/>
        </w:rPr>
        <w:t>ункте 14.5</w:t>
      </w:r>
      <w:r w:rsidRPr="00EF0FAA">
        <w:rPr>
          <w:rFonts w:ascii="Times New Roman" w:hAnsi="Times New Roman"/>
          <w:sz w:val="26"/>
          <w:szCs w:val="26"/>
        </w:rPr>
        <w:t xml:space="preserve"> настоящего </w:t>
      </w:r>
      <w:r>
        <w:rPr>
          <w:rFonts w:ascii="Times New Roman" w:hAnsi="Times New Roman"/>
          <w:sz w:val="26"/>
          <w:szCs w:val="26"/>
        </w:rPr>
        <w:t>к</w:t>
      </w:r>
      <w:r w:rsidRPr="00EF0FAA">
        <w:rPr>
          <w:rFonts w:ascii="Times New Roman" w:hAnsi="Times New Roman"/>
          <w:sz w:val="26"/>
          <w:szCs w:val="26"/>
        </w:rPr>
        <w:t>онтракта</w:t>
      </w:r>
      <w:r>
        <w:rPr>
          <w:rFonts w:ascii="Times New Roman" w:hAnsi="Times New Roman"/>
          <w:sz w:val="26"/>
          <w:szCs w:val="26"/>
        </w:rPr>
        <w:t>,</w:t>
      </w:r>
      <w:r w:rsidRPr="00A13BA1">
        <w:rPr>
          <w:rFonts w:ascii="Times New Roman" w:hAnsi="Times New Roman"/>
          <w:sz w:val="26"/>
          <w:szCs w:val="26"/>
          <w:lang w:eastAsia="ru-RU"/>
        </w:rPr>
        <w:t xml:space="preserve"> </w:t>
      </w:r>
      <w:r w:rsidRPr="00A13BA1">
        <w:rPr>
          <w:rFonts w:ascii="Times New Roman" w:hAnsi="Times New Roman"/>
          <w:sz w:val="26"/>
          <w:szCs w:val="26"/>
        </w:rPr>
        <w:t xml:space="preserve">сведения о фамилии, имени, отчестве уполномоченного </w:t>
      </w:r>
      <w:r>
        <w:rPr>
          <w:rFonts w:ascii="Times New Roman" w:hAnsi="Times New Roman"/>
          <w:sz w:val="26"/>
          <w:szCs w:val="26"/>
        </w:rPr>
        <w:t xml:space="preserve">Поставщиком </w:t>
      </w:r>
      <w:r w:rsidRPr="00A13BA1">
        <w:rPr>
          <w:rFonts w:ascii="Times New Roman" w:hAnsi="Times New Roman"/>
          <w:sz w:val="26"/>
          <w:szCs w:val="26"/>
        </w:rPr>
        <w:t>лица по исполнению контракта, с указанием его полномочий, а также сведения о его контактном номере телефона и адресе электронной почты</w:t>
      </w:r>
      <w:r w:rsidRPr="00A13BA1">
        <w:rPr>
          <w:rFonts w:ascii="Times New Roman" w:hAnsi="Times New Roman"/>
          <w:sz w:val="26"/>
          <w:szCs w:val="26"/>
          <w:lang w:eastAsia="ru-RU"/>
        </w:rPr>
        <w:t>.</w:t>
      </w:r>
      <w:r w:rsidRPr="00A13BA1">
        <w:rPr>
          <w:rFonts w:ascii="Times New Roman" w:hAnsi="Times New Roman"/>
          <w:sz w:val="26"/>
          <w:szCs w:val="26"/>
        </w:rPr>
        <w:t xml:space="preserve"> Уведомление должно содержать наименование предмета и </w:t>
      </w:r>
      <w:r>
        <w:rPr>
          <w:rFonts w:ascii="Times New Roman" w:hAnsi="Times New Roman"/>
          <w:sz w:val="26"/>
          <w:szCs w:val="26"/>
        </w:rPr>
        <w:t>реквизиты</w:t>
      </w:r>
      <w:r w:rsidRPr="00A13BA1">
        <w:rPr>
          <w:rFonts w:ascii="Times New Roman" w:hAnsi="Times New Roman"/>
          <w:sz w:val="26"/>
          <w:szCs w:val="26"/>
        </w:rPr>
        <w:t xml:space="preserve"> контракта.</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4.1.5.</w:t>
      </w:r>
      <w:r>
        <w:rPr>
          <w:rFonts w:ascii="Times New Roman" w:hAnsi="Times New Roman"/>
          <w:b/>
          <w:sz w:val="26"/>
          <w:szCs w:val="26"/>
        </w:rPr>
        <w:tab/>
      </w:r>
      <w:r w:rsidRPr="00A13BA1">
        <w:rPr>
          <w:rFonts w:ascii="Times New Roman" w:hAnsi="Times New Roman"/>
          <w:sz w:val="26"/>
          <w:szCs w:val="26"/>
        </w:rPr>
        <w:t xml:space="preserve">За два рабочих дня до </w:t>
      </w:r>
      <w:r>
        <w:rPr>
          <w:rFonts w:ascii="Times New Roman" w:hAnsi="Times New Roman"/>
          <w:sz w:val="26"/>
          <w:szCs w:val="26"/>
        </w:rPr>
        <w:t>даты</w:t>
      </w:r>
      <w:r w:rsidRPr="00A13BA1">
        <w:rPr>
          <w:rFonts w:ascii="Times New Roman" w:hAnsi="Times New Roman"/>
          <w:sz w:val="26"/>
          <w:szCs w:val="26"/>
        </w:rPr>
        <w:t xml:space="preserve"> доставки </w:t>
      </w:r>
      <w:r>
        <w:rPr>
          <w:rFonts w:ascii="Times New Roman" w:hAnsi="Times New Roman"/>
          <w:sz w:val="26"/>
          <w:szCs w:val="26"/>
        </w:rPr>
        <w:t>Т</w:t>
      </w:r>
      <w:r w:rsidRPr="00A13BA1">
        <w:rPr>
          <w:rFonts w:ascii="Times New Roman" w:hAnsi="Times New Roman"/>
          <w:sz w:val="26"/>
          <w:szCs w:val="26"/>
        </w:rPr>
        <w:t xml:space="preserve">овара уведомить Заказчика о готовности доставить </w:t>
      </w:r>
      <w:r>
        <w:rPr>
          <w:rFonts w:ascii="Times New Roman" w:hAnsi="Times New Roman"/>
          <w:sz w:val="26"/>
          <w:szCs w:val="26"/>
        </w:rPr>
        <w:t>Т</w:t>
      </w:r>
      <w:r w:rsidRPr="00A13BA1">
        <w:rPr>
          <w:rFonts w:ascii="Times New Roman" w:hAnsi="Times New Roman"/>
          <w:sz w:val="26"/>
          <w:szCs w:val="26"/>
        </w:rPr>
        <w:t xml:space="preserve">овар в место доставки и получить подтверждение Заказчика о готовности принять </w:t>
      </w:r>
      <w:r>
        <w:rPr>
          <w:rFonts w:ascii="Times New Roman" w:hAnsi="Times New Roman"/>
          <w:sz w:val="26"/>
          <w:szCs w:val="26"/>
        </w:rPr>
        <w:t>Т</w:t>
      </w:r>
      <w:r w:rsidRPr="00A13BA1">
        <w:rPr>
          <w:rFonts w:ascii="Times New Roman" w:hAnsi="Times New Roman"/>
          <w:sz w:val="26"/>
          <w:szCs w:val="26"/>
        </w:rPr>
        <w:t>овар.</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4.1.6.</w:t>
      </w:r>
      <w:r>
        <w:rPr>
          <w:rFonts w:ascii="Times New Roman" w:hAnsi="Times New Roman"/>
          <w:b/>
          <w:sz w:val="26"/>
          <w:szCs w:val="26"/>
        </w:rPr>
        <w:tab/>
      </w:r>
      <w:r w:rsidRPr="00A13BA1">
        <w:rPr>
          <w:rFonts w:ascii="Times New Roman" w:hAnsi="Times New Roman"/>
          <w:sz w:val="26"/>
          <w:szCs w:val="26"/>
        </w:rPr>
        <w:t>Сформировать и подписать документ о приёмке в единой информационной системе в срок</w:t>
      </w:r>
      <w:r>
        <w:rPr>
          <w:rFonts w:ascii="Times New Roman" w:hAnsi="Times New Roman"/>
          <w:sz w:val="26"/>
          <w:szCs w:val="26"/>
        </w:rPr>
        <w:t>,</w:t>
      </w:r>
      <w:r w:rsidRPr="00A13BA1">
        <w:rPr>
          <w:rFonts w:ascii="Times New Roman" w:hAnsi="Times New Roman"/>
          <w:sz w:val="26"/>
          <w:szCs w:val="26"/>
        </w:rPr>
        <w:t xml:space="preserve"> установленный настоящим контрактом</w:t>
      </w:r>
      <w:r>
        <w:rPr>
          <w:rFonts w:ascii="Times New Roman" w:hAnsi="Times New Roman"/>
          <w:sz w:val="26"/>
          <w:szCs w:val="26"/>
        </w:rPr>
        <w:t>,</w:t>
      </w:r>
      <w:r w:rsidRPr="00A13BA1">
        <w:rPr>
          <w:rFonts w:ascii="Times New Roman" w:hAnsi="Times New Roman"/>
          <w:sz w:val="26"/>
          <w:szCs w:val="26"/>
        </w:rPr>
        <w:t xml:space="preserve"> и передать Заказчику сопроводительные документы на </w:t>
      </w:r>
      <w:r>
        <w:rPr>
          <w:rFonts w:ascii="Times New Roman" w:hAnsi="Times New Roman"/>
          <w:sz w:val="26"/>
          <w:szCs w:val="26"/>
        </w:rPr>
        <w:t>Т</w:t>
      </w:r>
      <w:r w:rsidRPr="00A13BA1">
        <w:rPr>
          <w:rFonts w:ascii="Times New Roman" w:hAnsi="Times New Roman"/>
          <w:sz w:val="26"/>
          <w:szCs w:val="26"/>
        </w:rPr>
        <w:t xml:space="preserve">овар, предусмотренные в пункте 3.3 настоящего </w:t>
      </w:r>
      <w:r>
        <w:rPr>
          <w:rFonts w:ascii="Times New Roman" w:hAnsi="Times New Roman"/>
          <w:sz w:val="26"/>
          <w:szCs w:val="26"/>
        </w:rPr>
        <w:t>к</w:t>
      </w:r>
      <w:r w:rsidRPr="00A13BA1">
        <w:rPr>
          <w:rFonts w:ascii="Times New Roman" w:hAnsi="Times New Roman"/>
          <w:sz w:val="26"/>
          <w:szCs w:val="26"/>
        </w:rPr>
        <w:t>онтракта.</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4.1.7.</w:t>
      </w:r>
      <w:r>
        <w:rPr>
          <w:rFonts w:ascii="Times New Roman" w:hAnsi="Times New Roman"/>
          <w:b/>
          <w:sz w:val="26"/>
          <w:szCs w:val="26"/>
        </w:rPr>
        <w:tab/>
      </w:r>
      <w:r w:rsidRPr="00A13BA1">
        <w:rPr>
          <w:rFonts w:ascii="Times New Roman" w:hAnsi="Times New Roman"/>
          <w:sz w:val="26"/>
          <w:szCs w:val="26"/>
        </w:rPr>
        <w:t xml:space="preserve">Участвовать в приемке </w:t>
      </w:r>
      <w:r>
        <w:rPr>
          <w:rFonts w:ascii="Times New Roman" w:hAnsi="Times New Roman"/>
          <w:sz w:val="26"/>
          <w:szCs w:val="26"/>
        </w:rPr>
        <w:t>Т</w:t>
      </w:r>
      <w:r w:rsidRPr="00A13BA1">
        <w:rPr>
          <w:rFonts w:ascii="Times New Roman" w:hAnsi="Times New Roman"/>
          <w:sz w:val="26"/>
          <w:szCs w:val="26"/>
        </w:rPr>
        <w:t xml:space="preserve">овара в соответствии с </w:t>
      </w:r>
      <w:r>
        <w:rPr>
          <w:rFonts w:ascii="Times New Roman" w:hAnsi="Times New Roman"/>
          <w:sz w:val="26"/>
          <w:szCs w:val="26"/>
        </w:rPr>
        <w:t>условиями к</w:t>
      </w:r>
      <w:r w:rsidRPr="00A13BA1">
        <w:rPr>
          <w:rFonts w:ascii="Times New Roman" w:hAnsi="Times New Roman"/>
          <w:sz w:val="26"/>
          <w:szCs w:val="26"/>
        </w:rPr>
        <w:t>онтракт</w:t>
      </w:r>
      <w:r>
        <w:rPr>
          <w:rFonts w:ascii="Times New Roman" w:hAnsi="Times New Roman"/>
          <w:sz w:val="26"/>
          <w:szCs w:val="26"/>
        </w:rPr>
        <w:t>а</w:t>
      </w:r>
      <w:r w:rsidRPr="00A13BA1">
        <w:rPr>
          <w:rFonts w:ascii="Times New Roman" w:hAnsi="Times New Roman"/>
          <w:sz w:val="26"/>
          <w:szCs w:val="26"/>
        </w:rPr>
        <w:t>.</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4.1.8.</w:t>
      </w:r>
      <w:r>
        <w:rPr>
          <w:rFonts w:ascii="Times New Roman" w:hAnsi="Times New Roman"/>
          <w:b/>
          <w:sz w:val="26"/>
          <w:szCs w:val="26"/>
        </w:rPr>
        <w:tab/>
      </w:r>
      <w:r w:rsidRPr="00A13BA1">
        <w:rPr>
          <w:rFonts w:ascii="Times New Roman" w:hAnsi="Times New Roman"/>
          <w:sz w:val="26"/>
          <w:szCs w:val="26"/>
        </w:rPr>
        <w:t xml:space="preserve">По требованию Заказчика вернуть все денежные средства, полученные в счет оплаты </w:t>
      </w:r>
      <w:r>
        <w:rPr>
          <w:rFonts w:ascii="Times New Roman" w:hAnsi="Times New Roman"/>
          <w:sz w:val="26"/>
          <w:szCs w:val="26"/>
        </w:rPr>
        <w:t>Т</w:t>
      </w:r>
      <w:r w:rsidRPr="00A13BA1">
        <w:rPr>
          <w:rFonts w:ascii="Times New Roman" w:hAnsi="Times New Roman"/>
          <w:sz w:val="26"/>
          <w:szCs w:val="26"/>
        </w:rPr>
        <w:t xml:space="preserve">овара, в течение 5 (пяти) рабочих дней с даты получения соответствующего требования Заказчика и забрать </w:t>
      </w:r>
      <w:r>
        <w:rPr>
          <w:rFonts w:ascii="Times New Roman" w:hAnsi="Times New Roman"/>
          <w:sz w:val="26"/>
          <w:szCs w:val="26"/>
        </w:rPr>
        <w:t>Т</w:t>
      </w:r>
      <w:r w:rsidRPr="00A13BA1">
        <w:rPr>
          <w:rFonts w:ascii="Times New Roman" w:hAnsi="Times New Roman"/>
          <w:sz w:val="26"/>
          <w:szCs w:val="26"/>
        </w:rPr>
        <w:t>овар при обнаружении недостатков и невозможности их устранения на месте.</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4.1.9.</w:t>
      </w:r>
      <w:r>
        <w:rPr>
          <w:rFonts w:ascii="Times New Roman" w:hAnsi="Times New Roman"/>
          <w:b/>
          <w:sz w:val="26"/>
          <w:szCs w:val="26"/>
        </w:rPr>
        <w:tab/>
      </w:r>
      <w:r w:rsidRPr="00A13BA1">
        <w:rPr>
          <w:rFonts w:ascii="Times New Roman" w:hAnsi="Times New Roman"/>
          <w:sz w:val="26"/>
          <w:szCs w:val="26"/>
        </w:rPr>
        <w:t xml:space="preserve">Принять </w:t>
      </w:r>
      <w:r>
        <w:rPr>
          <w:rFonts w:ascii="Times New Roman" w:hAnsi="Times New Roman"/>
          <w:sz w:val="26"/>
          <w:szCs w:val="26"/>
        </w:rPr>
        <w:t>Т</w:t>
      </w:r>
      <w:r w:rsidRPr="00A13BA1">
        <w:rPr>
          <w:rFonts w:ascii="Times New Roman" w:hAnsi="Times New Roman"/>
          <w:sz w:val="26"/>
          <w:szCs w:val="26"/>
        </w:rPr>
        <w:t xml:space="preserve">овар в случае его возврата Заказчиком по основаниям, предусмотренным </w:t>
      </w:r>
      <w:r>
        <w:rPr>
          <w:rFonts w:ascii="Times New Roman" w:hAnsi="Times New Roman"/>
          <w:sz w:val="26"/>
          <w:szCs w:val="26"/>
        </w:rPr>
        <w:t>к</w:t>
      </w:r>
      <w:r w:rsidRPr="00A13BA1">
        <w:rPr>
          <w:rFonts w:ascii="Times New Roman" w:hAnsi="Times New Roman"/>
          <w:sz w:val="26"/>
          <w:szCs w:val="26"/>
        </w:rPr>
        <w:t>онтрактом.</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4.1.10.</w:t>
      </w:r>
      <w:r>
        <w:rPr>
          <w:rFonts w:ascii="Times New Roman" w:hAnsi="Times New Roman"/>
          <w:b/>
          <w:sz w:val="26"/>
          <w:szCs w:val="26"/>
        </w:rPr>
        <w:t xml:space="preserve"> </w:t>
      </w:r>
      <w:r>
        <w:rPr>
          <w:rFonts w:ascii="Times New Roman" w:hAnsi="Times New Roman"/>
          <w:sz w:val="26"/>
          <w:szCs w:val="26"/>
        </w:rPr>
        <w:t xml:space="preserve">Нести гарантийные обязательства </w:t>
      </w:r>
      <w:r w:rsidRPr="00E735C2">
        <w:rPr>
          <w:rFonts w:ascii="Times New Roman" w:hAnsi="Times New Roman"/>
          <w:sz w:val="26"/>
          <w:szCs w:val="26"/>
        </w:rPr>
        <w:t xml:space="preserve">в сроки и объеме, предусмотренные </w:t>
      </w:r>
      <w:r>
        <w:rPr>
          <w:rFonts w:ascii="Times New Roman" w:hAnsi="Times New Roman"/>
          <w:sz w:val="26"/>
          <w:szCs w:val="26"/>
        </w:rPr>
        <w:t>в соответствии с условиями контракта</w:t>
      </w:r>
      <w:r w:rsidRPr="00A13BA1">
        <w:rPr>
          <w:rFonts w:ascii="Times New Roman" w:hAnsi="Times New Roman"/>
          <w:sz w:val="26"/>
          <w:szCs w:val="26"/>
        </w:rPr>
        <w:t>.</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4.1.11.</w:t>
      </w:r>
      <w:r>
        <w:rPr>
          <w:rFonts w:ascii="Times New Roman" w:hAnsi="Times New Roman"/>
          <w:b/>
          <w:sz w:val="26"/>
          <w:szCs w:val="26"/>
        </w:rPr>
        <w:t xml:space="preserve"> </w:t>
      </w:r>
      <w:r w:rsidRPr="00A13BA1">
        <w:rPr>
          <w:rFonts w:ascii="Times New Roman" w:hAnsi="Times New Roman"/>
          <w:sz w:val="26"/>
          <w:szCs w:val="26"/>
        </w:rPr>
        <w:t xml:space="preserve">Оплатить по требованию Заказчика неустойку, а также возместить убытки за неисполнение или ненадлежащее исполнение обязательств, предусмотренных </w:t>
      </w:r>
      <w:r>
        <w:rPr>
          <w:rFonts w:ascii="Times New Roman" w:hAnsi="Times New Roman"/>
          <w:sz w:val="26"/>
          <w:szCs w:val="26"/>
        </w:rPr>
        <w:t>к</w:t>
      </w:r>
      <w:r w:rsidRPr="00A13BA1">
        <w:rPr>
          <w:rFonts w:ascii="Times New Roman" w:hAnsi="Times New Roman"/>
          <w:sz w:val="26"/>
          <w:szCs w:val="26"/>
        </w:rPr>
        <w:t>онтрактом.</w:t>
      </w:r>
    </w:p>
    <w:p w:rsidR="001C06A2" w:rsidRPr="00A13BA1" w:rsidRDefault="001C06A2" w:rsidP="001C06A2">
      <w:pPr>
        <w:shd w:val="clear" w:color="auto" w:fill="FFFFFF"/>
        <w:spacing w:after="0" w:line="240" w:lineRule="auto"/>
        <w:ind w:firstLine="709"/>
        <w:jc w:val="both"/>
        <w:rPr>
          <w:rFonts w:ascii="Times New Roman" w:hAnsi="Times New Roman"/>
          <w:bCs/>
          <w:sz w:val="26"/>
          <w:szCs w:val="26"/>
        </w:rPr>
      </w:pPr>
      <w:r w:rsidRPr="00B3714A">
        <w:rPr>
          <w:rFonts w:ascii="Times New Roman" w:hAnsi="Times New Roman"/>
          <w:b/>
          <w:sz w:val="26"/>
          <w:szCs w:val="26"/>
          <w:lang w:eastAsia="ru-RU"/>
        </w:rPr>
        <w:t>4.1.12.</w:t>
      </w:r>
      <w:r>
        <w:rPr>
          <w:rFonts w:ascii="Times New Roman" w:hAnsi="Times New Roman"/>
          <w:b/>
          <w:sz w:val="26"/>
          <w:szCs w:val="26"/>
          <w:lang w:eastAsia="ru-RU"/>
        </w:rPr>
        <w:t xml:space="preserve"> </w:t>
      </w:r>
      <w:r w:rsidRPr="00A13BA1">
        <w:rPr>
          <w:rFonts w:ascii="Times New Roman" w:hAnsi="Times New Roman"/>
          <w:sz w:val="26"/>
          <w:szCs w:val="26"/>
        </w:rPr>
        <w:t>С</w:t>
      </w:r>
      <w:r w:rsidRPr="00A13BA1">
        <w:rPr>
          <w:rFonts w:ascii="Times New Roman" w:hAnsi="Times New Roman"/>
          <w:bCs/>
          <w:sz w:val="26"/>
          <w:szCs w:val="26"/>
        </w:rPr>
        <w:t xml:space="preserve">воевременно предоставлять достоверную информацию о ходе исполнения своих обязательств, в том числе о сложностях, возникающих при исполнении </w:t>
      </w:r>
      <w:r>
        <w:rPr>
          <w:rFonts w:ascii="Times New Roman" w:hAnsi="Times New Roman"/>
          <w:bCs/>
          <w:sz w:val="26"/>
          <w:szCs w:val="26"/>
        </w:rPr>
        <w:t>к</w:t>
      </w:r>
      <w:r w:rsidRPr="00A13BA1">
        <w:rPr>
          <w:rFonts w:ascii="Times New Roman" w:hAnsi="Times New Roman"/>
          <w:bCs/>
          <w:sz w:val="26"/>
          <w:szCs w:val="26"/>
        </w:rPr>
        <w:t>онтракта.</w:t>
      </w:r>
    </w:p>
    <w:p w:rsidR="001C06A2" w:rsidRDefault="001C06A2" w:rsidP="001C06A2">
      <w:pPr>
        <w:spacing w:after="0" w:line="240" w:lineRule="auto"/>
        <w:ind w:firstLine="709"/>
        <w:jc w:val="both"/>
        <w:rPr>
          <w:rFonts w:ascii="Times New Roman" w:hAnsi="Times New Roman"/>
          <w:sz w:val="26"/>
          <w:szCs w:val="26"/>
          <w:lang w:eastAsia="ru-RU"/>
        </w:rPr>
      </w:pPr>
      <w:r w:rsidRPr="00B3714A">
        <w:rPr>
          <w:rFonts w:ascii="Times New Roman" w:hAnsi="Times New Roman"/>
          <w:b/>
          <w:sz w:val="26"/>
          <w:szCs w:val="26"/>
          <w:lang w:eastAsia="ru-RU"/>
        </w:rPr>
        <w:t>4.1.13.</w:t>
      </w:r>
      <w:r>
        <w:rPr>
          <w:rFonts w:ascii="Times New Roman" w:hAnsi="Times New Roman"/>
          <w:b/>
          <w:sz w:val="26"/>
          <w:szCs w:val="26"/>
          <w:lang w:eastAsia="ru-RU"/>
        </w:rPr>
        <w:t xml:space="preserve"> </w:t>
      </w:r>
      <w:r w:rsidRPr="00A13BA1">
        <w:rPr>
          <w:rFonts w:ascii="Times New Roman" w:hAnsi="Times New Roman"/>
          <w:sz w:val="26"/>
          <w:szCs w:val="26"/>
          <w:lang w:eastAsia="ru-RU"/>
        </w:rPr>
        <w:t xml:space="preserve">По требованию Заказчика своими силами и средствами осуществить вывоз с территории Заказчика пустой тары (упаковки) </w:t>
      </w:r>
      <w:r>
        <w:rPr>
          <w:rFonts w:ascii="Times New Roman" w:hAnsi="Times New Roman"/>
          <w:sz w:val="26"/>
          <w:szCs w:val="26"/>
          <w:lang w:eastAsia="ru-RU"/>
        </w:rPr>
        <w:t>Т</w:t>
      </w:r>
      <w:r w:rsidRPr="00A13BA1">
        <w:rPr>
          <w:rFonts w:ascii="Times New Roman" w:hAnsi="Times New Roman"/>
          <w:sz w:val="26"/>
          <w:szCs w:val="26"/>
          <w:lang w:eastAsia="ru-RU"/>
        </w:rPr>
        <w:t>овара.</w:t>
      </w:r>
    </w:p>
    <w:p w:rsidR="001C06A2" w:rsidRDefault="001C06A2" w:rsidP="001C06A2">
      <w:pPr>
        <w:spacing w:after="0"/>
        <w:ind w:firstLine="709"/>
        <w:jc w:val="both"/>
        <w:rPr>
          <w:rFonts w:ascii="Times New Roman" w:hAnsi="Times New Roman"/>
          <w:sz w:val="26"/>
          <w:szCs w:val="26"/>
          <w:lang w:eastAsia="ru-RU"/>
        </w:rPr>
      </w:pPr>
      <w:r w:rsidRPr="00B3714A">
        <w:rPr>
          <w:rFonts w:ascii="Times New Roman" w:hAnsi="Times New Roman"/>
          <w:b/>
          <w:sz w:val="26"/>
          <w:szCs w:val="26"/>
          <w:lang w:eastAsia="ru-RU"/>
        </w:rPr>
        <w:t>4.1.14.</w:t>
      </w:r>
      <w:r>
        <w:rPr>
          <w:rFonts w:ascii="Times New Roman" w:hAnsi="Times New Roman"/>
          <w:b/>
          <w:sz w:val="26"/>
          <w:szCs w:val="26"/>
          <w:lang w:eastAsia="ru-RU"/>
        </w:rPr>
        <w:t xml:space="preserve"> </w:t>
      </w:r>
      <w:r w:rsidRPr="00E735C2">
        <w:rPr>
          <w:rFonts w:ascii="Times New Roman" w:hAnsi="Times New Roman"/>
          <w:sz w:val="26"/>
          <w:szCs w:val="26"/>
          <w:lang w:eastAsia="ru-RU"/>
        </w:rPr>
        <w:t xml:space="preserve">Предоставить новое обеспечение исполнения </w:t>
      </w:r>
      <w:r>
        <w:rPr>
          <w:rFonts w:ascii="Times New Roman" w:hAnsi="Times New Roman"/>
          <w:sz w:val="26"/>
          <w:szCs w:val="26"/>
          <w:lang w:eastAsia="ru-RU"/>
        </w:rPr>
        <w:t>к</w:t>
      </w:r>
      <w:r w:rsidRPr="00E735C2">
        <w:rPr>
          <w:rFonts w:ascii="Times New Roman" w:hAnsi="Times New Roman"/>
          <w:sz w:val="26"/>
          <w:szCs w:val="26"/>
          <w:lang w:eastAsia="ru-RU"/>
        </w:rPr>
        <w:t xml:space="preserve">онтракта в случаях, предусмотренных пунктами </w:t>
      </w:r>
      <w:r>
        <w:rPr>
          <w:rFonts w:ascii="Times New Roman" w:hAnsi="Times New Roman"/>
          <w:sz w:val="26"/>
          <w:szCs w:val="26"/>
          <w:lang w:eastAsia="ru-RU"/>
        </w:rPr>
        <w:t>7.8.2 и 7.8.3</w:t>
      </w:r>
      <w:r w:rsidRPr="00E735C2">
        <w:rPr>
          <w:rFonts w:ascii="Times New Roman" w:hAnsi="Times New Roman"/>
          <w:sz w:val="26"/>
          <w:szCs w:val="26"/>
          <w:lang w:eastAsia="ru-RU"/>
        </w:rPr>
        <w:t xml:space="preserve"> </w:t>
      </w:r>
      <w:r>
        <w:rPr>
          <w:rFonts w:ascii="Times New Roman" w:hAnsi="Times New Roman"/>
          <w:sz w:val="26"/>
          <w:szCs w:val="26"/>
          <w:lang w:eastAsia="ru-RU"/>
        </w:rPr>
        <w:t>к</w:t>
      </w:r>
      <w:r w:rsidRPr="00E735C2">
        <w:rPr>
          <w:rFonts w:ascii="Times New Roman" w:hAnsi="Times New Roman"/>
          <w:sz w:val="26"/>
          <w:szCs w:val="26"/>
          <w:lang w:eastAsia="ru-RU"/>
        </w:rPr>
        <w:t>онтракта.</w:t>
      </w:r>
    </w:p>
    <w:p w:rsidR="001C06A2" w:rsidRPr="00A13BA1" w:rsidRDefault="001C06A2" w:rsidP="001C06A2">
      <w:pPr>
        <w:spacing w:after="0" w:line="240" w:lineRule="auto"/>
        <w:ind w:firstLine="709"/>
        <w:jc w:val="both"/>
        <w:rPr>
          <w:rFonts w:ascii="Times New Roman" w:hAnsi="Times New Roman"/>
          <w:i/>
          <w:sz w:val="26"/>
          <w:szCs w:val="26"/>
          <w:lang w:eastAsia="ru-RU"/>
        </w:rPr>
      </w:pPr>
    </w:p>
    <w:p w:rsidR="001C06A2" w:rsidRPr="00A13BA1" w:rsidRDefault="001C06A2" w:rsidP="001C06A2">
      <w:pPr>
        <w:spacing w:after="0" w:line="240" w:lineRule="auto"/>
        <w:ind w:firstLine="709"/>
        <w:jc w:val="both"/>
        <w:rPr>
          <w:rFonts w:ascii="Times New Roman" w:hAnsi="Times New Roman"/>
          <w:b/>
          <w:sz w:val="26"/>
          <w:szCs w:val="26"/>
        </w:rPr>
      </w:pPr>
      <w:r w:rsidRPr="00A13BA1">
        <w:rPr>
          <w:rFonts w:ascii="Times New Roman" w:hAnsi="Times New Roman"/>
          <w:b/>
          <w:sz w:val="26"/>
          <w:szCs w:val="26"/>
        </w:rPr>
        <w:t>4.2. Поставщик вправе:</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4.2.1.</w:t>
      </w:r>
      <w:r>
        <w:rPr>
          <w:rFonts w:ascii="Times New Roman" w:hAnsi="Times New Roman"/>
          <w:b/>
          <w:sz w:val="26"/>
          <w:szCs w:val="26"/>
        </w:rPr>
        <w:t xml:space="preserve"> </w:t>
      </w:r>
      <w:r w:rsidRPr="00A13BA1">
        <w:rPr>
          <w:rFonts w:ascii="Times New Roman" w:hAnsi="Times New Roman"/>
          <w:sz w:val="26"/>
          <w:szCs w:val="26"/>
        </w:rPr>
        <w:t xml:space="preserve">Требовать от Заказчика произвести приемку </w:t>
      </w:r>
      <w:r>
        <w:rPr>
          <w:rFonts w:ascii="Times New Roman" w:hAnsi="Times New Roman"/>
          <w:sz w:val="26"/>
          <w:szCs w:val="26"/>
        </w:rPr>
        <w:t>Т</w:t>
      </w:r>
      <w:r w:rsidRPr="00A13BA1">
        <w:rPr>
          <w:rFonts w:ascii="Times New Roman" w:hAnsi="Times New Roman"/>
          <w:sz w:val="26"/>
          <w:szCs w:val="26"/>
        </w:rPr>
        <w:t xml:space="preserve">овара в порядке и в сроки, предусмотренные </w:t>
      </w:r>
      <w:r>
        <w:rPr>
          <w:rFonts w:ascii="Times New Roman" w:hAnsi="Times New Roman"/>
          <w:sz w:val="26"/>
          <w:szCs w:val="26"/>
        </w:rPr>
        <w:t>к</w:t>
      </w:r>
      <w:r w:rsidRPr="00A13BA1">
        <w:rPr>
          <w:rFonts w:ascii="Times New Roman" w:hAnsi="Times New Roman"/>
          <w:sz w:val="26"/>
          <w:szCs w:val="26"/>
        </w:rPr>
        <w:t>онтрактом.</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4.2.2.</w:t>
      </w:r>
      <w:r>
        <w:rPr>
          <w:rFonts w:ascii="Times New Roman" w:hAnsi="Times New Roman"/>
          <w:b/>
          <w:sz w:val="26"/>
          <w:szCs w:val="26"/>
        </w:rPr>
        <w:t xml:space="preserve"> </w:t>
      </w:r>
      <w:r w:rsidRPr="00A13BA1">
        <w:rPr>
          <w:rFonts w:ascii="Times New Roman" w:hAnsi="Times New Roman"/>
          <w:sz w:val="26"/>
          <w:szCs w:val="26"/>
        </w:rPr>
        <w:t xml:space="preserve">Требовать от Заказчика полной и своевременной оплаты поставленного </w:t>
      </w:r>
      <w:r>
        <w:rPr>
          <w:rFonts w:ascii="Times New Roman" w:hAnsi="Times New Roman"/>
          <w:sz w:val="26"/>
          <w:szCs w:val="26"/>
        </w:rPr>
        <w:t>Т</w:t>
      </w:r>
      <w:r w:rsidRPr="00A13BA1">
        <w:rPr>
          <w:rFonts w:ascii="Times New Roman" w:hAnsi="Times New Roman"/>
          <w:sz w:val="26"/>
          <w:szCs w:val="26"/>
        </w:rPr>
        <w:t>овара</w:t>
      </w:r>
      <w:r>
        <w:rPr>
          <w:rFonts w:ascii="Times New Roman" w:hAnsi="Times New Roman"/>
          <w:sz w:val="26"/>
          <w:szCs w:val="26"/>
        </w:rPr>
        <w:t xml:space="preserve">, соответствующего условиям контракта и принятого Заказчиком </w:t>
      </w:r>
      <w:r w:rsidRPr="00A13BA1">
        <w:rPr>
          <w:rFonts w:ascii="Times New Roman" w:hAnsi="Times New Roman"/>
          <w:sz w:val="26"/>
          <w:szCs w:val="26"/>
        </w:rPr>
        <w:t xml:space="preserve">согласно разделу 3 </w:t>
      </w:r>
      <w:r>
        <w:rPr>
          <w:rFonts w:ascii="Times New Roman" w:hAnsi="Times New Roman"/>
          <w:sz w:val="26"/>
          <w:szCs w:val="26"/>
        </w:rPr>
        <w:t>к</w:t>
      </w:r>
      <w:r w:rsidRPr="00A13BA1">
        <w:rPr>
          <w:rFonts w:ascii="Times New Roman" w:hAnsi="Times New Roman"/>
          <w:sz w:val="26"/>
          <w:szCs w:val="26"/>
        </w:rPr>
        <w:t>онтракта.</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4.2.3.</w:t>
      </w:r>
      <w:r>
        <w:rPr>
          <w:rFonts w:ascii="Times New Roman" w:hAnsi="Times New Roman"/>
          <w:b/>
          <w:sz w:val="26"/>
          <w:szCs w:val="26"/>
        </w:rPr>
        <w:t xml:space="preserve"> </w:t>
      </w:r>
      <w:r w:rsidRPr="00A13BA1">
        <w:rPr>
          <w:rFonts w:ascii="Times New Roman" w:hAnsi="Times New Roman"/>
          <w:sz w:val="26"/>
          <w:szCs w:val="26"/>
        </w:rPr>
        <w:t xml:space="preserve">Требовать от Заказчика уплаты неустойки за просрочку исполнения обязательств, предусмотренных </w:t>
      </w:r>
      <w:r>
        <w:rPr>
          <w:rFonts w:ascii="Times New Roman" w:hAnsi="Times New Roman"/>
          <w:sz w:val="26"/>
          <w:szCs w:val="26"/>
        </w:rPr>
        <w:t>к</w:t>
      </w:r>
      <w:r w:rsidRPr="00A13BA1">
        <w:rPr>
          <w:rFonts w:ascii="Times New Roman" w:hAnsi="Times New Roman"/>
          <w:sz w:val="26"/>
          <w:szCs w:val="26"/>
        </w:rPr>
        <w:t>онтрактом.</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4.2.4.</w:t>
      </w:r>
      <w:r>
        <w:rPr>
          <w:rFonts w:ascii="Times New Roman" w:hAnsi="Times New Roman"/>
          <w:b/>
          <w:sz w:val="26"/>
          <w:szCs w:val="26"/>
        </w:rPr>
        <w:t xml:space="preserve"> </w:t>
      </w:r>
      <w:r w:rsidRPr="00A13BA1">
        <w:rPr>
          <w:rFonts w:ascii="Times New Roman" w:hAnsi="Times New Roman"/>
          <w:sz w:val="26"/>
          <w:szCs w:val="26"/>
        </w:rPr>
        <w:t xml:space="preserve">В случае </w:t>
      </w:r>
      <w:r>
        <w:rPr>
          <w:rFonts w:ascii="Times New Roman" w:hAnsi="Times New Roman"/>
          <w:sz w:val="26"/>
          <w:szCs w:val="26"/>
        </w:rPr>
        <w:t xml:space="preserve">получения мотивированного отказа Заказчика от приёмки Товара устранить </w:t>
      </w:r>
      <w:r w:rsidRPr="008000FD">
        <w:rPr>
          <w:rFonts w:ascii="Times New Roman" w:hAnsi="Times New Roman"/>
          <w:sz w:val="26"/>
          <w:szCs w:val="26"/>
        </w:rPr>
        <w:t>причины, указанные в таком мотивированном отказе</w:t>
      </w:r>
      <w:r>
        <w:rPr>
          <w:rFonts w:ascii="Times New Roman" w:hAnsi="Times New Roman"/>
          <w:sz w:val="26"/>
          <w:szCs w:val="26"/>
        </w:rPr>
        <w:t>, в срок, определённый в пункте 3.12 контракта</w:t>
      </w:r>
      <w:r w:rsidRPr="00A13BA1">
        <w:rPr>
          <w:rFonts w:ascii="Times New Roman" w:hAnsi="Times New Roman"/>
          <w:sz w:val="26"/>
          <w:szCs w:val="26"/>
        </w:rPr>
        <w:t>.</w:t>
      </w:r>
    </w:p>
    <w:p w:rsidR="001C06A2" w:rsidRPr="0021286F"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4.2.5.</w:t>
      </w:r>
      <w:r>
        <w:rPr>
          <w:rFonts w:ascii="Times New Roman" w:hAnsi="Times New Roman"/>
          <w:b/>
          <w:sz w:val="26"/>
          <w:szCs w:val="26"/>
        </w:rPr>
        <w:t xml:space="preserve"> </w:t>
      </w:r>
      <w:r w:rsidRPr="00A13BA1">
        <w:rPr>
          <w:rFonts w:ascii="Times New Roman" w:hAnsi="Times New Roman"/>
          <w:bCs/>
          <w:sz w:val="26"/>
          <w:szCs w:val="26"/>
          <w:lang w:eastAsia="ru-RU"/>
        </w:rPr>
        <w:t>Принять</w:t>
      </w:r>
      <w:r w:rsidRPr="00A13BA1">
        <w:rPr>
          <w:rFonts w:ascii="Times New Roman" w:hAnsi="Times New Roman"/>
          <w:sz w:val="26"/>
          <w:szCs w:val="26"/>
        </w:rPr>
        <w:t xml:space="preserve">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21286F">
        <w:rPr>
          <w:rFonts w:ascii="Times New Roman" w:hAnsi="Times New Roman"/>
          <w:sz w:val="26"/>
          <w:szCs w:val="26"/>
        </w:rPr>
        <w:t>.</w:t>
      </w:r>
    </w:p>
    <w:p w:rsidR="001C06A2" w:rsidRDefault="001C06A2" w:rsidP="001C06A2">
      <w:pPr>
        <w:spacing w:after="0" w:line="240" w:lineRule="auto"/>
        <w:ind w:firstLine="709"/>
        <w:jc w:val="both"/>
        <w:rPr>
          <w:rFonts w:ascii="Times New Roman" w:hAnsi="Times New Roman"/>
          <w:b/>
          <w:sz w:val="26"/>
          <w:szCs w:val="26"/>
        </w:rPr>
      </w:pPr>
    </w:p>
    <w:p w:rsidR="001C06A2" w:rsidRPr="00A13BA1" w:rsidRDefault="001C06A2" w:rsidP="001C06A2">
      <w:pPr>
        <w:spacing w:after="0" w:line="240" w:lineRule="auto"/>
        <w:ind w:firstLine="709"/>
        <w:jc w:val="both"/>
        <w:rPr>
          <w:rFonts w:ascii="Times New Roman" w:hAnsi="Times New Roman"/>
          <w:b/>
          <w:sz w:val="26"/>
          <w:szCs w:val="26"/>
        </w:rPr>
      </w:pPr>
      <w:r w:rsidRPr="00A13BA1">
        <w:rPr>
          <w:rFonts w:ascii="Times New Roman" w:hAnsi="Times New Roman"/>
          <w:b/>
          <w:sz w:val="26"/>
          <w:szCs w:val="26"/>
        </w:rPr>
        <w:t>4.3. Заказчик обязан:</w:t>
      </w:r>
    </w:p>
    <w:p w:rsidR="001C06A2" w:rsidRPr="00A13BA1" w:rsidRDefault="001C06A2" w:rsidP="001C06A2">
      <w:pPr>
        <w:shd w:val="clear" w:color="auto" w:fill="FFFFFF"/>
        <w:spacing w:after="0" w:line="240" w:lineRule="auto"/>
        <w:ind w:firstLine="709"/>
        <w:jc w:val="both"/>
        <w:rPr>
          <w:rFonts w:ascii="Times New Roman" w:hAnsi="Times New Roman"/>
          <w:sz w:val="26"/>
          <w:szCs w:val="26"/>
        </w:rPr>
      </w:pPr>
      <w:r w:rsidRPr="00B3714A">
        <w:rPr>
          <w:rFonts w:ascii="Times New Roman" w:hAnsi="Times New Roman"/>
          <w:b/>
          <w:sz w:val="26"/>
          <w:szCs w:val="26"/>
        </w:rPr>
        <w:t>4.3.1.</w:t>
      </w:r>
      <w:r>
        <w:rPr>
          <w:rFonts w:ascii="Times New Roman" w:hAnsi="Times New Roman"/>
          <w:b/>
          <w:sz w:val="26"/>
          <w:szCs w:val="26"/>
        </w:rPr>
        <w:t xml:space="preserve"> </w:t>
      </w:r>
      <w:r w:rsidRPr="00A13BA1">
        <w:rPr>
          <w:rFonts w:ascii="Times New Roman" w:hAnsi="Times New Roman"/>
          <w:sz w:val="26"/>
          <w:szCs w:val="26"/>
        </w:rPr>
        <w:t>Совершить все необходимые действия, обеспечивающие при</w:t>
      </w:r>
      <w:r>
        <w:rPr>
          <w:rFonts w:ascii="Times New Roman" w:hAnsi="Times New Roman"/>
          <w:sz w:val="26"/>
          <w:szCs w:val="26"/>
        </w:rPr>
        <w:t>емку Т</w:t>
      </w:r>
      <w:r w:rsidRPr="00A13BA1">
        <w:rPr>
          <w:rFonts w:ascii="Times New Roman" w:hAnsi="Times New Roman"/>
          <w:sz w:val="26"/>
          <w:szCs w:val="26"/>
        </w:rPr>
        <w:t>овара</w:t>
      </w:r>
      <w:r>
        <w:rPr>
          <w:rFonts w:ascii="Times New Roman" w:hAnsi="Times New Roman"/>
          <w:sz w:val="26"/>
          <w:szCs w:val="26"/>
        </w:rPr>
        <w:t>.</w:t>
      </w:r>
    </w:p>
    <w:p w:rsidR="001C06A2" w:rsidRPr="00A13BA1" w:rsidRDefault="001C06A2" w:rsidP="001C06A2">
      <w:pPr>
        <w:shd w:val="clear" w:color="auto" w:fill="FFFFFF"/>
        <w:spacing w:after="0" w:line="240" w:lineRule="auto"/>
        <w:ind w:firstLine="709"/>
        <w:jc w:val="both"/>
        <w:rPr>
          <w:rFonts w:ascii="Times New Roman" w:hAnsi="Times New Roman"/>
          <w:sz w:val="26"/>
          <w:szCs w:val="26"/>
        </w:rPr>
      </w:pPr>
      <w:r w:rsidRPr="00B3714A">
        <w:rPr>
          <w:rFonts w:ascii="Times New Roman" w:hAnsi="Times New Roman"/>
          <w:b/>
          <w:sz w:val="26"/>
          <w:szCs w:val="26"/>
        </w:rPr>
        <w:t>4.3.2.</w:t>
      </w:r>
      <w:r>
        <w:rPr>
          <w:rFonts w:ascii="Times New Roman" w:hAnsi="Times New Roman"/>
          <w:b/>
          <w:sz w:val="26"/>
          <w:szCs w:val="26"/>
        </w:rPr>
        <w:t xml:space="preserve"> </w:t>
      </w:r>
      <w:r w:rsidRPr="00A13BA1">
        <w:rPr>
          <w:rFonts w:ascii="Times New Roman" w:hAnsi="Times New Roman"/>
          <w:sz w:val="26"/>
          <w:szCs w:val="26"/>
        </w:rPr>
        <w:t xml:space="preserve">Осуществить при приемке проверку </w:t>
      </w:r>
      <w:r>
        <w:rPr>
          <w:rFonts w:ascii="Times New Roman" w:hAnsi="Times New Roman"/>
          <w:sz w:val="26"/>
          <w:szCs w:val="26"/>
        </w:rPr>
        <w:t>Т</w:t>
      </w:r>
      <w:r w:rsidRPr="00A13BA1">
        <w:rPr>
          <w:rFonts w:ascii="Times New Roman" w:hAnsi="Times New Roman"/>
          <w:sz w:val="26"/>
          <w:szCs w:val="26"/>
        </w:rPr>
        <w:t xml:space="preserve">овара по наименованию, количеству и иным характеристикам </w:t>
      </w:r>
      <w:r>
        <w:rPr>
          <w:rFonts w:ascii="Times New Roman" w:hAnsi="Times New Roman"/>
          <w:sz w:val="26"/>
          <w:szCs w:val="26"/>
        </w:rPr>
        <w:t>Т</w:t>
      </w:r>
      <w:r w:rsidRPr="00A13BA1">
        <w:rPr>
          <w:rFonts w:ascii="Times New Roman" w:hAnsi="Times New Roman"/>
          <w:sz w:val="26"/>
          <w:szCs w:val="26"/>
        </w:rPr>
        <w:t xml:space="preserve">овара в порядке, установленном </w:t>
      </w:r>
      <w:r>
        <w:rPr>
          <w:rFonts w:ascii="Times New Roman" w:hAnsi="Times New Roman"/>
          <w:sz w:val="26"/>
          <w:szCs w:val="26"/>
        </w:rPr>
        <w:t>к</w:t>
      </w:r>
      <w:r w:rsidRPr="00A13BA1">
        <w:rPr>
          <w:rFonts w:ascii="Times New Roman" w:hAnsi="Times New Roman"/>
          <w:sz w:val="26"/>
          <w:szCs w:val="26"/>
        </w:rPr>
        <w:t>онтрактом</w:t>
      </w:r>
      <w:r>
        <w:rPr>
          <w:rFonts w:ascii="Times New Roman" w:hAnsi="Times New Roman"/>
          <w:sz w:val="26"/>
          <w:szCs w:val="26"/>
        </w:rPr>
        <w:t>.</w:t>
      </w:r>
    </w:p>
    <w:p w:rsidR="001C06A2" w:rsidRPr="00A13BA1" w:rsidRDefault="001C06A2" w:rsidP="001C06A2">
      <w:pPr>
        <w:shd w:val="clear" w:color="auto" w:fill="FFFFFF"/>
        <w:spacing w:after="0" w:line="240" w:lineRule="auto"/>
        <w:ind w:firstLine="709"/>
        <w:jc w:val="both"/>
        <w:rPr>
          <w:rFonts w:ascii="Times New Roman" w:hAnsi="Times New Roman"/>
          <w:sz w:val="26"/>
          <w:szCs w:val="26"/>
        </w:rPr>
      </w:pPr>
      <w:r w:rsidRPr="00B3714A">
        <w:rPr>
          <w:rFonts w:ascii="Times New Roman" w:hAnsi="Times New Roman"/>
          <w:b/>
          <w:sz w:val="26"/>
          <w:szCs w:val="26"/>
        </w:rPr>
        <w:t>4.3.3.</w:t>
      </w:r>
      <w:r>
        <w:rPr>
          <w:rFonts w:ascii="Times New Roman" w:hAnsi="Times New Roman"/>
          <w:b/>
          <w:sz w:val="26"/>
          <w:szCs w:val="26"/>
        </w:rPr>
        <w:t xml:space="preserve"> </w:t>
      </w:r>
      <w:r w:rsidRPr="00A13BA1">
        <w:rPr>
          <w:rFonts w:ascii="Times New Roman" w:hAnsi="Times New Roman"/>
          <w:sz w:val="26"/>
          <w:szCs w:val="26"/>
        </w:rPr>
        <w:t xml:space="preserve">Своевременно уведомлять Поставщика о выявленных несоответствиях или недостатках в переданном </w:t>
      </w:r>
      <w:r>
        <w:rPr>
          <w:rFonts w:ascii="Times New Roman" w:hAnsi="Times New Roman"/>
          <w:sz w:val="26"/>
          <w:szCs w:val="26"/>
        </w:rPr>
        <w:t>Т</w:t>
      </w:r>
      <w:r w:rsidRPr="00A13BA1">
        <w:rPr>
          <w:rFonts w:ascii="Times New Roman" w:hAnsi="Times New Roman"/>
          <w:sz w:val="26"/>
          <w:szCs w:val="26"/>
        </w:rPr>
        <w:t>оваре.</w:t>
      </w:r>
    </w:p>
    <w:p w:rsidR="001C06A2" w:rsidRPr="00A13BA1" w:rsidRDefault="001C06A2" w:rsidP="001C06A2">
      <w:pPr>
        <w:shd w:val="clear" w:color="auto" w:fill="FFFFFF"/>
        <w:spacing w:after="0" w:line="240" w:lineRule="auto"/>
        <w:ind w:firstLine="709"/>
        <w:jc w:val="both"/>
        <w:rPr>
          <w:rFonts w:ascii="Times New Roman" w:hAnsi="Times New Roman"/>
          <w:sz w:val="26"/>
          <w:szCs w:val="26"/>
        </w:rPr>
      </w:pPr>
      <w:r w:rsidRPr="00B3714A">
        <w:rPr>
          <w:rFonts w:ascii="Times New Roman" w:hAnsi="Times New Roman"/>
          <w:b/>
          <w:sz w:val="26"/>
          <w:szCs w:val="26"/>
        </w:rPr>
        <w:t>4.3.4.</w:t>
      </w:r>
      <w:r>
        <w:rPr>
          <w:rFonts w:ascii="Times New Roman" w:hAnsi="Times New Roman"/>
          <w:b/>
          <w:sz w:val="26"/>
          <w:szCs w:val="26"/>
        </w:rPr>
        <w:t xml:space="preserve"> </w:t>
      </w:r>
      <w:r w:rsidRPr="00A13BA1">
        <w:rPr>
          <w:rFonts w:ascii="Times New Roman" w:hAnsi="Times New Roman"/>
          <w:sz w:val="26"/>
          <w:szCs w:val="26"/>
        </w:rPr>
        <w:t xml:space="preserve">Обеспечивать оплату поставленного </w:t>
      </w:r>
      <w:r>
        <w:rPr>
          <w:rFonts w:ascii="Times New Roman" w:hAnsi="Times New Roman"/>
          <w:sz w:val="26"/>
          <w:szCs w:val="26"/>
        </w:rPr>
        <w:t>Т</w:t>
      </w:r>
      <w:r w:rsidRPr="00A13BA1">
        <w:rPr>
          <w:rFonts w:ascii="Times New Roman" w:hAnsi="Times New Roman"/>
          <w:sz w:val="26"/>
          <w:szCs w:val="26"/>
        </w:rPr>
        <w:t>овара в соответствии с условиями контракта.</w:t>
      </w:r>
    </w:p>
    <w:p w:rsidR="001C06A2" w:rsidRPr="00A13BA1" w:rsidRDefault="001C06A2" w:rsidP="001C06A2">
      <w:pPr>
        <w:shd w:val="clear" w:color="auto" w:fill="FFFFFF"/>
        <w:spacing w:after="0" w:line="240" w:lineRule="auto"/>
        <w:ind w:firstLine="709"/>
        <w:jc w:val="both"/>
        <w:rPr>
          <w:rFonts w:ascii="Times New Roman" w:hAnsi="Times New Roman"/>
          <w:sz w:val="26"/>
          <w:szCs w:val="26"/>
        </w:rPr>
      </w:pPr>
      <w:r w:rsidRPr="00B3714A">
        <w:rPr>
          <w:rFonts w:ascii="Times New Roman" w:hAnsi="Times New Roman"/>
          <w:b/>
          <w:sz w:val="26"/>
          <w:szCs w:val="26"/>
        </w:rPr>
        <w:t>4.3.5.</w:t>
      </w:r>
      <w:r>
        <w:rPr>
          <w:rFonts w:ascii="Times New Roman" w:hAnsi="Times New Roman"/>
          <w:b/>
          <w:sz w:val="26"/>
          <w:szCs w:val="26"/>
        </w:rPr>
        <w:t xml:space="preserve"> </w:t>
      </w:r>
      <w:r w:rsidRPr="00A13BA1">
        <w:rPr>
          <w:rFonts w:ascii="Times New Roman" w:hAnsi="Times New Roman"/>
          <w:sz w:val="26"/>
          <w:szCs w:val="26"/>
        </w:rPr>
        <w:t xml:space="preserve">После заключения контракта сообщить </w:t>
      </w:r>
      <w:r w:rsidRPr="00A13BA1">
        <w:rPr>
          <w:rFonts w:ascii="Times New Roman" w:hAnsi="Times New Roman"/>
          <w:sz w:val="26"/>
          <w:szCs w:val="26"/>
          <w:lang w:eastAsia="ru-RU"/>
        </w:rPr>
        <w:t>Поставщику</w:t>
      </w:r>
      <w:r w:rsidRPr="00A13BA1">
        <w:rPr>
          <w:rFonts w:ascii="Times New Roman" w:hAnsi="Times New Roman"/>
          <w:sz w:val="26"/>
          <w:szCs w:val="26"/>
        </w:rPr>
        <w:t xml:space="preserve"> фамилию, имя, отчество уполномоченного лица по исполнению контракта. Уведомление </w:t>
      </w:r>
      <w:r w:rsidRPr="00A13BA1">
        <w:rPr>
          <w:rFonts w:ascii="Times New Roman" w:hAnsi="Times New Roman"/>
          <w:sz w:val="26"/>
          <w:szCs w:val="26"/>
          <w:lang w:eastAsia="ru-RU"/>
        </w:rPr>
        <w:t>направляется</w:t>
      </w:r>
      <w:r w:rsidRPr="00A13BA1">
        <w:rPr>
          <w:rFonts w:ascii="Times New Roman" w:hAnsi="Times New Roman"/>
          <w:sz w:val="26"/>
          <w:szCs w:val="26"/>
        </w:rPr>
        <w:t xml:space="preserve"> Поставщику на адрес электронной почты, указанный в </w:t>
      </w:r>
      <w:r>
        <w:rPr>
          <w:rFonts w:ascii="Times New Roman" w:hAnsi="Times New Roman"/>
          <w:sz w:val="26"/>
          <w:szCs w:val="26"/>
        </w:rPr>
        <w:t xml:space="preserve">пункте 14.5 </w:t>
      </w:r>
      <w:r w:rsidRPr="00A13BA1">
        <w:rPr>
          <w:rFonts w:ascii="Times New Roman" w:hAnsi="Times New Roman"/>
          <w:sz w:val="26"/>
          <w:szCs w:val="26"/>
        </w:rPr>
        <w:t>контракт</w:t>
      </w:r>
      <w:r>
        <w:rPr>
          <w:rFonts w:ascii="Times New Roman" w:hAnsi="Times New Roman"/>
          <w:sz w:val="26"/>
          <w:szCs w:val="26"/>
        </w:rPr>
        <w:t>а</w:t>
      </w:r>
      <w:r w:rsidRPr="00A13BA1">
        <w:rPr>
          <w:rFonts w:ascii="Times New Roman" w:hAnsi="Times New Roman"/>
          <w:sz w:val="26"/>
          <w:szCs w:val="26"/>
          <w:lang w:eastAsia="ru-RU"/>
        </w:rPr>
        <w:t>.</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4.3.6.</w:t>
      </w:r>
      <w:r>
        <w:rPr>
          <w:rFonts w:ascii="Times New Roman" w:hAnsi="Times New Roman"/>
          <w:b/>
          <w:sz w:val="26"/>
          <w:szCs w:val="26"/>
        </w:rPr>
        <w:t xml:space="preserve"> </w:t>
      </w:r>
      <w:r w:rsidRPr="00A13BA1">
        <w:rPr>
          <w:rFonts w:ascii="Times New Roman" w:hAnsi="Times New Roman"/>
          <w:sz w:val="26"/>
          <w:szCs w:val="26"/>
        </w:rPr>
        <w:t xml:space="preserve">Оказывать содействие в получении Поставщиком (его представителем) всех необходимых и достаточных документов/разрешений на проезд/провоз </w:t>
      </w:r>
      <w:r>
        <w:rPr>
          <w:rFonts w:ascii="Times New Roman" w:hAnsi="Times New Roman"/>
          <w:sz w:val="26"/>
          <w:szCs w:val="26"/>
        </w:rPr>
        <w:t>Т</w:t>
      </w:r>
      <w:r w:rsidRPr="00A13BA1">
        <w:rPr>
          <w:rFonts w:ascii="Times New Roman" w:hAnsi="Times New Roman"/>
          <w:sz w:val="26"/>
          <w:szCs w:val="26"/>
        </w:rPr>
        <w:t>овара на территорию Заказчика.</w:t>
      </w:r>
    </w:p>
    <w:p w:rsidR="001C06A2"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4.3.7.</w:t>
      </w:r>
      <w:r>
        <w:rPr>
          <w:rFonts w:ascii="Times New Roman" w:hAnsi="Times New Roman"/>
          <w:b/>
          <w:sz w:val="26"/>
          <w:szCs w:val="26"/>
        </w:rPr>
        <w:t xml:space="preserve"> </w:t>
      </w:r>
      <w:r w:rsidRPr="00A13BA1">
        <w:rPr>
          <w:rFonts w:ascii="Times New Roman" w:hAnsi="Times New Roman"/>
          <w:sz w:val="26"/>
          <w:szCs w:val="26"/>
        </w:rPr>
        <w:t>Провести экспертизу для проверки предоставленных Поставщиком результатов, предусмотренных контрактом, в части их соответствия условиям контракта.</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4.3.8.</w:t>
      </w:r>
      <w:r>
        <w:rPr>
          <w:rFonts w:ascii="Times New Roman" w:hAnsi="Times New Roman"/>
          <w:b/>
          <w:sz w:val="26"/>
          <w:szCs w:val="26"/>
        </w:rPr>
        <w:t xml:space="preserve"> </w:t>
      </w:r>
      <w:r w:rsidRPr="00A13BA1">
        <w:rPr>
          <w:rFonts w:ascii="Times New Roman" w:hAnsi="Times New Roman"/>
          <w:sz w:val="26"/>
          <w:szCs w:val="26"/>
        </w:rPr>
        <w:t>Требовать от Поставщика уплаты неустойки за неисполнение или ненадлежащее исполнение обязательств, предусмотренных контрактом</w:t>
      </w:r>
      <w:r>
        <w:rPr>
          <w:rFonts w:ascii="Times New Roman" w:hAnsi="Times New Roman"/>
          <w:sz w:val="26"/>
          <w:szCs w:val="26"/>
        </w:rPr>
        <w:t>.</w:t>
      </w:r>
    </w:p>
    <w:p w:rsidR="001C06A2" w:rsidRPr="00A13BA1" w:rsidRDefault="001C06A2" w:rsidP="001C06A2">
      <w:pPr>
        <w:spacing w:after="0" w:line="240" w:lineRule="auto"/>
        <w:ind w:firstLine="709"/>
        <w:jc w:val="both"/>
        <w:rPr>
          <w:rFonts w:ascii="Times New Roman" w:hAnsi="Times New Roman"/>
          <w:sz w:val="26"/>
          <w:szCs w:val="26"/>
        </w:rPr>
      </w:pPr>
    </w:p>
    <w:p w:rsidR="001C06A2" w:rsidRPr="00A13BA1" w:rsidRDefault="001C06A2" w:rsidP="001C06A2">
      <w:pPr>
        <w:spacing w:after="0" w:line="240" w:lineRule="auto"/>
        <w:ind w:firstLine="709"/>
        <w:jc w:val="both"/>
        <w:rPr>
          <w:rFonts w:ascii="Times New Roman" w:hAnsi="Times New Roman"/>
          <w:b/>
          <w:sz w:val="26"/>
          <w:szCs w:val="26"/>
        </w:rPr>
      </w:pPr>
      <w:r w:rsidRPr="00A13BA1">
        <w:rPr>
          <w:rFonts w:ascii="Times New Roman" w:hAnsi="Times New Roman"/>
          <w:b/>
          <w:sz w:val="26"/>
          <w:szCs w:val="26"/>
        </w:rPr>
        <w:t>4.4. Заказчик вправе:</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4.4.1.</w:t>
      </w:r>
      <w:r>
        <w:rPr>
          <w:rFonts w:ascii="Times New Roman" w:hAnsi="Times New Roman"/>
          <w:b/>
          <w:sz w:val="26"/>
          <w:szCs w:val="26"/>
        </w:rPr>
        <w:t xml:space="preserve"> </w:t>
      </w:r>
      <w:r w:rsidRPr="00A13BA1">
        <w:rPr>
          <w:rFonts w:ascii="Times New Roman" w:hAnsi="Times New Roman"/>
          <w:sz w:val="26"/>
          <w:szCs w:val="26"/>
        </w:rPr>
        <w:t xml:space="preserve">Требовать от Поставщика полного и своевременного исполнения обязательств по </w:t>
      </w:r>
      <w:r>
        <w:rPr>
          <w:rFonts w:ascii="Times New Roman" w:hAnsi="Times New Roman"/>
          <w:sz w:val="26"/>
          <w:szCs w:val="26"/>
        </w:rPr>
        <w:t>к</w:t>
      </w:r>
      <w:r w:rsidRPr="00A13BA1">
        <w:rPr>
          <w:rFonts w:ascii="Times New Roman" w:hAnsi="Times New Roman"/>
          <w:sz w:val="26"/>
          <w:szCs w:val="26"/>
        </w:rPr>
        <w:t>онтракту.</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4.4.2.</w:t>
      </w:r>
      <w:r>
        <w:rPr>
          <w:rFonts w:ascii="Times New Roman" w:hAnsi="Times New Roman"/>
          <w:b/>
          <w:sz w:val="26"/>
          <w:szCs w:val="26"/>
        </w:rPr>
        <w:t xml:space="preserve"> </w:t>
      </w:r>
      <w:r w:rsidRPr="00A13BA1">
        <w:rPr>
          <w:rFonts w:ascii="Times New Roman" w:hAnsi="Times New Roman"/>
          <w:sz w:val="26"/>
          <w:szCs w:val="26"/>
        </w:rPr>
        <w:t xml:space="preserve">Уведомив Поставщика, отказаться от принятия </w:t>
      </w:r>
      <w:r>
        <w:rPr>
          <w:rFonts w:ascii="Times New Roman" w:hAnsi="Times New Roman"/>
          <w:sz w:val="26"/>
          <w:szCs w:val="26"/>
        </w:rPr>
        <w:t>Т</w:t>
      </w:r>
      <w:r w:rsidRPr="00A13BA1">
        <w:rPr>
          <w:rFonts w:ascii="Times New Roman" w:hAnsi="Times New Roman"/>
          <w:sz w:val="26"/>
          <w:szCs w:val="26"/>
        </w:rPr>
        <w:t>овара или части товара, поставка которого просрочена.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4.4.3.</w:t>
      </w:r>
      <w:r>
        <w:rPr>
          <w:rFonts w:ascii="Times New Roman" w:hAnsi="Times New Roman"/>
          <w:b/>
          <w:sz w:val="26"/>
          <w:szCs w:val="26"/>
        </w:rPr>
        <w:t xml:space="preserve"> </w:t>
      </w:r>
      <w:r w:rsidRPr="00A13BA1">
        <w:rPr>
          <w:rFonts w:ascii="Times New Roman" w:hAnsi="Times New Roman"/>
          <w:sz w:val="26"/>
          <w:szCs w:val="26"/>
        </w:rPr>
        <w:t xml:space="preserve">Отказаться от оплаты </w:t>
      </w:r>
      <w:r>
        <w:rPr>
          <w:rFonts w:ascii="Times New Roman" w:hAnsi="Times New Roman"/>
          <w:sz w:val="26"/>
          <w:szCs w:val="26"/>
        </w:rPr>
        <w:t>Т</w:t>
      </w:r>
      <w:r w:rsidRPr="00A13BA1">
        <w:rPr>
          <w:rFonts w:ascii="Times New Roman" w:hAnsi="Times New Roman"/>
          <w:sz w:val="26"/>
          <w:szCs w:val="26"/>
        </w:rPr>
        <w:t xml:space="preserve">овара или его части, несоответствующего условиям контракта, а если такая часть </w:t>
      </w:r>
      <w:r>
        <w:rPr>
          <w:rFonts w:ascii="Times New Roman" w:hAnsi="Times New Roman"/>
          <w:sz w:val="26"/>
          <w:szCs w:val="26"/>
        </w:rPr>
        <w:t>Т</w:t>
      </w:r>
      <w:r w:rsidRPr="00A13BA1">
        <w:rPr>
          <w:rFonts w:ascii="Times New Roman" w:hAnsi="Times New Roman"/>
          <w:sz w:val="26"/>
          <w:szCs w:val="26"/>
        </w:rPr>
        <w:t xml:space="preserve">овара оплачена, потребовать возврата уплаченных сумм впредь до устранения несоответствий и доукомплектования либо частичной замены </w:t>
      </w:r>
      <w:r>
        <w:rPr>
          <w:rFonts w:ascii="Times New Roman" w:hAnsi="Times New Roman"/>
          <w:sz w:val="26"/>
          <w:szCs w:val="26"/>
        </w:rPr>
        <w:t>Т</w:t>
      </w:r>
      <w:r w:rsidRPr="00A13BA1">
        <w:rPr>
          <w:rFonts w:ascii="Times New Roman" w:hAnsi="Times New Roman"/>
          <w:sz w:val="26"/>
          <w:szCs w:val="26"/>
        </w:rPr>
        <w:t xml:space="preserve">овара.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4.4.4.</w:t>
      </w:r>
      <w:r>
        <w:rPr>
          <w:rFonts w:ascii="Times New Roman" w:hAnsi="Times New Roman"/>
          <w:b/>
          <w:sz w:val="26"/>
          <w:szCs w:val="26"/>
        </w:rPr>
        <w:t xml:space="preserve"> </w:t>
      </w:r>
      <w:r w:rsidRPr="00A13BA1">
        <w:rPr>
          <w:rFonts w:ascii="Times New Roman" w:hAnsi="Times New Roman"/>
          <w:sz w:val="26"/>
          <w:szCs w:val="26"/>
        </w:rPr>
        <w:t xml:space="preserve">Привлечь к проведению экспертизы поставленного </w:t>
      </w:r>
      <w:r>
        <w:rPr>
          <w:rFonts w:ascii="Times New Roman" w:hAnsi="Times New Roman"/>
          <w:sz w:val="26"/>
          <w:szCs w:val="26"/>
        </w:rPr>
        <w:t>Т</w:t>
      </w:r>
      <w:r w:rsidRPr="00A13BA1">
        <w:rPr>
          <w:rFonts w:ascii="Times New Roman" w:hAnsi="Times New Roman"/>
          <w:sz w:val="26"/>
          <w:szCs w:val="26"/>
        </w:rPr>
        <w:t>овара, предусмотренного контрактом, экспертов, экспертные организации на основании контрактов, заключенных в соответствии с Федеральным законом № 44-ФЗ.</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4.4.5.</w:t>
      </w:r>
      <w:r>
        <w:rPr>
          <w:rFonts w:ascii="Times New Roman" w:hAnsi="Times New Roman"/>
          <w:b/>
          <w:sz w:val="26"/>
          <w:szCs w:val="26"/>
        </w:rPr>
        <w:t xml:space="preserve"> </w:t>
      </w:r>
      <w:r w:rsidRPr="00A13BA1">
        <w:rPr>
          <w:rFonts w:ascii="Times New Roman" w:hAnsi="Times New Roman"/>
          <w:sz w:val="26"/>
          <w:szCs w:val="26"/>
        </w:rPr>
        <w:t xml:space="preserve">Предъявлять Поставщику требования, связанные с недостатками </w:t>
      </w:r>
      <w:r>
        <w:rPr>
          <w:rFonts w:ascii="Times New Roman" w:hAnsi="Times New Roman"/>
          <w:sz w:val="26"/>
          <w:szCs w:val="26"/>
        </w:rPr>
        <w:t>Т</w:t>
      </w:r>
      <w:r w:rsidRPr="00A13BA1">
        <w:rPr>
          <w:rFonts w:ascii="Times New Roman" w:hAnsi="Times New Roman"/>
          <w:sz w:val="26"/>
          <w:szCs w:val="26"/>
        </w:rPr>
        <w:t xml:space="preserve">овара, в том числе в течение гарантийного срока. </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4.4.6.</w:t>
      </w:r>
      <w:r>
        <w:rPr>
          <w:rFonts w:ascii="Times New Roman" w:hAnsi="Times New Roman"/>
          <w:b/>
          <w:sz w:val="26"/>
          <w:szCs w:val="26"/>
        </w:rPr>
        <w:t xml:space="preserve"> </w:t>
      </w:r>
      <w:r w:rsidRPr="00A13BA1">
        <w:rPr>
          <w:rFonts w:ascii="Times New Roman" w:hAnsi="Times New Roman"/>
          <w:sz w:val="26"/>
          <w:szCs w:val="26"/>
        </w:rPr>
        <w:t>Требовать от Поставщика возмещения убытков за неисполнение или ненадлежащее исполнение обязательств, предусмотренных контрактом.</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4.4.7.</w:t>
      </w:r>
      <w:r>
        <w:rPr>
          <w:rFonts w:ascii="Times New Roman" w:hAnsi="Times New Roman"/>
          <w:b/>
          <w:sz w:val="26"/>
          <w:szCs w:val="26"/>
        </w:rPr>
        <w:t xml:space="preserve"> </w:t>
      </w:r>
      <w:r w:rsidRPr="00A13BA1">
        <w:rPr>
          <w:rFonts w:ascii="Times New Roman" w:hAnsi="Times New Roman"/>
          <w:sz w:val="26"/>
          <w:szCs w:val="26"/>
        </w:rPr>
        <w:t xml:space="preserve">Требовать от Поставщика устранения недостатков, выявленных в сопроводительных документах, предоставление которых предусмотрено </w:t>
      </w:r>
      <w:r>
        <w:rPr>
          <w:rFonts w:ascii="Times New Roman" w:hAnsi="Times New Roman"/>
          <w:sz w:val="26"/>
          <w:szCs w:val="26"/>
        </w:rPr>
        <w:br/>
      </w:r>
      <w:r w:rsidRPr="00A13BA1">
        <w:rPr>
          <w:rFonts w:ascii="Times New Roman" w:hAnsi="Times New Roman"/>
          <w:sz w:val="26"/>
          <w:szCs w:val="26"/>
        </w:rPr>
        <w:t>п</w:t>
      </w:r>
      <w:r>
        <w:rPr>
          <w:rFonts w:ascii="Times New Roman" w:hAnsi="Times New Roman"/>
          <w:sz w:val="26"/>
          <w:szCs w:val="26"/>
        </w:rPr>
        <w:t>унктом</w:t>
      </w:r>
      <w:r w:rsidRPr="00A13BA1">
        <w:rPr>
          <w:rFonts w:ascii="Times New Roman" w:hAnsi="Times New Roman"/>
          <w:sz w:val="26"/>
          <w:szCs w:val="26"/>
        </w:rPr>
        <w:t xml:space="preserve"> 3.3 настоящего контракта.</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4.4.8.</w:t>
      </w:r>
      <w:r>
        <w:rPr>
          <w:rFonts w:ascii="Times New Roman" w:hAnsi="Times New Roman"/>
          <w:b/>
          <w:sz w:val="26"/>
          <w:szCs w:val="26"/>
        </w:rPr>
        <w:t xml:space="preserve"> </w:t>
      </w:r>
      <w:r w:rsidRPr="00A13BA1">
        <w:rPr>
          <w:rFonts w:ascii="Times New Roman" w:hAnsi="Times New Roman"/>
          <w:sz w:val="26"/>
          <w:szCs w:val="26"/>
        </w:rPr>
        <w:t xml:space="preserve">Принять решение об одностороннем отказе от исполнения </w:t>
      </w:r>
      <w:r>
        <w:rPr>
          <w:rFonts w:ascii="Times New Roman" w:hAnsi="Times New Roman"/>
          <w:sz w:val="26"/>
          <w:szCs w:val="26"/>
        </w:rPr>
        <w:t>к</w:t>
      </w:r>
      <w:r w:rsidRPr="00A13BA1">
        <w:rPr>
          <w:rFonts w:ascii="Times New Roman" w:hAnsi="Times New Roman"/>
          <w:sz w:val="26"/>
          <w:szCs w:val="26"/>
        </w:rPr>
        <w:t xml:space="preserve">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rsidR="001C06A2" w:rsidRPr="00A13BA1" w:rsidRDefault="001C06A2" w:rsidP="001C06A2">
      <w:pPr>
        <w:spacing w:after="0" w:line="240" w:lineRule="auto"/>
        <w:ind w:firstLine="709"/>
        <w:jc w:val="center"/>
        <w:rPr>
          <w:rFonts w:ascii="Times New Roman" w:hAnsi="Times New Roman"/>
          <w:b/>
          <w:sz w:val="26"/>
          <w:szCs w:val="26"/>
          <w:lang w:eastAsia="ru-RU"/>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5.</w:t>
      </w:r>
      <w:r w:rsidRPr="00A13BA1">
        <w:rPr>
          <w:rFonts w:ascii="Times New Roman" w:hAnsi="Times New Roman"/>
          <w:b/>
          <w:sz w:val="26"/>
          <w:szCs w:val="26"/>
        </w:rPr>
        <w:t xml:space="preserve"> Качество </w:t>
      </w:r>
      <w:r>
        <w:rPr>
          <w:rFonts w:ascii="Times New Roman" w:hAnsi="Times New Roman"/>
          <w:b/>
          <w:sz w:val="26"/>
          <w:szCs w:val="26"/>
        </w:rPr>
        <w:t>Т</w:t>
      </w:r>
      <w:r w:rsidRPr="00A13BA1">
        <w:rPr>
          <w:rFonts w:ascii="Times New Roman" w:hAnsi="Times New Roman"/>
          <w:b/>
          <w:sz w:val="26"/>
          <w:szCs w:val="26"/>
        </w:rPr>
        <w:t>овара, гарантийные обязательства</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lastRenderedPageBreak/>
        <w:t>5.1.</w:t>
      </w:r>
      <w:r>
        <w:rPr>
          <w:rFonts w:ascii="Times New Roman" w:hAnsi="Times New Roman"/>
          <w:sz w:val="26"/>
          <w:szCs w:val="26"/>
        </w:rPr>
        <w:tab/>
      </w:r>
      <w:r w:rsidRPr="00A13BA1">
        <w:rPr>
          <w:rFonts w:ascii="Times New Roman" w:hAnsi="Times New Roman"/>
          <w:sz w:val="26"/>
          <w:szCs w:val="26"/>
        </w:rPr>
        <w:t xml:space="preserve">Поставляемый </w:t>
      </w:r>
      <w:r>
        <w:rPr>
          <w:rFonts w:ascii="Times New Roman" w:hAnsi="Times New Roman"/>
          <w:sz w:val="26"/>
          <w:szCs w:val="26"/>
        </w:rPr>
        <w:t>Т</w:t>
      </w:r>
      <w:r w:rsidRPr="00A13BA1">
        <w:rPr>
          <w:rFonts w:ascii="Times New Roman" w:hAnsi="Times New Roman"/>
          <w:sz w:val="26"/>
          <w:szCs w:val="26"/>
        </w:rPr>
        <w:t xml:space="preserve">овар (в том числе его составные части и комплектующие изделия) должен быть новым </w:t>
      </w:r>
      <w:r>
        <w:rPr>
          <w:rFonts w:ascii="Times New Roman" w:hAnsi="Times New Roman"/>
          <w:sz w:val="26"/>
          <w:szCs w:val="26"/>
        </w:rPr>
        <w:t>Т</w:t>
      </w:r>
      <w:r w:rsidRPr="00A13BA1">
        <w:rPr>
          <w:rFonts w:ascii="Times New Roman" w:hAnsi="Times New Roman"/>
          <w:sz w:val="26"/>
          <w:szCs w:val="26"/>
        </w:rPr>
        <w:t>оваром (</w:t>
      </w:r>
      <w:r>
        <w:rPr>
          <w:rFonts w:ascii="Times New Roman" w:hAnsi="Times New Roman"/>
          <w:sz w:val="26"/>
          <w:szCs w:val="26"/>
        </w:rPr>
        <w:t>Т</w:t>
      </w:r>
      <w:r w:rsidRPr="00A13BA1">
        <w:rPr>
          <w:rFonts w:ascii="Times New Roman" w:hAnsi="Times New Roman"/>
          <w:sz w:val="26"/>
          <w:szCs w:val="26"/>
        </w:rPr>
        <w:t>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r w:rsidRPr="00A13BA1">
        <w:t xml:space="preserve">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5.2.</w:t>
      </w:r>
      <w:r>
        <w:rPr>
          <w:rFonts w:ascii="Times New Roman" w:hAnsi="Times New Roman"/>
          <w:sz w:val="26"/>
          <w:szCs w:val="26"/>
        </w:rPr>
        <w:t xml:space="preserve"> </w:t>
      </w:r>
      <w:r w:rsidRPr="00A13BA1">
        <w:rPr>
          <w:rFonts w:ascii="Times New Roman" w:hAnsi="Times New Roman"/>
          <w:sz w:val="26"/>
          <w:szCs w:val="26"/>
        </w:rPr>
        <w:t xml:space="preserve">Поставщик гарантирует, что </w:t>
      </w:r>
      <w:r>
        <w:rPr>
          <w:rFonts w:ascii="Times New Roman" w:hAnsi="Times New Roman"/>
          <w:sz w:val="26"/>
          <w:szCs w:val="26"/>
        </w:rPr>
        <w:t>Т</w:t>
      </w:r>
      <w:r w:rsidRPr="00A13BA1">
        <w:rPr>
          <w:rFonts w:ascii="Times New Roman" w:hAnsi="Times New Roman"/>
          <w:sz w:val="26"/>
          <w:szCs w:val="26"/>
        </w:rPr>
        <w:t>овар соответствует требованиям нормативных и нормативно-технических документов, пожарных</w:t>
      </w:r>
      <w:r w:rsidRPr="00A13BA1">
        <w:rPr>
          <w:rFonts w:ascii="Times New Roman" w:hAnsi="Times New Roman"/>
          <w:sz w:val="26"/>
          <w:szCs w:val="26"/>
          <w:lang w:eastAsia="ru-RU"/>
        </w:rPr>
        <w:t xml:space="preserve"> и иных</w:t>
      </w:r>
      <w:r w:rsidRPr="00A13BA1">
        <w:rPr>
          <w:rFonts w:ascii="Times New Roman" w:hAnsi="Times New Roman"/>
          <w:sz w:val="26"/>
          <w:szCs w:val="26"/>
        </w:rPr>
        <w:t xml:space="preserve"> норм, установленных для данного вида товара</w:t>
      </w:r>
      <w:r w:rsidRPr="00A13BA1">
        <w:rPr>
          <w:rFonts w:ascii="Times New Roman" w:hAnsi="Times New Roman"/>
          <w:sz w:val="26"/>
          <w:szCs w:val="26"/>
          <w:lang w:eastAsia="ru-RU"/>
        </w:rPr>
        <w:t xml:space="preserve">, государственным стандартам, санитарно-эпидемиологическим требованиям </w:t>
      </w:r>
      <w:r w:rsidRPr="00A13BA1">
        <w:rPr>
          <w:rFonts w:ascii="Times New Roman" w:hAnsi="Times New Roman"/>
          <w:sz w:val="26"/>
          <w:szCs w:val="26"/>
        </w:rPr>
        <w:t xml:space="preserve">(в том числе критериям безопасности и (или) безвредности факторов среды обитания для человека, гигиеническим и иным нормативам), установленным в нормативных правовых актах, несоблюдение которых создает угрозу жизни и здоровью человека. Поставщик гарантирует, что </w:t>
      </w:r>
      <w:r>
        <w:rPr>
          <w:rFonts w:ascii="Times New Roman" w:hAnsi="Times New Roman"/>
          <w:sz w:val="26"/>
          <w:szCs w:val="26"/>
        </w:rPr>
        <w:t>Т</w:t>
      </w:r>
      <w:r w:rsidRPr="00A13BA1">
        <w:rPr>
          <w:rFonts w:ascii="Times New Roman" w:hAnsi="Times New Roman"/>
          <w:sz w:val="26"/>
          <w:szCs w:val="26"/>
        </w:rPr>
        <w:t>овар не будет иметь дефектов, связанных с конструкцией, материалами или функционированием при штатном использовании в соответствии с техническими требованиями.</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5.3.</w:t>
      </w:r>
      <w:r>
        <w:rPr>
          <w:rFonts w:ascii="Times New Roman" w:hAnsi="Times New Roman"/>
          <w:sz w:val="26"/>
          <w:szCs w:val="26"/>
        </w:rPr>
        <w:tab/>
      </w:r>
      <w:r w:rsidRPr="00A13BA1">
        <w:rPr>
          <w:rFonts w:ascii="Times New Roman" w:hAnsi="Times New Roman"/>
          <w:sz w:val="26"/>
          <w:szCs w:val="26"/>
        </w:rPr>
        <w:t xml:space="preserve">Поставщик гарантирует, что поставляемый </w:t>
      </w:r>
      <w:r>
        <w:rPr>
          <w:rFonts w:ascii="Times New Roman" w:hAnsi="Times New Roman"/>
          <w:sz w:val="26"/>
          <w:szCs w:val="26"/>
        </w:rPr>
        <w:t>Т</w:t>
      </w:r>
      <w:r w:rsidRPr="00A13BA1">
        <w:rPr>
          <w:rFonts w:ascii="Times New Roman" w:hAnsi="Times New Roman"/>
          <w:sz w:val="26"/>
          <w:szCs w:val="26"/>
        </w:rPr>
        <w:t xml:space="preserve">овар соответствует своему целевому назначению, техническим, качественным, функциональным, эксплуатационным характеристикам, указанным в контракте, а также соответствует техническим, качественным, функциональным, эксплуатационным характеристикам, указанным в документах, передаваемых вместе с </w:t>
      </w:r>
      <w:r>
        <w:rPr>
          <w:rFonts w:ascii="Times New Roman" w:hAnsi="Times New Roman"/>
          <w:sz w:val="26"/>
          <w:szCs w:val="26"/>
        </w:rPr>
        <w:t>Т</w:t>
      </w:r>
      <w:r w:rsidRPr="00A13BA1">
        <w:rPr>
          <w:rFonts w:ascii="Times New Roman" w:hAnsi="Times New Roman"/>
          <w:sz w:val="26"/>
          <w:szCs w:val="26"/>
        </w:rPr>
        <w:t xml:space="preserve">оваром. </w:t>
      </w:r>
    </w:p>
    <w:p w:rsidR="001C06A2" w:rsidRPr="00A13BA1" w:rsidRDefault="001C06A2" w:rsidP="001C06A2">
      <w:pPr>
        <w:autoSpaceDE w:val="0"/>
        <w:autoSpaceDN w:val="0"/>
        <w:adjustRightInd w:val="0"/>
        <w:spacing w:after="0" w:line="240" w:lineRule="auto"/>
        <w:ind w:firstLine="709"/>
        <w:jc w:val="both"/>
        <w:outlineLvl w:val="1"/>
        <w:rPr>
          <w:rFonts w:ascii="Times New Roman" w:hAnsi="Times New Roman"/>
          <w:sz w:val="26"/>
          <w:szCs w:val="26"/>
        </w:rPr>
      </w:pPr>
      <w:r w:rsidRPr="00B3714A">
        <w:rPr>
          <w:rFonts w:ascii="Times New Roman" w:hAnsi="Times New Roman"/>
          <w:b/>
          <w:sz w:val="26"/>
          <w:szCs w:val="26"/>
          <w:lang w:eastAsia="ru-RU"/>
        </w:rPr>
        <w:t>5.4.</w:t>
      </w:r>
      <w:r>
        <w:rPr>
          <w:rFonts w:ascii="Times New Roman" w:hAnsi="Times New Roman"/>
          <w:b/>
          <w:sz w:val="26"/>
          <w:szCs w:val="26"/>
          <w:lang w:eastAsia="ru-RU"/>
        </w:rPr>
        <w:tab/>
      </w:r>
      <w:r w:rsidRPr="00A13BA1">
        <w:rPr>
          <w:rFonts w:ascii="Times New Roman" w:hAnsi="Times New Roman"/>
          <w:sz w:val="26"/>
          <w:szCs w:val="26"/>
        </w:rPr>
        <w:t xml:space="preserve">Срок предоставления гарантии качества </w:t>
      </w:r>
      <w:r>
        <w:rPr>
          <w:rFonts w:ascii="Times New Roman" w:hAnsi="Times New Roman"/>
          <w:sz w:val="26"/>
          <w:szCs w:val="26"/>
        </w:rPr>
        <w:t>Т</w:t>
      </w:r>
      <w:r w:rsidRPr="00A13BA1">
        <w:rPr>
          <w:rFonts w:ascii="Times New Roman" w:hAnsi="Times New Roman"/>
          <w:sz w:val="26"/>
          <w:szCs w:val="26"/>
        </w:rPr>
        <w:t xml:space="preserve">овара </w:t>
      </w:r>
      <w:r w:rsidRPr="00A13BA1">
        <w:rPr>
          <w:rFonts w:ascii="Times New Roman" w:hAnsi="Times New Roman"/>
          <w:sz w:val="26"/>
          <w:szCs w:val="26"/>
          <w:lang w:eastAsia="ru-RU"/>
        </w:rPr>
        <w:t xml:space="preserve">составляет </w:t>
      </w:r>
      <w:r w:rsidR="00B40459">
        <w:rPr>
          <w:rFonts w:ascii="Times New Roman" w:hAnsi="Times New Roman"/>
          <w:sz w:val="26"/>
          <w:szCs w:val="26"/>
          <w:lang w:eastAsia="ru-RU"/>
        </w:rPr>
        <w:t>12</w:t>
      </w:r>
      <w:r w:rsidR="007D1C79">
        <w:rPr>
          <w:rFonts w:ascii="Times New Roman" w:hAnsi="Times New Roman"/>
          <w:sz w:val="26"/>
          <w:szCs w:val="26"/>
          <w:lang w:eastAsia="ru-RU"/>
        </w:rPr>
        <w:t xml:space="preserve"> </w:t>
      </w:r>
      <w:r>
        <w:rPr>
          <w:rFonts w:ascii="Times New Roman" w:hAnsi="Times New Roman"/>
          <w:sz w:val="26"/>
          <w:szCs w:val="26"/>
          <w:lang w:eastAsia="ru-RU"/>
        </w:rPr>
        <w:t>(</w:t>
      </w:r>
      <w:r w:rsidR="00B40459">
        <w:rPr>
          <w:rFonts w:ascii="Times New Roman" w:hAnsi="Times New Roman"/>
          <w:sz w:val="26"/>
          <w:szCs w:val="26"/>
          <w:lang w:eastAsia="ru-RU"/>
        </w:rPr>
        <w:t>двенадцать) месяцев</w:t>
      </w:r>
      <w:r>
        <w:rPr>
          <w:rFonts w:ascii="Times New Roman" w:hAnsi="Times New Roman"/>
          <w:sz w:val="26"/>
          <w:szCs w:val="26"/>
          <w:lang w:eastAsia="ru-RU"/>
        </w:rPr>
        <w:t xml:space="preserve"> </w:t>
      </w:r>
      <w:r w:rsidRPr="00A13BA1">
        <w:rPr>
          <w:rFonts w:ascii="Times New Roman" w:hAnsi="Times New Roman"/>
          <w:sz w:val="26"/>
          <w:szCs w:val="26"/>
          <w:lang w:eastAsia="ru-RU"/>
        </w:rPr>
        <w:t xml:space="preserve">и </w:t>
      </w:r>
      <w:r w:rsidRPr="00A13BA1">
        <w:rPr>
          <w:rFonts w:ascii="Times New Roman" w:hAnsi="Times New Roman"/>
          <w:sz w:val="26"/>
          <w:szCs w:val="26"/>
        </w:rPr>
        <w:t xml:space="preserve">исчисляется </w:t>
      </w:r>
      <w:r w:rsidRPr="00A13BA1">
        <w:rPr>
          <w:rFonts w:ascii="Times New Roman" w:hAnsi="Times New Roman"/>
          <w:sz w:val="26"/>
          <w:szCs w:val="26"/>
          <w:lang w:eastAsia="ru-RU"/>
        </w:rPr>
        <w:t xml:space="preserve">с </w:t>
      </w:r>
      <w:r w:rsidRPr="00A13BA1">
        <w:rPr>
          <w:rFonts w:ascii="Times New Roman" w:hAnsi="Times New Roman"/>
          <w:sz w:val="26"/>
          <w:szCs w:val="26"/>
        </w:rPr>
        <w:t>даты подписания Заказчиком в единой информационной системе документа о приемке.</w:t>
      </w:r>
    </w:p>
    <w:p w:rsidR="001C06A2" w:rsidRPr="00A13BA1" w:rsidRDefault="001C06A2" w:rsidP="001C06A2">
      <w:pPr>
        <w:spacing w:after="0" w:line="240" w:lineRule="auto"/>
        <w:ind w:firstLine="709"/>
        <w:jc w:val="both"/>
        <w:rPr>
          <w:rFonts w:ascii="Times New Roman" w:hAnsi="Times New Roman"/>
          <w:sz w:val="26"/>
          <w:szCs w:val="26"/>
        </w:rPr>
      </w:pPr>
      <w:r w:rsidRPr="00B3714A">
        <w:rPr>
          <w:rFonts w:ascii="Times New Roman" w:hAnsi="Times New Roman"/>
          <w:b/>
          <w:sz w:val="26"/>
          <w:szCs w:val="26"/>
        </w:rPr>
        <w:t>5.5.</w:t>
      </w:r>
      <w:r>
        <w:rPr>
          <w:rFonts w:ascii="Times New Roman" w:hAnsi="Times New Roman"/>
          <w:b/>
          <w:sz w:val="26"/>
          <w:szCs w:val="26"/>
        </w:rPr>
        <w:tab/>
      </w:r>
      <w:r w:rsidRPr="00A13BA1">
        <w:rPr>
          <w:rFonts w:ascii="Times New Roman" w:hAnsi="Times New Roman"/>
          <w:sz w:val="26"/>
          <w:szCs w:val="26"/>
        </w:rPr>
        <w:t xml:space="preserve">Объем предоставления гарантий качества </w:t>
      </w:r>
      <w:r>
        <w:rPr>
          <w:rFonts w:ascii="Times New Roman" w:hAnsi="Times New Roman"/>
          <w:sz w:val="26"/>
          <w:szCs w:val="26"/>
        </w:rPr>
        <w:t>Т</w:t>
      </w:r>
      <w:r w:rsidRPr="00A13BA1">
        <w:rPr>
          <w:rFonts w:ascii="Times New Roman" w:hAnsi="Times New Roman"/>
          <w:sz w:val="26"/>
          <w:szCs w:val="26"/>
        </w:rPr>
        <w:t xml:space="preserve">овара распространяется на весь </w:t>
      </w:r>
      <w:r>
        <w:rPr>
          <w:rFonts w:ascii="Times New Roman" w:hAnsi="Times New Roman"/>
          <w:sz w:val="26"/>
          <w:szCs w:val="26"/>
        </w:rPr>
        <w:t>Т</w:t>
      </w:r>
      <w:r w:rsidRPr="00A13BA1">
        <w:rPr>
          <w:rFonts w:ascii="Times New Roman" w:hAnsi="Times New Roman"/>
          <w:sz w:val="26"/>
          <w:szCs w:val="26"/>
        </w:rPr>
        <w:t xml:space="preserve">овар, указанный в </w:t>
      </w:r>
      <w:r>
        <w:rPr>
          <w:rFonts w:ascii="Times New Roman" w:hAnsi="Times New Roman"/>
          <w:sz w:val="26"/>
          <w:szCs w:val="26"/>
        </w:rPr>
        <w:t>С</w:t>
      </w:r>
      <w:r w:rsidRPr="00E735C2">
        <w:rPr>
          <w:rFonts w:ascii="Times New Roman" w:hAnsi="Times New Roman"/>
          <w:sz w:val="26"/>
          <w:szCs w:val="26"/>
        </w:rPr>
        <w:t>пецификации</w:t>
      </w:r>
      <w:r w:rsidRPr="00A13BA1">
        <w:rPr>
          <w:rFonts w:ascii="Times New Roman" w:hAnsi="Times New Roman"/>
          <w:sz w:val="26"/>
          <w:szCs w:val="26"/>
        </w:rPr>
        <w:t xml:space="preserve">, включая бесплатную замену, в течение вышеуказанного гарантийного срока. При обнаружении недостатков </w:t>
      </w:r>
      <w:r>
        <w:rPr>
          <w:rFonts w:ascii="Times New Roman" w:hAnsi="Times New Roman"/>
          <w:sz w:val="26"/>
          <w:szCs w:val="26"/>
        </w:rPr>
        <w:t>Т</w:t>
      </w:r>
      <w:r w:rsidRPr="00A13BA1">
        <w:rPr>
          <w:rFonts w:ascii="Times New Roman" w:hAnsi="Times New Roman"/>
          <w:sz w:val="26"/>
          <w:szCs w:val="26"/>
        </w:rPr>
        <w:t>овара или его несоответствия условиям контракта в период действия гарантийного срока Заказчик направляет Поставщику рекламацию по почте или электронной почте. Поставщик обязуется в течение гарантийного срока без допо</w:t>
      </w:r>
      <w:r>
        <w:rPr>
          <w:rFonts w:ascii="Times New Roman" w:hAnsi="Times New Roman"/>
          <w:sz w:val="26"/>
          <w:szCs w:val="26"/>
        </w:rPr>
        <w:t>лнительной оплаты в течение 10 (десяти) рабочих</w:t>
      </w:r>
      <w:r w:rsidRPr="00A13BA1">
        <w:rPr>
          <w:rFonts w:ascii="Times New Roman" w:hAnsi="Times New Roman"/>
          <w:sz w:val="26"/>
          <w:szCs w:val="26"/>
        </w:rPr>
        <w:t xml:space="preserve"> дней с момента получения рекламации Заказчика заменить поставленный </w:t>
      </w:r>
      <w:r>
        <w:rPr>
          <w:rFonts w:ascii="Times New Roman" w:hAnsi="Times New Roman"/>
          <w:sz w:val="26"/>
          <w:szCs w:val="26"/>
        </w:rPr>
        <w:t>Т</w:t>
      </w:r>
      <w:r w:rsidRPr="00A13BA1">
        <w:rPr>
          <w:rFonts w:ascii="Times New Roman" w:hAnsi="Times New Roman"/>
          <w:sz w:val="26"/>
          <w:szCs w:val="26"/>
        </w:rPr>
        <w:t>овар, если он оказался некачественным по вине Поставщика.</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B3714A">
        <w:rPr>
          <w:rFonts w:ascii="Times New Roman" w:hAnsi="Times New Roman"/>
          <w:b/>
          <w:sz w:val="26"/>
          <w:szCs w:val="26"/>
          <w:lang w:eastAsia="ru-RU"/>
        </w:rPr>
        <w:t>5.6.</w:t>
      </w:r>
      <w:r>
        <w:rPr>
          <w:rFonts w:ascii="Times New Roman" w:hAnsi="Times New Roman"/>
          <w:sz w:val="26"/>
          <w:szCs w:val="26"/>
          <w:lang w:eastAsia="ru-RU"/>
        </w:rPr>
        <w:tab/>
      </w:r>
      <w:r w:rsidRPr="00A13BA1">
        <w:rPr>
          <w:rFonts w:ascii="Times New Roman" w:hAnsi="Times New Roman"/>
          <w:sz w:val="26"/>
          <w:szCs w:val="26"/>
          <w:lang w:eastAsia="ru-RU"/>
        </w:rPr>
        <w:t xml:space="preserve">Заказчик вправе привлечь независимых экспертов для определения соответствия качества </w:t>
      </w:r>
      <w:r>
        <w:rPr>
          <w:rFonts w:ascii="Times New Roman" w:hAnsi="Times New Roman"/>
          <w:sz w:val="26"/>
          <w:szCs w:val="26"/>
          <w:lang w:eastAsia="ru-RU"/>
        </w:rPr>
        <w:t>Т</w:t>
      </w:r>
      <w:r w:rsidRPr="00A13BA1">
        <w:rPr>
          <w:rFonts w:ascii="Times New Roman" w:hAnsi="Times New Roman"/>
          <w:sz w:val="26"/>
          <w:szCs w:val="26"/>
          <w:lang w:eastAsia="ru-RU"/>
        </w:rPr>
        <w:t xml:space="preserve">овара условиям контракта. В случае если в экспертном заключении будет установлено несоответствие </w:t>
      </w:r>
      <w:r>
        <w:rPr>
          <w:rFonts w:ascii="Times New Roman" w:hAnsi="Times New Roman"/>
          <w:sz w:val="26"/>
          <w:szCs w:val="26"/>
          <w:lang w:eastAsia="ru-RU"/>
        </w:rPr>
        <w:t>Т</w:t>
      </w:r>
      <w:r w:rsidRPr="00A13BA1">
        <w:rPr>
          <w:rFonts w:ascii="Times New Roman" w:hAnsi="Times New Roman"/>
          <w:sz w:val="26"/>
          <w:szCs w:val="26"/>
          <w:lang w:eastAsia="ru-RU"/>
        </w:rPr>
        <w:t>овара условиям контракта, все расходы по оплате услуг независимых экспертов возлагаются на Поставщика.</w:t>
      </w:r>
    </w:p>
    <w:p w:rsidR="001C06A2" w:rsidRPr="00A13BA1" w:rsidRDefault="001C06A2" w:rsidP="001C06A2">
      <w:pPr>
        <w:autoSpaceDE w:val="0"/>
        <w:autoSpaceDN w:val="0"/>
        <w:adjustRightInd w:val="0"/>
        <w:spacing w:after="0" w:line="240" w:lineRule="auto"/>
        <w:ind w:firstLine="709"/>
        <w:jc w:val="both"/>
        <w:rPr>
          <w:rFonts w:ascii="Times New Roman" w:hAnsi="Times New Roman"/>
          <w:b/>
          <w:sz w:val="26"/>
          <w:szCs w:val="26"/>
        </w:rPr>
      </w:pPr>
    </w:p>
    <w:p w:rsidR="001C06A2" w:rsidRPr="00A13BA1" w:rsidRDefault="001C06A2" w:rsidP="001C06A2">
      <w:pPr>
        <w:autoSpaceDE w:val="0"/>
        <w:autoSpaceDN w:val="0"/>
        <w:adjustRightInd w:val="0"/>
        <w:spacing w:after="0" w:line="240" w:lineRule="auto"/>
        <w:ind w:firstLine="709"/>
        <w:jc w:val="center"/>
        <w:rPr>
          <w:rFonts w:ascii="Times New Roman" w:hAnsi="Times New Roman"/>
          <w:b/>
          <w:sz w:val="26"/>
          <w:szCs w:val="26"/>
        </w:rPr>
      </w:pPr>
      <w:r w:rsidRPr="00A13BA1">
        <w:rPr>
          <w:rFonts w:ascii="Times New Roman" w:hAnsi="Times New Roman"/>
          <w:b/>
          <w:sz w:val="26"/>
          <w:szCs w:val="26"/>
        </w:rPr>
        <w:t xml:space="preserve">6. </w:t>
      </w:r>
      <w:r w:rsidRPr="00A13BA1">
        <w:rPr>
          <w:rFonts w:ascii="Times New Roman" w:hAnsi="Times New Roman"/>
          <w:b/>
          <w:sz w:val="26"/>
          <w:szCs w:val="26"/>
          <w:lang w:eastAsia="ru-RU"/>
        </w:rPr>
        <w:t>Тара</w:t>
      </w:r>
      <w:r w:rsidRPr="00A13BA1">
        <w:rPr>
          <w:rFonts w:ascii="Times New Roman" w:hAnsi="Times New Roman"/>
          <w:b/>
          <w:sz w:val="26"/>
          <w:szCs w:val="26"/>
        </w:rPr>
        <w:t xml:space="preserve"> и </w:t>
      </w:r>
      <w:r w:rsidRPr="00A13BA1">
        <w:rPr>
          <w:rFonts w:ascii="Times New Roman" w:hAnsi="Times New Roman"/>
          <w:b/>
          <w:sz w:val="26"/>
          <w:szCs w:val="26"/>
          <w:lang w:eastAsia="ru-RU"/>
        </w:rPr>
        <w:t xml:space="preserve">(или) упаковка, </w:t>
      </w:r>
      <w:r w:rsidRPr="00A13BA1">
        <w:rPr>
          <w:rFonts w:ascii="Times New Roman" w:hAnsi="Times New Roman"/>
          <w:b/>
          <w:sz w:val="26"/>
          <w:szCs w:val="26"/>
        </w:rPr>
        <w:t>маркировка</w:t>
      </w:r>
      <w:r w:rsidRPr="00A13BA1">
        <w:rPr>
          <w:rFonts w:ascii="Times New Roman" w:hAnsi="Times New Roman"/>
          <w:b/>
          <w:sz w:val="26"/>
          <w:szCs w:val="26"/>
          <w:lang w:eastAsia="ru-RU"/>
        </w:rPr>
        <w:t xml:space="preserve"> </w:t>
      </w:r>
      <w:r>
        <w:rPr>
          <w:rFonts w:ascii="Times New Roman" w:hAnsi="Times New Roman"/>
          <w:b/>
          <w:sz w:val="26"/>
          <w:szCs w:val="26"/>
          <w:lang w:eastAsia="ru-RU"/>
        </w:rPr>
        <w:t>Т</w:t>
      </w:r>
      <w:r w:rsidRPr="00A13BA1">
        <w:rPr>
          <w:rFonts w:ascii="Times New Roman" w:hAnsi="Times New Roman"/>
          <w:b/>
          <w:sz w:val="26"/>
          <w:szCs w:val="26"/>
          <w:lang w:eastAsia="ru-RU"/>
        </w:rPr>
        <w:t>овара</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6.1.</w:t>
      </w:r>
      <w:r w:rsidRPr="00A13BA1">
        <w:rPr>
          <w:rFonts w:ascii="Times New Roman" w:hAnsi="Times New Roman"/>
          <w:sz w:val="26"/>
          <w:szCs w:val="26"/>
        </w:rPr>
        <w:t xml:space="preserve"> Упаковка должна </w:t>
      </w:r>
      <w:r w:rsidRPr="00A13BA1">
        <w:rPr>
          <w:rFonts w:ascii="Times New Roman" w:hAnsi="Times New Roman"/>
          <w:sz w:val="26"/>
          <w:szCs w:val="26"/>
          <w:lang w:eastAsia="ru-RU"/>
        </w:rPr>
        <w:t xml:space="preserve">быть целой, препятствующей порче </w:t>
      </w:r>
      <w:r>
        <w:rPr>
          <w:rFonts w:ascii="Times New Roman" w:hAnsi="Times New Roman"/>
          <w:sz w:val="26"/>
          <w:szCs w:val="26"/>
          <w:lang w:eastAsia="ru-RU"/>
        </w:rPr>
        <w:t>Т</w:t>
      </w:r>
      <w:r w:rsidRPr="00A13BA1">
        <w:rPr>
          <w:rFonts w:ascii="Times New Roman" w:hAnsi="Times New Roman"/>
          <w:sz w:val="26"/>
          <w:szCs w:val="26"/>
          <w:lang w:eastAsia="ru-RU"/>
        </w:rPr>
        <w:t>овара, предназначенной для</w:t>
      </w:r>
      <w:r w:rsidRPr="00A13BA1">
        <w:rPr>
          <w:rFonts w:ascii="Times New Roman" w:hAnsi="Times New Roman"/>
          <w:sz w:val="26"/>
          <w:szCs w:val="26"/>
        </w:rPr>
        <w:t xml:space="preserve"> транспортировки</w:t>
      </w:r>
      <w:r w:rsidRPr="00A13BA1">
        <w:rPr>
          <w:rFonts w:ascii="Times New Roman" w:hAnsi="Times New Roman"/>
          <w:sz w:val="26"/>
          <w:szCs w:val="26"/>
          <w:lang w:eastAsia="ru-RU"/>
        </w:rPr>
        <w:t xml:space="preserve"> данного вида </w:t>
      </w:r>
      <w:r>
        <w:rPr>
          <w:rFonts w:ascii="Times New Roman" w:hAnsi="Times New Roman"/>
          <w:sz w:val="26"/>
          <w:szCs w:val="26"/>
          <w:lang w:eastAsia="ru-RU"/>
        </w:rPr>
        <w:t>Т</w:t>
      </w:r>
      <w:r w:rsidRPr="00A13BA1">
        <w:rPr>
          <w:rFonts w:ascii="Times New Roman" w:hAnsi="Times New Roman"/>
          <w:sz w:val="26"/>
          <w:szCs w:val="26"/>
          <w:lang w:eastAsia="ru-RU"/>
        </w:rPr>
        <w:t xml:space="preserve">овара. </w:t>
      </w:r>
      <w:r w:rsidRPr="00A13BA1">
        <w:rPr>
          <w:rFonts w:ascii="Times New Roman" w:hAnsi="Times New Roman"/>
          <w:sz w:val="26"/>
          <w:szCs w:val="26"/>
        </w:rPr>
        <w:t xml:space="preserve">Упаковка должна обеспечивать сохранность </w:t>
      </w:r>
      <w:r>
        <w:rPr>
          <w:rFonts w:ascii="Times New Roman" w:hAnsi="Times New Roman"/>
          <w:sz w:val="26"/>
          <w:szCs w:val="26"/>
        </w:rPr>
        <w:t>Т</w:t>
      </w:r>
      <w:r w:rsidRPr="00A13BA1">
        <w:rPr>
          <w:rFonts w:ascii="Times New Roman" w:hAnsi="Times New Roman"/>
          <w:sz w:val="26"/>
          <w:szCs w:val="26"/>
        </w:rPr>
        <w:t xml:space="preserve">овара во время погрузки и разгрузки, транспортировки, хранения, защищать </w:t>
      </w:r>
      <w:r>
        <w:rPr>
          <w:rFonts w:ascii="Times New Roman" w:hAnsi="Times New Roman"/>
          <w:sz w:val="26"/>
          <w:szCs w:val="26"/>
        </w:rPr>
        <w:t>Т</w:t>
      </w:r>
      <w:r w:rsidRPr="00A13BA1">
        <w:rPr>
          <w:rFonts w:ascii="Times New Roman" w:hAnsi="Times New Roman"/>
          <w:sz w:val="26"/>
          <w:szCs w:val="26"/>
        </w:rPr>
        <w:t xml:space="preserve">овар от любого рода повреждения и коррозии. Упаковка должна быть пригодной для возможной перегрузки </w:t>
      </w:r>
      <w:r>
        <w:rPr>
          <w:rFonts w:ascii="Times New Roman" w:hAnsi="Times New Roman"/>
          <w:sz w:val="26"/>
          <w:szCs w:val="26"/>
        </w:rPr>
        <w:t>Т</w:t>
      </w:r>
      <w:r w:rsidRPr="00A13BA1">
        <w:rPr>
          <w:rFonts w:ascii="Times New Roman" w:hAnsi="Times New Roman"/>
          <w:sz w:val="26"/>
          <w:szCs w:val="26"/>
        </w:rPr>
        <w:t xml:space="preserve">овара на пути к месту назначения и его длительного хранения, а также предохранять </w:t>
      </w:r>
      <w:r>
        <w:rPr>
          <w:rFonts w:ascii="Times New Roman" w:hAnsi="Times New Roman"/>
          <w:sz w:val="26"/>
          <w:szCs w:val="26"/>
        </w:rPr>
        <w:t>Т</w:t>
      </w:r>
      <w:r w:rsidRPr="00A13BA1">
        <w:rPr>
          <w:rFonts w:ascii="Times New Roman" w:hAnsi="Times New Roman"/>
          <w:sz w:val="26"/>
          <w:szCs w:val="26"/>
        </w:rPr>
        <w:t xml:space="preserve">овар от воздействия атмосферных явлений. </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6.2.</w:t>
      </w:r>
      <w:r w:rsidRPr="00A13BA1">
        <w:rPr>
          <w:rFonts w:ascii="Times New Roman" w:hAnsi="Times New Roman"/>
          <w:sz w:val="26"/>
          <w:szCs w:val="26"/>
        </w:rPr>
        <w:t xml:space="preserve"> В случае, если предусмотрены отдельные этапы исполнения контракта, </w:t>
      </w:r>
      <w:r>
        <w:rPr>
          <w:rFonts w:ascii="Times New Roman" w:hAnsi="Times New Roman"/>
          <w:sz w:val="26"/>
          <w:szCs w:val="26"/>
        </w:rPr>
        <w:t>Т</w:t>
      </w:r>
      <w:r w:rsidRPr="00A13BA1">
        <w:rPr>
          <w:rFonts w:ascii="Times New Roman" w:hAnsi="Times New Roman"/>
          <w:sz w:val="26"/>
          <w:szCs w:val="26"/>
        </w:rPr>
        <w:t>овар, поставляемый по каждому этапу, упаковывается отдельно.</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lastRenderedPageBreak/>
        <w:t>6.3.</w:t>
      </w:r>
      <w:r w:rsidRPr="00A13BA1">
        <w:rPr>
          <w:rFonts w:ascii="Times New Roman" w:hAnsi="Times New Roman"/>
          <w:sz w:val="26"/>
          <w:szCs w:val="26"/>
        </w:rPr>
        <w:t xml:space="preserve"> В каждую тару и (или) упаковку вкладывается подробный упаковочный лист с указанием содержимого упаковки, количества упаковочных предметов, их наименования, веса, нетто и брутто, номера контракта, номера партии товара (если товар поставляется партиями), </w:t>
      </w:r>
      <w:r w:rsidRPr="003828C1">
        <w:rPr>
          <w:rFonts w:ascii="Times New Roman" w:hAnsi="Times New Roman"/>
          <w:sz w:val="26"/>
          <w:szCs w:val="26"/>
        </w:rPr>
        <w:t xml:space="preserve">на каждой товарной позиции указывается номер, соответствующий порядковому номеру из спецификации, </w:t>
      </w:r>
      <w:r w:rsidRPr="00A13BA1">
        <w:rPr>
          <w:rFonts w:ascii="Times New Roman" w:hAnsi="Times New Roman"/>
          <w:sz w:val="26"/>
          <w:szCs w:val="26"/>
        </w:rPr>
        <w:t xml:space="preserve">номера счета, адреса грузополучателя, адреса и реквизитов Поставщика. Одна копия упаковочного листа в конверте упаковывается вместе с </w:t>
      </w:r>
      <w:r>
        <w:rPr>
          <w:rFonts w:ascii="Times New Roman" w:hAnsi="Times New Roman"/>
          <w:sz w:val="26"/>
          <w:szCs w:val="26"/>
        </w:rPr>
        <w:t>Т</w:t>
      </w:r>
      <w:r w:rsidRPr="00A13BA1">
        <w:rPr>
          <w:rFonts w:ascii="Times New Roman" w:hAnsi="Times New Roman"/>
          <w:sz w:val="26"/>
          <w:szCs w:val="26"/>
        </w:rPr>
        <w:t xml:space="preserve">оваром, вторая закрепляется на наружной стороне упаковки. </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6.4.</w:t>
      </w:r>
      <w:r w:rsidRPr="00A13BA1">
        <w:rPr>
          <w:rFonts w:ascii="Times New Roman" w:hAnsi="Times New Roman"/>
          <w:sz w:val="26"/>
          <w:szCs w:val="26"/>
        </w:rPr>
        <w:t xml:space="preserve"> Вся упаковка и маркировка на ней должны соответствовать требованиям нормативных актов Российской Федерации. </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6.5.</w:t>
      </w:r>
      <w:r w:rsidRPr="00A13BA1">
        <w:rPr>
          <w:rFonts w:ascii="Times New Roman" w:hAnsi="Times New Roman"/>
          <w:sz w:val="26"/>
          <w:szCs w:val="26"/>
        </w:rPr>
        <w:t xml:space="preserve"> Поставщик несет ответственность за ненадлежащую тару и (или) упаковку, не обеспечивающую сохранность </w:t>
      </w:r>
      <w:r>
        <w:rPr>
          <w:rFonts w:ascii="Times New Roman" w:hAnsi="Times New Roman"/>
          <w:sz w:val="26"/>
          <w:szCs w:val="26"/>
        </w:rPr>
        <w:t>Т</w:t>
      </w:r>
      <w:r w:rsidRPr="00A13BA1">
        <w:rPr>
          <w:rFonts w:ascii="Times New Roman" w:hAnsi="Times New Roman"/>
          <w:sz w:val="26"/>
          <w:szCs w:val="26"/>
        </w:rPr>
        <w:t>овара при его хранении и транспортировании до Заказчика.</w:t>
      </w:r>
    </w:p>
    <w:p w:rsidR="001C06A2" w:rsidRDefault="001C06A2" w:rsidP="001C06A2">
      <w:pPr>
        <w:autoSpaceDE w:val="0"/>
        <w:autoSpaceDN w:val="0"/>
        <w:spacing w:after="0" w:line="240" w:lineRule="auto"/>
        <w:ind w:firstLine="709"/>
        <w:jc w:val="both"/>
        <w:rPr>
          <w:rFonts w:ascii="Times New Roman" w:hAnsi="Times New Roman"/>
          <w:sz w:val="26"/>
          <w:szCs w:val="26"/>
        </w:rPr>
      </w:pPr>
      <w:r w:rsidRPr="00B3714A">
        <w:rPr>
          <w:rFonts w:ascii="Times New Roman" w:hAnsi="Times New Roman"/>
          <w:b/>
          <w:sz w:val="26"/>
          <w:szCs w:val="26"/>
        </w:rPr>
        <w:t>6.6.</w:t>
      </w:r>
      <w:r w:rsidRPr="00A13BA1">
        <w:rPr>
          <w:rFonts w:ascii="Times New Roman" w:hAnsi="Times New Roman"/>
          <w:sz w:val="26"/>
          <w:szCs w:val="26"/>
        </w:rPr>
        <w:t xml:space="preserve"> Товар должен быть маркирован в соответствии с требованиями к маркировке таких изделий его производителем. Маркировка должна содержать данные, необходимые для определения торговой марки, производителя, страны изготовления, и другие данные с целью идентификации товара и определения соответствия поставленного товара заявленным требованиям.</w:t>
      </w:r>
    </w:p>
    <w:p w:rsidR="001C06A2" w:rsidRPr="00A13BA1" w:rsidRDefault="001C06A2" w:rsidP="001C06A2">
      <w:pPr>
        <w:autoSpaceDE w:val="0"/>
        <w:autoSpaceDN w:val="0"/>
        <w:spacing w:after="0" w:line="240" w:lineRule="auto"/>
        <w:ind w:firstLine="709"/>
        <w:jc w:val="both"/>
        <w:rPr>
          <w:rFonts w:ascii="Times New Roman" w:hAnsi="Times New Roman"/>
          <w:sz w:val="26"/>
          <w:szCs w:val="26"/>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7. Обеспечение исполнения</w:t>
      </w:r>
      <w:r w:rsidRPr="00A13BA1">
        <w:rPr>
          <w:rFonts w:ascii="Times New Roman" w:hAnsi="Times New Roman"/>
          <w:b/>
          <w:sz w:val="26"/>
          <w:szCs w:val="26"/>
        </w:rPr>
        <w:t xml:space="preserve"> конт</w:t>
      </w:r>
      <w:r>
        <w:rPr>
          <w:rFonts w:ascii="Times New Roman" w:hAnsi="Times New Roman"/>
          <w:b/>
          <w:sz w:val="26"/>
          <w:szCs w:val="26"/>
        </w:rPr>
        <w:t>ракта</w:t>
      </w:r>
    </w:p>
    <w:p w:rsidR="001C06A2"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0246FE">
        <w:rPr>
          <w:rFonts w:ascii="Times New Roman" w:hAnsi="Times New Roman"/>
          <w:b/>
          <w:sz w:val="26"/>
          <w:szCs w:val="26"/>
          <w:lang w:eastAsia="ru-RU"/>
        </w:rPr>
        <w:t>7.1.</w:t>
      </w:r>
      <w:r w:rsidRPr="00A13BA1">
        <w:rPr>
          <w:rFonts w:ascii="Times New Roman" w:hAnsi="Times New Roman"/>
          <w:sz w:val="26"/>
          <w:szCs w:val="26"/>
          <w:lang w:eastAsia="ru-RU"/>
        </w:rPr>
        <w:t xml:space="preserve"> </w:t>
      </w:r>
      <w:r w:rsidRPr="00A13BA1">
        <w:rPr>
          <w:rFonts w:ascii="Times New Roman" w:hAnsi="Times New Roman"/>
          <w:sz w:val="26"/>
          <w:szCs w:val="26"/>
        </w:rPr>
        <w:t xml:space="preserve">Контракт заключается после предоставления обеспечения исполнения контракта участником закупки, с которым заключается контракт.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Pr>
          <w:rFonts w:ascii="Times New Roman" w:hAnsi="Times New Roman"/>
          <w:sz w:val="26"/>
          <w:szCs w:val="26"/>
          <w:lang w:eastAsia="ru-RU"/>
        </w:rPr>
        <w:t>Исполнение контракта может</w:t>
      </w:r>
      <w:r w:rsidRPr="00A13BA1">
        <w:rPr>
          <w:rFonts w:ascii="Times New Roman" w:hAnsi="Times New Roman"/>
          <w:sz w:val="26"/>
          <w:szCs w:val="26"/>
          <w:lang w:eastAsia="ru-RU"/>
        </w:rPr>
        <w:t xml:space="preserve"> обеспечиваться предоставлением независимой гарантии, выданной организацией, предусмотренной частью 1 статьи 45 Федерального закона</w:t>
      </w:r>
      <w:r w:rsidRPr="00A13BA1">
        <w:rPr>
          <w:rFonts w:ascii="Times New Roman" w:hAnsi="Times New Roman"/>
          <w:sz w:val="26"/>
          <w:szCs w:val="26"/>
        </w:rPr>
        <w:t xml:space="preserve"> </w:t>
      </w:r>
      <w:r w:rsidRPr="00A13BA1">
        <w:rPr>
          <w:rFonts w:ascii="Times New Roman" w:hAnsi="Times New Roman"/>
          <w:sz w:val="26"/>
          <w:szCs w:val="26"/>
          <w:lang w:eastAsia="ru-RU"/>
        </w:rPr>
        <w:t>№</w:t>
      </w:r>
      <w:r>
        <w:rPr>
          <w:rFonts w:ascii="Times New Roman" w:hAnsi="Times New Roman"/>
          <w:sz w:val="26"/>
          <w:szCs w:val="26"/>
          <w:lang w:eastAsia="ru-RU"/>
        </w:rPr>
        <w:t xml:space="preserve"> </w:t>
      </w:r>
      <w:r w:rsidRPr="00A13BA1">
        <w:rPr>
          <w:rFonts w:ascii="Times New Roman" w:hAnsi="Times New Roman"/>
          <w:sz w:val="26"/>
          <w:szCs w:val="26"/>
          <w:lang w:eastAsia="ru-RU"/>
        </w:rPr>
        <w:t>44-ФЗ</w:t>
      </w:r>
      <w:r>
        <w:rPr>
          <w:rFonts w:ascii="Times New Roman" w:hAnsi="Times New Roman"/>
          <w:sz w:val="26"/>
          <w:szCs w:val="26"/>
          <w:lang w:eastAsia="ru-RU"/>
        </w:rPr>
        <w:t>,</w:t>
      </w:r>
      <w:r w:rsidRPr="00A13BA1">
        <w:rPr>
          <w:rFonts w:ascii="Times New Roman" w:hAnsi="Times New Roman"/>
          <w:sz w:val="26"/>
          <w:szCs w:val="26"/>
          <w:lang w:eastAsia="ru-RU"/>
        </w:rPr>
        <w:t xml:space="preserve"> и соответствующей требованиям статьи 45 </w:t>
      </w:r>
      <w:r w:rsidRPr="00A13BA1">
        <w:rPr>
          <w:rFonts w:ascii="Times New Roman" w:hAnsi="Times New Roman"/>
          <w:sz w:val="26"/>
          <w:szCs w:val="26"/>
        </w:rPr>
        <w:t>Федерального закона № 44-ФЗ</w:t>
      </w:r>
      <w:r w:rsidRPr="00A13BA1">
        <w:rPr>
          <w:rFonts w:ascii="Times New Roman" w:hAnsi="Times New Roman"/>
          <w:sz w:val="26"/>
          <w:szCs w:val="26"/>
          <w:lang w:eastAsia="ru-RU"/>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0246FE">
        <w:rPr>
          <w:rFonts w:ascii="Times New Roman" w:hAnsi="Times New Roman"/>
          <w:b/>
          <w:sz w:val="26"/>
          <w:szCs w:val="26"/>
          <w:lang w:eastAsia="ru-RU"/>
        </w:rPr>
        <w:t>7.2.</w:t>
      </w:r>
      <w:r w:rsidRPr="00A13BA1">
        <w:rPr>
          <w:rFonts w:ascii="Times New Roman" w:hAnsi="Times New Roman"/>
          <w:sz w:val="26"/>
          <w:szCs w:val="26"/>
          <w:lang w:eastAsia="ru-RU"/>
        </w:rPr>
        <w:t xml:space="preserve"> </w:t>
      </w:r>
      <w:r w:rsidRPr="00A13BA1">
        <w:rPr>
          <w:rFonts w:ascii="Times New Roman" w:hAnsi="Times New Roman"/>
          <w:sz w:val="26"/>
          <w:szCs w:val="26"/>
        </w:rPr>
        <w:t>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w:t>
      </w:r>
      <w:r w:rsidRPr="00A13BA1">
        <w:rPr>
          <w:rFonts w:ascii="Times New Roman" w:hAnsi="Times New Roman"/>
          <w:sz w:val="26"/>
          <w:szCs w:val="26"/>
          <w:lang w:eastAsia="ru-RU"/>
        </w:rPr>
        <w:t xml:space="preserve">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0246FE">
        <w:rPr>
          <w:rFonts w:ascii="Times New Roman" w:hAnsi="Times New Roman"/>
          <w:b/>
          <w:sz w:val="26"/>
          <w:szCs w:val="26"/>
          <w:lang w:eastAsia="ru-RU"/>
        </w:rPr>
        <w:t>7.2.1.</w:t>
      </w:r>
      <w:r w:rsidRPr="00A13BA1">
        <w:rPr>
          <w:rFonts w:ascii="Times New Roman" w:hAnsi="Times New Roman"/>
          <w:sz w:val="26"/>
          <w:szCs w:val="26"/>
          <w:lang w:eastAsia="ru-RU"/>
        </w:rPr>
        <w:t xml:space="preserve">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Pr="00A13BA1">
        <w:rPr>
          <w:rFonts w:ascii="Times New Roman" w:hAnsi="Times New Roman"/>
          <w:sz w:val="26"/>
          <w:szCs w:val="26"/>
        </w:rPr>
        <w:t xml:space="preserve">Федерального </w:t>
      </w:r>
      <w:r>
        <w:rPr>
          <w:rFonts w:ascii="Times New Roman" w:hAnsi="Times New Roman"/>
          <w:sz w:val="26"/>
          <w:szCs w:val="26"/>
        </w:rPr>
        <w:br/>
      </w:r>
      <w:r w:rsidRPr="00A13BA1">
        <w:rPr>
          <w:rFonts w:ascii="Times New Roman" w:hAnsi="Times New Roman"/>
          <w:sz w:val="26"/>
          <w:szCs w:val="26"/>
        </w:rPr>
        <w:t>закона № 44-ФЗ</w:t>
      </w:r>
      <w:r w:rsidRPr="00A13BA1">
        <w:rPr>
          <w:rFonts w:ascii="Times New Roman" w:hAnsi="Times New Roman"/>
          <w:sz w:val="26"/>
          <w:szCs w:val="26"/>
          <w:lang w:eastAsia="ru-RU"/>
        </w:rPr>
        <w:t>.</w:t>
      </w:r>
    </w:p>
    <w:p w:rsidR="001C06A2"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F6332F">
        <w:rPr>
          <w:rFonts w:ascii="Times New Roman" w:hAnsi="Times New Roman"/>
          <w:b/>
          <w:sz w:val="26"/>
          <w:szCs w:val="26"/>
          <w:lang w:eastAsia="ru-RU"/>
        </w:rPr>
        <w:t>7.3.</w:t>
      </w:r>
      <w:r>
        <w:rPr>
          <w:rFonts w:ascii="Times New Roman" w:hAnsi="Times New Roman"/>
          <w:sz w:val="26"/>
          <w:szCs w:val="26"/>
          <w:lang w:eastAsia="ru-RU"/>
        </w:rPr>
        <w:t xml:space="preserve"> </w:t>
      </w:r>
      <w:r w:rsidRPr="00A13BA1">
        <w:rPr>
          <w:rFonts w:ascii="Times New Roman" w:hAnsi="Times New Roman"/>
          <w:sz w:val="26"/>
          <w:szCs w:val="26"/>
          <w:lang w:eastAsia="ru-RU"/>
        </w:rPr>
        <w:t>Размер обеспечен</w:t>
      </w:r>
      <w:r>
        <w:rPr>
          <w:rFonts w:ascii="Times New Roman" w:hAnsi="Times New Roman"/>
          <w:sz w:val="26"/>
          <w:szCs w:val="26"/>
          <w:lang w:eastAsia="ru-RU"/>
        </w:rPr>
        <w:t>ия исполнения контракта 10</w:t>
      </w:r>
      <w:r w:rsidRPr="00A13BA1">
        <w:rPr>
          <w:rFonts w:ascii="Times New Roman" w:hAnsi="Times New Roman"/>
          <w:sz w:val="26"/>
          <w:szCs w:val="26"/>
          <w:lang w:eastAsia="ru-RU"/>
        </w:rPr>
        <w:t xml:space="preserve">% от </w:t>
      </w:r>
      <w:r w:rsidR="00D35239">
        <w:rPr>
          <w:rFonts w:ascii="Times New Roman" w:hAnsi="Times New Roman"/>
          <w:sz w:val="26"/>
          <w:szCs w:val="26"/>
          <w:lang w:eastAsia="ru-RU"/>
        </w:rPr>
        <w:t xml:space="preserve">начальной (максимальной) </w:t>
      </w:r>
      <w:r w:rsidRPr="00A13BA1">
        <w:rPr>
          <w:rFonts w:ascii="Times New Roman" w:hAnsi="Times New Roman"/>
          <w:sz w:val="26"/>
          <w:szCs w:val="26"/>
          <w:lang w:eastAsia="ru-RU"/>
        </w:rPr>
        <w:t>цены контракта</w:t>
      </w:r>
      <w:r w:rsidR="004C054B">
        <w:rPr>
          <w:rFonts w:ascii="Times New Roman" w:hAnsi="Times New Roman"/>
          <w:sz w:val="26"/>
          <w:szCs w:val="26"/>
          <w:lang w:eastAsia="ru-RU"/>
        </w:rPr>
        <w:t>.</w:t>
      </w:r>
      <w:r w:rsidRPr="00A13BA1">
        <w:rPr>
          <w:rFonts w:ascii="Times New Roman" w:hAnsi="Times New Roman"/>
          <w:sz w:val="26"/>
          <w:szCs w:val="26"/>
          <w:lang w:eastAsia="ru-RU"/>
        </w:rPr>
        <w:t xml:space="preserve"> </w:t>
      </w:r>
    </w:p>
    <w:p w:rsidR="001C06A2" w:rsidRPr="007F5566" w:rsidRDefault="001C06A2" w:rsidP="001C06A2">
      <w:pPr>
        <w:autoSpaceDE w:val="0"/>
        <w:autoSpaceDN w:val="0"/>
        <w:adjustRightInd w:val="0"/>
        <w:spacing w:after="0" w:line="240" w:lineRule="auto"/>
        <w:ind w:firstLine="708"/>
        <w:jc w:val="both"/>
        <w:rPr>
          <w:rFonts w:ascii="Times New Roman" w:hAnsi="Times New Roman"/>
          <w:sz w:val="26"/>
          <w:szCs w:val="26"/>
        </w:rPr>
      </w:pPr>
      <w:r w:rsidRPr="007E560D">
        <w:rPr>
          <w:rFonts w:ascii="Times New Roman" w:hAnsi="Times New Roman"/>
          <w:b/>
          <w:sz w:val="26"/>
          <w:szCs w:val="26"/>
          <w:lang w:eastAsia="ru-RU"/>
        </w:rPr>
        <w:t>7.</w:t>
      </w:r>
      <w:r>
        <w:rPr>
          <w:rFonts w:ascii="Times New Roman" w:hAnsi="Times New Roman"/>
          <w:b/>
          <w:sz w:val="26"/>
          <w:szCs w:val="26"/>
          <w:lang w:eastAsia="ru-RU"/>
        </w:rPr>
        <w:t>3</w:t>
      </w:r>
      <w:r w:rsidRPr="007E560D">
        <w:rPr>
          <w:rFonts w:ascii="Times New Roman" w:hAnsi="Times New Roman"/>
          <w:b/>
          <w:sz w:val="26"/>
          <w:szCs w:val="26"/>
          <w:lang w:eastAsia="ru-RU"/>
        </w:rPr>
        <w:t xml:space="preserve">.1. </w:t>
      </w:r>
      <w:r w:rsidRPr="007F5566">
        <w:rPr>
          <w:rFonts w:ascii="Times New Roman" w:hAnsi="Times New Roman"/>
          <w:sz w:val="26"/>
          <w:szCs w:val="26"/>
        </w:rPr>
        <w:t xml:space="preserve">В случаях, указанных в части 1 или 2 статьи 37 Федерального закона №44-ФЗ, участник закупки, с которым заключается контракт, предоставляет обеспечение исполнения контракта с учетом положений </w:t>
      </w:r>
      <w:hyperlink dor:id="rId7" w:history="1">
        <w:r w:rsidRPr="007F5566">
          <w:rPr>
            <w:rFonts w:ascii="Times New Roman" w:hAnsi="Times New Roman"/>
            <w:sz w:val="26"/>
            <w:szCs w:val="26"/>
          </w:rPr>
          <w:t>статьи 37</w:t>
        </w:r>
      </w:hyperlink>
      <w:r w:rsidRPr="007F5566">
        <w:rPr>
          <w:rFonts w:ascii="Times New Roman" w:hAnsi="Times New Roman"/>
          <w:sz w:val="26"/>
          <w:szCs w:val="26"/>
        </w:rPr>
        <w:t xml:space="preserve"> Федерального закона</w:t>
      </w:r>
      <w:r>
        <w:rPr>
          <w:rFonts w:ascii="Times New Roman" w:hAnsi="Times New Roman"/>
          <w:sz w:val="26"/>
          <w:szCs w:val="26"/>
        </w:rPr>
        <w:t xml:space="preserve"> №44-ФЗ</w:t>
      </w:r>
      <w:r w:rsidRPr="007F5566">
        <w:rPr>
          <w:rFonts w:ascii="Times New Roman" w:hAnsi="Times New Roman"/>
          <w:sz w:val="26"/>
          <w:szCs w:val="26"/>
        </w:rPr>
        <w:t>.</w:t>
      </w:r>
    </w:p>
    <w:p w:rsidR="001C06A2"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0246FE">
        <w:rPr>
          <w:rFonts w:ascii="Times New Roman" w:hAnsi="Times New Roman"/>
          <w:b/>
          <w:sz w:val="26"/>
          <w:szCs w:val="26"/>
          <w:lang w:eastAsia="ru-RU"/>
        </w:rPr>
        <w:t>7.4.</w:t>
      </w:r>
      <w:r w:rsidRPr="00A13BA1">
        <w:rPr>
          <w:rFonts w:ascii="Times New Roman" w:hAnsi="Times New Roman"/>
          <w:sz w:val="26"/>
          <w:szCs w:val="26"/>
          <w:lang w:eastAsia="ru-RU"/>
        </w:rPr>
        <w:t xml:space="preserve">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7F5566">
        <w:rPr>
          <w:rFonts w:ascii="Times New Roman" w:hAnsi="Times New Roman"/>
          <w:b/>
          <w:sz w:val="26"/>
          <w:szCs w:val="26"/>
          <w:lang w:eastAsia="ru-RU"/>
        </w:rPr>
        <w:t>7.5.</w:t>
      </w:r>
      <w:r w:rsidRPr="00A13BA1">
        <w:rPr>
          <w:rFonts w:ascii="Times New Roman" w:hAnsi="Times New Roman"/>
          <w:sz w:val="26"/>
          <w:szCs w:val="26"/>
          <w:lang w:eastAsia="ru-RU"/>
        </w:rPr>
        <w:t xml:space="preserve"> По настоящему контракту </w:t>
      </w:r>
      <w:r>
        <w:rPr>
          <w:rFonts w:ascii="Times New Roman" w:hAnsi="Times New Roman"/>
          <w:sz w:val="26"/>
          <w:szCs w:val="26"/>
          <w:lang w:eastAsia="ru-RU"/>
        </w:rPr>
        <w:t xml:space="preserve">не </w:t>
      </w:r>
      <w:r w:rsidRPr="00A13BA1">
        <w:rPr>
          <w:rFonts w:ascii="Times New Roman" w:hAnsi="Times New Roman"/>
          <w:sz w:val="26"/>
          <w:szCs w:val="26"/>
          <w:lang w:eastAsia="ru-RU"/>
        </w:rPr>
        <w:t>установлено требование обеспечения гарантийных обязательств.</w:t>
      </w:r>
    </w:p>
    <w:p w:rsidR="001C06A2" w:rsidRPr="009E1702"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7F5566">
        <w:rPr>
          <w:rFonts w:ascii="Times New Roman" w:hAnsi="Times New Roman"/>
          <w:b/>
          <w:sz w:val="26"/>
          <w:szCs w:val="26"/>
        </w:rPr>
        <w:lastRenderedPageBreak/>
        <w:t>7.6.</w:t>
      </w:r>
      <w:r w:rsidRPr="00A13BA1">
        <w:rPr>
          <w:rFonts w:ascii="Times New Roman" w:hAnsi="Times New Roman"/>
          <w:sz w:val="26"/>
          <w:szCs w:val="26"/>
        </w:rPr>
        <w:t xml:space="preserve"> </w:t>
      </w:r>
      <w:r w:rsidRPr="009E1702">
        <w:rPr>
          <w:rFonts w:ascii="Times New Roman" w:hAnsi="Times New Roman"/>
          <w:sz w:val="26"/>
          <w:szCs w:val="26"/>
        </w:rPr>
        <w:t xml:space="preserve">В ходе исполнения контракта </w:t>
      </w:r>
      <w:r>
        <w:rPr>
          <w:rFonts w:ascii="Times New Roman" w:hAnsi="Times New Roman"/>
          <w:sz w:val="26"/>
          <w:szCs w:val="26"/>
        </w:rPr>
        <w:t>П</w:t>
      </w:r>
      <w:r w:rsidRPr="009E1702">
        <w:rPr>
          <w:rFonts w:ascii="Times New Roman" w:hAnsi="Times New Roman"/>
          <w:sz w:val="26"/>
          <w:szCs w:val="26"/>
        </w:rPr>
        <w:t xml:space="preserve">оставщик вправе изменить способ обеспечения исполнения контракта и (или) предоставить </w:t>
      </w:r>
      <w:r>
        <w:rPr>
          <w:rFonts w:ascii="Times New Roman" w:hAnsi="Times New Roman"/>
          <w:sz w:val="26"/>
          <w:szCs w:val="26"/>
        </w:rPr>
        <w:t>З</w:t>
      </w:r>
      <w:r w:rsidRPr="009E1702">
        <w:rPr>
          <w:rFonts w:ascii="Times New Roman" w:hAnsi="Times New Roman"/>
          <w:sz w:val="26"/>
          <w:szCs w:val="26"/>
        </w:rPr>
        <w:t>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w:t>
      </w:r>
      <w:r>
        <w:rPr>
          <w:rFonts w:ascii="Times New Roman" w:hAnsi="Times New Roman"/>
          <w:sz w:val="26"/>
          <w:szCs w:val="26"/>
        </w:rPr>
        <w:t xml:space="preserve"> 96 </w:t>
      </w:r>
      <w:r w:rsidRPr="009E1702">
        <w:rPr>
          <w:rFonts w:ascii="Times New Roman" w:hAnsi="Times New Roman"/>
          <w:sz w:val="26"/>
          <w:szCs w:val="26"/>
        </w:rPr>
        <w:t>Федерального закона №</w:t>
      </w:r>
      <w:r>
        <w:rPr>
          <w:rFonts w:ascii="Times New Roman" w:hAnsi="Times New Roman"/>
          <w:sz w:val="26"/>
          <w:szCs w:val="26"/>
        </w:rPr>
        <w:t xml:space="preserve"> </w:t>
      </w:r>
      <w:r w:rsidRPr="009E1702">
        <w:rPr>
          <w:rFonts w:ascii="Times New Roman" w:hAnsi="Times New Roman"/>
          <w:sz w:val="26"/>
          <w:szCs w:val="26"/>
        </w:rPr>
        <w:t xml:space="preserve">44-ФЗ. </w:t>
      </w:r>
    </w:p>
    <w:p w:rsidR="001C06A2"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9E1702">
        <w:rPr>
          <w:rFonts w:ascii="Times New Roman" w:hAnsi="Times New Roman"/>
          <w:b/>
          <w:sz w:val="26"/>
          <w:szCs w:val="26"/>
        </w:rPr>
        <w:t>7.6.1.</w:t>
      </w:r>
      <w:r>
        <w:rPr>
          <w:rFonts w:ascii="Times New Roman" w:hAnsi="Times New Roman"/>
          <w:sz w:val="26"/>
          <w:szCs w:val="26"/>
        </w:rPr>
        <w:t xml:space="preserve"> </w:t>
      </w:r>
      <w:r w:rsidRPr="009E1702">
        <w:rPr>
          <w:rFonts w:ascii="Times New Roman" w:hAnsi="Times New Roman"/>
          <w:sz w:val="26"/>
          <w:szCs w:val="26"/>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контракта размер этого обеспечения подлежит уменьшению в порядке и случаях, которые предусмотрены частями 7.2 и 7.3</w:t>
      </w:r>
      <w:r>
        <w:rPr>
          <w:rFonts w:ascii="Times New Roman" w:hAnsi="Times New Roman"/>
          <w:sz w:val="26"/>
          <w:szCs w:val="26"/>
        </w:rPr>
        <w:t xml:space="preserve"> статьи 96</w:t>
      </w:r>
      <w:r w:rsidRPr="009E1702">
        <w:t xml:space="preserve"> </w:t>
      </w:r>
      <w:r w:rsidRPr="009E1702">
        <w:rPr>
          <w:rFonts w:ascii="Times New Roman" w:hAnsi="Times New Roman"/>
          <w:sz w:val="26"/>
          <w:szCs w:val="26"/>
        </w:rPr>
        <w:t>Федерального закона №</w:t>
      </w:r>
      <w:r>
        <w:rPr>
          <w:rFonts w:ascii="Times New Roman" w:hAnsi="Times New Roman"/>
          <w:sz w:val="26"/>
          <w:szCs w:val="26"/>
        </w:rPr>
        <w:t xml:space="preserve"> </w:t>
      </w:r>
      <w:r w:rsidRPr="009E1702">
        <w:rPr>
          <w:rFonts w:ascii="Times New Roman" w:hAnsi="Times New Roman"/>
          <w:sz w:val="26"/>
          <w:szCs w:val="26"/>
        </w:rPr>
        <w:t>44-ФЗ</w:t>
      </w:r>
    </w:p>
    <w:p w:rsidR="001C06A2" w:rsidRPr="00746D3A"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746D3A">
        <w:rPr>
          <w:rFonts w:ascii="Times New Roman" w:hAnsi="Times New Roman"/>
          <w:b/>
          <w:sz w:val="26"/>
          <w:szCs w:val="26"/>
        </w:rPr>
        <w:t>7.7.</w:t>
      </w:r>
      <w:r w:rsidRPr="00746D3A">
        <w:rPr>
          <w:rFonts w:ascii="Times New Roman" w:hAnsi="Times New Roman"/>
          <w:sz w:val="26"/>
          <w:szCs w:val="26"/>
        </w:rPr>
        <w:t xml:space="preserve"> В случае если обеспечение исполнения контракта предоставляется путем внесения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последний в случае надлежащего исполнения Поставщиком обязательств, предусмотренных контрактом, обязан возвратить Поставщику денежные средства, внесенные в качестве обеспечения исполнения ко</w:t>
      </w:r>
      <w:r>
        <w:rPr>
          <w:rFonts w:ascii="Times New Roman" w:hAnsi="Times New Roman"/>
          <w:sz w:val="26"/>
          <w:szCs w:val="26"/>
        </w:rPr>
        <w:t xml:space="preserve">нтракта, в срок, не превышающий </w:t>
      </w:r>
      <w:r w:rsidR="00D35239">
        <w:rPr>
          <w:rFonts w:ascii="Times New Roman" w:hAnsi="Times New Roman"/>
          <w:sz w:val="26"/>
          <w:szCs w:val="26"/>
        </w:rPr>
        <w:t>30</w:t>
      </w:r>
      <w:r>
        <w:rPr>
          <w:rFonts w:ascii="Times New Roman" w:hAnsi="Times New Roman"/>
          <w:sz w:val="26"/>
          <w:szCs w:val="26"/>
        </w:rPr>
        <w:t xml:space="preserve"> (</w:t>
      </w:r>
      <w:r w:rsidR="00D35239">
        <w:rPr>
          <w:rFonts w:ascii="Times New Roman" w:hAnsi="Times New Roman"/>
          <w:sz w:val="26"/>
          <w:szCs w:val="26"/>
        </w:rPr>
        <w:t>тридцать</w:t>
      </w:r>
      <w:r>
        <w:rPr>
          <w:rFonts w:ascii="Times New Roman" w:hAnsi="Times New Roman"/>
          <w:sz w:val="26"/>
          <w:szCs w:val="26"/>
        </w:rPr>
        <w:t>) дней</w:t>
      </w:r>
      <w:r w:rsidRPr="00746D3A">
        <w:rPr>
          <w:rFonts w:ascii="Times New Roman" w:hAnsi="Times New Roman"/>
          <w:sz w:val="26"/>
          <w:szCs w:val="26"/>
        </w:rPr>
        <w:t xml:space="preserve"> с даты исполнения Поставщиком обязательств, предусмотренных контрактом. </w:t>
      </w:r>
    </w:p>
    <w:p w:rsidR="001C06A2"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746D3A">
        <w:rPr>
          <w:rFonts w:ascii="Times New Roman" w:hAnsi="Times New Roman"/>
          <w:sz w:val="26"/>
          <w:szCs w:val="26"/>
        </w:rPr>
        <w:t>В случае уменьшения размера обеспечения исполнения контракта в соответствии с частями 7, 7.1 и 7.2 статьи 96 Федерального закона № 44-ФЗ,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w:t>
      </w:r>
      <w:r>
        <w:rPr>
          <w:rFonts w:ascii="Times New Roman" w:hAnsi="Times New Roman"/>
          <w:sz w:val="26"/>
          <w:szCs w:val="26"/>
        </w:rPr>
        <w:t xml:space="preserve">казчиком в срок, не превышающий </w:t>
      </w:r>
      <w:r w:rsidR="00D35239">
        <w:rPr>
          <w:rFonts w:ascii="Times New Roman" w:hAnsi="Times New Roman"/>
          <w:sz w:val="26"/>
          <w:szCs w:val="26"/>
        </w:rPr>
        <w:t>30</w:t>
      </w:r>
      <w:r w:rsidR="0006161A">
        <w:rPr>
          <w:rFonts w:ascii="Times New Roman" w:hAnsi="Times New Roman"/>
          <w:sz w:val="26"/>
          <w:szCs w:val="26"/>
        </w:rPr>
        <w:t xml:space="preserve"> </w:t>
      </w:r>
      <w:r w:rsidRPr="00746D3A">
        <w:rPr>
          <w:rFonts w:ascii="Times New Roman" w:hAnsi="Times New Roman"/>
          <w:sz w:val="26"/>
          <w:szCs w:val="26"/>
        </w:rPr>
        <w:t>(</w:t>
      </w:r>
      <w:r w:rsidR="00D35239">
        <w:rPr>
          <w:rFonts w:ascii="Times New Roman" w:hAnsi="Times New Roman"/>
          <w:sz w:val="26"/>
          <w:szCs w:val="26"/>
        </w:rPr>
        <w:t>тридцать</w:t>
      </w:r>
      <w:r w:rsidRPr="00746D3A">
        <w:rPr>
          <w:rFonts w:ascii="Times New Roman" w:hAnsi="Times New Roman"/>
          <w:sz w:val="26"/>
          <w:szCs w:val="26"/>
        </w:rPr>
        <w:t>) дней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rPr>
      </w:pPr>
      <w:r w:rsidRPr="00E31438">
        <w:rPr>
          <w:rFonts w:ascii="Times New Roman" w:hAnsi="Times New Roman"/>
          <w:b/>
          <w:sz w:val="26"/>
          <w:szCs w:val="26"/>
        </w:rPr>
        <w:t>7.</w:t>
      </w:r>
      <w:r>
        <w:rPr>
          <w:rFonts w:ascii="Times New Roman" w:hAnsi="Times New Roman"/>
          <w:b/>
          <w:sz w:val="26"/>
          <w:szCs w:val="26"/>
        </w:rPr>
        <w:t>8</w:t>
      </w:r>
      <w:r w:rsidRPr="00E31438">
        <w:rPr>
          <w:rFonts w:ascii="Times New Roman" w:hAnsi="Times New Roman"/>
          <w:b/>
          <w:sz w:val="26"/>
          <w:szCs w:val="26"/>
        </w:rPr>
        <w:t>.</w:t>
      </w:r>
      <w:r w:rsidRPr="00A13BA1">
        <w:rPr>
          <w:rFonts w:ascii="Times New Roman" w:hAnsi="Times New Roman"/>
          <w:sz w:val="26"/>
          <w:szCs w:val="26"/>
          <w:lang w:eastAsia="ru-RU"/>
        </w:rPr>
        <w:t xml:space="preserve"> В случае об</w:t>
      </w:r>
      <w:r>
        <w:rPr>
          <w:rFonts w:ascii="Times New Roman" w:hAnsi="Times New Roman"/>
          <w:sz w:val="26"/>
          <w:szCs w:val="26"/>
          <w:lang w:eastAsia="ru-RU"/>
        </w:rPr>
        <w:t xml:space="preserve">еспечения исполнения контракта </w:t>
      </w:r>
      <w:r w:rsidRPr="00A13BA1">
        <w:rPr>
          <w:rFonts w:ascii="Times New Roman" w:hAnsi="Times New Roman"/>
          <w:sz w:val="26"/>
          <w:szCs w:val="26"/>
          <w:lang w:eastAsia="ru-RU"/>
        </w:rPr>
        <w:t xml:space="preserve">предоставлением независимой гарантии </w:t>
      </w:r>
      <w:r>
        <w:rPr>
          <w:rFonts w:ascii="Times New Roman" w:hAnsi="Times New Roman"/>
          <w:sz w:val="26"/>
          <w:szCs w:val="26"/>
          <w:lang w:eastAsia="ru-RU"/>
        </w:rPr>
        <w:t xml:space="preserve">такая гарантия </w:t>
      </w:r>
      <w:r w:rsidRPr="00A13BA1">
        <w:rPr>
          <w:rFonts w:ascii="Times New Roman" w:hAnsi="Times New Roman"/>
          <w:sz w:val="26"/>
          <w:szCs w:val="26"/>
        </w:rPr>
        <w:t>должна соответствовать требованиям статьи 45 Федерального закона № 44-ФЗ.</w:t>
      </w:r>
    </w:p>
    <w:p w:rsidR="001C06A2" w:rsidRPr="00A13BA1" w:rsidRDefault="001C06A2" w:rsidP="001C06A2">
      <w:pPr>
        <w:spacing w:after="0" w:line="240" w:lineRule="auto"/>
        <w:ind w:firstLine="709"/>
        <w:jc w:val="both"/>
        <w:rPr>
          <w:rFonts w:ascii="Times New Roman" w:hAnsi="Times New Roman"/>
          <w:sz w:val="26"/>
          <w:szCs w:val="26"/>
        </w:rPr>
      </w:pPr>
      <w:bookmarkStart w:id="1" w:name="P3"/>
      <w:bookmarkStart w:id="2" w:name="P6"/>
      <w:bookmarkStart w:id="3" w:name="P28"/>
      <w:bookmarkEnd w:id="1"/>
      <w:bookmarkEnd w:id="2"/>
      <w:bookmarkEnd w:id="3"/>
      <w:r w:rsidRPr="00E31438">
        <w:rPr>
          <w:rFonts w:ascii="Times New Roman" w:hAnsi="Times New Roman"/>
          <w:b/>
          <w:sz w:val="26"/>
          <w:szCs w:val="26"/>
        </w:rPr>
        <w:t>7.</w:t>
      </w:r>
      <w:r>
        <w:rPr>
          <w:rFonts w:ascii="Times New Roman" w:hAnsi="Times New Roman"/>
          <w:b/>
          <w:sz w:val="26"/>
          <w:szCs w:val="26"/>
        </w:rPr>
        <w:t>8</w:t>
      </w:r>
      <w:r w:rsidRPr="00E31438">
        <w:rPr>
          <w:rFonts w:ascii="Times New Roman" w:hAnsi="Times New Roman"/>
          <w:b/>
          <w:sz w:val="26"/>
          <w:szCs w:val="26"/>
        </w:rPr>
        <w:t>.1.</w:t>
      </w:r>
      <w:r>
        <w:rPr>
          <w:rFonts w:ascii="Times New Roman" w:hAnsi="Times New Roman"/>
          <w:b/>
          <w:sz w:val="26"/>
          <w:szCs w:val="26"/>
        </w:rPr>
        <w:t xml:space="preserve"> </w:t>
      </w:r>
      <w:r w:rsidRPr="00A13BA1">
        <w:rPr>
          <w:rFonts w:ascii="Times New Roman" w:hAnsi="Times New Roman"/>
          <w:sz w:val="26"/>
          <w:szCs w:val="26"/>
        </w:rPr>
        <w:t>Обязательства принципала, надлежащее исполнение которых обеспечивается независимой гарантией.</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В случае предоставления независимой гарантии в качестве обеспечения исполнения контракта независимая гарантия должна обеспечивать исполнение Поставщиком его обязательств перед Заказчиком по </w:t>
      </w:r>
      <w:r>
        <w:rPr>
          <w:rFonts w:ascii="Times New Roman" w:hAnsi="Times New Roman"/>
          <w:sz w:val="26"/>
          <w:szCs w:val="26"/>
        </w:rPr>
        <w:t>к</w:t>
      </w:r>
      <w:r w:rsidRPr="00A13BA1">
        <w:rPr>
          <w:rFonts w:ascii="Times New Roman" w:hAnsi="Times New Roman"/>
          <w:sz w:val="26"/>
          <w:szCs w:val="26"/>
        </w:rPr>
        <w:t>онтракту, в том числе по уплате неустоек (пеней, штрафов), предусмотренных контрактом, по возмещению убытков (при их наличии),</w:t>
      </w:r>
      <w:r w:rsidRPr="003D440F">
        <w:t xml:space="preserve"> </w:t>
      </w:r>
      <w:r w:rsidRPr="003D440F">
        <w:rPr>
          <w:rFonts w:ascii="Times New Roman" w:hAnsi="Times New Roman"/>
          <w:sz w:val="26"/>
          <w:szCs w:val="26"/>
        </w:rPr>
        <w:t xml:space="preserve">причиненных неисполнением и (или) ненадлежащим исполнением </w:t>
      </w:r>
      <w:r>
        <w:rPr>
          <w:rFonts w:ascii="Times New Roman" w:hAnsi="Times New Roman"/>
          <w:sz w:val="26"/>
          <w:szCs w:val="26"/>
        </w:rPr>
        <w:t>П</w:t>
      </w:r>
      <w:r w:rsidRPr="003D440F">
        <w:rPr>
          <w:rFonts w:ascii="Times New Roman" w:hAnsi="Times New Roman"/>
          <w:sz w:val="26"/>
          <w:szCs w:val="26"/>
        </w:rPr>
        <w:t xml:space="preserve">оставщиком </w:t>
      </w:r>
      <w:r>
        <w:rPr>
          <w:rFonts w:ascii="Times New Roman" w:hAnsi="Times New Roman"/>
          <w:sz w:val="26"/>
          <w:szCs w:val="26"/>
        </w:rPr>
        <w:t>(</w:t>
      </w:r>
      <w:r w:rsidRPr="003D440F">
        <w:rPr>
          <w:rFonts w:ascii="Times New Roman" w:hAnsi="Times New Roman"/>
          <w:sz w:val="26"/>
          <w:szCs w:val="26"/>
        </w:rPr>
        <w:t>принципалом</w:t>
      </w:r>
      <w:r>
        <w:rPr>
          <w:rFonts w:ascii="Times New Roman" w:hAnsi="Times New Roman"/>
          <w:sz w:val="26"/>
          <w:szCs w:val="26"/>
        </w:rPr>
        <w:t>)</w:t>
      </w:r>
      <w:r w:rsidRPr="003D440F">
        <w:rPr>
          <w:rFonts w:ascii="Times New Roman" w:hAnsi="Times New Roman"/>
          <w:sz w:val="26"/>
          <w:szCs w:val="26"/>
        </w:rPr>
        <w:t xml:space="preserve"> своих обязательств по контракту</w:t>
      </w:r>
      <w:r>
        <w:rPr>
          <w:rFonts w:ascii="Times New Roman" w:hAnsi="Times New Roman"/>
          <w:sz w:val="26"/>
          <w:szCs w:val="26"/>
        </w:rPr>
        <w:t>,</w:t>
      </w:r>
      <w:r w:rsidRPr="00A13BA1">
        <w:rPr>
          <w:rFonts w:ascii="Times New Roman" w:hAnsi="Times New Roman"/>
          <w:sz w:val="26"/>
          <w:szCs w:val="26"/>
        </w:rPr>
        <w:t xml:space="preserve"> возврату аванса </w:t>
      </w:r>
      <w:r w:rsidRPr="00F6429B">
        <w:rPr>
          <w:rFonts w:ascii="Times New Roman" w:hAnsi="Times New Roman"/>
          <w:i/>
          <w:sz w:val="26"/>
          <w:szCs w:val="26"/>
        </w:rPr>
        <w:t>(при наличии условия о выплате аванса)</w:t>
      </w:r>
      <w:r w:rsidRPr="00A13BA1">
        <w:rPr>
          <w:rFonts w:ascii="Times New Roman" w:hAnsi="Times New Roman"/>
          <w:sz w:val="26"/>
          <w:szCs w:val="26"/>
        </w:rPr>
        <w:t>.</w:t>
      </w:r>
      <w:r w:rsidRPr="003D440F">
        <w:t xml:space="preserve"> </w:t>
      </w:r>
    </w:p>
    <w:p w:rsidR="001C06A2" w:rsidRPr="00A13BA1"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8C6AF5">
        <w:rPr>
          <w:rFonts w:ascii="Times New Roman" w:hAnsi="Times New Roman"/>
          <w:b/>
          <w:sz w:val="26"/>
          <w:szCs w:val="26"/>
          <w:lang w:eastAsia="ru-RU"/>
        </w:rPr>
        <w:t>7.</w:t>
      </w:r>
      <w:r>
        <w:rPr>
          <w:rFonts w:ascii="Times New Roman" w:hAnsi="Times New Roman"/>
          <w:b/>
          <w:sz w:val="26"/>
          <w:szCs w:val="26"/>
          <w:lang w:eastAsia="ru-RU"/>
        </w:rPr>
        <w:t>8</w:t>
      </w:r>
      <w:r w:rsidRPr="008C6AF5">
        <w:rPr>
          <w:rFonts w:ascii="Times New Roman" w:hAnsi="Times New Roman"/>
          <w:b/>
          <w:sz w:val="26"/>
          <w:szCs w:val="26"/>
          <w:lang w:eastAsia="ru-RU"/>
        </w:rPr>
        <w:t>.</w:t>
      </w:r>
      <w:r>
        <w:rPr>
          <w:rFonts w:ascii="Times New Roman" w:hAnsi="Times New Roman"/>
          <w:b/>
          <w:sz w:val="26"/>
          <w:szCs w:val="26"/>
          <w:lang w:eastAsia="ru-RU"/>
        </w:rPr>
        <w:t>2.</w:t>
      </w:r>
      <w:r w:rsidRPr="00A13BA1">
        <w:rPr>
          <w:rFonts w:ascii="Times New Roman" w:hAnsi="Times New Roman"/>
          <w:sz w:val="26"/>
          <w:szCs w:val="26"/>
          <w:lang w:eastAsia="ru-RU"/>
        </w:rPr>
        <w:t xml:space="preserve">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w:t>
      </w:r>
    </w:p>
    <w:p w:rsidR="001C06A2" w:rsidRPr="0021286F" w:rsidRDefault="001C06A2" w:rsidP="001C06A2">
      <w:pPr>
        <w:widowControl w:val="0"/>
        <w:autoSpaceDE w:val="0"/>
        <w:autoSpaceDN w:val="0"/>
        <w:adjustRightInd w:val="0"/>
        <w:spacing w:after="0" w:line="240" w:lineRule="auto"/>
        <w:ind w:firstLine="709"/>
        <w:jc w:val="both"/>
        <w:rPr>
          <w:rFonts w:ascii="Times New Roman" w:hAnsi="Times New Roman"/>
          <w:sz w:val="26"/>
          <w:szCs w:val="26"/>
          <w:lang w:eastAsia="ru-RU"/>
        </w:rPr>
      </w:pPr>
      <w:r w:rsidRPr="00A13BA1">
        <w:rPr>
          <w:rFonts w:ascii="Times New Roman" w:hAnsi="Times New Roman"/>
          <w:sz w:val="26"/>
          <w:szCs w:val="26"/>
          <w:lang w:eastAsia="ru-RU"/>
        </w:rPr>
        <w:t xml:space="preserve">Размер такого обеспечения может быть уменьшен в порядке и случаях, которые предусмотрены частями 7, 7.1, 7.2 и 7.3 статьи 96 </w:t>
      </w:r>
      <w:r w:rsidRPr="00A13BA1">
        <w:rPr>
          <w:rFonts w:ascii="Times New Roman" w:hAnsi="Times New Roman"/>
          <w:sz w:val="26"/>
          <w:szCs w:val="26"/>
        </w:rPr>
        <w:t xml:space="preserve">Федерального </w:t>
      </w:r>
      <w:r>
        <w:rPr>
          <w:rFonts w:ascii="Times New Roman" w:hAnsi="Times New Roman"/>
          <w:sz w:val="26"/>
          <w:szCs w:val="26"/>
        </w:rPr>
        <w:br/>
      </w:r>
      <w:r w:rsidRPr="00A13BA1">
        <w:rPr>
          <w:rFonts w:ascii="Times New Roman" w:hAnsi="Times New Roman"/>
          <w:sz w:val="26"/>
          <w:szCs w:val="26"/>
        </w:rPr>
        <w:t>закона № 44-ФЗ</w:t>
      </w:r>
      <w:r w:rsidRPr="00A13BA1">
        <w:rPr>
          <w:rFonts w:ascii="Times New Roman" w:hAnsi="Times New Roman"/>
          <w:sz w:val="26"/>
          <w:szCs w:val="26"/>
          <w:lang w:eastAsia="ru-RU"/>
        </w:rPr>
        <w:t xml:space="preserve">. За каждый день просрочки исполнения Поставщиком </w:t>
      </w:r>
      <w:r w:rsidRPr="00A13BA1">
        <w:rPr>
          <w:rFonts w:ascii="Times New Roman" w:hAnsi="Times New Roman"/>
          <w:sz w:val="26"/>
          <w:szCs w:val="26"/>
          <w:lang w:eastAsia="ru-RU"/>
        </w:rPr>
        <w:lastRenderedPageBreak/>
        <w:t xml:space="preserve">обязательства, предусмотренного настоящим пунктом, начисляется пеня в размере, определенном в порядке, установленном в соответствии с пунктом </w:t>
      </w:r>
      <w:r w:rsidRPr="00F57E7D">
        <w:rPr>
          <w:rFonts w:ascii="Times New Roman" w:hAnsi="Times New Roman"/>
          <w:sz w:val="26"/>
          <w:szCs w:val="26"/>
          <w:lang w:eastAsia="ru-RU"/>
        </w:rPr>
        <w:t>8.6</w:t>
      </w:r>
      <w:r w:rsidRPr="0021286F">
        <w:rPr>
          <w:rFonts w:ascii="Times New Roman" w:hAnsi="Times New Roman"/>
          <w:sz w:val="26"/>
          <w:szCs w:val="26"/>
          <w:lang w:eastAsia="ru-RU"/>
        </w:rPr>
        <w:t xml:space="preserve"> настоящего контракта.</w:t>
      </w:r>
    </w:p>
    <w:p w:rsidR="001C06A2" w:rsidRPr="00746D3A" w:rsidRDefault="001C06A2" w:rsidP="001C06A2">
      <w:pPr>
        <w:autoSpaceDE w:val="0"/>
        <w:autoSpaceDN w:val="0"/>
        <w:adjustRightInd w:val="0"/>
        <w:spacing w:after="0" w:line="240" w:lineRule="auto"/>
        <w:ind w:firstLine="709"/>
        <w:jc w:val="both"/>
        <w:rPr>
          <w:rFonts w:ascii="Times New Roman" w:eastAsia="Times New Roman" w:hAnsi="Times New Roman"/>
          <w:sz w:val="26"/>
          <w:szCs w:val="26"/>
          <w:lang w:eastAsia="zh-CN"/>
        </w:rPr>
      </w:pPr>
      <w:r w:rsidRPr="008C6AF5">
        <w:rPr>
          <w:rFonts w:ascii="Times New Roman" w:hAnsi="Times New Roman"/>
          <w:b/>
          <w:bCs/>
          <w:sz w:val="26"/>
          <w:szCs w:val="26"/>
          <w:lang w:eastAsia="ru-RU"/>
        </w:rPr>
        <w:t>7.</w:t>
      </w:r>
      <w:r>
        <w:rPr>
          <w:rFonts w:ascii="Times New Roman" w:hAnsi="Times New Roman"/>
          <w:b/>
          <w:bCs/>
          <w:sz w:val="26"/>
          <w:szCs w:val="26"/>
          <w:lang w:eastAsia="ru-RU"/>
        </w:rPr>
        <w:t>8.3.</w:t>
      </w:r>
      <w:r w:rsidRPr="00A13BA1">
        <w:rPr>
          <w:rFonts w:ascii="Times New Roman" w:hAnsi="Times New Roman"/>
          <w:sz w:val="26"/>
          <w:szCs w:val="26"/>
          <w:lang w:eastAsia="ru-RU"/>
        </w:rPr>
        <w:t xml:space="preserve"> </w:t>
      </w:r>
      <w:r w:rsidRPr="008C6AF5">
        <w:rPr>
          <w:rFonts w:ascii="Times New Roman" w:hAnsi="Times New Roman"/>
          <w:sz w:val="26"/>
          <w:szCs w:val="26"/>
          <w:lang w:eastAsia="ru-RU"/>
        </w:rPr>
        <w:t xml:space="preserve">В случае окончания срока действия независимой гарантии, предоставленной в качестве обеспечения исполнения контракта, при условии, что обязательства по контракту не исполнены надлежащим образом к дате окончания срока действия независимой гарантии, Поставщик обязуется предоставить новое обеспечение исполнение контракта в размере, уменьшенном   пропорционально стоимости исполненных обязательств, приемка и оплата которых осуществлены в порядке и сроки, которые предусмотрены контрактом. При этом способ обеспечения исполнения контракта определяется в соответствии с требованиями Федерального закона № 44-ФЗ Поставщиком самостоятельно (либо новая независимая гарантия, либо внесение денежных средств на указанный счёт Заказчика). Новое обеспечение должно быть предоставлено не позднее 10 (десяти) рабочих дней до окончания срока действия независимой гарантии, предоставленной в качестве обеспечения исполнения контракта ранее. </w:t>
      </w:r>
    </w:p>
    <w:p w:rsidR="001C06A2" w:rsidRPr="008C6AF5"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F57E7D">
        <w:rPr>
          <w:rFonts w:ascii="Times New Roman" w:hAnsi="Times New Roman"/>
          <w:b/>
          <w:sz w:val="26"/>
          <w:szCs w:val="26"/>
          <w:lang w:eastAsia="ru-RU"/>
        </w:rPr>
        <w:t>7.</w:t>
      </w:r>
      <w:r>
        <w:rPr>
          <w:rFonts w:ascii="Times New Roman" w:hAnsi="Times New Roman"/>
          <w:b/>
          <w:sz w:val="26"/>
          <w:szCs w:val="26"/>
          <w:lang w:eastAsia="ru-RU"/>
        </w:rPr>
        <w:t>8.4.</w:t>
      </w:r>
      <w:r w:rsidRPr="008C6AF5">
        <w:rPr>
          <w:rFonts w:ascii="Times New Roman" w:hAnsi="Times New Roman"/>
          <w:sz w:val="26"/>
          <w:szCs w:val="26"/>
          <w:lang w:eastAsia="ru-RU"/>
        </w:rPr>
        <w:t xml:space="preserve"> В случае предоставления взамен утратившего силу обеспечения исполнения контракта (отзыв лицензии у банка, предоставившего независимую гарантию в качестве обеспечения исполнения контракта, лицензии на осуществление банковских операций, истечения срока действия гарантии и в иных случаях)  новой независимой гарантии, она должна быть выдана организацией, предусмотренной   частью 1 статьи 45 Федерального закона № 44-ФЗ,   ее условия должны соответствовать требованиям статьи 45 Федерального закона № 44-ФЗ, а также требованиям, указанным в извещении о проведении закупки, проекте контракта. </w:t>
      </w:r>
    </w:p>
    <w:p w:rsidR="001C06A2" w:rsidRPr="008C6AF5"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F57E7D">
        <w:rPr>
          <w:rFonts w:ascii="Times New Roman" w:hAnsi="Times New Roman"/>
          <w:b/>
          <w:sz w:val="26"/>
          <w:szCs w:val="26"/>
          <w:lang w:eastAsia="ru-RU"/>
        </w:rPr>
        <w:t>7.</w:t>
      </w:r>
      <w:r>
        <w:rPr>
          <w:rFonts w:ascii="Times New Roman" w:hAnsi="Times New Roman"/>
          <w:b/>
          <w:sz w:val="26"/>
          <w:szCs w:val="26"/>
          <w:lang w:eastAsia="ru-RU"/>
        </w:rPr>
        <w:t>8.5.</w:t>
      </w:r>
      <w:r w:rsidRPr="008C6AF5">
        <w:rPr>
          <w:rFonts w:ascii="Times New Roman" w:hAnsi="Times New Roman"/>
          <w:sz w:val="26"/>
          <w:szCs w:val="26"/>
          <w:lang w:eastAsia="ru-RU"/>
        </w:rPr>
        <w:t xml:space="preserve"> Срок действия новой независимой гарантии определяется Поставщиком самостоятельно с учетом требований, определенных частью 3 статьи 96 Федерального закона № 44-ФЗ. </w:t>
      </w:r>
    </w:p>
    <w:p w:rsidR="001C06A2" w:rsidRPr="008C6AF5"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F57E7D">
        <w:rPr>
          <w:rFonts w:ascii="Times New Roman" w:hAnsi="Times New Roman"/>
          <w:b/>
          <w:sz w:val="26"/>
          <w:szCs w:val="26"/>
          <w:lang w:eastAsia="ru-RU"/>
        </w:rPr>
        <w:t>7.</w:t>
      </w:r>
      <w:r>
        <w:rPr>
          <w:rFonts w:ascii="Times New Roman" w:hAnsi="Times New Roman"/>
          <w:b/>
          <w:sz w:val="26"/>
          <w:szCs w:val="26"/>
          <w:lang w:eastAsia="ru-RU"/>
        </w:rPr>
        <w:t>9.</w:t>
      </w:r>
      <w:r w:rsidRPr="008C6AF5">
        <w:rPr>
          <w:rFonts w:ascii="Times New Roman" w:hAnsi="Times New Roman"/>
          <w:sz w:val="26"/>
          <w:szCs w:val="26"/>
          <w:lang w:eastAsia="ru-RU"/>
        </w:rPr>
        <w:t xml:space="preserve"> Заказчик проверяет условия новой независимой гарантии в срок, не превышающий трех рабочих дней со дня ее поступления.</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F57E7D">
        <w:rPr>
          <w:rFonts w:ascii="Times New Roman" w:hAnsi="Times New Roman"/>
          <w:b/>
          <w:sz w:val="26"/>
          <w:szCs w:val="26"/>
          <w:lang w:eastAsia="ru-RU"/>
        </w:rPr>
        <w:t>7.</w:t>
      </w:r>
      <w:r>
        <w:rPr>
          <w:rFonts w:ascii="Times New Roman" w:hAnsi="Times New Roman"/>
          <w:b/>
          <w:sz w:val="26"/>
          <w:szCs w:val="26"/>
          <w:lang w:eastAsia="ru-RU"/>
        </w:rPr>
        <w:t>10.</w:t>
      </w:r>
      <w:r w:rsidRPr="008C6AF5">
        <w:rPr>
          <w:rFonts w:ascii="Times New Roman" w:hAnsi="Times New Roman"/>
          <w:sz w:val="26"/>
          <w:szCs w:val="26"/>
          <w:lang w:eastAsia="ru-RU"/>
        </w:rPr>
        <w:t xml:space="preserve"> Заказчик вправе контролировать исполнение Поставщиком обязательства по предоставлению нового обеспечения исполнения контракта, взамен утратившего силу.</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rPr>
      </w:pPr>
      <w:r w:rsidRPr="00F57E7D">
        <w:rPr>
          <w:rFonts w:ascii="Times New Roman" w:hAnsi="Times New Roman"/>
          <w:b/>
          <w:sz w:val="26"/>
          <w:szCs w:val="26"/>
          <w:lang w:eastAsia="ru-RU"/>
        </w:rPr>
        <w:t>7.</w:t>
      </w:r>
      <w:r>
        <w:rPr>
          <w:rFonts w:ascii="Times New Roman" w:hAnsi="Times New Roman"/>
          <w:b/>
          <w:sz w:val="26"/>
          <w:szCs w:val="26"/>
          <w:lang w:eastAsia="ru-RU"/>
        </w:rPr>
        <w:t>11.</w:t>
      </w:r>
      <w:r>
        <w:rPr>
          <w:rFonts w:ascii="Times New Roman" w:hAnsi="Times New Roman"/>
          <w:sz w:val="26"/>
          <w:szCs w:val="26"/>
          <w:lang w:eastAsia="ru-RU"/>
        </w:rPr>
        <w:t xml:space="preserve"> </w:t>
      </w:r>
      <w:r w:rsidRPr="00A13BA1">
        <w:rPr>
          <w:rFonts w:ascii="Times New Roman" w:hAnsi="Times New Roman"/>
          <w:sz w:val="26"/>
          <w:szCs w:val="26"/>
          <w:lang w:eastAsia="ru-RU"/>
        </w:rPr>
        <w:t>В случае, если участником закупки, с которым заключается контракт, является казенное учреждение, положения Федерального закона №</w:t>
      </w:r>
      <w:r>
        <w:rPr>
          <w:rFonts w:ascii="Times New Roman" w:hAnsi="Times New Roman"/>
          <w:sz w:val="26"/>
          <w:szCs w:val="26"/>
          <w:lang w:eastAsia="ru-RU"/>
        </w:rPr>
        <w:t xml:space="preserve"> </w:t>
      </w:r>
      <w:r w:rsidRPr="00A13BA1">
        <w:rPr>
          <w:rFonts w:ascii="Times New Roman" w:hAnsi="Times New Roman"/>
          <w:sz w:val="26"/>
          <w:szCs w:val="26"/>
          <w:lang w:eastAsia="ru-RU"/>
        </w:rPr>
        <w:t>44-ФЗ об обеспечении исполнения контракта</w:t>
      </w:r>
      <w:r w:rsidRPr="00A13BA1">
        <w:rPr>
          <w:rFonts w:ascii="Times New Roman" w:hAnsi="Times New Roman"/>
          <w:sz w:val="26"/>
          <w:szCs w:val="26"/>
        </w:rPr>
        <w:t>, включая положения о предоставлении такого обеспечения с учетом положений статьи 37 Федерального закона №</w:t>
      </w:r>
      <w:r>
        <w:rPr>
          <w:rFonts w:ascii="Times New Roman" w:hAnsi="Times New Roman"/>
          <w:sz w:val="26"/>
          <w:szCs w:val="26"/>
        </w:rPr>
        <w:t xml:space="preserve"> 44-ФЗ </w:t>
      </w:r>
      <w:r w:rsidRPr="00A13BA1">
        <w:rPr>
          <w:rFonts w:ascii="Times New Roman" w:hAnsi="Times New Roman"/>
          <w:sz w:val="26"/>
          <w:szCs w:val="26"/>
          <w:lang w:eastAsia="ru-RU"/>
        </w:rPr>
        <w:t>к такому участнику не применяются.</w:t>
      </w:r>
      <w:r w:rsidRPr="00A13BA1">
        <w:rPr>
          <w:rFonts w:ascii="Times New Roman" w:hAnsi="Times New Roman"/>
          <w:sz w:val="26"/>
          <w:szCs w:val="26"/>
        </w:rPr>
        <w:t xml:space="preserve"> </w:t>
      </w:r>
    </w:p>
    <w:p w:rsidR="00EA4C6A" w:rsidRPr="002769AC" w:rsidRDefault="00EA4C6A" w:rsidP="00EA4C6A">
      <w:pPr>
        <w:spacing w:after="0" w:line="240" w:lineRule="auto"/>
        <w:ind w:firstLine="709"/>
        <w:jc w:val="both"/>
        <w:rPr>
          <w:rFonts w:ascii="Times New Roman" w:eastAsia="Times New Roman" w:hAnsi="Times New Roman"/>
          <w:sz w:val="26"/>
          <w:szCs w:val="26"/>
          <w:lang w:eastAsia="ru-RU"/>
        </w:rPr>
      </w:pPr>
      <w:r w:rsidRPr="002769AC">
        <w:rPr>
          <w:rFonts w:ascii="Times New Roman" w:eastAsia="Times New Roman" w:hAnsi="Times New Roman"/>
          <w:b/>
          <w:sz w:val="26"/>
          <w:szCs w:val="26"/>
          <w:lang w:eastAsia="ru-RU"/>
        </w:rPr>
        <w:t>7.12.</w:t>
      </w:r>
      <w:r w:rsidRPr="002769AC">
        <w:rPr>
          <w:rFonts w:ascii="Times New Roman" w:eastAsia="Times New Roman" w:hAnsi="Times New Roman"/>
          <w:sz w:val="26"/>
          <w:szCs w:val="26"/>
          <w:lang w:eastAsia="ru-RU"/>
        </w:rPr>
        <w:t xml:space="preserve">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w:t>
      </w:r>
      <w:r w:rsidRPr="002769AC">
        <w:rPr>
          <w:rFonts w:ascii="Times New Roman" w:eastAsia="Times New Roman" w:hAnsi="Times New Roman"/>
          <w:sz w:val="26"/>
          <w:szCs w:val="26"/>
        </w:rPr>
        <w:t xml:space="preserve"> в том числе с учетом положений статьи 37 Федерального закона № 44-ФЗ </w:t>
      </w:r>
      <w:r w:rsidRPr="002769AC">
        <w:rPr>
          <w:rFonts w:ascii="Times New Roman" w:eastAsia="Times New Roman" w:hAnsi="Times New Roman"/>
          <w:sz w:val="26"/>
          <w:szCs w:val="26"/>
          <w:lang w:eastAsia="ru-RU"/>
        </w:rPr>
        <w:t>в случае, установленном частью 8.1 статьи 96 Федерального закона № 44-ФЗ.</w:t>
      </w:r>
    </w:p>
    <w:p w:rsidR="00EA4C6A" w:rsidRPr="00A13BA1" w:rsidRDefault="00EA4C6A" w:rsidP="001C06A2">
      <w:pPr>
        <w:autoSpaceDE w:val="0"/>
        <w:autoSpaceDN w:val="0"/>
        <w:adjustRightInd w:val="0"/>
        <w:spacing w:after="0" w:line="240" w:lineRule="auto"/>
        <w:ind w:firstLine="709"/>
        <w:jc w:val="both"/>
        <w:rPr>
          <w:rFonts w:ascii="Times New Roman" w:hAnsi="Times New Roman"/>
          <w:sz w:val="26"/>
          <w:szCs w:val="26"/>
          <w:lang w:eastAsia="ru-RU"/>
        </w:rPr>
      </w:pP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 xml:space="preserve">8. </w:t>
      </w:r>
      <w:r w:rsidRPr="00A13BA1">
        <w:rPr>
          <w:rFonts w:ascii="Times New Roman" w:hAnsi="Times New Roman"/>
          <w:b/>
          <w:sz w:val="26"/>
          <w:szCs w:val="26"/>
        </w:rPr>
        <w:t>Ответственность сторон</w:t>
      </w:r>
    </w:p>
    <w:p w:rsidR="001C06A2" w:rsidRPr="00A13BA1" w:rsidRDefault="001C06A2" w:rsidP="001C06A2">
      <w:pPr>
        <w:spacing w:after="0" w:line="240" w:lineRule="auto"/>
        <w:ind w:firstLine="709"/>
        <w:jc w:val="both"/>
        <w:rPr>
          <w:rFonts w:ascii="Times New Roman" w:hAnsi="Times New Roman"/>
          <w:sz w:val="26"/>
          <w:szCs w:val="26"/>
        </w:rPr>
      </w:pPr>
      <w:r w:rsidRPr="00F57E7D">
        <w:rPr>
          <w:rFonts w:ascii="Times New Roman" w:hAnsi="Times New Roman"/>
          <w:b/>
          <w:sz w:val="26"/>
          <w:szCs w:val="26"/>
        </w:rPr>
        <w:lastRenderedPageBreak/>
        <w:t>8.1.</w:t>
      </w:r>
      <w:r w:rsidRPr="00A13BA1">
        <w:rPr>
          <w:rFonts w:ascii="Times New Roman" w:hAnsi="Times New Roman"/>
          <w:sz w:val="26"/>
          <w:szCs w:val="26"/>
        </w:rPr>
        <w:t xml:space="preserve"> Стороны несут ответственность за неисполнение или ненадлежащее исполнение обязательств по контракту в соответствии с настоящим контрактом и действующим законодательством Российской Федерации.</w:t>
      </w:r>
    </w:p>
    <w:p w:rsidR="001C06A2" w:rsidRPr="00A13BA1" w:rsidRDefault="001C06A2" w:rsidP="001C06A2">
      <w:pPr>
        <w:spacing w:after="0" w:line="240" w:lineRule="auto"/>
        <w:ind w:firstLine="709"/>
        <w:jc w:val="both"/>
        <w:rPr>
          <w:rFonts w:ascii="Times New Roman" w:hAnsi="Times New Roman"/>
          <w:sz w:val="26"/>
          <w:szCs w:val="26"/>
        </w:rPr>
      </w:pPr>
      <w:r w:rsidRPr="00F57E7D">
        <w:rPr>
          <w:rFonts w:ascii="Times New Roman" w:hAnsi="Times New Roman"/>
          <w:b/>
          <w:sz w:val="26"/>
          <w:szCs w:val="26"/>
        </w:rPr>
        <w:t>8.2.</w:t>
      </w:r>
      <w:r w:rsidRPr="00A13BA1">
        <w:rPr>
          <w:rFonts w:ascii="Times New Roman" w:hAnsi="Times New Roman"/>
          <w:sz w:val="26"/>
          <w:szCs w:val="26"/>
        </w:rPr>
        <w:t xml:space="preserve">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1C06A2" w:rsidRPr="00A13BA1" w:rsidRDefault="001C06A2" w:rsidP="001C06A2">
      <w:pPr>
        <w:spacing w:after="0" w:line="240" w:lineRule="auto"/>
        <w:ind w:firstLine="709"/>
        <w:jc w:val="both"/>
        <w:rPr>
          <w:rFonts w:ascii="Times New Roman" w:hAnsi="Times New Roman"/>
          <w:sz w:val="26"/>
          <w:szCs w:val="26"/>
        </w:rPr>
      </w:pPr>
      <w:r w:rsidRPr="00F57E7D">
        <w:rPr>
          <w:rFonts w:ascii="Times New Roman" w:hAnsi="Times New Roman"/>
          <w:b/>
          <w:sz w:val="26"/>
          <w:szCs w:val="26"/>
        </w:rPr>
        <w:t>8.3.</w:t>
      </w:r>
      <w:r w:rsidRPr="00A13BA1">
        <w:rPr>
          <w:rFonts w:ascii="Times New Roman" w:hAnsi="Times New Roman"/>
          <w:sz w:val="26"/>
          <w:szCs w:val="26"/>
        </w:rPr>
        <w:t xml:space="preserve">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1C06A2" w:rsidRPr="00A13BA1" w:rsidRDefault="001C06A2" w:rsidP="001C06A2">
      <w:pPr>
        <w:spacing w:after="0" w:line="240" w:lineRule="auto"/>
        <w:ind w:firstLine="709"/>
        <w:jc w:val="both"/>
        <w:rPr>
          <w:rFonts w:ascii="Times New Roman" w:hAnsi="Times New Roman"/>
          <w:sz w:val="26"/>
          <w:szCs w:val="26"/>
        </w:rPr>
      </w:pPr>
      <w:r w:rsidRPr="00F57E7D">
        <w:rPr>
          <w:rFonts w:ascii="Times New Roman" w:hAnsi="Times New Roman"/>
          <w:b/>
          <w:sz w:val="26"/>
          <w:szCs w:val="26"/>
        </w:rPr>
        <w:t>8.4.</w:t>
      </w:r>
      <w:r w:rsidRPr="00A13BA1">
        <w:rPr>
          <w:rFonts w:ascii="Times New Roman" w:hAnsi="Times New Roman"/>
          <w:sz w:val="26"/>
          <w:szCs w:val="26"/>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а) 1000 рублей, если цена контракта не превышает 3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б) 5000 рублей, если цена контракта составляет от 3 млн. рублей до 50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в) 10000 рублей, если цена контракта составляет от 50 млн. рублей до 100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г) 100000 рублей, если цена контракта превышает 100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F57E7D">
        <w:rPr>
          <w:rFonts w:ascii="Times New Roman" w:hAnsi="Times New Roman"/>
          <w:b/>
          <w:sz w:val="26"/>
          <w:szCs w:val="26"/>
        </w:rPr>
        <w:t>8.5.</w:t>
      </w:r>
      <w:r w:rsidRPr="00A13BA1">
        <w:rPr>
          <w:rFonts w:ascii="Times New Roman" w:hAnsi="Times New Roman"/>
          <w:sz w:val="26"/>
          <w:szCs w:val="26"/>
        </w:rPr>
        <w:t xml:space="preserve">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F57E7D">
        <w:rPr>
          <w:rFonts w:ascii="Times New Roman" w:hAnsi="Times New Roman"/>
          <w:b/>
          <w:sz w:val="26"/>
          <w:szCs w:val="26"/>
        </w:rPr>
        <w:t>8.6.</w:t>
      </w:r>
      <w:r w:rsidRPr="00A13BA1">
        <w:rPr>
          <w:rFonts w:ascii="Times New Roman" w:hAnsi="Times New Roman"/>
          <w:sz w:val="26"/>
          <w:szCs w:val="26"/>
        </w:rPr>
        <w:t xml:space="preserve">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8.7.</w:t>
      </w:r>
      <w:r w:rsidRPr="00A13BA1">
        <w:rPr>
          <w:rFonts w:ascii="Times New Roman" w:hAnsi="Times New Roman"/>
          <w:sz w:val="26"/>
          <w:szCs w:val="26"/>
        </w:rPr>
        <w:t xml:space="preserve">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w:t>
      </w:r>
      <w:r w:rsidRPr="006548DD">
        <w:rPr>
          <w:rFonts w:ascii="Times New Roman" w:hAnsi="Times New Roman"/>
          <w:sz w:val="26"/>
          <w:szCs w:val="26"/>
          <w:u w:val="single"/>
        </w:rPr>
        <w:t>(за исключением случаев, предусмотренных пунктами 8.8 - 8.11 контракта)</w:t>
      </w:r>
      <w:r w:rsidRPr="00A13BA1">
        <w:rPr>
          <w:rFonts w:ascii="Times New Roman" w:hAnsi="Times New Roman"/>
          <w:sz w:val="26"/>
          <w:szCs w:val="26"/>
        </w:rPr>
        <w:t>:</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а) 10 процентов цены контракта (этапа) в случае, если цена контракта (этапа) не превышает 3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lastRenderedPageBreak/>
        <w:t>б) 5 процентов цены контракта (этапа) в случае, если цена контракта (этапа) составляет от 3 млн. рублей до 50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в) 1 процент цены контракта (этапа) в случае, если цена контракта (этапа) составляет от 50 млн. рублей до 100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г) 0,5 процента цены контракта (этапа) в случае, если цена контракта (этапа) составляет от 100 млн. рублей до 500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д) 0,4 процента цены контракта (этапа) в случае, если цена контракта (этапа) составляет от 500 млн. рублей до 1 млрд.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е) 0,3 процента цены контракта (этапа) в случае, если цена контракта (этапа) составляет от 1 млрд. рублей до 2 млрд.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ж) 0,25 процента цены контракта (этапа) в случае, если цена контракта (этапа) составляет от 2 млрд. рублей до 5 млрд.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з) 0,2 процента цены контракта (этапа) в случае, если цена контракта (этапа) составляет от 5 млрд. рублей до 10 млрд.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и) 0,1 процента цены контракта (этапа) в случае, если цена контракта (этапа) превышает 10 млрд. рублей.</w:t>
      </w:r>
    </w:p>
    <w:p w:rsidR="001C06A2" w:rsidRPr="00A13BA1" w:rsidRDefault="001C06A2" w:rsidP="001C06A2">
      <w:pPr>
        <w:spacing w:after="0" w:line="240" w:lineRule="auto"/>
        <w:ind w:firstLine="709"/>
        <w:jc w:val="both"/>
        <w:rPr>
          <w:rFonts w:ascii="Times New Roman" w:hAnsi="Times New Roman"/>
          <w:sz w:val="26"/>
          <w:szCs w:val="26"/>
        </w:rPr>
      </w:pPr>
      <w:r w:rsidRPr="006548DD">
        <w:rPr>
          <w:rFonts w:ascii="Times New Roman" w:hAnsi="Times New Roman"/>
          <w:b/>
          <w:sz w:val="26"/>
          <w:szCs w:val="26"/>
        </w:rPr>
        <w:t>8.8.</w:t>
      </w:r>
      <w:r w:rsidRPr="00A13BA1">
        <w:rPr>
          <w:rFonts w:ascii="Times New Roman" w:hAnsi="Times New Roman"/>
          <w:sz w:val="26"/>
          <w:szCs w:val="26"/>
        </w:rPr>
        <w:t xml:space="preserve">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w:t>
      </w:r>
      <w:r w:rsidRPr="00A13BA1">
        <w:rPr>
          <w:rFonts w:ascii="Times New Roman" w:hAnsi="Times New Roman"/>
          <w:sz w:val="26"/>
          <w:szCs w:val="26"/>
          <w:lang w:eastAsia="ru-RU"/>
        </w:rPr>
        <w:t xml:space="preserve">№ 44-ФЗ, </w:t>
      </w:r>
      <w:r w:rsidRPr="00A13BA1">
        <w:rPr>
          <w:rFonts w:ascii="Times New Roman" w:hAnsi="Times New Roman"/>
          <w:sz w:val="26"/>
          <w:szCs w:val="26"/>
        </w:rPr>
        <w:t>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8.9.</w:t>
      </w:r>
      <w:r w:rsidRPr="00A13BA1">
        <w:rPr>
          <w:rFonts w:ascii="Times New Roman" w:hAnsi="Times New Roman"/>
          <w:sz w:val="26"/>
          <w:szCs w:val="26"/>
        </w:rPr>
        <w:t xml:space="preserve">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w:t>
      </w:r>
      <w:r>
        <w:rPr>
          <w:rFonts w:ascii="Times New Roman" w:hAnsi="Times New Roman"/>
          <w:sz w:val="26"/>
          <w:szCs w:val="26"/>
        </w:rPr>
        <w:t>№</w:t>
      </w:r>
      <w:r w:rsidRPr="00A13BA1">
        <w:rPr>
          <w:rFonts w:ascii="Times New Roman" w:hAnsi="Times New Roman"/>
          <w:sz w:val="26"/>
          <w:szCs w:val="26"/>
        </w:rPr>
        <w:t xml:space="preserve"> 44-ФЗ), предложившим наиболее высокую цену за право заключения контракта, размер штрафа рассчитывается в порядке, установленном настоящим разделом контракта,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а) в случае, если цена контракта не превышает начальную (максимальную) цену контракта: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10 процентов начальной (максимальной) цены контракта, если цена контракта не превышает 3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5 процентов начальной (максимальной) цены контракта, если цена контракта составляет от 3 млн. рублей до 50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1 процент начальной (максимальной) цены контракта, если цена контракта составляет от 50 млн. рублей до 100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б) в случае, если цена контракта превышает начальную (максимальную) цену контракта: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10 процентов цены контракта, если цена контракта не превышает 3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5 процентов цены контракта, если цена контракта составляет от 3 млн. рублей до 50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1 процент цены контракта, если цена контракта составляет от 50 млн. рублей до 100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lastRenderedPageBreak/>
        <w:t>8.10.</w:t>
      </w:r>
      <w:r w:rsidRPr="00A13BA1">
        <w:rPr>
          <w:rFonts w:ascii="Times New Roman" w:hAnsi="Times New Roman"/>
          <w:sz w:val="26"/>
          <w:szCs w:val="26"/>
        </w:rPr>
        <w:t xml:space="preserve">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а) 1000 рублей, если цена контракта не превышает 3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б) 5000 рублей, если цена контракта составляет от 3 млн. рублей до 50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в) 10000 рублей, если цена  контракта составляет от 50 млн. рублей до 100 млн. рублей (включительно);</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A13BA1">
        <w:rPr>
          <w:rFonts w:ascii="Times New Roman" w:hAnsi="Times New Roman"/>
          <w:sz w:val="26"/>
          <w:szCs w:val="26"/>
        </w:rPr>
        <w:t>г) 100000 рублей, если цена контракта превышает 100 млн. рублей.</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8.11.</w:t>
      </w:r>
      <w:r w:rsidRPr="00A13BA1">
        <w:rPr>
          <w:rFonts w:ascii="Times New Roman" w:hAnsi="Times New Roman"/>
          <w:sz w:val="26"/>
          <w:szCs w:val="26"/>
        </w:rPr>
        <w:t xml:space="preserve">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(при наличии в контракте такого условия) штраф устанавливается в размере 5 процентов объема такого привлечения, установленного контрактом.</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8.12.</w:t>
      </w:r>
      <w:r w:rsidRPr="00A13BA1">
        <w:rPr>
          <w:rFonts w:ascii="Times New Roman" w:hAnsi="Times New Roman"/>
          <w:sz w:val="26"/>
          <w:szCs w:val="26"/>
        </w:rPr>
        <w:t xml:space="preserve">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8.13.</w:t>
      </w:r>
      <w:r w:rsidRPr="00A13BA1">
        <w:rPr>
          <w:rFonts w:ascii="Times New Roman" w:hAnsi="Times New Roman"/>
          <w:sz w:val="26"/>
          <w:szCs w:val="26"/>
        </w:rPr>
        <w:t xml:space="preserve">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1C06A2" w:rsidRPr="00A13BA1" w:rsidRDefault="001C06A2" w:rsidP="001C06A2">
      <w:pPr>
        <w:tabs>
          <w:tab w:val="left" w:pos="0"/>
        </w:tabs>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lang w:eastAsia="ru-RU"/>
        </w:rPr>
        <w:t>8.14.</w:t>
      </w:r>
      <w:r w:rsidRPr="00A13BA1">
        <w:rPr>
          <w:rFonts w:ascii="Times New Roman" w:hAnsi="Times New Roman"/>
          <w:sz w:val="26"/>
          <w:szCs w:val="26"/>
        </w:rPr>
        <w:t xml:space="preserve"> Стороны освобождаются от уплаты неустойки (штрафа, пени), если докажут,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1C06A2" w:rsidRPr="00A13BA1" w:rsidRDefault="001C06A2" w:rsidP="001C06A2">
      <w:pPr>
        <w:spacing w:after="0" w:line="240" w:lineRule="auto"/>
        <w:ind w:firstLine="709"/>
        <w:jc w:val="both"/>
        <w:rPr>
          <w:rFonts w:ascii="Times New Roman" w:hAnsi="Times New Roman"/>
          <w:sz w:val="26"/>
          <w:szCs w:val="26"/>
        </w:rPr>
      </w:pPr>
      <w:r w:rsidRPr="006548DD">
        <w:rPr>
          <w:rFonts w:ascii="Times New Roman" w:hAnsi="Times New Roman"/>
          <w:b/>
          <w:sz w:val="26"/>
          <w:szCs w:val="26"/>
          <w:lang w:eastAsia="ru-RU"/>
        </w:rPr>
        <w:t>8.15.</w:t>
      </w:r>
      <w:r w:rsidRPr="00A13BA1">
        <w:rPr>
          <w:rFonts w:ascii="Times New Roman" w:hAnsi="Times New Roman"/>
          <w:sz w:val="26"/>
          <w:szCs w:val="26"/>
        </w:rPr>
        <w:t xml:space="preserve"> </w:t>
      </w:r>
      <w:r w:rsidRPr="0020372F">
        <w:rPr>
          <w:rFonts w:ascii="Times New Roman" w:hAnsi="Times New Roman"/>
          <w:sz w:val="26"/>
          <w:szCs w:val="26"/>
        </w:rPr>
        <w:t>В случае если законодательством Российской Федерации установлен иной порядок начисления штрафа, чем порядок, предусмотренный настоящим Контрактом, размер такого штрафа и порядок его начисления устанавливается в соответствии с законодательством Российской Федерации.</w:t>
      </w:r>
    </w:p>
    <w:p w:rsidR="001C06A2" w:rsidRPr="00A13BA1" w:rsidRDefault="001C06A2" w:rsidP="001C06A2">
      <w:pPr>
        <w:spacing w:after="0" w:line="240" w:lineRule="auto"/>
        <w:ind w:firstLine="709"/>
        <w:jc w:val="both"/>
        <w:rPr>
          <w:rFonts w:ascii="Times New Roman" w:hAnsi="Times New Roman"/>
          <w:sz w:val="26"/>
          <w:szCs w:val="26"/>
        </w:rPr>
      </w:pPr>
      <w:r w:rsidRPr="006548DD">
        <w:rPr>
          <w:rFonts w:ascii="Times New Roman" w:hAnsi="Times New Roman"/>
          <w:b/>
          <w:sz w:val="26"/>
          <w:szCs w:val="26"/>
        </w:rPr>
        <w:t>8.</w:t>
      </w:r>
      <w:r w:rsidRPr="006548DD">
        <w:rPr>
          <w:rFonts w:ascii="Times New Roman" w:hAnsi="Times New Roman"/>
          <w:b/>
          <w:sz w:val="26"/>
          <w:szCs w:val="26"/>
          <w:lang w:eastAsia="ru-RU"/>
        </w:rPr>
        <w:t>1</w:t>
      </w:r>
      <w:r>
        <w:rPr>
          <w:rFonts w:ascii="Times New Roman" w:hAnsi="Times New Roman"/>
          <w:b/>
          <w:sz w:val="26"/>
          <w:szCs w:val="26"/>
          <w:lang w:eastAsia="ru-RU"/>
        </w:rPr>
        <w:t>6</w:t>
      </w:r>
      <w:r w:rsidRPr="006548DD">
        <w:rPr>
          <w:rFonts w:ascii="Times New Roman" w:hAnsi="Times New Roman"/>
          <w:b/>
          <w:sz w:val="26"/>
          <w:szCs w:val="26"/>
          <w:lang w:eastAsia="ru-RU"/>
        </w:rPr>
        <w:t>.</w:t>
      </w:r>
      <w:r w:rsidRPr="00A13BA1">
        <w:rPr>
          <w:rFonts w:ascii="Times New Roman" w:hAnsi="Times New Roman"/>
          <w:sz w:val="26"/>
          <w:szCs w:val="26"/>
        </w:rPr>
        <w:t xml:space="preserve"> Уплата неустойки</w:t>
      </w:r>
      <w:r w:rsidRPr="00A13BA1">
        <w:rPr>
          <w:rFonts w:ascii="Times New Roman" w:hAnsi="Times New Roman"/>
          <w:sz w:val="26"/>
          <w:szCs w:val="26"/>
          <w:lang w:eastAsia="ru-RU"/>
        </w:rPr>
        <w:t>,</w:t>
      </w:r>
      <w:r w:rsidRPr="00A13BA1">
        <w:rPr>
          <w:rFonts w:ascii="Times New Roman" w:hAnsi="Times New Roman"/>
          <w:sz w:val="26"/>
          <w:szCs w:val="26"/>
        </w:rPr>
        <w:t xml:space="preserve"> а также возмещение убытков не освобождает стороны от исполнения обязательств по контракту.</w:t>
      </w:r>
    </w:p>
    <w:p w:rsidR="001C06A2" w:rsidRPr="0020372F" w:rsidRDefault="001C06A2" w:rsidP="001C06A2">
      <w:pPr>
        <w:tabs>
          <w:tab w:val="left" w:pos="0"/>
        </w:tabs>
        <w:autoSpaceDE w:val="0"/>
        <w:autoSpaceDN w:val="0"/>
        <w:adjustRightInd w:val="0"/>
        <w:spacing w:after="0" w:line="240" w:lineRule="auto"/>
        <w:ind w:firstLine="709"/>
        <w:jc w:val="both"/>
        <w:rPr>
          <w:rFonts w:ascii="Times New Roman" w:hAnsi="Times New Roman"/>
          <w:sz w:val="26"/>
          <w:szCs w:val="26"/>
        </w:rPr>
      </w:pPr>
      <w:r w:rsidRPr="006548DD">
        <w:rPr>
          <w:rFonts w:ascii="Times New Roman" w:hAnsi="Times New Roman"/>
          <w:b/>
          <w:sz w:val="26"/>
          <w:szCs w:val="26"/>
        </w:rPr>
        <w:t>8.17.</w:t>
      </w:r>
      <w:r w:rsidRPr="00A13BA1">
        <w:rPr>
          <w:rFonts w:ascii="Times New Roman" w:hAnsi="Times New Roman"/>
          <w:sz w:val="26"/>
          <w:szCs w:val="26"/>
        </w:rPr>
        <w:t xml:space="preserve"> </w:t>
      </w:r>
      <w:r w:rsidRPr="0020372F">
        <w:rPr>
          <w:rFonts w:ascii="Times New Roman" w:hAnsi="Times New Roman"/>
          <w:sz w:val="26"/>
          <w:szCs w:val="26"/>
        </w:rPr>
        <w:t xml:space="preserve">Установленная контрактом неустойка может быть удержана Заказчиком из денежных средств, внесенных Поставщиком в качестве обеспечения исполнения контракта (если такая форма обеспечения исполнения контракта применяется Поставщиком). </w:t>
      </w:r>
    </w:p>
    <w:p w:rsidR="001C06A2" w:rsidRPr="00A13BA1" w:rsidRDefault="001C06A2" w:rsidP="001C06A2">
      <w:pPr>
        <w:tabs>
          <w:tab w:val="left" w:pos="0"/>
        </w:tabs>
        <w:autoSpaceDE w:val="0"/>
        <w:autoSpaceDN w:val="0"/>
        <w:adjustRightInd w:val="0"/>
        <w:spacing w:after="0" w:line="240" w:lineRule="auto"/>
        <w:ind w:firstLine="709"/>
        <w:jc w:val="both"/>
        <w:rPr>
          <w:rFonts w:ascii="Times New Roman" w:hAnsi="Times New Roman"/>
          <w:sz w:val="26"/>
          <w:szCs w:val="26"/>
        </w:rPr>
      </w:pPr>
      <w:r w:rsidRPr="0020372F">
        <w:rPr>
          <w:rFonts w:ascii="Times New Roman" w:hAnsi="Times New Roman"/>
          <w:b/>
          <w:sz w:val="26"/>
          <w:szCs w:val="26"/>
        </w:rPr>
        <w:t>8.18.</w:t>
      </w:r>
      <w:r>
        <w:rPr>
          <w:rFonts w:ascii="Times New Roman" w:hAnsi="Times New Roman"/>
          <w:sz w:val="26"/>
          <w:szCs w:val="26"/>
        </w:rPr>
        <w:t xml:space="preserve"> </w:t>
      </w:r>
      <w:r w:rsidRPr="00A13BA1">
        <w:rPr>
          <w:rFonts w:ascii="Times New Roman" w:hAnsi="Times New Roman"/>
          <w:sz w:val="26"/>
          <w:szCs w:val="26"/>
        </w:rPr>
        <w:t>Стороны решили считать существенным нарушением условий контракта:</w:t>
      </w:r>
    </w:p>
    <w:p w:rsidR="001C06A2" w:rsidRPr="0020372F" w:rsidRDefault="001C06A2" w:rsidP="001C06A2">
      <w:pPr>
        <w:tabs>
          <w:tab w:val="left" w:pos="0"/>
        </w:tabs>
        <w:autoSpaceDE w:val="0"/>
        <w:autoSpaceDN w:val="0"/>
        <w:adjustRightInd w:val="0"/>
        <w:spacing w:after="0" w:line="240" w:lineRule="auto"/>
        <w:ind w:firstLine="709"/>
        <w:jc w:val="both"/>
        <w:rPr>
          <w:rFonts w:ascii="Times New Roman" w:hAnsi="Times New Roman"/>
          <w:sz w:val="26"/>
          <w:szCs w:val="26"/>
        </w:rPr>
      </w:pPr>
      <w:r w:rsidRPr="0020372F">
        <w:rPr>
          <w:rFonts w:ascii="Times New Roman" w:hAnsi="Times New Roman"/>
          <w:sz w:val="26"/>
          <w:szCs w:val="26"/>
        </w:rPr>
        <w:t xml:space="preserve">- нарушение срока и/или сроков поставки товара, а также нарушение срока исполнения иного обязательства по </w:t>
      </w:r>
      <w:r>
        <w:rPr>
          <w:rFonts w:ascii="Times New Roman" w:hAnsi="Times New Roman"/>
          <w:sz w:val="26"/>
          <w:szCs w:val="26"/>
        </w:rPr>
        <w:t>к</w:t>
      </w:r>
      <w:r w:rsidRPr="0020372F">
        <w:rPr>
          <w:rFonts w:ascii="Times New Roman" w:hAnsi="Times New Roman"/>
          <w:sz w:val="26"/>
          <w:szCs w:val="26"/>
        </w:rPr>
        <w:t xml:space="preserve">онтракту более чем на </w:t>
      </w:r>
      <w:r>
        <w:rPr>
          <w:rFonts w:ascii="Times New Roman" w:hAnsi="Times New Roman"/>
          <w:sz w:val="26"/>
          <w:szCs w:val="26"/>
        </w:rPr>
        <w:t xml:space="preserve">10 (десять) </w:t>
      </w:r>
      <w:r w:rsidRPr="00882098">
        <w:rPr>
          <w:rFonts w:ascii="Times New Roman" w:hAnsi="Times New Roman"/>
          <w:sz w:val="26"/>
          <w:szCs w:val="26"/>
        </w:rPr>
        <w:t xml:space="preserve">рабочих </w:t>
      </w:r>
      <w:r w:rsidRPr="0020372F">
        <w:rPr>
          <w:rFonts w:ascii="Times New Roman" w:hAnsi="Times New Roman"/>
          <w:sz w:val="26"/>
          <w:szCs w:val="26"/>
        </w:rPr>
        <w:t>дней;</w:t>
      </w:r>
    </w:p>
    <w:p w:rsidR="001C06A2" w:rsidRPr="0020372F" w:rsidRDefault="001C06A2" w:rsidP="001C06A2">
      <w:pPr>
        <w:tabs>
          <w:tab w:val="left" w:pos="0"/>
        </w:tabs>
        <w:autoSpaceDE w:val="0"/>
        <w:autoSpaceDN w:val="0"/>
        <w:adjustRightInd w:val="0"/>
        <w:spacing w:after="0" w:line="240" w:lineRule="auto"/>
        <w:ind w:firstLine="709"/>
        <w:jc w:val="both"/>
        <w:rPr>
          <w:rFonts w:ascii="Times New Roman" w:hAnsi="Times New Roman"/>
          <w:sz w:val="26"/>
          <w:szCs w:val="26"/>
        </w:rPr>
      </w:pPr>
      <w:r w:rsidRPr="0020372F">
        <w:rPr>
          <w:rFonts w:ascii="Times New Roman" w:hAnsi="Times New Roman"/>
          <w:sz w:val="26"/>
          <w:szCs w:val="26"/>
        </w:rPr>
        <w:t>-</w:t>
      </w:r>
      <w:r>
        <w:rPr>
          <w:rFonts w:ascii="Times New Roman" w:hAnsi="Times New Roman"/>
          <w:sz w:val="26"/>
          <w:szCs w:val="26"/>
        </w:rPr>
        <w:t xml:space="preserve"> </w:t>
      </w:r>
      <w:r w:rsidRPr="0020372F">
        <w:rPr>
          <w:rFonts w:ascii="Times New Roman" w:hAnsi="Times New Roman"/>
          <w:sz w:val="26"/>
          <w:szCs w:val="26"/>
        </w:rPr>
        <w:t xml:space="preserve">поставку товара, наименование, количество и иные характеристики которого не соответствуют условиям </w:t>
      </w:r>
      <w:r>
        <w:rPr>
          <w:rFonts w:ascii="Times New Roman" w:hAnsi="Times New Roman"/>
          <w:sz w:val="26"/>
          <w:szCs w:val="26"/>
        </w:rPr>
        <w:t>к</w:t>
      </w:r>
      <w:r w:rsidRPr="0020372F">
        <w:rPr>
          <w:rFonts w:ascii="Times New Roman" w:hAnsi="Times New Roman"/>
          <w:sz w:val="26"/>
          <w:szCs w:val="26"/>
        </w:rPr>
        <w:t>онтракта.</w:t>
      </w:r>
    </w:p>
    <w:p w:rsidR="001C06A2" w:rsidRDefault="001C06A2" w:rsidP="001C06A2">
      <w:pPr>
        <w:spacing w:after="0" w:line="240" w:lineRule="auto"/>
        <w:ind w:firstLine="709"/>
        <w:jc w:val="center"/>
        <w:rPr>
          <w:rFonts w:ascii="Times New Roman" w:hAnsi="Times New Roman"/>
          <w:b/>
          <w:sz w:val="26"/>
          <w:szCs w:val="26"/>
          <w:lang w:eastAsia="ru-RU"/>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9.</w:t>
      </w:r>
      <w:r w:rsidRPr="00A13BA1">
        <w:rPr>
          <w:rFonts w:ascii="Times New Roman" w:hAnsi="Times New Roman"/>
          <w:b/>
          <w:sz w:val="26"/>
          <w:szCs w:val="26"/>
        </w:rPr>
        <w:t xml:space="preserve"> Порядок изменения и расторжения контракта</w:t>
      </w:r>
    </w:p>
    <w:p w:rsidR="001C06A2" w:rsidRPr="00A13BA1" w:rsidRDefault="001C06A2" w:rsidP="001C06A2">
      <w:pPr>
        <w:spacing w:after="0" w:line="240" w:lineRule="auto"/>
        <w:ind w:firstLine="709"/>
        <w:jc w:val="both"/>
        <w:rPr>
          <w:rFonts w:ascii="Times New Roman" w:hAnsi="Times New Roman"/>
          <w:sz w:val="26"/>
          <w:szCs w:val="26"/>
        </w:rPr>
      </w:pPr>
      <w:r w:rsidRPr="00253916">
        <w:rPr>
          <w:rFonts w:ascii="Times New Roman" w:hAnsi="Times New Roman"/>
          <w:b/>
          <w:sz w:val="26"/>
          <w:szCs w:val="26"/>
        </w:rPr>
        <w:t>9.1.</w:t>
      </w:r>
      <w:r w:rsidRPr="00A13BA1">
        <w:rPr>
          <w:rFonts w:ascii="Times New Roman" w:hAnsi="Times New Roman"/>
          <w:sz w:val="26"/>
          <w:szCs w:val="26"/>
        </w:rPr>
        <w:t xml:space="preserve"> Контракт может быть изменен или расторгнут в случаях и в порядке, предусмотренных Федеральным законом № 44-ФЗ.</w:t>
      </w:r>
    </w:p>
    <w:p w:rsidR="001C06A2" w:rsidRPr="00A13BA1" w:rsidRDefault="001C06A2" w:rsidP="001C06A2">
      <w:pPr>
        <w:spacing w:after="0" w:line="240" w:lineRule="auto"/>
        <w:ind w:firstLine="709"/>
        <w:jc w:val="both"/>
        <w:rPr>
          <w:rFonts w:ascii="Times New Roman" w:hAnsi="Times New Roman"/>
          <w:sz w:val="26"/>
          <w:szCs w:val="26"/>
        </w:rPr>
      </w:pPr>
      <w:r w:rsidRPr="00253916">
        <w:rPr>
          <w:rFonts w:ascii="Times New Roman" w:hAnsi="Times New Roman"/>
          <w:b/>
          <w:sz w:val="26"/>
          <w:szCs w:val="26"/>
        </w:rPr>
        <w:lastRenderedPageBreak/>
        <w:t>9.2.</w:t>
      </w:r>
      <w:r w:rsidRPr="00A13BA1">
        <w:rPr>
          <w:rFonts w:ascii="Times New Roman" w:hAnsi="Times New Roman"/>
          <w:sz w:val="26"/>
          <w:szCs w:val="26"/>
        </w:rPr>
        <w:t xml:space="preserve"> Любые изменения и дополнения к контракту будут действительны лишь в том случае, если они совершены в письменной форме, и подписаны лицами, надлежащим образом на то уполномоченными.</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53916">
        <w:rPr>
          <w:rFonts w:ascii="Times New Roman" w:hAnsi="Times New Roman"/>
          <w:b/>
          <w:sz w:val="26"/>
          <w:szCs w:val="26"/>
          <w:lang w:eastAsia="ru-RU"/>
        </w:rPr>
        <w:t>9.3.</w:t>
      </w:r>
      <w:r w:rsidRPr="00A13BA1">
        <w:rPr>
          <w:rFonts w:ascii="Times New Roman" w:hAnsi="Times New Roman"/>
          <w:sz w:val="26"/>
          <w:szCs w:val="26"/>
          <w:lang w:eastAsia="ru-RU"/>
        </w:rPr>
        <w:t xml:space="preserve"> Расторжение </w:t>
      </w:r>
      <w:r>
        <w:rPr>
          <w:rFonts w:ascii="Times New Roman" w:hAnsi="Times New Roman"/>
          <w:sz w:val="26"/>
          <w:szCs w:val="26"/>
          <w:lang w:eastAsia="ru-RU"/>
        </w:rPr>
        <w:t>к</w:t>
      </w:r>
      <w:r w:rsidRPr="00A13BA1">
        <w:rPr>
          <w:rFonts w:ascii="Times New Roman" w:hAnsi="Times New Roman"/>
          <w:sz w:val="26"/>
          <w:szCs w:val="26"/>
          <w:lang w:eastAsia="ru-RU"/>
        </w:rPr>
        <w:t>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w:t>
      </w:r>
    </w:p>
    <w:p w:rsidR="001C06A2" w:rsidRPr="00253916"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53916">
        <w:rPr>
          <w:rFonts w:ascii="Times New Roman" w:hAnsi="Times New Roman"/>
          <w:b/>
          <w:sz w:val="26"/>
          <w:szCs w:val="26"/>
          <w:lang w:eastAsia="ru-RU"/>
        </w:rPr>
        <w:t xml:space="preserve">9.4. </w:t>
      </w:r>
      <w:r w:rsidRPr="00253916">
        <w:rPr>
          <w:rFonts w:ascii="Times New Roman" w:hAnsi="Times New Roman"/>
          <w:sz w:val="26"/>
          <w:szCs w:val="26"/>
          <w:lang w:eastAsia="ru-RU"/>
        </w:rPr>
        <w:t>Заказчик вправе принять решение об одностороннем отказе от исполнения контракта в следующих случаях:</w:t>
      </w:r>
    </w:p>
    <w:p w:rsidR="001C06A2" w:rsidRPr="00253916"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53916">
        <w:rPr>
          <w:rFonts w:ascii="Times New Roman" w:hAnsi="Times New Roman"/>
          <w:sz w:val="26"/>
          <w:szCs w:val="26"/>
          <w:lang w:eastAsia="ru-RU"/>
        </w:rPr>
        <w:t xml:space="preserve">а) нарушение настоящего </w:t>
      </w:r>
      <w:r>
        <w:rPr>
          <w:rFonts w:ascii="Times New Roman" w:hAnsi="Times New Roman"/>
          <w:sz w:val="26"/>
          <w:szCs w:val="26"/>
          <w:lang w:eastAsia="ru-RU"/>
        </w:rPr>
        <w:t>к</w:t>
      </w:r>
      <w:r w:rsidRPr="00253916">
        <w:rPr>
          <w:rFonts w:ascii="Times New Roman" w:hAnsi="Times New Roman"/>
          <w:sz w:val="26"/>
          <w:szCs w:val="26"/>
          <w:lang w:eastAsia="ru-RU"/>
        </w:rPr>
        <w:t xml:space="preserve">онтракта, являющееся существенным в соответствии с условиями </w:t>
      </w:r>
      <w:r>
        <w:rPr>
          <w:rFonts w:ascii="Times New Roman" w:hAnsi="Times New Roman"/>
          <w:sz w:val="26"/>
          <w:szCs w:val="26"/>
          <w:lang w:eastAsia="ru-RU"/>
        </w:rPr>
        <w:t>к</w:t>
      </w:r>
      <w:r w:rsidRPr="00253916">
        <w:rPr>
          <w:rFonts w:ascii="Times New Roman" w:hAnsi="Times New Roman"/>
          <w:sz w:val="26"/>
          <w:szCs w:val="26"/>
          <w:lang w:eastAsia="ru-RU"/>
        </w:rPr>
        <w:t>онтракта;</w:t>
      </w:r>
    </w:p>
    <w:p w:rsidR="001C06A2" w:rsidRPr="00253916"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r w:rsidRPr="00253916">
        <w:rPr>
          <w:rFonts w:ascii="Times New Roman" w:hAnsi="Times New Roman"/>
          <w:sz w:val="26"/>
          <w:szCs w:val="26"/>
          <w:lang w:eastAsia="ru-RU"/>
        </w:rPr>
        <w:t>б) неустранение причин, указанных в мотивированном отказе Заказчика от подписания документа о приемке.</w:t>
      </w:r>
    </w:p>
    <w:p w:rsidR="001C06A2" w:rsidRPr="00253916" w:rsidRDefault="001C06A2" w:rsidP="001C06A2">
      <w:pPr>
        <w:autoSpaceDE w:val="0"/>
        <w:autoSpaceDN w:val="0"/>
        <w:adjustRightInd w:val="0"/>
        <w:spacing w:after="0" w:line="240" w:lineRule="auto"/>
        <w:ind w:firstLine="709"/>
        <w:jc w:val="both"/>
        <w:rPr>
          <w:rFonts w:ascii="Times New Roman" w:hAnsi="Times New Roman"/>
          <w:sz w:val="26"/>
          <w:szCs w:val="26"/>
          <w:lang w:eastAsia="ru-RU"/>
        </w:rPr>
      </w:pPr>
    </w:p>
    <w:p w:rsidR="001C06A2" w:rsidRPr="00A13BA1" w:rsidRDefault="001C06A2" w:rsidP="001C06A2">
      <w:pPr>
        <w:spacing w:after="0" w:line="240" w:lineRule="auto"/>
        <w:ind w:firstLine="709"/>
        <w:jc w:val="center"/>
        <w:rPr>
          <w:rFonts w:ascii="Times New Roman" w:hAnsi="Times New Roman"/>
          <w:b/>
          <w:sz w:val="26"/>
          <w:szCs w:val="26"/>
          <w:lang w:eastAsia="ru-RU"/>
        </w:rPr>
      </w:pPr>
      <w:r w:rsidRPr="00A13BA1">
        <w:rPr>
          <w:rFonts w:ascii="Times New Roman" w:hAnsi="Times New Roman"/>
          <w:b/>
          <w:sz w:val="26"/>
          <w:szCs w:val="26"/>
          <w:lang w:eastAsia="ru-RU"/>
        </w:rPr>
        <w:t>10. Споры и разногласия</w:t>
      </w:r>
    </w:p>
    <w:p w:rsidR="001C06A2"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53916">
        <w:rPr>
          <w:rFonts w:ascii="Times New Roman" w:hAnsi="Times New Roman"/>
          <w:b/>
          <w:sz w:val="26"/>
          <w:szCs w:val="26"/>
          <w:lang w:eastAsia="ru-RU"/>
        </w:rPr>
        <w:t>10</w:t>
      </w:r>
      <w:r w:rsidRPr="00253916">
        <w:rPr>
          <w:rFonts w:ascii="Times New Roman" w:hAnsi="Times New Roman"/>
          <w:b/>
          <w:sz w:val="26"/>
          <w:szCs w:val="26"/>
        </w:rPr>
        <w:t>.1.</w:t>
      </w:r>
      <w:r w:rsidRPr="00A13BA1">
        <w:rPr>
          <w:rFonts w:ascii="Times New Roman" w:hAnsi="Times New Roman"/>
          <w:sz w:val="26"/>
          <w:szCs w:val="26"/>
        </w:rPr>
        <w:t xml:space="preserve"> Все споры и разногласия, возникающие из контракта или в связи с исполнением контракта, разрешаются путем переговоров. Если по результатам переговоров стороны не приходят к согласию, заинтересованная сторона направляет в письменной форме претензию, подписанную уполномоченным лицом. </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53916">
        <w:rPr>
          <w:rFonts w:ascii="Times New Roman" w:hAnsi="Times New Roman"/>
          <w:sz w:val="26"/>
          <w:szCs w:val="26"/>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w:t>
      </w:r>
      <w:r>
        <w:rPr>
          <w:rFonts w:ascii="Times New Roman" w:hAnsi="Times New Roman"/>
          <w:sz w:val="26"/>
          <w:szCs w:val="26"/>
        </w:rPr>
        <w:t>З</w:t>
      </w:r>
      <w:r w:rsidRPr="00253916">
        <w:rPr>
          <w:rFonts w:ascii="Times New Roman" w:hAnsi="Times New Roman"/>
          <w:sz w:val="26"/>
          <w:szCs w:val="26"/>
        </w:rPr>
        <w:t xml:space="preserve">аказчика, </w:t>
      </w:r>
      <w:r>
        <w:rPr>
          <w:rFonts w:ascii="Times New Roman" w:hAnsi="Times New Roman"/>
          <w:sz w:val="26"/>
          <w:szCs w:val="26"/>
        </w:rPr>
        <w:t>Поставщика,</w:t>
      </w:r>
      <w:r w:rsidRPr="00253916">
        <w:rPr>
          <w:rFonts w:ascii="Times New Roman" w:hAnsi="Times New Roman"/>
          <w:sz w:val="26"/>
          <w:szCs w:val="26"/>
        </w:rPr>
        <w:t xml:space="preserve"> и размещаются в единой информационной системе без размещения на официальном сайте.</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53916">
        <w:rPr>
          <w:rFonts w:ascii="Times New Roman" w:hAnsi="Times New Roman"/>
          <w:b/>
          <w:sz w:val="26"/>
          <w:szCs w:val="26"/>
        </w:rPr>
        <w:t>10.2.</w:t>
      </w:r>
      <w:r w:rsidRPr="00A13BA1">
        <w:rPr>
          <w:rFonts w:ascii="Times New Roman" w:hAnsi="Times New Roman"/>
          <w:sz w:val="26"/>
          <w:szCs w:val="26"/>
        </w:rPr>
        <w:t xml:space="preserve"> Соблюдением претензионного порядка для стороны, которой была направлена претензия, является исполнение ею обязательств по рассмотрению претензии в тридцатидневный срок и незамедлительное направление стороне, подавшей претензию, мотивированного ответа с указанием о принятии и об исполнении претензии (в части или полностью), либо об отклонении претензии.</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53916">
        <w:rPr>
          <w:rFonts w:ascii="Times New Roman" w:hAnsi="Times New Roman"/>
          <w:b/>
          <w:sz w:val="26"/>
          <w:szCs w:val="26"/>
        </w:rPr>
        <w:t>10.3.</w:t>
      </w:r>
      <w:r w:rsidRPr="00A13BA1">
        <w:rPr>
          <w:rFonts w:ascii="Times New Roman" w:hAnsi="Times New Roman"/>
          <w:sz w:val="26"/>
          <w:szCs w:val="26"/>
        </w:rPr>
        <w:t xml:space="preserve"> Сторона, направившая претензию и не получившая на нее ответ либо получившая не удовлетворяющий ее ответ, вправе обратиться в Арбитражный суд города Москвы.</w:t>
      </w:r>
    </w:p>
    <w:p w:rsidR="001C06A2" w:rsidRPr="00A13BA1" w:rsidRDefault="001C06A2" w:rsidP="001C06A2">
      <w:pPr>
        <w:autoSpaceDE w:val="0"/>
        <w:autoSpaceDN w:val="0"/>
        <w:adjustRightInd w:val="0"/>
        <w:spacing w:after="0" w:line="240" w:lineRule="auto"/>
        <w:ind w:firstLine="709"/>
        <w:jc w:val="both"/>
        <w:rPr>
          <w:rFonts w:ascii="Times New Roman" w:hAnsi="Times New Roman"/>
          <w:sz w:val="26"/>
          <w:szCs w:val="26"/>
        </w:rPr>
      </w:pPr>
      <w:r w:rsidRPr="00253916">
        <w:rPr>
          <w:rFonts w:ascii="Times New Roman" w:hAnsi="Times New Roman"/>
          <w:b/>
          <w:sz w:val="26"/>
          <w:szCs w:val="26"/>
        </w:rPr>
        <w:t>10.4.</w:t>
      </w:r>
      <w:r w:rsidRPr="00A13BA1">
        <w:rPr>
          <w:rFonts w:ascii="Times New Roman" w:hAnsi="Times New Roman"/>
          <w:sz w:val="26"/>
          <w:szCs w:val="26"/>
        </w:rPr>
        <w:t xml:space="preserve"> Соблюдение досудебн</w:t>
      </w:r>
      <w:r>
        <w:rPr>
          <w:rFonts w:ascii="Times New Roman" w:hAnsi="Times New Roman"/>
          <w:sz w:val="26"/>
          <w:szCs w:val="26"/>
        </w:rPr>
        <w:t>ого</w:t>
      </w:r>
      <w:r w:rsidRPr="00A13BA1">
        <w:rPr>
          <w:rFonts w:ascii="Times New Roman" w:hAnsi="Times New Roman"/>
          <w:sz w:val="26"/>
          <w:szCs w:val="26"/>
        </w:rPr>
        <w:t xml:space="preserve"> претензионного порядка разрешения споров является обязательным для сторон.</w:t>
      </w:r>
    </w:p>
    <w:p w:rsidR="001C06A2" w:rsidRPr="00A13BA1" w:rsidRDefault="001C06A2" w:rsidP="001C06A2">
      <w:pPr>
        <w:spacing w:after="0" w:line="240" w:lineRule="auto"/>
        <w:ind w:firstLine="709"/>
        <w:jc w:val="center"/>
        <w:rPr>
          <w:rFonts w:ascii="Times New Roman" w:hAnsi="Times New Roman"/>
          <w:b/>
          <w:sz w:val="26"/>
          <w:szCs w:val="26"/>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rPr>
        <w:t>11.</w:t>
      </w:r>
      <w:r w:rsidRPr="00A13BA1">
        <w:rPr>
          <w:rFonts w:ascii="Times New Roman" w:hAnsi="Times New Roman"/>
          <w:b/>
          <w:sz w:val="26"/>
          <w:szCs w:val="26"/>
          <w:lang w:eastAsia="ru-RU"/>
        </w:rPr>
        <w:t xml:space="preserve"> </w:t>
      </w:r>
      <w:r w:rsidRPr="00A13BA1">
        <w:rPr>
          <w:rFonts w:ascii="Times New Roman" w:hAnsi="Times New Roman"/>
          <w:b/>
          <w:sz w:val="26"/>
          <w:szCs w:val="26"/>
        </w:rPr>
        <w:t>Обстоятельства непреодолимой силы</w:t>
      </w:r>
    </w:p>
    <w:p w:rsidR="001C06A2" w:rsidRPr="00A13BA1" w:rsidRDefault="001C06A2" w:rsidP="001C06A2">
      <w:pPr>
        <w:spacing w:after="0" w:line="240" w:lineRule="auto"/>
        <w:ind w:firstLine="709"/>
        <w:jc w:val="both"/>
        <w:rPr>
          <w:rFonts w:ascii="Times New Roman" w:hAnsi="Times New Roman"/>
          <w:sz w:val="26"/>
          <w:szCs w:val="26"/>
        </w:rPr>
      </w:pPr>
      <w:r w:rsidRPr="00551F77">
        <w:rPr>
          <w:rFonts w:ascii="Times New Roman" w:hAnsi="Times New Roman"/>
          <w:b/>
          <w:sz w:val="26"/>
          <w:szCs w:val="26"/>
          <w:lang w:eastAsia="ru-RU"/>
        </w:rPr>
        <w:t>11</w:t>
      </w:r>
      <w:r w:rsidRPr="00551F77">
        <w:rPr>
          <w:rFonts w:ascii="Times New Roman" w:hAnsi="Times New Roman"/>
          <w:b/>
          <w:sz w:val="26"/>
          <w:szCs w:val="26"/>
        </w:rPr>
        <w:t>.1.</w:t>
      </w:r>
      <w:r w:rsidRPr="00A13BA1">
        <w:rPr>
          <w:rFonts w:ascii="Times New Roman" w:hAnsi="Times New Roman"/>
          <w:sz w:val="26"/>
          <w:szCs w:val="26"/>
        </w:rPr>
        <w:t xml:space="preserve"> Стороны освобождаются от ответственности за частичное или полное неисполнение обязательств по контракту, если оно явилось следствием непреодолимой силы, включая: пожар, наводнение, землетрясение, диверсию, военные действия и другие обстоятельства (далее – обстоятельства непреодолимой силы), если они непосредственно повлияли на исполнение </w:t>
      </w:r>
      <w:r w:rsidRPr="00A13BA1">
        <w:rPr>
          <w:rFonts w:ascii="Times New Roman" w:hAnsi="Times New Roman"/>
          <w:sz w:val="26"/>
          <w:szCs w:val="26"/>
          <w:lang w:eastAsia="ru-RU"/>
        </w:rPr>
        <w:t xml:space="preserve">договорных </w:t>
      </w:r>
      <w:r w:rsidRPr="00A13BA1">
        <w:rPr>
          <w:rFonts w:ascii="Times New Roman" w:hAnsi="Times New Roman"/>
          <w:sz w:val="26"/>
          <w:szCs w:val="26"/>
        </w:rPr>
        <w:t>обязательств.</w:t>
      </w:r>
    </w:p>
    <w:p w:rsidR="001C06A2" w:rsidRPr="00A13BA1" w:rsidRDefault="001C06A2" w:rsidP="001C06A2">
      <w:pPr>
        <w:spacing w:after="0" w:line="240" w:lineRule="auto"/>
        <w:ind w:firstLine="709"/>
        <w:jc w:val="both"/>
        <w:rPr>
          <w:rFonts w:ascii="Times New Roman" w:hAnsi="Times New Roman"/>
          <w:sz w:val="26"/>
          <w:szCs w:val="26"/>
        </w:rPr>
      </w:pPr>
      <w:r w:rsidRPr="00551F77">
        <w:rPr>
          <w:rFonts w:ascii="Times New Roman" w:hAnsi="Times New Roman"/>
          <w:b/>
          <w:sz w:val="26"/>
          <w:szCs w:val="26"/>
          <w:lang w:eastAsia="ru-RU"/>
        </w:rPr>
        <w:t>11</w:t>
      </w:r>
      <w:r w:rsidRPr="00551F77">
        <w:rPr>
          <w:rFonts w:ascii="Times New Roman" w:hAnsi="Times New Roman"/>
          <w:b/>
          <w:sz w:val="26"/>
          <w:szCs w:val="26"/>
        </w:rPr>
        <w:t>.2.</w:t>
      </w:r>
      <w:r w:rsidRPr="00A13BA1">
        <w:rPr>
          <w:rFonts w:ascii="Times New Roman" w:hAnsi="Times New Roman"/>
          <w:sz w:val="26"/>
          <w:szCs w:val="26"/>
        </w:rPr>
        <w:t xml:space="preserve"> При наступлении обстоятельств, указанных в </w:t>
      </w:r>
      <w:r w:rsidRPr="00A71247">
        <w:rPr>
          <w:rFonts w:ascii="Times New Roman" w:hAnsi="Times New Roman"/>
          <w:sz w:val="26"/>
          <w:szCs w:val="26"/>
          <w:lang w:eastAsia="ru-RU"/>
        </w:rPr>
        <w:t xml:space="preserve">пункте </w:t>
      </w:r>
      <w:r w:rsidRPr="00A13BA1">
        <w:rPr>
          <w:rFonts w:ascii="Times New Roman" w:hAnsi="Times New Roman"/>
          <w:sz w:val="26"/>
          <w:szCs w:val="26"/>
          <w:lang w:eastAsia="ru-RU"/>
        </w:rPr>
        <w:t>11</w:t>
      </w:r>
      <w:r w:rsidRPr="00A13BA1">
        <w:rPr>
          <w:rFonts w:ascii="Times New Roman" w:hAnsi="Times New Roman"/>
          <w:sz w:val="26"/>
          <w:szCs w:val="26"/>
        </w:rPr>
        <w:t xml:space="preserve">.1 контракта, любая из сторон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w:t>
      </w:r>
      <w:r w:rsidRPr="00A13BA1">
        <w:rPr>
          <w:rFonts w:ascii="Times New Roman" w:hAnsi="Times New Roman"/>
          <w:sz w:val="26"/>
          <w:szCs w:val="26"/>
        </w:rPr>
        <w:lastRenderedPageBreak/>
        <w:t>возможности, дающие оценку их влияния на возможность исполнения стороной своих обязательств по контракту.</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lang w:eastAsia="ru-RU"/>
        </w:rPr>
        <w:t>11</w:t>
      </w:r>
      <w:r w:rsidRPr="00664CAC">
        <w:rPr>
          <w:rFonts w:ascii="Times New Roman" w:hAnsi="Times New Roman"/>
          <w:b/>
          <w:sz w:val="26"/>
          <w:szCs w:val="26"/>
        </w:rPr>
        <w:t>.3.</w:t>
      </w:r>
      <w:r w:rsidRPr="00A13BA1">
        <w:rPr>
          <w:rFonts w:ascii="Times New Roman" w:hAnsi="Times New Roman"/>
          <w:sz w:val="26"/>
          <w:szCs w:val="26"/>
        </w:rPr>
        <w:t xml:space="preserve"> Несвоевременное уведомление о форс-мажорных обстоятельствах лишает соответствующую сторону права ссылаться на подобные обстоятельства, если только действие этих обстоятельств не препятствовало отправке такого сообщения.</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lang w:eastAsia="ru-RU"/>
        </w:rPr>
        <w:t>11</w:t>
      </w:r>
      <w:r w:rsidRPr="00664CAC">
        <w:rPr>
          <w:rFonts w:ascii="Times New Roman" w:hAnsi="Times New Roman"/>
          <w:b/>
          <w:sz w:val="26"/>
          <w:szCs w:val="26"/>
        </w:rPr>
        <w:t>.4.</w:t>
      </w:r>
      <w:r w:rsidRPr="00A13BA1">
        <w:rPr>
          <w:rFonts w:ascii="Times New Roman" w:hAnsi="Times New Roman"/>
          <w:sz w:val="26"/>
          <w:szCs w:val="26"/>
        </w:rPr>
        <w:t xml:space="preserve"> Если наступившие обстоятельства, перечисленные в </w:t>
      </w:r>
      <w:r w:rsidRPr="00A71247">
        <w:rPr>
          <w:rFonts w:ascii="Times New Roman" w:hAnsi="Times New Roman"/>
          <w:sz w:val="26"/>
          <w:szCs w:val="26"/>
          <w:lang w:eastAsia="ru-RU"/>
        </w:rPr>
        <w:t xml:space="preserve">пункте </w:t>
      </w:r>
      <w:r w:rsidRPr="00A13BA1">
        <w:rPr>
          <w:rFonts w:ascii="Times New Roman" w:hAnsi="Times New Roman"/>
          <w:sz w:val="26"/>
          <w:szCs w:val="26"/>
          <w:lang w:eastAsia="ru-RU"/>
        </w:rPr>
        <w:t>11</w:t>
      </w:r>
      <w:r w:rsidRPr="00A13BA1">
        <w:rPr>
          <w:rFonts w:ascii="Times New Roman" w:hAnsi="Times New Roman"/>
          <w:sz w:val="26"/>
          <w:szCs w:val="26"/>
        </w:rPr>
        <w:t xml:space="preserve">.1 контракта и их последствия продолжают действовать более </w:t>
      </w:r>
      <w:r>
        <w:rPr>
          <w:rFonts w:ascii="Times New Roman" w:hAnsi="Times New Roman"/>
          <w:sz w:val="26"/>
          <w:szCs w:val="26"/>
          <w:lang w:eastAsia="ru-RU"/>
        </w:rPr>
        <w:t>30 (тридца</w:t>
      </w:r>
      <w:r w:rsidRPr="00A13BA1">
        <w:rPr>
          <w:rFonts w:ascii="Times New Roman" w:hAnsi="Times New Roman"/>
          <w:sz w:val="26"/>
          <w:szCs w:val="26"/>
          <w:lang w:eastAsia="ru-RU"/>
        </w:rPr>
        <w:t>ти) рабочих</w:t>
      </w:r>
      <w:r w:rsidRPr="00A13BA1">
        <w:rPr>
          <w:rFonts w:ascii="Times New Roman" w:hAnsi="Times New Roman"/>
          <w:sz w:val="26"/>
          <w:szCs w:val="26"/>
        </w:rPr>
        <w:t xml:space="preserve"> дней, стороны проводят дополнительные переговоры для выявления приемлемых альтернативных способов исполнения контракта.</w:t>
      </w:r>
    </w:p>
    <w:p w:rsidR="001C06A2" w:rsidRPr="00A13BA1" w:rsidRDefault="001C06A2" w:rsidP="001C06A2">
      <w:pPr>
        <w:spacing w:after="0" w:line="240" w:lineRule="auto"/>
        <w:ind w:firstLine="709"/>
        <w:jc w:val="center"/>
        <w:rPr>
          <w:rFonts w:ascii="Times New Roman" w:hAnsi="Times New Roman"/>
          <w:b/>
          <w:sz w:val="26"/>
          <w:szCs w:val="26"/>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rPr>
        <w:t>12. Антикоррупционная оговорка</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t>12.1.</w:t>
      </w:r>
      <w:r w:rsidRPr="00A13BA1">
        <w:rPr>
          <w:rFonts w:ascii="Times New Roman" w:hAnsi="Times New Roman"/>
          <w:sz w:val="26"/>
          <w:szCs w:val="26"/>
        </w:rPr>
        <w:t xml:space="preserve"> При исполнении своих обязательств по настоящему контракту </w:t>
      </w:r>
      <w:r>
        <w:rPr>
          <w:rFonts w:ascii="Times New Roman" w:hAnsi="Times New Roman"/>
          <w:sz w:val="26"/>
          <w:szCs w:val="26"/>
        </w:rPr>
        <w:t>С</w:t>
      </w:r>
      <w:r w:rsidRPr="00A13BA1">
        <w:rPr>
          <w:rFonts w:ascii="Times New Roman" w:hAnsi="Times New Roman"/>
          <w:sz w:val="26"/>
          <w:szCs w:val="26"/>
        </w:rPr>
        <w:t>тороны, обязуются соблюдать и обеспечить соблюдение их аффилированными лицами, работниками или посредниками требований законодательства Российской Федерации и международных актов о противодействии коррупции и легализации доходов, полученных преступным путем, действующих на территории Российской Федерации, и воздерживаться от действий/бездействий которые могут быть прямо или косвенно квалифицированы как Коррупционные правонарушения в терминах настоящего контракта и российского антикоррупционного законодательства.</w:t>
      </w:r>
    </w:p>
    <w:p w:rsidR="001C06A2" w:rsidRPr="00A13BA1" w:rsidRDefault="001C06A2" w:rsidP="001C06A2">
      <w:pPr>
        <w:spacing w:after="0" w:line="240" w:lineRule="auto"/>
        <w:ind w:firstLine="709"/>
        <w:jc w:val="both"/>
        <w:rPr>
          <w:rFonts w:ascii="Times New Roman" w:hAnsi="Times New Roman"/>
          <w:sz w:val="26"/>
          <w:szCs w:val="26"/>
        </w:rPr>
      </w:pPr>
      <w:r w:rsidRPr="00A13BA1">
        <w:rPr>
          <w:rFonts w:ascii="Times New Roman" w:hAnsi="Times New Roman"/>
          <w:sz w:val="26"/>
          <w:szCs w:val="26"/>
        </w:rPr>
        <w:t xml:space="preserve">К коррупционным правонарушениям в целях настоящего контракта относятся, в том числе прямо или косвенно, лично или через посредников предложение, обещание, получение / дача взятки, коммерческий подкуп, предоставление / получение выгоды в виде денег, ценностей, иного имущества или услуг имущественного характера, иных имущественных прав, выгод неимущественного характера любыми лицами и от любых лиц, в том числе представителей органов государственной власти, муниципальных органов, коммерческих и некоммерческих организаций, иностранных должностных лиц, органов и организаций, для оказания влияния на их решения, действия/бездействие с целью получения или сохранения каких-либо неправомерных преимуществ или иных неправомерных целей для себя, для бизнеса или для третьих лиц (далее – Коррупционные правонарушения). </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t>12.2.</w:t>
      </w:r>
      <w:r w:rsidRPr="00A13BA1">
        <w:rPr>
          <w:rFonts w:ascii="Times New Roman" w:hAnsi="Times New Roman"/>
          <w:sz w:val="26"/>
          <w:szCs w:val="26"/>
        </w:rPr>
        <w:t xml:space="preserve"> В случае возникновения при исполнении обязательств по настоящему контракту у </w:t>
      </w:r>
      <w:r>
        <w:rPr>
          <w:rFonts w:ascii="Times New Roman" w:hAnsi="Times New Roman"/>
          <w:sz w:val="26"/>
          <w:szCs w:val="26"/>
        </w:rPr>
        <w:t>С</w:t>
      </w:r>
      <w:r w:rsidRPr="00A13BA1">
        <w:rPr>
          <w:rFonts w:ascii="Times New Roman" w:hAnsi="Times New Roman"/>
          <w:sz w:val="26"/>
          <w:szCs w:val="26"/>
        </w:rPr>
        <w:t xml:space="preserve">тороны обоснованного  предположения или реальных оснований полагать, что произошло или может произойти Коррупционное правонарушение (при получении информации о возбуждении уголовного дела в отношении работника (ов) другой стороны его аффилированных лиц или посредников в связи с совершением коррупционного преступления либо иной достоверной или дающей основание предполагать информации о совершении (планировании) Коррупционного правонарушения), такая </w:t>
      </w:r>
      <w:r>
        <w:rPr>
          <w:rFonts w:ascii="Times New Roman" w:hAnsi="Times New Roman"/>
          <w:sz w:val="26"/>
          <w:szCs w:val="26"/>
        </w:rPr>
        <w:t>С</w:t>
      </w:r>
      <w:r w:rsidRPr="00A13BA1">
        <w:rPr>
          <w:rFonts w:ascii="Times New Roman" w:hAnsi="Times New Roman"/>
          <w:sz w:val="26"/>
          <w:szCs w:val="26"/>
        </w:rPr>
        <w:t xml:space="preserve">торона обязуется уведомить об этом другую сторону в письменной форме, в том числе и по электронной почте (далее – Уведомление) по адресам, указанным в контракте. </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t>12.3.</w:t>
      </w:r>
      <w:r w:rsidRPr="00A13BA1">
        <w:rPr>
          <w:rFonts w:ascii="Times New Roman" w:hAnsi="Times New Roman"/>
          <w:sz w:val="26"/>
          <w:szCs w:val="26"/>
        </w:rPr>
        <w:t xml:space="preserve"> В письменном Уведомлении </w:t>
      </w:r>
      <w:r>
        <w:rPr>
          <w:rFonts w:ascii="Times New Roman" w:hAnsi="Times New Roman"/>
          <w:sz w:val="26"/>
          <w:szCs w:val="26"/>
        </w:rPr>
        <w:t>С</w:t>
      </w:r>
      <w:r w:rsidRPr="00A13BA1">
        <w:rPr>
          <w:rFonts w:ascii="Times New Roman" w:hAnsi="Times New Roman"/>
          <w:sz w:val="26"/>
          <w:szCs w:val="26"/>
        </w:rPr>
        <w:t xml:space="preserve">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Коррупционное правонарушение или нарушение каких-либо иных положений настоящей статьи контрагентом, его аффилированными лицами, работниками или посредниками. </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lastRenderedPageBreak/>
        <w:t>12.4.</w:t>
      </w:r>
      <w:r w:rsidRPr="00A13BA1">
        <w:rPr>
          <w:rFonts w:ascii="Times New Roman" w:hAnsi="Times New Roman"/>
          <w:sz w:val="26"/>
          <w:szCs w:val="26"/>
        </w:rPr>
        <w:t xml:space="preserve"> После письменного Уведомления, </w:t>
      </w:r>
      <w:r>
        <w:rPr>
          <w:rFonts w:ascii="Times New Roman" w:hAnsi="Times New Roman"/>
          <w:sz w:val="26"/>
          <w:szCs w:val="26"/>
        </w:rPr>
        <w:t>С</w:t>
      </w:r>
      <w:r w:rsidRPr="00A13BA1">
        <w:rPr>
          <w:rFonts w:ascii="Times New Roman" w:hAnsi="Times New Roman"/>
          <w:sz w:val="26"/>
          <w:szCs w:val="26"/>
        </w:rPr>
        <w:t xml:space="preserve">торона его направившая имеет право приостановить исполнение обязательств по настоящему контракту до получения письменного подтверждения от другой </w:t>
      </w:r>
      <w:r>
        <w:rPr>
          <w:rFonts w:ascii="Times New Roman" w:hAnsi="Times New Roman"/>
          <w:sz w:val="26"/>
          <w:szCs w:val="26"/>
        </w:rPr>
        <w:t>С</w:t>
      </w:r>
      <w:r w:rsidRPr="00A13BA1">
        <w:rPr>
          <w:rFonts w:ascii="Times New Roman" w:hAnsi="Times New Roman"/>
          <w:sz w:val="26"/>
          <w:szCs w:val="26"/>
        </w:rPr>
        <w:t xml:space="preserve">тороны, что Коррупционное правонарушение не произошло или не произойдет.  Указанное подтверждение должно быть предоставлено другой стороной в течение 10 (десяти) рабочих дней с даты получения письменного Уведомления. </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t>12.5.</w:t>
      </w:r>
      <w:r w:rsidRPr="00A13BA1">
        <w:rPr>
          <w:rFonts w:ascii="Times New Roman" w:hAnsi="Times New Roman"/>
          <w:sz w:val="26"/>
          <w:szCs w:val="26"/>
        </w:rPr>
        <w:t xml:space="preserve"> Стороны гарантируют осуществление надлежащего разбирательства по фактам нарушения положений настоящей статьи контракта с соблюдением принципов конфиденциальности и применение эффективных мер по предотвращению возможных конфликтных ситуаций. </w:t>
      </w:r>
    </w:p>
    <w:p w:rsidR="001C06A2" w:rsidRPr="00A13BA1" w:rsidRDefault="001C06A2" w:rsidP="001C06A2">
      <w:pPr>
        <w:spacing w:after="0" w:line="240" w:lineRule="auto"/>
        <w:ind w:firstLine="709"/>
        <w:jc w:val="both"/>
        <w:rPr>
          <w:rFonts w:ascii="Times New Roman" w:hAnsi="Times New Roman"/>
          <w:sz w:val="26"/>
          <w:szCs w:val="26"/>
        </w:rPr>
      </w:pPr>
      <w:r w:rsidRPr="00664CAC">
        <w:rPr>
          <w:rFonts w:ascii="Times New Roman" w:hAnsi="Times New Roman"/>
          <w:b/>
          <w:sz w:val="26"/>
          <w:szCs w:val="26"/>
        </w:rPr>
        <w:t>12.6.</w:t>
      </w:r>
      <w:r w:rsidRPr="00A13BA1">
        <w:rPr>
          <w:rFonts w:ascii="Times New Roman" w:hAnsi="Times New Roman"/>
          <w:sz w:val="26"/>
          <w:szCs w:val="26"/>
        </w:rPr>
        <w:t xml:space="preserve"> В случае нарушения одной стороной обязательств воздерживаться от запрещенных настоящей статьей контракта действий, </w:t>
      </w:r>
      <w:r>
        <w:rPr>
          <w:rFonts w:ascii="Times New Roman" w:hAnsi="Times New Roman"/>
          <w:sz w:val="26"/>
          <w:szCs w:val="26"/>
        </w:rPr>
        <w:t>С</w:t>
      </w:r>
      <w:r w:rsidRPr="00A13BA1">
        <w:rPr>
          <w:rFonts w:ascii="Times New Roman" w:hAnsi="Times New Roman"/>
          <w:sz w:val="26"/>
          <w:szCs w:val="26"/>
        </w:rPr>
        <w:t xml:space="preserve">торона, направившая Уведомление, при получении достоверной информации о совершении Коррупционного правонарушения и/или неполучении письменной информации об итогах рассмотрения направленного Уведомления и/или письменного подтверждения, что Коррупционное правонарушение не произошло или не произойдет, вправе отказаться от исполнения контракта в одностороннем порядке полностью или частично, направив соответствующее письменное уведомление другой </w:t>
      </w:r>
      <w:r>
        <w:rPr>
          <w:rFonts w:ascii="Times New Roman" w:hAnsi="Times New Roman"/>
          <w:sz w:val="26"/>
          <w:szCs w:val="26"/>
        </w:rPr>
        <w:t>С</w:t>
      </w:r>
      <w:r w:rsidRPr="00A13BA1">
        <w:rPr>
          <w:rFonts w:ascii="Times New Roman" w:hAnsi="Times New Roman"/>
          <w:sz w:val="26"/>
          <w:szCs w:val="26"/>
        </w:rPr>
        <w:t>тороне, а также вправе потребовать от неё возмещения убытков, причиненных расторжением контракта или возникших в результате такого расторжения.</w:t>
      </w:r>
    </w:p>
    <w:p w:rsidR="001C06A2" w:rsidRPr="00292B6B" w:rsidRDefault="001C06A2" w:rsidP="001C06A2">
      <w:pPr>
        <w:spacing w:after="0" w:line="240" w:lineRule="auto"/>
        <w:rPr>
          <w:rFonts w:ascii="Times New Roman" w:eastAsia="Times New Roman" w:hAnsi="Times New Roman"/>
          <w:sz w:val="26"/>
          <w:szCs w:val="26"/>
        </w:rPr>
      </w:pPr>
    </w:p>
    <w:p w:rsidR="001C06A2" w:rsidRPr="007C412C" w:rsidRDefault="001C06A2" w:rsidP="001C06A2">
      <w:pPr>
        <w:spacing w:after="0" w:line="240" w:lineRule="auto"/>
        <w:ind w:firstLine="709"/>
        <w:jc w:val="center"/>
        <w:rPr>
          <w:rFonts w:ascii="Times New Roman" w:eastAsia="Times New Roman" w:hAnsi="Times New Roman"/>
          <w:b/>
          <w:bCs/>
          <w:sz w:val="26"/>
          <w:szCs w:val="26"/>
        </w:rPr>
      </w:pPr>
      <w:r w:rsidRPr="007C412C">
        <w:rPr>
          <w:rFonts w:ascii="Times New Roman" w:eastAsia="Times New Roman" w:hAnsi="Times New Roman"/>
          <w:b/>
          <w:sz w:val="26"/>
          <w:szCs w:val="26"/>
        </w:rPr>
        <w:t>13</w:t>
      </w:r>
      <w:r w:rsidRPr="007C412C">
        <w:rPr>
          <w:rFonts w:ascii="Times New Roman" w:eastAsia="Times New Roman" w:hAnsi="Times New Roman"/>
          <w:b/>
          <w:bCs/>
          <w:sz w:val="26"/>
          <w:szCs w:val="26"/>
        </w:rPr>
        <w:t>. Конфиденциальность</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13.1.</w:t>
      </w:r>
      <w:r w:rsidRPr="00292B6B">
        <w:rPr>
          <w:rFonts w:ascii="Times New Roman" w:eastAsia="Times New Roman" w:hAnsi="Times New Roman"/>
          <w:sz w:val="26"/>
          <w:szCs w:val="26"/>
        </w:rPr>
        <w:t xml:space="preserve"> Каждая Сторона должна относиться к информации, содержащейся</w:t>
      </w:r>
      <w:r w:rsidRPr="00292B6B">
        <w:rPr>
          <w:rFonts w:ascii="Times New Roman" w:eastAsia="Times New Roman" w:hAnsi="Times New Roman"/>
          <w:sz w:val="26"/>
          <w:szCs w:val="26"/>
        </w:rPr>
        <w:br/>
        <w:t>в контракте и документах, создаваемых в ходе его исполнения, как к</w:t>
      </w:r>
      <w:r w:rsidRPr="00292B6B">
        <w:rPr>
          <w:rFonts w:ascii="Times New Roman" w:eastAsia="Times New Roman" w:hAnsi="Times New Roman"/>
          <w:sz w:val="26"/>
          <w:szCs w:val="26"/>
        </w:rPr>
        <w:br/>
        <w:t>конфиденциальной.</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13.2.</w:t>
      </w:r>
      <w:r w:rsidRPr="00292B6B">
        <w:rPr>
          <w:rFonts w:ascii="Times New Roman" w:eastAsia="Times New Roman" w:hAnsi="Times New Roman"/>
          <w:sz w:val="26"/>
          <w:szCs w:val="26"/>
        </w:rPr>
        <w:t xml:space="preserve"> Каждая Сторона не должна публиковать, давать разрешение на</w:t>
      </w:r>
      <w:r w:rsidRPr="00292B6B">
        <w:rPr>
          <w:rFonts w:ascii="Times New Roman" w:eastAsia="Times New Roman" w:hAnsi="Times New Roman"/>
          <w:sz w:val="26"/>
          <w:szCs w:val="26"/>
        </w:rPr>
        <w:br/>
        <w:t>публикацию или раскрывать любую конфиденциальную информацию без</w:t>
      </w:r>
      <w:r w:rsidRPr="00292B6B">
        <w:rPr>
          <w:rFonts w:ascii="Times New Roman" w:eastAsia="Times New Roman" w:hAnsi="Times New Roman"/>
          <w:sz w:val="26"/>
          <w:szCs w:val="26"/>
        </w:rPr>
        <w:br/>
        <w:t>предварительного письменного разрешения другой Стороны, в котором не</w:t>
      </w:r>
      <w:r w:rsidRPr="00292B6B">
        <w:rPr>
          <w:rFonts w:ascii="Times New Roman" w:eastAsia="Times New Roman" w:hAnsi="Times New Roman"/>
          <w:sz w:val="26"/>
          <w:szCs w:val="26"/>
        </w:rPr>
        <w:br/>
        <w:t>должно быть необоснованно отказано или задержано.</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13.3.</w:t>
      </w:r>
      <w:r w:rsidRPr="00292B6B">
        <w:rPr>
          <w:rFonts w:ascii="Times New Roman" w:eastAsia="Times New Roman" w:hAnsi="Times New Roman"/>
          <w:sz w:val="26"/>
          <w:szCs w:val="26"/>
        </w:rPr>
        <w:t xml:space="preserve"> Каждая Сторона самостоятельно или совместно с другой Стороной</w:t>
      </w:r>
      <w:r w:rsidRPr="00292B6B">
        <w:rPr>
          <w:rFonts w:ascii="Times New Roman" w:eastAsia="Times New Roman" w:hAnsi="Times New Roman"/>
          <w:sz w:val="26"/>
          <w:szCs w:val="26"/>
        </w:rPr>
        <w:br/>
        <w:t>отмечает любую информацию, передаваемую другой Стороне в связи с этим</w:t>
      </w:r>
      <w:r w:rsidRPr="00292B6B">
        <w:rPr>
          <w:rFonts w:ascii="Times New Roman" w:eastAsia="Times New Roman" w:hAnsi="Times New Roman"/>
          <w:sz w:val="26"/>
          <w:szCs w:val="26"/>
        </w:rPr>
        <w:br/>
        <w:t>контрактом, которую она хочет оставить конфиденциальной, как</w:t>
      </w:r>
      <w:r w:rsidRPr="00292B6B">
        <w:rPr>
          <w:rFonts w:ascii="Times New Roman" w:eastAsia="Times New Roman" w:hAnsi="Times New Roman"/>
          <w:sz w:val="26"/>
          <w:szCs w:val="26"/>
        </w:rPr>
        <w:br/>
        <w:t>«конфиденциальную» либо обозначить грифом «Коммерческая тайна».</w:t>
      </w:r>
      <w:r w:rsidRPr="00292B6B">
        <w:rPr>
          <w:rFonts w:ascii="Times New Roman" w:eastAsia="Times New Roman" w:hAnsi="Times New Roman"/>
          <w:sz w:val="26"/>
          <w:szCs w:val="26"/>
        </w:rPr>
        <w:br/>
        <w:t>Однако положения настоящего пункта должны применяться к любым</w:t>
      </w:r>
      <w:r w:rsidRPr="00292B6B">
        <w:rPr>
          <w:rFonts w:ascii="Times New Roman" w:eastAsia="Times New Roman" w:hAnsi="Times New Roman"/>
          <w:sz w:val="26"/>
          <w:szCs w:val="26"/>
        </w:rPr>
        <w:br/>
        <w:t>документам, создаваемым в ходе его исполнения или информации,</w:t>
      </w:r>
      <w:r w:rsidRPr="00292B6B">
        <w:rPr>
          <w:rFonts w:ascii="Times New Roman" w:eastAsia="Times New Roman" w:hAnsi="Times New Roman"/>
          <w:sz w:val="26"/>
          <w:szCs w:val="26"/>
        </w:rPr>
        <w:br/>
        <w:t>содержащейся в контракте, независимо отмечен ли документ или информация</w:t>
      </w:r>
      <w:r w:rsidRPr="00292B6B">
        <w:rPr>
          <w:rFonts w:ascii="Times New Roman" w:eastAsia="Times New Roman" w:hAnsi="Times New Roman"/>
          <w:sz w:val="26"/>
          <w:szCs w:val="26"/>
        </w:rPr>
        <w:br/>
        <w:t>Стороной как «конфиденциальная» («Коммерческая тайна») или нет.</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13.4.</w:t>
      </w:r>
      <w:r w:rsidRPr="00292B6B">
        <w:rPr>
          <w:rFonts w:ascii="Times New Roman" w:eastAsia="Times New Roman" w:hAnsi="Times New Roman"/>
          <w:sz w:val="26"/>
          <w:szCs w:val="26"/>
        </w:rPr>
        <w:t xml:space="preserve"> Стороны должны хранить и обращаться со всей информацией и/или</w:t>
      </w:r>
      <w:r w:rsidRPr="00292B6B">
        <w:rPr>
          <w:rFonts w:ascii="Times New Roman" w:eastAsia="Times New Roman" w:hAnsi="Times New Roman"/>
          <w:sz w:val="26"/>
          <w:szCs w:val="26"/>
        </w:rPr>
        <w:br/>
        <w:t>Документацией, предоставленными другой Стороной по этому контракту, с</w:t>
      </w:r>
      <w:r w:rsidRPr="00292B6B">
        <w:rPr>
          <w:rFonts w:ascii="Times New Roman" w:eastAsia="Times New Roman" w:hAnsi="Times New Roman"/>
          <w:sz w:val="26"/>
          <w:szCs w:val="26"/>
        </w:rPr>
        <w:br/>
        <w:t>учетом конфиденциальности, и должны предпринимать все разумные усилия, которые предпринимаются для защиты своей собственной информации и/или</w:t>
      </w:r>
      <w:r w:rsidRPr="00292B6B">
        <w:rPr>
          <w:rFonts w:ascii="Times New Roman" w:eastAsia="Times New Roman" w:hAnsi="Times New Roman"/>
          <w:sz w:val="26"/>
          <w:szCs w:val="26"/>
        </w:rPr>
        <w:br/>
        <w:t>Документации, для того чтобы:</w:t>
      </w:r>
      <w:r w:rsidRPr="00292B6B">
        <w:rPr>
          <w:rFonts w:ascii="Times New Roman" w:eastAsia="Times New Roman" w:hAnsi="Times New Roman"/>
          <w:sz w:val="26"/>
          <w:szCs w:val="26"/>
        </w:rPr>
        <w:tab/>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13.4.1.</w:t>
      </w:r>
      <w:r w:rsidRPr="00292B6B">
        <w:rPr>
          <w:rFonts w:ascii="Times New Roman" w:eastAsia="Times New Roman" w:hAnsi="Times New Roman"/>
          <w:sz w:val="26"/>
          <w:szCs w:val="26"/>
        </w:rPr>
        <w:t xml:space="preserve"> предоставить доступ к ним только для тех работников Сторон,</w:t>
      </w:r>
      <w:r w:rsidRPr="00292B6B">
        <w:rPr>
          <w:rFonts w:ascii="Times New Roman" w:eastAsia="Times New Roman" w:hAnsi="Times New Roman"/>
          <w:sz w:val="26"/>
          <w:szCs w:val="26"/>
        </w:rPr>
        <w:br/>
        <w:t>которым они требуются для выполнения своих обязанностей по контракту;</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13.4.2.</w:t>
      </w:r>
      <w:r w:rsidRPr="00292B6B">
        <w:rPr>
          <w:rFonts w:ascii="Times New Roman" w:eastAsia="Times New Roman" w:hAnsi="Times New Roman"/>
          <w:sz w:val="26"/>
          <w:szCs w:val="26"/>
        </w:rPr>
        <w:t xml:space="preserve"> обязать работников Сторон, указанных в пункте 13.4.1. контракта,</w:t>
      </w:r>
      <w:r w:rsidRPr="00292B6B">
        <w:rPr>
          <w:rFonts w:ascii="Times New Roman" w:eastAsia="Times New Roman" w:hAnsi="Times New Roman"/>
          <w:sz w:val="26"/>
          <w:szCs w:val="26"/>
        </w:rPr>
        <w:br/>
        <w:t>относиться к информации и/или документации как к конфиденциальным;</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lastRenderedPageBreak/>
        <w:t>13.4.3.</w:t>
      </w:r>
      <w:r w:rsidRPr="00292B6B">
        <w:rPr>
          <w:rFonts w:ascii="Times New Roman" w:eastAsia="Times New Roman" w:hAnsi="Times New Roman"/>
          <w:sz w:val="26"/>
          <w:szCs w:val="26"/>
        </w:rPr>
        <w:t xml:space="preserve"> избегать раскрытия такой информации и/или документации</w:t>
      </w:r>
      <w:r w:rsidRPr="00292B6B">
        <w:rPr>
          <w:rFonts w:ascii="Times New Roman" w:eastAsia="Times New Roman" w:hAnsi="Times New Roman"/>
          <w:sz w:val="26"/>
          <w:szCs w:val="26"/>
        </w:rPr>
        <w:br/>
        <w:t>другим лицам без предварительного письменного согласия другой Стороны, в</w:t>
      </w:r>
      <w:r w:rsidRPr="00292B6B">
        <w:rPr>
          <w:rFonts w:ascii="Times New Roman" w:eastAsia="Times New Roman" w:hAnsi="Times New Roman"/>
          <w:sz w:val="26"/>
          <w:szCs w:val="26"/>
        </w:rPr>
        <w:br/>
        <w:t>котором не должно быть необоснованно отказано или задержано.</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13.5.</w:t>
      </w:r>
      <w:r w:rsidRPr="00292B6B">
        <w:rPr>
          <w:rFonts w:ascii="Times New Roman" w:eastAsia="Times New Roman" w:hAnsi="Times New Roman"/>
          <w:sz w:val="26"/>
          <w:szCs w:val="26"/>
        </w:rPr>
        <w:t xml:space="preserve"> Положения, изложенные выше в настоящем разделе контракта, не будут применяться к информации, которую Стороны могут разумно</w:t>
      </w:r>
      <w:r w:rsidRPr="00292B6B">
        <w:rPr>
          <w:rFonts w:ascii="Times New Roman" w:eastAsia="Times New Roman" w:hAnsi="Times New Roman"/>
          <w:sz w:val="26"/>
          <w:szCs w:val="26"/>
        </w:rPr>
        <w:br/>
        <w:t>продемонстрировать:</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292B6B">
        <w:rPr>
          <w:rFonts w:ascii="Times New Roman" w:eastAsia="Times New Roman" w:hAnsi="Times New Roman"/>
          <w:sz w:val="26"/>
          <w:szCs w:val="26"/>
        </w:rPr>
        <w:t>1) как уже существующую или ставшую в общем порядке доступной</w:t>
      </w:r>
      <w:r w:rsidRPr="00292B6B">
        <w:rPr>
          <w:rFonts w:ascii="Times New Roman" w:eastAsia="Times New Roman" w:hAnsi="Times New Roman"/>
          <w:sz w:val="26"/>
          <w:szCs w:val="26"/>
        </w:rPr>
        <w:br/>
        <w:t>общественности не по вине одной из Сторон; или</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292B6B">
        <w:rPr>
          <w:rFonts w:ascii="Times New Roman" w:eastAsia="Times New Roman" w:hAnsi="Times New Roman"/>
          <w:sz w:val="26"/>
          <w:szCs w:val="26"/>
        </w:rPr>
        <w:t>2) уже находящуюся во владении Сторон; или</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292B6B">
        <w:rPr>
          <w:rFonts w:ascii="Times New Roman" w:eastAsia="Times New Roman" w:hAnsi="Times New Roman"/>
          <w:sz w:val="26"/>
          <w:szCs w:val="26"/>
        </w:rPr>
        <w:t>3) в дальнейшем правомерно полученную от третьих лиц, которые не</w:t>
      </w:r>
      <w:r w:rsidRPr="00292B6B">
        <w:rPr>
          <w:rFonts w:ascii="Times New Roman" w:eastAsia="Times New Roman" w:hAnsi="Times New Roman"/>
          <w:sz w:val="26"/>
          <w:szCs w:val="26"/>
        </w:rPr>
        <w:br/>
        <w:t>получали ее от одной из Сторон; или</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292B6B">
        <w:rPr>
          <w:rFonts w:ascii="Times New Roman" w:eastAsia="Times New Roman" w:hAnsi="Times New Roman"/>
          <w:sz w:val="26"/>
          <w:szCs w:val="26"/>
        </w:rPr>
        <w:t>4) если такая информация одной из Сторон обязательно должна быть</w:t>
      </w:r>
      <w:r w:rsidRPr="00292B6B">
        <w:rPr>
          <w:rFonts w:ascii="Times New Roman" w:eastAsia="Times New Roman" w:hAnsi="Times New Roman"/>
          <w:sz w:val="26"/>
          <w:szCs w:val="26"/>
        </w:rPr>
        <w:br/>
        <w:t>представлена органам государственной власти в соответствии с</w:t>
      </w:r>
      <w:r w:rsidRPr="00292B6B">
        <w:rPr>
          <w:rFonts w:ascii="Times New Roman" w:eastAsia="Times New Roman" w:hAnsi="Times New Roman"/>
          <w:sz w:val="26"/>
          <w:szCs w:val="26"/>
        </w:rPr>
        <w:br/>
        <w:t>законодательством Российской Федерации.</w:t>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292B6B">
        <w:rPr>
          <w:rFonts w:ascii="Times New Roman" w:eastAsia="Times New Roman" w:hAnsi="Times New Roman"/>
          <w:sz w:val="26"/>
          <w:szCs w:val="26"/>
        </w:rPr>
        <w:t>Сторонами должны быть предприняты наилучшие разумные усилия для</w:t>
      </w:r>
      <w:r w:rsidRPr="00292B6B">
        <w:rPr>
          <w:rFonts w:ascii="Times New Roman" w:eastAsia="Times New Roman" w:hAnsi="Times New Roman"/>
          <w:sz w:val="26"/>
          <w:szCs w:val="26"/>
        </w:rPr>
        <w:br/>
        <w:t>обеспечения конфиденциального обращения органам государственной власти</w:t>
      </w:r>
      <w:r w:rsidRPr="00292B6B">
        <w:rPr>
          <w:rFonts w:ascii="Times New Roman" w:eastAsia="Times New Roman" w:hAnsi="Times New Roman"/>
          <w:sz w:val="26"/>
          <w:szCs w:val="26"/>
        </w:rPr>
        <w:br/>
        <w:t>с такой информацией.</w:t>
      </w:r>
      <w:r w:rsidRPr="00292B6B">
        <w:rPr>
          <w:rFonts w:ascii="Times New Roman" w:eastAsia="Times New Roman" w:hAnsi="Times New Roman"/>
          <w:sz w:val="26"/>
          <w:szCs w:val="26"/>
        </w:rPr>
        <w:tab/>
      </w:r>
    </w:p>
    <w:p w:rsidR="001C06A2" w:rsidRPr="00292B6B" w:rsidRDefault="001C06A2" w:rsidP="001C06A2">
      <w:pPr>
        <w:spacing w:after="0" w:line="240" w:lineRule="auto"/>
        <w:ind w:firstLine="709"/>
        <w:jc w:val="both"/>
        <w:rPr>
          <w:rFonts w:ascii="Times New Roman" w:eastAsia="Times New Roman" w:hAnsi="Times New Roman"/>
          <w:sz w:val="26"/>
          <w:szCs w:val="26"/>
        </w:rPr>
      </w:pPr>
      <w:r w:rsidRPr="00413612">
        <w:rPr>
          <w:rFonts w:ascii="Times New Roman" w:eastAsia="Times New Roman" w:hAnsi="Times New Roman"/>
          <w:b/>
          <w:sz w:val="26"/>
          <w:szCs w:val="26"/>
        </w:rPr>
        <w:t>13.6.</w:t>
      </w:r>
      <w:r w:rsidRPr="00292B6B">
        <w:rPr>
          <w:rFonts w:ascii="Times New Roman" w:eastAsia="Times New Roman" w:hAnsi="Times New Roman"/>
          <w:sz w:val="26"/>
          <w:szCs w:val="26"/>
        </w:rPr>
        <w:t xml:space="preserve"> Обязательства по настоящему разделу контракта должны оставаться в силе в течение 10 (десяти) лет после прекращения действия контракта, если Стороны не согласуют иное.</w:t>
      </w:r>
    </w:p>
    <w:p w:rsidR="001C06A2" w:rsidRPr="00A13BA1" w:rsidRDefault="001C06A2" w:rsidP="001C06A2">
      <w:pPr>
        <w:spacing w:after="0" w:line="240" w:lineRule="auto"/>
        <w:rPr>
          <w:rFonts w:ascii="Times New Roman" w:hAnsi="Times New Roman"/>
          <w:b/>
          <w:sz w:val="26"/>
          <w:szCs w:val="26"/>
          <w:lang w:eastAsia="ru-RU"/>
        </w:rPr>
      </w:pPr>
    </w:p>
    <w:p w:rsidR="001C06A2" w:rsidRPr="00A13BA1" w:rsidRDefault="001C06A2" w:rsidP="001C06A2">
      <w:pPr>
        <w:spacing w:after="0" w:line="240" w:lineRule="auto"/>
        <w:ind w:firstLine="709"/>
        <w:jc w:val="center"/>
        <w:rPr>
          <w:rFonts w:ascii="Times New Roman" w:hAnsi="Times New Roman"/>
          <w:b/>
          <w:sz w:val="26"/>
          <w:szCs w:val="26"/>
        </w:rPr>
      </w:pPr>
      <w:r w:rsidRPr="00A13BA1">
        <w:rPr>
          <w:rFonts w:ascii="Times New Roman" w:hAnsi="Times New Roman"/>
          <w:b/>
          <w:sz w:val="26"/>
          <w:szCs w:val="26"/>
          <w:lang w:eastAsia="ru-RU"/>
        </w:rPr>
        <w:t>1</w:t>
      </w:r>
      <w:r>
        <w:rPr>
          <w:rFonts w:ascii="Times New Roman" w:hAnsi="Times New Roman"/>
          <w:b/>
          <w:sz w:val="26"/>
          <w:szCs w:val="26"/>
          <w:lang w:eastAsia="ru-RU"/>
        </w:rPr>
        <w:t>4</w:t>
      </w:r>
      <w:r w:rsidRPr="00A13BA1">
        <w:rPr>
          <w:rFonts w:ascii="Times New Roman" w:hAnsi="Times New Roman"/>
          <w:b/>
          <w:sz w:val="26"/>
          <w:szCs w:val="26"/>
          <w:lang w:eastAsia="ru-RU"/>
        </w:rPr>
        <w:t xml:space="preserve">. </w:t>
      </w:r>
      <w:r w:rsidRPr="00A13BA1">
        <w:rPr>
          <w:rFonts w:ascii="Times New Roman" w:hAnsi="Times New Roman"/>
          <w:b/>
          <w:sz w:val="26"/>
          <w:szCs w:val="26"/>
        </w:rPr>
        <w:t>Заключительные положения</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664CAC">
        <w:rPr>
          <w:rFonts w:ascii="Times New Roman" w:hAnsi="Times New Roman"/>
          <w:b/>
          <w:sz w:val="26"/>
          <w:szCs w:val="26"/>
          <w:lang w:eastAsia="ru-RU"/>
        </w:rPr>
        <w:t>1</w:t>
      </w:r>
      <w:r>
        <w:rPr>
          <w:rFonts w:ascii="Times New Roman" w:hAnsi="Times New Roman"/>
          <w:b/>
          <w:sz w:val="26"/>
          <w:szCs w:val="26"/>
          <w:lang w:eastAsia="ru-RU"/>
        </w:rPr>
        <w:t>4</w:t>
      </w:r>
      <w:r w:rsidRPr="00664CAC">
        <w:rPr>
          <w:rFonts w:ascii="Times New Roman" w:hAnsi="Times New Roman"/>
          <w:b/>
          <w:sz w:val="26"/>
          <w:szCs w:val="26"/>
        </w:rPr>
        <w:t>.1.</w:t>
      </w:r>
      <w:r w:rsidRPr="00A13BA1">
        <w:rPr>
          <w:rFonts w:ascii="Times New Roman" w:hAnsi="Times New Roman"/>
          <w:sz w:val="26"/>
          <w:szCs w:val="26"/>
        </w:rPr>
        <w:t xml:space="preserve"> </w:t>
      </w:r>
      <w:r w:rsidRPr="00A13BA1">
        <w:rPr>
          <w:rFonts w:ascii="Times New Roman" w:hAnsi="Times New Roman"/>
          <w:sz w:val="26"/>
          <w:szCs w:val="26"/>
          <w:lang w:eastAsia="ru-RU"/>
        </w:rPr>
        <w:t>Отношения сторон, не урегулированные в тексте контракта, регулируются действующим законодательством Российской Федерации.</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.2.</w:t>
      </w:r>
      <w:r w:rsidRPr="00A13BA1">
        <w:rPr>
          <w:rFonts w:ascii="Times New Roman" w:hAnsi="Times New Roman"/>
          <w:sz w:val="26"/>
          <w:szCs w:val="26"/>
          <w:lang w:eastAsia="ru-RU"/>
        </w:rPr>
        <w:t xml:space="preserve"> Контракт вступает в силу с даты его заключения и действует до </w:t>
      </w:r>
      <w:r w:rsidR="00C04B83">
        <w:rPr>
          <w:rFonts w:ascii="Times New Roman" w:hAnsi="Times New Roman"/>
          <w:sz w:val="26"/>
          <w:szCs w:val="26"/>
          <w:lang w:eastAsia="ru-RU"/>
        </w:rPr>
        <w:t>полного исполнения сторонами своих обязательств по контракту</w:t>
      </w:r>
      <w:r w:rsidRPr="00A13BA1">
        <w:rPr>
          <w:rFonts w:ascii="Times New Roman" w:hAnsi="Times New Roman"/>
          <w:sz w:val="26"/>
          <w:szCs w:val="26"/>
          <w:lang w:eastAsia="ru-RU"/>
        </w:rPr>
        <w:t xml:space="preserve">. </w:t>
      </w:r>
    </w:p>
    <w:p w:rsidR="001C06A2" w:rsidRPr="00A13BA1" w:rsidRDefault="001C06A2" w:rsidP="001C06A2">
      <w:pPr>
        <w:spacing w:after="0" w:line="240" w:lineRule="auto"/>
        <w:ind w:firstLine="709"/>
        <w:jc w:val="both"/>
        <w:rPr>
          <w:rFonts w:ascii="Times New Roman" w:hAnsi="Times New Roman"/>
          <w:sz w:val="26"/>
          <w:szCs w:val="26"/>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.3.</w:t>
      </w:r>
      <w:r w:rsidRPr="00A13BA1">
        <w:rPr>
          <w:rFonts w:ascii="Times New Roman" w:hAnsi="Times New Roman"/>
          <w:sz w:val="26"/>
          <w:szCs w:val="26"/>
          <w:lang w:eastAsia="ru-RU"/>
        </w:rPr>
        <w:t xml:space="preserve"> </w:t>
      </w:r>
      <w:r w:rsidRPr="00A13BA1">
        <w:rPr>
          <w:rFonts w:ascii="Times New Roman" w:hAnsi="Times New Roman"/>
          <w:sz w:val="26"/>
          <w:szCs w:val="26"/>
        </w:rPr>
        <w:t>Ответственное должностное лицо Заказчика</w:t>
      </w:r>
      <w:r>
        <w:rPr>
          <w:rFonts w:ascii="Times New Roman" w:hAnsi="Times New Roman"/>
          <w:sz w:val="26"/>
          <w:szCs w:val="26"/>
        </w:rPr>
        <w:t>:</w:t>
      </w:r>
      <w:r w:rsidRPr="00A13BA1">
        <w:rPr>
          <w:rFonts w:ascii="Times New Roman" w:hAnsi="Times New Roman"/>
          <w:sz w:val="26"/>
          <w:szCs w:val="26"/>
        </w:rPr>
        <w:t xml:space="preserve"> </w:t>
      </w:r>
      <w:r w:rsidR="00C04B83">
        <w:rPr>
          <w:rFonts w:ascii="Times New Roman" w:hAnsi="Times New Roman"/>
          <w:sz w:val="26"/>
          <w:szCs w:val="26"/>
        </w:rPr>
        <w:t>_______</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A13BA1">
        <w:rPr>
          <w:rFonts w:ascii="Times New Roman" w:hAnsi="Times New Roman"/>
          <w:sz w:val="26"/>
          <w:szCs w:val="26"/>
        </w:rPr>
        <w:t>Контактный телефон</w:t>
      </w:r>
      <w:r>
        <w:rPr>
          <w:rFonts w:ascii="Times New Roman" w:hAnsi="Times New Roman"/>
          <w:sz w:val="26"/>
          <w:szCs w:val="26"/>
        </w:rPr>
        <w:t xml:space="preserve">: </w:t>
      </w:r>
      <w:r w:rsidR="00C04B83">
        <w:rPr>
          <w:rFonts w:ascii="Times New Roman" w:hAnsi="Times New Roman"/>
          <w:sz w:val="26"/>
          <w:szCs w:val="26"/>
        </w:rPr>
        <w:t>________________</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.4.</w:t>
      </w:r>
      <w:r w:rsidRPr="00A13BA1">
        <w:rPr>
          <w:rFonts w:ascii="Times New Roman" w:hAnsi="Times New Roman"/>
          <w:sz w:val="26"/>
          <w:szCs w:val="26"/>
          <w:lang w:eastAsia="ru-RU"/>
        </w:rPr>
        <w:t xml:space="preserve"> Уведомления, извещения, требования или иные юридически значимые сообщения, с которыми контракт связывает гражданско-правовые последствия для сторон настоящего контракта, влекут для этого лица такие последствия с момента доставки соответствующего сообщения стороне или ее представителю.</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A13BA1">
        <w:rPr>
          <w:rFonts w:ascii="Times New Roman" w:hAnsi="Times New Roman"/>
          <w:sz w:val="26"/>
          <w:szCs w:val="26"/>
          <w:lang w:eastAsia="ru-RU"/>
        </w:rPr>
        <w:t>Юридически значимые сообщения подлежат передаче путем почтовой и (или) электронной связи.</w:t>
      </w:r>
    </w:p>
    <w:p w:rsidR="001C06A2" w:rsidRPr="00403AB4" w:rsidRDefault="001C06A2" w:rsidP="001C06A2">
      <w:pPr>
        <w:spacing w:after="0" w:line="240" w:lineRule="auto"/>
        <w:ind w:firstLine="709"/>
        <w:jc w:val="both"/>
        <w:rPr>
          <w:rFonts w:ascii="Times New Roman" w:hAnsi="Times New Roman"/>
          <w:sz w:val="26"/>
          <w:szCs w:val="26"/>
          <w:lang w:eastAsia="ru-RU"/>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.5.</w:t>
      </w:r>
      <w:r w:rsidRPr="00A13BA1">
        <w:rPr>
          <w:rFonts w:ascii="Times New Roman" w:hAnsi="Times New Roman"/>
          <w:sz w:val="26"/>
          <w:szCs w:val="26"/>
          <w:lang w:eastAsia="ru-RU"/>
        </w:rPr>
        <w:t xml:space="preserve"> Стороны </w:t>
      </w:r>
      <w:r w:rsidRPr="00403AB4">
        <w:rPr>
          <w:rFonts w:ascii="Times New Roman" w:hAnsi="Times New Roman"/>
          <w:sz w:val="26"/>
          <w:szCs w:val="26"/>
          <w:lang w:eastAsia="ru-RU"/>
        </w:rPr>
        <w:t>контракта обязуются производить обмен юридически значимыми сообщениями (далее – сообщения) по следующим адресам электронной почты:</w:t>
      </w:r>
    </w:p>
    <w:p w:rsidR="001C06A2" w:rsidRPr="00403AB4" w:rsidRDefault="001C06A2" w:rsidP="001C06A2">
      <w:pPr>
        <w:spacing w:after="0" w:line="240" w:lineRule="auto"/>
        <w:ind w:firstLine="709"/>
        <w:jc w:val="both"/>
        <w:rPr>
          <w:rFonts w:ascii="Times New Roman" w:hAnsi="Times New Roman"/>
          <w:sz w:val="26"/>
          <w:szCs w:val="26"/>
          <w:lang w:eastAsia="ru-RU"/>
        </w:rPr>
      </w:pPr>
      <w:r w:rsidRPr="00403AB4">
        <w:rPr>
          <w:rFonts w:ascii="Times New Roman" w:hAnsi="Times New Roman"/>
          <w:sz w:val="26"/>
          <w:szCs w:val="26"/>
          <w:lang w:eastAsia="ru-RU"/>
        </w:rPr>
        <w:t>- адрес электронной почты Поставщика ___________________;</w:t>
      </w:r>
    </w:p>
    <w:p w:rsidR="001C06A2" w:rsidRPr="00403AB4" w:rsidRDefault="001C06A2" w:rsidP="001C06A2">
      <w:pPr>
        <w:spacing w:after="0" w:line="240" w:lineRule="auto"/>
        <w:ind w:firstLine="709"/>
        <w:jc w:val="both"/>
        <w:rPr>
          <w:rFonts w:ascii="Times New Roman" w:hAnsi="Times New Roman"/>
          <w:sz w:val="26"/>
          <w:szCs w:val="26"/>
          <w:lang w:eastAsia="ru-RU"/>
        </w:rPr>
      </w:pPr>
      <w:r w:rsidRPr="00403AB4">
        <w:rPr>
          <w:rFonts w:ascii="Times New Roman" w:hAnsi="Times New Roman"/>
          <w:sz w:val="26"/>
          <w:szCs w:val="26"/>
          <w:lang w:eastAsia="ru-RU"/>
        </w:rPr>
        <w:t xml:space="preserve">- адрес электронной почты Заказчика </w:t>
      </w:r>
      <w:r w:rsidR="00C04B83">
        <w:t>____________</w:t>
      </w:r>
    </w:p>
    <w:p w:rsidR="001C06A2" w:rsidRPr="00403AB4" w:rsidRDefault="001C06A2" w:rsidP="001C06A2">
      <w:pPr>
        <w:spacing w:after="0" w:line="240" w:lineRule="auto"/>
        <w:ind w:firstLine="709"/>
        <w:jc w:val="both"/>
        <w:rPr>
          <w:rFonts w:ascii="Times New Roman" w:hAnsi="Times New Roman"/>
          <w:sz w:val="26"/>
          <w:szCs w:val="26"/>
          <w:lang w:eastAsia="ru-RU"/>
        </w:rPr>
      </w:pPr>
      <w:r w:rsidRPr="00403AB4">
        <w:rPr>
          <w:rFonts w:ascii="Times New Roman" w:hAnsi="Times New Roman"/>
          <w:b/>
          <w:sz w:val="26"/>
          <w:szCs w:val="26"/>
          <w:lang w:eastAsia="ru-RU"/>
        </w:rPr>
        <w:t>14.6.</w:t>
      </w:r>
      <w:r w:rsidRPr="00403AB4">
        <w:rPr>
          <w:rFonts w:ascii="Times New Roman" w:hAnsi="Times New Roman"/>
          <w:sz w:val="26"/>
          <w:szCs w:val="26"/>
          <w:lang w:eastAsia="ru-RU"/>
        </w:rPr>
        <w:t xml:space="preserve"> Стороны обязуются обеспечить доступ к указанным в</w:t>
      </w:r>
      <w:hyperlink w:anchor="sub_1" w:history="1">
        <w:r w:rsidRPr="00403AB4">
          <w:rPr>
            <w:rFonts w:ascii="Times New Roman" w:hAnsi="Times New Roman"/>
            <w:sz w:val="26"/>
            <w:szCs w:val="26"/>
          </w:rPr>
          <w:t xml:space="preserve"> </w:t>
        </w:r>
        <w:r w:rsidRPr="00403AB4">
          <w:rPr>
            <w:rFonts w:ascii="Times New Roman" w:hAnsi="Times New Roman"/>
            <w:sz w:val="26"/>
            <w:szCs w:val="26"/>
            <w:lang w:eastAsia="ru-RU"/>
          </w:rPr>
          <w:t>пункте 1</w:t>
        </w:r>
      </w:hyperlink>
      <w:r w:rsidRPr="00403AB4">
        <w:rPr>
          <w:rFonts w:ascii="Times New Roman" w:hAnsi="Times New Roman"/>
          <w:sz w:val="26"/>
          <w:szCs w:val="26"/>
          <w:lang w:eastAsia="ru-RU"/>
        </w:rPr>
        <w:t>4.5 контракта электронным почтовым ящикам только уполномоченных на ведение переписки представителей.</w:t>
      </w:r>
    </w:p>
    <w:p w:rsidR="001C06A2" w:rsidRPr="00403AB4" w:rsidRDefault="001C06A2" w:rsidP="001C06A2">
      <w:pPr>
        <w:spacing w:after="0" w:line="240" w:lineRule="auto"/>
        <w:ind w:firstLine="709"/>
        <w:jc w:val="both"/>
        <w:rPr>
          <w:rFonts w:ascii="Times New Roman" w:hAnsi="Times New Roman"/>
          <w:sz w:val="26"/>
          <w:szCs w:val="26"/>
          <w:lang w:eastAsia="ru-RU"/>
        </w:rPr>
      </w:pPr>
      <w:r w:rsidRPr="00403AB4">
        <w:rPr>
          <w:rFonts w:ascii="Times New Roman" w:hAnsi="Times New Roman"/>
          <w:b/>
          <w:sz w:val="26"/>
          <w:szCs w:val="26"/>
          <w:lang w:eastAsia="ru-RU"/>
        </w:rPr>
        <w:t>14.7.</w:t>
      </w:r>
      <w:r w:rsidRPr="00403AB4">
        <w:rPr>
          <w:rFonts w:ascii="Times New Roman" w:hAnsi="Times New Roman"/>
          <w:sz w:val="26"/>
          <w:szCs w:val="26"/>
          <w:lang w:eastAsia="ru-RU"/>
        </w:rPr>
        <w:t xml:space="preserve"> Сообщения, отправленные посредством почтовой связи, отправляются заказной почтовой корреспонденцией с уведомлением о вручении ее адресату.</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403AB4">
        <w:rPr>
          <w:rFonts w:ascii="Times New Roman" w:hAnsi="Times New Roman"/>
          <w:sz w:val="26"/>
          <w:szCs w:val="26"/>
          <w:lang w:eastAsia="ru-RU"/>
        </w:rPr>
        <w:t>Сообщение считается доставленным, в том числе в случае, если корреспонденция была возвращена</w:t>
      </w:r>
      <w:r w:rsidRPr="00A13BA1">
        <w:rPr>
          <w:rFonts w:ascii="Times New Roman" w:hAnsi="Times New Roman"/>
          <w:sz w:val="26"/>
          <w:szCs w:val="26"/>
          <w:lang w:eastAsia="ru-RU"/>
        </w:rPr>
        <w:t xml:space="preserve"> отправителю в связи с истечением срока ее хранения в отделении почтовой связи получателя.</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3032C0">
        <w:rPr>
          <w:rFonts w:ascii="Times New Roman" w:hAnsi="Times New Roman"/>
          <w:b/>
          <w:sz w:val="26"/>
          <w:szCs w:val="26"/>
          <w:lang w:eastAsia="ru-RU"/>
        </w:rPr>
        <w:lastRenderedPageBreak/>
        <w:t>1</w:t>
      </w:r>
      <w:r>
        <w:rPr>
          <w:rFonts w:ascii="Times New Roman" w:hAnsi="Times New Roman"/>
          <w:b/>
          <w:sz w:val="26"/>
          <w:szCs w:val="26"/>
          <w:lang w:eastAsia="ru-RU"/>
        </w:rPr>
        <w:t>4</w:t>
      </w:r>
      <w:r w:rsidRPr="003032C0">
        <w:rPr>
          <w:rFonts w:ascii="Times New Roman" w:hAnsi="Times New Roman"/>
          <w:b/>
          <w:sz w:val="26"/>
          <w:szCs w:val="26"/>
          <w:lang w:eastAsia="ru-RU"/>
        </w:rPr>
        <w:t>.8.</w:t>
      </w:r>
      <w:r w:rsidRPr="00A13BA1">
        <w:rPr>
          <w:rFonts w:ascii="Times New Roman" w:hAnsi="Times New Roman"/>
          <w:sz w:val="26"/>
          <w:szCs w:val="26"/>
          <w:lang w:eastAsia="ru-RU"/>
        </w:rPr>
        <w:t xml:space="preserve"> Сообщение считается доставленным и в тех случаях, если оно поступило Стороне, которой оно направлено, но по обстоятельствам, зависящим от нее, не было ей вручено или Сторона не ознакомилась с ним.</w:t>
      </w:r>
    </w:p>
    <w:p w:rsidR="001C06A2" w:rsidRPr="00A13BA1" w:rsidRDefault="001C06A2" w:rsidP="001C06A2">
      <w:pPr>
        <w:spacing w:after="0" w:line="240" w:lineRule="auto"/>
        <w:ind w:firstLine="709"/>
        <w:jc w:val="both"/>
        <w:rPr>
          <w:rFonts w:ascii="Times New Roman" w:hAnsi="Times New Roman"/>
          <w:sz w:val="26"/>
          <w:szCs w:val="26"/>
        </w:rPr>
      </w:pPr>
      <w:r w:rsidRPr="003032C0">
        <w:rPr>
          <w:rFonts w:ascii="Times New Roman" w:hAnsi="Times New Roman"/>
          <w:b/>
          <w:bCs/>
          <w:sz w:val="26"/>
          <w:szCs w:val="26"/>
          <w:lang w:eastAsia="ru-RU"/>
        </w:rPr>
        <w:t>1</w:t>
      </w:r>
      <w:r>
        <w:rPr>
          <w:rFonts w:ascii="Times New Roman" w:hAnsi="Times New Roman"/>
          <w:b/>
          <w:bCs/>
          <w:sz w:val="26"/>
          <w:szCs w:val="26"/>
          <w:lang w:eastAsia="ru-RU"/>
        </w:rPr>
        <w:t>4</w:t>
      </w:r>
      <w:r w:rsidRPr="003032C0">
        <w:rPr>
          <w:rFonts w:ascii="Times New Roman" w:hAnsi="Times New Roman"/>
          <w:b/>
          <w:bCs/>
          <w:sz w:val="26"/>
          <w:szCs w:val="26"/>
          <w:lang w:eastAsia="ru-RU"/>
        </w:rPr>
        <w:t>.9.</w:t>
      </w:r>
      <w:r w:rsidRPr="00A13BA1">
        <w:rPr>
          <w:rFonts w:ascii="Times New Roman" w:hAnsi="Times New Roman"/>
          <w:sz w:val="26"/>
          <w:szCs w:val="26"/>
        </w:rPr>
        <w:t xml:space="preserve"> Контракт составлен в форме электронного документа, подписанного усиленными электронными подписями сторон на электронной площадке и хранится на электро</w:t>
      </w:r>
      <w:r>
        <w:rPr>
          <w:rFonts w:ascii="Times New Roman" w:hAnsi="Times New Roman"/>
          <w:sz w:val="26"/>
          <w:szCs w:val="26"/>
        </w:rPr>
        <w:t>нной площадке. После заключения</w:t>
      </w:r>
      <w:r w:rsidRPr="00A13BA1">
        <w:rPr>
          <w:rFonts w:ascii="Times New Roman" w:hAnsi="Times New Roman"/>
          <w:sz w:val="26"/>
          <w:szCs w:val="26"/>
        </w:rPr>
        <w:t xml:space="preserve"> </w:t>
      </w:r>
      <w:r>
        <w:rPr>
          <w:rFonts w:ascii="Times New Roman" w:hAnsi="Times New Roman"/>
          <w:sz w:val="26"/>
          <w:szCs w:val="26"/>
        </w:rPr>
        <w:t>к</w:t>
      </w:r>
      <w:r w:rsidRPr="00A13BA1">
        <w:rPr>
          <w:rFonts w:ascii="Times New Roman" w:hAnsi="Times New Roman"/>
          <w:sz w:val="26"/>
          <w:szCs w:val="26"/>
        </w:rPr>
        <w:t xml:space="preserve">онтракта в форме электронного документа Стороны вправе изготовить и подписать копии </w:t>
      </w:r>
      <w:r>
        <w:rPr>
          <w:rFonts w:ascii="Times New Roman" w:hAnsi="Times New Roman"/>
          <w:sz w:val="26"/>
          <w:szCs w:val="26"/>
        </w:rPr>
        <w:t>к</w:t>
      </w:r>
      <w:r w:rsidRPr="00A13BA1">
        <w:rPr>
          <w:rFonts w:ascii="Times New Roman" w:hAnsi="Times New Roman"/>
          <w:sz w:val="26"/>
          <w:szCs w:val="26"/>
        </w:rPr>
        <w:t>онтракта в письменной форме на бумажном носителе, по одному экземпляру для каждой из Сторон.</w:t>
      </w:r>
    </w:p>
    <w:p w:rsidR="001C06A2" w:rsidRPr="00A13BA1" w:rsidRDefault="001C06A2" w:rsidP="001C06A2">
      <w:pPr>
        <w:spacing w:after="0" w:line="240" w:lineRule="auto"/>
        <w:ind w:firstLine="709"/>
        <w:jc w:val="both"/>
        <w:rPr>
          <w:rFonts w:ascii="Times New Roman" w:hAnsi="Times New Roman"/>
          <w:sz w:val="26"/>
          <w:szCs w:val="26"/>
          <w:lang w:eastAsia="ru-RU"/>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.10.</w:t>
      </w:r>
      <w:r w:rsidRPr="00A13BA1">
        <w:rPr>
          <w:rFonts w:ascii="Times New Roman" w:hAnsi="Times New Roman"/>
          <w:sz w:val="26"/>
          <w:szCs w:val="26"/>
          <w:lang w:eastAsia="ru-RU"/>
        </w:rPr>
        <w:t xml:space="preserve"> Стороны обязуются незамедлительно в письменном виде информировать друг друга об изменении данных, указанных в разделе 1</w:t>
      </w:r>
      <w:r>
        <w:rPr>
          <w:rFonts w:ascii="Times New Roman" w:hAnsi="Times New Roman"/>
          <w:sz w:val="26"/>
          <w:szCs w:val="26"/>
          <w:lang w:eastAsia="ru-RU"/>
        </w:rPr>
        <w:t>5</w:t>
      </w:r>
      <w:r w:rsidRPr="00A13BA1">
        <w:rPr>
          <w:rFonts w:ascii="Times New Roman" w:hAnsi="Times New Roman"/>
          <w:sz w:val="26"/>
          <w:szCs w:val="26"/>
          <w:lang w:eastAsia="ru-RU"/>
        </w:rPr>
        <w:t xml:space="preserve"> настоящего контракта.</w:t>
      </w:r>
      <w:r>
        <w:rPr>
          <w:rFonts w:ascii="Times New Roman" w:hAnsi="Times New Roman"/>
          <w:sz w:val="26"/>
          <w:szCs w:val="26"/>
          <w:lang w:eastAsia="ru-RU"/>
        </w:rPr>
        <w:t xml:space="preserve"> </w:t>
      </w:r>
    </w:p>
    <w:p w:rsidR="001C06A2" w:rsidRPr="00A13BA1" w:rsidRDefault="001C06A2" w:rsidP="001C06A2">
      <w:pPr>
        <w:spacing w:after="0" w:line="240" w:lineRule="auto"/>
        <w:ind w:firstLine="709"/>
        <w:jc w:val="both"/>
        <w:rPr>
          <w:rFonts w:ascii="Times New Roman" w:hAnsi="Times New Roman"/>
          <w:sz w:val="26"/>
          <w:szCs w:val="26"/>
        </w:rPr>
      </w:pPr>
      <w:r w:rsidRPr="003032C0">
        <w:rPr>
          <w:rFonts w:ascii="Times New Roman" w:hAnsi="Times New Roman"/>
          <w:b/>
          <w:sz w:val="26"/>
          <w:szCs w:val="26"/>
          <w:lang w:eastAsia="ru-RU"/>
        </w:rPr>
        <w:t>1</w:t>
      </w:r>
      <w:r>
        <w:rPr>
          <w:rFonts w:ascii="Times New Roman" w:hAnsi="Times New Roman"/>
          <w:b/>
          <w:sz w:val="26"/>
          <w:szCs w:val="26"/>
          <w:lang w:eastAsia="ru-RU"/>
        </w:rPr>
        <w:t>4</w:t>
      </w:r>
      <w:r w:rsidRPr="003032C0">
        <w:rPr>
          <w:rFonts w:ascii="Times New Roman" w:hAnsi="Times New Roman"/>
          <w:b/>
          <w:sz w:val="26"/>
          <w:szCs w:val="26"/>
          <w:lang w:eastAsia="ru-RU"/>
        </w:rPr>
        <w:t>.11</w:t>
      </w:r>
      <w:r w:rsidRPr="003032C0">
        <w:rPr>
          <w:rFonts w:ascii="Times New Roman" w:hAnsi="Times New Roman"/>
          <w:b/>
          <w:sz w:val="26"/>
          <w:szCs w:val="26"/>
        </w:rPr>
        <w:t>.</w:t>
      </w:r>
      <w:r w:rsidRPr="00A13BA1">
        <w:rPr>
          <w:rFonts w:ascii="Times New Roman" w:hAnsi="Times New Roman"/>
          <w:sz w:val="26"/>
          <w:szCs w:val="26"/>
        </w:rPr>
        <w:t xml:space="preserve"> К контракту прилагается, и является его неотъемлемой частью:</w:t>
      </w:r>
    </w:p>
    <w:p w:rsidR="001C06A2" w:rsidRPr="00E27DBA" w:rsidRDefault="001C06A2" w:rsidP="00E27DBA">
      <w:pPr>
        <w:widowControl w:val="0"/>
        <w:autoSpaceDE w:val="0"/>
        <w:autoSpaceDN w:val="0"/>
        <w:adjustRightInd w:val="0"/>
        <w:spacing w:after="0" w:line="240" w:lineRule="auto"/>
        <w:ind w:firstLine="709"/>
        <w:jc w:val="both"/>
        <w:rPr>
          <w:rFonts w:ascii="Times New Roman" w:hAnsi="Times New Roman"/>
          <w:sz w:val="26"/>
          <w:szCs w:val="26"/>
        </w:rPr>
      </w:pPr>
      <w:r>
        <w:rPr>
          <w:rFonts w:ascii="Times New Roman" w:hAnsi="Times New Roman"/>
          <w:sz w:val="26"/>
          <w:szCs w:val="26"/>
        </w:rPr>
        <w:t>Приложение</w:t>
      </w:r>
      <w:r>
        <w:rPr>
          <w:rFonts w:ascii="Times New Roman" w:hAnsi="Times New Roman"/>
          <w:sz w:val="26"/>
          <w:szCs w:val="26"/>
        </w:rPr>
        <w:tab/>
        <w:t xml:space="preserve"> №1 </w:t>
      </w:r>
      <w:r w:rsidRPr="00A13BA1">
        <w:rPr>
          <w:rFonts w:ascii="Times New Roman" w:hAnsi="Times New Roman"/>
          <w:sz w:val="26"/>
          <w:szCs w:val="26"/>
        </w:rPr>
        <w:t xml:space="preserve">– </w:t>
      </w:r>
      <w:r>
        <w:rPr>
          <w:rFonts w:ascii="Times New Roman" w:hAnsi="Times New Roman"/>
          <w:sz w:val="26"/>
          <w:szCs w:val="26"/>
        </w:rPr>
        <w:t>Спецификация.</w:t>
      </w:r>
    </w:p>
    <w:p w:rsidR="001C06A2" w:rsidRPr="00A13BA1" w:rsidRDefault="001C06A2" w:rsidP="001C06A2">
      <w:pPr>
        <w:widowControl w:val="0"/>
        <w:autoSpaceDE w:val="0"/>
        <w:autoSpaceDN w:val="0"/>
        <w:adjustRightInd w:val="0"/>
        <w:spacing w:after="0" w:line="240" w:lineRule="auto"/>
        <w:ind w:firstLine="709"/>
        <w:jc w:val="center"/>
        <w:rPr>
          <w:rFonts w:ascii="Times New Roman" w:hAnsi="Times New Roman"/>
          <w:b/>
          <w:bCs/>
          <w:snapToGrid w:val="0"/>
          <w:sz w:val="26"/>
          <w:szCs w:val="26"/>
          <w:lang w:eastAsia="ru-RU"/>
        </w:rPr>
      </w:pPr>
      <w:r w:rsidRPr="00A13BA1">
        <w:rPr>
          <w:rFonts w:ascii="Times New Roman" w:hAnsi="Times New Roman"/>
          <w:b/>
          <w:bCs/>
          <w:snapToGrid w:val="0"/>
          <w:sz w:val="26"/>
          <w:szCs w:val="26"/>
          <w:lang w:eastAsia="ru-RU"/>
        </w:rPr>
        <w:t>1</w:t>
      </w:r>
      <w:r>
        <w:rPr>
          <w:rFonts w:ascii="Times New Roman" w:hAnsi="Times New Roman"/>
          <w:b/>
          <w:bCs/>
          <w:snapToGrid w:val="0"/>
          <w:sz w:val="26"/>
          <w:szCs w:val="26"/>
          <w:lang w:eastAsia="ru-RU"/>
        </w:rPr>
        <w:t>5</w:t>
      </w:r>
      <w:r w:rsidRPr="00A13BA1">
        <w:rPr>
          <w:rFonts w:ascii="Times New Roman" w:hAnsi="Times New Roman"/>
          <w:b/>
          <w:sz w:val="26"/>
          <w:szCs w:val="26"/>
        </w:rPr>
        <w:t>. Юридические адреса и банковские реквизиты сторон</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2"/>
        <w:gridCol w:w="4394"/>
      </w:tblGrid>
      <w:tr w:rsidR="001C06A2" w:rsidRPr="00A13BA1" w:rsidTr="008958C5">
        <w:trPr>
          <w:trHeight w:val="75"/>
        </w:trPr>
        <w:tc>
          <w:tcPr>
            <w:tcW w:w="4962" w:type="dxa"/>
          </w:tcPr>
          <w:p w:rsidR="001C06A2" w:rsidRPr="00A13BA1" w:rsidRDefault="001C06A2" w:rsidP="008958C5">
            <w:pPr>
              <w:widowControl w:val="0"/>
              <w:autoSpaceDE w:val="0"/>
              <w:autoSpaceDN w:val="0"/>
              <w:adjustRightInd w:val="0"/>
              <w:spacing w:after="0" w:line="240" w:lineRule="auto"/>
              <w:rPr>
                <w:rFonts w:ascii="Times New Roman" w:hAnsi="Times New Roman"/>
                <w:b/>
                <w:sz w:val="26"/>
                <w:szCs w:val="26"/>
              </w:rPr>
            </w:pPr>
            <w:r w:rsidRPr="00A13BA1">
              <w:rPr>
                <w:rFonts w:ascii="Times New Roman" w:hAnsi="Times New Roman"/>
                <w:b/>
                <w:sz w:val="26"/>
                <w:szCs w:val="26"/>
              </w:rPr>
              <w:t>ЗАКАЗЧИК</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b/>
                <w:sz w:val="26"/>
                <w:szCs w:val="26"/>
              </w:rPr>
            </w:pPr>
            <w:r w:rsidRPr="00A13BA1">
              <w:rPr>
                <w:rFonts w:ascii="Times New Roman" w:hAnsi="Times New Roman"/>
                <w:b/>
                <w:sz w:val="26"/>
                <w:szCs w:val="26"/>
              </w:rPr>
              <w:t>ПОСТАВЩИК</w:t>
            </w:r>
          </w:p>
        </w:tc>
      </w:tr>
      <w:tr w:rsidR="001C06A2" w:rsidRPr="00A13BA1" w:rsidTr="008958C5">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Полное наименование:</w:t>
            </w:r>
          </w:p>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федеральное государственное бюджетное учреждение «Национальный исследовательский центр «Курчатовский институт»</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Полное наименование:</w:t>
            </w:r>
          </w:p>
        </w:tc>
      </w:tr>
      <w:tr w:rsidR="001C06A2" w:rsidRPr="00A13BA1" w:rsidTr="008958C5">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Сокращённое наименование:</w:t>
            </w:r>
          </w:p>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НИЦ «Курчатовский институт»</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Сокращённое наименование</w:t>
            </w:r>
          </w:p>
        </w:tc>
      </w:tr>
      <w:tr w:rsidR="001C06A2" w:rsidRPr="00A13BA1" w:rsidTr="008958C5">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Юридический адрес:</w:t>
            </w:r>
          </w:p>
          <w:p w:rsidR="001C06A2" w:rsidRPr="0021286F"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 xml:space="preserve">123182, г. </w:t>
            </w:r>
            <w:r w:rsidRPr="0021286F">
              <w:fldChar w:fldCharType="begin"/>
            </w:r>
            <w:r w:rsidRPr="00A13BA1">
              <w:instrText xml:space="preserve"> DOCPROPERTY  ZZ_CUST_ADDR  \* MERGEFORMAT </w:instrText>
            </w:r>
            <w:r w:rsidRPr="0021286F">
              <w:fldChar w:fldCharType="separate"/>
            </w:r>
            <w:r w:rsidRPr="0021286F">
              <w:rPr>
                <w:rFonts w:ascii="Times New Roman" w:hAnsi="Times New Roman"/>
                <w:sz w:val="26"/>
                <w:szCs w:val="26"/>
              </w:rPr>
              <w:t>Москва, пл. Академика Курчатова, д. 1</w:t>
            </w:r>
            <w:r w:rsidRPr="0021286F">
              <w:rPr>
                <w:rFonts w:ascii="Times New Roman" w:hAnsi="Times New Roman"/>
                <w:sz w:val="26"/>
                <w:szCs w:val="26"/>
              </w:rPr>
              <w:fldChar w:fldCharType="end"/>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21286F">
              <w:rPr>
                <w:rFonts w:ascii="Times New Roman" w:hAnsi="Times New Roman"/>
                <w:sz w:val="26"/>
                <w:szCs w:val="26"/>
              </w:rPr>
              <w:t xml:space="preserve">Юридический </w:t>
            </w:r>
            <w:r w:rsidRPr="00A13BA1">
              <w:rPr>
                <w:rFonts w:ascii="Times New Roman" w:hAnsi="Times New Roman"/>
                <w:sz w:val="26"/>
                <w:szCs w:val="26"/>
              </w:rPr>
              <w:t>адрес:</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p>
        </w:tc>
      </w:tr>
      <w:tr w:rsidR="001C06A2" w:rsidRPr="00A13BA1" w:rsidTr="008958C5">
        <w:tc>
          <w:tcPr>
            <w:tcW w:w="4962" w:type="dxa"/>
          </w:tcPr>
          <w:p w:rsidR="001C06A2" w:rsidRPr="00A13BA1" w:rsidRDefault="001C06A2" w:rsidP="008958C5">
            <w:pPr>
              <w:tabs>
                <w:tab w:val="left" w:pos="10206"/>
              </w:tabs>
              <w:spacing w:after="0" w:line="240" w:lineRule="auto"/>
              <w:rPr>
                <w:rFonts w:ascii="Times New Roman" w:hAnsi="Times New Roman"/>
                <w:sz w:val="26"/>
                <w:szCs w:val="26"/>
              </w:rPr>
            </w:pPr>
            <w:r w:rsidRPr="00A13BA1">
              <w:rPr>
                <w:rFonts w:ascii="Times New Roman" w:hAnsi="Times New Roman"/>
                <w:sz w:val="26"/>
                <w:szCs w:val="26"/>
              </w:rPr>
              <w:t xml:space="preserve">Адрес электронной почты: </w:t>
            </w:r>
          </w:p>
          <w:p w:rsidR="001C06A2" w:rsidRPr="0021286F" w:rsidRDefault="001C06A2" w:rsidP="008958C5">
            <w:pPr>
              <w:tabs>
                <w:tab w:val="left" w:pos="10206"/>
              </w:tabs>
              <w:spacing w:after="0" w:line="240" w:lineRule="auto"/>
              <w:rPr>
                <w:rFonts w:ascii="Times New Roman" w:hAnsi="Times New Roman"/>
                <w:sz w:val="26"/>
                <w:szCs w:val="26"/>
                <w:lang w:eastAsia="ru-RU"/>
              </w:rPr>
            </w:pPr>
            <w:r w:rsidRPr="00A13BA1">
              <w:rPr>
                <w:rFonts w:ascii="Times New Roman" w:hAnsi="Times New Roman"/>
                <w:sz w:val="26"/>
                <w:szCs w:val="26"/>
              </w:rPr>
              <w:t>nrcki</w:t>
            </w:r>
            <w:hyperlink dor:id="rId8" w:history="1">
              <w:r w:rsidRPr="0021286F">
                <w:rPr>
                  <w:rFonts w:ascii="Times New Roman" w:hAnsi="Times New Roman"/>
                  <w:sz w:val="26"/>
                  <w:szCs w:val="26"/>
                </w:rPr>
                <w:t>@</w:t>
              </w:r>
              <w:r w:rsidRPr="00A13BA1">
                <w:rPr>
                  <w:rFonts w:ascii="Times New Roman" w:hAnsi="Times New Roman"/>
                  <w:sz w:val="26"/>
                  <w:szCs w:val="26"/>
                  <w:lang w:val="en-US"/>
                </w:rPr>
                <w:t>nrcki</w:t>
              </w:r>
              <w:r w:rsidRPr="00A13BA1">
                <w:rPr>
                  <w:rFonts w:ascii="Times New Roman" w:hAnsi="Times New Roman"/>
                  <w:sz w:val="26"/>
                  <w:szCs w:val="26"/>
                </w:rPr>
                <w:t>.</w:t>
              </w:r>
              <w:r w:rsidRPr="00A13BA1">
                <w:rPr>
                  <w:rFonts w:ascii="Times New Roman" w:hAnsi="Times New Roman"/>
                  <w:sz w:val="26"/>
                  <w:szCs w:val="26"/>
                  <w:lang w:val="en-US"/>
                </w:rPr>
                <w:t>ru</w:t>
              </w:r>
            </w:hyperlink>
          </w:p>
          <w:p w:rsidR="001C06A2" w:rsidRPr="0021286F"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Адрес электронной почты:</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p>
        </w:tc>
      </w:tr>
      <w:tr w:rsidR="001C06A2" w:rsidRPr="00A13BA1" w:rsidTr="008958C5">
        <w:tc>
          <w:tcPr>
            <w:tcW w:w="4962" w:type="dxa"/>
          </w:tcPr>
          <w:p w:rsidR="001C06A2" w:rsidRPr="00A13BA1" w:rsidRDefault="001C06A2" w:rsidP="008958C5">
            <w:pPr>
              <w:tabs>
                <w:tab w:val="left" w:pos="10206"/>
              </w:tabs>
              <w:spacing w:after="0" w:line="240" w:lineRule="auto"/>
              <w:rPr>
                <w:rFonts w:ascii="Times New Roman" w:hAnsi="Times New Roman"/>
                <w:sz w:val="26"/>
                <w:szCs w:val="26"/>
              </w:rPr>
            </w:pPr>
            <w:r w:rsidRPr="00A13BA1">
              <w:rPr>
                <w:rFonts w:ascii="Times New Roman" w:hAnsi="Times New Roman"/>
                <w:sz w:val="26"/>
                <w:szCs w:val="26"/>
              </w:rPr>
              <w:t xml:space="preserve">Номер контактного телефона: </w:t>
            </w:r>
          </w:p>
          <w:p w:rsidR="001C06A2" w:rsidRPr="00A13BA1" w:rsidRDefault="001C06A2" w:rsidP="008958C5">
            <w:pPr>
              <w:tabs>
                <w:tab w:val="left" w:pos="10206"/>
              </w:tabs>
              <w:spacing w:after="0" w:line="240" w:lineRule="auto"/>
              <w:rPr>
                <w:rFonts w:ascii="Times New Roman" w:hAnsi="Times New Roman"/>
                <w:sz w:val="26"/>
                <w:szCs w:val="26"/>
              </w:rPr>
            </w:pPr>
            <w:r w:rsidRPr="00A13BA1">
              <w:rPr>
                <w:rFonts w:ascii="Times New Roman" w:hAnsi="Times New Roman"/>
                <w:sz w:val="26"/>
                <w:szCs w:val="26"/>
                <w:lang w:eastAsia="ru-RU"/>
              </w:rPr>
              <w:t>+7 (499) 196-95-39</w:t>
            </w:r>
          </w:p>
        </w:tc>
        <w:tc>
          <w:tcPr>
            <w:tcW w:w="4394" w:type="dxa"/>
          </w:tcPr>
          <w:p w:rsidR="001C06A2" w:rsidRPr="00A13BA1" w:rsidRDefault="001C06A2" w:rsidP="008958C5">
            <w:pPr>
              <w:tabs>
                <w:tab w:val="left" w:pos="10206"/>
              </w:tabs>
              <w:spacing w:after="0" w:line="240" w:lineRule="auto"/>
              <w:rPr>
                <w:rFonts w:ascii="Times New Roman" w:hAnsi="Times New Roman"/>
                <w:sz w:val="26"/>
                <w:szCs w:val="26"/>
              </w:rPr>
            </w:pPr>
            <w:r w:rsidRPr="00A13BA1">
              <w:rPr>
                <w:rFonts w:ascii="Times New Roman" w:hAnsi="Times New Roman"/>
                <w:sz w:val="26"/>
                <w:szCs w:val="26"/>
              </w:rPr>
              <w:t xml:space="preserve">Номер контактного телефона: </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p>
        </w:tc>
      </w:tr>
      <w:tr w:rsidR="001C06A2" w:rsidRPr="00A13BA1" w:rsidTr="008958C5">
        <w:trPr>
          <w:trHeight w:val="560"/>
        </w:trPr>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 xml:space="preserve">Фактический адрес </w:t>
            </w:r>
          </w:p>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(место нахождения, почтовый адрес):</w:t>
            </w:r>
          </w:p>
          <w:p w:rsidR="001C06A2" w:rsidRPr="0021286F"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 xml:space="preserve">123182, г. </w:t>
            </w:r>
            <w:r w:rsidRPr="0021286F">
              <w:fldChar w:fldCharType="begin"/>
            </w:r>
            <w:r w:rsidRPr="00A13BA1">
              <w:instrText xml:space="preserve"> DOCPROPERTY  ZZ_CUST_PADDR  \* MERGEFORMAT </w:instrText>
            </w:r>
            <w:r w:rsidRPr="0021286F">
              <w:fldChar w:fldCharType="separate"/>
            </w:r>
            <w:r w:rsidRPr="0021286F">
              <w:rPr>
                <w:rFonts w:ascii="Times New Roman" w:hAnsi="Times New Roman"/>
                <w:sz w:val="26"/>
                <w:szCs w:val="26"/>
              </w:rPr>
              <w:t>Москва, пл. Академика Курчатова, д. 1</w:t>
            </w:r>
            <w:r w:rsidRPr="0021286F">
              <w:rPr>
                <w:rFonts w:ascii="Times New Roman" w:hAnsi="Times New Roman"/>
                <w:sz w:val="26"/>
                <w:szCs w:val="26"/>
              </w:rPr>
              <w:fldChar w:fldCharType="end"/>
            </w:r>
          </w:p>
        </w:tc>
        <w:tc>
          <w:tcPr>
            <w:tcW w:w="4394"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21286F">
              <w:rPr>
                <w:rFonts w:ascii="Times New Roman" w:hAnsi="Times New Roman"/>
                <w:sz w:val="26"/>
                <w:szCs w:val="26"/>
              </w:rPr>
              <w:t>Фактический адрес/место нахождения/ почтовый адрес:</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p>
        </w:tc>
      </w:tr>
      <w:tr w:rsidR="001C06A2" w:rsidRPr="00A13BA1" w:rsidTr="008958C5">
        <w:trPr>
          <w:trHeight w:val="560"/>
        </w:trPr>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 xml:space="preserve">Ответственное должностное лицо заказчика: </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Ответственное должностное лицо поставщика:</w:t>
            </w:r>
          </w:p>
        </w:tc>
      </w:tr>
      <w:tr w:rsidR="001C06A2" w:rsidRPr="00A13BA1" w:rsidTr="008958C5">
        <w:trPr>
          <w:trHeight w:val="337"/>
        </w:trPr>
        <w:tc>
          <w:tcPr>
            <w:tcW w:w="4962" w:type="dxa"/>
          </w:tcPr>
          <w:p w:rsidR="001C06A2" w:rsidRPr="00A13BA1" w:rsidRDefault="001C06A2" w:rsidP="008958C5">
            <w:pPr>
              <w:widowControl w:val="0"/>
              <w:tabs>
                <w:tab w:val="left" w:pos="10206"/>
              </w:tabs>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ИНН/КПП 7734111035/773401001</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ИНН/КПП</w:t>
            </w:r>
          </w:p>
        </w:tc>
      </w:tr>
      <w:tr w:rsidR="001C06A2" w:rsidRPr="00A13BA1" w:rsidTr="008958C5">
        <w:trPr>
          <w:trHeight w:val="70"/>
        </w:trPr>
        <w:tc>
          <w:tcPr>
            <w:tcW w:w="4962" w:type="dxa"/>
          </w:tcPr>
          <w:p w:rsidR="001C06A2" w:rsidRDefault="001C06A2" w:rsidP="008958C5">
            <w:pPr>
              <w:autoSpaceDE w:val="0"/>
              <w:autoSpaceDN w:val="0"/>
              <w:spacing w:after="0" w:line="240" w:lineRule="auto"/>
              <w:rPr>
                <w:rFonts w:ascii="Times New Roman" w:hAnsi="Times New Roman"/>
                <w:sz w:val="26"/>
                <w:szCs w:val="26"/>
              </w:rPr>
            </w:pPr>
            <w:r w:rsidRPr="0087688F">
              <w:rPr>
                <w:rFonts w:ascii="Times New Roman" w:hAnsi="Times New Roman"/>
                <w:sz w:val="26"/>
                <w:szCs w:val="26"/>
              </w:rPr>
              <w:t>ОГРН 1027739576006</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Операционный департамент Банка России</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Межрегиональное операционное УФК г. Москва</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Номер единого казначейского счета 40102810045370000002</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Номер казначейского счета 03214643000000019500</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 xml:space="preserve">л/с 20956005950 </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БИК 024501901</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lastRenderedPageBreak/>
              <w:t>ОКТМО 45372000</w:t>
            </w:r>
          </w:p>
          <w:p w:rsidR="001C06A2" w:rsidRPr="00EC1070"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ОКПО 08624243</w:t>
            </w:r>
          </w:p>
          <w:p w:rsidR="001C06A2" w:rsidRPr="00A13BA1" w:rsidRDefault="001C06A2" w:rsidP="008958C5">
            <w:pPr>
              <w:autoSpaceDE w:val="0"/>
              <w:autoSpaceDN w:val="0"/>
              <w:spacing w:after="0" w:line="240" w:lineRule="auto"/>
              <w:rPr>
                <w:rFonts w:ascii="Times New Roman" w:hAnsi="Times New Roman"/>
                <w:sz w:val="26"/>
                <w:szCs w:val="26"/>
              </w:rPr>
            </w:pPr>
            <w:r w:rsidRPr="00EC1070">
              <w:rPr>
                <w:rFonts w:ascii="Times New Roman" w:hAnsi="Times New Roman"/>
                <w:sz w:val="26"/>
                <w:szCs w:val="26"/>
              </w:rPr>
              <w:t>КБК 00000000000000000140 для удержания суммы неисполненных требований об уплате неустоек (штрафов, пеней) из суммы, подлежащей оплате исполни</w:t>
            </w:r>
            <w:r>
              <w:rPr>
                <w:rFonts w:ascii="Times New Roman" w:hAnsi="Times New Roman"/>
                <w:sz w:val="26"/>
                <w:szCs w:val="26"/>
              </w:rPr>
              <w:t>телю НИЦ Курчатовский институт.</w:t>
            </w:r>
          </w:p>
        </w:tc>
        <w:tc>
          <w:tcPr>
            <w:tcW w:w="4394" w:type="dxa"/>
          </w:tcPr>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lastRenderedPageBreak/>
              <w:t>Банковские реквизиты</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р/с</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к/с</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БИК</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ОКТМО</w:t>
            </w:r>
          </w:p>
          <w:p w:rsidR="001C06A2" w:rsidRPr="00A13BA1" w:rsidRDefault="001C06A2" w:rsidP="008958C5">
            <w:pPr>
              <w:widowControl w:val="0"/>
              <w:autoSpaceDE w:val="0"/>
              <w:autoSpaceDN w:val="0"/>
              <w:adjustRightInd w:val="0"/>
              <w:spacing w:after="0" w:line="240" w:lineRule="auto"/>
              <w:rPr>
                <w:rFonts w:ascii="Times New Roman" w:hAnsi="Times New Roman"/>
                <w:sz w:val="26"/>
                <w:szCs w:val="26"/>
              </w:rPr>
            </w:pPr>
            <w:r w:rsidRPr="00A13BA1">
              <w:rPr>
                <w:rFonts w:ascii="Times New Roman" w:hAnsi="Times New Roman"/>
                <w:sz w:val="26"/>
                <w:szCs w:val="26"/>
              </w:rPr>
              <w:t>ОКПО</w:t>
            </w:r>
          </w:p>
        </w:tc>
      </w:tr>
    </w:tbl>
    <w:p w:rsidR="001C06A2" w:rsidRPr="00A13BA1" w:rsidRDefault="001C06A2" w:rsidP="00E27DBA">
      <w:pPr>
        <w:spacing w:after="0" w:line="240" w:lineRule="auto"/>
        <w:jc w:val="both"/>
        <w:rPr>
          <w:rFonts w:ascii="Times New Roman" w:hAnsi="Times New Roman"/>
          <w:sz w:val="26"/>
          <w:szCs w:val="26"/>
        </w:rPr>
      </w:pP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52"/>
      </w:tblGrid>
      <w:tr w:rsidR="001C06A2" w:rsidRPr="00A13BA1" w:rsidTr="008958C5">
        <w:tc>
          <w:tcPr>
            <w:tcW w:w="4962" w:type="dxa"/>
          </w:tcPr>
          <w:p w:rsidR="001C06A2" w:rsidRPr="00A13BA1" w:rsidRDefault="001C06A2" w:rsidP="008958C5">
            <w:pPr>
              <w:jc w:val="both"/>
              <w:rPr>
                <w:rFonts w:ascii="Times New Roman" w:hAnsi="Times New Roman"/>
                <w:b/>
                <w:sz w:val="26"/>
                <w:szCs w:val="26"/>
              </w:rPr>
            </w:pPr>
            <w:r w:rsidRPr="00A13BA1">
              <w:rPr>
                <w:rFonts w:ascii="Times New Roman" w:hAnsi="Times New Roman"/>
                <w:b/>
                <w:sz w:val="26"/>
                <w:szCs w:val="26"/>
              </w:rPr>
              <w:t>ЗАКАЗЧИК:</w:t>
            </w:r>
          </w:p>
        </w:tc>
        <w:tc>
          <w:tcPr>
            <w:tcW w:w="4252" w:type="dxa"/>
          </w:tcPr>
          <w:p w:rsidR="001C06A2" w:rsidRPr="00A13BA1" w:rsidRDefault="001C06A2" w:rsidP="008958C5">
            <w:pPr>
              <w:jc w:val="both"/>
              <w:rPr>
                <w:rFonts w:ascii="Times New Roman" w:hAnsi="Times New Roman"/>
                <w:b/>
                <w:sz w:val="26"/>
                <w:szCs w:val="26"/>
              </w:rPr>
            </w:pPr>
            <w:r w:rsidRPr="00A13BA1">
              <w:rPr>
                <w:rFonts w:ascii="Times New Roman" w:hAnsi="Times New Roman"/>
                <w:b/>
                <w:sz w:val="26"/>
                <w:szCs w:val="26"/>
              </w:rPr>
              <w:t>ПОСТАВЩИК:</w:t>
            </w:r>
          </w:p>
        </w:tc>
      </w:tr>
    </w:tbl>
    <w:p w:rsidR="0023086B" w:rsidRDefault="0023086B" w:rsidP="001C06A2">
      <w:pPr>
        <w:rPr>
          <w:rFonts w:ascii="Times New Roman" w:hAnsi="Times New Roman"/>
          <w:sz w:val="26"/>
          <w:szCs w:val="26"/>
        </w:rPr>
      </w:pPr>
    </w:p>
    <w:p w:rsidR="0023086B" w:rsidRDefault="0023086B" w:rsidP="001C06A2">
      <w:pPr>
        <w:rPr>
          <w:rFonts w:ascii="Times New Roman" w:hAnsi="Times New Roman"/>
          <w:sz w:val="26"/>
          <w:szCs w:val="26"/>
        </w:rPr>
      </w:pPr>
    </w:p>
    <w:p w:rsidR="0023086B" w:rsidRDefault="0023086B" w:rsidP="001C06A2">
      <w:pPr>
        <w:rPr>
          <w:rFonts w:ascii="Times New Roman" w:hAnsi="Times New Roman"/>
          <w:sz w:val="26"/>
          <w:szCs w:val="26"/>
        </w:rPr>
        <w:sectPr w:rsidR="0023086B" w:rsidSect="0023086B">
          <w:headerReference w:type="default" dor:id="rId9"/>
          <w:footerReference w:type="default" dor:id="rId10"/>
          <w:pgSz w:w="11906" w:h="16838"/>
          <w:pgMar w:top="1134" w:right="851" w:bottom="1134" w:left="1701" w:header="709" w:footer="709" w:gutter="0"/>
          <w:cols w:space="708"/>
          <w:titlePg/>
          <w:docGrid w:linePitch="360"/>
        </w:sectPr>
      </w:pPr>
    </w:p>
    <w:p w:rsidR="001C06A2" w:rsidRPr="0023086B" w:rsidRDefault="001C06A2" w:rsidP="0023086B">
      <w:pPr>
        <w:suppressAutoHyphens/>
        <w:autoSpaceDE w:val="0"/>
        <w:autoSpaceDN w:val="0"/>
        <w:adjustRightInd w:val="0"/>
        <w:spacing w:after="0"/>
        <w:jc w:val="right"/>
        <w:outlineLvl w:val="3"/>
        <w:rPr>
          <w:rFonts w:ascii="Times New Roman" w:eastAsia="Times New Roman" w:hAnsi="Times New Roman"/>
          <w:sz w:val="24"/>
          <w:szCs w:val="24"/>
          <w:lang w:eastAsia="zh-CN"/>
        </w:rPr>
      </w:pPr>
      <w:r w:rsidRPr="00297E1C">
        <w:rPr>
          <w:rFonts w:ascii="Times New Roman" w:eastAsia="Times New Roman" w:hAnsi="Times New Roman"/>
          <w:sz w:val="24"/>
          <w:szCs w:val="24"/>
          <w:lang w:eastAsia="zh-CN"/>
        </w:rPr>
        <w:lastRenderedPageBreak/>
        <w:t>Приложение № 1 к контракту</w:t>
      </w:r>
    </w:p>
    <w:p w:rsidR="00DF537D" w:rsidRDefault="0023086B" w:rsidP="00DF537D">
      <w:pPr>
        <w:spacing w:after="0" w:line="240" w:lineRule="auto"/>
        <w:ind w:firstLine="709"/>
        <w:jc w:val="center"/>
        <w:rPr>
          <w:rFonts w:ascii="Times New Roman" w:hAnsi="Times New Roman"/>
          <w:b/>
          <w:sz w:val="26"/>
          <w:szCs w:val="26"/>
          <w:lang w:eastAsia="ru-RU"/>
        </w:rPr>
      </w:pPr>
      <w:r>
        <w:rPr>
          <w:rFonts w:ascii="Times New Roman" w:hAnsi="Times New Roman"/>
          <w:b/>
          <w:sz w:val="26"/>
          <w:szCs w:val="26"/>
          <w:lang w:eastAsia="ru-RU"/>
        </w:rPr>
        <w:t>СПЕЦИФИКАЦИЯ</w:t>
      </w:r>
      <w:r w:rsidR="00C04B83">
        <w:rPr>
          <w:rFonts w:ascii="Times New Roman" w:hAnsi="Times New Roman"/>
          <w:b/>
          <w:sz w:val="26"/>
          <w:szCs w:val="26"/>
          <w:lang w:eastAsia="ru-RU"/>
        </w:rPr>
        <w:t>*</w:t>
      </w:r>
    </w:p>
    <w:p w:rsidR="00B40459" w:rsidRDefault="00B40459" w:rsidP="00DF537D">
      <w:pPr>
        <w:spacing w:after="0" w:line="240" w:lineRule="auto"/>
        <w:ind w:firstLine="709"/>
        <w:jc w:val="center"/>
        <w:rPr>
          <w:rFonts w:ascii="Times New Roman" w:hAnsi="Times New Roman"/>
          <w:b/>
          <w:sz w:val="26"/>
          <w:szCs w:val="26"/>
          <w:lang w:eastAsia="ru-RU"/>
        </w:rPr>
      </w:pPr>
    </w:p>
    <w:tbl>
      <w:tblPr>
        <w:tblW w:w="5000" w:type="pct"/>
        <w:tblLook w:val="04A0" w:firstRow="1" w:lastRow="0" w:firstColumn="1" w:lastColumn="0" w:noHBand="0" w:noVBand="1"/>
      </w:tblPr>
      <w:tblGrid>
        <w:gridCol w:w="422"/>
        <w:gridCol w:w="1159"/>
        <w:gridCol w:w="731"/>
        <w:gridCol w:w="830"/>
        <w:gridCol w:w="1124"/>
        <w:gridCol w:w="885"/>
        <w:gridCol w:w="909"/>
        <w:gridCol w:w="738"/>
        <w:gridCol w:w="1142"/>
        <w:gridCol w:w="1183"/>
        <w:gridCol w:w="221"/>
      </w:tblGrid>
      <w:tr w:rsidR="00177242" w:rsidRPr="00177242" w:rsidTr="00177242">
        <w:trPr>
          <w:gridAfter w:val="1"/>
          <w:wAfter w:w="97" w:type="pct"/>
          <w:trHeight w:val="960"/>
        </w:trPr>
        <w:tc>
          <w:tcPr>
            <w:tcW w:w="212"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 п/п</w:t>
            </w:r>
          </w:p>
        </w:tc>
        <w:tc>
          <w:tcPr>
            <w:tcW w:w="630" w:type="pct"/>
            <w:tcBorders>
              <w:top w:val="single" w:sz="4" w:space="0" w:color="000000"/>
              <w:left w:val="nil"/>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 xml:space="preserve">Наименование подразделения и </w:t>
            </w:r>
            <w:r w:rsidRPr="00177242">
              <w:rPr>
                <w:rFonts w:eastAsia="Times New Roman" w:cs="Calibri"/>
                <w:b/>
                <w:bCs/>
                <w:color w:val="000000"/>
                <w:sz w:val="18"/>
                <w:szCs w:val="18"/>
                <w:lang w:eastAsia="ru-RU"/>
              </w:rPr>
              <w:br/>
              <w:t>№ партии товара</w:t>
            </w:r>
          </w:p>
        </w:tc>
        <w:tc>
          <w:tcPr>
            <w:tcW w:w="387" w:type="pct"/>
            <w:tcBorders>
              <w:top w:val="single" w:sz="4" w:space="0" w:color="000000"/>
              <w:left w:val="nil"/>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w:t>
            </w:r>
            <w:r w:rsidRPr="00177242">
              <w:rPr>
                <w:rFonts w:eastAsia="Times New Roman" w:cs="Calibri"/>
                <w:b/>
                <w:bCs/>
                <w:color w:val="000000"/>
                <w:sz w:val="18"/>
                <w:szCs w:val="18"/>
                <w:lang w:eastAsia="ru-RU"/>
              </w:rPr>
              <w:br/>
              <w:t>позиции</w:t>
            </w:r>
            <w:r w:rsidRPr="00177242">
              <w:rPr>
                <w:rFonts w:eastAsia="Times New Roman" w:cs="Calibri"/>
                <w:b/>
                <w:bCs/>
                <w:color w:val="000000"/>
                <w:sz w:val="18"/>
                <w:szCs w:val="18"/>
                <w:lang w:eastAsia="ru-RU"/>
              </w:rPr>
              <w:br/>
              <w:t>партии</w:t>
            </w:r>
          </w:p>
        </w:tc>
        <w:tc>
          <w:tcPr>
            <w:tcW w:w="444" w:type="pct"/>
            <w:tcBorders>
              <w:top w:val="single" w:sz="4" w:space="0" w:color="000000"/>
              <w:left w:val="nil"/>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Код ТМЦ</w:t>
            </w:r>
          </w:p>
        </w:tc>
        <w:tc>
          <w:tcPr>
            <w:tcW w:w="611" w:type="pct"/>
            <w:tcBorders>
              <w:top w:val="single" w:sz="4" w:space="0" w:color="000000"/>
              <w:left w:val="nil"/>
              <w:bottom w:val="single" w:sz="4" w:space="0" w:color="000000"/>
              <w:right w:val="nil"/>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Наименование товара</w:t>
            </w:r>
          </w:p>
        </w:tc>
        <w:tc>
          <w:tcPr>
            <w:tcW w:w="475" w:type="pct"/>
            <w:tcBorders>
              <w:top w:val="single" w:sz="4" w:space="0" w:color="000000"/>
              <w:left w:val="single" w:sz="8" w:space="0" w:color="000000"/>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Единица измерения</w:t>
            </w:r>
          </w:p>
        </w:tc>
        <w:tc>
          <w:tcPr>
            <w:tcW w:w="488" w:type="pct"/>
            <w:tcBorders>
              <w:top w:val="single" w:sz="4" w:space="0" w:color="000000"/>
              <w:left w:val="nil"/>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Количество</w:t>
            </w:r>
          </w:p>
        </w:tc>
        <w:tc>
          <w:tcPr>
            <w:tcW w:w="391" w:type="pct"/>
            <w:tcBorders>
              <w:top w:val="single" w:sz="4" w:space="0" w:color="000000"/>
              <w:left w:val="nil"/>
              <w:bottom w:val="single" w:sz="4" w:space="0" w:color="000000"/>
              <w:right w:val="single" w:sz="4" w:space="0" w:color="000000"/>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Цена за единицу товара, в т. ч. НДС</w:t>
            </w:r>
            <w:r>
              <w:rPr>
                <w:rFonts w:eastAsia="Times New Roman" w:cs="Calibri"/>
                <w:b/>
                <w:bCs/>
                <w:color w:val="000000"/>
                <w:sz w:val="18"/>
                <w:szCs w:val="18"/>
                <w:lang w:eastAsia="ru-RU"/>
              </w:rPr>
              <w:t xml:space="preserve"> (без НДС), руб.</w:t>
            </w:r>
          </w:p>
        </w:tc>
        <w:tc>
          <w:tcPr>
            <w:tcW w:w="621" w:type="pct"/>
            <w:tcBorders>
              <w:top w:val="single" w:sz="4" w:space="0" w:color="000000"/>
              <w:left w:val="nil"/>
              <w:bottom w:val="single" w:sz="4" w:space="0" w:color="000000"/>
              <w:right w:val="single" w:sz="4" w:space="0" w:color="auto"/>
            </w:tcBorders>
            <w:shd w:val="clear" w:color="auto" w:fill="auto"/>
            <w:vAlign w:val="center"/>
            <w:hideMark/>
          </w:tcPr>
          <w:p w:rsidR="00177242" w:rsidRPr="00177242" w:rsidRDefault="00177242" w:rsidP="00177242">
            <w:pPr>
              <w:spacing w:after="0" w:line="240" w:lineRule="auto"/>
              <w:jc w:val="center"/>
              <w:rPr>
                <w:rFonts w:eastAsia="Times New Roman" w:cs="Calibri"/>
                <w:b/>
                <w:bCs/>
                <w:color w:val="000000"/>
                <w:sz w:val="18"/>
                <w:szCs w:val="18"/>
                <w:lang w:eastAsia="ru-RU"/>
              </w:rPr>
            </w:pPr>
            <w:r w:rsidRPr="00177242">
              <w:rPr>
                <w:rFonts w:eastAsia="Times New Roman" w:cs="Calibri"/>
                <w:b/>
                <w:bCs/>
                <w:color w:val="000000"/>
                <w:sz w:val="18"/>
                <w:szCs w:val="18"/>
                <w:lang w:eastAsia="ru-RU"/>
              </w:rPr>
              <w:t>Общая стоимость товара, в т. ч. НДС</w:t>
            </w:r>
            <w:r>
              <w:rPr>
                <w:rFonts w:eastAsia="Times New Roman" w:cs="Calibri"/>
                <w:b/>
                <w:bCs/>
                <w:color w:val="000000"/>
                <w:sz w:val="18"/>
                <w:szCs w:val="18"/>
                <w:lang w:eastAsia="ru-RU"/>
              </w:rPr>
              <w:t xml:space="preserve"> (без НДС), руб.</w:t>
            </w:r>
          </w:p>
        </w:tc>
        <w:tc>
          <w:tcPr>
            <w:tcW w:w="644" w:type="pct"/>
            <w:tcBorders>
              <w:top w:val="single" w:sz="4" w:space="0" w:color="auto"/>
              <w:left w:val="single" w:sz="4" w:space="0" w:color="auto"/>
              <w:bottom w:val="single" w:sz="4" w:space="0" w:color="auto"/>
              <w:right w:val="single" w:sz="4" w:space="0" w:color="auto"/>
            </w:tcBorders>
          </w:tcPr>
          <w:p w:rsidR="00177242" w:rsidRPr="00177242" w:rsidRDefault="00177242" w:rsidP="00177242">
            <w:pPr>
              <w:spacing w:after="0" w:line="240" w:lineRule="auto"/>
              <w:jc w:val="center"/>
              <w:rPr>
                <w:rFonts w:eastAsia="Times New Roman" w:cs="Calibri"/>
                <w:b/>
                <w:bCs/>
                <w:color w:val="000000"/>
                <w:sz w:val="18"/>
                <w:szCs w:val="18"/>
                <w:lang w:eastAsia="ru-RU"/>
              </w:rPr>
            </w:pPr>
            <w:r>
              <w:rPr>
                <w:rFonts w:eastAsia="Times New Roman" w:cs="Calibri"/>
                <w:b/>
                <w:bCs/>
                <w:color w:val="000000"/>
                <w:sz w:val="18"/>
                <w:szCs w:val="18"/>
                <w:lang w:eastAsia="ru-RU"/>
              </w:rPr>
              <w:t>Страна происхождения товара</w:t>
            </w:r>
          </w:p>
        </w:tc>
      </w:tr>
      <w:tr w:rsidR="00177242" w:rsidRPr="00177242" w:rsidTr="00177242">
        <w:trPr>
          <w:trHeight w:val="300"/>
        </w:trPr>
        <w:tc>
          <w:tcPr>
            <w:tcW w:w="3638"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rPr>
                <w:rFonts w:ascii="Arial" w:eastAsia="Times New Roman" w:hAnsi="Arial" w:cs="Arial"/>
                <w:sz w:val="16"/>
                <w:szCs w:val="16"/>
                <w:lang w:eastAsia="ru-RU"/>
              </w:rPr>
            </w:pPr>
            <w:bookmarkStart w:id="4" w:name="_GoBack" w:colFirst="4" w:colLast="4"/>
            <w:r w:rsidRPr="00177242">
              <w:rPr>
                <w:rFonts w:ascii="Arial" w:eastAsia="Times New Roman" w:hAnsi="Arial" w:cs="Arial"/>
                <w:sz w:val="16"/>
                <w:szCs w:val="16"/>
                <w:lang w:eastAsia="ru-RU"/>
              </w:rPr>
              <w:t>КФО 4</w:t>
            </w:r>
          </w:p>
        </w:tc>
        <w:tc>
          <w:tcPr>
            <w:tcW w:w="621" w:type="pct"/>
            <w:tcBorders>
              <w:top w:val="single" w:sz="4" w:space="0" w:color="auto"/>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сумма по КФО 4</w:t>
            </w:r>
          </w:p>
        </w:tc>
        <w:tc>
          <w:tcPr>
            <w:tcW w:w="644" w:type="pct"/>
            <w:tcBorders>
              <w:top w:val="single" w:sz="4" w:space="0" w:color="auto"/>
              <w:left w:val="nil"/>
              <w:bottom w:val="single" w:sz="4" w:space="0" w:color="auto"/>
              <w:right w:val="single" w:sz="4" w:space="0" w:color="auto"/>
            </w:tcBorders>
          </w:tcPr>
          <w:p w:rsidR="00177242" w:rsidRPr="00177242" w:rsidRDefault="00177242" w:rsidP="00177242">
            <w:pPr>
              <w:spacing w:after="0" w:line="240" w:lineRule="auto"/>
              <w:jc w:val="center"/>
              <w:rPr>
                <w:rFonts w:ascii="Arial" w:eastAsia="Times New Roman" w:hAnsi="Arial" w:cs="Arial"/>
                <w:sz w:val="16"/>
                <w:szCs w:val="16"/>
                <w:lang w:eastAsia="ru-RU"/>
              </w:rPr>
            </w:pPr>
          </w:p>
        </w:tc>
        <w:tc>
          <w:tcPr>
            <w:tcW w:w="97" w:type="pct"/>
            <w:tcBorders>
              <w:top w:val="nil"/>
              <w:left w:val="single" w:sz="4" w:space="0" w:color="auto"/>
              <w:bottom w:val="nil"/>
              <w:right w:val="nil"/>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p>
        </w:tc>
      </w:tr>
      <w:bookmarkEnd w:id="4"/>
      <w:tr w:rsidR="00177242" w:rsidRPr="00177242" w:rsidTr="00177242">
        <w:trPr>
          <w:trHeight w:val="300"/>
        </w:trPr>
        <w:tc>
          <w:tcPr>
            <w:tcW w:w="3638"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rPr>
                <w:rFonts w:ascii="Arial" w:eastAsia="Times New Roman" w:hAnsi="Arial" w:cs="Arial"/>
                <w:sz w:val="16"/>
                <w:szCs w:val="16"/>
                <w:lang w:eastAsia="ru-RU"/>
              </w:rPr>
            </w:pPr>
            <w:r w:rsidRPr="00177242">
              <w:rPr>
                <w:rFonts w:ascii="Arial" w:eastAsia="Times New Roman" w:hAnsi="Arial" w:cs="Arial"/>
                <w:sz w:val="16"/>
                <w:szCs w:val="16"/>
                <w:lang w:eastAsia="ru-RU"/>
              </w:rPr>
              <w:t>Источник финансирования Фундаментальные научные исследования текущая деятельность</w:t>
            </w:r>
          </w:p>
        </w:tc>
        <w:tc>
          <w:tcPr>
            <w:tcW w:w="621" w:type="pct"/>
            <w:tcBorders>
              <w:top w:val="single" w:sz="4" w:space="0" w:color="auto"/>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r w:rsidRPr="00177242">
              <w:rPr>
                <w:rFonts w:ascii="Arial" w:eastAsia="Times New Roman" w:hAnsi="Arial" w:cs="Arial"/>
                <w:sz w:val="16"/>
                <w:szCs w:val="16"/>
                <w:lang w:eastAsia="ru-RU"/>
              </w:rPr>
              <w:t> </w:t>
            </w:r>
          </w:p>
        </w:tc>
        <w:tc>
          <w:tcPr>
            <w:tcW w:w="644" w:type="pct"/>
            <w:tcBorders>
              <w:top w:val="single" w:sz="4" w:space="0" w:color="auto"/>
              <w:left w:val="nil"/>
              <w:bottom w:val="single" w:sz="4" w:space="0" w:color="auto"/>
              <w:right w:val="single" w:sz="4" w:space="0" w:color="auto"/>
            </w:tcBorders>
          </w:tcPr>
          <w:p w:rsidR="00177242" w:rsidRPr="00177242" w:rsidRDefault="00177242" w:rsidP="00177242">
            <w:pPr>
              <w:spacing w:after="0" w:line="240" w:lineRule="auto"/>
              <w:jc w:val="right"/>
              <w:rPr>
                <w:rFonts w:ascii="Arial" w:eastAsia="Times New Roman" w:hAnsi="Arial" w:cs="Arial"/>
                <w:sz w:val="16"/>
                <w:szCs w:val="16"/>
                <w:lang w:eastAsia="ru-RU"/>
              </w:rPr>
            </w:pPr>
          </w:p>
        </w:tc>
        <w:tc>
          <w:tcPr>
            <w:tcW w:w="97" w:type="pct"/>
            <w:tcBorders>
              <w:top w:val="nil"/>
              <w:left w:val="single" w:sz="4" w:space="0" w:color="auto"/>
              <w:bottom w:val="nil"/>
              <w:right w:val="nil"/>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p>
        </w:tc>
      </w:tr>
      <w:tr w:rsidR="00177242" w:rsidRPr="00177242" w:rsidTr="00177242">
        <w:trPr>
          <w:trHeight w:val="1455"/>
        </w:trPr>
        <w:tc>
          <w:tcPr>
            <w:tcW w:w="212" w:type="pct"/>
            <w:tcBorders>
              <w:top w:val="nil"/>
              <w:left w:val="single" w:sz="4" w:space="0" w:color="auto"/>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1</w:t>
            </w:r>
          </w:p>
        </w:tc>
        <w:tc>
          <w:tcPr>
            <w:tcW w:w="630" w:type="pct"/>
            <w:tcBorders>
              <w:top w:val="nil"/>
              <w:left w:val="nil"/>
              <w:bottom w:val="single" w:sz="4" w:space="0" w:color="auto"/>
              <w:right w:val="single" w:sz="4" w:space="0" w:color="auto"/>
            </w:tcBorders>
            <w:shd w:val="clear" w:color="auto" w:fill="auto"/>
            <w:hideMark/>
          </w:tcPr>
          <w:p w:rsidR="00177242" w:rsidRPr="00177242" w:rsidRDefault="00177242" w:rsidP="00177242">
            <w:pPr>
              <w:spacing w:after="0" w:line="240" w:lineRule="auto"/>
              <w:rPr>
                <w:rFonts w:ascii="Arial" w:eastAsia="Times New Roman" w:hAnsi="Arial" w:cs="Arial"/>
                <w:sz w:val="16"/>
                <w:szCs w:val="16"/>
                <w:lang w:eastAsia="ru-RU"/>
              </w:rPr>
            </w:pPr>
            <w:r w:rsidRPr="00177242">
              <w:rPr>
                <w:rFonts w:ascii="Arial" w:eastAsia="Times New Roman" w:hAnsi="Arial" w:cs="Arial"/>
                <w:sz w:val="16"/>
                <w:szCs w:val="16"/>
                <w:lang w:eastAsia="ru-RU"/>
              </w:rPr>
              <w:t>Курчатовский комплекс синхротронно-нейтронных исследований (ККСНИ) 260001226</w:t>
            </w:r>
          </w:p>
        </w:tc>
        <w:tc>
          <w:tcPr>
            <w:tcW w:w="387"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1</w:t>
            </w:r>
          </w:p>
        </w:tc>
        <w:tc>
          <w:tcPr>
            <w:tcW w:w="444"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000068598</w:t>
            </w:r>
          </w:p>
        </w:tc>
        <w:tc>
          <w:tcPr>
            <w:tcW w:w="611" w:type="pct"/>
            <w:tcBorders>
              <w:top w:val="single" w:sz="4" w:space="0" w:color="auto"/>
              <w:left w:val="nil"/>
              <w:bottom w:val="single" w:sz="4" w:space="0" w:color="auto"/>
              <w:right w:val="single" w:sz="4" w:space="0" w:color="auto"/>
            </w:tcBorders>
            <w:shd w:val="clear" w:color="auto" w:fill="auto"/>
            <w:hideMark/>
          </w:tcPr>
          <w:p w:rsidR="00177242" w:rsidRPr="00177242" w:rsidRDefault="00177242" w:rsidP="00177242">
            <w:pPr>
              <w:spacing w:after="0" w:line="240" w:lineRule="auto"/>
              <w:rPr>
                <w:rFonts w:ascii="Arial" w:eastAsia="Times New Roman" w:hAnsi="Arial" w:cs="Arial"/>
                <w:sz w:val="16"/>
                <w:szCs w:val="16"/>
                <w:lang w:eastAsia="ru-RU"/>
              </w:rPr>
            </w:pPr>
            <w:r w:rsidRPr="00177242">
              <w:rPr>
                <w:rFonts w:ascii="Arial" w:eastAsia="Times New Roman" w:hAnsi="Arial" w:cs="Arial"/>
                <w:sz w:val="16"/>
                <w:szCs w:val="16"/>
                <w:lang w:eastAsia="ru-RU"/>
              </w:rPr>
              <w:t>Cистема формирования масок синхротронных и нейтронных пучков из танталовых и кадмиевых заготовок</w:t>
            </w:r>
          </w:p>
        </w:tc>
        <w:tc>
          <w:tcPr>
            <w:tcW w:w="475" w:type="pct"/>
            <w:tcBorders>
              <w:top w:val="single" w:sz="4" w:space="0" w:color="auto"/>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шт</w:t>
            </w:r>
          </w:p>
        </w:tc>
        <w:tc>
          <w:tcPr>
            <w:tcW w:w="488"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1</w:t>
            </w:r>
          </w:p>
        </w:tc>
        <w:tc>
          <w:tcPr>
            <w:tcW w:w="391"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r w:rsidRPr="00177242">
              <w:rPr>
                <w:rFonts w:ascii="Arial" w:eastAsia="Times New Roman" w:hAnsi="Arial" w:cs="Arial"/>
                <w:sz w:val="16"/>
                <w:szCs w:val="16"/>
                <w:lang w:eastAsia="ru-RU"/>
              </w:rPr>
              <w:t> </w:t>
            </w:r>
          </w:p>
        </w:tc>
        <w:tc>
          <w:tcPr>
            <w:tcW w:w="621" w:type="pct"/>
            <w:tcBorders>
              <w:top w:val="single" w:sz="4" w:space="0" w:color="auto"/>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r w:rsidRPr="00177242">
              <w:rPr>
                <w:rFonts w:ascii="Arial" w:eastAsia="Times New Roman" w:hAnsi="Arial" w:cs="Arial"/>
                <w:sz w:val="16"/>
                <w:szCs w:val="16"/>
                <w:lang w:eastAsia="ru-RU"/>
              </w:rPr>
              <w:t> </w:t>
            </w:r>
          </w:p>
        </w:tc>
        <w:tc>
          <w:tcPr>
            <w:tcW w:w="644" w:type="pct"/>
            <w:tcBorders>
              <w:top w:val="single" w:sz="4" w:space="0" w:color="auto"/>
              <w:left w:val="nil"/>
              <w:bottom w:val="single" w:sz="4" w:space="0" w:color="auto"/>
              <w:right w:val="single" w:sz="4" w:space="0" w:color="auto"/>
            </w:tcBorders>
          </w:tcPr>
          <w:p w:rsidR="00177242" w:rsidRPr="00177242" w:rsidRDefault="00177242" w:rsidP="00177242">
            <w:pPr>
              <w:spacing w:after="0" w:line="240" w:lineRule="auto"/>
              <w:jc w:val="right"/>
              <w:rPr>
                <w:rFonts w:ascii="Arial" w:eastAsia="Times New Roman" w:hAnsi="Arial" w:cs="Arial"/>
                <w:sz w:val="16"/>
                <w:szCs w:val="16"/>
                <w:lang w:eastAsia="ru-RU"/>
              </w:rPr>
            </w:pPr>
          </w:p>
        </w:tc>
        <w:tc>
          <w:tcPr>
            <w:tcW w:w="97" w:type="pct"/>
            <w:tcBorders>
              <w:top w:val="nil"/>
              <w:left w:val="single" w:sz="4" w:space="0" w:color="auto"/>
              <w:bottom w:val="nil"/>
              <w:right w:val="nil"/>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p>
        </w:tc>
      </w:tr>
      <w:tr w:rsidR="00177242" w:rsidRPr="00177242" w:rsidTr="00177242">
        <w:trPr>
          <w:trHeight w:val="300"/>
        </w:trPr>
        <w:tc>
          <w:tcPr>
            <w:tcW w:w="2759"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rPr>
                <w:rFonts w:ascii="Arial" w:eastAsia="Times New Roman" w:hAnsi="Arial" w:cs="Arial"/>
                <w:sz w:val="16"/>
                <w:szCs w:val="16"/>
                <w:lang w:eastAsia="ru-RU"/>
              </w:rPr>
            </w:pPr>
            <w:r w:rsidRPr="00177242">
              <w:rPr>
                <w:rFonts w:ascii="Arial" w:eastAsia="Times New Roman" w:hAnsi="Arial" w:cs="Arial"/>
                <w:sz w:val="16"/>
                <w:szCs w:val="16"/>
                <w:lang w:eastAsia="ru-RU"/>
              </w:rPr>
              <w:t>ИТОГО</w:t>
            </w:r>
          </w:p>
        </w:tc>
        <w:tc>
          <w:tcPr>
            <w:tcW w:w="488"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1</w:t>
            </w:r>
          </w:p>
        </w:tc>
        <w:tc>
          <w:tcPr>
            <w:tcW w:w="391" w:type="pct"/>
            <w:tcBorders>
              <w:top w:val="nil"/>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rPr>
                <w:rFonts w:ascii="Arial" w:eastAsia="Times New Roman" w:hAnsi="Arial" w:cs="Arial"/>
                <w:sz w:val="16"/>
                <w:szCs w:val="16"/>
                <w:lang w:eastAsia="ru-RU"/>
              </w:rPr>
            </w:pPr>
            <w:r w:rsidRPr="00177242">
              <w:rPr>
                <w:rFonts w:ascii="Arial" w:eastAsia="Times New Roman" w:hAnsi="Arial" w:cs="Arial"/>
                <w:sz w:val="16"/>
                <w:szCs w:val="16"/>
                <w:lang w:eastAsia="ru-RU"/>
              </w:rPr>
              <w:t> </w:t>
            </w:r>
          </w:p>
        </w:tc>
        <w:tc>
          <w:tcPr>
            <w:tcW w:w="621" w:type="pct"/>
            <w:tcBorders>
              <w:top w:val="single" w:sz="4" w:space="0" w:color="auto"/>
              <w:left w:val="nil"/>
              <w:bottom w:val="single" w:sz="4" w:space="0" w:color="auto"/>
              <w:right w:val="single" w:sz="4" w:space="0" w:color="auto"/>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r w:rsidRPr="00177242">
              <w:rPr>
                <w:rFonts w:ascii="Arial" w:eastAsia="Times New Roman" w:hAnsi="Arial" w:cs="Arial"/>
                <w:sz w:val="16"/>
                <w:szCs w:val="16"/>
                <w:lang w:eastAsia="ru-RU"/>
              </w:rPr>
              <w:t> </w:t>
            </w:r>
          </w:p>
        </w:tc>
        <w:tc>
          <w:tcPr>
            <w:tcW w:w="644" w:type="pct"/>
            <w:tcBorders>
              <w:top w:val="single" w:sz="4" w:space="0" w:color="auto"/>
              <w:left w:val="nil"/>
              <w:bottom w:val="single" w:sz="4" w:space="0" w:color="auto"/>
              <w:right w:val="single" w:sz="4" w:space="0" w:color="auto"/>
            </w:tcBorders>
          </w:tcPr>
          <w:p w:rsidR="00177242" w:rsidRPr="00177242" w:rsidRDefault="00177242" w:rsidP="00177242">
            <w:pPr>
              <w:spacing w:after="0" w:line="240" w:lineRule="auto"/>
              <w:jc w:val="right"/>
              <w:rPr>
                <w:rFonts w:ascii="Arial" w:eastAsia="Times New Roman" w:hAnsi="Arial" w:cs="Arial"/>
                <w:sz w:val="16"/>
                <w:szCs w:val="16"/>
                <w:lang w:eastAsia="ru-RU"/>
              </w:rPr>
            </w:pPr>
          </w:p>
        </w:tc>
        <w:tc>
          <w:tcPr>
            <w:tcW w:w="97" w:type="pct"/>
            <w:tcBorders>
              <w:top w:val="nil"/>
              <w:left w:val="single" w:sz="4" w:space="0" w:color="auto"/>
              <w:bottom w:val="nil"/>
              <w:right w:val="nil"/>
            </w:tcBorders>
            <w:shd w:val="clear" w:color="auto" w:fill="auto"/>
            <w:noWrap/>
            <w:vAlign w:val="bottom"/>
            <w:hideMark/>
          </w:tcPr>
          <w:p w:rsidR="00177242" w:rsidRPr="00177242" w:rsidRDefault="00177242" w:rsidP="00177242">
            <w:pPr>
              <w:spacing w:after="0" w:line="240" w:lineRule="auto"/>
              <w:jc w:val="right"/>
              <w:rPr>
                <w:rFonts w:ascii="Arial" w:eastAsia="Times New Roman" w:hAnsi="Arial" w:cs="Arial"/>
                <w:sz w:val="16"/>
                <w:szCs w:val="16"/>
                <w:lang w:eastAsia="ru-RU"/>
              </w:rPr>
            </w:pPr>
          </w:p>
        </w:tc>
      </w:tr>
      <w:tr w:rsidR="00177242" w:rsidRPr="00177242" w:rsidTr="00177242">
        <w:trPr>
          <w:trHeight w:val="900"/>
        </w:trPr>
        <w:tc>
          <w:tcPr>
            <w:tcW w:w="4259"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rsidR="00177242" w:rsidRPr="00177242" w:rsidRDefault="00177242" w:rsidP="00177242">
            <w:pPr>
              <w:spacing w:after="0" w:line="240" w:lineRule="auto"/>
              <w:jc w:val="center"/>
              <w:rPr>
                <w:rFonts w:ascii="Arial" w:eastAsia="Times New Roman" w:hAnsi="Arial" w:cs="Arial"/>
                <w:sz w:val="16"/>
                <w:szCs w:val="16"/>
                <w:lang w:eastAsia="ru-RU"/>
              </w:rPr>
            </w:pPr>
            <w:r w:rsidRPr="00177242">
              <w:rPr>
                <w:rFonts w:ascii="Arial" w:eastAsia="Times New Roman" w:hAnsi="Arial" w:cs="Arial"/>
                <w:sz w:val="16"/>
                <w:szCs w:val="16"/>
                <w:lang w:eastAsia="ru-RU"/>
              </w:rPr>
              <w:t>Поставщик формирует документ о приемке в Единой информационной системе в сфере закупок в соответствии с позициями настоящей спецификации по указанным источникам финансирования.</w:t>
            </w:r>
          </w:p>
        </w:tc>
        <w:tc>
          <w:tcPr>
            <w:tcW w:w="644" w:type="pct"/>
            <w:tcBorders>
              <w:top w:val="single" w:sz="4" w:space="0" w:color="auto"/>
              <w:left w:val="nil"/>
              <w:bottom w:val="single" w:sz="4" w:space="0" w:color="auto"/>
              <w:right w:val="single" w:sz="4" w:space="0" w:color="auto"/>
            </w:tcBorders>
          </w:tcPr>
          <w:p w:rsidR="00177242" w:rsidRPr="00177242" w:rsidRDefault="00177242" w:rsidP="00177242">
            <w:pPr>
              <w:spacing w:after="0" w:line="240" w:lineRule="auto"/>
              <w:jc w:val="center"/>
              <w:rPr>
                <w:rFonts w:ascii="Arial" w:eastAsia="Times New Roman" w:hAnsi="Arial" w:cs="Arial"/>
                <w:sz w:val="16"/>
                <w:szCs w:val="16"/>
                <w:lang w:eastAsia="ru-RU"/>
              </w:rPr>
            </w:pPr>
          </w:p>
        </w:tc>
        <w:tc>
          <w:tcPr>
            <w:tcW w:w="97" w:type="pct"/>
            <w:tcBorders>
              <w:top w:val="nil"/>
              <w:left w:val="single" w:sz="4" w:space="0" w:color="auto"/>
              <w:bottom w:val="nil"/>
              <w:right w:val="nil"/>
            </w:tcBorders>
            <w:shd w:val="clear" w:color="auto" w:fill="auto"/>
            <w:noWrap/>
            <w:vAlign w:val="bottom"/>
            <w:hideMark/>
          </w:tcPr>
          <w:p w:rsidR="00177242" w:rsidRPr="00177242" w:rsidRDefault="00177242" w:rsidP="00177242">
            <w:pPr>
              <w:spacing w:after="0" w:line="240" w:lineRule="auto"/>
              <w:jc w:val="center"/>
              <w:rPr>
                <w:rFonts w:ascii="Arial" w:eastAsia="Times New Roman" w:hAnsi="Arial" w:cs="Arial"/>
                <w:sz w:val="16"/>
                <w:szCs w:val="16"/>
                <w:lang w:eastAsia="ru-RU"/>
              </w:rPr>
            </w:pPr>
          </w:p>
        </w:tc>
      </w:tr>
    </w:tbl>
    <w:p w:rsidR="00E27DBA" w:rsidRPr="00E27DBA" w:rsidRDefault="00E27DBA" w:rsidP="00E27DBA">
      <w:pPr>
        <w:spacing w:after="0" w:line="240" w:lineRule="auto"/>
        <w:rPr>
          <w:rFonts w:ascii="Times New Roman" w:hAnsi="Times New Roman"/>
          <w:b/>
          <w:sz w:val="26"/>
          <w:szCs w:val="26"/>
          <w:lang w:eastAsia="ru-RU"/>
        </w:rPr>
      </w:pPr>
    </w:p>
    <w:p w:rsidR="00E27DBA" w:rsidRPr="00E27DBA" w:rsidRDefault="00E27DBA" w:rsidP="00E27DBA">
      <w:pPr>
        <w:spacing w:after="0" w:line="240" w:lineRule="auto"/>
        <w:rPr>
          <w:rFonts w:ascii="Times New Roman" w:hAnsi="Times New Roman"/>
          <w:b/>
          <w:sz w:val="26"/>
          <w:szCs w:val="26"/>
          <w:lang w:eastAsia="ru-RU"/>
        </w:rPr>
      </w:pPr>
    </w:p>
    <w:p w:rsidR="00E27DBA" w:rsidRDefault="00E27DBA" w:rsidP="00E27DBA">
      <w:pPr>
        <w:spacing w:after="0" w:line="240" w:lineRule="auto"/>
        <w:rPr>
          <w:rFonts w:ascii="Times New Roman" w:hAnsi="Times New Roman"/>
          <w:b/>
          <w:sz w:val="26"/>
          <w:szCs w:val="26"/>
          <w:lang w:eastAsia="ru-RU"/>
        </w:rPr>
      </w:pPr>
      <w:r w:rsidRPr="00E27DBA">
        <w:rPr>
          <w:rFonts w:ascii="Times New Roman" w:hAnsi="Times New Roman"/>
          <w:b/>
          <w:sz w:val="26"/>
          <w:szCs w:val="26"/>
          <w:lang w:eastAsia="ru-RU"/>
        </w:rPr>
        <w:t>* Технические и функциональные характеристики (потребительские свойства) товара, стоимостные показатели товара, страна происхождения товара указаны в электронном контракте, сформированном с использованием единой информационной системы (ЕИС).</w:t>
      </w:r>
      <w:r w:rsidRPr="00E27DBA">
        <w:rPr>
          <w:rFonts w:ascii="Times New Roman" w:hAnsi="Times New Roman"/>
          <w:b/>
          <w:sz w:val="26"/>
          <w:szCs w:val="26"/>
          <w:lang w:eastAsia="ru-RU"/>
        </w:rPr>
        <w:tab/>
      </w:r>
    </w:p>
    <w:p w:rsidR="00E27DBA" w:rsidRDefault="00E27DBA" w:rsidP="00DF537D">
      <w:pPr>
        <w:spacing w:after="0" w:line="240" w:lineRule="auto"/>
        <w:ind w:firstLine="709"/>
        <w:jc w:val="center"/>
        <w:rPr>
          <w:rFonts w:ascii="Times New Roman" w:hAnsi="Times New Roman"/>
          <w:b/>
          <w:sz w:val="26"/>
          <w:szCs w:val="26"/>
          <w:lang w:eastAsia="ru-RU"/>
        </w:rPr>
      </w:pPr>
    </w:p>
    <w:p w:rsidR="00DF537D" w:rsidRPr="00A13BA1" w:rsidRDefault="00DF537D" w:rsidP="00C04B83">
      <w:pPr>
        <w:spacing w:after="0" w:line="240" w:lineRule="auto"/>
        <w:rPr>
          <w:rFonts w:ascii="Times New Roman" w:hAnsi="Times New Roman"/>
          <w:b/>
          <w:sz w:val="26"/>
          <w:szCs w:val="26"/>
          <w:lang w:eastAsia="ru-RU"/>
        </w:rPr>
      </w:pP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52"/>
      </w:tblGrid>
      <w:tr w:rsidR="001C06A2" w:rsidRPr="0021286F" w:rsidTr="008958C5">
        <w:tc>
          <w:tcPr>
            <w:tcW w:w="4962" w:type="dxa"/>
          </w:tcPr>
          <w:p w:rsidR="001C06A2" w:rsidRPr="00A13BA1" w:rsidRDefault="001C06A2" w:rsidP="008958C5">
            <w:pPr>
              <w:jc w:val="both"/>
              <w:rPr>
                <w:rFonts w:ascii="Times New Roman" w:hAnsi="Times New Roman"/>
                <w:b/>
                <w:sz w:val="26"/>
                <w:szCs w:val="26"/>
              </w:rPr>
            </w:pPr>
            <w:r w:rsidRPr="00A13BA1">
              <w:rPr>
                <w:rFonts w:ascii="Times New Roman" w:hAnsi="Times New Roman"/>
                <w:b/>
                <w:sz w:val="26"/>
                <w:szCs w:val="26"/>
              </w:rPr>
              <w:t>ЗАКАЗЧИК:</w:t>
            </w:r>
          </w:p>
        </w:tc>
        <w:tc>
          <w:tcPr>
            <w:tcW w:w="4252" w:type="dxa"/>
          </w:tcPr>
          <w:p w:rsidR="001C06A2" w:rsidRPr="0021286F" w:rsidRDefault="001C06A2" w:rsidP="008958C5">
            <w:pPr>
              <w:jc w:val="both"/>
              <w:rPr>
                <w:rFonts w:ascii="Times New Roman" w:hAnsi="Times New Roman"/>
                <w:b/>
                <w:sz w:val="26"/>
                <w:szCs w:val="26"/>
              </w:rPr>
            </w:pPr>
            <w:r w:rsidRPr="00A13BA1">
              <w:rPr>
                <w:rFonts w:ascii="Times New Roman" w:hAnsi="Times New Roman"/>
                <w:b/>
                <w:sz w:val="26"/>
                <w:szCs w:val="26"/>
              </w:rPr>
              <w:t>ПОСТАВЩИК:</w:t>
            </w:r>
          </w:p>
        </w:tc>
      </w:tr>
      <w:tr w:rsidR="001C06A2" w:rsidRPr="0021286F" w:rsidTr="0023086B">
        <w:trPr>
          <w:trHeight w:val="63"/>
        </w:trPr>
        <w:tc>
          <w:tcPr>
            <w:tcW w:w="4962" w:type="dxa"/>
          </w:tcPr>
          <w:p w:rsidR="001C06A2" w:rsidRPr="0021286F" w:rsidRDefault="001C06A2" w:rsidP="008958C5">
            <w:pPr>
              <w:jc w:val="both"/>
              <w:rPr>
                <w:rFonts w:ascii="Times New Roman" w:hAnsi="Times New Roman"/>
                <w:sz w:val="26"/>
                <w:szCs w:val="26"/>
              </w:rPr>
            </w:pPr>
          </w:p>
        </w:tc>
        <w:tc>
          <w:tcPr>
            <w:tcW w:w="4252" w:type="dxa"/>
          </w:tcPr>
          <w:p w:rsidR="001C06A2" w:rsidRPr="0021286F" w:rsidRDefault="001C06A2" w:rsidP="008958C5">
            <w:pPr>
              <w:jc w:val="both"/>
              <w:rPr>
                <w:rFonts w:ascii="Times New Roman" w:hAnsi="Times New Roman"/>
                <w:sz w:val="26"/>
                <w:szCs w:val="26"/>
              </w:rPr>
            </w:pPr>
          </w:p>
        </w:tc>
      </w:tr>
    </w:tbl>
    <w:p w:rsidR="00C51609" w:rsidRPr="00C51609" w:rsidRDefault="00DA7F84"/>
    <w:p w:rsidR="00C51609" w:rsidRPr="00C51609" w:rsidRDefault="00DA7F84"/>
    <w:p w:rsidR="00C51609" w:rsidRPr="00C51609" w:rsidRDefault="00DA7F84"/>
    <w:p w:rsidR="00C51609" w:rsidRPr="00C51609" w:rsidRDefault="00DA7F84"/>
    <w:sectPr w:rsidR="00C51609" w:rsidRPr="00C51609" w:rsidSect="00212AC5">
      <w:pgSz w:w="11906" w:h="16838"/>
      <w:pgMar w:top="1134" w:right="851" w:bottom="1134" w:left="1701" w:header="709" w:footer="709" w:gutter="0"/>
      <w:cols w:space="708"/>
      <w:docGrid w:linePitch="360"/>
    </w:sectPr>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83000</wp14:pctPosVOffset>
                </wp:positionV>
              </mc:Choice>
              <mc:Fallback>
                <wp:positionV relativeFrom="page">
                  <wp:posOffset>8720000</wp:posOffset>
                </wp:positionV>
              </mc:Fallback>
            </mc:AlternateContent>
            <wp:extent cx="1692000" cy="720000"/>
            <wp:effectExtent l="19050" t="0" r="0" b="0"/>
            <wp:wrapNone/>
            <wp:docPr id="99001" name="Drawing 9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 name="Picture 99000"/>
                    <pic:cNvPicPr>
                      <a:picLocks noChangeAspect="1" noChangeArrowheads="1"/>
                    </pic:cNvPicPr>
                  </pic:nvPicPr>
                  <pic:blipFill>
                    <a:blip dor:embed="rId13"/>
                    <a:srcRect/>
                    <a:stretch>
                      <a:fillRect/>
                    </a:stretch>
                  </pic:blipFill>
                  <pic:spPr bwMode="auto">
                    <a:xfrm>
                      <a:off x="0" y="0"/>
                      <a:ext cx="1692000" cy="720000"/>
                    </a:xfrm>
                    <a:prstGeom prst="rect">
                      <a:avLst/>
                    </a:prstGeom>
                    <a:noFill/>
                    <a:ln w="9525">
                      <a:noFill/>
                      <a:miter lim="800000"/>
                      <a:headEnd/>
                      <a:tailEnd/>
                    </a:ln>
                  </pic:spPr>
                </pic:pic>
              </a:graphicData>
            </a:graphic>
          </wp:anchor>
        </w:drawing>
      </w:r>
    </w:p>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75863</wp14:pctPosVOffset>
                </wp:positionV>
              </mc:Choice>
              <mc:Fallback>
                <wp:positionV relativeFrom="page">
                  <wp:posOffset>8648630</wp:posOffset>
                </wp:positionV>
              </mc:Fallback>
            </mc:AlternateContent>
            <wp:extent cx="1692000" cy="684000"/>
            <wp:effectExtent l="19050" t="0" r="0" b="0"/>
            <wp:wrapNone/>
            <wp:docPr id="99003" name="Drawing 9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2" name="Picture 99002"/>
                    <pic:cNvPicPr>
                      <a:picLocks noChangeAspect="1" noChangeArrowheads="1"/>
                    </pic:cNvPicPr>
                  </pic:nvPicPr>
                  <pic:blipFill>
                    <a:blip dor:embed="rId14"/>
                    <a:srcRect/>
                    <a:stretch>
                      <a:fillRect/>
                    </a:stretch>
                  </pic:blipFill>
                  <pic:spPr bwMode="auto">
                    <a:xfrm>
                      <a:off x="0" y="0"/>
                      <a:ext cx="1692000" cy="684000"/>
                    </a:xfrm>
                    <a:prstGeom prst="rect">
                      <a:avLst/>
                    </a:prstGeom>
                    <a:noFill/>
                    <a:ln w="9525">
                      <a:noFill/>
                      <a:miter lim="800000"/>
                      <a:headEnd/>
                      <a:tailEnd/>
                    </a:ln>
                  </pic:spPr>
                </pic:pic>
              </a:graphicData>
            </a:graphic>
          </wp:anchor>
        </w:drawing>
      </w:r>
    </w:p>
    <w:p w:rsidR="00C51609" w:rsidRPr="00C51609" w:rsidRDefault="00DB582B">
      <w:r>
        <w:drawing>
          <wp:anchor distT="0" distB="0" distL="114300" distR="114300" simplePos="0" relativeHeight="251659264" behindDoc="0" locked="0" layoutInCell="1" allowOverlap="1">
            <wp:simplePos x="0" y="0"/>
            <wp:positionH relativeFrom="page">
              <wp:posOffset>4150000</wp:posOffset>
            </wp:positionH>
            <mc:AlternateContent xmlns:mc="http://schemas.openxmlformats.org/markup-compatibility/2006">
              <mc:Choice Requires="wp14">
                <wp:positionV relativeFrom="page">
                  <wp14:pctPosVOffset>69089</wp14:pctPosVOffset>
                </wp:positionV>
              </mc:Choice>
              <mc:Fallback>
                <wp:positionV relativeFrom="page">
                  <wp:posOffset>8580889</wp:posOffset>
                </wp:positionV>
              </mc:Fallback>
            </mc:AlternateContent>
            <wp:extent cx="1692000" cy="684000"/>
            <wp:effectExtent l="19050" t="0" r="0" b="0"/>
            <wp:wrapNone/>
            <wp:docPr id="99005" name="Drawing 9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 name="Picture 99004"/>
                    <pic:cNvPicPr>
                      <a:picLocks noChangeAspect="1" noChangeArrowheads="1"/>
                    </pic:cNvPicPr>
                  </pic:nvPicPr>
                  <pic:blipFill>
                    <a:blip dor:embed="rId15"/>
                    <a:srcRect/>
                    <a:stretch>
                      <a:fillRect/>
                    </a:stretch>
                  </pic:blipFill>
                  <pic:spPr bwMode="auto">
                    <a:xfrm>
                      <a:off x="0" y="0"/>
                      <a:ext cx="1692000" cy="684000"/>
                    </a:xfrm>
                    <a:prstGeom prst="rect">
                      <a:avLst/>
                    </a:prstGeom>
                    <a:noFill/>
                    <a:ln w="9525">
                      <a:noFill/>
                      <a:miter lim="800000"/>
                      <a:headEnd/>
                      <a:tailEnd/>
                    </a:ln>
                  </pic:spPr>
                </pic:pic>
              </a:graphicData>
            </a:graphic>
          </wp:anchor>
        </w:drawing>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F84" w:rsidRDefault="00DA7F84" w:rsidP="001C06A2">
      <w:pPr>
        <w:spacing w:after="0" w:line="240" w:lineRule="auto"/>
      </w:pPr>
      <w:r>
        <w:separator/>
      </w:r>
    </w:p>
  </w:endnote>
  <w:endnote w:type="continuationSeparator" w:id="0">
    <w:p w:rsidR="00DA7F84" w:rsidRDefault="00DA7F84" w:rsidP="001C0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ohit Hindi">
    <w:altName w:val="Arial Unicode MS"/>
    <w:panose1 w:val="00000000000000000000"/>
    <w:charset w:val="CC"/>
    <w:family w:val="auto"/>
    <w:notTrueType/>
    <w:pitch w:val="variable"/>
    <w:sig w:usb0="00000201" w:usb1="00000000" w:usb2="00000000" w:usb3="00000000" w:csb0="00000004" w:csb1="00000000"/>
  </w:font>
  <w:font w:name="Arial Narrow">
    <w:panose1 w:val="020B0606020202030204"/>
    <w:charset w:val="CC"/>
    <w:family w:val="swiss"/>
    <w:pitch w:val="variable"/>
    <w:sig w:usb0="00000287" w:usb1="000008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GaramondC">
    <w:altName w:val="Courier New"/>
    <w:panose1 w:val="00000000000000000000"/>
    <w:charset w:val="00"/>
    <w:family w:val="decorative"/>
    <w:notTrueType/>
    <w:pitch w:val="variable"/>
    <w:sig w:usb0="00000003" w:usb1="00000000" w:usb2="00000000" w:usb3="00000000" w:csb0="00000001" w:csb1="00000000"/>
  </w:font>
  <w:font w:name="SchoolBookC">
    <w:altName w:val="Courier New"/>
    <w:panose1 w:val="00000000000000000000"/>
    <w:charset w:val="00"/>
    <w:family w:val="decorative"/>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1591505"/>
      <w:docPartObj>
        <w:docPartGallery w:val="Page Numbers (Bottom of Page)"/>
        <w:docPartUnique/>
      </w:docPartObj>
    </w:sdtPr>
    <w:sdtEndPr/>
    <w:sdtContent>
      <w:p w:rsidR="008958C5" w:rsidRDefault="008958C5">
        <w:pPr>
          <w:pStyle w:val="afb"/>
          <w:jc w:val="center"/>
        </w:pPr>
        <w:r>
          <w:fldChar w:fldCharType="begin"/>
        </w:r>
        <w:r>
          <w:instrText>PAGE   \* MERGEFORMAT</w:instrText>
        </w:r>
        <w:r>
          <w:fldChar w:fldCharType="separate"/>
        </w:r>
        <w:r w:rsidR="00177242">
          <w:rPr>
            <w:noProof/>
          </w:rPr>
          <w:t>22</w:t>
        </w:r>
        <w:r>
          <w:fldChar w:fldCharType="end"/>
        </w:r>
      </w:p>
    </w:sdtContent>
  </w:sdt>
  <w:p w:rsidR="008958C5" w:rsidRDefault="008958C5">
    <w:pPr>
      <w:pStyle w:val="af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F84" w:rsidRDefault="00DA7F84" w:rsidP="001C06A2">
      <w:pPr>
        <w:spacing w:after="0" w:line="240" w:lineRule="auto"/>
      </w:pPr>
      <w:r>
        <w:separator/>
      </w:r>
    </w:p>
  </w:footnote>
  <w:footnote w:type="continuationSeparator" w:id="0">
    <w:p w:rsidR="00DA7F84" w:rsidRDefault="00DA7F84" w:rsidP="001C06A2">
      <w:pPr>
        <w:spacing w:after="0" w:line="240" w:lineRule="auto"/>
      </w:pPr>
      <w:r>
        <w:continuationSeparator/>
      </w:r>
    </w:p>
  </w:footnote>
  <w:footnote w:id="1">
    <w:p w:rsidR="008958C5" w:rsidRPr="005B70D3" w:rsidRDefault="008958C5" w:rsidP="001C06A2">
      <w:pPr>
        <w:pStyle w:val="af3"/>
      </w:pPr>
      <w:r w:rsidRPr="00A71247">
        <w:rPr>
          <w:rStyle w:val="af5"/>
          <w:i/>
        </w:rPr>
        <w:footnoteRef/>
      </w:r>
      <w:r w:rsidRPr="00A71247">
        <w:rPr>
          <w:i/>
        </w:rPr>
        <w:t xml:space="preserve"> Указывается в случае, если контракт заключается с лицом, являющимся в соответствии с Налоговым кодексом Российской Федерации плательщиком НДС.</w:t>
      </w:r>
    </w:p>
  </w:footnote>
  <w:footnote w:id="2">
    <w:p w:rsidR="008958C5" w:rsidRPr="00A71247" w:rsidRDefault="008958C5" w:rsidP="001C06A2">
      <w:pPr>
        <w:pStyle w:val="af3"/>
        <w:rPr>
          <w:rFonts w:asciiTheme="minorHAnsi" w:hAnsiTheme="minorHAnsi" w:cstheme="minorHAnsi"/>
          <w:i/>
        </w:rPr>
      </w:pPr>
      <w:r w:rsidRPr="00A71247">
        <w:rPr>
          <w:rStyle w:val="af5"/>
          <w:rFonts w:asciiTheme="minorHAnsi" w:hAnsiTheme="minorHAnsi" w:cstheme="minorHAnsi"/>
          <w:i/>
        </w:rPr>
        <w:footnoteRef/>
      </w:r>
      <w:r w:rsidRPr="00A71247">
        <w:rPr>
          <w:rFonts w:asciiTheme="minorHAnsi" w:hAnsiTheme="minorHAnsi" w:cstheme="minorHAnsi"/>
          <w:i/>
        </w:rPr>
        <w:t xml:space="preserve"> Указывается в случае, если контракт заключается с лицом, не являющимся в соответствии с Налоговым кодексом Российской Федерации плательщиком НДС. При этом указывается основание освобождения от уплаты НДС, предусмотренное Налоговым кодексом Российской Федерации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3636459"/>
      <w:docPartObj>
        <w:docPartGallery w:val="Page Numbers (Top of Page)"/>
        <w:docPartUnique/>
      </w:docPartObj>
    </w:sdtPr>
    <w:sdtEndPr/>
    <w:sdtContent>
      <w:p w:rsidR="008958C5" w:rsidRDefault="008958C5">
        <w:pPr>
          <w:pStyle w:val="af9"/>
          <w:jc w:val="center"/>
        </w:pPr>
        <w:r>
          <w:fldChar w:fldCharType="begin"/>
        </w:r>
        <w:r>
          <w:instrText>PAGE   \* MERGEFORMAT</w:instrText>
        </w:r>
        <w:r>
          <w:fldChar w:fldCharType="separate"/>
        </w:r>
        <w:r w:rsidR="00177242">
          <w:rPr>
            <w:noProof/>
          </w:rPr>
          <w:t>22</w:t>
        </w:r>
        <w:r>
          <w:fldChar w:fldCharType="end"/>
        </w:r>
      </w:p>
    </w:sdtContent>
  </w:sdt>
  <w:p w:rsidR="008958C5" w:rsidRDefault="008958C5">
    <w:pPr>
      <w:pStyle w:val="af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ED68538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D729AB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7D069C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0D654C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CF63A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50AD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6CA8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E85C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1E4022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18AAC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decimal"/>
      <w:pStyle w:val="2"/>
      <w:lvlText w:val="%1."/>
      <w:lvlJc w:val="left"/>
      <w:pPr>
        <w:tabs>
          <w:tab w:val="num" w:pos="432"/>
        </w:tabs>
        <w:ind w:left="432" w:hanging="432"/>
      </w:pPr>
      <w:rPr>
        <w:rFonts w:ascii="Times New Roman" w:hAnsi="Times New Roman" w:cs="Times New Roman"/>
        <w:sz w:val="26"/>
        <w:szCs w:val="26"/>
      </w:rPr>
    </w:lvl>
    <w:lvl w:ilvl="1">
      <w:start w:val="1"/>
      <w:numFmt w:val="decimal"/>
      <w:pStyle w:val="20"/>
      <w:lvlText w:val="%1.%2."/>
      <w:lvlJc w:val="left"/>
      <w:pPr>
        <w:tabs>
          <w:tab w:val="num" w:pos="576"/>
        </w:tabs>
        <w:ind w:left="576" w:hanging="576"/>
      </w:pPr>
      <w:rPr>
        <w:rFonts w:cs="Times New Roman"/>
        <w:b w:val="0"/>
        <w:sz w:val="26"/>
        <w:szCs w:val="26"/>
      </w:rPr>
    </w:lvl>
    <w:lvl w:ilvl="2">
      <w:start w:val="1"/>
      <w:numFmt w:val="decimal"/>
      <w:lvlText w:val="8.%3."/>
      <w:lvlJc w:val="left"/>
      <w:pPr>
        <w:tabs>
          <w:tab w:val="num" w:pos="1260"/>
        </w:tabs>
        <w:ind w:left="1260" w:hanging="360"/>
      </w:pPr>
      <w:rPr>
        <w:rFonts w:cs="Times New Roman"/>
        <w:sz w:val="26"/>
        <w:szCs w:val="26"/>
      </w:rPr>
    </w:lvl>
    <w:lvl w:ilvl="3">
      <w:start w:val="1"/>
      <w:numFmt w:val="decimal"/>
      <w:pStyle w:val="4"/>
      <w:lvlText w:val="%1.%2.%3.%4."/>
      <w:lvlJc w:val="left"/>
      <w:pPr>
        <w:tabs>
          <w:tab w:val="num" w:pos="1224"/>
        </w:tabs>
        <w:ind w:left="1224" w:hanging="864"/>
      </w:pPr>
      <w:rPr>
        <w:rFonts w:ascii="Times New Roman" w:hAnsi="Times New Roman" w:cs="Times New Roman"/>
        <w:i w:val="0"/>
        <w:sz w:val="26"/>
        <w:szCs w:val="26"/>
      </w:rPr>
    </w:lvl>
    <w:lvl w:ilvl="4">
      <w:start w:val="1"/>
      <w:numFmt w:val="decimal"/>
      <w:lvlText w:val="%5)"/>
      <w:lvlJc w:val="left"/>
      <w:pPr>
        <w:tabs>
          <w:tab w:val="num" w:pos="1800"/>
        </w:tabs>
        <w:ind w:left="1800" w:hanging="360"/>
      </w:pPr>
      <w:rPr>
        <w:rFonts w:cs="Times New Roman"/>
        <w:sz w:val="26"/>
        <w:szCs w:val="26"/>
      </w:rPr>
    </w:lvl>
    <w:lvl w:ilvl="5">
      <w:start w:val="1"/>
      <w:numFmt w:val="decimal"/>
      <w:pStyle w:val="6"/>
      <w:lvlText w:val="%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11" w15:restartNumberingAfterBreak="0">
    <w:nsid w:val="00000002"/>
    <w:multiLevelType w:val="singleLevel"/>
    <w:tmpl w:val="00000002"/>
    <w:name w:val="WW8Num2"/>
    <w:lvl w:ilvl="0">
      <w:start w:val="1"/>
      <w:numFmt w:val="upperRoman"/>
      <w:pStyle w:val="a"/>
      <w:lvlText w:val="%1."/>
      <w:lvlJc w:val="right"/>
      <w:pPr>
        <w:tabs>
          <w:tab w:val="num" w:pos="0"/>
        </w:tabs>
        <w:ind w:left="926" w:hanging="360"/>
      </w:pPr>
      <w:rPr>
        <w:rFonts w:cs="Times New Roman"/>
      </w:rPr>
    </w:lvl>
  </w:abstractNum>
  <w:abstractNum w:abstractNumId="12" w15:restartNumberingAfterBreak="0">
    <w:nsid w:val="00000003"/>
    <w:multiLevelType w:val="multilevel"/>
    <w:tmpl w:val="00000003"/>
    <w:name w:val="WW8Num3"/>
    <w:lvl w:ilvl="0">
      <w:start w:val="1"/>
      <w:numFmt w:val="decimal"/>
      <w:pStyle w:val="a0"/>
      <w:lvlText w:val="%1."/>
      <w:lvlJc w:val="left"/>
      <w:pPr>
        <w:tabs>
          <w:tab w:val="num" w:pos="432"/>
        </w:tabs>
        <w:ind w:left="432" w:hanging="432"/>
      </w:pPr>
      <w:rPr>
        <w:rFonts w:ascii="Times New Roman" w:hAnsi="Times New Roman" w:cs="Times New Roman"/>
        <w:sz w:val="26"/>
        <w:szCs w:val="26"/>
      </w:rPr>
    </w:lvl>
    <w:lvl w:ilvl="1">
      <w:start w:val="1"/>
      <w:numFmt w:val="decimal"/>
      <w:lvlText w:val="%1.%2."/>
      <w:lvlJc w:val="left"/>
      <w:pPr>
        <w:tabs>
          <w:tab w:val="num" w:pos="576"/>
        </w:tabs>
        <w:ind w:left="576" w:hanging="576"/>
      </w:pPr>
      <w:rPr>
        <w:rFonts w:cs="Times New Roman"/>
      </w:rPr>
    </w:lvl>
    <w:lvl w:ilvl="2">
      <w:start w:val="23"/>
      <w:numFmt w:val="decimal"/>
      <w:lvlText w:val="8.%3."/>
      <w:lvlJc w:val="left"/>
      <w:pPr>
        <w:tabs>
          <w:tab w:val="num" w:pos="530"/>
        </w:tabs>
        <w:ind w:left="1080" w:hanging="720"/>
      </w:pPr>
      <w:rPr>
        <w:rFonts w:ascii="Times New Roman" w:hAnsi="Times New Roman" w:cs="Times New Roman"/>
        <w:b w:val="0"/>
        <w:bCs w:val="0"/>
        <w:i w:val="0"/>
        <w:iCs w:val="0"/>
        <w:sz w:val="24"/>
        <w:szCs w:val="24"/>
      </w:rPr>
    </w:lvl>
    <w:lvl w:ilvl="3">
      <w:start w:val="1"/>
      <w:numFmt w:val="decimal"/>
      <w:lvlText w:val="6.5.1.%4."/>
      <w:lvlJc w:val="left"/>
      <w:pPr>
        <w:tabs>
          <w:tab w:val="num" w:pos="864"/>
        </w:tabs>
        <w:ind w:left="864" w:hanging="864"/>
      </w:pPr>
      <w:rPr>
        <w:rFonts w:ascii="Times New Roman" w:hAnsi="Times New Roman" w:cs="Times New Roman"/>
        <w:b w:val="0"/>
        <w:sz w:val="26"/>
        <w:szCs w:val="26"/>
      </w:rPr>
    </w:lvl>
    <w:lvl w:ilvl="4">
      <w:start w:val="1"/>
      <w:numFmt w:val="decimal"/>
      <w:lvlText w:val="%5)"/>
      <w:lvlJc w:val="left"/>
      <w:pPr>
        <w:tabs>
          <w:tab w:val="num" w:pos="1800"/>
        </w:tabs>
        <w:ind w:left="1800" w:hanging="360"/>
      </w:pPr>
      <w:rPr>
        <w:rFonts w:cs="Times New Roman"/>
        <w:sz w:val="26"/>
        <w:szCs w:val="26"/>
      </w:rPr>
    </w:lvl>
    <w:lvl w:ilvl="5">
      <w:start w:val="1"/>
      <w:numFmt w:val="decimal"/>
      <w:lvlText w:val="%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3" w15:restartNumberingAfterBreak="0">
    <w:nsid w:val="00000004"/>
    <w:multiLevelType w:val="multilevel"/>
    <w:tmpl w:val="84B23A3C"/>
    <w:name w:val="WW8Num4"/>
    <w:lvl w:ilvl="0">
      <w:start w:val="3"/>
      <w:numFmt w:val="decimal"/>
      <w:pStyle w:val="SBHeading1"/>
      <w:lvlText w:val="%1"/>
      <w:lvlJc w:val="left"/>
      <w:pPr>
        <w:tabs>
          <w:tab w:val="num" w:pos="0"/>
        </w:tabs>
        <w:ind w:left="360" w:hanging="360"/>
      </w:pPr>
      <w:rPr>
        <w:rFonts w:cs="Times New Roman"/>
      </w:rPr>
    </w:lvl>
    <w:lvl w:ilvl="1">
      <w:start w:val="2"/>
      <w:numFmt w:val="decimal"/>
      <w:lvlText w:val="%1.%2"/>
      <w:lvlJc w:val="left"/>
      <w:pPr>
        <w:tabs>
          <w:tab w:val="num" w:pos="0"/>
        </w:tabs>
        <w:ind w:left="1440" w:hanging="360"/>
      </w:pPr>
      <w:rPr>
        <w:rFonts w:cs="Times New Roman"/>
        <w:b/>
      </w:rPr>
    </w:lvl>
    <w:lvl w:ilvl="2">
      <w:start w:val="1"/>
      <w:numFmt w:val="decimal"/>
      <w:lvlText w:val="%1.%2.%3"/>
      <w:lvlJc w:val="left"/>
      <w:pPr>
        <w:tabs>
          <w:tab w:val="num" w:pos="0"/>
        </w:tabs>
        <w:ind w:left="2880" w:hanging="720"/>
      </w:pPr>
      <w:rPr>
        <w:rFonts w:cs="Times New Roman"/>
      </w:rPr>
    </w:lvl>
    <w:lvl w:ilvl="3">
      <w:start w:val="1"/>
      <w:numFmt w:val="decimal"/>
      <w:lvlText w:val="%1.%2.%3.%4"/>
      <w:lvlJc w:val="left"/>
      <w:pPr>
        <w:tabs>
          <w:tab w:val="num" w:pos="0"/>
        </w:tabs>
        <w:ind w:left="3960" w:hanging="720"/>
      </w:pPr>
      <w:rPr>
        <w:rFonts w:cs="Times New Roman"/>
      </w:rPr>
    </w:lvl>
    <w:lvl w:ilvl="4">
      <w:start w:val="1"/>
      <w:numFmt w:val="decimal"/>
      <w:lvlText w:val="%1.%2.%3.%4.%5"/>
      <w:lvlJc w:val="left"/>
      <w:pPr>
        <w:tabs>
          <w:tab w:val="num" w:pos="0"/>
        </w:tabs>
        <w:ind w:left="5400" w:hanging="1080"/>
      </w:pPr>
      <w:rPr>
        <w:rFonts w:cs="Times New Roman"/>
      </w:rPr>
    </w:lvl>
    <w:lvl w:ilvl="5">
      <w:start w:val="1"/>
      <w:numFmt w:val="decimal"/>
      <w:lvlText w:val="%1.%2.%3.%4.%5.%6"/>
      <w:lvlJc w:val="left"/>
      <w:pPr>
        <w:tabs>
          <w:tab w:val="num" w:pos="0"/>
        </w:tabs>
        <w:ind w:left="6480" w:hanging="1080"/>
      </w:pPr>
      <w:rPr>
        <w:rFonts w:cs="Times New Roman"/>
      </w:rPr>
    </w:lvl>
    <w:lvl w:ilvl="6">
      <w:start w:val="1"/>
      <w:numFmt w:val="decimal"/>
      <w:lvlText w:val="%1.%2.%3.%4.%5.%6.%7"/>
      <w:lvlJc w:val="left"/>
      <w:pPr>
        <w:tabs>
          <w:tab w:val="num" w:pos="0"/>
        </w:tabs>
        <w:ind w:left="7920" w:hanging="1440"/>
      </w:pPr>
      <w:rPr>
        <w:rFonts w:cs="Times New Roman"/>
      </w:rPr>
    </w:lvl>
    <w:lvl w:ilvl="7">
      <w:start w:val="1"/>
      <w:numFmt w:val="decimal"/>
      <w:lvlText w:val="%1.%2.%3.%4.%5.%6.%7.%8"/>
      <w:lvlJc w:val="left"/>
      <w:pPr>
        <w:tabs>
          <w:tab w:val="num" w:pos="0"/>
        </w:tabs>
        <w:ind w:left="9000" w:hanging="1440"/>
      </w:pPr>
      <w:rPr>
        <w:rFonts w:cs="Times New Roman"/>
      </w:rPr>
    </w:lvl>
    <w:lvl w:ilvl="8">
      <w:start w:val="1"/>
      <w:numFmt w:val="decimal"/>
      <w:lvlText w:val="%1.%2.%3.%4.%5.%6.%7.%8.%9"/>
      <w:lvlJc w:val="left"/>
      <w:pPr>
        <w:tabs>
          <w:tab w:val="num" w:pos="0"/>
        </w:tabs>
        <w:ind w:left="10440" w:hanging="1800"/>
      </w:pPr>
      <w:rPr>
        <w:rFonts w:cs="Times New Roman"/>
      </w:rPr>
    </w:lvl>
  </w:abstractNum>
  <w:abstractNum w:abstractNumId="14" w15:restartNumberingAfterBreak="0">
    <w:nsid w:val="00000008"/>
    <w:multiLevelType w:val="multilevel"/>
    <w:tmpl w:val="00000008"/>
    <w:name w:val="WW8Num8"/>
    <w:lvl w:ilvl="0">
      <w:start w:val="1"/>
      <w:numFmt w:val="upperRoman"/>
      <w:pStyle w:val="a1"/>
      <w:lvlText w:val="ЧАСТЬ %1."/>
      <w:lvlJc w:val="left"/>
      <w:pPr>
        <w:tabs>
          <w:tab w:val="num" w:pos="2160"/>
        </w:tabs>
        <w:ind w:left="720" w:hanging="720"/>
      </w:pPr>
      <w:rPr>
        <w:rFonts w:cs="Times New Roman"/>
        <w:sz w:val="40"/>
        <w:szCs w:val="40"/>
      </w:rPr>
    </w:lvl>
    <w:lvl w:ilvl="1">
      <w:start w:val="1"/>
      <w:numFmt w:val="decimal"/>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5" w15:restartNumberingAfterBreak="0">
    <w:nsid w:val="004D323E"/>
    <w:multiLevelType w:val="hybridMultilevel"/>
    <w:tmpl w:val="CCA21E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2A22DE0"/>
    <w:multiLevelType w:val="hybridMultilevel"/>
    <w:tmpl w:val="F5984E5A"/>
    <w:lvl w:ilvl="0" w:tplc="9D3ED3A4">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063E30BC"/>
    <w:multiLevelType w:val="multilevel"/>
    <w:tmpl w:val="DC820A6E"/>
    <w:lvl w:ilvl="0">
      <w:start w:val="1"/>
      <w:numFmt w:val="decimal"/>
      <w:pStyle w:val="a2"/>
      <w:lvlText w:val="%1."/>
      <w:lvlJc w:val="center"/>
      <w:pPr>
        <w:tabs>
          <w:tab w:val="num" w:pos="0"/>
        </w:tabs>
      </w:pPr>
      <w:rPr>
        <w:rFonts w:cs="Times New Roman" w:hint="default"/>
      </w:rPr>
    </w:lvl>
    <w:lvl w:ilvl="1">
      <w:start w:val="1"/>
      <w:numFmt w:val="decimal"/>
      <w:pStyle w:val="-"/>
      <w:lvlText w:val="%1.%2."/>
      <w:lvlJc w:val="left"/>
      <w:pPr>
        <w:tabs>
          <w:tab w:val="num" w:pos="1391"/>
        </w:tabs>
        <w:ind w:left="-27" w:firstLine="567"/>
      </w:pPr>
      <w:rPr>
        <w:rFonts w:cs="Times New Roman" w:hint="default"/>
      </w:rPr>
    </w:lvl>
    <w:lvl w:ilvl="2">
      <w:start w:val="1"/>
      <w:numFmt w:val="decimal"/>
      <w:pStyle w:val="-"/>
      <w:lvlText w:val="%1.%2.%3."/>
      <w:lvlJc w:val="left"/>
      <w:pPr>
        <w:tabs>
          <w:tab w:val="num" w:pos="3011"/>
        </w:tabs>
        <w:ind w:left="1593" w:firstLine="567"/>
      </w:pPr>
      <w:rPr>
        <w:rFonts w:cs="Times New Roman" w:hint="default"/>
      </w:rPr>
    </w:lvl>
    <w:lvl w:ilvl="3">
      <w:start w:val="1"/>
      <w:numFmt w:val="russianLower"/>
      <w:pStyle w:val="-0"/>
      <w:lvlText w:val="%4)"/>
      <w:lvlJc w:val="left"/>
      <w:pPr>
        <w:tabs>
          <w:tab w:val="num" w:pos="1418"/>
        </w:tabs>
        <w:ind w:firstLine="567"/>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cs="Times New Roman" w:hint="default"/>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8" w15:restartNumberingAfterBreak="0">
    <w:nsid w:val="0DFF2515"/>
    <w:multiLevelType w:val="hybridMultilevel"/>
    <w:tmpl w:val="3B300AB6"/>
    <w:lvl w:ilvl="0" w:tplc="8592945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9" w15:restartNumberingAfterBreak="0">
    <w:nsid w:val="1A9D3187"/>
    <w:multiLevelType w:val="multilevel"/>
    <w:tmpl w:val="7C2ABEE8"/>
    <w:lvl w:ilvl="0">
      <w:start w:val="3"/>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3430464D"/>
    <w:multiLevelType w:val="hybridMultilevel"/>
    <w:tmpl w:val="929E29D4"/>
    <w:lvl w:ilvl="0" w:tplc="FFFFFFFF">
      <w:start w:val="1"/>
      <w:numFmt w:val="decimal"/>
      <w:lvlText w:val="%1."/>
      <w:lvlJc w:val="left"/>
      <w:pPr>
        <w:tabs>
          <w:tab w:val="num" w:pos="720"/>
        </w:tabs>
        <w:ind w:left="720" w:hanging="360"/>
      </w:pPr>
      <w:rPr>
        <w:rFonts w:cs="Times New Roman" w:hint="default"/>
      </w:rPr>
    </w:lvl>
    <w:lvl w:ilvl="1" w:tplc="FFFFFFFF">
      <w:numFmt w:val="none"/>
      <w:lvlText w:val=""/>
      <w:lvlJc w:val="left"/>
      <w:pPr>
        <w:tabs>
          <w:tab w:val="num" w:pos="360"/>
        </w:tabs>
      </w:pPr>
      <w:rPr>
        <w:rFonts w:cs="Times New Roman"/>
      </w:rPr>
    </w:lvl>
    <w:lvl w:ilvl="2" w:tplc="FFFFFFFF">
      <w:numFmt w:val="none"/>
      <w:lvlText w:val=""/>
      <w:lvlJc w:val="left"/>
      <w:pPr>
        <w:tabs>
          <w:tab w:val="num" w:pos="360"/>
        </w:tabs>
      </w:pPr>
      <w:rPr>
        <w:rFonts w:cs="Times New Roman"/>
      </w:rPr>
    </w:lvl>
    <w:lvl w:ilvl="3" w:tplc="FFFFFFFF">
      <w:numFmt w:val="none"/>
      <w:lvlText w:val=""/>
      <w:lvlJc w:val="left"/>
      <w:pPr>
        <w:tabs>
          <w:tab w:val="num" w:pos="360"/>
        </w:tabs>
      </w:pPr>
      <w:rPr>
        <w:rFonts w:cs="Times New Roman"/>
      </w:rPr>
    </w:lvl>
    <w:lvl w:ilvl="4" w:tplc="FFFFFFFF">
      <w:numFmt w:val="none"/>
      <w:lvlText w:val=""/>
      <w:lvlJc w:val="left"/>
      <w:pPr>
        <w:tabs>
          <w:tab w:val="num" w:pos="360"/>
        </w:tabs>
      </w:pPr>
      <w:rPr>
        <w:rFonts w:cs="Times New Roman"/>
      </w:rPr>
    </w:lvl>
    <w:lvl w:ilvl="5" w:tplc="FFFFFFFF">
      <w:numFmt w:val="none"/>
      <w:lvlText w:val=""/>
      <w:lvlJc w:val="left"/>
      <w:pPr>
        <w:tabs>
          <w:tab w:val="num" w:pos="360"/>
        </w:tabs>
      </w:pPr>
      <w:rPr>
        <w:rFonts w:cs="Times New Roman"/>
      </w:rPr>
    </w:lvl>
    <w:lvl w:ilvl="6" w:tplc="FFFFFFFF">
      <w:numFmt w:val="none"/>
      <w:lvlText w:val=""/>
      <w:lvlJc w:val="left"/>
      <w:pPr>
        <w:tabs>
          <w:tab w:val="num" w:pos="360"/>
        </w:tabs>
      </w:pPr>
      <w:rPr>
        <w:rFonts w:cs="Times New Roman"/>
      </w:rPr>
    </w:lvl>
    <w:lvl w:ilvl="7" w:tplc="FFFFFFFF">
      <w:numFmt w:val="none"/>
      <w:lvlText w:val=""/>
      <w:lvlJc w:val="left"/>
      <w:pPr>
        <w:tabs>
          <w:tab w:val="num" w:pos="360"/>
        </w:tabs>
      </w:pPr>
      <w:rPr>
        <w:rFonts w:cs="Times New Roman"/>
      </w:rPr>
    </w:lvl>
    <w:lvl w:ilvl="8" w:tplc="FFFFFFFF">
      <w:numFmt w:val="none"/>
      <w:lvlText w:val=""/>
      <w:lvlJc w:val="left"/>
      <w:pPr>
        <w:tabs>
          <w:tab w:val="num" w:pos="360"/>
        </w:tabs>
      </w:pPr>
      <w:rPr>
        <w:rFonts w:cs="Times New Roman"/>
      </w:rPr>
    </w:lvl>
  </w:abstractNum>
  <w:abstractNum w:abstractNumId="21" w15:restartNumberingAfterBreak="0">
    <w:nsid w:val="38C238D6"/>
    <w:multiLevelType w:val="hybridMultilevel"/>
    <w:tmpl w:val="1D14EFEE"/>
    <w:lvl w:ilvl="0" w:tplc="0419000F">
      <w:start w:val="1"/>
      <w:numFmt w:val="decimal"/>
      <w:lvlText w:val="%1."/>
      <w:lvlJc w:val="left"/>
      <w:pPr>
        <w:ind w:left="360" w:hanging="360"/>
      </w:pPr>
      <w:rPr>
        <w:rFonts w:cs="Times New Roman"/>
      </w:rPr>
    </w:lvl>
    <w:lvl w:ilvl="1" w:tplc="04190019">
      <w:start w:val="1"/>
      <w:numFmt w:val="lowerLetter"/>
      <w:lvlText w:val="%2."/>
      <w:lvlJc w:val="left"/>
      <w:pPr>
        <w:ind w:left="2148" w:hanging="360"/>
      </w:pPr>
      <w:rPr>
        <w:rFonts w:cs="Times New Roman"/>
      </w:rPr>
    </w:lvl>
    <w:lvl w:ilvl="2" w:tplc="0419001B">
      <w:start w:val="1"/>
      <w:numFmt w:val="lowerRoman"/>
      <w:lvlText w:val="%3."/>
      <w:lvlJc w:val="right"/>
      <w:pPr>
        <w:ind w:left="2868" w:hanging="180"/>
      </w:pPr>
      <w:rPr>
        <w:rFonts w:cs="Times New Roman"/>
      </w:rPr>
    </w:lvl>
    <w:lvl w:ilvl="3" w:tplc="0419000F">
      <w:start w:val="1"/>
      <w:numFmt w:val="decimal"/>
      <w:lvlText w:val="%4."/>
      <w:lvlJc w:val="left"/>
      <w:pPr>
        <w:ind w:left="3588" w:hanging="360"/>
      </w:pPr>
      <w:rPr>
        <w:rFonts w:cs="Times New Roman"/>
      </w:rPr>
    </w:lvl>
    <w:lvl w:ilvl="4" w:tplc="04190019">
      <w:start w:val="1"/>
      <w:numFmt w:val="lowerLetter"/>
      <w:lvlText w:val="%5."/>
      <w:lvlJc w:val="left"/>
      <w:pPr>
        <w:ind w:left="4308" w:hanging="360"/>
      </w:pPr>
      <w:rPr>
        <w:rFonts w:cs="Times New Roman"/>
      </w:rPr>
    </w:lvl>
    <w:lvl w:ilvl="5" w:tplc="0419001B">
      <w:start w:val="1"/>
      <w:numFmt w:val="lowerRoman"/>
      <w:lvlText w:val="%6."/>
      <w:lvlJc w:val="right"/>
      <w:pPr>
        <w:ind w:left="5028" w:hanging="180"/>
      </w:pPr>
      <w:rPr>
        <w:rFonts w:cs="Times New Roman"/>
      </w:rPr>
    </w:lvl>
    <w:lvl w:ilvl="6" w:tplc="0419000F">
      <w:start w:val="1"/>
      <w:numFmt w:val="decimal"/>
      <w:lvlText w:val="%7."/>
      <w:lvlJc w:val="left"/>
      <w:pPr>
        <w:ind w:left="5748" w:hanging="360"/>
      </w:pPr>
      <w:rPr>
        <w:rFonts w:cs="Times New Roman"/>
      </w:rPr>
    </w:lvl>
    <w:lvl w:ilvl="7" w:tplc="04190019">
      <w:start w:val="1"/>
      <w:numFmt w:val="lowerLetter"/>
      <w:lvlText w:val="%8."/>
      <w:lvlJc w:val="left"/>
      <w:pPr>
        <w:ind w:left="6468" w:hanging="360"/>
      </w:pPr>
      <w:rPr>
        <w:rFonts w:cs="Times New Roman"/>
      </w:rPr>
    </w:lvl>
    <w:lvl w:ilvl="8" w:tplc="0419001B">
      <w:start w:val="1"/>
      <w:numFmt w:val="lowerRoman"/>
      <w:lvlText w:val="%9."/>
      <w:lvlJc w:val="right"/>
      <w:pPr>
        <w:ind w:left="7188" w:hanging="180"/>
      </w:pPr>
      <w:rPr>
        <w:rFonts w:cs="Times New Roman"/>
      </w:rPr>
    </w:lvl>
  </w:abstractNum>
  <w:abstractNum w:abstractNumId="22" w15:restartNumberingAfterBreak="0">
    <w:nsid w:val="3CE738C8"/>
    <w:multiLevelType w:val="hybridMultilevel"/>
    <w:tmpl w:val="AF0A8A46"/>
    <w:lvl w:ilvl="0" w:tplc="1B4A28F0">
      <w:start w:val="1"/>
      <w:numFmt w:val="russianLower"/>
      <w:pStyle w:val="WW-3"/>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3" w15:restartNumberingAfterBreak="0">
    <w:nsid w:val="463C315F"/>
    <w:multiLevelType w:val="hybridMultilevel"/>
    <w:tmpl w:val="417E0AE2"/>
    <w:lvl w:ilvl="0" w:tplc="F4FE5164">
      <w:start w:val="1"/>
      <w:numFmt w:val="decimal"/>
      <w:lvlText w:val="%1."/>
      <w:lvlJc w:val="left"/>
      <w:pPr>
        <w:ind w:left="928" w:hanging="360"/>
      </w:pPr>
      <w:rPr>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6EC4094"/>
    <w:multiLevelType w:val="singleLevel"/>
    <w:tmpl w:val="1A42A242"/>
    <w:lvl w:ilvl="0">
      <w:start w:val="1"/>
      <w:numFmt w:val="decimal"/>
      <w:pStyle w:val="a3"/>
      <w:lvlText w:val="%1)"/>
      <w:lvlJc w:val="left"/>
      <w:pPr>
        <w:tabs>
          <w:tab w:val="num" w:pos="360"/>
        </w:tabs>
        <w:ind w:left="360" w:hanging="360"/>
      </w:pPr>
      <w:rPr>
        <w:rFonts w:cs="Times New Roman"/>
      </w:rPr>
    </w:lvl>
  </w:abstractNum>
  <w:abstractNum w:abstractNumId="25" w15:restartNumberingAfterBreak="0">
    <w:nsid w:val="6758792D"/>
    <w:multiLevelType w:val="hybridMultilevel"/>
    <w:tmpl w:val="4E2444A8"/>
    <w:lvl w:ilvl="0" w:tplc="6BD6492A">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B1E2474"/>
    <w:multiLevelType w:val="hybridMultilevel"/>
    <w:tmpl w:val="4B2E73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15"/>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26"/>
  </w:num>
  <w:num w:numId="6">
    <w:abstractNumId w:val="3"/>
  </w:num>
  <w:num w:numId="7">
    <w:abstractNumId w:val="7"/>
  </w:num>
  <w:num w:numId="8">
    <w:abstractNumId w:val="6"/>
  </w:num>
  <w:num w:numId="9">
    <w:abstractNumId w:val="5"/>
  </w:num>
  <w:num w:numId="10">
    <w:abstractNumId w:val="4"/>
  </w:num>
  <w:num w:numId="11">
    <w:abstractNumId w:val="8"/>
  </w:num>
  <w:num w:numId="12">
    <w:abstractNumId w:val="2"/>
  </w:num>
  <w:num w:numId="13">
    <w:abstractNumId w:val="1"/>
  </w:num>
  <w:num w:numId="14">
    <w:abstractNumId w:val="0"/>
  </w:num>
  <w:num w:numId="15">
    <w:abstractNumId w:val="9"/>
  </w:num>
  <w:num w:numId="16">
    <w:abstractNumId w:val="11"/>
  </w:num>
  <w:num w:numId="17">
    <w:abstractNumId w:val="12"/>
  </w:num>
  <w:num w:numId="18">
    <w:abstractNumId w:val="13"/>
  </w:num>
  <w:num w:numId="19">
    <w:abstractNumId w:val="14"/>
  </w:num>
  <w:num w:numId="20">
    <w:abstractNumId w:val="22"/>
  </w:num>
  <w:num w:numId="21">
    <w:abstractNumId w:val="24"/>
  </w:num>
  <w:num w:numId="22">
    <w:abstractNumId w:val="17"/>
  </w:num>
  <w:num w:numId="23">
    <w:abstractNumId w:val="20"/>
    <w:lvlOverride w:ilvl="0">
      <w:startOverride w:val="1"/>
    </w:lvlOverride>
    <w:lvlOverride w:ilvl="1"/>
    <w:lvlOverride w:ilvl="2"/>
    <w:lvlOverride w:ilvl="3"/>
    <w:lvlOverride w:ilvl="4"/>
    <w:lvlOverride w:ilvl="5"/>
    <w:lvlOverride w:ilvl="6"/>
    <w:lvlOverride w:ilvl="7"/>
    <w:lvlOverride w:ilvl="8"/>
  </w:num>
  <w:num w:numId="24">
    <w:abstractNumId w:val="18"/>
  </w:num>
  <w:num w:numId="25">
    <w:abstractNumId w:val="16"/>
  </w:num>
  <w:num w:numId="26">
    <w:abstractNumId w:val="1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6A2"/>
    <w:rsid w:val="0006161A"/>
    <w:rsid w:val="00177242"/>
    <w:rsid w:val="001C06A2"/>
    <w:rsid w:val="001E1075"/>
    <w:rsid w:val="00201B27"/>
    <w:rsid w:val="00212AC5"/>
    <w:rsid w:val="0023086B"/>
    <w:rsid w:val="00276B8A"/>
    <w:rsid w:val="002E6357"/>
    <w:rsid w:val="00375FEF"/>
    <w:rsid w:val="003959A5"/>
    <w:rsid w:val="003C54AB"/>
    <w:rsid w:val="003E27CD"/>
    <w:rsid w:val="003F369B"/>
    <w:rsid w:val="00403AB4"/>
    <w:rsid w:val="004053E7"/>
    <w:rsid w:val="004C054B"/>
    <w:rsid w:val="005156F1"/>
    <w:rsid w:val="00564CC2"/>
    <w:rsid w:val="005A098E"/>
    <w:rsid w:val="006702E8"/>
    <w:rsid w:val="00730945"/>
    <w:rsid w:val="00764015"/>
    <w:rsid w:val="00771C34"/>
    <w:rsid w:val="007B7A4E"/>
    <w:rsid w:val="007D1C79"/>
    <w:rsid w:val="007E4B2B"/>
    <w:rsid w:val="00835437"/>
    <w:rsid w:val="00840538"/>
    <w:rsid w:val="008958C5"/>
    <w:rsid w:val="008D03A8"/>
    <w:rsid w:val="009E0FE9"/>
    <w:rsid w:val="00A131DF"/>
    <w:rsid w:val="00A934B9"/>
    <w:rsid w:val="00B40459"/>
    <w:rsid w:val="00B47125"/>
    <w:rsid w:val="00C04B83"/>
    <w:rsid w:val="00C155B1"/>
    <w:rsid w:val="00C90E70"/>
    <w:rsid w:val="00CB3ADF"/>
    <w:rsid w:val="00D17116"/>
    <w:rsid w:val="00D35239"/>
    <w:rsid w:val="00D87F35"/>
    <w:rsid w:val="00DA7F84"/>
    <w:rsid w:val="00DF537D"/>
    <w:rsid w:val="00DF59D1"/>
    <w:rsid w:val="00E13A18"/>
    <w:rsid w:val="00E170FA"/>
    <w:rsid w:val="00E27DBA"/>
    <w:rsid w:val="00E376E2"/>
    <w:rsid w:val="00EA4C6A"/>
    <w:rsid w:val="00EC1304"/>
    <w:rsid w:val="00FC2DA8"/>
    <w:rsid w:val="00FE20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E842E2-DB4F-41DE-BAB0-C636FF00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1C06A2"/>
    <w:pPr>
      <w:spacing w:after="200" w:line="276" w:lineRule="auto"/>
    </w:pPr>
    <w:rPr>
      <w:rFonts w:ascii="Calibri" w:eastAsia="Calibri" w:hAnsi="Calibri" w:cs="Times New Roman"/>
    </w:rPr>
  </w:style>
  <w:style w:type="paragraph" w:styleId="1">
    <w:name w:val="heading 1"/>
    <w:aliases w:val="H1"/>
    <w:basedOn w:val="a4"/>
    <w:next w:val="a4"/>
    <w:link w:val="10"/>
    <w:uiPriority w:val="99"/>
    <w:qFormat/>
    <w:rsid w:val="001C06A2"/>
    <w:pPr>
      <w:keepNext/>
      <w:suppressAutoHyphens/>
      <w:spacing w:before="240" w:after="60" w:line="240" w:lineRule="auto"/>
      <w:jc w:val="center"/>
      <w:outlineLvl w:val="0"/>
    </w:pPr>
    <w:rPr>
      <w:rFonts w:ascii="Times New Roman" w:hAnsi="Times New Roman"/>
      <w:b/>
      <w:kern w:val="1"/>
      <w:sz w:val="20"/>
      <w:szCs w:val="20"/>
      <w:lang w:eastAsia="zh-CN"/>
    </w:rPr>
  </w:style>
  <w:style w:type="paragraph" w:styleId="20">
    <w:name w:val="heading 2"/>
    <w:basedOn w:val="a4"/>
    <w:next w:val="a4"/>
    <w:link w:val="21"/>
    <w:uiPriority w:val="99"/>
    <w:qFormat/>
    <w:rsid w:val="001C06A2"/>
    <w:pPr>
      <w:keepNext/>
      <w:numPr>
        <w:ilvl w:val="1"/>
        <w:numId w:val="1"/>
      </w:numPr>
      <w:suppressAutoHyphens/>
      <w:spacing w:after="60" w:line="240" w:lineRule="auto"/>
      <w:jc w:val="center"/>
      <w:outlineLvl w:val="1"/>
    </w:pPr>
    <w:rPr>
      <w:rFonts w:ascii="Times New Roman" w:eastAsiaTheme="minorHAnsi" w:hAnsi="Times New Roman" w:cstheme="minorBidi"/>
      <w:b/>
      <w:i/>
      <w:sz w:val="28"/>
    </w:rPr>
  </w:style>
  <w:style w:type="paragraph" w:styleId="3">
    <w:name w:val="heading 3"/>
    <w:basedOn w:val="a4"/>
    <w:next w:val="a4"/>
    <w:link w:val="31"/>
    <w:uiPriority w:val="99"/>
    <w:qFormat/>
    <w:rsid w:val="001C06A2"/>
    <w:pPr>
      <w:keepNext/>
      <w:suppressAutoHyphens/>
      <w:spacing w:before="240" w:after="60" w:line="240" w:lineRule="auto"/>
      <w:jc w:val="both"/>
      <w:outlineLvl w:val="2"/>
    </w:pPr>
    <w:rPr>
      <w:rFonts w:ascii="Arial" w:hAnsi="Arial"/>
      <w:b/>
      <w:sz w:val="20"/>
      <w:szCs w:val="20"/>
      <w:lang w:eastAsia="zh-CN"/>
    </w:rPr>
  </w:style>
  <w:style w:type="paragraph" w:styleId="4">
    <w:name w:val="heading 4"/>
    <w:basedOn w:val="a4"/>
    <w:next w:val="a4"/>
    <w:link w:val="40"/>
    <w:uiPriority w:val="99"/>
    <w:qFormat/>
    <w:rsid w:val="001C06A2"/>
    <w:pPr>
      <w:keepNext/>
      <w:numPr>
        <w:ilvl w:val="3"/>
        <w:numId w:val="1"/>
      </w:numPr>
      <w:suppressAutoHyphens/>
      <w:spacing w:before="240" w:after="60" w:line="240" w:lineRule="auto"/>
      <w:jc w:val="both"/>
      <w:outlineLvl w:val="3"/>
    </w:pPr>
    <w:rPr>
      <w:rFonts w:ascii="Arial" w:eastAsia="Times New Roman" w:hAnsi="Arial"/>
      <w:sz w:val="24"/>
      <w:szCs w:val="20"/>
      <w:lang w:eastAsia="zh-CN"/>
    </w:rPr>
  </w:style>
  <w:style w:type="paragraph" w:styleId="5">
    <w:name w:val="heading 5"/>
    <w:basedOn w:val="a4"/>
    <w:next w:val="a4"/>
    <w:link w:val="50"/>
    <w:uiPriority w:val="99"/>
    <w:qFormat/>
    <w:rsid w:val="001C06A2"/>
    <w:pPr>
      <w:suppressAutoHyphens/>
      <w:spacing w:before="240" w:after="60" w:line="240" w:lineRule="auto"/>
      <w:jc w:val="both"/>
      <w:outlineLvl w:val="4"/>
    </w:pPr>
    <w:rPr>
      <w:rFonts w:ascii="Times New Roman" w:hAnsi="Times New Roman"/>
      <w:b/>
      <w:bCs/>
      <w:i/>
      <w:iCs/>
      <w:sz w:val="26"/>
      <w:szCs w:val="26"/>
      <w:lang w:eastAsia="zh-CN"/>
    </w:rPr>
  </w:style>
  <w:style w:type="paragraph" w:styleId="6">
    <w:name w:val="heading 6"/>
    <w:basedOn w:val="a4"/>
    <w:next w:val="a4"/>
    <w:link w:val="60"/>
    <w:uiPriority w:val="99"/>
    <w:qFormat/>
    <w:rsid w:val="001C06A2"/>
    <w:pPr>
      <w:numPr>
        <w:ilvl w:val="5"/>
        <w:numId w:val="1"/>
      </w:numPr>
      <w:suppressAutoHyphens/>
      <w:spacing w:before="240" w:after="60" w:line="240" w:lineRule="auto"/>
      <w:jc w:val="both"/>
      <w:outlineLvl w:val="5"/>
    </w:pPr>
    <w:rPr>
      <w:rFonts w:ascii="Times New Roman" w:eastAsia="Times New Roman" w:hAnsi="Times New Roman"/>
      <w:i/>
      <w:sz w:val="20"/>
      <w:szCs w:val="20"/>
      <w:lang w:eastAsia="zh-CN"/>
    </w:rPr>
  </w:style>
  <w:style w:type="paragraph" w:styleId="7">
    <w:name w:val="heading 7"/>
    <w:basedOn w:val="a4"/>
    <w:next w:val="a4"/>
    <w:link w:val="70"/>
    <w:uiPriority w:val="99"/>
    <w:qFormat/>
    <w:rsid w:val="001C06A2"/>
    <w:pPr>
      <w:numPr>
        <w:ilvl w:val="6"/>
        <w:numId w:val="1"/>
      </w:numPr>
      <w:suppressAutoHyphens/>
      <w:spacing w:before="240" w:after="60" w:line="240" w:lineRule="auto"/>
      <w:jc w:val="both"/>
      <w:outlineLvl w:val="6"/>
    </w:pPr>
    <w:rPr>
      <w:rFonts w:ascii="Arial" w:eastAsia="Times New Roman" w:hAnsi="Arial"/>
      <w:sz w:val="20"/>
      <w:szCs w:val="20"/>
      <w:lang w:eastAsia="zh-CN"/>
    </w:rPr>
  </w:style>
  <w:style w:type="paragraph" w:styleId="8">
    <w:name w:val="heading 8"/>
    <w:basedOn w:val="a4"/>
    <w:next w:val="a4"/>
    <w:link w:val="80"/>
    <w:uiPriority w:val="99"/>
    <w:qFormat/>
    <w:rsid w:val="001C06A2"/>
    <w:pPr>
      <w:numPr>
        <w:ilvl w:val="7"/>
        <w:numId w:val="1"/>
      </w:numPr>
      <w:suppressAutoHyphens/>
      <w:spacing w:before="240" w:after="60" w:line="240" w:lineRule="auto"/>
      <w:jc w:val="both"/>
      <w:outlineLvl w:val="7"/>
    </w:pPr>
    <w:rPr>
      <w:rFonts w:ascii="Arial" w:eastAsia="Times New Roman" w:hAnsi="Arial"/>
      <w:i/>
      <w:sz w:val="20"/>
      <w:szCs w:val="20"/>
      <w:lang w:eastAsia="zh-CN"/>
    </w:rPr>
  </w:style>
  <w:style w:type="paragraph" w:styleId="9">
    <w:name w:val="heading 9"/>
    <w:basedOn w:val="a4"/>
    <w:next w:val="a4"/>
    <w:link w:val="90"/>
    <w:uiPriority w:val="99"/>
    <w:qFormat/>
    <w:rsid w:val="001C06A2"/>
    <w:pPr>
      <w:numPr>
        <w:ilvl w:val="8"/>
        <w:numId w:val="1"/>
      </w:numPr>
      <w:suppressAutoHyphens/>
      <w:spacing w:before="240" w:after="60" w:line="240" w:lineRule="auto"/>
      <w:jc w:val="both"/>
      <w:outlineLvl w:val="8"/>
    </w:pPr>
    <w:rPr>
      <w:rFonts w:ascii="Arial" w:eastAsia="Times New Roman" w:hAnsi="Arial"/>
      <w:b/>
      <w:i/>
      <w:sz w:val="18"/>
      <w:szCs w:val="20"/>
      <w:lang w:eastAsia="zh-CN"/>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aliases w:val="H1 Знак"/>
    <w:basedOn w:val="a5"/>
    <w:link w:val="1"/>
    <w:uiPriority w:val="99"/>
    <w:rsid w:val="001C06A2"/>
    <w:rPr>
      <w:rFonts w:ascii="Times New Roman" w:eastAsia="Calibri" w:hAnsi="Times New Roman" w:cs="Times New Roman"/>
      <w:b/>
      <w:kern w:val="1"/>
      <w:sz w:val="20"/>
      <w:szCs w:val="20"/>
      <w:lang w:eastAsia="zh-CN"/>
    </w:rPr>
  </w:style>
  <w:style w:type="character" w:customStyle="1" w:styleId="21">
    <w:name w:val="Заголовок 2 Знак"/>
    <w:basedOn w:val="a5"/>
    <w:link w:val="20"/>
    <w:uiPriority w:val="99"/>
    <w:rsid w:val="001C06A2"/>
    <w:rPr>
      <w:rFonts w:ascii="Times New Roman" w:hAnsi="Times New Roman"/>
      <w:b/>
      <w:i/>
      <w:sz w:val="28"/>
    </w:rPr>
  </w:style>
  <w:style w:type="character" w:customStyle="1" w:styleId="30">
    <w:name w:val="Заголовок 3 Знак"/>
    <w:basedOn w:val="a5"/>
    <w:uiPriority w:val="99"/>
    <w:rsid w:val="001C06A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5"/>
    <w:link w:val="4"/>
    <w:uiPriority w:val="99"/>
    <w:rsid w:val="001C06A2"/>
    <w:rPr>
      <w:rFonts w:ascii="Arial" w:eastAsia="Times New Roman" w:hAnsi="Arial" w:cs="Times New Roman"/>
      <w:sz w:val="24"/>
      <w:szCs w:val="20"/>
      <w:lang w:eastAsia="zh-CN"/>
    </w:rPr>
  </w:style>
  <w:style w:type="character" w:customStyle="1" w:styleId="50">
    <w:name w:val="Заголовок 5 Знак"/>
    <w:basedOn w:val="a5"/>
    <w:link w:val="5"/>
    <w:uiPriority w:val="99"/>
    <w:rsid w:val="001C06A2"/>
    <w:rPr>
      <w:rFonts w:ascii="Times New Roman" w:eastAsia="Calibri" w:hAnsi="Times New Roman" w:cs="Times New Roman"/>
      <w:b/>
      <w:bCs/>
      <w:i/>
      <w:iCs/>
      <w:sz w:val="26"/>
      <w:szCs w:val="26"/>
      <w:lang w:eastAsia="zh-CN"/>
    </w:rPr>
  </w:style>
  <w:style w:type="character" w:customStyle="1" w:styleId="60">
    <w:name w:val="Заголовок 6 Знак"/>
    <w:basedOn w:val="a5"/>
    <w:link w:val="6"/>
    <w:uiPriority w:val="99"/>
    <w:rsid w:val="001C06A2"/>
    <w:rPr>
      <w:rFonts w:ascii="Times New Roman" w:eastAsia="Times New Roman" w:hAnsi="Times New Roman" w:cs="Times New Roman"/>
      <w:i/>
      <w:sz w:val="20"/>
      <w:szCs w:val="20"/>
      <w:lang w:eastAsia="zh-CN"/>
    </w:rPr>
  </w:style>
  <w:style w:type="character" w:customStyle="1" w:styleId="70">
    <w:name w:val="Заголовок 7 Знак"/>
    <w:basedOn w:val="a5"/>
    <w:link w:val="7"/>
    <w:uiPriority w:val="99"/>
    <w:rsid w:val="001C06A2"/>
    <w:rPr>
      <w:rFonts w:ascii="Arial" w:eastAsia="Times New Roman" w:hAnsi="Arial" w:cs="Times New Roman"/>
      <w:sz w:val="20"/>
      <w:szCs w:val="20"/>
      <w:lang w:eastAsia="zh-CN"/>
    </w:rPr>
  </w:style>
  <w:style w:type="character" w:customStyle="1" w:styleId="80">
    <w:name w:val="Заголовок 8 Знак"/>
    <w:basedOn w:val="a5"/>
    <w:link w:val="8"/>
    <w:uiPriority w:val="99"/>
    <w:rsid w:val="001C06A2"/>
    <w:rPr>
      <w:rFonts w:ascii="Arial" w:eastAsia="Times New Roman" w:hAnsi="Arial" w:cs="Times New Roman"/>
      <w:i/>
      <w:sz w:val="20"/>
      <w:szCs w:val="20"/>
      <w:lang w:eastAsia="zh-CN"/>
    </w:rPr>
  </w:style>
  <w:style w:type="character" w:customStyle="1" w:styleId="90">
    <w:name w:val="Заголовок 9 Знак"/>
    <w:basedOn w:val="a5"/>
    <w:link w:val="9"/>
    <w:uiPriority w:val="99"/>
    <w:rsid w:val="001C06A2"/>
    <w:rPr>
      <w:rFonts w:ascii="Arial" w:eastAsia="Times New Roman" w:hAnsi="Arial" w:cs="Times New Roman"/>
      <w:b/>
      <w:i/>
      <w:sz w:val="18"/>
      <w:szCs w:val="20"/>
      <w:lang w:eastAsia="zh-CN"/>
    </w:rPr>
  </w:style>
  <w:style w:type="character" w:styleId="a8">
    <w:name w:val="Hyperlink"/>
    <w:uiPriority w:val="99"/>
    <w:rsid w:val="001C06A2"/>
    <w:rPr>
      <w:rFonts w:cs="Times New Roman"/>
      <w:color w:val="0000FF"/>
      <w:u w:val="single"/>
    </w:rPr>
  </w:style>
  <w:style w:type="paragraph" w:styleId="a9">
    <w:name w:val="List Paragraph"/>
    <w:aliases w:val="1,UL,Абзац маркированнный,Абзац списка1,Абзац списка литеральный,it_List1,Bullet List,FooterText,numbered,Paragraphe de liste1,lp1,Bullet 1,Use Case List Paragraph,Абзац основного текста,Bullet Number,Индексы,Num Bullet 1,Таблицы,LSTBUL"/>
    <w:basedOn w:val="a4"/>
    <w:link w:val="aa"/>
    <w:uiPriority w:val="99"/>
    <w:qFormat/>
    <w:rsid w:val="001C06A2"/>
    <w:pPr>
      <w:ind w:left="720"/>
      <w:contextualSpacing/>
    </w:pPr>
  </w:style>
  <w:style w:type="table" w:styleId="ab">
    <w:name w:val="Table Grid"/>
    <w:basedOn w:val="a6"/>
    <w:uiPriority w:val="59"/>
    <w:rsid w:val="001C0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List Bullet 2"/>
    <w:basedOn w:val="a4"/>
    <w:autoRedefine/>
    <w:uiPriority w:val="99"/>
    <w:rsid w:val="001C06A2"/>
    <w:pPr>
      <w:numPr>
        <w:numId w:val="1"/>
      </w:numPr>
      <w:spacing w:after="60" w:line="240" w:lineRule="auto"/>
      <w:jc w:val="both"/>
    </w:pPr>
    <w:rPr>
      <w:rFonts w:ascii="Times New Roman" w:eastAsia="Times New Roman" w:hAnsi="Times New Roman"/>
      <w:sz w:val="24"/>
      <w:szCs w:val="20"/>
      <w:lang w:eastAsia="ru-RU"/>
    </w:rPr>
  </w:style>
  <w:style w:type="character" w:styleId="ac">
    <w:name w:val="annotation reference"/>
    <w:basedOn w:val="a5"/>
    <w:uiPriority w:val="99"/>
    <w:unhideWhenUsed/>
    <w:rsid w:val="001C06A2"/>
    <w:rPr>
      <w:sz w:val="16"/>
      <w:szCs w:val="16"/>
    </w:rPr>
  </w:style>
  <w:style w:type="paragraph" w:styleId="ad">
    <w:name w:val="annotation text"/>
    <w:basedOn w:val="a4"/>
    <w:link w:val="ae"/>
    <w:uiPriority w:val="99"/>
    <w:unhideWhenUsed/>
    <w:rsid w:val="001C06A2"/>
    <w:pPr>
      <w:spacing w:line="240" w:lineRule="auto"/>
    </w:pPr>
    <w:rPr>
      <w:sz w:val="20"/>
      <w:szCs w:val="20"/>
    </w:rPr>
  </w:style>
  <w:style w:type="character" w:customStyle="1" w:styleId="ae">
    <w:name w:val="Текст примечания Знак"/>
    <w:basedOn w:val="a5"/>
    <w:link w:val="ad"/>
    <w:uiPriority w:val="99"/>
    <w:rsid w:val="001C06A2"/>
    <w:rPr>
      <w:rFonts w:ascii="Calibri" w:eastAsia="Calibri" w:hAnsi="Calibri" w:cs="Times New Roman"/>
      <w:sz w:val="20"/>
      <w:szCs w:val="20"/>
    </w:rPr>
  </w:style>
  <w:style w:type="paragraph" w:styleId="af">
    <w:name w:val="annotation subject"/>
    <w:basedOn w:val="ad"/>
    <w:next w:val="ad"/>
    <w:link w:val="af0"/>
    <w:uiPriority w:val="99"/>
    <w:unhideWhenUsed/>
    <w:rsid w:val="001C06A2"/>
    <w:rPr>
      <w:b/>
      <w:bCs/>
    </w:rPr>
  </w:style>
  <w:style w:type="character" w:customStyle="1" w:styleId="af0">
    <w:name w:val="Тема примечания Знак"/>
    <w:basedOn w:val="ae"/>
    <w:link w:val="af"/>
    <w:uiPriority w:val="99"/>
    <w:rsid w:val="001C06A2"/>
    <w:rPr>
      <w:rFonts w:ascii="Calibri" w:eastAsia="Calibri" w:hAnsi="Calibri" w:cs="Times New Roman"/>
      <w:b/>
      <w:bCs/>
      <w:sz w:val="20"/>
      <w:szCs w:val="20"/>
    </w:rPr>
  </w:style>
  <w:style w:type="paragraph" w:styleId="af1">
    <w:name w:val="Balloon Text"/>
    <w:basedOn w:val="a4"/>
    <w:link w:val="af2"/>
    <w:uiPriority w:val="99"/>
    <w:unhideWhenUsed/>
    <w:rsid w:val="001C06A2"/>
    <w:pPr>
      <w:spacing w:after="0" w:line="240" w:lineRule="auto"/>
    </w:pPr>
    <w:rPr>
      <w:rFonts w:ascii="Segoe UI" w:hAnsi="Segoe UI" w:cs="Segoe UI"/>
      <w:sz w:val="18"/>
      <w:szCs w:val="18"/>
    </w:rPr>
  </w:style>
  <w:style w:type="character" w:customStyle="1" w:styleId="af2">
    <w:name w:val="Текст выноски Знак"/>
    <w:basedOn w:val="a5"/>
    <w:link w:val="af1"/>
    <w:uiPriority w:val="99"/>
    <w:rsid w:val="001C06A2"/>
    <w:rPr>
      <w:rFonts w:ascii="Segoe UI" w:eastAsia="Calibri" w:hAnsi="Segoe UI" w:cs="Segoe UI"/>
      <w:sz w:val="18"/>
      <w:szCs w:val="18"/>
    </w:rPr>
  </w:style>
  <w:style w:type="paragraph" w:styleId="af3">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4"/>
    <w:link w:val="af4"/>
    <w:uiPriority w:val="99"/>
    <w:unhideWhenUsed/>
    <w:qFormat/>
    <w:rsid w:val="001C06A2"/>
    <w:pPr>
      <w:spacing w:after="0" w:line="240" w:lineRule="auto"/>
    </w:pPr>
    <w:rPr>
      <w:sz w:val="20"/>
      <w:szCs w:val="20"/>
    </w:rPr>
  </w:style>
  <w:style w:type="character" w:customStyle="1" w:styleId="af4">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5"/>
    <w:link w:val="af3"/>
    <w:uiPriority w:val="99"/>
    <w:qFormat/>
    <w:rsid w:val="001C06A2"/>
    <w:rPr>
      <w:rFonts w:ascii="Calibri" w:eastAsia="Calibri" w:hAnsi="Calibri" w:cs="Times New Roman"/>
      <w:sz w:val="20"/>
      <w:szCs w:val="20"/>
    </w:rPr>
  </w:style>
  <w:style w:type="character" w:styleId="af5">
    <w:name w:val="footnote reference"/>
    <w:aliases w:val="fr,Used by Word for Help footnote symbols"/>
    <w:basedOn w:val="a5"/>
    <w:uiPriority w:val="99"/>
    <w:unhideWhenUsed/>
    <w:rsid w:val="001C06A2"/>
    <w:rPr>
      <w:vertAlign w:val="superscript"/>
    </w:rPr>
  </w:style>
  <w:style w:type="paragraph" w:customStyle="1" w:styleId="s1">
    <w:name w:val="s_1"/>
    <w:basedOn w:val="a4"/>
    <w:uiPriority w:val="99"/>
    <w:rsid w:val="001C06A2"/>
    <w:pPr>
      <w:spacing w:before="100" w:beforeAutospacing="1" w:after="100" w:afterAutospacing="1" w:line="240" w:lineRule="auto"/>
    </w:pPr>
    <w:rPr>
      <w:rFonts w:ascii="Times New Roman" w:eastAsia="Times New Roman" w:hAnsi="Times New Roman"/>
      <w:sz w:val="24"/>
      <w:szCs w:val="24"/>
      <w:lang w:eastAsia="ru-RU"/>
    </w:rPr>
  </w:style>
  <w:style w:type="paragraph" w:styleId="af6">
    <w:name w:val="endnote text"/>
    <w:basedOn w:val="a4"/>
    <w:link w:val="af7"/>
    <w:uiPriority w:val="99"/>
    <w:unhideWhenUsed/>
    <w:rsid w:val="001C06A2"/>
    <w:pPr>
      <w:spacing w:after="0" w:line="240" w:lineRule="auto"/>
    </w:pPr>
    <w:rPr>
      <w:sz w:val="20"/>
      <w:szCs w:val="20"/>
    </w:rPr>
  </w:style>
  <w:style w:type="character" w:customStyle="1" w:styleId="af7">
    <w:name w:val="Текст концевой сноски Знак"/>
    <w:basedOn w:val="a5"/>
    <w:link w:val="af6"/>
    <w:uiPriority w:val="99"/>
    <w:rsid w:val="001C06A2"/>
    <w:rPr>
      <w:rFonts w:ascii="Calibri" w:eastAsia="Calibri" w:hAnsi="Calibri" w:cs="Times New Roman"/>
      <w:sz w:val="20"/>
      <w:szCs w:val="20"/>
    </w:rPr>
  </w:style>
  <w:style w:type="character" w:styleId="af8">
    <w:name w:val="endnote reference"/>
    <w:basedOn w:val="a5"/>
    <w:uiPriority w:val="99"/>
    <w:unhideWhenUsed/>
    <w:rsid w:val="001C06A2"/>
    <w:rPr>
      <w:vertAlign w:val="superscript"/>
    </w:rPr>
  </w:style>
  <w:style w:type="character" w:customStyle="1" w:styleId="aa">
    <w:name w:val="Абзац списка Знак"/>
    <w:aliases w:val="1 Знак,UL Знак,Абзац маркированнный Знак,Абзац списка1 Знак,Абзац списка литеральный Знак,it_List1 Знак,Bullet List Знак,FooterText Знак,numbered Знак,Paragraphe de liste1 Знак,lp1 Знак,Bullet 1 Знак,Use Case List Paragraph Знак"/>
    <w:link w:val="a9"/>
    <w:uiPriority w:val="99"/>
    <w:rsid w:val="001C06A2"/>
    <w:rPr>
      <w:rFonts w:ascii="Calibri" w:eastAsia="Calibri" w:hAnsi="Calibri" w:cs="Times New Roman"/>
    </w:rPr>
  </w:style>
  <w:style w:type="paragraph" w:styleId="af9">
    <w:name w:val="header"/>
    <w:aliases w:val="Titul,Heder,Верхний колонтитул1,Верхний колонтитул2,Верхний колонтитул3,Верхний колонтитул4,Верхний колонтитул11,Верхний колонтитул21,Верхний колонтитул31,Верхний колонтитул41,Верхний колонтитул12,Верхний колонтитул22"/>
    <w:basedOn w:val="a4"/>
    <w:link w:val="afa"/>
    <w:uiPriority w:val="99"/>
    <w:unhideWhenUsed/>
    <w:rsid w:val="001C06A2"/>
    <w:pPr>
      <w:tabs>
        <w:tab w:val="center" w:pos="4677"/>
        <w:tab w:val="right" w:pos="9355"/>
      </w:tabs>
      <w:spacing w:after="0" w:line="240" w:lineRule="auto"/>
    </w:pPr>
  </w:style>
  <w:style w:type="character" w:customStyle="1" w:styleId="afa">
    <w:name w:val="Верхний колонтитул Знак"/>
    <w:aliases w:val="Titul Знак1,Heder Знак1,Верхний колонтитул1 Знак1,Верхний колонтитул2 Знак1,Верхний колонтитул3 Знак1,Верхний колонтитул4 Знак1,Верхний колонтитул11 Знак1,Верхний колонтитул21 Знак1,Верхний колонтитул31 Знак1"/>
    <w:basedOn w:val="a5"/>
    <w:link w:val="af9"/>
    <w:uiPriority w:val="99"/>
    <w:rsid w:val="001C06A2"/>
    <w:rPr>
      <w:rFonts w:ascii="Calibri" w:eastAsia="Calibri" w:hAnsi="Calibri" w:cs="Times New Roman"/>
    </w:rPr>
  </w:style>
  <w:style w:type="paragraph" w:styleId="afb">
    <w:name w:val="footer"/>
    <w:basedOn w:val="a4"/>
    <w:link w:val="afc"/>
    <w:uiPriority w:val="99"/>
    <w:unhideWhenUsed/>
    <w:rsid w:val="001C06A2"/>
    <w:pPr>
      <w:tabs>
        <w:tab w:val="center" w:pos="4677"/>
        <w:tab w:val="right" w:pos="9355"/>
      </w:tabs>
      <w:spacing w:after="0" w:line="240" w:lineRule="auto"/>
    </w:pPr>
  </w:style>
  <w:style w:type="character" w:customStyle="1" w:styleId="afc">
    <w:name w:val="Нижний колонтитул Знак"/>
    <w:basedOn w:val="a5"/>
    <w:link w:val="afb"/>
    <w:uiPriority w:val="99"/>
    <w:rsid w:val="001C06A2"/>
    <w:rPr>
      <w:rFonts w:ascii="Calibri" w:eastAsia="Calibri" w:hAnsi="Calibri" w:cs="Times New Roman"/>
    </w:rPr>
  </w:style>
  <w:style w:type="numbering" w:customStyle="1" w:styleId="11">
    <w:name w:val="Нет списка1"/>
    <w:next w:val="a7"/>
    <w:uiPriority w:val="99"/>
    <w:semiHidden/>
    <w:unhideWhenUsed/>
    <w:rsid w:val="001C06A2"/>
  </w:style>
  <w:style w:type="paragraph" w:customStyle="1" w:styleId="ConsPlusNormal">
    <w:name w:val="ConsPlusNormal"/>
    <w:link w:val="ConsPlusNormal0"/>
    <w:qFormat/>
    <w:rsid w:val="001C06A2"/>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1C06A2"/>
    <w:rPr>
      <w:rFonts w:ascii="Calibri" w:eastAsia="Times New Roman" w:hAnsi="Calibri" w:cs="Calibri"/>
      <w:szCs w:val="20"/>
      <w:lang w:eastAsia="ru-RU"/>
    </w:rPr>
  </w:style>
  <w:style w:type="table" w:customStyle="1" w:styleId="TableStyle0">
    <w:name w:val="TableStyle0"/>
    <w:uiPriority w:val="99"/>
    <w:rsid w:val="001C06A2"/>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table" w:customStyle="1" w:styleId="TableStyle01">
    <w:name w:val="TableStyle01"/>
    <w:rsid w:val="001C06A2"/>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character" w:customStyle="1" w:styleId="afd">
    <w:name w:val="Основной текст Знак"/>
    <w:aliases w:val="Знак Знак,Body Text Char Знак1,body text Знак1"/>
    <w:uiPriority w:val="99"/>
    <w:rsid w:val="001C06A2"/>
    <w:rPr>
      <w:sz w:val="24"/>
    </w:rPr>
  </w:style>
  <w:style w:type="paragraph" w:styleId="afe">
    <w:name w:val="Body Text"/>
    <w:aliases w:val="Знак,body text"/>
    <w:basedOn w:val="a4"/>
    <w:link w:val="12"/>
    <w:uiPriority w:val="99"/>
    <w:rsid w:val="001C06A2"/>
    <w:pPr>
      <w:spacing w:after="160" w:line="240" w:lineRule="exact"/>
      <w:jc w:val="both"/>
    </w:pPr>
    <w:rPr>
      <w:rFonts w:ascii="Times New Roman" w:eastAsia="Times New Roman" w:hAnsi="Times New Roman"/>
      <w:sz w:val="24"/>
      <w:szCs w:val="20"/>
      <w:lang w:eastAsia="zh-CN"/>
    </w:rPr>
  </w:style>
  <w:style w:type="character" w:customStyle="1" w:styleId="12">
    <w:name w:val="Основной текст Знак1"/>
    <w:aliases w:val="Знак Знак1,body text Знак"/>
    <w:basedOn w:val="a5"/>
    <w:link w:val="afe"/>
    <w:uiPriority w:val="99"/>
    <w:rsid w:val="001C06A2"/>
    <w:rPr>
      <w:rFonts w:ascii="Times New Roman" w:eastAsia="Times New Roman" w:hAnsi="Times New Roman" w:cs="Times New Roman"/>
      <w:sz w:val="24"/>
      <w:szCs w:val="20"/>
      <w:lang w:eastAsia="zh-CN"/>
    </w:rPr>
  </w:style>
  <w:style w:type="paragraph" w:customStyle="1" w:styleId="aff">
    <w:name w:val="Обычный таблица"/>
    <w:basedOn w:val="a4"/>
    <w:uiPriority w:val="99"/>
    <w:rsid w:val="001C06A2"/>
    <w:pPr>
      <w:suppressAutoHyphens/>
      <w:spacing w:after="0" w:line="240" w:lineRule="auto"/>
    </w:pPr>
    <w:rPr>
      <w:rFonts w:ascii="Times New Roman" w:eastAsia="Times New Roman" w:hAnsi="Times New Roman"/>
      <w:sz w:val="18"/>
      <w:szCs w:val="18"/>
      <w:lang w:eastAsia="zh-CN"/>
    </w:rPr>
  </w:style>
  <w:style w:type="character" w:customStyle="1" w:styleId="13">
    <w:name w:val="Верхний колонтитул Знак1"/>
    <w:aliases w:val="Titul Знак,Heder Знак,Верхний колонтитул1 Знак,Верхний колонтитул2 Знак,Верхний колонтитул3 Знак,Верхний колонтитул4 Знак,Верхний колонтитул11 Знак,Верхний колонтитул21 Знак,Верхний колонтитул31 Знак,Верхний колонтитул41 Знак"/>
    <w:uiPriority w:val="99"/>
    <w:locked/>
    <w:rsid w:val="001C06A2"/>
    <w:rPr>
      <w:rFonts w:ascii="Arial" w:eastAsia="Times New Roman" w:hAnsi="Arial" w:cs="Times New Roman"/>
      <w:sz w:val="24"/>
      <w:szCs w:val="20"/>
      <w:lang w:eastAsia="ru-RU"/>
    </w:rPr>
  </w:style>
  <w:style w:type="character" w:customStyle="1" w:styleId="210">
    <w:name w:val="Заголовок 2 Знак1"/>
    <w:basedOn w:val="a5"/>
    <w:uiPriority w:val="9"/>
    <w:semiHidden/>
    <w:rsid w:val="001C06A2"/>
    <w:rPr>
      <w:rFonts w:asciiTheme="majorHAnsi" w:eastAsiaTheme="majorEastAsia" w:hAnsiTheme="majorHAnsi" w:cstheme="majorBidi"/>
      <w:color w:val="2E74B5" w:themeColor="accent1" w:themeShade="BF"/>
      <w:sz w:val="26"/>
      <w:szCs w:val="26"/>
    </w:rPr>
  </w:style>
  <w:style w:type="character" w:customStyle="1" w:styleId="31">
    <w:name w:val="Заголовок 3 Знак1"/>
    <w:link w:val="3"/>
    <w:uiPriority w:val="99"/>
    <w:locked/>
    <w:rsid w:val="001C06A2"/>
    <w:rPr>
      <w:rFonts w:ascii="Arial" w:eastAsia="Calibri" w:hAnsi="Arial" w:cs="Times New Roman"/>
      <w:b/>
      <w:sz w:val="20"/>
      <w:szCs w:val="20"/>
      <w:lang w:eastAsia="zh-CN"/>
    </w:rPr>
  </w:style>
  <w:style w:type="character" w:customStyle="1" w:styleId="WW8Num1z0">
    <w:name w:val="WW8Num1z0"/>
    <w:uiPriority w:val="99"/>
    <w:rsid w:val="001C06A2"/>
    <w:rPr>
      <w:rFonts w:ascii="Times New Roman" w:hAnsi="Times New Roman"/>
      <w:sz w:val="26"/>
    </w:rPr>
  </w:style>
  <w:style w:type="character" w:customStyle="1" w:styleId="WW8Num1z1">
    <w:name w:val="WW8Num1z1"/>
    <w:uiPriority w:val="99"/>
    <w:rsid w:val="001C06A2"/>
    <w:rPr>
      <w:sz w:val="26"/>
    </w:rPr>
  </w:style>
  <w:style w:type="character" w:customStyle="1" w:styleId="WW8Num1z2">
    <w:name w:val="WW8Num1z2"/>
    <w:uiPriority w:val="99"/>
    <w:rsid w:val="001C06A2"/>
    <w:rPr>
      <w:sz w:val="26"/>
    </w:rPr>
  </w:style>
  <w:style w:type="character" w:customStyle="1" w:styleId="WW8Num1z3">
    <w:name w:val="WW8Num1z3"/>
    <w:uiPriority w:val="99"/>
    <w:rsid w:val="001C06A2"/>
    <w:rPr>
      <w:rFonts w:ascii="Times New Roman" w:hAnsi="Times New Roman"/>
      <w:sz w:val="26"/>
    </w:rPr>
  </w:style>
  <w:style w:type="character" w:customStyle="1" w:styleId="WW8Num3z0">
    <w:name w:val="WW8Num3z0"/>
    <w:uiPriority w:val="99"/>
    <w:rsid w:val="001C06A2"/>
    <w:rPr>
      <w:rFonts w:ascii="Times New Roman" w:hAnsi="Times New Roman"/>
      <w:sz w:val="26"/>
    </w:rPr>
  </w:style>
  <w:style w:type="character" w:customStyle="1" w:styleId="WW8Num3z2">
    <w:name w:val="WW8Num3z2"/>
    <w:uiPriority w:val="99"/>
    <w:rsid w:val="001C06A2"/>
    <w:rPr>
      <w:rFonts w:ascii="Times New Roman" w:hAnsi="Times New Roman"/>
      <w:sz w:val="24"/>
    </w:rPr>
  </w:style>
  <w:style w:type="character" w:customStyle="1" w:styleId="WW8Num3z3">
    <w:name w:val="WW8Num3z3"/>
    <w:uiPriority w:val="99"/>
    <w:rsid w:val="001C06A2"/>
    <w:rPr>
      <w:rFonts w:ascii="Times New Roman" w:hAnsi="Times New Roman"/>
      <w:sz w:val="26"/>
    </w:rPr>
  </w:style>
  <w:style w:type="character" w:customStyle="1" w:styleId="WW8Num3z4">
    <w:name w:val="WW8Num3z4"/>
    <w:uiPriority w:val="99"/>
    <w:rsid w:val="001C06A2"/>
    <w:rPr>
      <w:sz w:val="26"/>
    </w:rPr>
  </w:style>
  <w:style w:type="character" w:customStyle="1" w:styleId="WW8Num6z0">
    <w:name w:val="WW8Num6z0"/>
    <w:uiPriority w:val="99"/>
    <w:rsid w:val="001C06A2"/>
    <w:rPr>
      <w:rFonts w:ascii="Times New Roman" w:hAnsi="Times New Roman"/>
      <w:sz w:val="26"/>
    </w:rPr>
  </w:style>
  <w:style w:type="character" w:customStyle="1" w:styleId="WW8Num6z2">
    <w:name w:val="WW8Num6z2"/>
    <w:uiPriority w:val="99"/>
    <w:rsid w:val="001C06A2"/>
    <w:rPr>
      <w:rFonts w:ascii="Times New Roman" w:hAnsi="Times New Roman"/>
      <w:sz w:val="24"/>
    </w:rPr>
  </w:style>
  <w:style w:type="character" w:customStyle="1" w:styleId="WW8Num6z3">
    <w:name w:val="WW8Num6z3"/>
    <w:uiPriority w:val="99"/>
    <w:rsid w:val="001C06A2"/>
    <w:rPr>
      <w:rFonts w:ascii="Times New Roman" w:hAnsi="Times New Roman"/>
      <w:sz w:val="26"/>
    </w:rPr>
  </w:style>
  <w:style w:type="character" w:customStyle="1" w:styleId="WW8Num6z4">
    <w:name w:val="WW8Num6z4"/>
    <w:uiPriority w:val="99"/>
    <w:rsid w:val="001C06A2"/>
    <w:rPr>
      <w:sz w:val="26"/>
    </w:rPr>
  </w:style>
  <w:style w:type="character" w:customStyle="1" w:styleId="WW8Num7z0">
    <w:name w:val="WW8Num7z0"/>
    <w:uiPriority w:val="99"/>
    <w:rsid w:val="001C06A2"/>
  </w:style>
  <w:style w:type="character" w:customStyle="1" w:styleId="WW8Num8z0">
    <w:name w:val="WW8Num8z0"/>
    <w:uiPriority w:val="99"/>
    <w:rsid w:val="001C06A2"/>
    <w:rPr>
      <w:sz w:val="40"/>
    </w:rPr>
  </w:style>
  <w:style w:type="character" w:customStyle="1" w:styleId="22">
    <w:name w:val="Основной шрифт абзаца2"/>
    <w:uiPriority w:val="99"/>
    <w:rsid w:val="001C06A2"/>
  </w:style>
  <w:style w:type="character" w:customStyle="1" w:styleId="WW8Num4z0">
    <w:name w:val="WW8Num4z0"/>
    <w:uiPriority w:val="99"/>
    <w:rsid w:val="001C06A2"/>
    <w:rPr>
      <w:rFonts w:ascii="Symbol" w:hAnsi="Symbol"/>
    </w:rPr>
  </w:style>
  <w:style w:type="character" w:customStyle="1" w:styleId="WW8Num5z0">
    <w:name w:val="WW8Num5z0"/>
    <w:uiPriority w:val="99"/>
    <w:rsid w:val="001C06A2"/>
    <w:rPr>
      <w:rFonts w:ascii="Symbol" w:hAnsi="Symbol"/>
    </w:rPr>
  </w:style>
  <w:style w:type="character" w:customStyle="1" w:styleId="WW8Num9z0">
    <w:name w:val="WW8Num9z0"/>
    <w:uiPriority w:val="99"/>
    <w:rsid w:val="001C06A2"/>
    <w:rPr>
      <w:rFonts w:ascii="Symbol" w:hAnsi="Symbol"/>
    </w:rPr>
  </w:style>
  <w:style w:type="character" w:customStyle="1" w:styleId="WW8Num9z1">
    <w:name w:val="WW8Num9z1"/>
    <w:uiPriority w:val="99"/>
    <w:rsid w:val="001C06A2"/>
    <w:rPr>
      <w:rFonts w:ascii="Courier New" w:hAnsi="Courier New"/>
    </w:rPr>
  </w:style>
  <w:style w:type="character" w:customStyle="1" w:styleId="WW8Num9z2">
    <w:name w:val="WW8Num9z2"/>
    <w:uiPriority w:val="99"/>
    <w:rsid w:val="001C06A2"/>
    <w:rPr>
      <w:rFonts w:ascii="Wingdings" w:hAnsi="Wingdings"/>
    </w:rPr>
  </w:style>
  <w:style w:type="character" w:customStyle="1" w:styleId="WW8Num10z0">
    <w:name w:val="WW8Num10z0"/>
    <w:uiPriority w:val="99"/>
    <w:rsid w:val="001C06A2"/>
    <w:rPr>
      <w:rFonts w:ascii="Times New Roman" w:hAnsi="Times New Roman"/>
      <w:sz w:val="26"/>
    </w:rPr>
  </w:style>
  <w:style w:type="character" w:customStyle="1" w:styleId="WW8Num10z2">
    <w:name w:val="WW8Num10z2"/>
    <w:uiPriority w:val="99"/>
    <w:rsid w:val="001C06A2"/>
    <w:rPr>
      <w:rFonts w:ascii="Times New Roman" w:hAnsi="Times New Roman"/>
      <w:sz w:val="24"/>
    </w:rPr>
  </w:style>
  <w:style w:type="character" w:customStyle="1" w:styleId="WW8Num10z3">
    <w:name w:val="WW8Num10z3"/>
    <w:uiPriority w:val="99"/>
    <w:rsid w:val="001C06A2"/>
    <w:rPr>
      <w:rFonts w:ascii="Times New Roman" w:hAnsi="Times New Roman"/>
      <w:sz w:val="26"/>
    </w:rPr>
  </w:style>
  <w:style w:type="character" w:customStyle="1" w:styleId="WW8Num10z4">
    <w:name w:val="WW8Num10z4"/>
    <w:uiPriority w:val="99"/>
    <w:rsid w:val="001C06A2"/>
    <w:rPr>
      <w:sz w:val="26"/>
    </w:rPr>
  </w:style>
  <w:style w:type="character" w:customStyle="1" w:styleId="WW8Num13z0">
    <w:name w:val="WW8Num13z0"/>
    <w:uiPriority w:val="99"/>
    <w:rsid w:val="001C06A2"/>
    <w:rPr>
      <w:rFonts w:ascii="Times New Roman" w:hAnsi="Times New Roman"/>
      <w:sz w:val="26"/>
    </w:rPr>
  </w:style>
  <w:style w:type="character" w:customStyle="1" w:styleId="WW8Num13z2">
    <w:name w:val="WW8Num13z2"/>
    <w:uiPriority w:val="99"/>
    <w:rsid w:val="001C06A2"/>
    <w:rPr>
      <w:rFonts w:ascii="Times New Roman" w:hAnsi="Times New Roman"/>
      <w:sz w:val="24"/>
    </w:rPr>
  </w:style>
  <w:style w:type="character" w:customStyle="1" w:styleId="WW8Num13z3">
    <w:name w:val="WW8Num13z3"/>
    <w:uiPriority w:val="99"/>
    <w:rsid w:val="001C06A2"/>
    <w:rPr>
      <w:rFonts w:ascii="Times New Roman" w:hAnsi="Times New Roman"/>
      <w:sz w:val="26"/>
    </w:rPr>
  </w:style>
  <w:style w:type="character" w:customStyle="1" w:styleId="WW8Num13z4">
    <w:name w:val="WW8Num13z4"/>
    <w:uiPriority w:val="99"/>
    <w:rsid w:val="001C06A2"/>
    <w:rPr>
      <w:sz w:val="26"/>
    </w:rPr>
  </w:style>
  <w:style w:type="character" w:customStyle="1" w:styleId="WW8Num14z0">
    <w:name w:val="WW8Num14z0"/>
    <w:uiPriority w:val="99"/>
    <w:rsid w:val="001C06A2"/>
  </w:style>
  <w:style w:type="character" w:customStyle="1" w:styleId="WW8Num15z0">
    <w:name w:val="WW8Num15z0"/>
    <w:uiPriority w:val="99"/>
    <w:rsid w:val="001C06A2"/>
    <w:rPr>
      <w:rFonts w:ascii="Times New Roman" w:hAnsi="Times New Roman"/>
      <w:sz w:val="26"/>
    </w:rPr>
  </w:style>
  <w:style w:type="character" w:customStyle="1" w:styleId="WW8Num15z1">
    <w:name w:val="WW8Num15z1"/>
    <w:uiPriority w:val="99"/>
    <w:rsid w:val="001C06A2"/>
    <w:rPr>
      <w:sz w:val="26"/>
    </w:rPr>
  </w:style>
  <w:style w:type="character" w:customStyle="1" w:styleId="WW8Num15z2">
    <w:name w:val="WW8Num15z2"/>
    <w:uiPriority w:val="99"/>
    <w:rsid w:val="001C06A2"/>
    <w:rPr>
      <w:sz w:val="26"/>
    </w:rPr>
  </w:style>
  <w:style w:type="character" w:customStyle="1" w:styleId="WW8Num15z3">
    <w:name w:val="WW8Num15z3"/>
    <w:uiPriority w:val="99"/>
    <w:rsid w:val="001C06A2"/>
    <w:rPr>
      <w:rFonts w:ascii="Times New Roman" w:hAnsi="Times New Roman"/>
      <w:sz w:val="26"/>
    </w:rPr>
  </w:style>
  <w:style w:type="character" w:customStyle="1" w:styleId="WW8Num16z0">
    <w:name w:val="WW8Num16z0"/>
    <w:uiPriority w:val="99"/>
    <w:rsid w:val="001C06A2"/>
    <w:rPr>
      <w:rFonts w:ascii="Times New Roman" w:hAnsi="Times New Roman"/>
      <w:b/>
      <w:color w:val="000000"/>
      <w:spacing w:val="0"/>
      <w:kern w:val="1"/>
      <w:position w:val="0"/>
      <w:sz w:val="24"/>
      <w:u w:val="none"/>
      <w:vertAlign w:val="baseline"/>
      <w:em w:val="none"/>
    </w:rPr>
  </w:style>
  <w:style w:type="character" w:customStyle="1" w:styleId="WW8Num16z1">
    <w:name w:val="WW8Num16z1"/>
    <w:uiPriority w:val="99"/>
    <w:rsid w:val="001C06A2"/>
    <w:rPr>
      <w:rFonts w:ascii="Times New Roman" w:hAnsi="Times New Roman"/>
      <w:color w:val="000000"/>
      <w:spacing w:val="0"/>
      <w:kern w:val="1"/>
      <w:position w:val="0"/>
      <w:sz w:val="24"/>
      <w:u w:val="none"/>
      <w:vertAlign w:val="baseline"/>
      <w:em w:val="none"/>
    </w:rPr>
  </w:style>
  <w:style w:type="character" w:customStyle="1" w:styleId="WW8Num16z2">
    <w:name w:val="WW8Num16z2"/>
    <w:uiPriority w:val="99"/>
    <w:rsid w:val="001C06A2"/>
  </w:style>
  <w:style w:type="character" w:customStyle="1" w:styleId="WW8Num17z0">
    <w:name w:val="WW8Num17z0"/>
    <w:uiPriority w:val="99"/>
    <w:rsid w:val="001C06A2"/>
    <w:rPr>
      <w:sz w:val="40"/>
    </w:rPr>
  </w:style>
  <w:style w:type="character" w:customStyle="1" w:styleId="14">
    <w:name w:val="Основной шрифт абзаца1"/>
    <w:uiPriority w:val="99"/>
    <w:rsid w:val="001C06A2"/>
  </w:style>
  <w:style w:type="character" w:customStyle="1" w:styleId="FootnoteCharacters">
    <w:name w:val="Footnote Characters"/>
    <w:uiPriority w:val="99"/>
    <w:rsid w:val="001C06A2"/>
    <w:rPr>
      <w:vertAlign w:val="superscript"/>
    </w:rPr>
  </w:style>
  <w:style w:type="character" w:styleId="aff0">
    <w:name w:val="page number"/>
    <w:uiPriority w:val="99"/>
    <w:rsid w:val="001C06A2"/>
    <w:rPr>
      <w:rFonts w:ascii="Times New Roman" w:hAnsi="Times New Roman" w:cs="Times New Roman"/>
    </w:rPr>
  </w:style>
  <w:style w:type="character" w:customStyle="1" w:styleId="DocumentHeader11">
    <w:name w:val="Document Header1 Знак1"/>
    <w:uiPriority w:val="99"/>
    <w:rsid w:val="001C06A2"/>
    <w:rPr>
      <w:b/>
      <w:kern w:val="1"/>
      <w:sz w:val="36"/>
      <w:lang w:val="ru-RU"/>
    </w:rPr>
  </w:style>
  <w:style w:type="character" w:customStyle="1" w:styleId="H2">
    <w:name w:val="H2 Знак Знак"/>
    <w:uiPriority w:val="99"/>
    <w:rsid w:val="001C06A2"/>
    <w:rPr>
      <w:rFonts w:eastAsia="Times New Roman"/>
      <w:b/>
      <w:sz w:val="30"/>
      <w:lang w:val="ru-RU"/>
    </w:rPr>
  </w:style>
  <w:style w:type="character" w:customStyle="1" w:styleId="29">
    <w:name w:val="Знак Знак29"/>
    <w:uiPriority w:val="99"/>
    <w:rsid w:val="001C06A2"/>
    <w:rPr>
      <w:rFonts w:ascii="Cambria" w:hAnsi="Cambria"/>
      <w:b/>
      <w:sz w:val="26"/>
      <w:lang w:val="ru-RU"/>
    </w:rPr>
  </w:style>
  <w:style w:type="character" w:customStyle="1" w:styleId="28">
    <w:name w:val="Знак Знак28"/>
    <w:uiPriority w:val="99"/>
    <w:rsid w:val="001C06A2"/>
    <w:rPr>
      <w:rFonts w:ascii="Arial" w:hAnsi="Arial"/>
      <w:sz w:val="24"/>
      <w:lang w:val="ru-RU"/>
    </w:rPr>
  </w:style>
  <w:style w:type="character" w:customStyle="1" w:styleId="27">
    <w:name w:val="Знак Знак27"/>
    <w:uiPriority w:val="99"/>
    <w:rsid w:val="001C06A2"/>
    <w:rPr>
      <w:rFonts w:eastAsia="Times New Roman"/>
      <w:sz w:val="22"/>
      <w:lang w:val="ru-RU"/>
    </w:rPr>
  </w:style>
  <w:style w:type="character" w:customStyle="1" w:styleId="26">
    <w:name w:val="Знак Знак26"/>
    <w:uiPriority w:val="99"/>
    <w:rsid w:val="001C06A2"/>
    <w:rPr>
      <w:rFonts w:eastAsia="Times New Roman"/>
      <w:i/>
      <w:sz w:val="22"/>
      <w:lang w:val="ru-RU"/>
    </w:rPr>
  </w:style>
  <w:style w:type="character" w:customStyle="1" w:styleId="25">
    <w:name w:val="Знак Знак25"/>
    <w:uiPriority w:val="99"/>
    <w:rsid w:val="001C06A2"/>
    <w:rPr>
      <w:rFonts w:ascii="Arial" w:hAnsi="Arial"/>
      <w:lang w:val="ru-RU"/>
    </w:rPr>
  </w:style>
  <w:style w:type="character" w:customStyle="1" w:styleId="24">
    <w:name w:val="Знак Знак24"/>
    <w:uiPriority w:val="99"/>
    <w:rsid w:val="001C06A2"/>
    <w:rPr>
      <w:rFonts w:ascii="Arial" w:hAnsi="Arial"/>
      <w:i/>
      <w:lang w:val="ru-RU"/>
    </w:rPr>
  </w:style>
  <w:style w:type="character" w:customStyle="1" w:styleId="23">
    <w:name w:val="Знак Знак23"/>
    <w:uiPriority w:val="99"/>
    <w:rsid w:val="001C06A2"/>
    <w:rPr>
      <w:rFonts w:ascii="Arial" w:hAnsi="Arial"/>
      <w:b/>
      <w:i/>
      <w:sz w:val="18"/>
      <w:lang w:val="ru-RU"/>
    </w:rPr>
  </w:style>
  <w:style w:type="character" w:customStyle="1" w:styleId="17">
    <w:name w:val="Знак Знак17"/>
    <w:uiPriority w:val="99"/>
    <w:rsid w:val="001C06A2"/>
    <w:rPr>
      <w:rFonts w:ascii="Cambria" w:hAnsi="Cambria"/>
      <w:b/>
      <w:kern w:val="1"/>
      <w:sz w:val="32"/>
      <w:lang w:val="ru-RU" w:eastAsia="zh-CN"/>
    </w:rPr>
  </w:style>
  <w:style w:type="character" w:customStyle="1" w:styleId="110">
    <w:name w:val="Знак Знак11"/>
    <w:uiPriority w:val="99"/>
    <w:rsid w:val="001C06A2"/>
    <w:rPr>
      <w:rFonts w:ascii="Arial" w:hAnsi="Arial"/>
      <w:sz w:val="24"/>
      <w:lang w:val="ru-RU"/>
    </w:rPr>
  </w:style>
  <w:style w:type="character" w:customStyle="1" w:styleId="91">
    <w:name w:val="Знак Знак9"/>
    <w:uiPriority w:val="99"/>
    <w:rsid w:val="001C06A2"/>
    <w:rPr>
      <w:rFonts w:eastAsia="Times New Roman"/>
      <w:sz w:val="24"/>
      <w:lang w:val="ru-RU"/>
    </w:rPr>
  </w:style>
  <w:style w:type="character" w:customStyle="1" w:styleId="51">
    <w:name w:val="Знак Знак5"/>
    <w:uiPriority w:val="99"/>
    <w:rsid w:val="001C06A2"/>
    <w:rPr>
      <w:rFonts w:eastAsia="Times New Roman"/>
      <w:sz w:val="24"/>
      <w:lang w:val="ru-RU"/>
    </w:rPr>
  </w:style>
  <w:style w:type="character" w:customStyle="1" w:styleId="15">
    <w:name w:val="Замещающий текст1"/>
    <w:uiPriority w:val="99"/>
    <w:rsid w:val="001C06A2"/>
    <w:rPr>
      <w:color w:val="808080"/>
    </w:rPr>
  </w:style>
  <w:style w:type="character" w:customStyle="1" w:styleId="aff1">
    <w:name w:val="Дефис Знак"/>
    <w:uiPriority w:val="99"/>
    <w:rsid w:val="001C06A2"/>
    <w:rPr>
      <w:sz w:val="24"/>
      <w:lang w:val="en-US"/>
    </w:rPr>
  </w:style>
  <w:style w:type="character" w:customStyle="1" w:styleId="41">
    <w:name w:val="Стиль4 Знак"/>
    <w:uiPriority w:val="99"/>
    <w:rsid w:val="001C06A2"/>
    <w:rPr>
      <w:sz w:val="24"/>
      <w:lang w:val="en-US"/>
    </w:rPr>
  </w:style>
  <w:style w:type="character" w:customStyle="1" w:styleId="skypepnhtextspan">
    <w:name w:val="skype_pnh_text_span"/>
    <w:uiPriority w:val="99"/>
    <w:rsid w:val="001C06A2"/>
  </w:style>
  <w:style w:type="character" w:customStyle="1" w:styleId="EndnoteCharacters">
    <w:name w:val="Endnote Characters"/>
    <w:uiPriority w:val="99"/>
    <w:rsid w:val="001C06A2"/>
    <w:rPr>
      <w:vertAlign w:val="superscript"/>
    </w:rPr>
  </w:style>
  <w:style w:type="character" w:styleId="aff2">
    <w:name w:val="Emphasis"/>
    <w:uiPriority w:val="99"/>
    <w:qFormat/>
    <w:rsid w:val="001C06A2"/>
    <w:rPr>
      <w:rFonts w:cs="Times New Roman"/>
      <w:i/>
    </w:rPr>
  </w:style>
  <w:style w:type="character" w:customStyle="1" w:styleId="16">
    <w:name w:val="Знак примечания1"/>
    <w:uiPriority w:val="99"/>
    <w:rsid w:val="001C06A2"/>
    <w:rPr>
      <w:sz w:val="16"/>
    </w:rPr>
  </w:style>
  <w:style w:type="character" w:customStyle="1" w:styleId="18">
    <w:name w:val="Знак сноски1"/>
    <w:uiPriority w:val="99"/>
    <w:rsid w:val="001C06A2"/>
    <w:rPr>
      <w:vertAlign w:val="superscript"/>
    </w:rPr>
  </w:style>
  <w:style w:type="character" w:customStyle="1" w:styleId="IndexLink">
    <w:name w:val="Index Link"/>
    <w:uiPriority w:val="99"/>
    <w:rsid w:val="001C06A2"/>
  </w:style>
  <w:style w:type="character" w:customStyle="1" w:styleId="19">
    <w:name w:val="Знак концевой сноски1"/>
    <w:uiPriority w:val="99"/>
    <w:rsid w:val="001C06A2"/>
    <w:rPr>
      <w:vertAlign w:val="superscript"/>
    </w:rPr>
  </w:style>
  <w:style w:type="character" w:customStyle="1" w:styleId="NumberingSymbols">
    <w:name w:val="Numbering Symbols"/>
    <w:uiPriority w:val="99"/>
    <w:rsid w:val="001C06A2"/>
  </w:style>
  <w:style w:type="paragraph" w:customStyle="1" w:styleId="Heading">
    <w:name w:val="Heading"/>
    <w:basedOn w:val="a4"/>
    <w:next w:val="afe"/>
    <w:uiPriority w:val="99"/>
    <w:rsid w:val="001C06A2"/>
    <w:pPr>
      <w:widowControl w:val="0"/>
      <w:suppressAutoHyphens/>
      <w:autoSpaceDE w:val="0"/>
      <w:spacing w:before="240" w:after="60" w:line="240" w:lineRule="auto"/>
      <w:jc w:val="center"/>
    </w:pPr>
    <w:rPr>
      <w:rFonts w:ascii="Cambria" w:eastAsia="Times New Roman" w:hAnsi="Cambria" w:cs="Cambria"/>
      <w:b/>
      <w:bCs/>
      <w:kern w:val="1"/>
      <w:sz w:val="32"/>
      <w:szCs w:val="32"/>
      <w:lang w:eastAsia="zh-CN"/>
    </w:rPr>
  </w:style>
  <w:style w:type="character" w:customStyle="1" w:styleId="BodyTextChar">
    <w:name w:val="Body Text Char"/>
    <w:aliases w:val="Знак Char,body text Char"/>
    <w:uiPriority w:val="99"/>
    <w:rsid w:val="001C06A2"/>
    <w:rPr>
      <w:sz w:val="24"/>
    </w:rPr>
  </w:style>
  <w:style w:type="paragraph" w:styleId="aff3">
    <w:name w:val="List"/>
    <w:basedOn w:val="a4"/>
    <w:uiPriority w:val="99"/>
    <w:rsid w:val="001C06A2"/>
    <w:pPr>
      <w:suppressAutoHyphens/>
      <w:spacing w:after="60" w:line="240" w:lineRule="auto"/>
      <w:ind w:left="283" w:hanging="283"/>
      <w:jc w:val="both"/>
    </w:pPr>
    <w:rPr>
      <w:rFonts w:ascii="Times New Roman" w:eastAsia="Times New Roman" w:hAnsi="Times New Roman"/>
      <w:sz w:val="24"/>
      <w:szCs w:val="24"/>
      <w:lang w:eastAsia="zh-CN"/>
    </w:rPr>
  </w:style>
  <w:style w:type="paragraph" w:styleId="aff4">
    <w:name w:val="caption"/>
    <w:basedOn w:val="a4"/>
    <w:uiPriority w:val="99"/>
    <w:qFormat/>
    <w:rsid w:val="001C06A2"/>
    <w:pPr>
      <w:suppressLineNumbers/>
      <w:suppressAutoHyphens/>
      <w:spacing w:before="120" w:after="120" w:line="240" w:lineRule="auto"/>
    </w:pPr>
    <w:rPr>
      <w:rFonts w:ascii="Times New Roman" w:eastAsia="Times New Roman" w:hAnsi="Times New Roman" w:cs="Lohit Hindi"/>
      <w:i/>
      <w:iCs/>
      <w:sz w:val="24"/>
      <w:szCs w:val="24"/>
      <w:lang w:eastAsia="zh-CN"/>
    </w:rPr>
  </w:style>
  <w:style w:type="paragraph" w:customStyle="1" w:styleId="Index">
    <w:name w:val="Index"/>
    <w:basedOn w:val="a4"/>
    <w:uiPriority w:val="99"/>
    <w:rsid w:val="001C06A2"/>
    <w:pPr>
      <w:suppressLineNumbers/>
      <w:suppressAutoHyphens/>
      <w:spacing w:after="0" w:line="240" w:lineRule="auto"/>
    </w:pPr>
    <w:rPr>
      <w:rFonts w:ascii="Times New Roman" w:eastAsia="Times New Roman" w:hAnsi="Times New Roman" w:cs="Lohit Hindi"/>
      <w:sz w:val="24"/>
      <w:szCs w:val="24"/>
      <w:lang w:eastAsia="zh-CN"/>
    </w:rPr>
  </w:style>
  <w:style w:type="paragraph" w:customStyle="1" w:styleId="1a">
    <w:name w:val="Название объекта1"/>
    <w:basedOn w:val="a4"/>
    <w:uiPriority w:val="99"/>
    <w:rsid w:val="001C06A2"/>
    <w:pPr>
      <w:suppressLineNumbers/>
      <w:suppressAutoHyphens/>
      <w:spacing w:before="120" w:after="120" w:line="240" w:lineRule="auto"/>
    </w:pPr>
    <w:rPr>
      <w:rFonts w:ascii="Times New Roman" w:eastAsia="Times New Roman" w:hAnsi="Times New Roman" w:cs="Lohit Hindi"/>
      <w:i/>
      <w:iCs/>
      <w:sz w:val="24"/>
      <w:szCs w:val="24"/>
      <w:lang w:eastAsia="zh-CN"/>
    </w:rPr>
  </w:style>
  <w:style w:type="paragraph" w:customStyle="1" w:styleId="1b">
    <w:name w:val="Текст примечания1"/>
    <w:basedOn w:val="a4"/>
    <w:uiPriority w:val="99"/>
    <w:rsid w:val="001C06A2"/>
    <w:pPr>
      <w:suppressAutoHyphens/>
      <w:spacing w:after="0" w:line="240" w:lineRule="auto"/>
    </w:pPr>
    <w:rPr>
      <w:rFonts w:ascii="Times New Roman" w:eastAsia="Times New Roman" w:hAnsi="Times New Roman"/>
      <w:sz w:val="20"/>
      <w:szCs w:val="20"/>
      <w:lang w:eastAsia="zh-CN"/>
    </w:rPr>
  </w:style>
  <w:style w:type="character" w:customStyle="1" w:styleId="1c">
    <w:name w:val="Текст примечания Знак1"/>
    <w:basedOn w:val="a5"/>
    <w:uiPriority w:val="99"/>
    <w:rsid w:val="001C06A2"/>
    <w:rPr>
      <w:rFonts w:ascii="Calibri" w:eastAsia="Calibri" w:hAnsi="Calibri" w:cs="Times New Roman"/>
      <w:sz w:val="20"/>
      <w:szCs w:val="20"/>
      <w:lang w:eastAsia="ru-RU"/>
    </w:rPr>
  </w:style>
  <w:style w:type="character" w:customStyle="1" w:styleId="1d">
    <w:name w:val="Текст сноски Знак1"/>
    <w:basedOn w:val="a5"/>
    <w:uiPriority w:val="99"/>
    <w:rsid w:val="001C06A2"/>
    <w:rPr>
      <w:rFonts w:ascii="Times New Roman" w:eastAsia="Calibri" w:hAnsi="Times New Roman" w:cs="Times New Roman"/>
      <w:sz w:val="18"/>
      <w:szCs w:val="18"/>
      <w:lang w:eastAsia="zh-CN"/>
    </w:rPr>
  </w:style>
  <w:style w:type="character" w:customStyle="1" w:styleId="FootnoteTextChar">
    <w:name w:val="Footnote Text Char"/>
    <w:uiPriority w:val="99"/>
    <w:rsid w:val="001C06A2"/>
    <w:rPr>
      <w:lang w:val="ru-RU"/>
    </w:rPr>
  </w:style>
  <w:style w:type="paragraph" w:customStyle="1" w:styleId="ConsPlusCell">
    <w:name w:val="ConsPlusCell"/>
    <w:uiPriority w:val="99"/>
    <w:rsid w:val="001C06A2"/>
    <w:pPr>
      <w:suppressAutoHyphens/>
      <w:autoSpaceDE w:val="0"/>
      <w:spacing w:after="0" w:line="240" w:lineRule="auto"/>
    </w:pPr>
    <w:rPr>
      <w:rFonts w:ascii="Arial" w:eastAsia="Times New Roman" w:hAnsi="Arial" w:cs="Arial"/>
      <w:sz w:val="20"/>
      <w:szCs w:val="20"/>
      <w:lang w:eastAsia="zh-CN"/>
    </w:rPr>
  </w:style>
  <w:style w:type="paragraph" w:customStyle="1" w:styleId="310">
    <w:name w:val="Основной текст с отступом 31"/>
    <w:basedOn w:val="a4"/>
    <w:uiPriority w:val="99"/>
    <w:rsid w:val="001C06A2"/>
    <w:pPr>
      <w:suppressAutoHyphens/>
      <w:spacing w:after="120" w:line="240" w:lineRule="auto"/>
      <w:ind w:left="283"/>
      <w:jc w:val="both"/>
    </w:pPr>
    <w:rPr>
      <w:rFonts w:ascii="Times New Roman" w:eastAsia="Times New Roman" w:hAnsi="Times New Roman"/>
      <w:sz w:val="16"/>
      <w:szCs w:val="20"/>
      <w:lang w:eastAsia="zh-CN"/>
    </w:rPr>
  </w:style>
  <w:style w:type="paragraph" w:customStyle="1" w:styleId="1e">
    <w:name w:val="Цитата1"/>
    <w:basedOn w:val="a4"/>
    <w:uiPriority w:val="99"/>
    <w:rsid w:val="001C06A2"/>
    <w:pPr>
      <w:suppressAutoHyphens/>
      <w:spacing w:after="120" w:line="240" w:lineRule="auto"/>
      <w:ind w:left="1440" w:right="1440"/>
      <w:jc w:val="both"/>
    </w:pPr>
    <w:rPr>
      <w:rFonts w:ascii="Times New Roman" w:eastAsia="Times New Roman" w:hAnsi="Times New Roman"/>
      <w:sz w:val="24"/>
      <w:szCs w:val="20"/>
      <w:lang w:eastAsia="zh-CN"/>
    </w:rPr>
  </w:style>
  <w:style w:type="paragraph" w:customStyle="1" w:styleId="1f">
    <w:name w:val="Заголовок записки1"/>
    <w:basedOn w:val="a4"/>
    <w:next w:val="a4"/>
    <w:uiPriority w:val="99"/>
    <w:rsid w:val="001C06A2"/>
    <w:pPr>
      <w:suppressAutoHyphens/>
      <w:spacing w:after="60" w:line="240" w:lineRule="auto"/>
      <w:jc w:val="both"/>
    </w:pPr>
    <w:rPr>
      <w:rFonts w:ascii="Times New Roman" w:eastAsia="Times New Roman" w:hAnsi="Times New Roman"/>
      <w:sz w:val="24"/>
      <w:szCs w:val="24"/>
      <w:lang w:eastAsia="zh-CN"/>
    </w:rPr>
  </w:style>
  <w:style w:type="paragraph" w:customStyle="1" w:styleId="aff5">
    <w:name w:val="Пункт"/>
    <w:basedOn w:val="a4"/>
    <w:uiPriority w:val="99"/>
    <w:rsid w:val="001C06A2"/>
    <w:pPr>
      <w:suppressAutoHyphens/>
      <w:spacing w:after="0" w:line="240" w:lineRule="auto"/>
      <w:ind w:left="1404" w:hanging="504"/>
      <w:jc w:val="both"/>
    </w:pPr>
    <w:rPr>
      <w:rFonts w:ascii="Times New Roman" w:eastAsia="Times New Roman" w:hAnsi="Times New Roman"/>
      <w:sz w:val="24"/>
      <w:szCs w:val="28"/>
      <w:lang w:eastAsia="zh-CN"/>
    </w:rPr>
  </w:style>
  <w:style w:type="paragraph" w:styleId="aff6">
    <w:name w:val="Body Text Indent"/>
    <w:basedOn w:val="a4"/>
    <w:link w:val="aff7"/>
    <w:uiPriority w:val="99"/>
    <w:rsid w:val="001C06A2"/>
    <w:pPr>
      <w:suppressAutoHyphens/>
      <w:spacing w:after="120" w:line="240" w:lineRule="auto"/>
      <w:ind w:left="283"/>
    </w:pPr>
    <w:rPr>
      <w:rFonts w:ascii="Times New Roman" w:hAnsi="Times New Roman"/>
      <w:sz w:val="24"/>
      <w:szCs w:val="24"/>
      <w:lang w:eastAsia="zh-CN"/>
    </w:rPr>
  </w:style>
  <w:style w:type="character" w:customStyle="1" w:styleId="aff7">
    <w:name w:val="Основной текст с отступом Знак"/>
    <w:basedOn w:val="a5"/>
    <w:link w:val="aff6"/>
    <w:uiPriority w:val="99"/>
    <w:rsid w:val="001C06A2"/>
    <w:rPr>
      <w:rFonts w:ascii="Times New Roman" w:eastAsia="Calibri" w:hAnsi="Times New Roman" w:cs="Times New Roman"/>
      <w:sz w:val="24"/>
      <w:szCs w:val="24"/>
      <w:lang w:eastAsia="zh-CN"/>
    </w:rPr>
  </w:style>
  <w:style w:type="paragraph" w:customStyle="1" w:styleId="311">
    <w:name w:val="Основной текст 31"/>
    <w:basedOn w:val="a4"/>
    <w:uiPriority w:val="99"/>
    <w:rsid w:val="001C06A2"/>
    <w:pPr>
      <w:suppressAutoHyphens/>
      <w:spacing w:after="120" w:line="240" w:lineRule="auto"/>
    </w:pPr>
    <w:rPr>
      <w:rFonts w:ascii="Times New Roman" w:eastAsia="Times New Roman" w:hAnsi="Times New Roman"/>
      <w:sz w:val="16"/>
      <w:szCs w:val="16"/>
      <w:lang w:eastAsia="zh-CN"/>
    </w:rPr>
  </w:style>
  <w:style w:type="paragraph" w:customStyle="1" w:styleId="211">
    <w:name w:val="Основной текст 21"/>
    <w:basedOn w:val="a4"/>
    <w:uiPriority w:val="99"/>
    <w:rsid w:val="001C06A2"/>
    <w:pPr>
      <w:suppressAutoHyphens/>
      <w:spacing w:after="120" w:line="480" w:lineRule="auto"/>
    </w:pPr>
    <w:rPr>
      <w:rFonts w:ascii="Times New Roman" w:eastAsia="Times New Roman" w:hAnsi="Times New Roman"/>
      <w:sz w:val="24"/>
      <w:szCs w:val="24"/>
      <w:lang w:eastAsia="zh-CN"/>
    </w:rPr>
  </w:style>
  <w:style w:type="paragraph" w:customStyle="1" w:styleId="aff8">
    <w:name w:val="Тендерные данные"/>
    <w:basedOn w:val="a4"/>
    <w:uiPriority w:val="99"/>
    <w:rsid w:val="001C06A2"/>
    <w:pPr>
      <w:suppressAutoHyphens/>
      <w:spacing w:before="120" w:after="60" w:line="240" w:lineRule="auto"/>
      <w:jc w:val="both"/>
    </w:pPr>
    <w:rPr>
      <w:rFonts w:ascii="Times New Roman" w:eastAsia="Times New Roman" w:hAnsi="Times New Roman"/>
      <w:b/>
      <w:sz w:val="24"/>
      <w:szCs w:val="20"/>
      <w:lang w:eastAsia="zh-CN"/>
    </w:rPr>
  </w:style>
  <w:style w:type="paragraph" w:customStyle="1" w:styleId="aff9">
    <w:name w:val="Таблица шапка"/>
    <w:basedOn w:val="a4"/>
    <w:uiPriority w:val="99"/>
    <w:rsid w:val="001C06A2"/>
    <w:pPr>
      <w:keepNext/>
      <w:suppressAutoHyphens/>
      <w:spacing w:before="40" w:after="40" w:line="240" w:lineRule="auto"/>
      <w:ind w:left="57" w:right="57"/>
    </w:pPr>
    <w:rPr>
      <w:rFonts w:ascii="Times New Roman" w:eastAsia="Times New Roman" w:hAnsi="Times New Roman"/>
      <w:sz w:val="18"/>
      <w:szCs w:val="18"/>
      <w:lang w:eastAsia="zh-CN"/>
    </w:rPr>
  </w:style>
  <w:style w:type="paragraph" w:customStyle="1" w:styleId="affa">
    <w:name w:val="Таблица текст"/>
    <w:basedOn w:val="a4"/>
    <w:uiPriority w:val="99"/>
    <w:rsid w:val="001C06A2"/>
    <w:pPr>
      <w:suppressAutoHyphens/>
      <w:spacing w:before="40" w:after="40" w:line="240" w:lineRule="auto"/>
      <w:ind w:left="57" w:right="57"/>
    </w:pPr>
    <w:rPr>
      <w:rFonts w:ascii="Times New Roman" w:eastAsia="Times New Roman" w:hAnsi="Times New Roman"/>
      <w:lang w:eastAsia="zh-CN"/>
    </w:rPr>
  </w:style>
  <w:style w:type="character" w:customStyle="1" w:styleId="HeaderChar">
    <w:name w:val="Header Char"/>
    <w:aliases w:val="Titul Char,Heder Char,Верхний колонтитул1 Char,Верхний колонтитул2 Char,Верхний колонтитул3 Char,Верхний колонтитул4 Char,Верхний колонтитул11 Char,Верхний колонтитул21 Char,Верхний колонтитул31 Char,Верхний колонтитул41 Char"/>
    <w:uiPriority w:val="99"/>
    <w:rsid w:val="001C06A2"/>
    <w:rPr>
      <w:sz w:val="24"/>
    </w:rPr>
  </w:style>
  <w:style w:type="character" w:customStyle="1" w:styleId="1f0">
    <w:name w:val="Нижний колонтитул Знак1"/>
    <w:uiPriority w:val="99"/>
    <w:locked/>
    <w:rsid w:val="001C06A2"/>
    <w:rPr>
      <w:rFonts w:ascii="Times New Roman" w:hAnsi="Times New Roman"/>
      <w:sz w:val="24"/>
    </w:rPr>
  </w:style>
  <w:style w:type="paragraph" w:customStyle="1" w:styleId="212">
    <w:name w:val="Маркированный список 21"/>
    <w:basedOn w:val="a4"/>
    <w:uiPriority w:val="99"/>
    <w:rsid w:val="001C06A2"/>
    <w:pPr>
      <w:suppressAutoHyphens/>
      <w:spacing w:after="60" w:line="240" w:lineRule="auto"/>
      <w:jc w:val="both"/>
    </w:pPr>
    <w:rPr>
      <w:rFonts w:ascii="Times New Roman" w:eastAsia="Times New Roman" w:hAnsi="Times New Roman"/>
      <w:sz w:val="24"/>
      <w:szCs w:val="20"/>
      <w:lang w:eastAsia="zh-CN"/>
    </w:rPr>
  </w:style>
  <w:style w:type="paragraph" w:customStyle="1" w:styleId="312">
    <w:name w:val="Маркированный список 31"/>
    <w:basedOn w:val="a4"/>
    <w:uiPriority w:val="99"/>
    <w:rsid w:val="001C06A2"/>
    <w:pPr>
      <w:suppressAutoHyphens/>
      <w:spacing w:after="60" w:line="240" w:lineRule="auto"/>
      <w:ind w:left="926"/>
      <w:jc w:val="both"/>
    </w:pPr>
    <w:rPr>
      <w:rFonts w:ascii="Times New Roman" w:eastAsia="Times New Roman" w:hAnsi="Times New Roman"/>
      <w:sz w:val="24"/>
      <w:szCs w:val="20"/>
      <w:lang w:eastAsia="zh-CN"/>
    </w:rPr>
  </w:style>
  <w:style w:type="paragraph" w:customStyle="1" w:styleId="410">
    <w:name w:val="Маркированный список 41"/>
    <w:basedOn w:val="a4"/>
    <w:uiPriority w:val="99"/>
    <w:rsid w:val="001C06A2"/>
    <w:pPr>
      <w:suppressAutoHyphens/>
      <w:spacing w:after="60" w:line="240" w:lineRule="auto"/>
      <w:ind w:left="1209"/>
      <w:jc w:val="both"/>
    </w:pPr>
    <w:rPr>
      <w:rFonts w:ascii="Times New Roman" w:eastAsia="Times New Roman" w:hAnsi="Times New Roman"/>
      <w:sz w:val="24"/>
      <w:szCs w:val="20"/>
      <w:lang w:eastAsia="zh-CN"/>
    </w:rPr>
  </w:style>
  <w:style w:type="paragraph" w:customStyle="1" w:styleId="510">
    <w:name w:val="Маркированный список 51"/>
    <w:basedOn w:val="a4"/>
    <w:uiPriority w:val="99"/>
    <w:rsid w:val="001C06A2"/>
    <w:pPr>
      <w:suppressAutoHyphens/>
      <w:spacing w:after="60" w:line="240" w:lineRule="auto"/>
      <w:ind w:left="1492" w:hanging="360"/>
      <w:jc w:val="both"/>
    </w:pPr>
    <w:rPr>
      <w:rFonts w:ascii="Times New Roman" w:eastAsia="Times New Roman" w:hAnsi="Times New Roman"/>
      <w:sz w:val="24"/>
      <w:szCs w:val="20"/>
      <w:lang w:eastAsia="zh-CN"/>
    </w:rPr>
  </w:style>
  <w:style w:type="paragraph" w:customStyle="1" w:styleId="1f1">
    <w:name w:val="Нумерованный список1"/>
    <w:basedOn w:val="a4"/>
    <w:uiPriority w:val="99"/>
    <w:rsid w:val="001C06A2"/>
    <w:pPr>
      <w:suppressAutoHyphens/>
      <w:spacing w:after="60" w:line="240" w:lineRule="auto"/>
      <w:ind w:left="360"/>
      <w:jc w:val="both"/>
    </w:pPr>
    <w:rPr>
      <w:rFonts w:ascii="Times New Roman" w:eastAsia="Times New Roman" w:hAnsi="Times New Roman"/>
      <w:sz w:val="24"/>
      <w:szCs w:val="20"/>
      <w:lang w:eastAsia="zh-CN"/>
    </w:rPr>
  </w:style>
  <w:style w:type="paragraph" w:customStyle="1" w:styleId="213">
    <w:name w:val="Нумерованный список 21"/>
    <w:basedOn w:val="a4"/>
    <w:uiPriority w:val="99"/>
    <w:rsid w:val="001C06A2"/>
    <w:pPr>
      <w:suppressAutoHyphens/>
      <w:spacing w:after="60" w:line="240" w:lineRule="auto"/>
      <w:ind w:left="643"/>
      <w:jc w:val="both"/>
    </w:pPr>
    <w:rPr>
      <w:rFonts w:ascii="Times New Roman" w:eastAsia="Times New Roman" w:hAnsi="Times New Roman"/>
      <w:sz w:val="24"/>
      <w:szCs w:val="20"/>
      <w:lang w:eastAsia="zh-CN"/>
    </w:rPr>
  </w:style>
  <w:style w:type="paragraph" w:customStyle="1" w:styleId="313">
    <w:name w:val="Нумерованный список 31"/>
    <w:basedOn w:val="a4"/>
    <w:uiPriority w:val="99"/>
    <w:rsid w:val="001C06A2"/>
    <w:pPr>
      <w:suppressAutoHyphens/>
      <w:spacing w:after="60" w:line="240" w:lineRule="auto"/>
      <w:ind w:left="926"/>
      <w:jc w:val="both"/>
    </w:pPr>
    <w:rPr>
      <w:rFonts w:ascii="Times New Roman" w:eastAsia="Times New Roman" w:hAnsi="Times New Roman"/>
      <w:sz w:val="24"/>
      <w:szCs w:val="20"/>
      <w:lang w:eastAsia="zh-CN"/>
    </w:rPr>
  </w:style>
  <w:style w:type="paragraph" w:customStyle="1" w:styleId="411">
    <w:name w:val="Нумерованный список 41"/>
    <w:basedOn w:val="a4"/>
    <w:uiPriority w:val="99"/>
    <w:rsid w:val="001C06A2"/>
    <w:pPr>
      <w:suppressAutoHyphens/>
      <w:spacing w:after="60" w:line="240" w:lineRule="auto"/>
      <w:ind w:left="1260" w:hanging="720"/>
      <w:jc w:val="both"/>
    </w:pPr>
    <w:rPr>
      <w:rFonts w:ascii="Times New Roman" w:eastAsia="Times New Roman" w:hAnsi="Times New Roman"/>
      <w:sz w:val="24"/>
      <w:szCs w:val="20"/>
      <w:lang w:eastAsia="zh-CN"/>
    </w:rPr>
  </w:style>
  <w:style w:type="paragraph" w:customStyle="1" w:styleId="a1">
    <w:name w:val="Раздел"/>
    <w:basedOn w:val="a4"/>
    <w:uiPriority w:val="99"/>
    <w:rsid w:val="001C06A2"/>
    <w:pPr>
      <w:numPr>
        <w:numId w:val="19"/>
      </w:numPr>
      <w:suppressAutoHyphens/>
      <w:spacing w:before="120" w:after="120" w:line="240" w:lineRule="auto"/>
      <w:jc w:val="center"/>
    </w:pPr>
    <w:rPr>
      <w:rFonts w:ascii="Arial Narrow" w:eastAsia="Times New Roman" w:hAnsi="Arial Narrow" w:cs="Arial Narrow"/>
      <w:b/>
      <w:sz w:val="28"/>
      <w:szCs w:val="20"/>
      <w:lang w:eastAsia="zh-CN"/>
    </w:rPr>
  </w:style>
  <w:style w:type="paragraph" w:customStyle="1" w:styleId="32">
    <w:name w:val="Раздел 3"/>
    <w:basedOn w:val="a4"/>
    <w:uiPriority w:val="99"/>
    <w:rsid w:val="001C06A2"/>
    <w:pPr>
      <w:suppressAutoHyphens/>
      <w:spacing w:before="120" w:after="120" w:line="240" w:lineRule="auto"/>
      <w:jc w:val="center"/>
    </w:pPr>
    <w:rPr>
      <w:rFonts w:ascii="Times New Roman" w:eastAsia="Times New Roman" w:hAnsi="Times New Roman"/>
      <w:b/>
      <w:sz w:val="24"/>
      <w:szCs w:val="20"/>
      <w:lang w:eastAsia="zh-CN"/>
    </w:rPr>
  </w:style>
  <w:style w:type="paragraph" w:customStyle="1" w:styleId="affb">
    <w:name w:val="Условия контракта"/>
    <w:basedOn w:val="a4"/>
    <w:uiPriority w:val="99"/>
    <w:rsid w:val="001C06A2"/>
    <w:pPr>
      <w:suppressAutoHyphens/>
      <w:spacing w:before="240" w:after="120" w:line="240" w:lineRule="auto"/>
      <w:ind w:left="432" w:hanging="432"/>
      <w:jc w:val="both"/>
    </w:pPr>
    <w:rPr>
      <w:rFonts w:ascii="Times New Roman" w:eastAsia="Times New Roman" w:hAnsi="Times New Roman"/>
      <w:b/>
      <w:sz w:val="24"/>
      <w:szCs w:val="20"/>
      <w:lang w:eastAsia="zh-CN"/>
    </w:rPr>
  </w:style>
  <w:style w:type="paragraph" w:styleId="a3">
    <w:name w:val="Subtitle"/>
    <w:basedOn w:val="a4"/>
    <w:next w:val="afe"/>
    <w:link w:val="affc"/>
    <w:uiPriority w:val="99"/>
    <w:qFormat/>
    <w:rsid w:val="001C06A2"/>
    <w:pPr>
      <w:numPr>
        <w:numId w:val="21"/>
      </w:numPr>
      <w:tabs>
        <w:tab w:val="clear" w:pos="360"/>
      </w:tabs>
      <w:suppressAutoHyphens/>
      <w:spacing w:after="60" w:line="240" w:lineRule="auto"/>
      <w:ind w:left="0" w:firstLine="0"/>
      <w:jc w:val="center"/>
    </w:pPr>
    <w:rPr>
      <w:rFonts w:ascii="Arial" w:eastAsia="Times New Roman" w:hAnsi="Arial"/>
      <w:sz w:val="24"/>
      <w:szCs w:val="20"/>
      <w:lang w:eastAsia="zh-CN"/>
    </w:rPr>
  </w:style>
  <w:style w:type="character" w:customStyle="1" w:styleId="affc">
    <w:name w:val="Подзаголовок Знак"/>
    <w:basedOn w:val="a5"/>
    <w:link w:val="a3"/>
    <w:uiPriority w:val="99"/>
    <w:rsid w:val="001C06A2"/>
    <w:rPr>
      <w:rFonts w:ascii="Arial" w:eastAsia="Times New Roman" w:hAnsi="Arial" w:cs="Times New Roman"/>
      <w:sz w:val="24"/>
      <w:szCs w:val="20"/>
      <w:lang w:eastAsia="zh-CN"/>
    </w:rPr>
  </w:style>
  <w:style w:type="paragraph" w:styleId="1f2">
    <w:name w:val="toc 1"/>
    <w:basedOn w:val="a4"/>
    <w:next w:val="a4"/>
    <w:uiPriority w:val="99"/>
    <w:rsid w:val="001C06A2"/>
    <w:pPr>
      <w:suppressAutoHyphens/>
      <w:spacing w:after="120" w:line="240" w:lineRule="auto"/>
    </w:pPr>
    <w:rPr>
      <w:rFonts w:ascii="Times New Roman" w:eastAsia="Times New Roman" w:hAnsi="Times New Roman"/>
      <w:b/>
      <w:bCs/>
      <w:caps/>
      <w:sz w:val="24"/>
      <w:szCs w:val="36"/>
      <w:lang w:eastAsia="ru-RU"/>
    </w:rPr>
  </w:style>
  <w:style w:type="paragraph" w:styleId="2a">
    <w:name w:val="toc 2"/>
    <w:basedOn w:val="a4"/>
    <w:next w:val="a4"/>
    <w:uiPriority w:val="99"/>
    <w:rsid w:val="001C06A2"/>
    <w:pPr>
      <w:suppressAutoHyphens/>
      <w:spacing w:after="0" w:line="240" w:lineRule="auto"/>
      <w:ind w:left="720" w:hanging="720"/>
    </w:pPr>
    <w:rPr>
      <w:rFonts w:ascii="Times New Roman" w:eastAsia="Times New Roman" w:hAnsi="Times New Roman"/>
      <w:b/>
      <w:smallCaps/>
      <w:kern w:val="1"/>
      <w:sz w:val="28"/>
      <w:szCs w:val="30"/>
      <w:lang w:eastAsia="ru-RU"/>
    </w:rPr>
  </w:style>
  <w:style w:type="paragraph" w:customStyle="1" w:styleId="affd">
    <w:name w:val="Подраздел"/>
    <w:basedOn w:val="a4"/>
    <w:uiPriority w:val="99"/>
    <w:rsid w:val="001C06A2"/>
    <w:pPr>
      <w:suppressAutoHyphens/>
      <w:spacing w:before="240" w:after="120" w:line="240" w:lineRule="auto"/>
      <w:jc w:val="center"/>
    </w:pPr>
    <w:rPr>
      <w:rFonts w:ascii="TimesDL" w:eastAsia="Times New Roman" w:hAnsi="TimesDL" w:cs="TimesDL"/>
      <w:b/>
      <w:smallCaps/>
      <w:spacing w:val="-2"/>
      <w:sz w:val="24"/>
      <w:szCs w:val="20"/>
      <w:lang w:eastAsia="zh-CN"/>
    </w:rPr>
  </w:style>
  <w:style w:type="paragraph" w:customStyle="1" w:styleId="1f3">
    <w:name w:val="Стиль1"/>
    <w:basedOn w:val="a4"/>
    <w:uiPriority w:val="99"/>
    <w:rsid w:val="001C06A2"/>
    <w:pPr>
      <w:keepNext/>
      <w:keepLines/>
      <w:widowControl w:val="0"/>
      <w:suppressLineNumbers/>
      <w:suppressAutoHyphens/>
      <w:spacing w:after="60" w:line="240" w:lineRule="auto"/>
      <w:ind w:left="643" w:hanging="360"/>
    </w:pPr>
    <w:rPr>
      <w:rFonts w:ascii="Times New Roman" w:eastAsia="Times New Roman" w:hAnsi="Times New Roman"/>
      <w:b/>
      <w:sz w:val="28"/>
      <w:szCs w:val="24"/>
      <w:lang w:eastAsia="zh-CN"/>
    </w:rPr>
  </w:style>
  <w:style w:type="paragraph" w:customStyle="1" w:styleId="2b">
    <w:name w:val="Стиль2"/>
    <w:basedOn w:val="213"/>
    <w:uiPriority w:val="99"/>
    <w:rsid w:val="001C06A2"/>
    <w:pPr>
      <w:keepNext/>
      <w:keepLines/>
      <w:widowControl w:val="0"/>
      <w:suppressLineNumbers/>
      <w:ind w:hanging="360"/>
    </w:pPr>
    <w:rPr>
      <w:b/>
    </w:rPr>
  </w:style>
  <w:style w:type="paragraph" w:customStyle="1" w:styleId="214">
    <w:name w:val="Основной текст с отступом 21"/>
    <w:basedOn w:val="a4"/>
    <w:uiPriority w:val="99"/>
    <w:rsid w:val="001C06A2"/>
    <w:pPr>
      <w:suppressAutoHyphens/>
      <w:spacing w:after="120" w:line="480" w:lineRule="auto"/>
      <w:ind w:left="283"/>
      <w:jc w:val="both"/>
    </w:pPr>
    <w:rPr>
      <w:rFonts w:ascii="Times New Roman" w:eastAsia="Times New Roman" w:hAnsi="Times New Roman"/>
      <w:sz w:val="24"/>
      <w:szCs w:val="20"/>
      <w:lang w:eastAsia="zh-CN"/>
    </w:rPr>
  </w:style>
  <w:style w:type="paragraph" w:customStyle="1" w:styleId="33">
    <w:name w:val="Стиль3"/>
    <w:basedOn w:val="214"/>
    <w:uiPriority w:val="99"/>
    <w:rsid w:val="001C06A2"/>
    <w:pPr>
      <w:widowControl w:val="0"/>
      <w:spacing w:after="0" w:line="240" w:lineRule="auto"/>
      <w:ind w:left="643" w:hanging="360"/>
      <w:textAlignment w:val="baseline"/>
    </w:pPr>
  </w:style>
  <w:style w:type="paragraph" w:customStyle="1" w:styleId="affe">
    <w:name w:val="пункт"/>
    <w:basedOn w:val="a4"/>
    <w:uiPriority w:val="99"/>
    <w:rsid w:val="001C06A2"/>
    <w:pPr>
      <w:suppressAutoHyphens/>
      <w:spacing w:before="60" w:after="60" w:line="240" w:lineRule="auto"/>
      <w:ind w:left="1080"/>
    </w:pPr>
    <w:rPr>
      <w:rFonts w:ascii="Times New Roman" w:eastAsia="Times New Roman" w:hAnsi="Times New Roman"/>
      <w:sz w:val="24"/>
      <w:szCs w:val="24"/>
      <w:lang w:eastAsia="zh-CN"/>
    </w:rPr>
  </w:style>
  <w:style w:type="paragraph" w:styleId="34">
    <w:name w:val="toc 3"/>
    <w:basedOn w:val="a4"/>
    <w:next w:val="a4"/>
    <w:uiPriority w:val="99"/>
    <w:rsid w:val="001C06A2"/>
    <w:pPr>
      <w:suppressAutoHyphens/>
      <w:spacing w:after="0" w:line="240" w:lineRule="auto"/>
      <w:ind w:left="480"/>
    </w:pPr>
    <w:rPr>
      <w:rFonts w:ascii="Times New Roman" w:eastAsia="Times New Roman" w:hAnsi="Times New Roman"/>
      <w:sz w:val="24"/>
      <w:szCs w:val="24"/>
      <w:lang w:eastAsia="zh-CN"/>
    </w:rPr>
  </w:style>
  <w:style w:type="paragraph" w:customStyle="1" w:styleId="ConsPlusNonformat">
    <w:name w:val="ConsPlusNonformat"/>
    <w:uiPriority w:val="99"/>
    <w:rsid w:val="001C06A2"/>
    <w:pPr>
      <w:suppressAutoHyphens/>
      <w:autoSpaceDE w:val="0"/>
      <w:spacing w:after="0" w:line="240" w:lineRule="auto"/>
    </w:pPr>
    <w:rPr>
      <w:rFonts w:ascii="Courier New" w:eastAsia="Times New Roman" w:hAnsi="Courier New" w:cs="Courier New"/>
      <w:sz w:val="20"/>
      <w:szCs w:val="20"/>
      <w:lang w:eastAsia="zh-CN"/>
    </w:rPr>
  </w:style>
  <w:style w:type="paragraph" w:customStyle="1" w:styleId="230">
    <w:name w:val="Знак Знак23 Знак Знак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231">
    <w:name w:val="Знак Знак23 Знак Знак Знак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afff">
    <w:name w:val="Знак Знак Знак Знак Знак Знак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1f4">
    <w:name w:val="Список многоуровневый 1"/>
    <w:basedOn w:val="a4"/>
    <w:uiPriority w:val="99"/>
    <w:rsid w:val="001C06A2"/>
    <w:pPr>
      <w:suppressAutoHyphens/>
      <w:spacing w:after="60" w:line="240" w:lineRule="auto"/>
      <w:ind w:left="431" w:hanging="431"/>
      <w:jc w:val="both"/>
    </w:pPr>
    <w:rPr>
      <w:rFonts w:ascii="Times New Roman" w:eastAsia="Times New Roman" w:hAnsi="Times New Roman"/>
      <w:sz w:val="24"/>
      <w:szCs w:val="24"/>
      <w:lang w:eastAsia="zh-CN"/>
    </w:rPr>
  </w:style>
  <w:style w:type="paragraph" w:styleId="42">
    <w:name w:val="toc 4"/>
    <w:basedOn w:val="a4"/>
    <w:next w:val="a4"/>
    <w:uiPriority w:val="99"/>
    <w:rsid w:val="001C06A2"/>
    <w:pPr>
      <w:suppressAutoHyphens/>
      <w:spacing w:after="0" w:line="240" w:lineRule="auto"/>
      <w:ind w:left="720"/>
    </w:pPr>
    <w:rPr>
      <w:rFonts w:ascii="Times New Roman" w:eastAsia="Times New Roman" w:hAnsi="Times New Roman"/>
      <w:sz w:val="24"/>
      <w:szCs w:val="24"/>
      <w:lang w:eastAsia="zh-CN"/>
    </w:rPr>
  </w:style>
  <w:style w:type="paragraph" w:styleId="52">
    <w:name w:val="toc 5"/>
    <w:basedOn w:val="a4"/>
    <w:next w:val="a4"/>
    <w:uiPriority w:val="99"/>
    <w:rsid w:val="001C06A2"/>
    <w:pPr>
      <w:suppressAutoHyphens/>
      <w:spacing w:after="0" w:line="240" w:lineRule="auto"/>
      <w:ind w:left="960"/>
    </w:pPr>
    <w:rPr>
      <w:rFonts w:ascii="Times New Roman" w:eastAsia="Times New Roman" w:hAnsi="Times New Roman"/>
      <w:sz w:val="24"/>
      <w:szCs w:val="24"/>
      <w:lang w:eastAsia="zh-CN"/>
    </w:rPr>
  </w:style>
  <w:style w:type="paragraph" w:styleId="61">
    <w:name w:val="toc 6"/>
    <w:basedOn w:val="a4"/>
    <w:next w:val="a4"/>
    <w:uiPriority w:val="99"/>
    <w:rsid w:val="001C06A2"/>
    <w:pPr>
      <w:suppressAutoHyphens/>
      <w:spacing w:after="0" w:line="240" w:lineRule="auto"/>
      <w:ind w:left="1200"/>
    </w:pPr>
    <w:rPr>
      <w:rFonts w:ascii="Times New Roman" w:eastAsia="Times New Roman" w:hAnsi="Times New Roman"/>
      <w:sz w:val="24"/>
      <w:szCs w:val="24"/>
      <w:lang w:eastAsia="zh-CN"/>
    </w:rPr>
  </w:style>
  <w:style w:type="paragraph" w:styleId="71">
    <w:name w:val="toc 7"/>
    <w:basedOn w:val="a4"/>
    <w:next w:val="a4"/>
    <w:uiPriority w:val="99"/>
    <w:rsid w:val="001C06A2"/>
    <w:pPr>
      <w:suppressAutoHyphens/>
      <w:spacing w:after="0" w:line="240" w:lineRule="auto"/>
      <w:ind w:left="1440"/>
    </w:pPr>
    <w:rPr>
      <w:rFonts w:ascii="Times New Roman" w:eastAsia="Times New Roman" w:hAnsi="Times New Roman"/>
      <w:sz w:val="24"/>
      <w:szCs w:val="24"/>
      <w:lang w:eastAsia="zh-CN"/>
    </w:rPr>
  </w:style>
  <w:style w:type="paragraph" w:styleId="81">
    <w:name w:val="toc 8"/>
    <w:basedOn w:val="a4"/>
    <w:next w:val="a4"/>
    <w:uiPriority w:val="99"/>
    <w:rsid w:val="001C06A2"/>
    <w:pPr>
      <w:suppressAutoHyphens/>
      <w:spacing w:after="0" w:line="240" w:lineRule="auto"/>
      <w:ind w:left="1680"/>
    </w:pPr>
    <w:rPr>
      <w:rFonts w:ascii="Times New Roman" w:eastAsia="Times New Roman" w:hAnsi="Times New Roman"/>
      <w:sz w:val="24"/>
      <w:szCs w:val="24"/>
      <w:lang w:eastAsia="zh-CN"/>
    </w:rPr>
  </w:style>
  <w:style w:type="paragraph" w:styleId="92">
    <w:name w:val="toc 9"/>
    <w:basedOn w:val="a4"/>
    <w:next w:val="a4"/>
    <w:uiPriority w:val="99"/>
    <w:rsid w:val="001C06A2"/>
    <w:pPr>
      <w:suppressAutoHyphens/>
      <w:spacing w:after="0" w:line="240" w:lineRule="auto"/>
      <w:ind w:left="1920"/>
    </w:pPr>
    <w:rPr>
      <w:rFonts w:ascii="Times New Roman" w:eastAsia="Times New Roman" w:hAnsi="Times New Roman"/>
      <w:sz w:val="24"/>
      <w:szCs w:val="24"/>
      <w:lang w:eastAsia="zh-CN"/>
    </w:rPr>
  </w:style>
  <w:style w:type="paragraph" w:customStyle="1" w:styleId="WW-23">
    <w:name w:val="WW-Знак Знак23 Знак Знак Знак Знак"/>
    <w:basedOn w:val="a4"/>
    <w:uiPriority w:val="99"/>
    <w:rsid w:val="001C06A2"/>
    <w:pPr>
      <w:suppressAutoHyphens/>
      <w:spacing w:before="60" w:after="60" w:line="240" w:lineRule="auto"/>
    </w:pPr>
    <w:rPr>
      <w:rFonts w:ascii="Times New Roman" w:eastAsia="Times New Roman" w:hAnsi="Times New Roman"/>
      <w:sz w:val="20"/>
      <w:szCs w:val="20"/>
      <w:lang w:eastAsia="zh-CN"/>
    </w:rPr>
  </w:style>
  <w:style w:type="paragraph" w:styleId="HTML">
    <w:name w:val="HTML Address"/>
    <w:basedOn w:val="a4"/>
    <w:link w:val="HTML0"/>
    <w:uiPriority w:val="99"/>
    <w:rsid w:val="001C06A2"/>
    <w:pPr>
      <w:suppressAutoHyphens/>
      <w:spacing w:after="60" w:line="240" w:lineRule="auto"/>
      <w:jc w:val="both"/>
    </w:pPr>
    <w:rPr>
      <w:rFonts w:ascii="Times New Roman" w:hAnsi="Times New Roman"/>
      <w:i/>
      <w:iCs/>
      <w:sz w:val="24"/>
      <w:szCs w:val="24"/>
      <w:lang w:eastAsia="zh-CN"/>
    </w:rPr>
  </w:style>
  <w:style w:type="character" w:customStyle="1" w:styleId="HTML0">
    <w:name w:val="Адрес HTML Знак"/>
    <w:basedOn w:val="a5"/>
    <w:link w:val="HTML"/>
    <w:uiPriority w:val="99"/>
    <w:rsid w:val="001C06A2"/>
    <w:rPr>
      <w:rFonts w:ascii="Times New Roman" w:eastAsia="Calibri" w:hAnsi="Times New Roman" w:cs="Times New Roman"/>
      <w:i/>
      <w:iCs/>
      <w:sz w:val="24"/>
      <w:szCs w:val="24"/>
      <w:lang w:eastAsia="zh-CN"/>
    </w:rPr>
  </w:style>
  <w:style w:type="paragraph" w:styleId="HTML1">
    <w:name w:val="HTML Preformatted"/>
    <w:basedOn w:val="a4"/>
    <w:link w:val="HTML2"/>
    <w:uiPriority w:val="99"/>
    <w:rsid w:val="001C06A2"/>
    <w:pPr>
      <w:suppressAutoHyphens/>
      <w:spacing w:after="60" w:line="240" w:lineRule="auto"/>
      <w:jc w:val="both"/>
    </w:pPr>
    <w:rPr>
      <w:rFonts w:ascii="Courier New" w:hAnsi="Courier New"/>
      <w:sz w:val="20"/>
      <w:szCs w:val="20"/>
      <w:lang w:eastAsia="zh-CN"/>
    </w:rPr>
  </w:style>
  <w:style w:type="character" w:customStyle="1" w:styleId="HTML2">
    <w:name w:val="Стандартный HTML Знак"/>
    <w:basedOn w:val="a5"/>
    <w:link w:val="HTML1"/>
    <w:uiPriority w:val="99"/>
    <w:rsid w:val="001C06A2"/>
    <w:rPr>
      <w:rFonts w:ascii="Courier New" w:eastAsia="Calibri" w:hAnsi="Courier New" w:cs="Times New Roman"/>
      <w:sz w:val="20"/>
      <w:szCs w:val="20"/>
      <w:lang w:eastAsia="zh-CN"/>
    </w:rPr>
  </w:style>
  <w:style w:type="paragraph" w:styleId="afff0">
    <w:name w:val="Normal (Web)"/>
    <w:basedOn w:val="a4"/>
    <w:uiPriority w:val="99"/>
    <w:rsid w:val="001C06A2"/>
    <w:pPr>
      <w:suppressAutoHyphens/>
      <w:spacing w:before="280" w:after="280" w:line="240" w:lineRule="auto"/>
    </w:pPr>
    <w:rPr>
      <w:rFonts w:ascii="Times New Roman" w:eastAsia="Times New Roman" w:hAnsi="Times New Roman"/>
      <w:sz w:val="24"/>
      <w:szCs w:val="24"/>
      <w:lang w:eastAsia="zh-CN"/>
    </w:rPr>
  </w:style>
  <w:style w:type="paragraph" w:customStyle="1" w:styleId="1f5">
    <w:name w:val="Обычный отступ1"/>
    <w:basedOn w:val="a4"/>
    <w:uiPriority w:val="99"/>
    <w:rsid w:val="001C06A2"/>
    <w:pPr>
      <w:suppressAutoHyphens/>
      <w:spacing w:after="60" w:line="240" w:lineRule="auto"/>
      <w:ind w:left="708"/>
      <w:jc w:val="both"/>
    </w:pPr>
    <w:rPr>
      <w:rFonts w:ascii="Times New Roman" w:eastAsia="Times New Roman" w:hAnsi="Times New Roman"/>
      <w:sz w:val="24"/>
      <w:szCs w:val="24"/>
      <w:lang w:eastAsia="zh-CN"/>
    </w:rPr>
  </w:style>
  <w:style w:type="paragraph" w:styleId="afff1">
    <w:name w:val="envelope address"/>
    <w:basedOn w:val="a4"/>
    <w:uiPriority w:val="99"/>
    <w:rsid w:val="001C06A2"/>
    <w:pPr>
      <w:suppressAutoHyphens/>
      <w:spacing w:after="60" w:line="240" w:lineRule="auto"/>
      <w:ind w:left="2880"/>
      <w:jc w:val="both"/>
    </w:pPr>
    <w:rPr>
      <w:rFonts w:ascii="Arial" w:eastAsia="Times New Roman" w:hAnsi="Arial" w:cs="Arial"/>
      <w:sz w:val="24"/>
      <w:szCs w:val="24"/>
      <w:lang w:eastAsia="zh-CN"/>
    </w:rPr>
  </w:style>
  <w:style w:type="paragraph" w:styleId="2c">
    <w:name w:val="envelope return"/>
    <w:basedOn w:val="a4"/>
    <w:uiPriority w:val="99"/>
    <w:rsid w:val="001C06A2"/>
    <w:pPr>
      <w:suppressAutoHyphens/>
      <w:spacing w:after="60" w:line="240" w:lineRule="auto"/>
      <w:jc w:val="both"/>
    </w:pPr>
    <w:rPr>
      <w:rFonts w:ascii="Arial" w:eastAsia="Times New Roman" w:hAnsi="Arial" w:cs="Arial"/>
      <w:sz w:val="20"/>
      <w:szCs w:val="20"/>
      <w:lang w:eastAsia="zh-CN"/>
    </w:rPr>
  </w:style>
  <w:style w:type="paragraph" w:customStyle="1" w:styleId="1f6">
    <w:name w:val="Маркированный список1"/>
    <w:basedOn w:val="a4"/>
    <w:uiPriority w:val="99"/>
    <w:rsid w:val="001C06A2"/>
    <w:pPr>
      <w:widowControl w:val="0"/>
      <w:suppressAutoHyphens/>
      <w:spacing w:after="60" w:line="240" w:lineRule="auto"/>
      <w:jc w:val="both"/>
    </w:pPr>
    <w:rPr>
      <w:rFonts w:ascii="Times New Roman" w:eastAsia="Times New Roman" w:hAnsi="Times New Roman"/>
      <w:sz w:val="24"/>
      <w:szCs w:val="24"/>
      <w:lang w:eastAsia="zh-CN"/>
    </w:rPr>
  </w:style>
  <w:style w:type="paragraph" w:customStyle="1" w:styleId="215">
    <w:name w:val="Список 21"/>
    <w:basedOn w:val="a4"/>
    <w:uiPriority w:val="99"/>
    <w:rsid w:val="001C06A2"/>
    <w:pPr>
      <w:suppressAutoHyphens/>
      <w:spacing w:after="60" w:line="240" w:lineRule="auto"/>
      <w:ind w:left="566" w:hanging="283"/>
      <w:jc w:val="both"/>
    </w:pPr>
    <w:rPr>
      <w:rFonts w:ascii="Times New Roman" w:eastAsia="Times New Roman" w:hAnsi="Times New Roman"/>
      <w:sz w:val="24"/>
      <w:szCs w:val="24"/>
      <w:lang w:eastAsia="zh-CN"/>
    </w:rPr>
  </w:style>
  <w:style w:type="paragraph" w:customStyle="1" w:styleId="314">
    <w:name w:val="Список 31"/>
    <w:basedOn w:val="a4"/>
    <w:uiPriority w:val="99"/>
    <w:rsid w:val="001C06A2"/>
    <w:pPr>
      <w:suppressAutoHyphens/>
      <w:spacing w:after="60" w:line="240" w:lineRule="auto"/>
      <w:ind w:left="849" w:hanging="283"/>
      <w:jc w:val="both"/>
    </w:pPr>
    <w:rPr>
      <w:rFonts w:ascii="Times New Roman" w:eastAsia="Times New Roman" w:hAnsi="Times New Roman"/>
      <w:sz w:val="24"/>
      <w:szCs w:val="24"/>
      <w:lang w:eastAsia="zh-CN"/>
    </w:rPr>
  </w:style>
  <w:style w:type="paragraph" w:customStyle="1" w:styleId="412">
    <w:name w:val="Список 41"/>
    <w:basedOn w:val="a4"/>
    <w:uiPriority w:val="99"/>
    <w:rsid w:val="001C06A2"/>
    <w:pPr>
      <w:suppressAutoHyphens/>
      <w:spacing w:after="60" w:line="240" w:lineRule="auto"/>
      <w:ind w:left="1132" w:hanging="283"/>
      <w:jc w:val="both"/>
    </w:pPr>
    <w:rPr>
      <w:rFonts w:ascii="Times New Roman" w:eastAsia="Times New Roman" w:hAnsi="Times New Roman"/>
      <w:sz w:val="24"/>
      <w:szCs w:val="24"/>
      <w:lang w:eastAsia="zh-CN"/>
    </w:rPr>
  </w:style>
  <w:style w:type="paragraph" w:customStyle="1" w:styleId="511">
    <w:name w:val="Список 51"/>
    <w:basedOn w:val="a4"/>
    <w:uiPriority w:val="99"/>
    <w:rsid w:val="001C06A2"/>
    <w:pPr>
      <w:suppressAutoHyphens/>
      <w:spacing w:after="60" w:line="240" w:lineRule="auto"/>
      <w:ind w:left="1415" w:hanging="283"/>
      <w:jc w:val="both"/>
    </w:pPr>
    <w:rPr>
      <w:rFonts w:ascii="Times New Roman" w:eastAsia="Times New Roman" w:hAnsi="Times New Roman"/>
      <w:sz w:val="24"/>
      <w:szCs w:val="24"/>
      <w:lang w:eastAsia="zh-CN"/>
    </w:rPr>
  </w:style>
  <w:style w:type="paragraph" w:customStyle="1" w:styleId="512">
    <w:name w:val="Нумерованный список 51"/>
    <w:basedOn w:val="a4"/>
    <w:uiPriority w:val="99"/>
    <w:rsid w:val="001C06A2"/>
    <w:pPr>
      <w:suppressAutoHyphens/>
      <w:spacing w:after="60" w:line="240" w:lineRule="auto"/>
      <w:ind w:left="1492" w:hanging="360"/>
      <w:jc w:val="both"/>
    </w:pPr>
    <w:rPr>
      <w:rFonts w:ascii="Times New Roman" w:eastAsia="Times New Roman" w:hAnsi="Times New Roman"/>
      <w:sz w:val="24"/>
      <w:szCs w:val="24"/>
      <w:lang w:eastAsia="zh-CN"/>
    </w:rPr>
  </w:style>
  <w:style w:type="paragraph" w:customStyle="1" w:styleId="1f7">
    <w:name w:val="Прощание1"/>
    <w:basedOn w:val="a4"/>
    <w:uiPriority w:val="99"/>
    <w:rsid w:val="001C06A2"/>
    <w:pPr>
      <w:suppressAutoHyphens/>
      <w:spacing w:after="60" w:line="240" w:lineRule="auto"/>
      <w:ind w:left="4252"/>
      <w:jc w:val="both"/>
    </w:pPr>
    <w:rPr>
      <w:rFonts w:ascii="Times New Roman" w:eastAsia="Times New Roman" w:hAnsi="Times New Roman"/>
      <w:sz w:val="24"/>
      <w:szCs w:val="24"/>
      <w:lang w:eastAsia="zh-CN"/>
    </w:rPr>
  </w:style>
  <w:style w:type="paragraph" w:styleId="afff2">
    <w:name w:val="Signature"/>
    <w:basedOn w:val="a4"/>
    <w:link w:val="afff3"/>
    <w:uiPriority w:val="99"/>
    <w:rsid w:val="001C06A2"/>
    <w:pPr>
      <w:suppressAutoHyphens/>
      <w:spacing w:after="60" w:line="240" w:lineRule="auto"/>
      <w:ind w:left="4252"/>
      <w:jc w:val="both"/>
    </w:pPr>
    <w:rPr>
      <w:rFonts w:ascii="Times New Roman" w:hAnsi="Times New Roman"/>
      <w:sz w:val="24"/>
      <w:szCs w:val="24"/>
      <w:lang w:eastAsia="zh-CN"/>
    </w:rPr>
  </w:style>
  <w:style w:type="character" w:customStyle="1" w:styleId="afff3">
    <w:name w:val="Подпись Знак"/>
    <w:basedOn w:val="a5"/>
    <w:link w:val="afff2"/>
    <w:uiPriority w:val="99"/>
    <w:rsid w:val="001C06A2"/>
    <w:rPr>
      <w:rFonts w:ascii="Times New Roman" w:eastAsia="Calibri" w:hAnsi="Times New Roman" w:cs="Times New Roman"/>
      <w:sz w:val="24"/>
      <w:szCs w:val="24"/>
      <w:lang w:eastAsia="zh-CN"/>
    </w:rPr>
  </w:style>
  <w:style w:type="paragraph" w:customStyle="1" w:styleId="1f8">
    <w:name w:val="Продолжение списка1"/>
    <w:basedOn w:val="a4"/>
    <w:uiPriority w:val="99"/>
    <w:rsid w:val="001C06A2"/>
    <w:pPr>
      <w:suppressAutoHyphens/>
      <w:spacing w:after="120" w:line="240" w:lineRule="auto"/>
      <w:ind w:left="283"/>
      <w:jc w:val="both"/>
    </w:pPr>
    <w:rPr>
      <w:rFonts w:ascii="Times New Roman" w:eastAsia="Times New Roman" w:hAnsi="Times New Roman"/>
      <w:sz w:val="24"/>
      <w:szCs w:val="24"/>
      <w:lang w:eastAsia="zh-CN"/>
    </w:rPr>
  </w:style>
  <w:style w:type="paragraph" w:customStyle="1" w:styleId="216">
    <w:name w:val="Продолжение списка 21"/>
    <w:basedOn w:val="a4"/>
    <w:uiPriority w:val="99"/>
    <w:rsid w:val="001C06A2"/>
    <w:pPr>
      <w:suppressAutoHyphens/>
      <w:spacing w:after="120" w:line="240" w:lineRule="auto"/>
      <w:ind w:left="566"/>
      <w:jc w:val="both"/>
    </w:pPr>
    <w:rPr>
      <w:rFonts w:ascii="Times New Roman" w:eastAsia="Times New Roman" w:hAnsi="Times New Roman"/>
      <w:sz w:val="24"/>
      <w:szCs w:val="24"/>
      <w:lang w:eastAsia="zh-CN"/>
    </w:rPr>
  </w:style>
  <w:style w:type="paragraph" w:customStyle="1" w:styleId="315">
    <w:name w:val="Продолжение списка 31"/>
    <w:basedOn w:val="a4"/>
    <w:uiPriority w:val="99"/>
    <w:rsid w:val="001C06A2"/>
    <w:pPr>
      <w:suppressAutoHyphens/>
      <w:spacing w:after="120" w:line="240" w:lineRule="auto"/>
      <w:ind w:left="849"/>
      <w:jc w:val="both"/>
    </w:pPr>
    <w:rPr>
      <w:rFonts w:ascii="Times New Roman" w:eastAsia="Times New Roman" w:hAnsi="Times New Roman"/>
      <w:sz w:val="24"/>
      <w:szCs w:val="24"/>
      <w:lang w:eastAsia="zh-CN"/>
    </w:rPr>
  </w:style>
  <w:style w:type="paragraph" w:customStyle="1" w:styleId="413">
    <w:name w:val="Продолжение списка 41"/>
    <w:basedOn w:val="a4"/>
    <w:uiPriority w:val="99"/>
    <w:rsid w:val="001C06A2"/>
    <w:pPr>
      <w:suppressAutoHyphens/>
      <w:spacing w:after="120" w:line="240" w:lineRule="auto"/>
      <w:ind w:left="1132"/>
      <w:jc w:val="both"/>
    </w:pPr>
    <w:rPr>
      <w:rFonts w:ascii="Times New Roman" w:eastAsia="Times New Roman" w:hAnsi="Times New Roman"/>
      <w:sz w:val="24"/>
      <w:szCs w:val="24"/>
      <w:lang w:eastAsia="zh-CN"/>
    </w:rPr>
  </w:style>
  <w:style w:type="paragraph" w:customStyle="1" w:styleId="513">
    <w:name w:val="Продолжение списка 51"/>
    <w:basedOn w:val="a4"/>
    <w:uiPriority w:val="99"/>
    <w:rsid w:val="001C06A2"/>
    <w:pPr>
      <w:suppressAutoHyphens/>
      <w:spacing w:after="120" w:line="240" w:lineRule="auto"/>
      <w:ind w:left="1415"/>
      <w:jc w:val="both"/>
    </w:pPr>
    <w:rPr>
      <w:rFonts w:ascii="Times New Roman" w:eastAsia="Times New Roman" w:hAnsi="Times New Roman"/>
      <w:sz w:val="24"/>
      <w:szCs w:val="24"/>
      <w:lang w:eastAsia="zh-CN"/>
    </w:rPr>
  </w:style>
  <w:style w:type="paragraph" w:customStyle="1" w:styleId="1f9">
    <w:name w:val="Шапка1"/>
    <w:basedOn w:val="a4"/>
    <w:uiPriority w:val="99"/>
    <w:rsid w:val="001C06A2"/>
    <w:pPr>
      <w:shd w:val="clear" w:color="auto" w:fill="CCCCCC"/>
      <w:suppressAutoHyphens/>
      <w:spacing w:after="60" w:line="240" w:lineRule="auto"/>
      <w:ind w:left="1134" w:hanging="1134"/>
      <w:jc w:val="both"/>
    </w:pPr>
    <w:rPr>
      <w:rFonts w:ascii="Arial" w:eastAsia="Times New Roman" w:hAnsi="Arial" w:cs="Arial"/>
      <w:sz w:val="24"/>
      <w:szCs w:val="24"/>
      <w:shd w:val="clear" w:color="auto" w:fill="CCCCCC"/>
      <w:lang w:eastAsia="zh-CN"/>
    </w:rPr>
  </w:style>
  <w:style w:type="paragraph" w:customStyle="1" w:styleId="1fa">
    <w:name w:val="Приветствие1"/>
    <w:basedOn w:val="a4"/>
    <w:next w:val="a4"/>
    <w:uiPriority w:val="99"/>
    <w:rsid w:val="001C06A2"/>
    <w:pPr>
      <w:suppressAutoHyphens/>
      <w:spacing w:after="60" w:line="240" w:lineRule="auto"/>
      <w:jc w:val="both"/>
    </w:pPr>
    <w:rPr>
      <w:rFonts w:ascii="Times New Roman" w:eastAsia="Times New Roman" w:hAnsi="Times New Roman"/>
      <w:sz w:val="24"/>
      <w:szCs w:val="24"/>
      <w:lang w:eastAsia="zh-CN"/>
    </w:rPr>
  </w:style>
  <w:style w:type="paragraph" w:customStyle="1" w:styleId="1fb">
    <w:name w:val="Дата1"/>
    <w:basedOn w:val="a4"/>
    <w:next w:val="a4"/>
    <w:uiPriority w:val="99"/>
    <w:rsid w:val="001C06A2"/>
    <w:pPr>
      <w:suppressAutoHyphens/>
      <w:spacing w:after="60" w:line="240" w:lineRule="auto"/>
      <w:jc w:val="both"/>
    </w:pPr>
    <w:rPr>
      <w:rFonts w:ascii="Times New Roman" w:eastAsia="Times New Roman" w:hAnsi="Times New Roman"/>
      <w:sz w:val="24"/>
      <w:szCs w:val="24"/>
      <w:lang w:eastAsia="zh-CN"/>
    </w:rPr>
  </w:style>
  <w:style w:type="paragraph" w:customStyle="1" w:styleId="1fc">
    <w:name w:val="Красная строка1"/>
    <w:basedOn w:val="afe"/>
    <w:uiPriority w:val="99"/>
    <w:rsid w:val="001C06A2"/>
    <w:pPr>
      <w:suppressAutoHyphens/>
      <w:spacing w:after="120" w:line="240" w:lineRule="auto"/>
      <w:ind w:firstLine="210"/>
    </w:pPr>
    <w:rPr>
      <w:rFonts w:eastAsia="Calibri"/>
      <w:szCs w:val="24"/>
    </w:rPr>
  </w:style>
  <w:style w:type="paragraph" w:customStyle="1" w:styleId="217">
    <w:name w:val="Красная строка 21"/>
    <w:basedOn w:val="211"/>
    <w:uiPriority w:val="99"/>
    <w:rsid w:val="001C06A2"/>
    <w:pPr>
      <w:spacing w:line="240" w:lineRule="auto"/>
      <w:ind w:left="283" w:firstLine="210"/>
      <w:jc w:val="both"/>
    </w:pPr>
  </w:style>
  <w:style w:type="paragraph" w:customStyle="1" w:styleId="1fd">
    <w:name w:val="Текст1"/>
    <w:basedOn w:val="a4"/>
    <w:uiPriority w:val="99"/>
    <w:rsid w:val="001C06A2"/>
    <w:pPr>
      <w:suppressAutoHyphens/>
      <w:spacing w:after="0" w:line="240" w:lineRule="auto"/>
    </w:pPr>
    <w:rPr>
      <w:rFonts w:ascii="Courier New" w:eastAsia="Times New Roman" w:hAnsi="Courier New" w:cs="Courier New"/>
      <w:sz w:val="20"/>
      <w:szCs w:val="20"/>
      <w:lang w:eastAsia="zh-CN"/>
    </w:rPr>
  </w:style>
  <w:style w:type="paragraph" w:styleId="afff4">
    <w:name w:val="E-mail Signature"/>
    <w:basedOn w:val="a4"/>
    <w:link w:val="afff5"/>
    <w:uiPriority w:val="99"/>
    <w:rsid w:val="001C06A2"/>
    <w:pPr>
      <w:suppressAutoHyphens/>
      <w:spacing w:after="60" w:line="240" w:lineRule="auto"/>
      <w:jc w:val="both"/>
    </w:pPr>
    <w:rPr>
      <w:rFonts w:ascii="Times New Roman" w:hAnsi="Times New Roman"/>
      <w:sz w:val="24"/>
      <w:szCs w:val="24"/>
      <w:lang w:eastAsia="zh-CN"/>
    </w:rPr>
  </w:style>
  <w:style w:type="character" w:customStyle="1" w:styleId="afff5">
    <w:name w:val="Электронная подпись Знак"/>
    <w:basedOn w:val="a5"/>
    <w:link w:val="afff4"/>
    <w:uiPriority w:val="99"/>
    <w:rsid w:val="001C06A2"/>
    <w:rPr>
      <w:rFonts w:ascii="Times New Roman" w:eastAsia="Calibri" w:hAnsi="Times New Roman" w:cs="Times New Roman"/>
      <w:sz w:val="24"/>
      <w:szCs w:val="24"/>
      <w:lang w:eastAsia="zh-CN"/>
    </w:rPr>
  </w:style>
  <w:style w:type="paragraph" w:customStyle="1" w:styleId="2-11">
    <w:name w:val="содержание2-11"/>
    <w:basedOn w:val="a4"/>
    <w:uiPriority w:val="99"/>
    <w:rsid w:val="001C06A2"/>
    <w:pPr>
      <w:suppressAutoHyphens/>
      <w:spacing w:after="60" w:line="240" w:lineRule="auto"/>
      <w:jc w:val="both"/>
    </w:pPr>
    <w:rPr>
      <w:rFonts w:ascii="Times New Roman" w:eastAsia="Times New Roman" w:hAnsi="Times New Roman"/>
      <w:sz w:val="24"/>
      <w:szCs w:val="24"/>
      <w:lang w:eastAsia="zh-CN"/>
    </w:rPr>
  </w:style>
  <w:style w:type="paragraph" w:customStyle="1" w:styleId="afff6">
    <w:name w:val="Пункт Знак"/>
    <w:basedOn w:val="a4"/>
    <w:uiPriority w:val="99"/>
    <w:rsid w:val="001C06A2"/>
    <w:pPr>
      <w:suppressAutoHyphens/>
      <w:snapToGrid w:val="0"/>
      <w:spacing w:after="0" w:line="360" w:lineRule="auto"/>
      <w:ind w:left="1134" w:hanging="567"/>
      <w:jc w:val="both"/>
    </w:pPr>
    <w:rPr>
      <w:rFonts w:ascii="Times New Roman" w:eastAsia="Times New Roman" w:hAnsi="Times New Roman"/>
      <w:sz w:val="28"/>
      <w:szCs w:val="28"/>
      <w:lang w:eastAsia="zh-CN"/>
    </w:rPr>
  </w:style>
  <w:style w:type="paragraph" w:customStyle="1" w:styleId="afff7">
    <w:name w:val="Словарная статья"/>
    <w:basedOn w:val="a4"/>
    <w:next w:val="a4"/>
    <w:uiPriority w:val="99"/>
    <w:rsid w:val="001C06A2"/>
    <w:pPr>
      <w:suppressAutoHyphens/>
      <w:autoSpaceDE w:val="0"/>
      <w:spacing w:after="0" w:line="240" w:lineRule="auto"/>
      <w:ind w:right="118"/>
      <w:jc w:val="both"/>
    </w:pPr>
    <w:rPr>
      <w:rFonts w:ascii="Arial" w:eastAsia="Times New Roman" w:hAnsi="Arial" w:cs="Arial"/>
      <w:sz w:val="20"/>
      <w:szCs w:val="20"/>
      <w:lang w:eastAsia="zh-CN"/>
    </w:rPr>
  </w:style>
  <w:style w:type="paragraph" w:customStyle="1" w:styleId="1CharChar">
    <w:name w:val="1 Знак Char Знак Char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afff8">
    <w:name w:val="Знак Знак Знак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afff9">
    <w:name w:val="Знак Знак Знак Знак Знак Знак"/>
    <w:basedOn w:val="a4"/>
    <w:uiPriority w:val="99"/>
    <w:rsid w:val="001C06A2"/>
    <w:pPr>
      <w:suppressAutoHyphens/>
      <w:spacing w:after="160" w:line="240" w:lineRule="exact"/>
    </w:pPr>
    <w:rPr>
      <w:rFonts w:ascii="Times New Roman" w:eastAsia="Times New Roman" w:hAnsi="Times New Roman"/>
      <w:sz w:val="20"/>
      <w:szCs w:val="20"/>
      <w:lang w:eastAsia="zh-CN"/>
    </w:rPr>
  </w:style>
  <w:style w:type="paragraph" w:customStyle="1" w:styleId="afffa">
    <w:name w:val="Дефис"/>
    <w:basedOn w:val="a9"/>
    <w:uiPriority w:val="99"/>
    <w:rsid w:val="001C06A2"/>
    <w:pPr>
      <w:suppressAutoHyphens/>
      <w:spacing w:after="0" w:line="240" w:lineRule="auto"/>
      <w:contextualSpacing w:val="0"/>
    </w:pPr>
    <w:rPr>
      <w:rFonts w:ascii="Times New Roman" w:eastAsia="Times New Roman" w:hAnsi="Times New Roman"/>
      <w:sz w:val="24"/>
      <w:szCs w:val="24"/>
      <w:lang w:val="en-US" w:eastAsia="zh-CN"/>
    </w:rPr>
  </w:style>
  <w:style w:type="paragraph" w:customStyle="1" w:styleId="43">
    <w:name w:val="Стиль4"/>
    <w:basedOn w:val="afffa"/>
    <w:uiPriority w:val="99"/>
    <w:rsid w:val="001C06A2"/>
  </w:style>
  <w:style w:type="character" w:customStyle="1" w:styleId="1fe">
    <w:name w:val="Текст концевой сноски Знак1"/>
    <w:basedOn w:val="a5"/>
    <w:uiPriority w:val="99"/>
    <w:rsid w:val="001C06A2"/>
    <w:rPr>
      <w:rFonts w:ascii="Times New Roman" w:eastAsia="Calibri" w:hAnsi="Times New Roman" w:cs="Times New Roman"/>
      <w:sz w:val="20"/>
      <w:szCs w:val="20"/>
      <w:lang w:eastAsia="zh-CN"/>
    </w:rPr>
  </w:style>
  <w:style w:type="paragraph" w:customStyle="1" w:styleId="hp1">
    <w:name w:val="hp1"/>
    <w:basedOn w:val="a4"/>
    <w:uiPriority w:val="99"/>
    <w:rsid w:val="001C06A2"/>
    <w:pPr>
      <w:suppressAutoHyphens/>
      <w:spacing w:after="272" w:line="240" w:lineRule="auto"/>
    </w:pPr>
    <w:rPr>
      <w:rFonts w:ascii="Times New Roman" w:eastAsia="Times New Roman" w:hAnsi="Times New Roman"/>
      <w:sz w:val="24"/>
      <w:szCs w:val="24"/>
      <w:lang w:eastAsia="zh-CN"/>
    </w:rPr>
  </w:style>
  <w:style w:type="paragraph" w:customStyle="1" w:styleId="TableContents">
    <w:name w:val="Table Contents"/>
    <w:basedOn w:val="a4"/>
    <w:uiPriority w:val="99"/>
    <w:rsid w:val="001C06A2"/>
    <w:pPr>
      <w:suppressLineNumbers/>
      <w:suppressAutoHyphens/>
      <w:spacing w:after="0" w:line="240" w:lineRule="auto"/>
    </w:pPr>
    <w:rPr>
      <w:rFonts w:ascii="Times New Roman" w:eastAsia="Times New Roman" w:hAnsi="Times New Roman"/>
      <w:sz w:val="24"/>
      <w:szCs w:val="24"/>
      <w:lang w:eastAsia="zh-CN"/>
    </w:rPr>
  </w:style>
  <w:style w:type="paragraph" w:customStyle="1" w:styleId="TableHeading">
    <w:name w:val="Table Heading"/>
    <w:basedOn w:val="TableContents"/>
    <w:uiPriority w:val="99"/>
    <w:rsid w:val="001C06A2"/>
    <w:pPr>
      <w:jc w:val="center"/>
    </w:pPr>
    <w:rPr>
      <w:b/>
      <w:bCs/>
    </w:rPr>
  </w:style>
  <w:style w:type="paragraph" w:customStyle="1" w:styleId="Contents10">
    <w:name w:val="Contents 10"/>
    <w:basedOn w:val="Index"/>
    <w:uiPriority w:val="99"/>
    <w:rsid w:val="001C06A2"/>
    <w:pPr>
      <w:tabs>
        <w:tab w:val="right" w:leader="dot" w:pos="7091"/>
      </w:tabs>
      <w:ind w:left="2547"/>
    </w:pPr>
  </w:style>
  <w:style w:type="paragraph" w:customStyle="1" w:styleId="Framecontents">
    <w:name w:val="Frame contents"/>
    <w:basedOn w:val="afe"/>
    <w:uiPriority w:val="99"/>
    <w:rsid w:val="001C06A2"/>
    <w:pPr>
      <w:suppressAutoHyphens/>
      <w:spacing w:after="120" w:line="240" w:lineRule="auto"/>
    </w:pPr>
    <w:rPr>
      <w:rFonts w:eastAsia="Calibri"/>
    </w:rPr>
  </w:style>
  <w:style w:type="paragraph" w:customStyle="1" w:styleId="ConsPlusNormal1">
    <w:name w:val="ConsPlusNormal1"/>
    <w:uiPriority w:val="99"/>
    <w:rsid w:val="001C06A2"/>
    <w:pPr>
      <w:suppressAutoHyphens/>
      <w:spacing w:after="0" w:line="240" w:lineRule="auto"/>
    </w:pPr>
    <w:rPr>
      <w:rFonts w:ascii="Arial" w:eastAsia="Times New Roman" w:hAnsi="Arial" w:cs="Tahoma"/>
      <w:kern w:val="1"/>
      <w:sz w:val="20"/>
      <w:szCs w:val="24"/>
      <w:lang w:eastAsia="zh-CN" w:bidi="hi-IN"/>
    </w:rPr>
  </w:style>
  <w:style w:type="character" w:customStyle="1" w:styleId="WW8Num2z0">
    <w:name w:val="WW8Num2z0"/>
    <w:uiPriority w:val="99"/>
    <w:rsid w:val="001C06A2"/>
    <w:rPr>
      <w:rFonts w:ascii="Times New Roman" w:hAnsi="Times New Roman"/>
    </w:rPr>
  </w:style>
  <w:style w:type="character" w:customStyle="1" w:styleId="WW8Num2z1">
    <w:name w:val="WW8Num2z1"/>
    <w:uiPriority w:val="99"/>
    <w:rsid w:val="001C06A2"/>
    <w:rPr>
      <w:rFonts w:ascii="Courier New" w:hAnsi="Courier New"/>
    </w:rPr>
  </w:style>
  <w:style w:type="character" w:customStyle="1" w:styleId="WW8Num2z2">
    <w:name w:val="WW8Num2z2"/>
    <w:uiPriority w:val="99"/>
    <w:rsid w:val="001C06A2"/>
    <w:rPr>
      <w:rFonts w:ascii="Wingdings" w:hAnsi="Wingdings"/>
    </w:rPr>
  </w:style>
  <w:style w:type="character" w:customStyle="1" w:styleId="WW8Num2z3">
    <w:name w:val="WW8Num2z3"/>
    <w:uiPriority w:val="99"/>
    <w:rsid w:val="001C06A2"/>
    <w:rPr>
      <w:rFonts w:ascii="Symbol" w:hAnsi="Symbol"/>
    </w:rPr>
  </w:style>
  <w:style w:type="character" w:customStyle="1" w:styleId="WW8Num6z1">
    <w:name w:val="WW8Num6z1"/>
    <w:uiPriority w:val="99"/>
    <w:rsid w:val="001C06A2"/>
    <w:rPr>
      <w:rFonts w:ascii="Courier New" w:hAnsi="Courier New"/>
    </w:rPr>
  </w:style>
  <w:style w:type="character" w:customStyle="1" w:styleId="WW8Num7z1">
    <w:name w:val="WW8Num7z1"/>
    <w:uiPriority w:val="99"/>
    <w:rsid w:val="001C06A2"/>
    <w:rPr>
      <w:rFonts w:ascii="Courier New" w:hAnsi="Courier New"/>
    </w:rPr>
  </w:style>
  <w:style w:type="character" w:customStyle="1" w:styleId="WW8Num7z2">
    <w:name w:val="WW8Num7z2"/>
    <w:uiPriority w:val="99"/>
    <w:rsid w:val="001C06A2"/>
    <w:rPr>
      <w:rFonts w:ascii="Wingdings" w:hAnsi="Wingdings"/>
    </w:rPr>
  </w:style>
  <w:style w:type="character" w:customStyle="1" w:styleId="WW8Num7z3">
    <w:name w:val="WW8Num7z3"/>
    <w:uiPriority w:val="99"/>
    <w:rsid w:val="001C06A2"/>
    <w:rPr>
      <w:rFonts w:ascii="Symbol" w:hAnsi="Symbol"/>
    </w:rPr>
  </w:style>
  <w:style w:type="character" w:customStyle="1" w:styleId="WW8Num8z1">
    <w:name w:val="WW8Num8z1"/>
    <w:uiPriority w:val="99"/>
    <w:rsid w:val="001C06A2"/>
    <w:rPr>
      <w:rFonts w:ascii="Courier New" w:hAnsi="Courier New"/>
    </w:rPr>
  </w:style>
  <w:style w:type="character" w:customStyle="1" w:styleId="WW8Num8z2">
    <w:name w:val="WW8Num8z2"/>
    <w:uiPriority w:val="99"/>
    <w:rsid w:val="001C06A2"/>
    <w:rPr>
      <w:rFonts w:ascii="Wingdings" w:hAnsi="Wingdings"/>
    </w:rPr>
  </w:style>
  <w:style w:type="character" w:customStyle="1" w:styleId="WW8Num11z0">
    <w:name w:val="WW8Num11z0"/>
    <w:uiPriority w:val="99"/>
    <w:rsid w:val="001C06A2"/>
    <w:rPr>
      <w:rFonts w:ascii="Symbol" w:hAnsi="Symbol"/>
    </w:rPr>
  </w:style>
  <w:style w:type="character" w:customStyle="1" w:styleId="WW8Num11z1">
    <w:name w:val="WW8Num11z1"/>
    <w:uiPriority w:val="99"/>
    <w:rsid w:val="001C06A2"/>
    <w:rPr>
      <w:rFonts w:ascii="Courier New" w:hAnsi="Courier New"/>
    </w:rPr>
  </w:style>
  <w:style w:type="character" w:customStyle="1" w:styleId="WW8Num11z2">
    <w:name w:val="WW8Num11z2"/>
    <w:uiPriority w:val="99"/>
    <w:rsid w:val="001C06A2"/>
    <w:rPr>
      <w:rFonts w:ascii="Wingdings" w:hAnsi="Wingdings"/>
    </w:rPr>
  </w:style>
  <w:style w:type="character" w:customStyle="1" w:styleId="WW8Num12z0">
    <w:name w:val="WW8Num12z0"/>
    <w:uiPriority w:val="99"/>
    <w:rsid w:val="001C06A2"/>
    <w:rPr>
      <w:color w:val="000000"/>
      <w:position w:val="0"/>
      <w:sz w:val="28"/>
      <w:vertAlign w:val="baseline"/>
    </w:rPr>
  </w:style>
  <w:style w:type="character" w:customStyle="1" w:styleId="WW8Num16z3">
    <w:name w:val="WW8Num16z3"/>
    <w:uiPriority w:val="99"/>
    <w:rsid w:val="001C06A2"/>
    <w:rPr>
      <w:rFonts w:ascii="Symbol" w:hAnsi="Symbol"/>
    </w:rPr>
  </w:style>
  <w:style w:type="character" w:customStyle="1" w:styleId="WW8Num19z0">
    <w:name w:val="WW8Num19z0"/>
    <w:uiPriority w:val="99"/>
    <w:rsid w:val="001C06A2"/>
    <w:rPr>
      <w:position w:val="0"/>
      <w:sz w:val="28"/>
      <w:vertAlign w:val="baseline"/>
    </w:rPr>
  </w:style>
  <w:style w:type="character" w:customStyle="1" w:styleId="WW8Num19z1">
    <w:name w:val="WW8Num19z1"/>
    <w:uiPriority w:val="99"/>
    <w:rsid w:val="001C06A2"/>
    <w:rPr>
      <w:position w:val="0"/>
      <w:sz w:val="24"/>
      <w:vertAlign w:val="baseline"/>
    </w:rPr>
  </w:style>
  <w:style w:type="character" w:customStyle="1" w:styleId="WW8Num20z0">
    <w:name w:val="WW8Num20z0"/>
    <w:uiPriority w:val="99"/>
    <w:rsid w:val="001C06A2"/>
    <w:rPr>
      <w:position w:val="0"/>
      <w:sz w:val="28"/>
      <w:vertAlign w:val="baseline"/>
    </w:rPr>
  </w:style>
  <w:style w:type="character" w:customStyle="1" w:styleId="WW8Num21z0">
    <w:name w:val="WW8Num21z0"/>
    <w:uiPriority w:val="99"/>
    <w:rsid w:val="001C06A2"/>
    <w:rPr>
      <w:position w:val="0"/>
      <w:sz w:val="28"/>
      <w:vertAlign w:val="baseline"/>
    </w:rPr>
  </w:style>
  <w:style w:type="character" w:customStyle="1" w:styleId="WW8Num22z0">
    <w:name w:val="WW8Num22z0"/>
    <w:uiPriority w:val="99"/>
    <w:rsid w:val="001C06A2"/>
    <w:rPr>
      <w:b/>
      <w:position w:val="0"/>
      <w:sz w:val="24"/>
      <w:vertAlign w:val="baseline"/>
    </w:rPr>
  </w:style>
  <w:style w:type="character" w:customStyle="1" w:styleId="WW8Num23z0">
    <w:name w:val="WW8Num23z0"/>
    <w:uiPriority w:val="99"/>
    <w:rsid w:val="001C06A2"/>
    <w:rPr>
      <w:b/>
      <w:position w:val="0"/>
      <w:sz w:val="24"/>
      <w:vertAlign w:val="baseline"/>
    </w:rPr>
  </w:style>
  <w:style w:type="character" w:customStyle="1" w:styleId="WW8Num24z0">
    <w:name w:val="WW8Num24z0"/>
    <w:uiPriority w:val="99"/>
    <w:rsid w:val="001C06A2"/>
    <w:rPr>
      <w:position w:val="0"/>
      <w:sz w:val="28"/>
      <w:vertAlign w:val="baseline"/>
    </w:rPr>
  </w:style>
  <w:style w:type="character" w:customStyle="1" w:styleId="WW8Num26z0">
    <w:name w:val="WW8Num26z0"/>
    <w:uiPriority w:val="99"/>
    <w:rsid w:val="001C06A2"/>
    <w:rPr>
      <w:rFonts w:ascii="Times New Roman" w:hAnsi="Times New Roman"/>
    </w:rPr>
  </w:style>
  <w:style w:type="character" w:customStyle="1" w:styleId="WW8Num26z1">
    <w:name w:val="WW8Num26z1"/>
    <w:uiPriority w:val="99"/>
    <w:rsid w:val="001C06A2"/>
    <w:rPr>
      <w:rFonts w:ascii="Courier New" w:hAnsi="Courier New"/>
    </w:rPr>
  </w:style>
  <w:style w:type="character" w:customStyle="1" w:styleId="WW8Num26z2">
    <w:name w:val="WW8Num26z2"/>
    <w:uiPriority w:val="99"/>
    <w:rsid w:val="001C06A2"/>
    <w:rPr>
      <w:rFonts w:ascii="Wingdings" w:hAnsi="Wingdings"/>
    </w:rPr>
  </w:style>
  <w:style w:type="character" w:customStyle="1" w:styleId="WW8Num26z3">
    <w:name w:val="WW8Num26z3"/>
    <w:uiPriority w:val="99"/>
    <w:rsid w:val="001C06A2"/>
    <w:rPr>
      <w:rFonts w:ascii="Symbol" w:hAnsi="Symbol"/>
    </w:rPr>
  </w:style>
  <w:style w:type="character" w:customStyle="1" w:styleId="WW8Num27z0">
    <w:name w:val="WW8Num27z0"/>
    <w:uiPriority w:val="99"/>
    <w:rsid w:val="001C06A2"/>
    <w:rPr>
      <w:b/>
      <w:position w:val="0"/>
      <w:sz w:val="24"/>
      <w:vertAlign w:val="baseline"/>
    </w:rPr>
  </w:style>
  <w:style w:type="character" w:customStyle="1" w:styleId="WW8Num28z0">
    <w:name w:val="WW8Num28z0"/>
    <w:uiPriority w:val="99"/>
    <w:rsid w:val="001C06A2"/>
    <w:rPr>
      <w:position w:val="0"/>
      <w:sz w:val="28"/>
      <w:vertAlign w:val="baseline"/>
    </w:rPr>
  </w:style>
  <w:style w:type="character" w:customStyle="1" w:styleId="WW8Num29z0">
    <w:name w:val="WW8Num29z0"/>
    <w:uiPriority w:val="99"/>
    <w:rsid w:val="001C06A2"/>
    <w:rPr>
      <w:rFonts w:ascii="Times New Roman" w:hAnsi="Times New Roman"/>
    </w:rPr>
  </w:style>
  <w:style w:type="character" w:customStyle="1" w:styleId="WW8Num29z1">
    <w:name w:val="WW8Num29z1"/>
    <w:uiPriority w:val="99"/>
    <w:rsid w:val="001C06A2"/>
    <w:rPr>
      <w:rFonts w:ascii="Courier New" w:hAnsi="Courier New"/>
    </w:rPr>
  </w:style>
  <w:style w:type="character" w:customStyle="1" w:styleId="WW8Num29z2">
    <w:name w:val="WW8Num29z2"/>
    <w:uiPriority w:val="99"/>
    <w:rsid w:val="001C06A2"/>
    <w:rPr>
      <w:rFonts w:ascii="Wingdings" w:hAnsi="Wingdings"/>
    </w:rPr>
  </w:style>
  <w:style w:type="character" w:customStyle="1" w:styleId="WW8Num29z3">
    <w:name w:val="WW8Num29z3"/>
    <w:uiPriority w:val="99"/>
    <w:rsid w:val="001C06A2"/>
    <w:rPr>
      <w:rFonts w:ascii="Symbol" w:hAnsi="Symbol"/>
    </w:rPr>
  </w:style>
  <w:style w:type="character" w:customStyle="1" w:styleId="WW8Num30z0">
    <w:name w:val="WW8Num30z0"/>
    <w:uiPriority w:val="99"/>
    <w:rsid w:val="001C06A2"/>
    <w:rPr>
      <w:rFonts w:ascii="Times New Roman" w:hAnsi="Times New Roman"/>
    </w:rPr>
  </w:style>
  <w:style w:type="character" w:customStyle="1" w:styleId="WW8Num30z1">
    <w:name w:val="WW8Num30z1"/>
    <w:uiPriority w:val="99"/>
    <w:rsid w:val="001C06A2"/>
    <w:rPr>
      <w:rFonts w:ascii="Courier New" w:hAnsi="Courier New"/>
    </w:rPr>
  </w:style>
  <w:style w:type="character" w:customStyle="1" w:styleId="WW8Num30z2">
    <w:name w:val="WW8Num30z2"/>
    <w:uiPriority w:val="99"/>
    <w:rsid w:val="001C06A2"/>
    <w:rPr>
      <w:rFonts w:ascii="Wingdings" w:hAnsi="Wingdings"/>
    </w:rPr>
  </w:style>
  <w:style w:type="character" w:customStyle="1" w:styleId="WW8Num30z3">
    <w:name w:val="WW8Num30z3"/>
    <w:uiPriority w:val="99"/>
    <w:rsid w:val="001C06A2"/>
    <w:rPr>
      <w:rFonts w:ascii="Symbol" w:hAnsi="Symbol"/>
    </w:rPr>
  </w:style>
  <w:style w:type="character" w:customStyle="1" w:styleId="WW8Num31z0">
    <w:name w:val="WW8Num31z0"/>
    <w:uiPriority w:val="99"/>
    <w:rsid w:val="001C06A2"/>
    <w:rPr>
      <w:b/>
      <w:position w:val="0"/>
      <w:sz w:val="24"/>
      <w:vertAlign w:val="baseline"/>
    </w:rPr>
  </w:style>
  <w:style w:type="character" w:customStyle="1" w:styleId="WW8Num32z0">
    <w:name w:val="WW8Num32z0"/>
    <w:uiPriority w:val="99"/>
    <w:rsid w:val="001C06A2"/>
    <w:rPr>
      <w:b/>
      <w:position w:val="0"/>
      <w:sz w:val="24"/>
      <w:vertAlign w:val="baseline"/>
    </w:rPr>
  </w:style>
  <w:style w:type="character" w:customStyle="1" w:styleId="WW8Num33z0">
    <w:name w:val="WW8Num33z0"/>
    <w:uiPriority w:val="99"/>
    <w:rsid w:val="001C06A2"/>
    <w:rPr>
      <w:position w:val="0"/>
      <w:sz w:val="28"/>
      <w:vertAlign w:val="baseline"/>
    </w:rPr>
  </w:style>
  <w:style w:type="character" w:customStyle="1" w:styleId="WW8Num35z0">
    <w:name w:val="WW8Num35z0"/>
    <w:uiPriority w:val="99"/>
    <w:rsid w:val="001C06A2"/>
    <w:rPr>
      <w:rFonts w:ascii="Symbol" w:hAnsi="Symbol"/>
    </w:rPr>
  </w:style>
  <w:style w:type="character" w:customStyle="1" w:styleId="WW8Num35z1">
    <w:name w:val="WW8Num35z1"/>
    <w:uiPriority w:val="99"/>
    <w:rsid w:val="001C06A2"/>
    <w:rPr>
      <w:rFonts w:ascii="Courier New" w:hAnsi="Courier New"/>
    </w:rPr>
  </w:style>
  <w:style w:type="character" w:customStyle="1" w:styleId="WW8Num35z2">
    <w:name w:val="WW8Num35z2"/>
    <w:uiPriority w:val="99"/>
    <w:rsid w:val="001C06A2"/>
    <w:rPr>
      <w:rFonts w:ascii="Wingdings" w:hAnsi="Wingdings"/>
    </w:rPr>
  </w:style>
  <w:style w:type="character" w:customStyle="1" w:styleId="WW8Num37z0">
    <w:name w:val="WW8Num37z0"/>
    <w:uiPriority w:val="99"/>
    <w:rsid w:val="001C06A2"/>
    <w:rPr>
      <w:sz w:val="40"/>
    </w:rPr>
  </w:style>
  <w:style w:type="character" w:customStyle="1" w:styleId="WW8Num38z0">
    <w:name w:val="WW8Num38z0"/>
    <w:uiPriority w:val="99"/>
    <w:rsid w:val="001C06A2"/>
    <w:rPr>
      <w:rFonts w:ascii="Symbol" w:hAnsi="Symbol"/>
    </w:rPr>
  </w:style>
  <w:style w:type="character" w:customStyle="1" w:styleId="WW8Num38z1">
    <w:name w:val="WW8Num38z1"/>
    <w:uiPriority w:val="99"/>
    <w:rsid w:val="001C06A2"/>
    <w:rPr>
      <w:rFonts w:ascii="Courier New" w:hAnsi="Courier New"/>
    </w:rPr>
  </w:style>
  <w:style w:type="character" w:customStyle="1" w:styleId="WW8Num38z2">
    <w:name w:val="WW8Num38z2"/>
    <w:uiPriority w:val="99"/>
    <w:rsid w:val="001C06A2"/>
    <w:rPr>
      <w:rFonts w:ascii="Wingdings" w:hAnsi="Wingdings"/>
    </w:rPr>
  </w:style>
  <w:style w:type="character" w:customStyle="1" w:styleId="WW8Num41z0">
    <w:name w:val="WW8Num41z0"/>
    <w:uiPriority w:val="99"/>
    <w:rsid w:val="001C06A2"/>
    <w:rPr>
      <w:position w:val="0"/>
      <w:sz w:val="28"/>
      <w:vertAlign w:val="baseline"/>
    </w:rPr>
  </w:style>
  <w:style w:type="character" w:customStyle="1" w:styleId="35">
    <w:name w:val="Основной текст 3 Знак"/>
    <w:link w:val="36"/>
    <w:uiPriority w:val="99"/>
    <w:locked/>
    <w:rsid w:val="001C06A2"/>
    <w:rPr>
      <w:rFonts w:ascii="Times New Roman" w:hAnsi="Times New Roman"/>
      <w:sz w:val="16"/>
    </w:rPr>
  </w:style>
  <w:style w:type="character" w:customStyle="1" w:styleId="BodyText3Char">
    <w:name w:val="Body Text 3 Char"/>
    <w:uiPriority w:val="99"/>
    <w:rsid w:val="001C06A2"/>
    <w:rPr>
      <w:sz w:val="16"/>
    </w:rPr>
  </w:style>
  <w:style w:type="character" w:customStyle="1" w:styleId="afffb">
    <w:name w:val="Обычный таблица Знак"/>
    <w:uiPriority w:val="99"/>
    <w:rsid w:val="001C06A2"/>
    <w:rPr>
      <w:rFonts w:ascii="Times New Roman" w:hAnsi="Times New Roman"/>
      <w:sz w:val="18"/>
    </w:rPr>
  </w:style>
  <w:style w:type="character" w:customStyle="1" w:styleId="afffc">
    <w:name w:val="Основной Знак"/>
    <w:uiPriority w:val="99"/>
    <w:rsid w:val="001C06A2"/>
    <w:rPr>
      <w:rFonts w:ascii="Times New Roman" w:hAnsi="Times New Roman"/>
      <w:sz w:val="24"/>
    </w:rPr>
  </w:style>
  <w:style w:type="character" w:customStyle="1" w:styleId="37">
    <w:name w:val="Знак Знак3"/>
    <w:uiPriority w:val="99"/>
    <w:rsid w:val="001C06A2"/>
  </w:style>
  <w:style w:type="character" w:customStyle="1" w:styleId="130">
    <w:name w:val="Стиль Знак сноски + 13 пт"/>
    <w:uiPriority w:val="99"/>
    <w:rsid w:val="001C06A2"/>
    <w:rPr>
      <w:sz w:val="24"/>
      <w:vertAlign w:val="superscript"/>
    </w:rPr>
  </w:style>
  <w:style w:type="character" w:customStyle="1" w:styleId="2d">
    <w:name w:val="Основной текст с отступом 2 Знак"/>
    <w:link w:val="2e"/>
    <w:uiPriority w:val="99"/>
    <w:locked/>
    <w:rsid w:val="001C06A2"/>
    <w:rPr>
      <w:rFonts w:ascii="Times New Roman" w:hAnsi="Times New Roman"/>
      <w:sz w:val="24"/>
    </w:rPr>
  </w:style>
  <w:style w:type="character" w:customStyle="1" w:styleId="2f">
    <w:name w:val="Знак Знак2"/>
    <w:uiPriority w:val="99"/>
    <w:rsid w:val="001C06A2"/>
  </w:style>
  <w:style w:type="character" w:customStyle="1" w:styleId="FontStyle13">
    <w:name w:val="Font Style13"/>
    <w:uiPriority w:val="99"/>
    <w:rsid w:val="001C06A2"/>
    <w:rPr>
      <w:rFonts w:ascii="Times New Roman" w:hAnsi="Times New Roman"/>
      <w:sz w:val="26"/>
    </w:rPr>
  </w:style>
  <w:style w:type="character" w:customStyle="1" w:styleId="FontStyle22">
    <w:name w:val="Font Style22"/>
    <w:uiPriority w:val="99"/>
    <w:rsid w:val="001C06A2"/>
    <w:rPr>
      <w:rFonts w:ascii="Times New Roman" w:hAnsi="Times New Roman"/>
      <w:color w:val="000000"/>
      <w:sz w:val="26"/>
    </w:rPr>
  </w:style>
  <w:style w:type="character" w:customStyle="1" w:styleId="38">
    <w:name w:val="Основной текст с отступом 3 Знак"/>
    <w:link w:val="39"/>
    <w:uiPriority w:val="99"/>
    <w:locked/>
    <w:rsid w:val="001C06A2"/>
    <w:rPr>
      <w:rFonts w:ascii="Times New Roman" w:hAnsi="Times New Roman"/>
      <w:sz w:val="16"/>
    </w:rPr>
  </w:style>
  <w:style w:type="character" w:customStyle="1" w:styleId="ConsNormal">
    <w:name w:val="ConsNormal Знак"/>
    <w:uiPriority w:val="99"/>
    <w:rsid w:val="001C06A2"/>
    <w:rPr>
      <w:rFonts w:ascii="Arial" w:hAnsi="Arial"/>
      <w:lang w:val="ru-RU"/>
    </w:rPr>
  </w:style>
  <w:style w:type="character" w:customStyle="1" w:styleId="afffd">
    <w:name w:val="Схема документа Знак"/>
    <w:uiPriority w:val="99"/>
    <w:rsid w:val="001C06A2"/>
    <w:rPr>
      <w:rFonts w:ascii="Tahoma" w:hAnsi="Tahoma"/>
      <w:sz w:val="20"/>
      <w:shd w:val="clear" w:color="auto" w:fill="000080"/>
    </w:rPr>
  </w:style>
  <w:style w:type="character" w:customStyle="1" w:styleId="afffe">
    <w:name w:val="Название Знак"/>
    <w:uiPriority w:val="99"/>
    <w:rsid w:val="001C06A2"/>
    <w:rPr>
      <w:rFonts w:ascii="Cambria" w:hAnsi="Cambria"/>
      <w:b/>
      <w:kern w:val="1"/>
      <w:sz w:val="32"/>
    </w:rPr>
  </w:style>
  <w:style w:type="character" w:customStyle="1" w:styleId="111">
    <w:name w:val="Стиль ТЗ1 Знак1"/>
    <w:uiPriority w:val="99"/>
    <w:rsid w:val="001C06A2"/>
    <w:rPr>
      <w:rFonts w:ascii="Times New Roman" w:hAnsi="Times New Roman"/>
      <w:sz w:val="18"/>
    </w:rPr>
  </w:style>
  <w:style w:type="character" w:customStyle="1" w:styleId="SB">
    <w:name w:val="SB_Обычный Знак"/>
    <w:uiPriority w:val="99"/>
    <w:rsid w:val="001C06A2"/>
    <w:rPr>
      <w:rFonts w:ascii="Times New Roman" w:hAnsi="Times New Roman"/>
      <w:sz w:val="24"/>
    </w:rPr>
  </w:style>
  <w:style w:type="character" w:customStyle="1" w:styleId="SBHeading2">
    <w:name w:val="SB_Heading2 Знак"/>
    <w:uiPriority w:val="99"/>
    <w:rsid w:val="001C06A2"/>
    <w:rPr>
      <w:rFonts w:ascii="Times New Roman" w:hAnsi="Times New Roman"/>
      <w:b/>
      <w:sz w:val="24"/>
    </w:rPr>
  </w:style>
  <w:style w:type="character" w:customStyle="1" w:styleId="docsearchterm">
    <w:name w:val="docsearchterm"/>
    <w:uiPriority w:val="99"/>
    <w:rsid w:val="001C06A2"/>
  </w:style>
  <w:style w:type="character" w:styleId="HTML3">
    <w:name w:val="HTML Typewriter"/>
    <w:uiPriority w:val="99"/>
    <w:rsid w:val="001C06A2"/>
    <w:rPr>
      <w:rFonts w:ascii="Courier New" w:hAnsi="Courier New" w:cs="Times New Roman"/>
      <w:sz w:val="20"/>
    </w:rPr>
  </w:style>
  <w:style w:type="paragraph" w:customStyle="1" w:styleId="140">
    <w:name w:val="Стиль 14 пт полужирный По центру"/>
    <w:basedOn w:val="a4"/>
    <w:uiPriority w:val="99"/>
    <w:rsid w:val="001C06A2"/>
    <w:pPr>
      <w:suppressAutoHyphens/>
      <w:spacing w:after="0" w:line="240" w:lineRule="auto"/>
      <w:jc w:val="center"/>
    </w:pPr>
    <w:rPr>
      <w:rFonts w:ascii="Times New Roman" w:eastAsia="Times New Roman" w:hAnsi="Times New Roman"/>
      <w:b/>
      <w:bCs/>
      <w:sz w:val="28"/>
      <w:szCs w:val="28"/>
      <w:lang w:eastAsia="zh-CN"/>
    </w:rPr>
  </w:style>
  <w:style w:type="paragraph" w:customStyle="1" w:styleId="125">
    <w:name w:val="Стиль По ширине Первая строка:  125 см"/>
    <w:basedOn w:val="a4"/>
    <w:uiPriority w:val="99"/>
    <w:rsid w:val="001C06A2"/>
    <w:pPr>
      <w:suppressAutoHyphens/>
      <w:spacing w:after="0" w:line="240" w:lineRule="auto"/>
      <w:ind w:firstLine="709"/>
      <w:jc w:val="both"/>
    </w:pPr>
    <w:rPr>
      <w:rFonts w:ascii="Times New Roman" w:eastAsia="Times New Roman" w:hAnsi="Times New Roman"/>
      <w:sz w:val="24"/>
      <w:szCs w:val="24"/>
      <w:lang w:eastAsia="zh-CN"/>
    </w:rPr>
  </w:style>
  <w:style w:type="paragraph" w:customStyle="1" w:styleId="920">
    <w:name w:val="Стиль 9 пт курсив По центру Перед:  2 пт Междустр.интервал:  мн..."/>
    <w:basedOn w:val="a4"/>
    <w:uiPriority w:val="99"/>
    <w:rsid w:val="001C06A2"/>
    <w:pPr>
      <w:suppressAutoHyphens/>
      <w:spacing w:after="0" w:line="240" w:lineRule="auto"/>
      <w:jc w:val="center"/>
    </w:pPr>
    <w:rPr>
      <w:rFonts w:ascii="Times New Roman" w:eastAsia="Times New Roman" w:hAnsi="Times New Roman"/>
      <w:i/>
      <w:iCs/>
      <w:sz w:val="18"/>
      <w:szCs w:val="18"/>
      <w:lang w:eastAsia="zh-CN"/>
    </w:rPr>
  </w:style>
  <w:style w:type="paragraph" w:customStyle="1" w:styleId="Normal1">
    <w:name w:val="Normal1"/>
    <w:uiPriority w:val="99"/>
    <w:rsid w:val="001C06A2"/>
    <w:pPr>
      <w:widowControl w:val="0"/>
      <w:suppressAutoHyphens/>
      <w:spacing w:after="0" w:line="240" w:lineRule="auto"/>
      <w:ind w:left="120" w:firstLine="560"/>
    </w:pPr>
    <w:rPr>
      <w:rFonts w:ascii="Arial" w:eastAsia="Times New Roman" w:hAnsi="Arial" w:cs="Arial"/>
      <w:lang w:eastAsia="zh-CN"/>
    </w:rPr>
  </w:style>
  <w:style w:type="paragraph" w:customStyle="1" w:styleId="affff">
    <w:name w:val="Стиль Обычный таблица + курсив Оранжевый"/>
    <w:basedOn w:val="aff"/>
    <w:uiPriority w:val="99"/>
    <w:rsid w:val="001C06A2"/>
    <w:rPr>
      <w:i/>
      <w:iCs/>
      <w:color w:val="FF0000"/>
    </w:rPr>
  </w:style>
  <w:style w:type="paragraph" w:customStyle="1" w:styleId="affff0">
    <w:name w:val="Штамп"/>
    <w:basedOn w:val="a4"/>
    <w:uiPriority w:val="99"/>
    <w:rsid w:val="001C06A2"/>
    <w:pPr>
      <w:pageBreakBefore/>
      <w:suppressAutoHyphens/>
      <w:spacing w:after="0" w:line="240" w:lineRule="auto"/>
      <w:ind w:left="5387"/>
      <w:jc w:val="center"/>
    </w:pPr>
    <w:rPr>
      <w:rFonts w:ascii="Times New Roman" w:eastAsia="Times New Roman" w:hAnsi="Times New Roman"/>
      <w:sz w:val="24"/>
      <w:szCs w:val="24"/>
      <w:lang w:eastAsia="zh-CN"/>
    </w:rPr>
  </w:style>
  <w:style w:type="paragraph" w:customStyle="1" w:styleId="affff1">
    <w:name w:val="Основной"/>
    <w:basedOn w:val="a4"/>
    <w:uiPriority w:val="99"/>
    <w:rsid w:val="001C06A2"/>
    <w:pPr>
      <w:suppressAutoHyphens/>
      <w:spacing w:after="0" w:line="240" w:lineRule="auto"/>
      <w:ind w:firstLine="709"/>
      <w:jc w:val="both"/>
    </w:pPr>
    <w:rPr>
      <w:rFonts w:ascii="Times New Roman" w:eastAsia="Times New Roman" w:hAnsi="Times New Roman"/>
      <w:sz w:val="24"/>
      <w:szCs w:val="24"/>
      <w:lang w:eastAsia="zh-CN"/>
    </w:rPr>
  </w:style>
  <w:style w:type="paragraph" w:customStyle="1" w:styleId="ConsNormal0">
    <w:name w:val="ConsNormal"/>
    <w:uiPriority w:val="99"/>
    <w:rsid w:val="001C06A2"/>
    <w:pPr>
      <w:widowControl w:val="0"/>
      <w:suppressAutoHyphens/>
      <w:autoSpaceDE w:val="0"/>
      <w:spacing w:after="0" w:line="240" w:lineRule="auto"/>
      <w:ind w:right="19772" w:firstLine="720"/>
    </w:pPr>
    <w:rPr>
      <w:rFonts w:ascii="Arial" w:eastAsia="Times New Roman" w:hAnsi="Arial" w:cs="Arial"/>
      <w:sz w:val="20"/>
      <w:szCs w:val="20"/>
      <w:lang w:eastAsia="zh-CN"/>
    </w:rPr>
  </w:style>
  <w:style w:type="paragraph" w:customStyle="1" w:styleId="FR3">
    <w:name w:val="FR3"/>
    <w:uiPriority w:val="99"/>
    <w:rsid w:val="001C06A2"/>
    <w:pPr>
      <w:widowControl w:val="0"/>
      <w:suppressAutoHyphens/>
      <w:autoSpaceDE w:val="0"/>
      <w:spacing w:after="0" w:line="300" w:lineRule="auto"/>
      <w:ind w:left="800" w:right="600"/>
      <w:jc w:val="center"/>
    </w:pPr>
    <w:rPr>
      <w:rFonts w:ascii="Times New Roman" w:eastAsia="Times New Roman" w:hAnsi="Times New Roman" w:cs="Times New Roman"/>
      <w:sz w:val="40"/>
      <w:szCs w:val="40"/>
      <w:lang w:eastAsia="zh-CN"/>
    </w:rPr>
  </w:style>
  <w:style w:type="paragraph" w:customStyle="1" w:styleId="FR5">
    <w:name w:val="FR5"/>
    <w:uiPriority w:val="99"/>
    <w:rsid w:val="001C06A2"/>
    <w:pPr>
      <w:widowControl w:val="0"/>
      <w:suppressAutoHyphens/>
      <w:autoSpaceDE w:val="0"/>
      <w:spacing w:after="0" w:line="300" w:lineRule="auto"/>
    </w:pPr>
    <w:rPr>
      <w:rFonts w:ascii="Arial" w:eastAsia="Times New Roman" w:hAnsi="Arial" w:cs="Arial"/>
      <w:b/>
      <w:bCs/>
      <w:lang w:eastAsia="zh-CN"/>
    </w:rPr>
  </w:style>
  <w:style w:type="paragraph" w:customStyle="1" w:styleId="53">
    <w:name w:val="Стиль5"/>
    <w:basedOn w:val="a4"/>
    <w:uiPriority w:val="99"/>
    <w:rsid w:val="001C06A2"/>
    <w:pPr>
      <w:suppressAutoHyphens/>
      <w:spacing w:after="0" w:line="240" w:lineRule="auto"/>
      <w:ind w:firstLine="426"/>
      <w:jc w:val="center"/>
    </w:pPr>
    <w:rPr>
      <w:rFonts w:ascii="Times New Roman" w:eastAsia="Times New Roman" w:hAnsi="Times New Roman"/>
      <w:sz w:val="24"/>
      <w:szCs w:val="24"/>
      <w:lang w:eastAsia="zh-CN"/>
    </w:rPr>
  </w:style>
  <w:style w:type="paragraph" w:customStyle="1" w:styleId="affff2">
    <w:name w:val="Спис_заголовок"/>
    <w:basedOn w:val="a4"/>
    <w:next w:val="aff3"/>
    <w:uiPriority w:val="99"/>
    <w:rsid w:val="001C06A2"/>
    <w:pPr>
      <w:keepNext/>
      <w:keepLines/>
      <w:suppressAutoHyphens/>
      <w:spacing w:before="60" w:after="60" w:line="240" w:lineRule="auto"/>
      <w:jc w:val="both"/>
    </w:pPr>
    <w:rPr>
      <w:rFonts w:ascii="Times New Roman" w:eastAsia="Times New Roman" w:hAnsi="Times New Roman"/>
      <w:lang w:eastAsia="zh-CN"/>
    </w:rPr>
  </w:style>
  <w:style w:type="paragraph" w:customStyle="1" w:styleId="1ff">
    <w:name w:val="Номер1"/>
    <w:basedOn w:val="aff3"/>
    <w:uiPriority w:val="99"/>
    <w:rsid w:val="001C06A2"/>
    <w:pPr>
      <w:spacing w:before="40" w:after="40"/>
      <w:ind w:left="1224" w:hanging="504"/>
      <w:outlineLvl w:val="1"/>
    </w:pPr>
    <w:rPr>
      <w:sz w:val="22"/>
      <w:szCs w:val="22"/>
    </w:rPr>
  </w:style>
  <w:style w:type="paragraph" w:customStyle="1" w:styleId="ListParagraph1">
    <w:name w:val="List Paragraph1"/>
    <w:basedOn w:val="a4"/>
    <w:uiPriority w:val="99"/>
    <w:rsid w:val="001C06A2"/>
    <w:pPr>
      <w:suppressAutoHyphens/>
      <w:spacing w:after="0" w:line="240" w:lineRule="auto"/>
      <w:ind w:left="720"/>
    </w:pPr>
    <w:rPr>
      <w:rFonts w:ascii="Times New Roman" w:eastAsia="Times New Roman" w:hAnsi="Times New Roman"/>
      <w:sz w:val="24"/>
      <w:szCs w:val="24"/>
      <w:lang w:eastAsia="zh-CN"/>
    </w:rPr>
  </w:style>
  <w:style w:type="paragraph" w:customStyle="1" w:styleId="FR4">
    <w:name w:val="FR4"/>
    <w:uiPriority w:val="99"/>
    <w:rsid w:val="001C06A2"/>
    <w:pPr>
      <w:widowControl w:val="0"/>
      <w:suppressAutoHyphens/>
      <w:autoSpaceDE w:val="0"/>
      <w:spacing w:before="460" w:after="0" w:line="240" w:lineRule="auto"/>
      <w:ind w:left="2560"/>
    </w:pPr>
    <w:rPr>
      <w:rFonts w:ascii="Arial" w:eastAsia="Times New Roman" w:hAnsi="Arial" w:cs="Arial"/>
      <w:sz w:val="32"/>
      <w:szCs w:val="32"/>
      <w:lang w:eastAsia="zh-CN"/>
    </w:rPr>
  </w:style>
  <w:style w:type="paragraph" w:customStyle="1" w:styleId="112">
    <w:name w:val="Абзац списка11"/>
    <w:basedOn w:val="a4"/>
    <w:uiPriority w:val="99"/>
    <w:rsid w:val="001C06A2"/>
    <w:pPr>
      <w:suppressAutoHyphens/>
      <w:spacing w:after="0" w:line="240" w:lineRule="auto"/>
      <w:ind w:left="720"/>
    </w:pPr>
    <w:rPr>
      <w:rFonts w:ascii="Times New Roman" w:eastAsia="Times New Roman" w:hAnsi="Times New Roman"/>
      <w:sz w:val="24"/>
      <w:szCs w:val="24"/>
      <w:lang w:eastAsia="zh-CN"/>
    </w:rPr>
  </w:style>
  <w:style w:type="paragraph" w:customStyle="1" w:styleId="72">
    <w:name w:val="Стиль7"/>
    <w:basedOn w:val="a4"/>
    <w:uiPriority w:val="99"/>
    <w:rsid w:val="001C06A2"/>
    <w:pPr>
      <w:suppressAutoHyphens/>
      <w:spacing w:after="0" w:line="240" w:lineRule="auto"/>
      <w:ind w:firstLine="426"/>
      <w:jc w:val="both"/>
    </w:pPr>
    <w:rPr>
      <w:rFonts w:ascii="Times New Roman" w:eastAsia="Times New Roman" w:hAnsi="Times New Roman"/>
      <w:sz w:val="20"/>
      <w:szCs w:val="20"/>
      <w:lang w:eastAsia="zh-CN"/>
    </w:rPr>
  </w:style>
  <w:style w:type="paragraph" w:customStyle="1" w:styleId="2f0">
    <w:name w:val="Текст_начало_2"/>
    <w:basedOn w:val="a4"/>
    <w:uiPriority w:val="99"/>
    <w:rsid w:val="001C06A2"/>
    <w:pPr>
      <w:suppressAutoHyphens/>
      <w:spacing w:after="0" w:line="360" w:lineRule="exact"/>
      <w:jc w:val="both"/>
    </w:pPr>
    <w:rPr>
      <w:rFonts w:ascii="Arial" w:eastAsia="Times New Roman" w:hAnsi="Arial" w:cs="Arial"/>
      <w:sz w:val="24"/>
      <w:szCs w:val="24"/>
      <w:lang w:val="en-GB" w:eastAsia="zh-CN"/>
    </w:rPr>
  </w:style>
  <w:style w:type="paragraph" w:customStyle="1" w:styleId="BodyText21">
    <w:name w:val="Body Text 21"/>
    <w:basedOn w:val="a4"/>
    <w:uiPriority w:val="99"/>
    <w:rsid w:val="001C06A2"/>
    <w:pPr>
      <w:widowControl w:val="0"/>
      <w:suppressAutoHyphens/>
      <w:spacing w:after="0" w:line="360" w:lineRule="auto"/>
      <w:ind w:firstLine="851"/>
      <w:jc w:val="both"/>
    </w:pPr>
    <w:rPr>
      <w:rFonts w:ascii="Arial" w:eastAsia="Times New Roman" w:hAnsi="Arial" w:cs="Arial"/>
      <w:sz w:val="24"/>
      <w:szCs w:val="24"/>
      <w:lang w:eastAsia="zh-CN"/>
    </w:rPr>
  </w:style>
  <w:style w:type="paragraph" w:customStyle="1" w:styleId="1ff0">
    <w:name w:val="Рецензия1"/>
    <w:uiPriority w:val="99"/>
    <w:rsid w:val="001C06A2"/>
    <w:pPr>
      <w:suppressAutoHyphens/>
      <w:spacing w:after="0" w:line="240" w:lineRule="auto"/>
    </w:pPr>
    <w:rPr>
      <w:rFonts w:ascii="Times New Roman" w:eastAsia="Times New Roman" w:hAnsi="Times New Roman" w:cs="Times New Roman"/>
      <w:sz w:val="24"/>
      <w:szCs w:val="24"/>
      <w:lang w:eastAsia="zh-CN"/>
    </w:rPr>
  </w:style>
  <w:style w:type="paragraph" w:customStyle="1" w:styleId="2f1">
    <w:name w:val="Обычный2"/>
    <w:uiPriority w:val="99"/>
    <w:rsid w:val="001C06A2"/>
    <w:pPr>
      <w:widowControl w:val="0"/>
      <w:suppressAutoHyphens/>
      <w:spacing w:after="0" w:line="240" w:lineRule="auto"/>
      <w:ind w:left="120" w:firstLine="560"/>
    </w:pPr>
    <w:rPr>
      <w:rFonts w:ascii="Arial" w:eastAsia="Times New Roman" w:hAnsi="Arial" w:cs="Arial"/>
      <w:lang w:eastAsia="zh-CN"/>
    </w:rPr>
  </w:style>
  <w:style w:type="paragraph" w:customStyle="1" w:styleId="1ff1">
    <w:name w:val="Схема документа1"/>
    <w:basedOn w:val="a4"/>
    <w:uiPriority w:val="99"/>
    <w:rsid w:val="001C06A2"/>
    <w:pPr>
      <w:shd w:val="clear" w:color="auto" w:fill="000080"/>
      <w:suppressAutoHyphens/>
      <w:spacing w:after="0" w:line="240" w:lineRule="auto"/>
    </w:pPr>
    <w:rPr>
      <w:rFonts w:ascii="Tahoma" w:eastAsia="Times New Roman" w:hAnsi="Tahoma" w:cs="Tahoma"/>
      <w:sz w:val="20"/>
      <w:szCs w:val="20"/>
      <w:lang w:eastAsia="zh-CN"/>
    </w:rPr>
  </w:style>
  <w:style w:type="paragraph" w:customStyle="1" w:styleId="1ff2">
    <w:name w:val="Название1"/>
    <w:basedOn w:val="a4"/>
    <w:next w:val="a4"/>
    <w:uiPriority w:val="99"/>
    <w:rsid w:val="001C06A2"/>
    <w:pPr>
      <w:suppressAutoHyphens/>
      <w:spacing w:before="240" w:after="60" w:line="240" w:lineRule="auto"/>
      <w:jc w:val="center"/>
    </w:pPr>
    <w:rPr>
      <w:rFonts w:ascii="Cambria" w:eastAsia="Times New Roman" w:hAnsi="Cambria" w:cs="Cambria"/>
      <w:b/>
      <w:bCs/>
      <w:kern w:val="1"/>
      <w:sz w:val="32"/>
      <w:szCs w:val="32"/>
      <w:lang w:eastAsia="zh-CN"/>
    </w:rPr>
  </w:style>
  <w:style w:type="paragraph" w:customStyle="1" w:styleId="1ff3">
    <w:name w:val="Стиль ТЗ1"/>
    <w:basedOn w:val="a4"/>
    <w:uiPriority w:val="99"/>
    <w:rsid w:val="001C06A2"/>
    <w:pPr>
      <w:suppressAutoHyphens/>
      <w:spacing w:before="60" w:after="0" w:line="240" w:lineRule="auto"/>
      <w:ind w:firstLine="303"/>
      <w:jc w:val="both"/>
    </w:pPr>
    <w:rPr>
      <w:rFonts w:ascii="Times New Roman" w:eastAsia="Times New Roman" w:hAnsi="Times New Roman"/>
      <w:bCs/>
      <w:sz w:val="18"/>
      <w:szCs w:val="18"/>
      <w:lang w:eastAsia="zh-CN"/>
    </w:rPr>
  </w:style>
  <w:style w:type="paragraph" w:customStyle="1" w:styleId="82">
    <w:name w:val="Стиль8"/>
    <w:basedOn w:val="a4"/>
    <w:uiPriority w:val="99"/>
    <w:rsid w:val="001C06A2"/>
    <w:pPr>
      <w:suppressAutoHyphens/>
      <w:spacing w:before="60" w:after="0" w:line="360" w:lineRule="auto"/>
      <w:ind w:firstLine="709"/>
      <w:jc w:val="both"/>
    </w:pPr>
    <w:rPr>
      <w:rFonts w:ascii="Times New Roman" w:eastAsia="Times New Roman" w:hAnsi="Times New Roman"/>
      <w:sz w:val="28"/>
      <w:szCs w:val="28"/>
      <w:lang w:eastAsia="zh-CN"/>
    </w:rPr>
  </w:style>
  <w:style w:type="paragraph" w:customStyle="1" w:styleId="SB0">
    <w:name w:val="SB_Обычный"/>
    <w:basedOn w:val="a4"/>
    <w:uiPriority w:val="99"/>
    <w:rsid w:val="001C06A2"/>
    <w:pPr>
      <w:suppressAutoHyphens/>
      <w:spacing w:after="60" w:line="240" w:lineRule="auto"/>
      <w:ind w:firstLine="709"/>
      <w:jc w:val="both"/>
    </w:pPr>
    <w:rPr>
      <w:rFonts w:ascii="Times New Roman" w:eastAsia="Times New Roman" w:hAnsi="Times New Roman"/>
      <w:sz w:val="24"/>
      <w:szCs w:val="24"/>
      <w:lang w:eastAsia="zh-CN"/>
    </w:rPr>
  </w:style>
  <w:style w:type="paragraph" w:customStyle="1" w:styleId="SBHeading20">
    <w:name w:val="SB_Heading2"/>
    <w:basedOn w:val="a4"/>
    <w:uiPriority w:val="99"/>
    <w:rsid w:val="001C06A2"/>
    <w:pPr>
      <w:tabs>
        <w:tab w:val="num" w:pos="0"/>
      </w:tabs>
      <w:suppressAutoHyphens/>
      <w:spacing w:after="120" w:line="240" w:lineRule="auto"/>
      <w:ind w:left="578" w:hanging="578"/>
      <w:jc w:val="both"/>
    </w:pPr>
    <w:rPr>
      <w:rFonts w:ascii="Times New Roman" w:eastAsia="Times New Roman" w:hAnsi="Times New Roman"/>
      <w:b/>
      <w:sz w:val="28"/>
      <w:szCs w:val="24"/>
      <w:lang w:eastAsia="zh-CN"/>
    </w:rPr>
  </w:style>
  <w:style w:type="paragraph" w:customStyle="1" w:styleId="SBHeading1">
    <w:name w:val="SB_Heading1"/>
    <w:basedOn w:val="SBHeading20"/>
    <w:uiPriority w:val="99"/>
    <w:rsid w:val="001C06A2"/>
    <w:pPr>
      <w:numPr>
        <w:numId w:val="18"/>
      </w:numPr>
      <w:ind w:left="810" w:hanging="810"/>
    </w:pPr>
    <w:rPr>
      <w:caps/>
    </w:rPr>
  </w:style>
  <w:style w:type="paragraph" w:customStyle="1" w:styleId="SBHeading3">
    <w:name w:val="SB_Heading3"/>
    <w:basedOn w:val="SBHeading20"/>
    <w:uiPriority w:val="99"/>
    <w:rsid w:val="001C06A2"/>
    <w:pPr>
      <w:ind w:left="1800" w:hanging="180"/>
    </w:pPr>
    <w:rPr>
      <w:i/>
    </w:rPr>
  </w:style>
  <w:style w:type="paragraph" w:customStyle="1" w:styleId="SBHeading4">
    <w:name w:val="SB_Heading4"/>
    <w:basedOn w:val="SBHeading3"/>
    <w:uiPriority w:val="99"/>
    <w:rsid w:val="001C06A2"/>
    <w:pPr>
      <w:ind w:left="1728" w:hanging="648"/>
    </w:pPr>
  </w:style>
  <w:style w:type="paragraph" w:customStyle="1" w:styleId="Style5">
    <w:name w:val="Style5"/>
    <w:basedOn w:val="a4"/>
    <w:uiPriority w:val="99"/>
    <w:rsid w:val="001C06A2"/>
    <w:pPr>
      <w:widowControl w:val="0"/>
      <w:suppressAutoHyphens/>
      <w:autoSpaceDE w:val="0"/>
      <w:spacing w:after="0" w:line="480" w:lineRule="exact"/>
      <w:jc w:val="center"/>
    </w:pPr>
    <w:rPr>
      <w:rFonts w:ascii="Times New Roman" w:eastAsia="Times New Roman" w:hAnsi="Times New Roman"/>
      <w:sz w:val="24"/>
      <w:szCs w:val="24"/>
      <w:lang w:eastAsia="zh-CN"/>
    </w:rPr>
  </w:style>
  <w:style w:type="paragraph" w:customStyle="1" w:styleId="s22">
    <w:name w:val="s_22"/>
    <w:basedOn w:val="a4"/>
    <w:uiPriority w:val="99"/>
    <w:rsid w:val="001C06A2"/>
    <w:pPr>
      <w:spacing w:before="100" w:beforeAutospacing="1" w:after="100" w:afterAutospacing="1" w:line="240" w:lineRule="auto"/>
    </w:pPr>
    <w:rPr>
      <w:rFonts w:ascii="Times" w:eastAsia="Times New Roman" w:hAnsi="Times"/>
      <w:sz w:val="20"/>
      <w:szCs w:val="20"/>
      <w:lang w:eastAsia="ru-RU"/>
    </w:rPr>
  </w:style>
  <w:style w:type="character" w:customStyle="1" w:styleId="link">
    <w:name w:val="link"/>
    <w:uiPriority w:val="99"/>
    <w:rsid w:val="001C06A2"/>
  </w:style>
  <w:style w:type="character" w:customStyle="1" w:styleId="apple-converted-space">
    <w:name w:val="apple-converted-space"/>
    <w:uiPriority w:val="99"/>
    <w:rsid w:val="001C06A2"/>
  </w:style>
  <w:style w:type="character" w:customStyle="1" w:styleId="affff3">
    <w:name w:val="Гипертекстовая ссылка"/>
    <w:uiPriority w:val="99"/>
    <w:rsid w:val="001C06A2"/>
    <w:rPr>
      <w:color w:val="106BBE"/>
    </w:rPr>
  </w:style>
  <w:style w:type="paragraph" w:customStyle="1" w:styleId="affff4">
    <w:name w:val="Çíàê Çíàê Çíàê Çíàê Çíàê Çíàê Çíàê Çíàê Çíàê Çíàê"/>
    <w:basedOn w:val="a4"/>
    <w:uiPriority w:val="99"/>
    <w:rsid w:val="001C06A2"/>
    <w:pPr>
      <w:spacing w:after="160" w:line="240" w:lineRule="exact"/>
    </w:pPr>
    <w:rPr>
      <w:rFonts w:ascii="Verdana" w:eastAsia="Times New Roman" w:hAnsi="Verdana" w:cs="Verdana"/>
      <w:sz w:val="20"/>
      <w:szCs w:val="20"/>
      <w:lang w:val="en-US"/>
    </w:rPr>
  </w:style>
  <w:style w:type="paragraph" w:customStyle="1" w:styleId="hpinlineinlist">
    <w:name w:val="hp  inlineinlist"/>
    <w:basedOn w:val="a4"/>
    <w:uiPriority w:val="99"/>
    <w:rsid w:val="001C06A2"/>
    <w:pPr>
      <w:spacing w:after="300" w:line="240" w:lineRule="auto"/>
    </w:pPr>
    <w:rPr>
      <w:rFonts w:ascii="Times New Roman" w:eastAsia="Times New Roman" w:hAnsi="Times New Roman"/>
      <w:sz w:val="24"/>
      <w:szCs w:val="24"/>
      <w:lang w:eastAsia="ru-RU"/>
    </w:rPr>
  </w:style>
  <w:style w:type="paragraph" w:customStyle="1" w:styleId="xl25">
    <w:name w:val="xl25"/>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styleId="2f2">
    <w:name w:val="List 2"/>
    <w:basedOn w:val="a4"/>
    <w:uiPriority w:val="99"/>
    <w:rsid w:val="001C06A2"/>
    <w:pPr>
      <w:suppressAutoHyphens/>
      <w:spacing w:after="0" w:line="240" w:lineRule="auto"/>
      <w:ind w:left="566" w:hanging="283"/>
      <w:contextualSpacing/>
    </w:pPr>
    <w:rPr>
      <w:rFonts w:ascii="Times New Roman" w:eastAsia="Times New Roman" w:hAnsi="Times New Roman"/>
      <w:sz w:val="24"/>
      <w:szCs w:val="24"/>
      <w:lang w:eastAsia="zh-CN"/>
    </w:rPr>
  </w:style>
  <w:style w:type="table" w:customStyle="1" w:styleId="1ff4">
    <w:name w:val="Сетка таблицы1"/>
    <w:uiPriority w:val="99"/>
    <w:rsid w:val="001C06A2"/>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f3">
    <w:name w:val="Заголовок_2"/>
    <w:basedOn w:val="a4"/>
    <w:autoRedefine/>
    <w:uiPriority w:val="99"/>
    <w:rsid w:val="001C06A2"/>
    <w:pPr>
      <w:widowControl w:val="0"/>
      <w:autoSpaceDE w:val="0"/>
      <w:autoSpaceDN w:val="0"/>
      <w:adjustRightInd w:val="0"/>
      <w:spacing w:before="120" w:after="120" w:line="240" w:lineRule="auto"/>
      <w:jc w:val="center"/>
    </w:pPr>
    <w:rPr>
      <w:rFonts w:ascii="Times New Roman" w:eastAsia="Times New Roman" w:hAnsi="Times New Roman"/>
      <w:b/>
      <w:sz w:val="26"/>
      <w:szCs w:val="26"/>
      <w:lang w:eastAsia="ru-RU"/>
    </w:rPr>
  </w:style>
  <w:style w:type="paragraph" w:customStyle="1" w:styleId="3a">
    <w:name w:val="Заголовок_3"/>
    <w:basedOn w:val="2f3"/>
    <w:autoRedefine/>
    <w:uiPriority w:val="99"/>
    <w:rsid w:val="001C06A2"/>
    <w:pPr>
      <w:spacing w:before="0"/>
    </w:pPr>
  </w:style>
  <w:style w:type="paragraph" w:customStyle="1" w:styleId="44">
    <w:name w:val="Заголовок_4"/>
    <w:basedOn w:val="a4"/>
    <w:autoRedefine/>
    <w:uiPriority w:val="99"/>
    <w:rsid w:val="001C06A2"/>
    <w:pPr>
      <w:widowControl w:val="0"/>
      <w:autoSpaceDE w:val="0"/>
      <w:autoSpaceDN w:val="0"/>
      <w:adjustRightInd w:val="0"/>
      <w:spacing w:after="0" w:line="240" w:lineRule="auto"/>
      <w:jc w:val="right"/>
    </w:pPr>
    <w:rPr>
      <w:rFonts w:ascii="Times New Roman" w:eastAsia="Times New Roman" w:hAnsi="Times New Roman"/>
      <w:b/>
      <w:sz w:val="26"/>
      <w:szCs w:val="26"/>
      <w:lang w:eastAsia="ru-RU"/>
    </w:rPr>
  </w:style>
  <w:style w:type="paragraph" w:styleId="2f4">
    <w:name w:val="List Number 2"/>
    <w:basedOn w:val="a4"/>
    <w:uiPriority w:val="99"/>
    <w:rsid w:val="001C06A2"/>
    <w:pPr>
      <w:tabs>
        <w:tab w:val="num" w:pos="643"/>
      </w:tabs>
      <w:spacing w:after="0" w:line="240" w:lineRule="auto"/>
      <w:ind w:left="643" w:hanging="360"/>
      <w:jc w:val="both"/>
    </w:pPr>
    <w:rPr>
      <w:rFonts w:ascii="Times New Roman" w:eastAsia="Times New Roman" w:hAnsi="Times New Roman"/>
      <w:sz w:val="24"/>
      <w:szCs w:val="24"/>
      <w:lang w:eastAsia="ru-RU"/>
    </w:rPr>
  </w:style>
  <w:style w:type="paragraph" w:customStyle="1" w:styleId="3b">
    <w:name w:val="Стиль3 Знак"/>
    <w:basedOn w:val="2e"/>
    <w:uiPriority w:val="99"/>
    <w:rsid w:val="001C06A2"/>
    <w:pPr>
      <w:widowControl w:val="0"/>
      <w:tabs>
        <w:tab w:val="num" w:pos="227"/>
      </w:tabs>
      <w:adjustRightInd w:val="0"/>
      <w:spacing w:after="0" w:line="240" w:lineRule="auto"/>
      <w:ind w:left="0"/>
      <w:textAlignment w:val="baseline"/>
    </w:pPr>
  </w:style>
  <w:style w:type="paragraph" w:styleId="2e">
    <w:name w:val="Body Text Indent 2"/>
    <w:basedOn w:val="a4"/>
    <w:link w:val="2d"/>
    <w:uiPriority w:val="99"/>
    <w:rsid w:val="001C06A2"/>
    <w:pPr>
      <w:spacing w:after="120" w:line="480" w:lineRule="auto"/>
      <w:ind w:left="283"/>
      <w:jc w:val="both"/>
    </w:pPr>
    <w:rPr>
      <w:rFonts w:ascii="Times New Roman" w:eastAsiaTheme="minorHAnsi" w:hAnsi="Times New Roman" w:cstheme="minorBidi"/>
      <w:sz w:val="24"/>
    </w:rPr>
  </w:style>
  <w:style w:type="character" w:customStyle="1" w:styleId="218">
    <w:name w:val="Основной текст с отступом 2 Знак1"/>
    <w:basedOn w:val="a5"/>
    <w:uiPriority w:val="99"/>
    <w:rsid w:val="001C06A2"/>
    <w:rPr>
      <w:rFonts w:ascii="Calibri" w:eastAsia="Calibri" w:hAnsi="Calibri" w:cs="Times New Roman"/>
    </w:rPr>
  </w:style>
  <w:style w:type="character" w:customStyle="1" w:styleId="BodyTextIndent2Char1">
    <w:name w:val="Body Text Indent 2 Char1"/>
    <w:uiPriority w:val="99"/>
    <w:semiHidden/>
    <w:rsid w:val="001C06A2"/>
    <w:rPr>
      <w:lang w:eastAsia="en-US"/>
    </w:rPr>
  </w:style>
  <w:style w:type="paragraph" w:styleId="39">
    <w:name w:val="Body Text Indent 3"/>
    <w:basedOn w:val="a4"/>
    <w:link w:val="38"/>
    <w:uiPriority w:val="99"/>
    <w:rsid w:val="001C06A2"/>
    <w:pPr>
      <w:keepNext/>
      <w:keepLines/>
      <w:widowControl w:val="0"/>
      <w:suppressLineNumbers/>
      <w:tabs>
        <w:tab w:val="num" w:pos="252"/>
      </w:tabs>
      <w:suppressAutoHyphens/>
      <w:spacing w:after="0" w:line="240" w:lineRule="auto"/>
      <w:ind w:left="720"/>
      <w:jc w:val="both"/>
    </w:pPr>
    <w:rPr>
      <w:rFonts w:ascii="Times New Roman" w:eastAsiaTheme="minorHAnsi" w:hAnsi="Times New Roman" w:cstheme="minorBidi"/>
      <w:sz w:val="16"/>
    </w:rPr>
  </w:style>
  <w:style w:type="character" w:customStyle="1" w:styleId="316">
    <w:name w:val="Основной текст с отступом 3 Знак1"/>
    <w:basedOn w:val="a5"/>
    <w:uiPriority w:val="99"/>
    <w:rsid w:val="001C06A2"/>
    <w:rPr>
      <w:rFonts w:ascii="Calibri" w:eastAsia="Calibri" w:hAnsi="Calibri" w:cs="Times New Roman"/>
      <w:sz w:val="16"/>
      <w:szCs w:val="16"/>
    </w:rPr>
  </w:style>
  <w:style w:type="character" w:customStyle="1" w:styleId="BodyTextIndent3Char1">
    <w:name w:val="Body Text Indent 3 Char1"/>
    <w:uiPriority w:val="99"/>
    <w:semiHidden/>
    <w:rsid w:val="001C06A2"/>
    <w:rPr>
      <w:sz w:val="16"/>
      <w:lang w:eastAsia="en-US"/>
    </w:rPr>
  </w:style>
  <w:style w:type="paragraph" w:styleId="affff5">
    <w:name w:val="Plain Text"/>
    <w:basedOn w:val="a4"/>
    <w:link w:val="affff6"/>
    <w:uiPriority w:val="99"/>
    <w:rsid w:val="001C06A2"/>
    <w:pPr>
      <w:spacing w:after="0" w:line="240" w:lineRule="auto"/>
      <w:jc w:val="both"/>
    </w:pPr>
    <w:rPr>
      <w:rFonts w:ascii="Courier New" w:hAnsi="Courier New"/>
      <w:sz w:val="20"/>
      <w:szCs w:val="20"/>
      <w:lang w:eastAsia="ru-RU"/>
    </w:rPr>
  </w:style>
  <w:style w:type="character" w:customStyle="1" w:styleId="affff6">
    <w:name w:val="Текст Знак"/>
    <w:basedOn w:val="a5"/>
    <w:link w:val="affff5"/>
    <w:uiPriority w:val="99"/>
    <w:rsid w:val="001C06A2"/>
    <w:rPr>
      <w:rFonts w:ascii="Courier New" w:eastAsia="Calibri" w:hAnsi="Courier New" w:cs="Times New Roman"/>
      <w:sz w:val="20"/>
      <w:szCs w:val="20"/>
      <w:lang w:eastAsia="ru-RU"/>
    </w:rPr>
  </w:style>
  <w:style w:type="paragraph" w:styleId="2f5">
    <w:name w:val="Body Text 2"/>
    <w:basedOn w:val="a4"/>
    <w:link w:val="2f6"/>
    <w:uiPriority w:val="99"/>
    <w:rsid w:val="001C06A2"/>
    <w:pPr>
      <w:tabs>
        <w:tab w:val="num" w:pos="567"/>
      </w:tabs>
      <w:spacing w:after="60" w:line="240" w:lineRule="auto"/>
      <w:ind w:left="567" w:hanging="567"/>
      <w:jc w:val="both"/>
    </w:pPr>
    <w:rPr>
      <w:rFonts w:ascii="Times New Roman" w:hAnsi="Times New Roman"/>
      <w:sz w:val="20"/>
      <w:szCs w:val="20"/>
      <w:lang w:eastAsia="ru-RU"/>
    </w:rPr>
  </w:style>
  <w:style w:type="character" w:customStyle="1" w:styleId="2f6">
    <w:name w:val="Основной текст 2 Знак"/>
    <w:basedOn w:val="a5"/>
    <w:link w:val="2f5"/>
    <w:uiPriority w:val="99"/>
    <w:rsid w:val="001C06A2"/>
    <w:rPr>
      <w:rFonts w:ascii="Times New Roman" w:eastAsia="Calibri" w:hAnsi="Times New Roman" w:cs="Times New Roman"/>
      <w:sz w:val="20"/>
      <w:szCs w:val="20"/>
      <w:lang w:eastAsia="ru-RU"/>
    </w:rPr>
  </w:style>
  <w:style w:type="paragraph" w:styleId="3c">
    <w:name w:val="List Bullet 3"/>
    <w:basedOn w:val="a4"/>
    <w:autoRedefine/>
    <w:uiPriority w:val="99"/>
    <w:rsid w:val="001C06A2"/>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5">
    <w:name w:val="List Bullet 4"/>
    <w:basedOn w:val="a4"/>
    <w:autoRedefine/>
    <w:uiPriority w:val="99"/>
    <w:rsid w:val="001C06A2"/>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styleId="54">
    <w:name w:val="List Bullet 5"/>
    <w:basedOn w:val="a4"/>
    <w:autoRedefine/>
    <w:uiPriority w:val="99"/>
    <w:rsid w:val="001C06A2"/>
    <w:pPr>
      <w:tabs>
        <w:tab w:val="num" w:pos="1492"/>
      </w:tabs>
      <w:spacing w:after="60" w:line="240" w:lineRule="auto"/>
      <w:ind w:left="1492" w:hanging="360"/>
      <w:jc w:val="both"/>
    </w:pPr>
    <w:rPr>
      <w:rFonts w:ascii="Times New Roman" w:eastAsia="Times New Roman" w:hAnsi="Times New Roman"/>
      <w:sz w:val="24"/>
      <w:szCs w:val="20"/>
      <w:lang w:eastAsia="ru-RU"/>
    </w:rPr>
  </w:style>
  <w:style w:type="paragraph" w:styleId="affff7">
    <w:name w:val="List Number"/>
    <w:basedOn w:val="a4"/>
    <w:uiPriority w:val="99"/>
    <w:rsid w:val="001C06A2"/>
    <w:pPr>
      <w:tabs>
        <w:tab w:val="num" w:pos="360"/>
      </w:tabs>
      <w:spacing w:after="60" w:line="240" w:lineRule="auto"/>
      <w:ind w:left="360" w:hanging="360"/>
      <w:jc w:val="both"/>
    </w:pPr>
    <w:rPr>
      <w:rFonts w:ascii="Times New Roman" w:eastAsia="Times New Roman" w:hAnsi="Times New Roman"/>
      <w:sz w:val="24"/>
      <w:szCs w:val="20"/>
      <w:lang w:eastAsia="ru-RU"/>
    </w:rPr>
  </w:style>
  <w:style w:type="paragraph" w:styleId="3d">
    <w:name w:val="List Number 3"/>
    <w:basedOn w:val="a4"/>
    <w:uiPriority w:val="99"/>
    <w:rsid w:val="001C06A2"/>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6">
    <w:name w:val="List Number 4"/>
    <w:basedOn w:val="a4"/>
    <w:uiPriority w:val="99"/>
    <w:rsid w:val="001C06A2"/>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styleId="55">
    <w:name w:val="List Number 5"/>
    <w:basedOn w:val="a4"/>
    <w:uiPriority w:val="99"/>
    <w:rsid w:val="001C06A2"/>
    <w:pPr>
      <w:tabs>
        <w:tab w:val="num" w:pos="1492"/>
      </w:tabs>
      <w:spacing w:after="60" w:line="240" w:lineRule="auto"/>
      <w:ind w:left="1492" w:hanging="360"/>
      <w:jc w:val="both"/>
    </w:pPr>
    <w:rPr>
      <w:rFonts w:ascii="Times New Roman" w:eastAsia="Times New Roman" w:hAnsi="Times New Roman"/>
      <w:sz w:val="24"/>
      <w:szCs w:val="20"/>
      <w:lang w:eastAsia="ru-RU"/>
    </w:rPr>
  </w:style>
  <w:style w:type="paragraph" w:customStyle="1" w:styleId="Instruction">
    <w:name w:val="Instruction"/>
    <w:basedOn w:val="2f5"/>
    <w:uiPriority w:val="99"/>
    <w:semiHidden/>
    <w:rsid w:val="001C06A2"/>
    <w:pPr>
      <w:tabs>
        <w:tab w:val="clear" w:pos="567"/>
        <w:tab w:val="num" w:pos="360"/>
      </w:tabs>
      <w:spacing w:before="180"/>
      <w:ind w:left="360" w:hanging="360"/>
    </w:pPr>
    <w:rPr>
      <w:b/>
    </w:rPr>
  </w:style>
  <w:style w:type="paragraph" w:styleId="affff8">
    <w:name w:val="List Bullet"/>
    <w:basedOn w:val="a4"/>
    <w:autoRedefine/>
    <w:uiPriority w:val="99"/>
    <w:rsid w:val="001C06A2"/>
    <w:pPr>
      <w:widowControl w:val="0"/>
      <w:spacing w:after="60" w:line="240" w:lineRule="auto"/>
      <w:jc w:val="both"/>
    </w:pPr>
    <w:rPr>
      <w:rFonts w:ascii="Times New Roman" w:eastAsia="Times New Roman" w:hAnsi="Times New Roman"/>
      <w:sz w:val="24"/>
      <w:szCs w:val="24"/>
      <w:lang w:eastAsia="ru-RU"/>
    </w:rPr>
  </w:style>
  <w:style w:type="paragraph" w:customStyle="1" w:styleId="2f7">
    <w:name w:val="Заголовок 2 со списком"/>
    <w:basedOn w:val="20"/>
    <w:next w:val="a4"/>
    <w:link w:val="2f8"/>
    <w:uiPriority w:val="99"/>
    <w:rsid w:val="001C06A2"/>
    <w:pPr>
      <w:numPr>
        <w:ilvl w:val="0"/>
        <w:numId w:val="0"/>
      </w:numPr>
      <w:tabs>
        <w:tab w:val="num" w:pos="360"/>
      </w:tabs>
      <w:suppressAutoHyphens w:val="0"/>
      <w:spacing w:after="0" w:line="360" w:lineRule="auto"/>
      <w:ind w:left="360" w:hanging="360"/>
    </w:pPr>
    <w:rPr>
      <w:rFonts w:eastAsia="Calibri"/>
      <w:b w:val="0"/>
      <w:sz w:val="24"/>
      <w:lang w:eastAsia="ru-RU"/>
    </w:rPr>
  </w:style>
  <w:style w:type="character" w:customStyle="1" w:styleId="2f8">
    <w:name w:val="Заголовок 2 со списком Знак"/>
    <w:link w:val="2f7"/>
    <w:uiPriority w:val="99"/>
    <w:locked/>
    <w:rsid w:val="001C06A2"/>
    <w:rPr>
      <w:rFonts w:ascii="Times New Roman" w:eastAsia="Calibri" w:hAnsi="Times New Roman"/>
      <w:i/>
      <w:sz w:val="24"/>
      <w:lang w:eastAsia="ru-RU"/>
    </w:rPr>
  </w:style>
  <w:style w:type="paragraph" w:customStyle="1" w:styleId="3e">
    <w:name w:val="Заголовок 3 со списком"/>
    <w:basedOn w:val="3"/>
    <w:link w:val="3f"/>
    <w:uiPriority w:val="99"/>
    <w:rsid w:val="001C06A2"/>
    <w:pPr>
      <w:tabs>
        <w:tab w:val="num" w:pos="972"/>
      </w:tabs>
      <w:suppressAutoHyphens w:val="0"/>
      <w:ind w:left="972" w:hanging="432"/>
    </w:pPr>
  </w:style>
  <w:style w:type="character" w:customStyle="1" w:styleId="3f">
    <w:name w:val="Заголовок 3 со списком Знак"/>
    <w:link w:val="3e"/>
    <w:uiPriority w:val="99"/>
    <w:locked/>
    <w:rsid w:val="001C06A2"/>
    <w:rPr>
      <w:rFonts w:ascii="Arial" w:eastAsia="Calibri" w:hAnsi="Arial" w:cs="Times New Roman"/>
      <w:b/>
      <w:sz w:val="20"/>
      <w:szCs w:val="20"/>
      <w:lang w:eastAsia="zh-CN"/>
    </w:rPr>
  </w:style>
  <w:style w:type="paragraph" w:styleId="36">
    <w:name w:val="Body Text 3"/>
    <w:basedOn w:val="a4"/>
    <w:link w:val="35"/>
    <w:uiPriority w:val="99"/>
    <w:rsid w:val="001C06A2"/>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heme="minorHAnsi" w:hAnsi="Times New Roman" w:cstheme="minorBidi"/>
      <w:sz w:val="16"/>
    </w:rPr>
  </w:style>
  <w:style w:type="character" w:customStyle="1" w:styleId="317">
    <w:name w:val="Основной текст 3 Знак1"/>
    <w:basedOn w:val="a5"/>
    <w:uiPriority w:val="99"/>
    <w:rsid w:val="001C06A2"/>
    <w:rPr>
      <w:rFonts w:ascii="Calibri" w:eastAsia="Calibri" w:hAnsi="Calibri" w:cs="Times New Roman"/>
      <w:sz w:val="16"/>
      <w:szCs w:val="16"/>
    </w:rPr>
  </w:style>
  <w:style w:type="character" w:customStyle="1" w:styleId="BodyText3Char2">
    <w:name w:val="Body Text 3 Char2"/>
    <w:uiPriority w:val="99"/>
    <w:semiHidden/>
    <w:rsid w:val="001C06A2"/>
    <w:rPr>
      <w:sz w:val="16"/>
      <w:lang w:eastAsia="en-US"/>
    </w:rPr>
  </w:style>
  <w:style w:type="paragraph" w:customStyle="1" w:styleId="affff9">
    <w:name w:val="текст таблицы"/>
    <w:basedOn w:val="a4"/>
    <w:uiPriority w:val="99"/>
    <w:rsid w:val="001C06A2"/>
    <w:pPr>
      <w:spacing w:before="120" w:after="0" w:line="240" w:lineRule="auto"/>
      <w:ind w:right="-102"/>
      <w:jc w:val="both"/>
    </w:pPr>
    <w:rPr>
      <w:rFonts w:ascii="Times New Roman" w:eastAsia="Times New Roman" w:hAnsi="Times New Roman"/>
      <w:sz w:val="24"/>
      <w:szCs w:val="24"/>
      <w:lang w:eastAsia="ru-RU"/>
    </w:rPr>
  </w:style>
  <w:style w:type="character" w:styleId="affffa">
    <w:name w:val="FollowedHyperlink"/>
    <w:uiPriority w:val="99"/>
    <w:rsid w:val="001C06A2"/>
    <w:rPr>
      <w:rFonts w:cs="Times New Roman"/>
      <w:color w:val="800080"/>
      <w:u w:val="single"/>
    </w:rPr>
  </w:style>
  <w:style w:type="paragraph" w:customStyle="1" w:styleId="affffb">
    <w:name w:val="ТЛ_Заказчик"/>
    <w:basedOn w:val="a4"/>
    <w:link w:val="affffc"/>
    <w:uiPriority w:val="99"/>
    <w:rsid w:val="001C06A2"/>
    <w:pPr>
      <w:spacing w:after="0" w:line="240" w:lineRule="auto"/>
      <w:jc w:val="center"/>
    </w:pPr>
    <w:rPr>
      <w:rFonts w:ascii="Times New Roman" w:hAnsi="Times New Roman"/>
      <w:sz w:val="28"/>
      <w:szCs w:val="20"/>
      <w:lang w:eastAsia="ru-RU"/>
    </w:rPr>
  </w:style>
  <w:style w:type="character" w:customStyle="1" w:styleId="affffc">
    <w:name w:val="ТЛ_Заказчик Знак"/>
    <w:link w:val="affffb"/>
    <w:uiPriority w:val="99"/>
    <w:locked/>
    <w:rsid w:val="001C06A2"/>
    <w:rPr>
      <w:rFonts w:ascii="Times New Roman" w:eastAsia="Calibri" w:hAnsi="Times New Roman" w:cs="Times New Roman"/>
      <w:sz w:val="28"/>
      <w:szCs w:val="20"/>
      <w:lang w:eastAsia="ru-RU"/>
    </w:rPr>
  </w:style>
  <w:style w:type="paragraph" w:customStyle="1" w:styleId="affffd">
    <w:name w:val="ТЛ_Утверждаю"/>
    <w:basedOn w:val="a4"/>
    <w:link w:val="affffe"/>
    <w:uiPriority w:val="99"/>
    <w:rsid w:val="001C06A2"/>
    <w:pPr>
      <w:spacing w:after="0" w:line="240" w:lineRule="auto"/>
      <w:ind w:left="4860"/>
      <w:jc w:val="center"/>
    </w:pPr>
    <w:rPr>
      <w:rFonts w:ascii="Times New Roman" w:hAnsi="Times New Roman"/>
      <w:sz w:val="28"/>
      <w:szCs w:val="20"/>
      <w:lang w:eastAsia="ru-RU"/>
    </w:rPr>
  </w:style>
  <w:style w:type="character" w:customStyle="1" w:styleId="affffe">
    <w:name w:val="ТЛ_Утверждаю Знак"/>
    <w:link w:val="affffd"/>
    <w:uiPriority w:val="99"/>
    <w:locked/>
    <w:rsid w:val="001C06A2"/>
    <w:rPr>
      <w:rFonts w:ascii="Times New Roman" w:eastAsia="Calibri" w:hAnsi="Times New Roman" w:cs="Times New Roman"/>
      <w:sz w:val="28"/>
      <w:szCs w:val="20"/>
      <w:lang w:eastAsia="ru-RU"/>
    </w:rPr>
  </w:style>
  <w:style w:type="paragraph" w:customStyle="1" w:styleId="afffff">
    <w:name w:val="ТЛ_Название"/>
    <w:basedOn w:val="a4"/>
    <w:link w:val="afffff0"/>
    <w:uiPriority w:val="99"/>
    <w:rsid w:val="001C06A2"/>
    <w:pPr>
      <w:spacing w:after="0" w:line="240" w:lineRule="auto"/>
      <w:jc w:val="center"/>
    </w:pPr>
    <w:rPr>
      <w:rFonts w:ascii="Times New Roman" w:hAnsi="Times New Roman"/>
      <w:b/>
      <w:sz w:val="28"/>
      <w:szCs w:val="20"/>
      <w:lang w:eastAsia="ru-RU"/>
    </w:rPr>
  </w:style>
  <w:style w:type="character" w:customStyle="1" w:styleId="afffff0">
    <w:name w:val="ТЛ_Название Знак"/>
    <w:link w:val="afffff"/>
    <w:uiPriority w:val="99"/>
    <w:locked/>
    <w:rsid w:val="001C06A2"/>
    <w:rPr>
      <w:rFonts w:ascii="Times New Roman" w:eastAsia="Calibri" w:hAnsi="Times New Roman" w:cs="Times New Roman"/>
      <w:b/>
      <w:sz w:val="28"/>
      <w:szCs w:val="20"/>
      <w:lang w:eastAsia="ru-RU"/>
    </w:rPr>
  </w:style>
  <w:style w:type="paragraph" w:customStyle="1" w:styleId="afffff1">
    <w:name w:val="ТЛ_Город и Дата"/>
    <w:basedOn w:val="a4"/>
    <w:link w:val="afffff2"/>
    <w:uiPriority w:val="99"/>
    <w:rsid w:val="001C06A2"/>
    <w:pPr>
      <w:spacing w:after="0" w:line="240" w:lineRule="auto"/>
      <w:jc w:val="center"/>
    </w:pPr>
    <w:rPr>
      <w:rFonts w:ascii="Times New Roman" w:hAnsi="Times New Roman"/>
      <w:sz w:val="28"/>
      <w:szCs w:val="20"/>
      <w:lang w:eastAsia="ru-RU"/>
    </w:rPr>
  </w:style>
  <w:style w:type="character" w:customStyle="1" w:styleId="afffff2">
    <w:name w:val="ТЛ_Город и Дата Знак"/>
    <w:link w:val="afffff1"/>
    <w:uiPriority w:val="99"/>
    <w:locked/>
    <w:rsid w:val="001C06A2"/>
    <w:rPr>
      <w:rFonts w:ascii="Times New Roman" w:eastAsia="Calibri" w:hAnsi="Times New Roman" w:cs="Times New Roman"/>
      <w:sz w:val="28"/>
      <w:szCs w:val="20"/>
      <w:lang w:eastAsia="ru-RU"/>
    </w:rPr>
  </w:style>
  <w:style w:type="paragraph" w:customStyle="1" w:styleId="afffff3">
    <w:name w:val="АД_Наименование Разделов"/>
    <w:basedOn w:val="1"/>
    <w:link w:val="afffff4"/>
    <w:uiPriority w:val="99"/>
    <w:rsid w:val="001C06A2"/>
    <w:pPr>
      <w:suppressAutoHyphens w:val="0"/>
    </w:pPr>
    <w:rPr>
      <w:rFonts w:ascii="Arial" w:hAnsi="Arial"/>
      <w:kern w:val="28"/>
      <w:sz w:val="32"/>
      <w:lang w:eastAsia="ru-RU"/>
    </w:rPr>
  </w:style>
  <w:style w:type="character" w:customStyle="1" w:styleId="afffff4">
    <w:name w:val="АД_Наименование Разделов Знак"/>
    <w:link w:val="afffff3"/>
    <w:uiPriority w:val="99"/>
    <w:locked/>
    <w:rsid w:val="001C06A2"/>
    <w:rPr>
      <w:rFonts w:ascii="Arial" w:eastAsia="Calibri" w:hAnsi="Arial" w:cs="Times New Roman"/>
      <w:b/>
      <w:kern w:val="28"/>
      <w:sz w:val="32"/>
      <w:szCs w:val="20"/>
      <w:lang w:eastAsia="ru-RU"/>
    </w:rPr>
  </w:style>
  <w:style w:type="paragraph" w:customStyle="1" w:styleId="afffff5">
    <w:name w:val="АД_Наименование главы с нумерацией"/>
    <w:basedOn w:val="2f7"/>
    <w:link w:val="afffff6"/>
    <w:uiPriority w:val="99"/>
    <w:rsid w:val="001C06A2"/>
    <w:rPr>
      <w:b/>
      <w:bCs/>
    </w:rPr>
  </w:style>
  <w:style w:type="character" w:customStyle="1" w:styleId="afffff6">
    <w:name w:val="АД_Глава Знак"/>
    <w:link w:val="afffff5"/>
    <w:uiPriority w:val="99"/>
    <w:locked/>
    <w:rsid w:val="001C06A2"/>
    <w:rPr>
      <w:rFonts w:ascii="Times New Roman" w:eastAsia="Calibri" w:hAnsi="Times New Roman"/>
      <w:b/>
      <w:bCs/>
      <w:i/>
      <w:sz w:val="24"/>
      <w:lang w:eastAsia="ru-RU"/>
    </w:rPr>
  </w:style>
  <w:style w:type="paragraph" w:customStyle="1" w:styleId="afffff7">
    <w:name w:val="АД_Наименование главы без нумерации"/>
    <w:basedOn w:val="20"/>
    <w:link w:val="afffff8"/>
    <w:uiPriority w:val="99"/>
    <w:rsid w:val="001C06A2"/>
    <w:pPr>
      <w:numPr>
        <w:ilvl w:val="0"/>
        <w:numId w:val="0"/>
      </w:numPr>
      <w:suppressAutoHyphens w:val="0"/>
      <w:spacing w:after="0"/>
    </w:pPr>
    <w:rPr>
      <w:rFonts w:eastAsia="Calibri"/>
      <w:sz w:val="24"/>
      <w:lang w:eastAsia="ru-RU"/>
    </w:rPr>
  </w:style>
  <w:style w:type="character" w:customStyle="1" w:styleId="afffff8">
    <w:name w:val="АД_Наименование главы без нумерации Знак"/>
    <w:link w:val="afffff7"/>
    <w:uiPriority w:val="99"/>
    <w:locked/>
    <w:rsid w:val="001C06A2"/>
    <w:rPr>
      <w:rFonts w:ascii="Times New Roman" w:eastAsia="Calibri" w:hAnsi="Times New Roman"/>
      <w:b/>
      <w:i/>
      <w:sz w:val="24"/>
      <w:lang w:eastAsia="ru-RU"/>
    </w:rPr>
  </w:style>
  <w:style w:type="paragraph" w:customStyle="1" w:styleId="afffff9">
    <w:name w:val="АД_Нумерованный пункт"/>
    <w:basedOn w:val="3e"/>
    <w:link w:val="afffffa"/>
    <w:uiPriority w:val="99"/>
    <w:rsid w:val="001C06A2"/>
    <w:pPr>
      <w:tabs>
        <w:tab w:val="clear" w:pos="972"/>
        <w:tab w:val="num" w:pos="720"/>
      </w:tabs>
      <w:ind w:left="720" w:hanging="720"/>
    </w:pPr>
  </w:style>
  <w:style w:type="character" w:customStyle="1" w:styleId="afffffa">
    <w:name w:val="АД_Нумерованный пункт Знак"/>
    <w:link w:val="afffff9"/>
    <w:uiPriority w:val="99"/>
    <w:locked/>
    <w:rsid w:val="001C06A2"/>
    <w:rPr>
      <w:rFonts w:ascii="Arial" w:eastAsia="Calibri" w:hAnsi="Arial" w:cs="Times New Roman"/>
      <w:b/>
      <w:sz w:val="20"/>
      <w:szCs w:val="20"/>
      <w:lang w:eastAsia="zh-CN"/>
    </w:rPr>
  </w:style>
  <w:style w:type="paragraph" w:customStyle="1" w:styleId="afffffb">
    <w:name w:val="АД_Нумерованный подпункт"/>
    <w:basedOn w:val="a4"/>
    <w:link w:val="afffffc"/>
    <w:uiPriority w:val="99"/>
    <w:rsid w:val="001C06A2"/>
    <w:pPr>
      <w:tabs>
        <w:tab w:val="left" w:pos="720"/>
      </w:tabs>
      <w:spacing w:after="0" w:line="240" w:lineRule="auto"/>
      <w:ind w:left="720" w:hanging="720"/>
      <w:jc w:val="both"/>
    </w:pPr>
    <w:rPr>
      <w:rFonts w:ascii="Times New Roman" w:hAnsi="Times New Roman"/>
      <w:sz w:val="24"/>
      <w:szCs w:val="20"/>
      <w:lang w:eastAsia="ru-RU"/>
    </w:rPr>
  </w:style>
  <w:style w:type="character" w:customStyle="1" w:styleId="afffffc">
    <w:name w:val="АД_Нумерованный подпункт Знак"/>
    <w:link w:val="afffffb"/>
    <w:uiPriority w:val="99"/>
    <w:locked/>
    <w:rsid w:val="001C06A2"/>
    <w:rPr>
      <w:rFonts w:ascii="Times New Roman" w:eastAsia="Calibri" w:hAnsi="Times New Roman" w:cs="Times New Roman"/>
      <w:sz w:val="24"/>
      <w:szCs w:val="20"/>
      <w:lang w:eastAsia="ru-RU"/>
    </w:rPr>
  </w:style>
  <w:style w:type="paragraph" w:customStyle="1" w:styleId="afffffd">
    <w:name w:val="АД_Основной текст"/>
    <w:basedOn w:val="a4"/>
    <w:link w:val="afffffe"/>
    <w:uiPriority w:val="99"/>
    <w:rsid w:val="001C06A2"/>
    <w:pPr>
      <w:spacing w:after="0" w:line="240" w:lineRule="auto"/>
      <w:ind w:firstLine="567"/>
      <w:jc w:val="both"/>
    </w:pPr>
    <w:rPr>
      <w:rFonts w:ascii="Times New Roman" w:hAnsi="Times New Roman"/>
      <w:sz w:val="24"/>
      <w:szCs w:val="20"/>
      <w:lang w:eastAsia="ru-RU"/>
    </w:rPr>
  </w:style>
  <w:style w:type="character" w:customStyle="1" w:styleId="afffffe">
    <w:name w:val="АД_Основной текст Знак"/>
    <w:link w:val="afffffd"/>
    <w:uiPriority w:val="99"/>
    <w:locked/>
    <w:rsid w:val="001C06A2"/>
    <w:rPr>
      <w:rFonts w:ascii="Times New Roman" w:eastAsia="Calibri" w:hAnsi="Times New Roman" w:cs="Times New Roman"/>
      <w:sz w:val="24"/>
      <w:szCs w:val="20"/>
      <w:lang w:eastAsia="ru-RU"/>
    </w:rPr>
  </w:style>
  <w:style w:type="paragraph" w:customStyle="1" w:styleId="1ff5">
    <w:name w:val="Стиль АД_Список 1"/>
    <w:aliases w:val="2,3 + полужирный курсив"/>
    <w:basedOn w:val="a4"/>
    <w:uiPriority w:val="99"/>
    <w:rsid w:val="001C06A2"/>
    <w:pPr>
      <w:tabs>
        <w:tab w:val="left" w:pos="720"/>
        <w:tab w:val="num" w:pos="1440"/>
      </w:tabs>
      <w:spacing w:after="0" w:line="240" w:lineRule="auto"/>
      <w:ind w:left="1224" w:hanging="504"/>
      <w:jc w:val="both"/>
    </w:pPr>
    <w:rPr>
      <w:rFonts w:ascii="Times New Roman" w:eastAsia="Times New Roman" w:hAnsi="Times New Roman"/>
      <w:b/>
      <w:bCs/>
      <w:i/>
      <w:iCs/>
      <w:sz w:val="24"/>
      <w:szCs w:val="24"/>
      <w:lang w:eastAsia="ru-RU"/>
    </w:rPr>
  </w:style>
  <w:style w:type="paragraph" w:customStyle="1" w:styleId="affffff">
    <w:name w:val="АД_Заголовки таблиц"/>
    <w:basedOn w:val="a4"/>
    <w:uiPriority w:val="99"/>
    <w:rsid w:val="001C06A2"/>
    <w:pPr>
      <w:spacing w:after="0" w:line="240" w:lineRule="auto"/>
      <w:jc w:val="center"/>
    </w:pPr>
    <w:rPr>
      <w:rFonts w:ascii="Times New Roman" w:eastAsia="Times New Roman" w:hAnsi="Times New Roman"/>
      <w:b/>
      <w:bCs/>
      <w:sz w:val="24"/>
      <w:szCs w:val="24"/>
      <w:lang w:eastAsia="ru-RU"/>
    </w:rPr>
  </w:style>
  <w:style w:type="paragraph" w:styleId="affffff0">
    <w:name w:val="TOC Heading"/>
    <w:basedOn w:val="1"/>
    <w:next w:val="a4"/>
    <w:uiPriority w:val="99"/>
    <w:qFormat/>
    <w:rsid w:val="001C06A2"/>
    <w:pPr>
      <w:keepLines/>
      <w:suppressAutoHyphens w:val="0"/>
      <w:spacing w:before="480" w:after="0" w:line="276" w:lineRule="auto"/>
      <w:jc w:val="both"/>
      <w:outlineLvl w:val="9"/>
    </w:pPr>
    <w:rPr>
      <w:rFonts w:ascii="Cambria" w:hAnsi="Cambria"/>
      <w:bCs/>
      <w:color w:val="365F91"/>
      <w:kern w:val="0"/>
      <w:sz w:val="28"/>
      <w:szCs w:val="28"/>
      <w:lang w:eastAsia="en-US"/>
    </w:rPr>
  </w:style>
  <w:style w:type="paragraph" w:customStyle="1" w:styleId="affffff1">
    <w:name w:val="АД_Основной текст по центру полужирный"/>
    <w:basedOn w:val="a4"/>
    <w:link w:val="affffff2"/>
    <w:uiPriority w:val="99"/>
    <w:rsid w:val="001C06A2"/>
    <w:pPr>
      <w:spacing w:after="0" w:line="240" w:lineRule="auto"/>
      <w:ind w:firstLine="567"/>
      <w:jc w:val="center"/>
    </w:pPr>
    <w:rPr>
      <w:rFonts w:ascii="Times New Roman" w:hAnsi="Times New Roman"/>
      <w:b/>
      <w:sz w:val="24"/>
      <w:szCs w:val="20"/>
      <w:lang w:eastAsia="ru-RU"/>
    </w:rPr>
  </w:style>
  <w:style w:type="character" w:customStyle="1" w:styleId="affffff2">
    <w:name w:val="АД_Основной текст по центру полужирный Знак"/>
    <w:link w:val="affffff1"/>
    <w:uiPriority w:val="99"/>
    <w:locked/>
    <w:rsid w:val="001C06A2"/>
    <w:rPr>
      <w:rFonts w:ascii="Times New Roman" w:eastAsia="Calibri" w:hAnsi="Times New Roman" w:cs="Times New Roman"/>
      <w:b/>
      <w:sz w:val="24"/>
      <w:szCs w:val="20"/>
      <w:lang w:eastAsia="ru-RU"/>
    </w:rPr>
  </w:style>
  <w:style w:type="paragraph" w:customStyle="1" w:styleId="3f0">
    <w:name w:val="АД_Текст отступ 3"/>
    <w:aliases w:val="25"/>
    <w:basedOn w:val="a4"/>
    <w:link w:val="3f1"/>
    <w:uiPriority w:val="99"/>
    <w:rsid w:val="001C06A2"/>
    <w:pPr>
      <w:spacing w:after="0" w:line="240" w:lineRule="auto"/>
      <w:ind w:left="1418"/>
      <w:jc w:val="both"/>
    </w:pPr>
    <w:rPr>
      <w:rFonts w:ascii="Times New Roman" w:hAnsi="Times New Roman"/>
      <w:sz w:val="24"/>
      <w:szCs w:val="20"/>
      <w:lang w:eastAsia="ru-RU"/>
    </w:rPr>
  </w:style>
  <w:style w:type="character" w:customStyle="1" w:styleId="3f1">
    <w:name w:val="АД_Текст отступ 3 Знак"/>
    <w:aliases w:val="25 Знак"/>
    <w:link w:val="3f0"/>
    <w:uiPriority w:val="99"/>
    <w:locked/>
    <w:rsid w:val="001C06A2"/>
    <w:rPr>
      <w:rFonts w:ascii="Times New Roman" w:eastAsia="Calibri" w:hAnsi="Times New Roman" w:cs="Times New Roman"/>
      <w:sz w:val="24"/>
      <w:szCs w:val="20"/>
      <w:lang w:eastAsia="ru-RU"/>
    </w:rPr>
  </w:style>
  <w:style w:type="paragraph" w:customStyle="1" w:styleId="47">
    <w:name w:val="АД_Нумерованный подпункт 4 уровня"/>
    <w:basedOn w:val="afffffb"/>
    <w:link w:val="48"/>
    <w:uiPriority w:val="99"/>
    <w:rsid w:val="001C06A2"/>
    <w:pPr>
      <w:numPr>
        <w:ilvl w:val="3"/>
      </w:numPr>
      <w:tabs>
        <w:tab w:val="clear" w:pos="720"/>
        <w:tab w:val="num" w:pos="993"/>
      </w:tabs>
      <w:ind w:left="993" w:hanging="993"/>
    </w:pPr>
  </w:style>
  <w:style w:type="character" w:customStyle="1" w:styleId="48">
    <w:name w:val="АД_Нумерованный подпункт 4 уровня Знак"/>
    <w:link w:val="47"/>
    <w:uiPriority w:val="99"/>
    <w:locked/>
    <w:rsid w:val="001C06A2"/>
    <w:rPr>
      <w:rFonts w:ascii="Times New Roman" w:eastAsia="Calibri" w:hAnsi="Times New Roman" w:cs="Times New Roman"/>
      <w:sz w:val="24"/>
      <w:szCs w:val="20"/>
      <w:lang w:eastAsia="ru-RU"/>
    </w:rPr>
  </w:style>
  <w:style w:type="paragraph" w:customStyle="1" w:styleId="a">
    <w:name w:val="АД_Список абв"/>
    <w:basedOn w:val="a4"/>
    <w:uiPriority w:val="99"/>
    <w:rsid w:val="001C06A2"/>
    <w:pPr>
      <w:numPr>
        <w:numId w:val="16"/>
      </w:numPr>
      <w:spacing w:after="0" w:line="240" w:lineRule="auto"/>
      <w:jc w:val="both"/>
    </w:pPr>
    <w:rPr>
      <w:rFonts w:ascii="Times New Roman" w:eastAsia="Times New Roman" w:hAnsi="Times New Roman"/>
      <w:sz w:val="24"/>
      <w:szCs w:val="24"/>
      <w:lang w:eastAsia="ru-RU"/>
    </w:rPr>
  </w:style>
  <w:style w:type="paragraph" w:customStyle="1" w:styleId="1ff6">
    <w:name w:val="Обычный1"/>
    <w:uiPriority w:val="99"/>
    <w:rsid w:val="001C06A2"/>
    <w:pPr>
      <w:widowControl w:val="0"/>
      <w:snapToGrid w:val="0"/>
      <w:spacing w:after="0" w:line="300" w:lineRule="auto"/>
      <w:ind w:firstLine="720"/>
      <w:jc w:val="both"/>
    </w:pPr>
    <w:rPr>
      <w:rFonts w:ascii="Times New Roman" w:eastAsia="Times New Roman" w:hAnsi="Times New Roman" w:cs="Times New Roman"/>
      <w:sz w:val="24"/>
      <w:szCs w:val="20"/>
      <w:lang w:eastAsia="ru-RU"/>
    </w:rPr>
  </w:style>
  <w:style w:type="paragraph" w:styleId="affffff3">
    <w:name w:val="Block Text"/>
    <w:basedOn w:val="a4"/>
    <w:uiPriority w:val="99"/>
    <w:rsid w:val="001C06A2"/>
    <w:pPr>
      <w:spacing w:after="120" w:line="240" w:lineRule="auto"/>
      <w:ind w:left="1440" w:right="1440"/>
      <w:jc w:val="both"/>
    </w:pPr>
    <w:rPr>
      <w:rFonts w:ascii="Times New Roman" w:eastAsia="Times New Roman" w:hAnsi="Times New Roman"/>
      <w:sz w:val="24"/>
      <w:szCs w:val="20"/>
      <w:lang w:eastAsia="ru-RU"/>
    </w:rPr>
  </w:style>
  <w:style w:type="paragraph" w:customStyle="1" w:styleId="WW-2">
    <w:name w:val="WW-Основной текст с отступом 2"/>
    <w:basedOn w:val="a4"/>
    <w:uiPriority w:val="99"/>
    <w:rsid w:val="001C06A2"/>
    <w:pPr>
      <w:suppressAutoHyphens/>
      <w:spacing w:after="0" w:line="240" w:lineRule="auto"/>
      <w:ind w:left="-540"/>
      <w:jc w:val="both"/>
    </w:pPr>
    <w:rPr>
      <w:rFonts w:ascii="Arial" w:eastAsia="Times New Roman" w:hAnsi="Arial" w:cs="Arial"/>
      <w:sz w:val="18"/>
      <w:szCs w:val="24"/>
      <w:lang w:eastAsia="ar-SA"/>
    </w:rPr>
  </w:style>
  <w:style w:type="paragraph" w:customStyle="1" w:styleId="WW-3">
    <w:name w:val="WW-Основной текст с отступом 3"/>
    <w:basedOn w:val="a4"/>
    <w:uiPriority w:val="99"/>
    <w:rsid w:val="001C06A2"/>
    <w:pPr>
      <w:numPr>
        <w:numId w:val="20"/>
      </w:numPr>
      <w:suppressAutoHyphens/>
      <w:spacing w:after="0" w:line="240" w:lineRule="auto"/>
      <w:ind w:left="-540" w:firstLine="0"/>
      <w:jc w:val="both"/>
    </w:pPr>
    <w:rPr>
      <w:rFonts w:ascii="Arial" w:eastAsia="Times New Roman" w:hAnsi="Arial" w:cs="Arial"/>
      <w:sz w:val="17"/>
      <w:szCs w:val="24"/>
      <w:lang w:eastAsia="ar-SA"/>
    </w:rPr>
  </w:style>
  <w:style w:type="paragraph" w:customStyle="1" w:styleId="a0">
    <w:name w:val="Список нум."/>
    <w:basedOn w:val="a4"/>
    <w:uiPriority w:val="99"/>
    <w:rsid w:val="001C06A2"/>
    <w:pPr>
      <w:keepNext/>
      <w:numPr>
        <w:numId w:val="17"/>
      </w:numPr>
      <w:tabs>
        <w:tab w:val="left" w:pos="1701"/>
      </w:tabs>
      <w:spacing w:before="120" w:after="120" w:line="360" w:lineRule="auto"/>
    </w:pPr>
    <w:rPr>
      <w:rFonts w:ascii="Arial" w:eastAsia="Times New Roman" w:hAnsi="Arial"/>
      <w:sz w:val="24"/>
      <w:szCs w:val="20"/>
      <w:lang w:eastAsia="ru-RU"/>
    </w:rPr>
  </w:style>
  <w:style w:type="paragraph" w:customStyle="1" w:styleId="1VI">
    <w:name w:val="Заголовок 1 (раздел VI)"/>
    <w:basedOn w:val="1"/>
    <w:uiPriority w:val="99"/>
    <w:rsid w:val="001C06A2"/>
    <w:pPr>
      <w:keepLines/>
      <w:widowControl w:val="0"/>
      <w:tabs>
        <w:tab w:val="num" w:pos="643"/>
      </w:tabs>
      <w:ind w:left="643" w:right="567" w:firstLine="709"/>
    </w:pPr>
    <w:rPr>
      <w:rFonts w:ascii="Arial" w:hAnsi="Arial" w:cs="Arial"/>
      <w:bCs/>
      <w:kern w:val="32"/>
      <w:sz w:val="28"/>
      <w:szCs w:val="32"/>
      <w:lang w:eastAsia="ru-RU"/>
    </w:rPr>
  </w:style>
  <w:style w:type="paragraph" w:customStyle="1" w:styleId="FR1">
    <w:name w:val="FR1"/>
    <w:uiPriority w:val="99"/>
    <w:rsid w:val="001C06A2"/>
    <w:pPr>
      <w:widowControl w:val="0"/>
      <w:spacing w:before="200" w:after="0" w:line="240" w:lineRule="auto"/>
      <w:ind w:left="40" w:firstLine="680"/>
      <w:jc w:val="both"/>
    </w:pPr>
    <w:rPr>
      <w:rFonts w:ascii="Arial" w:eastAsia="Times New Roman" w:hAnsi="Arial" w:cs="Times New Roman"/>
      <w:sz w:val="20"/>
      <w:szCs w:val="20"/>
      <w:lang w:eastAsia="ru-RU"/>
    </w:rPr>
  </w:style>
  <w:style w:type="paragraph" w:customStyle="1" w:styleId="FR2">
    <w:name w:val="FR2"/>
    <w:uiPriority w:val="99"/>
    <w:rsid w:val="001C06A2"/>
    <w:pPr>
      <w:widowControl w:val="0"/>
      <w:spacing w:before="20" w:after="0" w:line="240" w:lineRule="auto"/>
      <w:jc w:val="center"/>
    </w:pPr>
    <w:rPr>
      <w:rFonts w:ascii="Arial" w:eastAsia="Times New Roman" w:hAnsi="Arial" w:cs="Times New Roman"/>
      <w:sz w:val="24"/>
      <w:szCs w:val="20"/>
      <w:lang w:eastAsia="ru-RU"/>
    </w:rPr>
  </w:style>
  <w:style w:type="paragraph" w:customStyle="1" w:styleId="3f2">
    <w:name w:val="Стиль3 Знак Знак"/>
    <w:basedOn w:val="2e"/>
    <w:uiPriority w:val="99"/>
    <w:rsid w:val="001C06A2"/>
    <w:pPr>
      <w:widowControl w:val="0"/>
      <w:tabs>
        <w:tab w:val="num" w:pos="227"/>
      </w:tabs>
      <w:adjustRightInd w:val="0"/>
      <w:spacing w:after="0" w:line="240" w:lineRule="auto"/>
      <w:ind w:left="0"/>
      <w:textAlignment w:val="baseline"/>
    </w:pPr>
  </w:style>
  <w:style w:type="paragraph" w:customStyle="1" w:styleId="03zagolovok2">
    <w:name w:val="03zagolovok2"/>
    <w:basedOn w:val="a4"/>
    <w:uiPriority w:val="99"/>
    <w:rsid w:val="001C06A2"/>
    <w:pPr>
      <w:keepNext/>
      <w:spacing w:before="360" w:after="120" w:line="360" w:lineRule="atLeast"/>
      <w:outlineLvl w:val="1"/>
    </w:pPr>
    <w:rPr>
      <w:rFonts w:ascii="GaramondC" w:eastAsia="Times New Roman" w:hAnsi="GaramondC"/>
      <w:b/>
      <w:color w:val="000000"/>
      <w:sz w:val="28"/>
      <w:szCs w:val="28"/>
      <w:lang w:eastAsia="ru-RU"/>
    </w:rPr>
  </w:style>
  <w:style w:type="paragraph" w:styleId="affffff4">
    <w:name w:val="Title"/>
    <w:basedOn w:val="a4"/>
    <w:link w:val="1ff7"/>
    <w:uiPriority w:val="99"/>
    <w:qFormat/>
    <w:rsid w:val="001C06A2"/>
    <w:pPr>
      <w:widowControl w:val="0"/>
      <w:shd w:val="clear" w:color="auto" w:fill="FFFFFF"/>
      <w:autoSpaceDE w:val="0"/>
      <w:autoSpaceDN w:val="0"/>
      <w:adjustRightInd w:val="0"/>
      <w:spacing w:after="0" w:line="240" w:lineRule="auto"/>
      <w:ind w:left="72"/>
      <w:jc w:val="center"/>
    </w:pPr>
    <w:rPr>
      <w:rFonts w:ascii="Times New Roman" w:hAnsi="Times New Roman"/>
      <w:bCs/>
      <w:color w:val="000000"/>
      <w:spacing w:val="13"/>
      <w:sz w:val="24"/>
      <w:szCs w:val="20"/>
      <w:lang w:eastAsia="ru-RU"/>
    </w:rPr>
  </w:style>
  <w:style w:type="character" w:customStyle="1" w:styleId="1ff7">
    <w:name w:val="Название Знак1"/>
    <w:basedOn w:val="a5"/>
    <w:link w:val="affffff4"/>
    <w:uiPriority w:val="99"/>
    <w:rsid w:val="001C06A2"/>
    <w:rPr>
      <w:rFonts w:ascii="Times New Roman" w:eastAsia="Calibri" w:hAnsi="Times New Roman" w:cs="Times New Roman"/>
      <w:bCs/>
      <w:color w:val="000000"/>
      <w:spacing w:val="13"/>
      <w:sz w:val="24"/>
      <w:szCs w:val="20"/>
      <w:shd w:val="clear" w:color="auto" w:fill="FFFFFF"/>
      <w:lang w:eastAsia="ru-RU"/>
    </w:rPr>
  </w:style>
  <w:style w:type="paragraph" w:customStyle="1" w:styleId="affffff5">
    <w:name w:val="текст"/>
    <w:uiPriority w:val="99"/>
    <w:rsid w:val="001C06A2"/>
    <w:pPr>
      <w:autoSpaceDE w:val="0"/>
      <w:autoSpaceDN w:val="0"/>
      <w:adjustRightInd w:val="0"/>
      <w:spacing w:after="0" w:line="240" w:lineRule="auto"/>
      <w:jc w:val="both"/>
    </w:pPr>
    <w:rPr>
      <w:rFonts w:ascii="SchoolBookC" w:eastAsia="Times New Roman" w:hAnsi="SchoolBookC" w:cs="Times New Roman"/>
      <w:color w:val="000000"/>
      <w:sz w:val="24"/>
      <w:szCs w:val="20"/>
      <w:lang w:eastAsia="ru-RU"/>
    </w:rPr>
  </w:style>
  <w:style w:type="paragraph" w:customStyle="1" w:styleId="affffff6">
    <w:name w:val="втяжка"/>
    <w:basedOn w:val="1ff8"/>
    <w:next w:val="1ff8"/>
    <w:uiPriority w:val="99"/>
    <w:rsid w:val="001C06A2"/>
    <w:pPr>
      <w:tabs>
        <w:tab w:val="left" w:pos="567"/>
      </w:tabs>
      <w:spacing w:before="57"/>
      <w:ind w:left="567" w:hanging="567"/>
    </w:pPr>
  </w:style>
  <w:style w:type="paragraph" w:customStyle="1" w:styleId="1ff8">
    <w:name w:val="текст1"/>
    <w:uiPriority w:val="99"/>
    <w:rsid w:val="001C06A2"/>
    <w:pPr>
      <w:autoSpaceDE w:val="0"/>
      <w:autoSpaceDN w:val="0"/>
      <w:adjustRightInd w:val="0"/>
      <w:spacing w:after="0" w:line="240" w:lineRule="auto"/>
      <w:ind w:firstLine="397"/>
      <w:jc w:val="both"/>
    </w:pPr>
    <w:rPr>
      <w:rFonts w:ascii="SchoolBookC" w:eastAsia="Times New Roman" w:hAnsi="SchoolBookC" w:cs="Times New Roman"/>
      <w:sz w:val="24"/>
      <w:szCs w:val="20"/>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4"/>
    <w:uiPriority w:val="99"/>
    <w:rsid w:val="001C06A2"/>
    <w:pPr>
      <w:spacing w:before="100" w:beforeAutospacing="1" w:after="100" w:afterAutospacing="1" w:line="240" w:lineRule="auto"/>
    </w:pPr>
    <w:rPr>
      <w:rFonts w:ascii="Tahoma" w:eastAsia="Times New Roman" w:hAnsi="Tahoma"/>
      <w:sz w:val="20"/>
      <w:szCs w:val="20"/>
      <w:lang w:val="en-US"/>
    </w:rPr>
  </w:style>
  <w:style w:type="paragraph" w:customStyle="1" w:styleId="CharChar">
    <w:name w:val="Char Char"/>
    <w:basedOn w:val="a4"/>
    <w:uiPriority w:val="99"/>
    <w:rsid w:val="001C06A2"/>
    <w:pPr>
      <w:spacing w:before="100" w:beforeAutospacing="1" w:after="100" w:afterAutospacing="1" w:line="240" w:lineRule="auto"/>
    </w:pPr>
    <w:rPr>
      <w:rFonts w:ascii="Tahoma" w:eastAsia="Times New Roman" w:hAnsi="Tahoma"/>
      <w:sz w:val="20"/>
      <w:szCs w:val="20"/>
      <w:lang w:val="en-US"/>
    </w:rPr>
  </w:style>
  <w:style w:type="paragraph" w:customStyle="1" w:styleId="affffff7">
    <w:name w:val="Íîðìàëüíûé"/>
    <w:uiPriority w:val="99"/>
    <w:semiHidden/>
    <w:rsid w:val="001C06A2"/>
    <w:pPr>
      <w:spacing w:after="0" w:line="240" w:lineRule="auto"/>
    </w:pPr>
    <w:rPr>
      <w:rFonts w:ascii="Courier" w:eastAsia="Times New Roman" w:hAnsi="Courier" w:cs="Times New Roman"/>
      <w:sz w:val="24"/>
      <w:szCs w:val="20"/>
      <w:lang w:val="en-GB" w:eastAsia="ru-RU"/>
    </w:rPr>
  </w:style>
  <w:style w:type="paragraph" w:customStyle="1" w:styleId="131">
    <w:name w:val="Обычный + 13 пт"/>
    <w:basedOn w:val="a4"/>
    <w:link w:val="132"/>
    <w:uiPriority w:val="99"/>
    <w:rsid w:val="001C06A2"/>
    <w:pPr>
      <w:keepNext/>
      <w:keepLines/>
      <w:suppressLineNumbers/>
      <w:suppressAutoHyphens/>
      <w:spacing w:after="0" w:line="240" w:lineRule="auto"/>
      <w:ind w:firstLine="567"/>
      <w:jc w:val="both"/>
    </w:pPr>
    <w:rPr>
      <w:rFonts w:ascii="Times New Roman" w:hAnsi="Times New Roman"/>
      <w:sz w:val="26"/>
      <w:szCs w:val="20"/>
      <w:lang w:eastAsia="ru-RU"/>
    </w:rPr>
  </w:style>
  <w:style w:type="character" w:customStyle="1" w:styleId="132">
    <w:name w:val="Обычный + 13 пт Знак"/>
    <w:link w:val="131"/>
    <w:uiPriority w:val="99"/>
    <w:locked/>
    <w:rsid w:val="001C06A2"/>
    <w:rPr>
      <w:rFonts w:ascii="Times New Roman" w:eastAsia="Calibri" w:hAnsi="Times New Roman" w:cs="Times New Roman"/>
      <w:sz w:val="26"/>
      <w:szCs w:val="20"/>
      <w:lang w:eastAsia="ru-RU"/>
    </w:rPr>
  </w:style>
  <w:style w:type="paragraph" w:customStyle="1" w:styleId="ConsNonformat">
    <w:name w:val="ConsNonformat"/>
    <w:uiPriority w:val="99"/>
    <w:rsid w:val="001C06A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2f9">
    <w:name w:val="заголовок 2"/>
    <w:basedOn w:val="a4"/>
    <w:next w:val="a4"/>
    <w:uiPriority w:val="99"/>
    <w:rsid w:val="001C06A2"/>
    <w:pPr>
      <w:keepNext/>
      <w:autoSpaceDE w:val="0"/>
      <w:autoSpaceDN w:val="0"/>
      <w:spacing w:after="0" w:line="240" w:lineRule="auto"/>
      <w:jc w:val="both"/>
      <w:outlineLvl w:val="1"/>
    </w:pPr>
    <w:rPr>
      <w:rFonts w:ascii="Times New Roman" w:eastAsia="Times New Roman" w:hAnsi="Times New Roman"/>
      <w:b/>
      <w:bCs/>
      <w:lang w:eastAsia="ru-RU"/>
    </w:rPr>
  </w:style>
  <w:style w:type="paragraph" w:customStyle="1" w:styleId="a2">
    <w:name w:val="Знак Знак Знак Знак Знак Знак Знак Знак Знак Знак Знак"/>
    <w:basedOn w:val="a4"/>
    <w:uiPriority w:val="99"/>
    <w:rsid w:val="001C06A2"/>
    <w:pPr>
      <w:numPr>
        <w:numId w:val="22"/>
      </w:numPr>
      <w:tabs>
        <w:tab w:val="clear" w:pos="0"/>
      </w:tabs>
      <w:spacing w:after="160" w:line="240" w:lineRule="exact"/>
    </w:pPr>
    <w:rPr>
      <w:rFonts w:ascii="Times New Roman" w:hAnsi="Times New Roman"/>
      <w:sz w:val="20"/>
      <w:szCs w:val="20"/>
      <w:lang w:eastAsia="zh-CN"/>
    </w:rPr>
  </w:style>
  <w:style w:type="paragraph" w:customStyle="1" w:styleId="-">
    <w:name w:val="Контракт-пункт"/>
    <w:basedOn w:val="a4"/>
    <w:uiPriority w:val="99"/>
    <w:rsid w:val="001C06A2"/>
    <w:pPr>
      <w:numPr>
        <w:ilvl w:val="2"/>
        <w:numId w:val="22"/>
      </w:numPr>
      <w:tabs>
        <w:tab w:val="clear" w:pos="3011"/>
        <w:tab w:val="num" w:pos="1391"/>
      </w:tabs>
      <w:spacing w:after="0" w:line="240" w:lineRule="auto"/>
      <w:ind w:left="-27"/>
      <w:jc w:val="both"/>
    </w:pPr>
    <w:rPr>
      <w:rFonts w:ascii="Times New Roman" w:eastAsia="Times New Roman" w:hAnsi="Times New Roman"/>
      <w:sz w:val="24"/>
      <w:szCs w:val="24"/>
      <w:lang w:eastAsia="ru-RU"/>
    </w:rPr>
  </w:style>
  <w:style w:type="paragraph" w:customStyle="1" w:styleId="-0">
    <w:name w:val="Контракт-подпункт"/>
    <w:basedOn w:val="a4"/>
    <w:uiPriority w:val="99"/>
    <w:rsid w:val="001C06A2"/>
    <w:pPr>
      <w:numPr>
        <w:ilvl w:val="3"/>
        <w:numId w:val="22"/>
      </w:numPr>
      <w:tabs>
        <w:tab w:val="clear" w:pos="1418"/>
        <w:tab w:val="num" w:pos="3011"/>
      </w:tabs>
      <w:spacing w:after="0" w:line="240" w:lineRule="auto"/>
      <w:ind w:left="1593"/>
      <w:jc w:val="both"/>
    </w:pPr>
    <w:rPr>
      <w:rFonts w:ascii="Times New Roman" w:eastAsia="Times New Roman" w:hAnsi="Times New Roman"/>
      <w:sz w:val="24"/>
      <w:szCs w:val="24"/>
      <w:lang w:eastAsia="ru-RU"/>
    </w:rPr>
  </w:style>
  <w:style w:type="paragraph" w:customStyle="1" w:styleId="-1">
    <w:name w:val="Контракт-подподпункт"/>
    <w:basedOn w:val="a4"/>
    <w:uiPriority w:val="99"/>
    <w:rsid w:val="001C06A2"/>
    <w:pPr>
      <w:tabs>
        <w:tab w:val="num" w:pos="1418"/>
      </w:tabs>
      <w:spacing w:after="0" w:line="240" w:lineRule="auto"/>
      <w:ind w:left="1418" w:hanging="567"/>
      <w:jc w:val="both"/>
    </w:pPr>
    <w:rPr>
      <w:rFonts w:ascii="Times New Roman" w:eastAsia="Times New Roman" w:hAnsi="Times New Roman"/>
      <w:sz w:val="24"/>
      <w:szCs w:val="24"/>
      <w:lang w:eastAsia="ru-RU"/>
    </w:rPr>
  </w:style>
  <w:style w:type="paragraph" w:customStyle="1" w:styleId="affffff8">
    <w:name w:val="Нормальный"/>
    <w:uiPriority w:val="99"/>
    <w:rsid w:val="001C06A2"/>
    <w:pPr>
      <w:spacing w:after="0" w:line="240" w:lineRule="auto"/>
    </w:pPr>
    <w:rPr>
      <w:rFonts w:ascii="Times New Roman" w:eastAsia="Times New Roman" w:hAnsi="Times New Roman" w:cs="Times New Roman"/>
      <w:sz w:val="20"/>
      <w:szCs w:val="20"/>
      <w:lang w:eastAsia="ru-RU"/>
    </w:rPr>
  </w:style>
  <w:style w:type="character" w:styleId="affffff9">
    <w:name w:val="Strong"/>
    <w:uiPriority w:val="99"/>
    <w:qFormat/>
    <w:rsid w:val="001C06A2"/>
    <w:rPr>
      <w:rFonts w:cs="Times New Roman"/>
      <w:b/>
    </w:rPr>
  </w:style>
  <w:style w:type="paragraph" w:customStyle="1" w:styleId="CharChar2">
    <w:name w:val="Char Char2"/>
    <w:basedOn w:val="a4"/>
    <w:uiPriority w:val="99"/>
    <w:rsid w:val="001C06A2"/>
    <w:pPr>
      <w:spacing w:after="160" w:line="240" w:lineRule="exact"/>
    </w:pPr>
    <w:rPr>
      <w:rFonts w:ascii="Verdana" w:eastAsia="Times New Roman" w:hAnsi="Verdana"/>
      <w:sz w:val="20"/>
      <w:szCs w:val="20"/>
      <w:lang w:val="en-US"/>
    </w:rPr>
  </w:style>
  <w:style w:type="paragraph" w:customStyle="1" w:styleId="affffffa">
    <w:name w:val="Основной маркированный"/>
    <w:basedOn w:val="afe"/>
    <w:uiPriority w:val="99"/>
    <w:rsid w:val="001C06A2"/>
    <w:pPr>
      <w:widowControl w:val="0"/>
      <w:suppressAutoHyphens/>
      <w:spacing w:after="0" w:line="240" w:lineRule="auto"/>
    </w:pPr>
    <w:rPr>
      <w:rFonts w:ascii="Arial" w:eastAsia="Calibri" w:hAnsi="Arial"/>
      <w:szCs w:val="24"/>
      <w:lang w:eastAsia="ru-RU"/>
    </w:rPr>
  </w:style>
  <w:style w:type="paragraph" w:customStyle="1" w:styleId="320">
    <w:name w:val="заголовок 32"/>
    <w:basedOn w:val="a4"/>
    <w:next w:val="a4"/>
    <w:uiPriority w:val="99"/>
    <w:rsid w:val="001C06A2"/>
    <w:pPr>
      <w:autoSpaceDE w:val="0"/>
      <w:autoSpaceDN w:val="0"/>
      <w:spacing w:before="120" w:after="60" w:line="240" w:lineRule="auto"/>
      <w:jc w:val="both"/>
    </w:pPr>
    <w:rPr>
      <w:rFonts w:ascii="Times New Roman" w:eastAsia="Times New Roman" w:hAnsi="Times New Roman"/>
      <w:sz w:val="24"/>
      <w:szCs w:val="24"/>
      <w:lang w:eastAsia="ru-RU"/>
    </w:rPr>
  </w:style>
  <w:style w:type="paragraph" w:styleId="affffffb">
    <w:name w:val="Revision"/>
    <w:hidden/>
    <w:uiPriority w:val="99"/>
    <w:semiHidden/>
    <w:rsid w:val="001C06A2"/>
    <w:pPr>
      <w:spacing w:after="0" w:line="240" w:lineRule="auto"/>
    </w:pPr>
    <w:rPr>
      <w:rFonts w:ascii="Times New Roman" w:eastAsia="Times New Roman" w:hAnsi="Times New Roman" w:cs="Times New Roman"/>
      <w:sz w:val="24"/>
      <w:szCs w:val="24"/>
      <w:lang w:eastAsia="ru-RU"/>
    </w:rPr>
  </w:style>
  <w:style w:type="table" w:customStyle="1" w:styleId="2fa">
    <w:name w:val="Сетка таблицы2"/>
    <w:uiPriority w:val="99"/>
    <w:rsid w:val="001C06A2"/>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b">
    <w:name w:val="Замещающий текст2"/>
    <w:uiPriority w:val="99"/>
    <w:rsid w:val="001C06A2"/>
    <w:rPr>
      <w:color w:val="808080"/>
    </w:rPr>
  </w:style>
  <w:style w:type="paragraph" w:customStyle="1" w:styleId="2fc">
    <w:name w:val="Абзац списка2"/>
    <w:basedOn w:val="a4"/>
    <w:uiPriority w:val="99"/>
    <w:rsid w:val="001C06A2"/>
    <w:pPr>
      <w:suppressAutoHyphens/>
      <w:spacing w:after="0" w:line="240" w:lineRule="auto"/>
      <w:ind w:left="720"/>
    </w:pPr>
    <w:rPr>
      <w:rFonts w:ascii="Times New Roman" w:eastAsia="Times New Roman" w:hAnsi="Times New Roman"/>
      <w:sz w:val="24"/>
      <w:szCs w:val="24"/>
      <w:lang w:eastAsia="zh-CN"/>
    </w:rPr>
  </w:style>
  <w:style w:type="table" w:customStyle="1" w:styleId="3f3">
    <w:name w:val="Сетка таблицы3"/>
    <w:uiPriority w:val="99"/>
    <w:rsid w:val="001C06A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11"/>
    <w:uiPriority w:val="99"/>
    <w:rsid w:val="001C06A2"/>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ff9">
    <w:name w:val="Знак Знак Знак Знак Знак Знак Знак Знак Знак Знак Знак1"/>
    <w:basedOn w:val="a4"/>
    <w:uiPriority w:val="99"/>
    <w:rsid w:val="001C06A2"/>
    <w:pPr>
      <w:spacing w:after="160" w:line="240" w:lineRule="exact"/>
    </w:pPr>
    <w:rPr>
      <w:rFonts w:ascii="Times New Roman" w:hAnsi="Times New Roman"/>
      <w:sz w:val="20"/>
      <w:szCs w:val="20"/>
      <w:lang w:eastAsia="zh-CN"/>
    </w:rPr>
  </w:style>
  <w:style w:type="paragraph" w:customStyle="1" w:styleId="CharChar1">
    <w:name w:val="Char Char1"/>
    <w:basedOn w:val="a4"/>
    <w:uiPriority w:val="99"/>
    <w:rsid w:val="001C06A2"/>
    <w:pPr>
      <w:spacing w:after="160" w:line="240" w:lineRule="exact"/>
    </w:pPr>
    <w:rPr>
      <w:rFonts w:ascii="Verdana" w:eastAsia="Times New Roman" w:hAnsi="Verdana"/>
      <w:sz w:val="20"/>
      <w:szCs w:val="20"/>
      <w:lang w:val="en-US"/>
    </w:rPr>
  </w:style>
  <w:style w:type="paragraph" w:customStyle="1" w:styleId="font5">
    <w:name w:val="font5"/>
    <w:basedOn w:val="a4"/>
    <w:uiPriority w:val="99"/>
    <w:rsid w:val="001C06A2"/>
    <w:pPr>
      <w:spacing w:before="100" w:beforeAutospacing="1" w:after="100" w:afterAutospacing="1" w:line="240" w:lineRule="auto"/>
    </w:pPr>
    <w:rPr>
      <w:rFonts w:ascii="Arial" w:eastAsia="Times New Roman" w:hAnsi="Arial" w:cs="Arial"/>
      <w:color w:val="000000"/>
      <w:sz w:val="20"/>
      <w:szCs w:val="20"/>
      <w:lang w:eastAsia="ru-RU"/>
    </w:rPr>
  </w:style>
  <w:style w:type="paragraph" w:customStyle="1" w:styleId="xl71">
    <w:name w:val="xl71"/>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72">
    <w:name w:val="xl72"/>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73">
    <w:name w:val="xl73"/>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i/>
      <w:iCs/>
      <w:sz w:val="20"/>
      <w:szCs w:val="20"/>
      <w:lang w:eastAsia="ru-RU"/>
    </w:rPr>
  </w:style>
  <w:style w:type="paragraph" w:customStyle="1" w:styleId="xl74">
    <w:name w:val="xl74"/>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i/>
      <w:iCs/>
      <w:sz w:val="20"/>
      <w:szCs w:val="20"/>
      <w:lang w:eastAsia="ru-RU"/>
    </w:rPr>
  </w:style>
  <w:style w:type="paragraph" w:customStyle="1" w:styleId="xl75">
    <w:name w:val="xl75"/>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0"/>
      <w:szCs w:val="20"/>
      <w:lang w:eastAsia="ru-RU"/>
    </w:rPr>
  </w:style>
  <w:style w:type="paragraph" w:customStyle="1" w:styleId="xl76">
    <w:name w:val="xl76"/>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8"/>
      <w:szCs w:val="18"/>
      <w:lang w:eastAsia="ru-RU"/>
    </w:rPr>
  </w:style>
  <w:style w:type="paragraph" w:customStyle="1" w:styleId="xl77">
    <w:name w:val="xl77"/>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18"/>
      <w:szCs w:val="18"/>
      <w:lang w:eastAsia="ru-RU"/>
    </w:rPr>
  </w:style>
  <w:style w:type="paragraph" w:customStyle="1" w:styleId="xl78">
    <w:name w:val="xl78"/>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18"/>
      <w:szCs w:val="18"/>
      <w:lang w:eastAsia="ru-RU"/>
    </w:rPr>
  </w:style>
  <w:style w:type="paragraph" w:customStyle="1" w:styleId="xl79">
    <w:name w:val="xl79"/>
    <w:basedOn w:val="a4"/>
    <w:uiPriority w:val="99"/>
    <w:rsid w:val="001C06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8"/>
      <w:szCs w:val="18"/>
      <w:lang w:eastAsia="ru-RU"/>
    </w:rPr>
  </w:style>
  <w:style w:type="paragraph" w:customStyle="1" w:styleId="xl80">
    <w:name w:val="xl80"/>
    <w:basedOn w:val="a4"/>
    <w:uiPriority w:val="99"/>
    <w:rsid w:val="001C06A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0"/>
      <w:szCs w:val="20"/>
      <w:lang w:eastAsia="ru-RU"/>
    </w:rPr>
  </w:style>
  <w:style w:type="paragraph" w:customStyle="1" w:styleId="xl81">
    <w:name w:val="xl81"/>
    <w:basedOn w:val="a4"/>
    <w:uiPriority w:val="99"/>
    <w:rsid w:val="001C06A2"/>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0"/>
      <w:szCs w:val="20"/>
      <w:lang w:eastAsia="ru-RU"/>
    </w:rPr>
  </w:style>
  <w:style w:type="table" w:customStyle="1" w:styleId="49">
    <w:name w:val="Сетка таблицы4"/>
    <w:uiPriority w:val="99"/>
    <w:rsid w:val="001C06A2"/>
    <w:pPr>
      <w:spacing w:after="0" w:line="240" w:lineRule="auto"/>
    </w:pPr>
    <w:rPr>
      <w:rFonts w:ascii="Calibri" w:eastAsia="Times New Roman"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fffc">
    <w:name w:val="Цветовое выделение"/>
    <w:uiPriority w:val="99"/>
    <w:rsid w:val="001C06A2"/>
    <w:rPr>
      <w:b/>
      <w:color w:val="26282F"/>
    </w:rPr>
  </w:style>
  <w:style w:type="paragraph" w:customStyle="1" w:styleId="copyright-info">
    <w:name w:val="copyright-info"/>
    <w:basedOn w:val="a4"/>
    <w:rsid w:val="001C06A2"/>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TableStyle02">
    <w:name w:val="TableStyle02"/>
    <w:rsid w:val="001C06A2"/>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3">
    <w:name w:val="TableStyle03"/>
    <w:rsid w:val="001C06A2"/>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4">
    <w:name w:val="TableStyle04"/>
    <w:rsid w:val="008958C5"/>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5">
    <w:name w:val="TableStyle05"/>
    <w:rsid w:val="00DF537D"/>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6">
    <w:name w:val="TableStyle06"/>
    <w:rsid w:val="00CB3ADF"/>
    <w:pPr>
      <w:spacing w:after="0" w:line="240" w:lineRule="auto"/>
    </w:pPr>
    <w:rPr>
      <w:rFonts w:ascii="Arial" w:eastAsiaTheme="minorEastAsia" w:hAnsi="Arial" w:cs="Times New Roman"/>
      <w:sz w:val="16"/>
      <w:lang w:eastAsia="ru-RU"/>
    </w:rPr>
    <w:tblPr>
      <w:tblCellMar>
        <w:top w:w="0" w:type="dxa"/>
        <w:left w:w="0" w:type="dxa"/>
        <w:bottom w:w="0" w:type="dxa"/>
        <w:right w:w="0" w:type="dxa"/>
      </w:tblCellMar>
    </w:tblPr>
  </w:style>
  <w:style w:type="table" w:customStyle="1" w:styleId="TableStyle1">
    <w:name w:val="TableStyle1"/>
    <w:rsid w:val="00CB3ADF"/>
    <w:pPr>
      <w:spacing w:after="0" w:line="240" w:lineRule="auto"/>
    </w:pPr>
    <w:rPr>
      <w:rFonts w:ascii="Arial" w:eastAsiaTheme="minorEastAsia" w:hAnsi="Arial" w:cs="Times New Roman"/>
      <w:sz w:val="16"/>
      <w:lang w:eastAsia="ru-RU"/>
    </w:rPr>
    <w:tblPr>
      <w:tblCellMar>
        <w:top w:w="0" w:type="dxa"/>
        <w:left w:w="0" w:type="dxa"/>
        <w:bottom w:w="0" w:type="dxa"/>
        <w:right w:w="0" w:type="dxa"/>
      </w:tblCellMar>
    </w:tblPr>
  </w:style>
  <w:style w:type="table" w:customStyle="1" w:styleId="TableStyle07">
    <w:name w:val="TableStyle07"/>
    <w:rsid w:val="00C04B83"/>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11">
    <w:name w:val="TableStyle11"/>
    <w:rsid w:val="00C04B83"/>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8">
    <w:name w:val="TableStyle08"/>
    <w:rsid w:val="00E27DBA"/>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12">
    <w:name w:val="TableStyle12"/>
    <w:rsid w:val="00E27DBA"/>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09">
    <w:name w:val="TableStyle09"/>
    <w:rsid w:val="0006161A"/>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table" w:customStyle="1" w:styleId="TableStyle13">
    <w:name w:val="TableStyle13"/>
    <w:rsid w:val="0006161A"/>
    <w:pPr>
      <w:spacing w:after="0" w:line="240" w:lineRule="auto"/>
    </w:pPr>
    <w:rPr>
      <w:rFonts w:ascii="Arial" w:eastAsiaTheme="minorEastAsia" w:hAnsi="Arial"/>
      <w:sz w:val="16"/>
      <w:lang w:eastAsia="ru-RU"/>
    </w:rPr>
    <w:tblPr>
      <w:tblCellMar>
        <w:top w:w="0" w:type="dxa"/>
        <w:left w:w="0" w:type="dxa"/>
        <w:bottom w:w="0" w:type="dxa"/>
        <w:right w:w="0" w:type="dxa"/>
      </w:tblCellMar>
    </w:tblPr>
  </w:style>
  <w:style w:type="numbering" w:customStyle="1" w:styleId="2fd">
    <w:name w:val="Нет списка2"/>
    <w:next w:val="a7"/>
    <w:uiPriority w:val="99"/>
    <w:semiHidden/>
    <w:unhideWhenUsed/>
    <w:rsid w:val="00212AC5"/>
  </w:style>
  <w:style w:type="table" w:customStyle="1" w:styleId="TableStyle010">
    <w:name w:val="TableStyle010"/>
    <w:rsid w:val="00212AC5"/>
    <w:pPr>
      <w:spacing w:after="0" w:line="240" w:lineRule="auto"/>
    </w:pPr>
    <w:rPr>
      <w:rFonts w:ascii="Arial" w:eastAsiaTheme="minorEastAsia" w:hAnsi="Arial"/>
      <w:sz w:val="13"/>
      <w:lang w:eastAsia="ru-RU"/>
    </w:rPr>
    <w:tblPr>
      <w:tblCellMar>
        <w:top w:w="0" w:type="dxa"/>
        <w:left w:w="0" w:type="dxa"/>
        <w:bottom w:w="0" w:type="dxa"/>
        <w:right w:w="0" w:type="dxa"/>
      </w:tblCellMar>
    </w:tblPr>
  </w:style>
  <w:style w:type="table" w:customStyle="1" w:styleId="TableStyle011">
    <w:name w:val="TableStyle011"/>
    <w:rsid w:val="00B40459"/>
    <w:pPr>
      <w:spacing w:after="0" w:line="240" w:lineRule="auto"/>
    </w:pPr>
    <w:rPr>
      <w:rFonts w:ascii="Arial" w:eastAsia="Times New Roman" w:hAnsi="Arial"/>
      <w:sz w:val="16"/>
      <w:lang w:eastAsia="ru-RU"/>
    </w:rPr>
    <w:tblPr>
      <w:tblCellMar>
        <w:top w:w="0" w:type="dxa"/>
        <w:left w:w="0" w:type="dxa"/>
        <w:bottom w:w="0" w:type="dxa"/>
        <w:right w:w="0" w:type="dxa"/>
      </w:tblCellMar>
    </w:tblPr>
  </w:style>
  <w:style w:type="table" w:customStyle="1" w:styleId="TableStyle14">
    <w:name w:val="TableStyle14"/>
    <w:rsid w:val="00B40459"/>
    <w:pPr>
      <w:spacing w:after="0" w:line="240" w:lineRule="auto"/>
    </w:pPr>
    <w:rPr>
      <w:rFonts w:ascii="Arial" w:eastAsia="Times New Roman" w:hAnsi="Arial"/>
      <w:sz w:val="16"/>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8942533">
      <w:bodyDiv w:val="1"/>
      <w:marLeft w:val="0"/>
      <w:marRight w:val="0"/>
      <w:marTop w:val="0"/>
      <w:marBottom w:val="0"/>
      <w:divBdr>
        <w:top w:val="none" w:sz="0" w:space="0" w:color="auto"/>
        <w:left w:val="none" w:sz="0" w:space="0" w:color="auto"/>
        <w:bottom w:val="none" w:sz="0" w:space="0" w:color="auto"/>
        <w:right w:val="none" w:sz="0" w:space="0" w:color="auto"/>
      </w:divBdr>
    </w:div>
    <w:div w:id="148551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
<Relationships xmlns="http://schemas.openxmlformats.org/package/2006/relationships">
	<Relationship Id="rId8" Type="http://schemas.openxmlformats.org/officeDocument/2006/relationships/hyperlink" Target="mailto:omts@nrcki.ru" TargetMode="External"/>
	<Relationship Id="rId3" Type="http://schemas.openxmlformats.org/officeDocument/2006/relationships/settings" Target="settings.xml"/>
	<Relationship Id="rId7" Type="http://schemas.openxmlformats.org/officeDocument/2006/relationships/hyperlink" Target="consultantplus://offline/ref=0F71D0360B4F8228F6E4AAC52C8B2A2D91D81357914EB804F2C1D563BA5238D2F1853F41B668E822E1A4A658E8868F2EDB42184A32DC712CN909M"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Target="media/Image1.png" Type="http://schemas.openxmlformats.org/officeDocument/2006/relationships/image" Id="rId13"/>
	<Relationship Target="media/Image2.png" Type="http://schemas.openxmlformats.org/officeDocument/2006/relationships/image" Id="rId14"/><Relationship Target="media/Image3.png" Type="http://schemas.openxmlformats.org/officeDocument/2006/relationships/image" Id="rId15"/>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8589</Words>
  <Characters>48960</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NRCKI</Company>
  <LinksUpToDate>false</LinksUpToDate>
  <CharactersWithSpaces>57435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Любушкина Татьяна Евгеньевна</dc:creator>
  <cp:lastModifiedBy>Лукьянова Ольга Владимировна</cp:lastModifiedBy>
  <cp:revision>11</cp:revision>
  <dcterms:created xsi:type="dcterms:W3CDTF">2025-05-12T10:15:00Z</dcterms:created>
  <dcterms:modified xsi:type="dcterms:W3CDTF">2026-07-29T07:15:00Z</dcterms:modified>
</cp:coreProperties>
</file>