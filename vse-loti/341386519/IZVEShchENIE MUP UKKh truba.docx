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191F1" w14:textId="77777777" w:rsidR="00BD3766" w:rsidRPr="003964F5" w:rsidRDefault="00BD3766" w:rsidP="00BD3766">
      <w:pPr>
        <w:pStyle w:val="Default"/>
        <w:widowControl w:val="0"/>
        <w:ind w:left="4956"/>
        <w:jc w:val="right"/>
        <w:rPr>
          <w:rStyle w:val="A20"/>
          <w:rFonts w:ascii="Times New Roman" w:hAnsi="Times New Roman" w:cs="Times New Roman"/>
          <w:sz w:val="28"/>
          <w:szCs w:val="28"/>
        </w:rPr>
      </w:pPr>
      <w:bookmarkStart w:id="0" w:name="_Hlk93484488"/>
      <w:r w:rsidRPr="003964F5">
        <w:rPr>
          <w:rStyle w:val="A20"/>
          <w:rFonts w:ascii="Times New Roman" w:hAnsi="Times New Roman" w:cs="Times New Roman"/>
          <w:sz w:val="28"/>
          <w:szCs w:val="28"/>
        </w:rPr>
        <w:t>УТВЕРЖДАЮ</w:t>
      </w:r>
    </w:p>
    <w:p w14:paraId="1D68A165" w14:textId="33796947" w:rsidR="00BD3766" w:rsidRPr="003964F5" w:rsidRDefault="00BD3766" w:rsidP="00BD3766">
      <w:pPr>
        <w:pStyle w:val="Default"/>
        <w:widowControl w:val="0"/>
        <w:ind w:left="4248" w:firstLine="708"/>
        <w:jc w:val="right"/>
        <w:rPr>
          <w:rStyle w:val="A20"/>
          <w:rFonts w:ascii="Times New Roman" w:hAnsi="Times New Roman" w:cs="Times New Roman"/>
          <w:sz w:val="28"/>
          <w:szCs w:val="28"/>
        </w:rPr>
      </w:pPr>
      <w:r>
        <w:rPr>
          <w:rStyle w:val="A20"/>
          <w:rFonts w:ascii="Times New Roman" w:hAnsi="Times New Roman" w:cs="Times New Roman"/>
          <w:sz w:val="28"/>
          <w:szCs w:val="28"/>
        </w:rPr>
        <w:t>Г</w:t>
      </w:r>
      <w:r w:rsidRPr="003964F5">
        <w:rPr>
          <w:rStyle w:val="A20"/>
          <w:rFonts w:ascii="Times New Roman" w:hAnsi="Times New Roman" w:cs="Times New Roman"/>
          <w:sz w:val="28"/>
          <w:szCs w:val="28"/>
        </w:rPr>
        <w:t>енеральн</w:t>
      </w:r>
      <w:r w:rsidR="00490F56">
        <w:rPr>
          <w:rStyle w:val="A20"/>
          <w:rFonts w:ascii="Times New Roman" w:hAnsi="Times New Roman" w:cs="Times New Roman"/>
          <w:sz w:val="28"/>
          <w:szCs w:val="28"/>
        </w:rPr>
        <w:t>ый</w:t>
      </w:r>
      <w:r w:rsidRPr="003964F5">
        <w:rPr>
          <w:rStyle w:val="A20"/>
          <w:rFonts w:ascii="Times New Roman" w:hAnsi="Times New Roman" w:cs="Times New Roman"/>
          <w:sz w:val="28"/>
          <w:szCs w:val="28"/>
        </w:rPr>
        <w:t xml:space="preserve"> директор</w:t>
      </w:r>
    </w:p>
    <w:p w14:paraId="5204672C" w14:textId="77777777" w:rsidR="00BD3766" w:rsidRPr="003964F5" w:rsidRDefault="00BD3766" w:rsidP="00BD3766">
      <w:pPr>
        <w:pStyle w:val="Default"/>
        <w:widowControl w:val="0"/>
        <w:ind w:left="4956"/>
        <w:jc w:val="right"/>
        <w:rPr>
          <w:rFonts w:ascii="Times New Roman" w:hAnsi="Times New Roman" w:cs="Times New Roman"/>
        </w:rPr>
      </w:pPr>
      <w:r>
        <w:rPr>
          <w:rStyle w:val="A20"/>
          <w:rFonts w:ascii="Times New Roman" w:hAnsi="Times New Roman" w:cs="Times New Roman"/>
          <w:sz w:val="28"/>
          <w:szCs w:val="28"/>
        </w:rPr>
        <w:t>МУП</w:t>
      </w:r>
      <w:r w:rsidRPr="003964F5">
        <w:rPr>
          <w:rStyle w:val="A20"/>
          <w:rFonts w:ascii="Times New Roman" w:hAnsi="Times New Roman" w:cs="Times New Roman"/>
          <w:sz w:val="28"/>
          <w:szCs w:val="28"/>
        </w:rPr>
        <w:t xml:space="preserve"> «УКХ» </w:t>
      </w:r>
    </w:p>
    <w:p w14:paraId="0DF6E7C4" w14:textId="77777777" w:rsidR="00BD3766" w:rsidRPr="003964F5" w:rsidRDefault="00BD3766" w:rsidP="00BD3766">
      <w:pPr>
        <w:pStyle w:val="Default"/>
        <w:widowControl w:val="0"/>
        <w:ind w:left="4956"/>
        <w:jc w:val="right"/>
        <w:rPr>
          <w:rFonts w:ascii="Times New Roman" w:hAnsi="Times New Roman" w:cs="Times New Roman"/>
        </w:rPr>
      </w:pPr>
    </w:p>
    <w:p w14:paraId="54260971" w14:textId="0744CB53" w:rsidR="00BD3766" w:rsidRPr="003964F5" w:rsidRDefault="00BD3766" w:rsidP="00BD3766">
      <w:pPr>
        <w:pStyle w:val="Default"/>
        <w:widowControl w:val="0"/>
        <w:ind w:left="4956"/>
        <w:jc w:val="right"/>
        <w:rPr>
          <w:rStyle w:val="A20"/>
          <w:rFonts w:ascii="Times New Roman" w:hAnsi="Times New Roman" w:cs="Times New Roman"/>
          <w:sz w:val="28"/>
          <w:szCs w:val="28"/>
          <w:u w:val="single"/>
        </w:rPr>
      </w:pPr>
      <w:r w:rsidRPr="003964F5">
        <w:rPr>
          <w:rStyle w:val="A20"/>
          <w:rFonts w:ascii="Times New Roman" w:hAnsi="Times New Roman" w:cs="Times New Roman"/>
          <w:sz w:val="28"/>
          <w:szCs w:val="28"/>
        </w:rPr>
        <w:t xml:space="preserve">____________ </w:t>
      </w:r>
      <w:r w:rsidR="00490F56">
        <w:rPr>
          <w:rStyle w:val="A20"/>
          <w:rFonts w:ascii="Times New Roman" w:hAnsi="Times New Roman" w:cs="Times New Roman"/>
          <w:sz w:val="28"/>
          <w:szCs w:val="28"/>
        </w:rPr>
        <w:t>М.Ю. Мамонов</w:t>
      </w:r>
    </w:p>
    <w:p w14:paraId="52451994" w14:textId="2C89DE2F" w:rsidR="00BD3766" w:rsidRPr="003964F5" w:rsidRDefault="00BD3766" w:rsidP="00BD3766">
      <w:pPr>
        <w:pStyle w:val="Default"/>
        <w:widowControl w:val="0"/>
        <w:ind w:left="4956"/>
        <w:jc w:val="right"/>
        <w:rPr>
          <w:rFonts w:ascii="Times New Roman" w:hAnsi="Times New Roman" w:cs="Times New Roman"/>
          <w:vertAlign w:val="superscript"/>
        </w:rPr>
      </w:pPr>
      <w:r w:rsidRPr="003964F5">
        <w:rPr>
          <w:rStyle w:val="A20"/>
          <w:rFonts w:ascii="Times New Roman" w:hAnsi="Times New Roman" w:cs="Times New Roman"/>
          <w:sz w:val="28"/>
          <w:szCs w:val="28"/>
          <w:u w:val="single"/>
        </w:rPr>
        <w:t xml:space="preserve"> «</w:t>
      </w:r>
      <w:r w:rsidR="00797DB3">
        <w:rPr>
          <w:rStyle w:val="A20"/>
          <w:rFonts w:ascii="Times New Roman" w:hAnsi="Times New Roman" w:cs="Times New Roman"/>
          <w:sz w:val="28"/>
          <w:szCs w:val="28"/>
          <w:u w:val="single"/>
        </w:rPr>
        <w:t>23</w:t>
      </w:r>
      <w:r w:rsidRPr="003964F5">
        <w:rPr>
          <w:rStyle w:val="A20"/>
          <w:rFonts w:ascii="Times New Roman" w:hAnsi="Times New Roman" w:cs="Times New Roman"/>
          <w:sz w:val="28"/>
          <w:szCs w:val="28"/>
          <w:u w:val="single"/>
        </w:rPr>
        <w:t xml:space="preserve">» </w:t>
      </w:r>
      <w:r>
        <w:rPr>
          <w:rStyle w:val="A20"/>
          <w:rFonts w:ascii="Times New Roman" w:hAnsi="Times New Roman" w:cs="Times New Roman"/>
          <w:sz w:val="28"/>
          <w:szCs w:val="28"/>
          <w:u w:val="single"/>
        </w:rPr>
        <w:t>___</w:t>
      </w:r>
      <w:r w:rsidR="00797DB3">
        <w:rPr>
          <w:rStyle w:val="A20"/>
          <w:rFonts w:ascii="Times New Roman" w:hAnsi="Times New Roman" w:cs="Times New Roman"/>
          <w:sz w:val="28"/>
          <w:szCs w:val="28"/>
          <w:u w:val="single"/>
        </w:rPr>
        <w:t>сентября</w:t>
      </w:r>
      <w:r>
        <w:rPr>
          <w:rStyle w:val="A20"/>
          <w:rFonts w:ascii="Times New Roman" w:hAnsi="Times New Roman" w:cs="Times New Roman"/>
          <w:sz w:val="28"/>
          <w:szCs w:val="28"/>
          <w:u w:val="single"/>
        </w:rPr>
        <w:t xml:space="preserve">   202</w:t>
      </w:r>
      <w:r w:rsidR="006E2F59">
        <w:rPr>
          <w:rStyle w:val="A20"/>
          <w:rFonts w:ascii="Times New Roman" w:hAnsi="Times New Roman" w:cs="Times New Roman"/>
          <w:sz w:val="28"/>
          <w:szCs w:val="28"/>
          <w:u w:val="single"/>
        </w:rPr>
        <w:t>6</w:t>
      </w:r>
      <w:r w:rsidRPr="003964F5">
        <w:rPr>
          <w:rStyle w:val="A20"/>
          <w:rFonts w:ascii="Times New Roman" w:hAnsi="Times New Roman" w:cs="Times New Roman"/>
          <w:sz w:val="28"/>
          <w:szCs w:val="28"/>
          <w:u w:val="single"/>
        </w:rPr>
        <w:t>г.</w:t>
      </w:r>
    </w:p>
    <w:p w14:paraId="3FF32153" w14:textId="77777777" w:rsidR="00BD3766" w:rsidRDefault="00BD3766" w:rsidP="00BD3766">
      <w:pPr>
        <w:pStyle w:val="Pa01"/>
        <w:widowControl w:val="0"/>
      </w:pPr>
    </w:p>
    <w:p w14:paraId="6D524FD5" w14:textId="77777777" w:rsidR="00BD3766" w:rsidRDefault="00BD3766" w:rsidP="00BD3766">
      <w:pPr>
        <w:pStyle w:val="Pa01"/>
        <w:widowControl w:val="0"/>
        <w:jc w:val="center"/>
      </w:pPr>
    </w:p>
    <w:p w14:paraId="09CD80B0" w14:textId="77777777" w:rsidR="00BD3766" w:rsidRDefault="00BD3766" w:rsidP="00BD3766">
      <w:pPr>
        <w:pStyle w:val="Default"/>
      </w:pPr>
    </w:p>
    <w:p w14:paraId="0C5F1E13" w14:textId="77777777" w:rsidR="00BD3766" w:rsidRDefault="00BD3766" w:rsidP="00BD3766">
      <w:pPr>
        <w:pStyle w:val="Default"/>
      </w:pPr>
    </w:p>
    <w:p w14:paraId="1126FBDC" w14:textId="77777777" w:rsidR="00BD3766" w:rsidRPr="0085156E" w:rsidRDefault="00BD3766" w:rsidP="00BD3766">
      <w:pPr>
        <w:pStyle w:val="Default"/>
      </w:pPr>
    </w:p>
    <w:p w14:paraId="1FE53C2D" w14:textId="77777777" w:rsidR="00A42EC4" w:rsidRPr="00DB3B11" w:rsidRDefault="00A42EC4" w:rsidP="005674CF">
      <w:pPr>
        <w:spacing w:before="0"/>
        <w:jc w:val="center"/>
        <w:outlineLvl w:val="4"/>
        <w:rPr>
          <w:b/>
          <w:sz w:val="32"/>
          <w:szCs w:val="32"/>
        </w:rPr>
      </w:pPr>
      <w:r w:rsidRPr="00B81F83">
        <w:rPr>
          <w:b/>
          <w:sz w:val="32"/>
          <w:szCs w:val="32"/>
        </w:rPr>
        <w:t>Извещение</w:t>
      </w:r>
      <w:r w:rsidRPr="00935C3C">
        <w:rPr>
          <w:b/>
          <w:sz w:val="32"/>
          <w:szCs w:val="32"/>
        </w:rPr>
        <w:t xml:space="preserve"> </w:t>
      </w:r>
    </w:p>
    <w:p w14:paraId="63C2C35F" w14:textId="77777777" w:rsidR="00A97A48" w:rsidRDefault="00A42EC4" w:rsidP="005674CF">
      <w:pPr>
        <w:spacing w:before="0"/>
        <w:jc w:val="center"/>
        <w:outlineLvl w:val="4"/>
      </w:pPr>
      <w:r w:rsidRPr="00B81F83">
        <w:rPr>
          <w:b/>
          <w:sz w:val="32"/>
          <w:szCs w:val="32"/>
        </w:rPr>
        <w:t xml:space="preserve"> о проведении запроса котировок в электронной форме</w:t>
      </w:r>
      <w:r>
        <w:rPr>
          <w:b/>
          <w:sz w:val="32"/>
          <w:szCs w:val="32"/>
        </w:rPr>
        <w:t>,</w:t>
      </w:r>
      <w:r w:rsidRPr="00DC0791">
        <w:t xml:space="preserve"> </w:t>
      </w:r>
    </w:p>
    <w:p w14:paraId="38425760" w14:textId="3AC2F1CB" w:rsidR="00A42EC4" w:rsidRDefault="00A42EC4" w:rsidP="005674CF">
      <w:pPr>
        <w:spacing w:before="0"/>
        <w:jc w:val="center"/>
        <w:outlineLvl w:val="4"/>
        <w:rPr>
          <w:b/>
          <w:sz w:val="32"/>
          <w:szCs w:val="32"/>
        </w:rPr>
      </w:pPr>
      <w:r w:rsidRPr="00DC0791">
        <w:rPr>
          <w:b/>
          <w:sz w:val="32"/>
          <w:szCs w:val="32"/>
          <w:highlight w:val="yellow"/>
        </w:rPr>
        <w:t>участниками которого могут быть только субъекты малого и среднего предпринимательства</w:t>
      </w:r>
    </w:p>
    <w:p w14:paraId="11EA2F53" w14:textId="17273FF3" w:rsidR="00CA6292" w:rsidRDefault="003C5D43" w:rsidP="005674CF">
      <w:pPr>
        <w:spacing w:before="0"/>
        <w:jc w:val="center"/>
        <w:rPr>
          <w:b/>
          <w:sz w:val="28"/>
          <w:szCs w:val="28"/>
        </w:rPr>
      </w:pPr>
      <w:r w:rsidRPr="003C5D43">
        <w:rPr>
          <w:b/>
          <w:sz w:val="28"/>
          <w:szCs w:val="28"/>
        </w:rPr>
        <w:t xml:space="preserve">на поставку </w:t>
      </w:r>
      <w:r w:rsidR="00797DB3" w:rsidRPr="00797DB3">
        <w:rPr>
          <w:b/>
          <w:sz w:val="28"/>
          <w:szCs w:val="28"/>
        </w:rPr>
        <w:t>трубы стальной</w:t>
      </w:r>
    </w:p>
    <w:p w14:paraId="1232E7C4" w14:textId="60263607" w:rsidR="00CA6292" w:rsidRPr="00CA6292" w:rsidRDefault="003C5D43" w:rsidP="00CA6292">
      <w:pPr>
        <w:rPr>
          <w:rFonts w:cs="Courier New"/>
          <w:b/>
          <w:color w:val="000000"/>
          <w:sz w:val="20"/>
          <w:szCs w:val="20"/>
          <w:lang w:eastAsia="ar-SA"/>
        </w:rPr>
      </w:pPr>
      <w:r w:rsidRPr="003C5D43">
        <w:rPr>
          <w:b/>
          <w:sz w:val="28"/>
          <w:szCs w:val="28"/>
        </w:rPr>
        <w:t xml:space="preserve"> </w:t>
      </w:r>
      <w:r w:rsidR="00CA6292">
        <w:rPr>
          <w:b/>
          <w:sz w:val="28"/>
          <w:szCs w:val="28"/>
        </w:rPr>
        <w:t>(</w:t>
      </w:r>
      <w:r w:rsidR="00CA6292" w:rsidRPr="00CA6292">
        <w:rPr>
          <w:rFonts w:cs="Courier New"/>
          <w:b/>
          <w:color w:val="000000"/>
          <w:sz w:val="20"/>
          <w:szCs w:val="20"/>
          <w:lang w:eastAsia="ar-SA"/>
        </w:rPr>
        <w:t xml:space="preserve">Установлено </w:t>
      </w:r>
      <w:r w:rsidR="00CA6292" w:rsidRPr="00CA6292">
        <w:rPr>
          <w:rFonts w:cs="Courier New"/>
          <w:b/>
          <w:color w:val="000000"/>
          <w:sz w:val="20"/>
          <w:szCs w:val="20"/>
          <w:highlight w:val="yellow"/>
          <w:lang w:eastAsia="ar-SA"/>
        </w:rPr>
        <w:t>преимущество з</w:t>
      </w:r>
      <w:r w:rsidR="00CA6292" w:rsidRPr="00CA6292">
        <w:rPr>
          <w:rFonts w:cs="Courier New"/>
          <w:b/>
          <w:color w:val="000000"/>
          <w:sz w:val="20"/>
          <w:szCs w:val="20"/>
          <w:lang w:eastAsia="ar-SA"/>
        </w:rPr>
        <w:t>акупок товаров в соответствии с Постановлением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23843500" w14:textId="45F1FFDA" w:rsidR="005D3CFA" w:rsidRDefault="005D3CFA" w:rsidP="00A97A48">
      <w:pPr>
        <w:pStyle w:val="ConsPlusNonformat"/>
        <w:jc w:val="center"/>
        <w:rPr>
          <w:rFonts w:ascii="Times New Roman" w:hAnsi="Times New Roman"/>
          <w:b/>
          <w:color w:val="000000"/>
        </w:rPr>
      </w:pPr>
    </w:p>
    <w:p w14:paraId="00810112" w14:textId="77777777" w:rsidR="005D3CFA" w:rsidRDefault="005D3CFA" w:rsidP="00A42EC4">
      <w:pPr>
        <w:pStyle w:val="Pa5"/>
        <w:widowControl w:val="0"/>
        <w:spacing w:line="240" w:lineRule="auto"/>
        <w:jc w:val="both"/>
        <w:rPr>
          <w:rFonts w:ascii="Times New Roman" w:hAnsi="Times New Roman"/>
          <w:b/>
          <w:color w:val="000000"/>
        </w:rPr>
      </w:pPr>
    </w:p>
    <w:p w14:paraId="75678DC9" w14:textId="682C247F" w:rsidR="00A42EC4" w:rsidRPr="00371636" w:rsidRDefault="00A42EC4" w:rsidP="00A42EC4">
      <w:pPr>
        <w:pStyle w:val="Pa5"/>
        <w:widowControl w:val="0"/>
        <w:spacing w:line="240" w:lineRule="auto"/>
        <w:jc w:val="both"/>
        <w:rPr>
          <w:rFonts w:ascii="Times New Roman" w:hAnsi="Times New Roman"/>
          <w:b/>
          <w:color w:val="000000"/>
        </w:rPr>
      </w:pPr>
      <w:r w:rsidRPr="00371636">
        <w:rPr>
          <w:rFonts w:ascii="Times New Roman" w:hAnsi="Times New Roman"/>
          <w:b/>
          <w:color w:val="000000"/>
        </w:rPr>
        <w:t>Согласовано:</w:t>
      </w:r>
    </w:p>
    <w:p w14:paraId="20B74471" w14:textId="77777777" w:rsidR="00A42EC4" w:rsidRDefault="00A42EC4" w:rsidP="00A42EC4">
      <w:pPr>
        <w:pStyle w:val="Default"/>
      </w:pPr>
    </w:p>
    <w:tbl>
      <w:tblPr>
        <w:tblW w:w="10437" w:type="dxa"/>
        <w:tblLook w:val="04A0" w:firstRow="1" w:lastRow="0" w:firstColumn="1" w:lastColumn="0" w:noHBand="0" w:noVBand="1"/>
      </w:tblPr>
      <w:tblGrid>
        <w:gridCol w:w="4950"/>
        <w:gridCol w:w="231"/>
        <w:gridCol w:w="194"/>
        <w:gridCol w:w="68"/>
        <w:gridCol w:w="4425"/>
        <w:gridCol w:w="461"/>
        <w:gridCol w:w="108"/>
      </w:tblGrid>
      <w:tr w:rsidR="00A97A48" w14:paraId="1DF8E350" w14:textId="77777777" w:rsidTr="00A97A48">
        <w:trPr>
          <w:gridAfter w:val="1"/>
          <w:wAfter w:w="108" w:type="dxa"/>
          <w:trHeight w:val="42"/>
        </w:trPr>
        <w:tc>
          <w:tcPr>
            <w:tcW w:w="5181" w:type="dxa"/>
            <w:gridSpan w:val="2"/>
            <w:tcBorders>
              <w:top w:val="nil"/>
              <w:left w:val="nil"/>
              <w:bottom w:val="single" w:sz="4" w:space="0" w:color="auto"/>
              <w:right w:val="nil"/>
            </w:tcBorders>
            <w:vAlign w:val="bottom"/>
            <w:hideMark/>
          </w:tcPr>
          <w:p w14:paraId="14BC21C8" w14:textId="77777777" w:rsidR="00A97A48" w:rsidRDefault="00A97A48">
            <w:pPr>
              <w:spacing w:after="120" w:line="276" w:lineRule="auto"/>
              <w:rPr>
                <w:rFonts w:eastAsia="Calibri"/>
                <w:sz w:val="20"/>
                <w:szCs w:val="20"/>
              </w:rPr>
            </w:pPr>
            <w:r>
              <w:rPr>
                <w:sz w:val="22"/>
                <w:szCs w:val="22"/>
              </w:rPr>
              <w:t>Главный инженер</w:t>
            </w:r>
          </w:p>
        </w:tc>
        <w:tc>
          <w:tcPr>
            <w:tcW w:w="5148" w:type="dxa"/>
            <w:gridSpan w:val="4"/>
            <w:tcBorders>
              <w:top w:val="nil"/>
              <w:left w:val="nil"/>
              <w:bottom w:val="single" w:sz="4" w:space="0" w:color="auto"/>
              <w:right w:val="nil"/>
            </w:tcBorders>
            <w:hideMark/>
          </w:tcPr>
          <w:p w14:paraId="1068C276" w14:textId="77777777" w:rsidR="00A97A48" w:rsidRDefault="00A97A48">
            <w:pPr>
              <w:spacing w:after="120" w:line="276" w:lineRule="auto"/>
              <w:jc w:val="right"/>
              <w:rPr>
                <w:rFonts w:eastAsia="Calibri"/>
                <w:sz w:val="20"/>
                <w:szCs w:val="20"/>
              </w:rPr>
            </w:pPr>
            <w:r>
              <w:rPr>
                <w:b/>
                <w:sz w:val="22"/>
                <w:szCs w:val="22"/>
              </w:rPr>
              <w:t>Великанов Андрей Александрович</w:t>
            </w:r>
          </w:p>
        </w:tc>
      </w:tr>
      <w:tr w:rsidR="00A97A48" w14:paraId="476F6C53" w14:textId="77777777" w:rsidTr="00A97A48">
        <w:trPr>
          <w:gridAfter w:val="1"/>
          <w:wAfter w:w="108" w:type="dxa"/>
          <w:trHeight w:val="112"/>
        </w:trPr>
        <w:tc>
          <w:tcPr>
            <w:tcW w:w="5181" w:type="dxa"/>
            <w:gridSpan w:val="2"/>
            <w:tcBorders>
              <w:top w:val="single" w:sz="4" w:space="0" w:color="auto"/>
              <w:left w:val="nil"/>
              <w:bottom w:val="nil"/>
              <w:right w:val="nil"/>
            </w:tcBorders>
            <w:hideMark/>
          </w:tcPr>
          <w:p w14:paraId="7035419C" w14:textId="77777777" w:rsidR="00A97A48" w:rsidRDefault="00A97A48">
            <w:pPr>
              <w:spacing w:after="120" w:line="276" w:lineRule="auto"/>
              <w:rPr>
                <w:rFonts w:eastAsia="Calibri"/>
                <w:sz w:val="14"/>
                <w:szCs w:val="14"/>
              </w:rPr>
            </w:pPr>
            <w:r>
              <w:rPr>
                <w:rFonts w:eastAsia="Calibri"/>
                <w:sz w:val="14"/>
                <w:szCs w:val="14"/>
              </w:rPr>
              <w:t>должность, подпись, инициалы, фамилия согласующего лица</w:t>
            </w:r>
          </w:p>
        </w:tc>
        <w:tc>
          <w:tcPr>
            <w:tcW w:w="5148" w:type="dxa"/>
            <w:gridSpan w:val="4"/>
            <w:tcBorders>
              <w:top w:val="single" w:sz="4" w:space="0" w:color="auto"/>
              <w:left w:val="nil"/>
              <w:bottom w:val="nil"/>
              <w:right w:val="nil"/>
            </w:tcBorders>
          </w:tcPr>
          <w:p w14:paraId="4622FDCD" w14:textId="77777777" w:rsidR="00A97A48" w:rsidRDefault="00A97A48">
            <w:pPr>
              <w:spacing w:after="120" w:line="276" w:lineRule="auto"/>
              <w:rPr>
                <w:b/>
                <w:sz w:val="22"/>
                <w:szCs w:val="22"/>
              </w:rPr>
            </w:pPr>
          </w:p>
        </w:tc>
      </w:tr>
      <w:tr w:rsidR="00A97A48" w14:paraId="23027B9D" w14:textId="77777777" w:rsidTr="00A97A48">
        <w:trPr>
          <w:gridAfter w:val="2"/>
          <w:wAfter w:w="454" w:type="dxa"/>
          <w:trHeight w:val="42"/>
        </w:trPr>
        <w:tc>
          <w:tcPr>
            <w:tcW w:w="4950" w:type="dxa"/>
            <w:tcBorders>
              <w:top w:val="nil"/>
              <w:left w:val="nil"/>
              <w:bottom w:val="single" w:sz="4" w:space="0" w:color="auto"/>
              <w:right w:val="nil"/>
            </w:tcBorders>
            <w:vAlign w:val="bottom"/>
            <w:hideMark/>
          </w:tcPr>
          <w:p w14:paraId="189B979A" w14:textId="77777777" w:rsidR="00A97A48" w:rsidRDefault="00A97A48">
            <w:pPr>
              <w:spacing w:after="120" w:line="276" w:lineRule="auto"/>
              <w:rPr>
                <w:rFonts w:eastAsia="Calibri"/>
                <w:sz w:val="20"/>
                <w:szCs w:val="20"/>
              </w:rPr>
            </w:pPr>
            <w:r>
              <w:rPr>
                <w:sz w:val="22"/>
                <w:szCs w:val="22"/>
              </w:rPr>
              <w:t>Главный бухгалтер</w:t>
            </w:r>
          </w:p>
        </w:tc>
        <w:tc>
          <w:tcPr>
            <w:tcW w:w="4918" w:type="dxa"/>
            <w:gridSpan w:val="4"/>
            <w:tcBorders>
              <w:top w:val="nil"/>
              <w:left w:val="nil"/>
              <w:bottom w:val="single" w:sz="4" w:space="0" w:color="auto"/>
              <w:right w:val="nil"/>
            </w:tcBorders>
            <w:hideMark/>
          </w:tcPr>
          <w:p w14:paraId="2413B48E" w14:textId="77777777" w:rsidR="00A97A48" w:rsidRDefault="00A97A48">
            <w:pPr>
              <w:spacing w:after="120" w:line="276" w:lineRule="auto"/>
              <w:jc w:val="right"/>
              <w:rPr>
                <w:rFonts w:eastAsia="Calibri"/>
                <w:sz w:val="20"/>
                <w:szCs w:val="20"/>
              </w:rPr>
            </w:pPr>
            <w:r>
              <w:rPr>
                <w:b/>
                <w:sz w:val="22"/>
                <w:szCs w:val="22"/>
              </w:rPr>
              <w:t xml:space="preserve">                      Баева Виктория Александровна</w:t>
            </w:r>
          </w:p>
        </w:tc>
      </w:tr>
      <w:tr w:rsidR="00A97A48" w14:paraId="6240F42A" w14:textId="77777777" w:rsidTr="00A97A48">
        <w:trPr>
          <w:gridAfter w:val="2"/>
          <w:wAfter w:w="454" w:type="dxa"/>
          <w:trHeight w:val="112"/>
        </w:trPr>
        <w:tc>
          <w:tcPr>
            <w:tcW w:w="4950" w:type="dxa"/>
            <w:tcBorders>
              <w:top w:val="single" w:sz="4" w:space="0" w:color="auto"/>
              <w:left w:val="nil"/>
              <w:bottom w:val="nil"/>
              <w:right w:val="nil"/>
            </w:tcBorders>
            <w:hideMark/>
          </w:tcPr>
          <w:p w14:paraId="314CE936" w14:textId="77777777" w:rsidR="00A97A48" w:rsidRDefault="00A97A48">
            <w:pPr>
              <w:spacing w:after="120" w:line="276" w:lineRule="auto"/>
              <w:rPr>
                <w:rFonts w:eastAsia="Calibri"/>
                <w:sz w:val="14"/>
                <w:szCs w:val="14"/>
              </w:rPr>
            </w:pPr>
            <w:r>
              <w:rPr>
                <w:rFonts w:eastAsia="Calibri"/>
                <w:sz w:val="14"/>
                <w:szCs w:val="14"/>
              </w:rPr>
              <w:t>должность, подпись, инициалы, фамилия согласующего лица</w:t>
            </w:r>
          </w:p>
        </w:tc>
        <w:tc>
          <w:tcPr>
            <w:tcW w:w="4918" w:type="dxa"/>
            <w:gridSpan w:val="4"/>
            <w:tcBorders>
              <w:top w:val="single" w:sz="4" w:space="0" w:color="auto"/>
              <w:left w:val="nil"/>
              <w:bottom w:val="nil"/>
              <w:right w:val="nil"/>
            </w:tcBorders>
          </w:tcPr>
          <w:p w14:paraId="6E9B98C7" w14:textId="77777777" w:rsidR="00A97A48" w:rsidRDefault="00A97A48">
            <w:pPr>
              <w:spacing w:after="120" w:line="276" w:lineRule="auto"/>
              <w:rPr>
                <w:b/>
                <w:sz w:val="22"/>
                <w:szCs w:val="22"/>
              </w:rPr>
            </w:pPr>
          </w:p>
        </w:tc>
      </w:tr>
      <w:tr w:rsidR="00A97A48" w14:paraId="43C3B58C" w14:textId="77777777" w:rsidTr="00A97A48">
        <w:trPr>
          <w:gridAfter w:val="1"/>
          <w:wAfter w:w="108" w:type="dxa"/>
          <w:trHeight w:val="64"/>
        </w:trPr>
        <w:tc>
          <w:tcPr>
            <w:tcW w:w="5443" w:type="dxa"/>
            <w:gridSpan w:val="4"/>
            <w:tcBorders>
              <w:top w:val="nil"/>
              <w:left w:val="nil"/>
              <w:bottom w:val="single" w:sz="4" w:space="0" w:color="auto"/>
              <w:right w:val="nil"/>
            </w:tcBorders>
            <w:vAlign w:val="bottom"/>
            <w:hideMark/>
          </w:tcPr>
          <w:p w14:paraId="70E3E26C" w14:textId="77777777" w:rsidR="00A97A48" w:rsidRDefault="00A97A48">
            <w:pPr>
              <w:spacing w:after="120" w:line="276" w:lineRule="auto"/>
              <w:rPr>
                <w:rFonts w:eastAsia="Calibri"/>
                <w:lang w:eastAsia="zh-CN"/>
              </w:rPr>
            </w:pPr>
            <w:r>
              <w:rPr>
                <w:rFonts w:eastAsia="Calibri"/>
                <w:sz w:val="22"/>
                <w:szCs w:val="22"/>
                <w:lang w:eastAsia="zh-CN"/>
              </w:rPr>
              <w:t>Начальник ОМТС</w:t>
            </w:r>
          </w:p>
        </w:tc>
        <w:tc>
          <w:tcPr>
            <w:tcW w:w="4771" w:type="dxa"/>
            <w:gridSpan w:val="2"/>
            <w:tcBorders>
              <w:top w:val="nil"/>
              <w:left w:val="nil"/>
              <w:bottom w:val="single" w:sz="4" w:space="0" w:color="auto"/>
              <w:right w:val="nil"/>
            </w:tcBorders>
            <w:hideMark/>
          </w:tcPr>
          <w:p w14:paraId="71722A0A" w14:textId="77777777" w:rsidR="00A97A48" w:rsidRDefault="00A97A48">
            <w:pPr>
              <w:spacing w:after="120" w:line="276" w:lineRule="auto"/>
              <w:jc w:val="right"/>
              <w:rPr>
                <w:rFonts w:eastAsia="Calibri"/>
                <w:b/>
                <w:lang w:eastAsia="zh-CN"/>
              </w:rPr>
            </w:pPr>
            <w:r>
              <w:rPr>
                <w:b/>
                <w:sz w:val="22"/>
                <w:szCs w:val="22"/>
                <w:lang w:eastAsia="zh-CN"/>
              </w:rPr>
              <w:t>Султанова Светлана Шавхатовна</w:t>
            </w:r>
          </w:p>
        </w:tc>
      </w:tr>
      <w:tr w:rsidR="00A97A48" w14:paraId="3833C5B3" w14:textId="77777777" w:rsidTr="00A97A48">
        <w:trPr>
          <w:gridAfter w:val="1"/>
          <w:wAfter w:w="108" w:type="dxa"/>
          <w:trHeight w:val="370"/>
        </w:trPr>
        <w:tc>
          <w:tcPr>
            <w:tcW w:w="10214" w:type="dxa"/>
            <w:gridSpan w:val="6"/>
            <w:tcBorders>
              <w:top w:val="single" w:sz="4" w:space="0" w:color="auto"/>
              <w:left w:val="nil"/>
              <w:bottom w:val="nil"/>
              <w:right w:val="nil"/>
            </w:tcBorders>
            <w:hideMark/>
          </w:tcPr>
          <w:p w14:paraId="461895B3" w14:textId="77777777" w:rsidR="00A97A48" w:rsidRDefault="00A97A48">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tr w:rsidR="00A97A48" w14:paraId="16818AD6" w14:textId="77777777" w:rsidTr="00A97A48">
        <w:trPr>
          <w:gridAfter w:val="1"/>
          <w:wAfter w:w="108" w:type="dxa"/>
          <w:trHeight w:val="64"/>
        </w:trPr>
        <w:tc>
          <w:tcPr>
            <w:tcW w:w="5375" w:type="dxa"/>
            <w:gridSpan w:val="3"/>
            <w:tcBorders>
              <w:top w:val="nil"/>
              <w:left w:val="nil"/>
              <w:bottom w:val="single" w:sz="4" w:space="0" w:color="000000"/>
              <w:right w:val="nil"/>
            </w:tcBorders>
            <w:vAlign w:val="bottom"/>
            <w:hideMark/>
          </w:tcPr>
          <w:p w14:paraId="35343D6B" w14:textId="7F343FF9" w:rsidR="00A97A48" w:rsidRDefault="006E2F59">
            <w:pPr>
              <w:spacing w:after="120" w:line="276" w:lineRule="auto"/>
              <w:rPr>
                <w:sz w:val="22"/>
                <w:szCs w:val="22"/>
                <w:lang w:eastAsia="zh-CN"/>
              </w:rPr>
            </w:pPr>
            <w:r w:rsidRPr="006E2F59">
              <w:rPr>
                <w:sz w:val="22"/>
                <w:szCs w:val="22"/>
                <w:lang w:eastAsia="zh-CN"/>
              </w:rPr>
              <w:t>Ведущий юрисконсульт правового управления</w:t>
            </w:r>
          </w:p>
        </w:tc>
        <w:tc>
          <w:tcPr>
            <w:tcW w:w="4954" w:type="dxa"/>
            <w:gridSpan w:val="3"/>
            <w:tcBorders>
              <w:top w:val="nil"/>
              <w:left w:val="nil"/>
              <w:bottom w:val="single" w:sz="4" w:space="0" w:color="000000"/>
              <w:right w:val="nil"/>
            </w:tcBorders>
            <w:hideMark/>
          </w:tcPr>
          <w:p w14:paraId="30250019" w14:textId="57262166" w:rsidR="00A97A48" w:rsidRDefault="00A97A48">
            <w:pPr>
              <w:spacing w:after="120" w:line="276" w:lineRule="auto"/>
              <w:ind w:firstLine="567"/>
              <w:rPr>
                <w:sz w:val="24"/>
                <w:szCs w:val="24"/>
                <w:lang w:eastAsia="zh-CN"/>
              </w:rPr>
            </w:pPr>
            <w:r>
              <w:rPr>
                <w:b/>
                <w:sz w:val="22"/>
                <w:szCs w:val="22"/>
                <w:lang w:eastAsia="zh-CN"/>
              </w:rPr>
              <w:t xml:space="preserve">              </w:t>
            </w:r>
            <w:proofErr w:type="spellStart"/>
            <w:r w:rsidR="006E2F59" w:rsidRPr="006E2F59">
              <w:rPr>
                <w:b/>
                <w:sz w:val="22"/>
                <w:szCs w:val="22"/>
                <w:lang w:eastAsia="zh-CN"/>
              </w:rPr>
              <w:t>Радукан</w:t>
            </w:r>
            <w:proofErr w:type="spellEnd"/>
            <w:r w:rsidR="006E2F59" w:rsidRPr="006E2F59">
              <w:rPr>
                <w:b/>
                <w:sz w:val="22"/>
                <w:szCs w:val="22"/>
                <w:lang w:eastAsia="zh-CN"/>
              </w:rPr>
              <w:t xml:space="preserve"> Валерия Александровна   </w:t>
            </w:r>
          </w:p>
        </w:tc>
      </w:tr>
      <w:tr w:rsidR="00A97A48" w14:paraId="67DA16B9" w14:textId="77777777" w:rsidTr="00A97A48">
        <w:trPr>
          <w:gridAfter w:val="1"/>
          <w:wAfter w:w="108" w:type="dxa"/>
          <w:trHeight w:val="323"/>
        </w:trPr>
        <w:tc>
          <w:tcPr>
            <w:tcW w:w="10329" w:type="dxa"/>
            <w:gridSpan w:val="6"/>
            <w:tcBorders>
              <w:top w:val="single" w:sz="4" w:space="0" w:color="000000"/>
              <w:left w:val="nil"/>
              <w:bottom w:val="nil"/>
              <w:right w:val="nil"/>
            </w:tcBorders>
            <w:hideMark/>
          </w:tcPr>
          <w:p w14:paraId="02B7FFB9" w14:textId="77777777" w:rsidR="00A97A48" w:rsidRDefault="00A97A48">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tr w:rsidR="00A97A48" w14:paraId="14652D61" w14:textId="77777777" w:rsidTr="00A97A48">
        <w:trPr>
          <w:gridAfter w:val="1"/>
          <w:wAfter w:w="108" w:type="dxa"/>
          <w:trHeight w:val="64"/>
        </w:trPr>
        <w:tc>
          <w:tcPr>
            <w:tcW w:w="5375" w:type="dxa"/>
            <w:gridSpan w:val="3"/>
            <w:tcBorders>
              <w:top w:val="nil"/>
              <w:left w:val="nil"/>
              <w:bottom w:val="single" w:sz="4" w:space="0" w:color="000000"/>
              <w:right w:val="nil"/>
            </w:tcBorders>
            <w:vAlign w:val="bottom"/>
            <w:hideMark/>
          </w:tcPr>
          <w:p w14:paraId="34A6B218" w14:textId="77777777" w:rsidR="00A97A48" w:rsidRDefault="00A97A48">
            <w:pPr>
              <w:spacing w:after="120" w:line="276" w:lineRule="auto"/>
              <w:rPr>
                <w:sz w:val="22"/>
                <w:szCs w:val="22"/>
                <w:lang w:eastAsia="zh-CN"/>
              </w:rPr>
            </w:pPr>
            <w:r>
              <w:rPr>
                <w:sz w:val="22"/>
                <w:szCs w:val="22"/>
                <w:lang w:eastAsia="zh-CN"/>
              </w:rPr>
              <w:t>Начальник финансово-экономического отдела</w:t>
            </w:r>
          </w:p>
        </w:tc>
        <w:tc>
          <w:tcPr>
            <w:tcW w:w="4954" w:type="dxa"/>
            <w:gridSpan w:val="3"/>
            <w:tcBorders>
              <w:top w:val="nil"/>
              <w:left w:val="nil"/>
              <w:bottom w:val="single" w:sz="4" w:space="0" w:color="000000"/>
              <w:right w:val="nil"/>
            </w:tcBorders>
            <w:hideMark/>
          </w:tcPr>
          <w:p w14:paraId="7A0B0900" w14:textId="77777777" w:rsidR="00A97A48" w:rsidRDefault="00A97A48">
            <w:pPr>
              <w:spacing w:after="120" w:line="276" w:lineRule="auto"/>
              <w:ind w:firstLine="567"/>
              <w:rPr>
                <w:b/>
                <w:bCs/>
                <w:sz w:val="22"/>
                <w:szCs w:val="22"/>
                <w:lang w:eastAsia="zh-CN"/>
              </w:rPr>
            </w:pPr>
            <w:r>
              <w:rPr>
                <w:b/>
                <w:bCs/>
                <w:sz w:val="22"/>
                <w:szCs w:val="22"/>
                <w:lang w:eastAsia="zh-CN"/>
              </w:rPr>
              <w:t xml:space="preserve">               </w:t>
            </w:r>
            <w:proofErr w:type="spellStart"/>
            <w:r>
              <w:rPr>
                <w:b/>
                <w:bCs/>
                <w:sz w:val="22"/>
                <w:szCs w:val="22"/>
                <w:lang w:eastAsia="zh-CN"/>
              </w:rPr>
              <w:t>Храмышева</w:t>
            </w:r>
            <w:proofErr w:type="spellEnd"/>
            <w:r>
              <w:rPr>
                <w:b/>
                <w:bCs/>
                <w:sz w:val="22"/>
                <w:szCs w:val="22"/>
                <w:lang w:eastAsia="zh-CN"/>
              </w:rPr>
              <w:t xml:space="preserve"> Лариса Юрьевна</w:t>
            </w:r>
          </w:p>
        </w:tc>
      </w:tr>
      <w:tr w:rsidR="00A97A48" w14:paraId="47C69D57" w14:textId="77777777" w:rsidTr="00A97A48">
        <w:trPr>
          <w:gridAfter w:val="1"/>
          <w:wAfter w:w="108" w:type="dxa"/>
          <w:trHeight w:val="323"/>
        </w:trPr>
        <w:tc>
          <w:tcPr>
            <w:tcW w:w="10329" w:type="dxa"/>
            <w:gridSpan w:val="6"/>
            <w:tcBorders>
              <w:top w:val="single" w:sz="4" w:space="0" w:color="000000"/>
              <w:left w:val="nil"/>
              <w:bottom w:val="nil"/>
              <w:right w:val="nil"/>
            </w:tcBorders>
            <w:hideMark/>
          </w:tcPr>
          <w:p w14:paraId="088A96C4" w14:textId="77777777" w:rsidR="00A97A48" w:rsidRDefault="00A97A48">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tr w:rsidR="00A97A48" w14:paraId="72E0F143" w14:textId="77777777" w:rsidTr="00A97A48">
        <w:trPr>
          <w:trHeight w:val="64"/>
        </w:trPr>
        <w:tc>
          <w:tcPr>
            <w:tcW w:w="5375" w:type="dxa"/>
            <w:gridSpan w:val="3"/>
            <w:tcBorders>
              <w:top w:val="nil"/>
              <w:left w:val="nil"/>
              <w:bottom w:val="single" w:sz="4" w:space="0" w:color="000000"/>
              <w:right w:val="nil"/>
            </w:tcBorders>
            <w:vAlign w:val="bottom"/>
            <w:hideMark/>
          </w:tcPr>
          <w:p w14:paraId="298EFF07" w14:textId="77777777" w:rsidR="00A97A48" w:rsidRDefault="00A97A48">
            <w:pPr>
              <w:spacing w:after="120" w:line="276" w:lineRule="auto"/>
              <w:rPr>
                <w:sz w:val="22"/>
                <w:szCs w:val="22"/>
                <w:lang w:eastAsia="zh-CN"/>
              </w:rPr>
            </w:pPr>
            <w:r>
              <w:rPr>
                <w:sz w:val="22"/>
                <w:szCs w:val="22"/>
                <w:lang w:eastAsia="zh-CN"/>
              </w:rPr>
              <w:t>Начальник производственно-технического отдела</w:t>
            </w:r>
          </w:p>
        </w:tc>
        <w:tc>
          <w:tcPr>
            <w:tcW w:w="4954" w:type="dxa"/>
            <w:gridSpan w:val="4"/>
            <w:tcBorders>
              <w:top w:val="nil"/>
              <w:left w:val="nil"/>
              <w:bottom w:val="single" w:sz="4" w:space="0" w:color="000000"/>
              <w:right w:val="nil"/>
            </w:tcBorders>
            <w:hideMark/>
          </w:tcPr>
          <w:p w14:paraId="6DDA8303" w14:textId="77777777" w:rsidR="00A97A48" w:rsidRDefault="00A97A48">
            <w:pPr>
              <w:spacing w:after="120" w:line="276" w:lineRule="auto"/>
              <w:ind w:firstLine="567"/>
              <w:rPr>
                <w:b/>
                <w:bCs/>
                <w:kern w:val="2"/>
                <w:sz w:val="22"/>
                <w:szCs w:val="22"/>
                <w:lang w:eastAsia="zh-CN"/>
              </w:rPr>
            </w:pPr>
            <w:r>
              <w:rPr>
                <w:b/>
                <w:bCs/>
                <w:kern w:val="2"/>
                <w:sz w:val="22"/>
                <w:szCs w:val="22"/>
                <w:lang w:eastAsia="zh-CN"/>
              </w:rPr>
              <w:t xml:space="preserve">                 Горинова Дина </w:t>
            </w:r>
            <w:proofErr w:type="spellStart"/>
            <w:r>
              <w:rPr>
                <w:b/>
                <w:bCs/>
                <w:kern w:val="2"/>
                <w:sz w:val="22"/>
                <w:szCs w:val="22"/>
                <w:lang w:eastAsia="zh-CN"/>
              </w:rPr>
              <w:t>Яхиявна</w:t>
            </w:r>
            <w:proofErr w:type="spellEnd"/>
          </w:p>
        </w:tc>
      </w:tr>
      <w:tr w:rsidR="00A97A48" w14:paraId="7238B939" w14:textId="77777777" w:rsidTr="00A97A48">
        <w:trPr>
          <w:trHeight w:val="323"/>
        </w:trPr>
        <w:tc>
          <w:tcPr>
            <w:tcW w:w="10329" w:type="dxa"/>
            <w:gridSpan w:val="7"/>
            <w:tcBorders>
              <w:top w:val="single" w:sz="4" w:space="0" w:color="000000"/>
              <w:left w:val="nil"/>
              <w:bottom w:val="nil"/>
              <w:right w:val="nil"/>
            </w:tcBorders>
            <w:hideMark/>
          </w:tcPr>
          <w:p w14:paraId="3A949C30" w14:textId="77777777" w:rsidR="00A97A48" w:rsidRDefault="00A97A48">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tbl>
    <w:p w14:paraId="76D95269" w14:textId="77777777" w:rsidR="00B3699B" w:rsidRDefault="00B3699B" w:rsidP="00A42EC4">
      <w:pPr>
        <w:pStyle w:val="Default"/>
      </w:pPr>
    </w:p>
    <w:p w14:paraId="4003A749" w14:textId="77777777" w:rsidR="00C34A17" w:rsidRDefault="00C34A17" w:rsidP="00A42EC4">
      <w:pPr>
        <w:pStyle w:val="Default"/>
      </w:pPr>
    </w:p>
    <w:p w14:paraId="3C204E94" w14:textId="062D53CC" w:rsidR="001A4F49" w:rsidRPr="00DF18E6" w:rsidRDefault="00371636" w:rsidP="00DF18E6">
      <w:pPr>
        <w:pStyle w:val="Pa5"/>
        <w:widowControl w:val="0"/>
        <w:spacing w:line="240" w:lineRule="auto"/>
        <w:jc w:val="center"/>
        <w:rPr>
          <w:rFonts w:ascii="Times New Roman" w:hAnsi="Times New Roman"/>
          <w:b/>
          <w:color w:val="000000"/>
          <w:sz w:val="22"/>
          <w:szCs w:val="22"/>
        </w:rPr>
      </w:pPr>
      <w:r>
        <w:rPr>
          <w:rFonts w:ascii="Times New Roman" w:hAnsi="Times New Roman"/>
          <w:b/>
          <w:color w:val="000000"/>
          <w:sz w:val="22"/>
          <w:szCs w:val="22"/>
        </w:rPr>
        <w:t>г. Новотроицк 202</w:t>
      </w:r>
      <w:r w:rsidR="006E2F59">
        <w:rPr>
          <w:rFonts w:ascii="Times New Roman" w:hAnsi="Times New Roman"/>
          <w:b/>
          <w:color w:val="000000"/>
          <w:sz w:val="22"/>
          <w:szCs w:val="22"/>
        </w:rPr>
        <w:t>6</w:t>
      </w:r>
      <w:r>
        <w:rPr>
          <w:rFonts w:ascii="Times New Roman" w:hAnsi="Times New Roman"/>
          <w:b/>
          <w:color w:val="000000"/>
          <w:sz w:val="22"/>
          <w:szCs w:val="22"/>
        </w:rPr>
        <w:t xml:space="preserve"> г</w:t>
      </w:r>
      <w:bookmarkEnd w:id="0"/>
    </w:p>
    <w:p w14:paraId="3E73475B" w14:textId="77777777" w:rsidR="001A4F49" w:rsidRPr="001A4F49" w:rsidRDefault="001A4F49" w:rsidP="002612AB">
      <w:pPr>
        <w:keepLines/>
        <w:autoSpaceDE w:val="0"/>
        <w:autoSpaceDN w:val="0"/>
        <w:adjustRightInd w:val="0"/>
        <w:snapToGrid/>
        <w:spacing w:before="0"/>
        <w:jc w:val="center"/>
        <w:outlineLvl w:val="0"/>
        <w:rPr>
          <w:b/>
          <w:sz w:val="22"/>
          <w:szCs w:val="22"/>
          <w:lang w:eastAsia="en-US"/>
        </w:rPr>
      </w:pPr>
      <w:r w:rsidRPr="001A4F49">
        <w:rPr>
          <w:b/>
          <w:sz w:val="22"/>
          <w:szCs w:val="22"/>
          <w:lang w:eastAsia="en-US"/>
        </w:rPr>
        <w:lastRenderedPageBreak/>
        <w:t xml:space="preserve">Приглашение к участию в запросе котировок </w:t>
      </w:r>
      <w:r w:rsidRPr="001A4F49">
        <w:rPr>
          <w:b/>
          <w:sz w:val="22"/>
          <w:szCs w:val="22"/>
        </w:rPr>
        <w:t>в электронной форме, участниками которого могут быть только субъекты малого и среднего предпринимательства</w:t>
      </w:r>
      <w:r w:rsidRPr="001A4F49">
        <w:rPr>
          <w:b/>
          <w:sz w:val="22"/>
          <w:szCs w:val="22"/>
          <w:lang w:eastAsia="en-US"/>
        </w:rPr>
        <w:t>.</w:t>
      </w:r>
    </w:p>
    <w:p w14:paraId="7BEB1957" w14:textId="49B9D4D9" w:rsidR="001A4F49" w:rsidRPr="001A4F49" w:rsidRDefault="001A4F49" w:rsidP="002612AB">
      <w:pPr>
        <w:keepLines/>
        <w:snapToGrid/>
        <w:spacing w:before="0"/>
        <w:ind w:firstLine="652"/>
        <w:rPr>
          <w:sz w:val="22"/>
          <w:szCs w:val="22"/>
        </w:rPr>
      </w:pPr>
      <w:r w:rsidRPr="001A4F49">
        <w:rPr>
          <w:sz w:val="22"/>
          <w:szCs w:val="22"/>
        </w:rPr>
        <w:t>1. Муниципальное унитарное предприятие «Управление коммунального хозяйства» (МУП «УКХ») (далее – Заказчик) приглашает для участия в запросе котировок в электронной форме, участниками которого могут быть только субъекты малого и среднего предпринимательства (далее – запрос котировок у МСП), Участников закупки, которыми могут являться любое юридическое лицо, независимо от организационно-правовой формы, формы собственности, места нахождения и места происхождения капитала либо любое физическое лицо</w:t>
      </w:r>
      <w:r w:rsidR="00001D88">
        <w:rPr>
          <w:sz w:val="22"/>
          <w:szCs w:val="22"/>
        </w:rPr>
        <w:t xml:space="preserve">, </w:t>
      </w:r>
      <w:r w:rsidRPr="001A4F49">
        <w:rPr>
          <w:sz w:val="22"/>
          <w:szCs w:val="22"/>
        </w:rPr>
        <w:t>в том числе индивидуальный предприниматель, которые соответствуют требованиям, установленным Заказчиком в соответствии с положением о закупках и является субъектом малого и среднего предпринимательства.</w:t>
      </w:r>
    </w:p>
    <w:p w14:paraId="053817D8" w14:textId="77777777" w:rsidR="001A4F49" w:rsidRPr="001A4F49" w:rsidRDefault="001A4F49" w:rsidP="002612AB">
      <w:pPr>
        <w:keepLines/>
        <w:snapToGrid/>
        <w:spacing w:before="0"/>
        <w:ind w:firstLine="652"/>
        <w:rPr>
          <w:sz w:val="22"/>
          <w:szCs w:val="22"/>
        </w:rPr>
      </w:pPr>
      <w:r w:rsidRPr="001A4F49">
        <w:rPr>
          <w:sz w:val="22"/>
          <w:szCs w:val="22"/>
        </w:rPr>
        <w:t xml:space="preserve">2.  Заинтересованные лица могут бесплатно получить полный комплект извещения о запросе котировок в электронной форме у МСП в единой информационной системе в разделе закупок (далее - единая информационная система, ЕИС). </w:t>
      </w:r>
    </w:p>
    <w:p w14:paraId="53F7690C" w14:textId="77777777" w:rsidR="001A4F49" w:rsidRPr="001A4F49" w:rsidRDefault="001A4F49" w:rsidP="002612AB">
      <w:pPr>
        <w:keepLines/>
        <w:snapToGrid/>
        <w:spacing w:before="0"/>
        <w:ind w:firstLine="360"/>
        <w:rPr>
          <w:sz w:val="22"/>
          <w:szCs w:val="22"/>
        </w:rPr>
      </w:pPr>
      <w:r w:rsidRPr="001A4F49">
        <w:rPr>
          <w:sz w:val="22"/>
          <w:szCs w:val="22"/>
        </w:rPr>
        <w:t>Вся информация, размещаемая в ЕИС (zakupki.gov.ru) и на электронной торговой площадке в информационно-телекоммуникационной сети «Интернет» "РТС-тендер" (далее – электронная торговая площадка (ЭТП) или оператор) http://www.rts-tender.ru. Правила проведения запроса котировок в электронной форме у МСП устанавливаются регламентом работы ЭТП.</w:t>
      </w:r>
    </w:p>
    <w:p w14:paraId="5585D84F" w14:textId="2D85B156" w:rsidR="001A4F49" w:rsidRDefault="001A4F49" w:rsidP="002612AB">
      <w:pPr>
        <w:keepLines/>
        <w:snapToGrid/>
        <w:spacing w:before="0"/>
        <w:ind w:firstLine="360"/>
        <w:rPr>
          <w:sz w:val="22"/>
          <w:szCs w:val="22"/>
        </w:rPr>
      </w:pPr>
      <w:r w:rsidRPr="001A4F49">
        <w:rPr>
          <w:sz w:val="22"/>
          <w:szCs w:val="22"/>
        </w:rPr>
        <w:t xml:space="preserve">      3. Запрос котировок в электронной форме у МСП размещается и разработан в соответствии с: Федеральным Законом Российской Федерации от 18.07.2011 № 223 – ФЗ «О закупках товаров, работ, услуг отдельными видами юридических лиц»; Федеральным законом от 26.07.2006 № 135-ФЗ «О защите конкуренции»; Гражданским кодексом Российской Федерации, а также иными нормативными правовыми актами, регулирующими отношения, связанные с размещением муниципальных заказов; Положением о закупке товаров, работ и услуг для нужд </w:t>
      </w:r>
      <w:r w:rsidRPr="001A4F49">
        <w:rPr>
          <w:bCs/>
          <w:sz w:val="22"/>
          <w:szCs w:val="22"/>
        </w:rPr>
        <w:t xml:space="preserve">МУП «УКХ» </w:t>
      </w:r>
      <w:r w:rsidRPr="001A4F49">
        <w:rPr>
          <w:sz w:val="22"/>
          <w:szCs w:val="22"/>
        </w:rPr>
        <w:t xml:space="preserve"> действующего на момент осуществления закупки.</w:t>
      </w:r>
    </w:p>
    <w:p w14:paraId="08A7F1C9" w14:textId="49B29D71" w:rsidR="00571C11" w:rsidRPr="00571C11" w:rsidRDefault="00571C11" w:rsidP="002612AB">
      <w:pPr>
        <w:keepLines/>
        <w:snapToGrid/>
        <w:spacing w:before="0"/>
        <w:ind w:firstLine="360"/>
        <w:rPr>
          <w:i/>
          <w:iCs/>
          <w:sz w:val="22"/>
          <w:szCs w:val="22"/>
        </w:rPr>
      </w:pPr>
      <w:r w:rsidRPr="00571C11">
        <w:rPr>
          <w:i/>
          <w:iCs/>
          <w:sz w:val="22"/>
          <w:szCs w:val="22"/>
        </w:rPr>
        <w:t>*В случае противоречий (опечаток, технических ошибок)  в ИЗВЕЩЕНИИ о запросе котировок в электронной форме (любого из его разделов) требованиям Федерального закона от 18 июля 2011 г. N 223-ФЗ «О закупках товаров, работ, услуг отдельными видами юридических лиц» (далее – Федеральный закон) или федеральным нормативным правовым актом приоритет имеют положения Закона о закупках товаров, работ, услуг отдельными видами юридических лиц и  федеральные нормативно-правовые акты в сфере осуществления закупок.</w:t>
      </w:r>
    </w:p>
    <w:p w14:paraId="0AC83E92" w14:textId="77777777" w:rsidR="001A4F49" w:rsidRPr="001A4F49" w:rsidRDefault="001A4F49" w:rsidP="002612AB">
      <w:pPr>
        <w:keepLines/>
        <w:snapToGrid/>
        <w:spacing w:before="0"/>
        <w:ind w:firstLine="360"/>
        <w:rPr>
          <w:sz w:val="22"/>
          <w:szCs w:val="22"/>
        </w:rPr>
      </w:pPr>
    </w:p>
    <w:p w14:paraId="3F1521C9" w14:textId="77777777" w:rsidR="001A4F49" w:rsidRPr="001A4F49" w:rsidRDefault="001A4F49" w:rsidP="002612AB">
      <w:pPr>
        <w:keepLines/>
        <w:numPr>
          <w:ilvl w:val="0"/>
          <w:numId w:val="14"/>
        </w:numPr>
        <w:shd w:val="clear" w:color="auto" w:fill="FFFFFF"/>
        <w:autoSpaceDE w:val="0"/>
        <w:snapToGrid/>
        <w:spacing w:before="0" w:after="200" w:line="276" w:lineRule="auto"/>
        <w:jc w:val="center"/>
        <w:rPr>
          <w:sz w:val="22"/>
          <w:szCs w:val="22"/>
          <w:lang w:eastAsia="zh-CN"/>
        </w:rPr>
      </w:pPr>
      <w:r w:rsidRPr="001A4F49">
        <w:rPr>
          <w:b/>
          <w:sz w:val="22"/>
          <w:szCs w:val="22"/>
          <w:lang w:eastAsia="en-US"/>
        </w:rPr>
        <w:t>ИНФОРМАЦИОННАЯ КАРТА РАЗМЕЩЕНИЯ ЗАКАЗА</w:t>
      </w:r>
    </w:p>
    <w:tbl>
      <w:tblPr>
        <w:tblW w:w="10085" w:type="dxa"/>
        <w:tblInd w:w="108" w:type="dxa"/>
        <w:tblLook w:val="0000" w:firstRow="0" w:lastRow="0" w:firstColumn="0" w:lastColumn="0" w:noHBand="0" w:noVBand="0"/>
      </w:tblPr>
      <w:tblGrid>
        <w:gridCol w:w="601"/>
        <w:gridCol w:w="2472"/>
        <w:gridCol w:w="7012"/>
      </w:tblGrid>
      <w:tr w:rsidR="001A4F49" w:rsidRPr="001A4F49" w14:paraId="13ABAB42" w14:textId="77777777" w:rsidTr="00FF427D">
        <w:trPr>
          <w:trHeight w:val="365"/>
        </w:trPr>
        <w:tc>
          <w:tcPr>
            <w:tcW w:w="601" w:type="dxa"/>
            <w:tcBorders>
              <w:top w:val="single" w:sz="4" w:space="0" w:color="000000"/>
              <w:left w:val="single" w:sz="4" w:space="0" w:color="000000"/>
              <w:bottom w:val="single" w:sz="4" w:space="0" w:color="000000"/>
            </w:tcBorders>
          </w:tcPr>
          <w:p w14:paraId="28BDDF15" w14:textId="77777777" w:rsidR="001A4F49" w:rsidRPr="001A4F49" w:rsidRDefault="001A4F49" w:rsidP="002612AB">
            <w:pPr>
              <w:keepLines/>
              <w:spacing w:before="0"/>
              <w:jc w:val="center"/>
              <w:rPr>
                <w:b/>
                <w:sz w:val="22"/>
                <w:szCs w:val="22"/>
              </w:rPr>
            </w:pPr>
            <w:r w:rsidRPr="001A4F49">
              <w:rPr>
                <w:b/>
                <w:sz w:val="22"/>
                <w:szCs w:val="22"/>
              </w:rPr>
              <w:t>№</w:t>
            </w:r>
          </w:p>
          <w:p w14:paraId="1723F1E9" w14:textId="77777777" w:rsidR="001A4F49" w:rsidRPr="001A4F49" w:rsidRDefault="001A4F49" w:rsidP="002612AB">
            <w:pPr>
              <w:keepLines/>
              <w:spacing w:before="0"/>
              <w:jc w:val="center"/>
              <w:rPr>
                <w:b/>
                <w:sz w:val="22"/>
                <w:szCs w:val="22"/>
              </w:rPr>
            </w:pPr>
            <w:r w:rsidRPr="001A4F49">
              <w:rPr>
                <w:b/>
                <w:sz w:val="22"/>
                <w:szCs w:val="22"/>
              </w:rPr>
              <w:t xml:space="preserve">п/п </w:t>
            </w:r>
          </w:p>
        </w:tc>
        <w:tc>
          <w:tcPr>
            <w:tcW w:w="9484" w:type="dxa"/>
            <w:gridSpan w:val="2"/>
            <w:tcBorders>
              <w:top w:val="single" w:sz="4" w:space="0" w:color="000000"/>
              <w:left w:val="single" w:sz="4" w:space="0" w:color="000000"/>
              <w:bottom w:val="single" w:sz="4" w:space="0" w:color="000000"/>
              <w:right w:val="single" w:sz="4" w:space="0" w:color="000000"/>
            </w:tcBorders>
          </w:tcPr>
          <w:p w14:paraId="590443D8" w14:textId="77777777" w:rsidR="001A4F49" w:rsidRPr="001A4F49" w:rsidRDefault="001A4F49" w:rsidP="002612AB">
            <w:pPr>
              <w:keepLines/>
              <w:spacing w:before="0"/>
              <w:jc w:val="center"/>
              <w:rPr>
                <w:sz w:val="22"/>
                <w:szCs w:val="22"/>
              </w:rPr>
            </w:pPr>
            <w:r w:rsidRPr="001A4F49">
              <w:rPr>
                <w:b/>
                <w:sz w:val="22"/>
                <w:szCs w:val="22"/>
              </w:rPr>
              <w:t>Сведения</w:t>
            </w:r>
          </w:p>
        </w:tc>
      </w:tr>
      <w:tr w:rsidR="008C63B8" w:rsidRPr="001A4F49" w14:paraId="57C6E3D4" w14:textId="77777777" w:rsidTr="00FF427D">
        <w:tc>
          <w:tcPr>
            <w:tcW w:w="601" w:type="dxa"/>
            <w:tcBorders>
              <w:left w:val="single" w:sz="4" w:space="0" w:color="000000"/>
              <w:bottom w:val="single" w:sz="4" w:space="0" w:color="000000"/>
            </w:tcBorders>
          </w:tcPr>
          <w:p w14:paraId="3BD5CB22" w14:textId="14EBC1A4" w:rsidR="008C63B8" w:rsidRPr="007940E6" w:rsidRDefault="008C63B8" w:rsidP="008C63B8">
            <w:pPr>
              <w:keepLines/>
              <w:spacing w:before="0"/>
              <w:jc w:val="center"/>
              <w:rPr>
                <w:sz w:val="22"/>
                <w:szCs w:val="22"/>
              </w:rPr>
            </w:pPr>
            <w:r w:rsidRPr="007940E6">
              <w:rPr>
                <w:color w:val="000000"/>
                <w:sz w:val="22"/>
                <w:szCs w:val="22"/>
              </w:rPr>
              <w:t>1</w:t>
            </w:r>
            <w:r w:rsidR="007940E6" w:rsidRPr="007940E6">
              <w:rPr>
                <w:color w:val="000000"/>
                <w:sz w:val="22"/>
                <w:szCs w:val="22"/>
              </w:rPr>
              <w:t>.</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13DEAE1F" w14:textId="35C580EF" w:rsidR="008C63B8" w:rsidRPr="007940E6" w:rsidRDefault="008C63B8" w:rsidP="008C63B8">
            <w:pPr>
              <w:keepLines/>
              <w:spacing w:before="0"/>
              <w:jc w:val="left"/>
              <w:rPr>
                <w:b/>
                <w:bCs/>
                <w:sz w:val="22"/>
                <w:szCs w:val="22"/>
              </w:rPr>
            </w:pPr>
            <w:r w:rsidRPr="007940E6">
              <w:rPr>
                <w:b/>
                <w:bCs/>
                <w:sz w:val="22"/>
                <w:szCs w:val="22"/>
              </w:rPr>
              <w:t>Способ осуществления закупки:</w:t>
            </w:r>
          </w:p>
        </w:tc>
        <w:tc>
          <w:tcPr>
            <w:tcW w:w="7012" w:type="dxa"/>
            <w:tcBorders>
              <w:top w:val="single" w:sz="4" w:space="0" w:color="auto"/>
              <w:left w:val="single" w:sz="4" w:space="0" w:color="auto"/>
              <w:bottom w:val="single" w:sz="4" w:space="0" w:color="auto"/>
              <w:right w:val="single" w:sz="4" w:space="0" w:color="auto"/>
            </w:tcBorders>
          </w:tcPr>
          <w:p w14:paraId="60CA9BC6" w14:textId="3CA46D4D" w:rsidR="008C63B8" w:rsidRPr="008C63B8" w:rsidRDefault="008C63B8" w:rsidP="008C63B8">
            <w:pPr>
              <w:keepLines/>
              <w:spacing w:before="0"/>
              <w:jc w:val="left"/>
              <w:rPr>
                <w:sz w:val="22"/>
                <w:szCs w:val="22"/>
              </w:rPr>
            </w:pPr>
            <w:r w:rsidRPr="008C63B8">
              <w:rPr>
                <w:i/>
                <w:sz w:val="22"/>
                <w:szCs w:val="22"/>
              </w:rPr>
              <w:t xml:space="preserve">запрос котировок в электронной форме, участниками которого могут быть только субъекты малого и среднего предпринимательства (далее по тексту – </w:t>
            </w:r>
            <w:r w:rsidRPr="008C63B8">
              <w:rPr>
                <w:bCs/>
                <w:i/>
                <w:sz w:val="22"/>
                <w:szCs w:val="22"/>
              </w:rPr>
              <w:t xml:space="preserve">запрос </w:t>
            </w:r>
            <w:r w:rsidRPr="008C63B8">
              <w:rPr>
                <w:i/>
                <w:sz w:val="22"/>
                <w:szCs w:val="22"/>
              </w:rPr>
              <w:t>котировок</w:t>
            </w:r>
            <w:r w:rsidRPr="008C63B8">
              <w:rPr>
                <w:bCs/>
                <w:i/>
                <w:sz w:val="22"/>
                <w:szCs w:val="22"/>
              </w:rPr>
              <w:t xml:space="preserve"> в электронной форме</w:t>
            </w:r>
            <w:r w:rsidRPr="008C63B8">
              <w:rPr>
                <w:i/>
                <w:sz w:val="22"/>
                <w:szCs w:val="22"/>
              </w:rPr>
              <w:t xml:space="preserve">) </w:t>
            </w:r>
          </w:p>
        </w:tc>
      </w:tr>
      <w:tr w:rsidR="008C63B8" w:rsidRPr="001A4F49" w14:paraId="0E4060A4" w14:textId="77777777" w:rsidTr="00FF427D">
        <w:trPr>
          <w:trHeight w:val="421"/>
        </w:trPr>
        <w:tc>
          <w:tcPr>
            <w:tcW w:w="601" w:type="dxa"/>
            <w:tcBorders>
              <w:left w:val="single" w:sz="4" w:space="0" w:color="000000"/>
              <w:bottom w:val="single" w:sz="4" w:space="0" w:color="000000"/>
            </w:tcBorders>
          </w:tcPr>
          <w:p w14:paraId="2AB10FBF" w14:textId="337069D3" w:rsidR="008C63B8" w:rsidRPr="007940E6" w:rsidRDefault="007940E6" w:rsidP="008C63B8">
            <w:pPr>
              <w:keepLines/>
              <w:spacing w:before="0"/>
              <w:jc w:val="center"/>
              <w:rPr>
                <w:color w:val="000000"/>
                <w:sz w:val="22"/>
                <w:szCs w:val="22"/>
              </w:rPr>
            </w:pPr>
            <w:r w:rsidRPr="007940E6">
              <w:rPr>
                <w:color w:val="000000"/>
                <w:sz w:val="22"/>
                <w:szCs w:val="22"/>
              </w:rPr>
              <w:t>2.</w:t>
            </w:r>
          </w:p>
        </w:tc>
        <w:tc>
          <w:tcPr>
            <w:tcW w:w="9484" w:type="dxa"/>
            <w:gridSpan w:val="2"/>
            <w:tcBorders>
              <w:left w:val="single" w:sz="4" w:space="0" w:color="000000"/>
              <w:bottom w:val="single" w:sz="4" w:space="0" w:color="000000"/>
              <w:right w:val="single" w:sz="4" w:space="0" w:color="000000"/>
            </w:tcBorders>
          </w:tcPr>
          <w:p w14:paraId="0BB0873A" w14:textId="7DCF584A" w:rsidR="008C63B8" w:rsidRPr="007940E6" w:rsidRDefault="008C63B8" w:rsidP="008C63B8">
            <w:pPr>
              <w:keepLines/>
              <w:spacing w:before="0"/>
              <w:jc w:val="left"/>
              <w:rPr>
                <w:b/>
                <w:bCs/>
                <w:sz w:val="22"/>
                <w:szCs w:val="22"/>
              </w:rPr>
            </w:pPr>
            <w:r w:rsidRPr="007940E6">
              <w:rPr>
                <w:b/>
                <w:bCs/>
                <w:sz w:val="22"/>
                <w:szCs w:val="22"/>
              </w:rPr>
              <w:t>Сведения о заказчике:</w:t>
            </w:r>
          </w:p>
        </w:tc>
      </w:tr>
      <w:tr w:rsidR="008C63B8" w:rsidRPr="001A4F49" w14:paraId="70AC5FB2" w14:textId="77777777" w:rsidTr="00FF427D">
        <w:trPr>
          <w:trHeight w:val="323"/>
        </w:trPr>
        <w:tc>
          <w:tcPr>
            <w:tcW w:w="601" w:type="dxa"/>
            <w:tcBorders>
              <w:left w:val="single" w:sz="4" w:space="0" w:color="000000"/>
              <w:bottom w:val="single" w:sz="4" w:space="0" w:color="000000"/>
            </w:tcBorders>
          </w:tcPr>
          <w:p w14:paraId="041F213F" w14:textId="1291A663" w:rsidR="008C63B8" w:rsidRPr="007940E6" w:rsidRDefault="008C63B8" w:rsidP="008C63B8">
            <w:pPr>
              <w:keepLines/>
              <w:spacing w:before="0"/>
              <w:jc w:val="center"/>
              <w:rPr>
                <w:sz w:val="22"/>
                <w:szCs w:val="22"/>
              </w:rPr>
            </w:pPr>
            <w:r w:rsidRPr="007940E6">
              <w:rPr>
                <w:color w:val="000000"/>
                <w:sz w:val="22"/>
                <w:szCs w:val="22"/>
              </w:rPr>
              <w:t>2</w:t>
            </w:r>
            <w:r w:rsidR="007940E6" w:rsidRPr="007940E6">
              <w:rPr>
                <w:color w:val="000000"/>
                <w:sz w:val="22"/>
                <w:szCs w:val="22"/>
              </w:rPr>
              <w:t>.1</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394B3093" w14:textId="4555065D" w:rsidR="008C63B8" w:rsidRPr="008C63B8" w:rsidRDefault="008C63B8" w:rsidP="008C63B8">
            <w:pPr>
              <w:keepLines/>
              <w:spacing w:before="0"/>
              <w:jc w:val="left"/>
              <w:rPr>
                <w:sz w:val="22"/>
                <w:szCs w:val="22"/>
              </w:rPr>
            </w:pPr>
            <w:r w:rsidRPr="008C63B8">
              <w:rPr>
                <w:sz w:val="22"/>
                <w:szCs w:val="22"/>
              </w:rPr>
              <w:t xml:space="preserve">Наименование заказчика: </w:t>
            </w:r>
          </w:p>
        </w:tc>
        <w:tc>
          <w:tcPr>
            <w:tcW w:w="7012" w:type="dxa"/>
            <w:tcBorders>
              <w:top w:val="single" w:sz="4" w:space="0" w:color="auto"/>
              <w:left w:val="single" w:sz="4" w:space="0" w:color="auto"/>
              <w:bottom w:val="single" w:sz="4" w:space="0" w:color="auto"/>
              <w:right w:val="single" w:sz="4" w:space="0" w:color="auto"/>
            </w:tcBorders>
          </w:tcPr>
          <w:p w14:paraId="14934435" w14:textId="1DD13C32" w:rsidR="008C63B8" w:rsidRPr="008C63B8" w:rsidRDefault="008C63B8" w:rsidP="008C63B8">
            <w:pPr>
              <w:keepLines/>
              <w:spacing w:before="0"/>
              <w:jc w:val="left"/>
              <w:rPr>
                <w:sz w:val="22"/>
                <w:szCs w:val="22"/>
              </w:rPr>
            </w:pPr>
            <w:r w:rsidRPr="008C63B8">
              <w:rPr>
                <w:sz w:val="22"/>
                <w:szCs w:val="22"/>
              </w:rPr>
              <w:t xml:space="preserve"> </w:t>
            </w:r>
            <w:r w:rsidRPr="008C63B8">
              <w:rPr>
                <w:b/>
                <w:color w:val="0070C0"/>
                <w:sz w:val="22"/>
                <w:szCs w:val="22"/>
              </w:rPr>
              <w:t>Муниципальное унитарное предприятие «Управление коммунального хозяйства» (МУП «УКХ»)</w:t>
            </w:r>
          </w:p>
        </w:tc>
      </w:tr>
      <w:tr w:rsidR="008C63B8" w:rsidRPr="001A4F49" w14:paraId="4850A3B9" w14:textId="77777777" w:rsidTr="00FF427D">
        <w:tc>
          <w:tcPr>
            <w:tcW w:w="601" w:type="dxa"/>
            <w:tcBorders>
              <w:left w:val="single" w:sz="4" w:space="0" w:color="000000"/>
              <w:bottom w:val="single" w:sz="4" w:space="0" w:color="000000"/>
            </w:tcBorders>
          </w:tcPr>
          <w:p w14:paraId="1FE02395" w14:textId="0502D446" w:rsidR="008C63B8" w:rsidRPr="007940E6" w:rsidRDefault="007940E6" w:rsidP="008C63B8">
            <w:pPr>
              <w:keepLines/>
              <w:spacing w:before="0"/>
              <w:jc w:val="center"/>
              <w:rPr>
                <w:sz w:val="22"/>
                <w:szCs w:val="22"/>
              </w:rPr>
            </w:pPr>
            <w:r w:rsidRPr="007940E6">
              <w:rPr>
                <w:sz w:val="22"/>
                <w:szCs w:val="22"/>
              </w:rPr>
              <w:t>2.2</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74C1BE9A" w14:textId="185DC25B" w:rsidR="008C63B8" w:rsidRPr="008C63B8" w:rsidRDefault="008C63B8" w:rsidP="008C63B8">
            <w:pPr>
              <w:keepLines/>
              <w:spacing w:before="0"/>
              <w:jc w:val="left"/>
              <w:rPr>
                <w:b/>
                <w:bCs/>
                <w:sz w:val="22"/>
                <w:szCs w:val="22"/>
              </w:rPr>
            </w:pPr>
            <w:r w:rsidRPr="008C63B8">
              <w:rPr>
                <w:sz w:val="22"/>
                <w:szCs w:val="22"/>
              </w:rPr>
              <w:t xml:space="preserve">Место нахождения заказчика: </w:t>
            </w:r>
          </w:p>
        </w:tc>
        <w:tc>
          <w:tcPr>
            <w:tcW w:w="7012" w:type="dxa"/>
            <w:tcBorders>
              <w:top w:val="single" w:sz="4" w:space="0" w:color="auto"/>
              <w:left w:val="single" w:sz="4" w:space="0" w:color="auto"/>
              <w:bottom w:val="single" w:sz="4" w:space="0" w:color="auto"/>
              <w:right w:val="single" w:sz="4" w:space="0" w:color="auto"/>
            </w:tcBorders>
          </w:tcPr>
          <w:p w14:paraId="47BA11FB" w14:textId="74EEE232" w:rsidR="008C63B8" w:rsidRPr="008C63B8" w:rsidRDefault="008C63B8" w:rsidP="008C63B8">
            <w:pPr>
              <w:keepLines/>
              <w:spacing w:before="0"/>
              <w:jc w:val="left"/>
              <w:rPr>
                <w:sz w:val="22"/>
                <w:szCs w:val="22"/>
              </w:rPr>
            </w:pPr>
            <w:r w:rsidRPr="008C63B8">
              <w:rPr>
                <w:b/>
                <w:color w:val="0070C0"/>
                <w:sz w:val="22"/>
                <w:szCs w:val="22"/>
              </w:rPr>
              <w:t>462353, Оренбургская область, Г.О. город Новотроицк, г. Новотроицк, ул.1 Мая, д. 1А</w:t>
            </w:r>
          </w:p>
        </w:tc>
      </w:tr>
      <w:tr w:rsidR="008C63B8" w:rsidRPr="001A4F49" w14:paraId="15654420" w14:textId="77777777" w:rsidTr="00FF427D">
        <w:tc>
          <w:tcPr>
            <w:tcW w:w="601" w:type="dxa"/>
            <w:tcBorders>
              <w:left w:val="single" w:sz="4" w:space="0" w:color="000000"/>
              <w:bottom w:val="single" w:sz="4" w:space="0" w:color="000000"/>
            </w:tcBorders>
          </w:tcPr>
          <w:p w14:paraId="58A5CC5E" w14:textId="58963A99" w:rsidR="008C63B8" w:rsidRPr="007940E6" w:rsidRDefault="007940E6" w:rsidP="008C63B8">
            <w:pPr>
              <w:keepLines/>
              <w:spacing w:before="0"/>
              <w:jc w:val="center"/>
              <w:rPr>
                <w:color w:val="000000"/>
                <w:sz w:val="22"/>
                <w:szCs w:val="22"/>
              </w:rPr>
            </w:pPr>
            <w:r w:rsidRPr="007940E6">
              <w:rPr>
                <w:color w:val="000000"/>
                <w:sz w:val="22"/>
                <w:szCs w:val="22"/>
              </w:rPr>
              <w:t>2.3</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6B9E1C05" w14:textId="4681E1B5" w:rsidR="008C63B8" w:rsidRPr="008C63B8" w:rsidRDefault="008C63B8" w:rsidP="008C63B8">
            <w:pPr>
              <w:keepLines/>
              <w:spacing w:before="0"/>
              <w:jc w:val="left"/>
              <w:rPr>
                <w:b/>
                <w:bCs/>
                <w:sz w:val="22"/>
                <w:szCs w:val="22"/>
              </w:rPr>
            </w:pPr>
            <w:r w:rsidRPr="008C63B8">
              <w:rPr>
                <w:sz w:val="22"/>
                <w:szCs w:val="22"/>
              </w:rPr>
              <w:t xml:space="preserve">Почтовый адрес заказчика: </w:t>
            </w:r>
          </w:p>
        </w:tc>
        <w:tc>
          <w:tcPr>
            <w:tcW w:w="7012" w:type="dxa"/>
            <w:tcBorders>
              <w:top w:val="single" w:sz="4" w:space="0" w:color="auto"/>
              <w:left w:val="single" w:sz="4" w:space="0" w:color="auto"/>
              <w:bottom w:val="single" w:sz="4" w:space="0" w:color="auto"/>
              <w:right w:val="single" w:sz="4" w:space="0" w:color="auto"/>
            </w:tcBorders>
          </w:tcPr>
          <w:p w14:paraId="2BA5DEE8" w14:textId="03D5AC7E" w:rsidR="008C63B8" w:rsidRPr="008C63B8" w:rsidRDefault="008C63B8" w:rsidP="008C63B8">
            <w:pPr>
              <w:keepLines/>
              <w:spacing w:before="0"/>
              <w:jc w:val="left"/>
              <w:rPr>
                <w:sz w:val="22"/>
                <w:szCs w:val="22"/>
              </w:rPr>
            </w:pPr>
            <w:r w:rsidRPr="008C63B8">
              <w:rPr>
                <w:b/>
                <w:color w:val="0070C0"/>
                <w:sz w:val="22"/>
                <w:szCs w:val="22"/>
              </w:rPr>
              <w:t>462353, Оренбургская область, Г.О. город Новотроицк, г. Новотроицк, ул.1 Мая, д. 1А</w:t>
            </w:r>
          </w:p>
        </w:tc>
      </w:tr>
      <w:tr w:rsidR="008C63B8" w:rsidRPr="001A4F49" w14:paraId="51C96501" w14:textId="77777777" w:rsidTr="00FF427D">
        <w:tc>
          <w:tcPr>
            <w:tcW w:w="601" w:type="dxa"/>
            <w:tcBorders>
              <w:left w:val="single" w:sz="4" w:space="0" w:color="000000"/>
              <w:bottom w:val="single" w:sz="4" w:space="0" w:color="000000"/>
            </w:tcBorders>
          </w:tcPr>
          <w:p w14:paraId="68F32AEE" w14:textId="1652F021" w:rsidR="008C63B8" w:rsidRPr="007940E6" w:rsidRDefault="007940E6" w:rsidP="008C63B8">
            <w:pPr>
              <w:keepLines/>
              <w:spacing w:before="0"/>
              <w:jc w:val="center"/>
              <w:rPr>
                <w:color w:val="000000"/>
                <w:sz w:val="22"/>
                <w:szCs w:val="22"/>
              </w:rPr>
            </w:pPr>
            <w:r w:rsidRPr="007940E6">
              <w:rPr>
                <w:color w:val="000000"/>
                <w:sz w:val="22"/>
                <w:szCs w:val="22"/>
              </w:rPr>
              <w:t>2.4</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53C2EC36" w14:textId="3C061A94" w:rsidR="008C63B8" w:rsidRPr="008C63B8" w:rsidRDefault="008C63B8" w:rsidP="008C63B8">
            <w:pPr>
              <w:keepLines/>
              <w:spacing w:before="0"/>
              <w:jc w:val="left"/>
              <w:rPr>
                <w:b/>
                <w:color w:val="000000"/>
                <w:sz w:val="22"/>
                <w:szCs w:val="22"/>
                <w:u w:val="single"/>
              </w:rPr>
            </w:pPr>
            <w:r w:rsidRPr="008C63B8">
              <w:rPr>
                <w:sz w:val="22"/>
                <w:szCs w:val="22"/>
              </w:rPr>
              <w:t>Адрес электронной почты заказчика:</w:t>
            </w:r>
          </w:p>
        </w:tc>
        <w:tc>
          <w:tcPr>
            <w:tcW w:w="7012" w:type="dxa"/>
            <w:tcBorders>
              <w:top w:val="single" w:sz="4" w:space="0" w:color="auto"/>
              <w:left w:val="single" w:sz="4" w:space="0" w:color="auto"/>
              <w:bottom w:val="single" w:sz="4" w:space="0" w:color="auto"/>
              <w:right w:val="single" w:sz="4" w:space="0" w:color="auto"/>
            </w:tcBorders>
          </w:tcPr>
          <w:p w14:paraId="77ECC834" w14:textId="310F4A8D" w:rsidR="008C63B8" w:rsidRPr="008C63B8" w:rsidRDefault="008C63B8" w:rsidP="008C63B8">
            <w:pPr>
              <w:keepLines/>
              <w:tabs>
                <w:tab w:val="left" w:pos="490"/>
              </w:tabs>
              <w:spacing w:before="0"/>
              <w:jc w:val="left"/>
              <w:rPr>
                <w:sz w:val="22"/>
                <w:szCs w:val="22"/>
              </w:rPr>
            </w:pPr>
            <w:r w:rsidRPr="008C63B8">
              <w:rPr>
                <w:b/>
                <w:iCs/>
                <w:color w:val="0070C0"/>
                <w:sz w:val="22"/>
                <w:szCs w:val="22"/>
              </w:rPr>
              <w:t>mupukh@mail.ru</w:t>
            </w:r>
          </w:p>
        </w:tc>
      </w:tr>
      <w:tr w:rsidR="007940E6" w:rsidRPr="001A4F49" w14:paraId="3338D72F" w14:textId="77777777" w:rsidTr="00FF427D">
        <w:trPr>
          <w:trHeight w:val="228"/>
        </w:trPr>
        <w:tc>
          <w:tcPr>
            <w:tcW w:w="601" w:type="dxa"/>
            <w:tcBorders>
              <w:left w:val="single" w:sz="4" w:space="0" w:color="000000"/>
              <w:bottom w:val="single" w:sz="4" w:space="0" w:color="000000"/>
            </w:tcBorders>
          </w:tcPr>
          <w:p w14:paraId="3634C9C8" w14:textId="79B042F1" w:rsidR="007940E6" w:rsidRPr="007940E6" w:rsidRDefault="007940E6" w:rsidP="008C63B8">
            <w:pPr>
              <w:keepLines/>
              <w:spacing w:before="0"/>
              <w:jc w:val="center"/>
              <w:rPr>
                <w:color w:val="000000"/>
                <w:sz w:val="22"/>
                <w:szCs w:val="22"/>
              </w:rPr>
            </w:pPr>
            <w:r>
              <w:rPr>
                <w:color w:val="000000"/>
                <w:sz w:val="22"/>
                <w:szCs w:val="22"/>
              </w:rPr>
              <w:t>3.</w:t>
            </w:r>
          </w:p>
          <w:p w14:paraId="222DBF25" w14:textId="77777777" w:rsidR="007940E6" w:rsidRPr="007940E6" w:rsidRDefault="007940E6" w:rsidP="008C63B8">
            <w:pPr>
              <w:keepLines/>
              <w:spacing w:before="0"/>
              <w:jc w:val="center"/>
              <w:rPr>
                <w:color w:val="000000"/>
                <w:sz w:val="22"/>
                <w:szCs w:val="22"/>
              </w:rPr>
            </w:pPr>
          </w:p>
        </w:tc>
        <w:tc>
          <w:tcPr>
            <w:tcW w:w="9484" w:type="dxa"/>
            <w:gridSpan w:val="2"/>
            <w:tcBorders>
              <w:left w:val="single" w:sz="4" w:space="0" w:color="000000"/>
              <w:bottom w:val="single" w:sz="4" w:space="0" w:color="000000"/>
              <w:right w:val="single" w:sz="4" w:space="0" w:color="000000"/>
            </w:tcBorders>
          </w:tcPr>
          <w:p w14:paraId="4748141F" w14:textId="04F9AB4B" w:rsidR="007940E6" w:rsidRPr="001A4F49" w:rsidRDefault="007940E6" w:rsidP="008C63B8">
            <w:pPr>
              <w:keepLines/>
              <w:spacing w:before="0"/>
              <w:jc w:val="left"/>
              <w:rPr>
                <w:sz w:val="22"/>
                <w:szCs w:val="22"/>
              </w:rPr>
            </w:pPr>
            <w:r w:rsidRPr="007940E6">
              <w:rPr>
                <w:b/>
                <w:color w:val="000000"/>
                <w:sz w:val="22"/>
                <w:szCs w:val="22"/>
              </w:rPr>
              <w:t>Контактная информация:</w:t>
            </w:r>
          </w:p>
        </w:tc>
      </w:tr>
      <w:tr w:rsidR="007940E6" w:rsidRPr="001A4F49" w14:paraId="18CC83D1" w14:textId="77777777" w:rsidTr="00FF427D">
        <w:trPr>
          <w:trHeight w:val="388"/>
        </w:trPr>
        <w:tc>
          <w:tcPr>
            <w:tcW w:w="601" w:type="dxa"/>
            <w:tcBorders>
              <w:top w:val="single" w:sz="4" w:space="0" w:color="000000"/>
              <w:left w:val="single" w:sz="4" w:space="0" w:color="000000"/>
              <w:bottom w:val="single" w:sz="4" w:space="0" w:color="000000"/>
            </w:tcBorders>
          </w:tcPr>
          <w:p w14:paraId="26A3EB76" w14:textId="06D2CEB9" w:rsidR="007940E6" w:rsidRPr="007940E6" w:rsidRDefault="007940E6" w:rsidP="007940E6">
            <w:pPr>
              <w:keepLines/>
              <w:spacing w:before="0"/>
              <w:jc w:val="center"/>
              <w:rPr>
                <w:color w:val="000000"/>
                <w:sz w:val="22"/>
                <w:szCs w:val="22"/>
              </w:rPr>
            </w:pPr>
            <w:r>
              <w:rPr>
                <w:color w:val="000000"/>
                <w:sz w:val="22"/>
                <w:szCs w:val="22"/>
              </w:rPr>
              <w:t>3.1</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798CC8FC" w14:textId="3C488CD7" w:rsidR="007940E6" w:rsidRPr="007940E6" w:rsidRDefault="007940E6" w:rsidP="007940E6">
            <w:pPr>
              <w:keepLines/>
              <w:spacing w:before="0"/>
              <w:jc w:val="left"/>
              <w:rPr>
                <w:color w:val="000000"/>
                <w:sz w:val="22"/>
                <w:szCs w:val="22"/>
              </w:rPr>
            </w:pPr>
            <w:r w:rsidRPr="007940E6">
              <w:rPr>
                <w:sz w:val="22"/>
                <w:szCs w:val="22"/>
              </w:rPr>
              <w:t>ФИО ответственного исполнителя:</w:t>
            </w:r>
          </w:p>
        </w:tc>
        <w:tc>
          <w:tcPr>
            <w:tcW w:w="7012" w:type="dxa"/>
            <w:tcBorders>
              <w:top w:val="single" w:sz="4" w:space="0" w:color="auto"/>
              <w:left w:val="single" w:sz="4" w:space="0" w:color="auto"/>
              <w:bottom w:val="single" w:sz="4" w:space="0" w:color="auto"/>
              <w:right w:val="single" w:sz="4" w:space="0" w:color="auto"/>
            </w:tcBorders>
          </w:tcPr>
          <w:p w14:paraId="29075173" w14:textId="464FEF4B" w:rsidR="007940E6" w:rsidRPr="007940E6" w:rsidRDefault="007940E6" w:rsidP="007940E6">
            <w:pPr>
              <w:keepLines/>
              <w:spacing w:before="0"/>
              <w:rPr>
                <w:sz w:val="22"/>
                <w:szCs w:val="22"/>
              </w:rPr>
            </w:pPr>
            <w:r w:rsidRPr="007940E6">
              <w:rPr>
                <w:b/>
                <w:iCs/>
                <w:color w:val="0070C0"/>
                <w:sz w:val="22"/>
                <w:szCs w:val="22"/>
              </w:rPr>
              <w:t>Султанова Светлана Шавхатовна</w:t>
            </w:r>
          </w:p>
        </w:tc>
      </w:tr>
      <w:tr w:rsidR="007940E6" w:rsidRPr="001A4F49" w14:paraId="3D96D4F2" w14:textId="77777777" w:rsidTr="00FF427D">
        <w:trPr>
          <w:trHeight w:val="388"/>
        </w:trPr>
        <w:tc>
          <w:tcPr>
            <w:tcW w:w="601" w:type="dxa"/>
            <w:tcBorders>
              <w:top w:val="single" w:sz="4" w:space="0" w:color="000000"/>
              <w:left w:val="single" w:sz="4" w:space="0" w:color="000000"/>
              <w:bottom w:val="single" w:sz="4" w:space="0" w:color="000000"/>
            </w:tcBorders>
          </w:tcPr>
          <w:p w14:paraId="245E2EC1" w14:textId="0B512CAE" w:rsidR="007940E6" w:rsidRPr="007940E6" w:rsidRDefault="007940E6" w:rsidP="007940E6">
            <w:pPr>
              <w:keepLines/>
              <w:spacing w:before="0"/>
              <w:jc w:val="center"/>
              <w:rPr>
                <w:color w:val="000000"/>
                <w:sz w:val="22"/>
                <w:szCs w:val="22"/>
              </w:rPr>
            </w:pPr>
            <w:r>
              <w:rPr>
                <w:color w:val="000000"/>
                <w:sz w:val="22"/>
                <w:szCs w:val="22"/>
              </w:rPr>
              <w:t>3.2</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4C346FF7" w14:textId="039BEC43" w:rsidR="007940E6" w:rsidRPr="007940E6" w:rsidRDefault="007940E6" w:rsidP="007940E6">
            <w:pPr>
              <w:keepLines/>
              <w:spacing w:before="0"/>
              <w:jc w:val="left"/>
              <w:rPr>
                <w:b/>
                <w:color w:val="000000"/>
                <w:sz w:val="22"/>
                <w:szCs w:val="22"/>
              </w:rPr>
            </w:pPr>
            <w:r w:rsidRPr="007940E6">
              <w:rPr>
                <w:sz w:val="22"/>
                <w:szCs w:val="22"/>
              </w:rPr>
              <w:t>Должность ответственного исполнителя:</w:t>
            </w:r>
          </w:p>
        </w:tc>
        <w:tc>
          <w:tcPr>
            <w:tcW w:w="7012" w:type="dxa"/>
            <w:tcBorders>
              <w:top w:val="single" w:sz="4" w:space="0" w:color="auto"/>
              <w:left w:val="single" w:sz="4" w:space="0" w:color="auto"/>
              <w:bottom w:val="single" w:sz="4" w:space="0" w:color="auto"/>
              <w:right w:val="single" w:sz="4" w:space="0" w:color="auto"/>
            </w:tcBorders>
          </w:tcPr>
          <w:p w14:paraId="12B82602" w14:textId="0FC37BEB" w:rsidR="007940E6" w:rsidRPr="007940E6" w:rsidRDefault="007940E6" w:rsidP="007940E6">
            <w:pPr>
              <w:keepLines/>
              <w:spacing w:before="0"/>
              <w:rPr>
                <w:b/>
                <w:bCs/>
                <w:sz w:val="22"/>
                <w:szCs w:val="22"/>
              </w:rPr>
            </w:pPr>
            <w:r w:rsidRPr="007940E6">
              <w:rPr>
                <w:b/>
                <w:color w:val="0070C0"/>
                <w:sz w:val="22"/>
                <w:szCs w:val="22"/>
              </w:rPr>
              <w:t>Начальник ОМТС</w:t>
            </w:r>
          </w:p>
        </w:tc>
      </w:tr>
      <w:tr w:rsidR="007940E6" w:rsidRPr="001A4F49" w14:paraId="009BE105" w14:textId="77777777" w:rsidTr="00FF427D">
        <w:trPr>
          <w:trHeight w:val="388"/>
        </w:trPr>
        <w:tc>
          <w:tcPr>
            <w:tcW w:w="601" w:type="dxa"/>
            <w:tcBorders>
              <w:top w:val="single" w:sz="4" w:space="0" w:color="000000"/>
              <w:left w:val="single" w:sz="4" w:space="0" w:color="000000"/>
              <w:bottom w:val="single" w:sz="4" w:space="0" w:color="000000"/>
            </w:tcBorders>
          </w:tcPr>
          <w:p w14:paraId="15D88544" w14:textId="196202F8" w:rsidR="007940E6" w:rsidRPr="001A4F49" w:rsidRDefault="007940E6" w:rsidP="007940E6">
            <w:pPr>
              <w:keepLines/>
              <w:spacing w:before="0"/>
              <w:jc w:val="center"/>
              <w:rPr>
                <w:color w:val="000000"/>
                <w:sz w:val="22"/>
                <w:szCs w:val="22"/>
              </w:rPr>
            </w:pPr>
            <w:r>
              <w:rPr>
                <w:color w:val="000000"/>
                <w:sz w:val="22"/>
                <w:szCs w:val="22"/>
              </w:rPr>
              <w:lastRenderedPageBreak/>
              <w:t>3.3</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2E7D4909" w14:textId="597594FA" w:rsidR="007940E6" w:rsidRPr="007940E6" w:rsidRDefault="007940E6" w:rsidP="007940E6">
            <w:pPr>
              <w:keepLines/>
              <w:spacing w:before="0"/>
              <w:jc w:val="left"/>
              <w:rPr>
                <w:b/>
                <w:color w:val="000000"/>
                <w:sz w:val="22"/>
                <w:szCs w:val="22"/>
              </w:rPr>
            </w:pPr>
            <w:r w:rsidRPr="007940E6">
              <w:rPr>
                <w:sz w:val="22"/>
                <w:szCs w:val="22"/>
              </w:rPr>
              <w:t>Номер контактного телефона ответственного исполнителя:</w:t>
            </w:r>
          </w:p>
        </w:tc>
        <w:tc>
          <w:tcPr>
            <w:tcW w:w="7012" w:type="dxa"/>
            <w:tcBorders>
              <w:top w:val="single" w:sz="4" w:space="0" w:color="auto"/>
              <w:left w:val="single" w:sz="4" w:space="0" w:color="auto"/>
              <w:bottom w:val="single" w:sz="4" w:space="0" w:color="auto"/>
              <w:right w:val="single" w:sz="4" w:space="0" w:color="auto"/>
            </w:tcBorders>
          </w:tcPr>
          <w:p w14:paraId="1767B51D" w14:textId="0EE113EA" w:rsidR="007940E6" w:rsidRPr="007940E6" w:rsidRDefault="007940E6" w:rsidP="007940E6">
            <w:pPr>
              <w:keepLines/>
              <w:spacing w:before="0"/>
              <w:rPr>
                <w:b/>
                <w:bCs/>
                <w:sz w:val="22"/>
                <w:szCs w:val="22"/>
              </w:rPr>
            </w:pPr>
            <w:r w:rsidRPr="007940E6">
              <w:rPr>
                <w:b/>
                <w:iCs/>
                <w:color w:val="0070C0"/>
                <w:sz w:val="22"/>
                <w:szCs w:val="22"/>
              </w:rPr>
              <w:t>8 (3537) 67-57-45, 67-77-32</w:t>
            </w:r>
          </w:p>
        </w:tc>
      </w:tr>
      <w:tr w:rsidR="007940E6" w:rsidRPr="001A4F49" w14:paraId="7AD20A0D" w14:textId="77777777" w:rsidTr="00FF427D">
        <w:trPr>
          <w:trHeight w:val="388"/>
        </w:trPr>
        <w:tc>
          <w:tcPr>
            <w:tcW w:w="601" w:type="dxa"/>
            <w:tcBorders>
              <w:top w:val="single" w:sz="4" w:space="0" w:color="000000"/>
              <w:left w:val="single" w:sz="4" w:space="0" w:color="000000"/>
              <w:bottom w:val="single" w:sz="4" w:space="0" w:color="000000"/>
            </w:tcBorders>
          </w:tcPr>
          <w:p w14:paraId="0A117A49" w14:textId="5AE654FE" w:rsidR="007940E6" w:rsidRPr="001A4F49" w:rsidRDefault="007940E6" w:rsidP="007940E6">
            <w:pPr>
              <w:keepLines/>
              <w:spacing w:before="0"/>
              <w:jc w:val="center"/>
              <w:rPr>
                <w:color w:val="000000"/>
                <w:sz w:val="22"/>
                <w:szCs w:val="22"/>
              </w:rPr>
            </w:pPr>
            <w:r>
              <w:rPr>
                <w:color w:val="000000"/>
                <w:sz w:val="22"/>
                <w:szCs w:val="22"/>
              </w:rPr>
              <w:t>3.4</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5B8CEFDA" w14:textId="6BC5AA5B" w:rsidR="007940E6" w:rsidRPr="007940E6" w:rsidRDefault="007940E6" w:rsidP="007940E6">
            <w:pPr>
              <w:keepLines/>
              <w:spacing w:before="0"/>
              <w:jc w:val="left"/>
              <w:rPr>
                <w:b/>
                <w:color w:val="000000"/>
                <w:sz w:val="22"/>
                <w:szCs w:val="22"/>
              </w:rPr>
            </w:pPr>
            <w:r w:rsidRPr="007940E6">
              <w:rPr>
                <w:sz w:val="22"/>
                <w:szCs w:val="22"/>
              </w:rPr>
              <w:t>Адрес электронной почты:</w:t>
            </w:r>
          </w:p>
        </w:tc>
        <w:tc>
          <w:tcPr>
            <w:tcW w:w="7012" w:type="dxa"/>
            <w:tcBorders>
              <w:top w:val="single" w:sz="4" w:space="0" w:color="auto"/>
              <w:left w:val="single" w:sz="4" w:space="0" w:color="auto"/>
              <w:bottom w:val="single" w:sz="4" w:space="0" w:color="auto"/>
              <w:right w:val="single" w:sz="4" w:space="0" w:color="auto"/>
            </w:tcBorders>
          </w:tcPr>
          <w:p w14:paraId="48DA53EA" w14:textId="192567A9" w:rsidR="007940E6" w:rsidRPr="007940E6" w:rsidRDefault="007940E6" w:rsidP="007940E6">
            <w:pPr>
              <w:keepLines/>
              <w:spacing w:before="0"/>
              <w:rPr>
                <w:b/>
                <w:bCs/>
                <w:sz w:val="22"/>
                <w:szCs w:val="22"/>
              </w:rPr>
            </w:pPr>
            <w:r w:rsidRPr="007940E6">
              <w:rPr>
                <w:b/>
                <w:color w:val="0070C0"/>
                <w:sz w:val="22"/>
                <w:szCs w:val="22"/>
              </w:rPr>
              <w:t>ssvetlanash@mail.ru</w:t>
            </w:r>
          </w:p>
        </w:tc>
      </w:tr>
      <w:tr w:rsidR="007940E6" w:rsidRPr="001A4F49" w14:paraId="2DCB8699" w14:textId="77777777" w:rsidTr="00FF427D">
        <w:trPr>
          <w:trHeight w:val="388"/>
        </w:trPr>
        <w:tc>
          <w:tcPr>
            <w:tcW w:w="601" w:type="dxa"/>
            <w:tcBorders>
              <w:top w:val="single" w:sz="4" w:space="0" w:color="000000"/>
              <w:left w:val="single" w:sz="4" w:space="0" w:color="000000"/>
              <w:bottom w:val="single" w:sz="4" w:space="0" w:color="000000"/>
            </w:tcBorders>
          </w:tcPr>
          <w:p w14:paraId="1CE12B69" w14:textId="67927C1D" w:rsidR="007940E6" w:rsidRPr="001A4F49" w:rsidRDefault="007940E6" w:rsidP="007940E6">
            <w:pPr>
              <w:keepLines/>
              <w:spacing w:before="0"/>
              <w:jc w:val="center"/>
              <w:rPr>
                <w:color w:val="000000"/>
                <w:sz w:val="22"/>
                <w:szCs w:val="22"/>
              </w:rPr>
            </w:pPr>
            <w:r>
              <w:rPr>
                <w:color w:val="000000"/>
                <w:sz w:val="22"/>
                <w:szCs w:val="22"/>
              </w:rPr>
              <w:t>4.</w:t>
            </w:r>
          </w:p>
        </w:tc>
        <w:tc>
          <w:tcPr>
            <w:tcW w:w="9484" w:type="dxa"/>
            <w:gridSpan w:val="2"/>
            <w:tcBorders>
              <w:top w:val="single" w:sz="4" w:space="0" w:color="auto"/>
              <w:left w:val="single" w:sz="4" w:space="0" w:color="auto"/>
              <w:bottom w:val="single" w:sz="4" w:space="0" w:color="auto"/>
              <w:right w:val="single" w:sz="4" w:space="0" w:color="auto"/>
            </w:tcBorders>
            <w:shd w:val="clear" w:color="auto" w:fill="E7E6E6"/>
          </w:tcPr>
          <w:p w14:paraId="2D8DA3A4" w14:textId="20E58E76" w:rsidR="007940E6" w:rsidRPr="007940E6" w:rsidRDefault="007940E6" w:rsidP="007940E6">
            <w:pPr>
              <w:keepLines/>
              <w:spacing w:before="0"/>
              <w:rPr>
                <w:b/>
                <w:bCs/>
                <w:color w:val="0070C0"/>
                <w:sz w:val="22"/>
                <w:szCs w:val="22"/>
              </w:rPr>
            </w:pPr>
            <w:r w:rsidRPr="007940E6">
              <w:rPr>
                <w:b/>
                <w:bCs/>
                <w:kern w:val="1"/>
                <w:sz w:val="22"/>
                <w:szCs w:val="22"/>
                <w:lang w:eastAsia="ar-SA"/>
              </w:rPr>
              <w:t>Предмет договора с указанием количества поставляемого товара, объема выполняемой работы, оказываемой услуги, а также описание предмета закупки в соответствии с частью 6.1 статьи 3 Закона № 223-ФЗ:</w:t>
            </w:r>
          </w:p>
        </w:tc>
      </w:tr>
      <w:tr w:rsidR="007940E6" w:rsidRPr="001A4F49" w14:paraId="6AF225B1" w14:textId="77777777" w:rsidTr="00FF427D">
        <w:trPr>
          <w:trHeight w:val="388"/>
        </w:trPr>
        <w:tc>
          <w:tcPr>
            <w:tcW w:w="601" w:type="dxa"/>
            <w:tcBorders>
              <w:top w:val="single" w:sz="4" w:space="0" w:color="000000"/>
              <w:left w:val="single" w:sz="4" w:space="0" w:color="000000"/>
              <w:bottom w:val="single" w:sz="4" w:space="0" w:color="000000"/>
            </w:tcBorders>
          </w:tcPr>
          <w:p w14:paraId="4E024F30" w14:textId="19AB6FCB" w:rsidR="007940E6" w:rsidRPr="001A4F49" w:rsidRDefault="007940E6" w:rsidP="007940E6">
            <w:pPr>
              <w:keepLines/>
              <w:spacing w:before="0"/>
              <w:jc w:val="center"/>
              <w:rPr>
                <w:color w:val="000000"/>
                <w:sz w:val="22"/>
                <w:szCs w:val="22"/>
              </w:rPr>
            </w:pPr>
            <w:r>
              <w:rPr>
                <w:color w:val="000000"/>
                <w:sz w:val="22"/>
                <w:szCs w:val="22"/>
              </w:rPr>
              <w:t>4.1</w:t>
            </w:r>
          </w:p>
        </w:tc>
        <w:tc>
          <w:tcPr>
            <w:tcW w:w="2472" w:type="dxa"/>
            <w:tcBorders>
              <w:top w:val="single" w:sz="4" w:space="0" w:color="000000"/>
              <w:left w:val="single" w:sz="4" w:space="0" w:color="000000"/>
              <w:bottom w:val="single" w:sz="4" w:space="0" w:color="000000"/>
            </w:tcBorders>
          </w:tcPr>
          <w:p w14:paraId="49A4D428" w14:textId="6F620ABC" w:rsidR="007940E6" w:rsidRPr="001A4F49" w:rsidRDefault="007940E6" w:rsidP="007940E6">
            <w:pPr>
              <w:keepLines/>
              <w:spacing w:before="0"/>
              <w:jc w:val="left"/>
              <w:rPr>
                <w:b/>
                <w:color w:val="000000"/>
                <w:sz w:val="22"/>
                <w:szCs w:val="22"/>
              </w:rPr>
            </w:pPr>
            <w:r w:rsidRPr="001A4F49">
              <w:rPr>
                <w:b/>
                <w:color w:val="000000"/>
                <w:sz w:val="22"/>
                <w:szCs w:val="22"/>
              </w:rPr>
              <w:t>Предмет договора (закупки)</w:t>
            </w:r>
          </w:p>
        </w:tc>
        <w:tc>
          <w:tcPr>
            <w:tcW w:w="7012" w:type="dxa"/>
            <w:tcBorders>
              <w:top w:val="single" w:sz="4" w:space="0" w:color="000000"/>
              <w:left w:val="single" w:sz="4" w:space="0" w:color="000000"/>
              <w:bottom w:val="single" w:sz="4" w:space="0" w:color="000000"/>
              <w:right w:val="single" w:sz="4" w:space="0" w:color="000000"/>
            </w:tcBorders>
          </w:tcPr>
          <w:p w14:paraId="536BD5B3" w14:textId="34E2E7E8" w:rsidR="007940E6" w:rsidRDefault="003C5D43" w:rsidP="007940E6">
            <w:pPr>
              <w:keepLines/>
              <w:spacing w:before="0"/>
              <w:rPr>
                <w:b/>
                <w:bCs/>
                <w:sz w:val="22"/>
                <w:szCs w:val="22"/>
              </w:rPr>
            </w:pPr>
            <w:r>
              <w:rPr>
                <w:b/>
                <w:bCs/>
                <w:sz w:val="22"/>
                <w:szCs w:val="22"/>
              </w:rPr>
              <w:t>П</w:t>
            </w:r>
            <w:r w:rsidRPr="003C5D43">
              <w:rPr>
                <w:b/>
                <w:bCs/>
                <w:sz w:val="22"/>
                <w:szCs w:val="22"/>
              </w:rPr>
              <w:t>оставк</w:t>
            </w:r>
            <w:r>
              <w:rPr>
                <w:b/>
                <w:bCs/>
                <w:sz w:val="22"/>
                <w:szCs w:val="22"/>
              </w:rPr>
              <w:t>а</w:t>
            </w:r>
            <w:r w:rsidRPr="003C5D43">
              <w:rPr>
                <w:b/>
                <w:bCs/>
                <w:sz w:val="22"/>
                <w:szCs w:val="22"/>
              </w:rPr>
              <w:t xml:space="preserve"> </w:t>
            </w:r>
            <w:r w:rsidR="00797DB3" w:rsidRPr="00797DB3">
              <w:rPr>
                <w:b/>
                <w:bCs/>
                <w:sz w:val="22"/>
                <w:szCs w:val="22"/>
              </w:rPr>
              <w:t>трубы стальной</w:t>
            </w:r>
          </w:p>
        </w:tc>
      </w:tr>
      <w:tr w:rsidR="007940E6" w:rsidRPr="001A4F49" w14:paraId="7E97C5CB" w14:textId="77777777" w:rsidTr="00FF427D">
        <w:trPr>
          <w:trHeight w:val="388"/>
        </w:trPr>
        <w:tc>
          <w:tcPr>
            <w:tcW w:w="601" w:type="dxa"/>
            <w:tcBorders>
              <w:top w:val="single" w:sz="4" w:space="0" w:color="000000"/>
              <w:left w:val="single" w:sz="4" w:space="0" w:color="000000"/>
              <w:bottom w:val="single" w:sz="4" w:space="0" w:color="000000"/>
            </w:tcBorders>
          </w:tcPr>
          <w:p w14:paraId="2D17F488" w14:textId="0676109E" w:rsidR="007940E6" w:rsidRPr="001A4F49" w:rsidRDefault="007940E6" w:rsidP="007940E6">
            <w:pPr>
              <w:keepLines/>
              <w:spacing w:before="0"/>
              <w:jc w:val="center"/>
              <w:rPr>
                <w:color w:val="000000"/>
                <w:sz w:val="22"/>
                <w:szCs w:val="22"/>
              </w:rPr>
            </w:pPr>
            <w:r>
              <w:rPr>
                <w:color w:val="000000"/>
                <w:sz w:val="22"/>
                <w:szCs w:val="22"/>
              </w:rPr>
              <w:t>4.2</w:t>
            </w:r>
          </w:p>
        </w:tc>
        <w:tc>
          <w:tcPr>
            <w:tcW w:w="2472" w:type="dxa"/>
            <w:tcBorders>
              <w:top w:val="single" w:sz="4" w:space="0" w:color="000000"/>
              <w:left w:val="single" w:sz="4" w:space="0" w:color="000000"/>
              <w:bottom w:val="single" w:sz="4" w:space="0" w:color="000000"/>
            </w:tcBorders>
          </w:tcPr>
          <w:p w14:paraId="0B0CC852" w14:textId="1F8BF1C9" w:rsidR="007940E6" w:rsidRPr="001A4F49" w:rsidRDefault="007940E6" w:rsidP="007940E6">
            <w:pPr>
              <w:keepLines/>
              <w:spacing w:before="0"/>
              <w:jc w:val="left"/>
              <w:rPr>
                <w:b/>
                <w:color w:val="000000"/>
                <w:sz w:val="22"/>
                <w:szCs w:val="22"/>
              </w:rPr>
            </w:pPr>
            <w:r w:rsidRPr="00EB63F4">
              <w:rPr>
                <w:b/>
                <w:color w:val="000000"/>
                <w:sz w:val="22"/>
                <w:szCs w:val="22"/>
              </w:rPr>
              <w:t>Количество поставляемого товара / объема выполняемой работы / оказываемой услуги</w:t>
            </w:r>
          </w:p>
        </w:tc>
        <w:tc>
          <w:tcPr>
            <w:tcW w:w="7012" w:type="dxa"/>
            <w:tcBorders>
              <w:top w:val="single" w:sz="4" w:space="0" w:color="000000"/>
              <w:left w:val="single" w:sz="4" w:space="0" w:color="000000"/>
              <w:bottom w:val="single" w:sz="4" w:space="0" w:color="000000"/>
              <w:right w:val="single" w:sz="4" w:space="0" w:color="000000"/>
            </w:tcBorders>
          </w:tcPr>
          <w:p w14:paraId="046DAD23" w14:textId="6BF80556" w:rsidR="00FC72AD" w:rsidRPr="00EB63F4" w:rsidRDefault="001F47B4" w:rsidP="002034D5">
            <w:pPr>
              <w:keepLines/>
              <w:spacing w:before="0"/>
              <w:rPr>
                <w:sz w:val="22"/>
                <w:szCs w:val="22"/>
              </w:rPr>
            </w:pPr>
            <w:r w:rsidRPr="001F47B4">
              <w:rPr>
                <w:sz w:val="22"/>
                <w:szCs w:val="22"/>
              </w:rPr>
              <w:t>В соответствии с проектом договора (Приложению №3 к настоящему извещению) и техническим заданием (Приложение №2 к настоящему извещению)</w:t>
            </w:r>
            <w:r>
              <w:rPr>
                <w:sz w:val="22"/>
                <w:szCs w:val="22"/>
              </w:rPr>
              <w:t>.</w:t>
            </w:r>
          </w:p>
        </w:tc>
      </w:tr>
      <w:tr w:rsidR="007940E6" w:rsidRPr="001A4F49" w14:paraId="04A8D978" w14:textId="77777777" w:rsidTr="00FF427D">
        <w:trPr>
          <w:trHeight w:val="388"/>
        </w:trPr>
        <w:tc>
          <w:tcPr>
            <w:tcW w:w="601" w:type="dxa"/>
            <w:tcBorders>
              <w:top w:val="single" w:sz="4" w:space="0" w:color="000000"/>
              <w:left w:val="single" w:sz="4" w:space="0" w:color="000000"/>
              <w:bottom w:val="single" w:sz="4" w:space="0" w:color="000000"/>
            </w:tcBorders>
          </w:tcPr>
          <w:p w14:paraId="78E9B6FF" w14:textId="60B78C84" w:rsidR="007940E6" w:rsidRPr="001A4F49" w:rsidRDefault="00FF427D" w:rsidP="007940E6">
            <w:pPr>
              <w:keepLines/>
              <w:spacing w:before="0"/>
              <w:jc w:val="center"/>
              <w:rPr>
                <w:color w:val="000000"/>
                <w:sz w:val="22"/>
                <w:szCs w:val="22"/>
              </w:rPr>
            </w:pPr>
            <w:r>
              <w:rPr>
                <w:color w:val="000000"/>
                <w:sz w:val="22"/>
                <w:szCs w:val="22"/>
              </w:rPr>
              <w:t>4.3</w:t>
            </w:r>
          </w:p>
        </w:tc>
        <w:tc>
          <w:tcPr>
            <w:tcW w:w="2472" w:type="dxa"/>
            <w:tcBorders>
              <w:top w:val="single" w:sz="4" w:space="0" w:color="000000"/>
              <w:left w:val="single" w:sz="4" w:space="0" w:color="000000"/>
              <w:bottom w:val="single" w:sz="4" w:space="0" w:color="000000"/>
            </w:tcBorders>
            <w:vAlign w:val="center"/>
          </w:tcPr>
          <w:p w14:paraId="391E5F2E" w14:textId="4F996021" w:rsidR="007940E6" w:rsidRPr="001A4F49" w:rsidRDefault="007940E6" w:rsidP="007940E6">
            <w:pPr>
              <w:keepLines/>
              <w:spacing w:before="0"/>
              <w:jc w:val="left"/>
              <w:rPr>
                <w:color w:val="000000"/>
                <w:sz w:val="22"/>
                <w:szCs w:val="22"/>
              </w:rPr>
            </w:pPr>
            <w:r w:rsidRPr="00EB63F4">
              <w:rPr>
                <w:b/>
                <w:sz w:val="23"/>
                <w:szCs w:val="23"/>
              </w:rPr>
              <w:t xml:space="preserve">Описание предмета </w:t>
            </w:r>
            <w:r>
              <w:rPr>
                <w:b/>
                <w:sz w:val="23"/>
                <w:szCs w:val="23"/>
              </w:rPr>
              <w:t>запроса котировок</w:t>
            </w:r>
            <w:r w:rsidRPr="00EB63F4">
              <w:rPr>
                <w:b/>
                <w:sz w:val="23"/>
                <w:szCs w:val="23"/>
              </w:rPr>
              <w:t xml:space="preserve"> в электронной форме в соответствии с частью 6.1 статьи 3 Закона № 223-ФЗ:</w:t>
            </w:r>
          </w:p>
        </w:tc>
        <w:tc>
          <w:tcPr>
            <w:tcW w:w="7012" w:type="dxa"/>
            <w:tcBorders>
              <w:top w:val="single" w:sz="4" w:space="0" w:color="000000"/>
              <w:left w:val="single" w:sz="4" w:space="0" w:color="000000"/>
              <w:bottom w:val="single" w:sz="4" w:space="0" w:color="000000"/>
              <w:right w:val="single" w:sz="4" w:space="0" w:color="000000"/>
            </w:tcBorders>
            <w:vAlign w:val="center"/>
          </w:tcPr>
          <w:p w14:paraId="5D363C01" w14:textId="1C0B0238" w:rsidR="007940E6" w:rsidRPr="001A4F49" w:rsidRDefault="001F47B4" w:rsidP="007940E6">
            <w:pPr>
              <w:keepLines/>
              <w:spacing w:before="0"/>
              <w:jc w:val="left"/>
              <w:rPr>
                <w:sz w:val="22"/>
                <w:szCs w:val="22"/>
              </w:rPr>
            </w:pPr>
            <w:r w:rsidRPr="001F47B4">
              <w:rPr>
                <w:sz w:val="23"/>
                <w:szCs w:val="23"/>
              </w:rPr>
              <w:t>Описание предмета закупки в соответствии с проектом договора (Приложению №3 к настоящему извещению) и техническим заданием (Приложение №2 к настоящему извещению)</w:t>
            </w:r>
          </w:p>
        </w:tc>
      </w:tr>
      <w:tr w:rsidR="001F47B4" w:rsidRPr="001A4F49" w14:paraId="4F92E409" w14:textId="77777777" w:rsidTr="00FF427D">
        <w:trPr>
          <w:trHeight w:val="388"/>
        </w:trPr>
        <w:tc>
          <w:tcPr>
            <w:tcW w:w="601" w:type="dxa"/>
            <w:tcBorders>
              <w:top w:val="single" w:sz="4" w:space="0" w:color="000000"/>
              <w:left w:val="single" w:sz="4" w:space="0" w:color="000000"/>
              <w:bottom w:val="single" w:sz="4" w:space="0" w:color="000000"/>
            </w:tcBorders>
          </w:tcPr>
          <w:p w14:paraId="5AA50B04" w14:textId="37EB3DCF" w:rsidR="001F47B4" w:rsidRPr="001A4F49" w:rsidRDefault="001F47B4" w:rsidP="001F47B4">
            <w:pPr>
              <w:keepLines/>
              <w:spacing w:before="0"/>
              <w:jc w:val="center"/>
              <w:rPr>
                <w:color w:val="000000"/>
                <w:sz w:val="22"/>
                <w:szCs w:val="22"/>
              </w:rPr>
            </w:pPr>
            <w:r>
              <w:rPr>
                <w:color w:val="000000"/>
                <w:sz w:val="22"/>
                <w:szCs w:val="22"/>
              </w:rPr>
              <w:t>5.</w:t>
            </w:r>
          </w:p>
        </w:tc>
        <w:tc>
          <w:tcPr>
            <w:tcW w:w="2472" w:type="dxa"/>
            <w:tcBorders>
              <w:left w:val="single" w:sz="4" w:space="0" w:color="000000"/>
              <w:bottom w:val="single" w:sz="4" w:space="0" w:color="000000"/>
            </w:tcBorders>
          </w:tcPr>
          <w:p w14:paraId="08A4875A" w14:textId="1E0D2430" w:rsidR="001F47B4" w:rsidRPr="00EB63F4" w:rsidRDefault="001F47B4" w:rsidP="001F47B4">
            <w:pPr>
              <w:keepLines/>
              <w:spacing w:before="0"/>
              <w:jc w:val="left"/>
              <w:rPr>
                <w:b/>
                <w:sz w:val="23"/>
                <w:szCs w:val="23"/>
              </w:rPr>
            </w:pPr>
            <w:r w:rsidRPr="001A4F49">
              <w:rPr>
                <w:b/>
                <w:color w:val="000000"/>
                <w:sz w:val="22"/>
                <w:szCs w:val="22"/>
              </w:rPr>
              <w:t>Место поставки товара, выполнения работ, оказания услуг</w:t>
            </w:r>
          </w:p>
        </w:tc>
        <w:tc>
          <w:tcPr>
            <w:tcW w:w="7012" w:type="dxa"/>
            <w:tcBorders>
              <w:left w:val="single" w:sz="4" w:space="0" w:color="000000"/>
              <w:bottom w:val="single" w:sz="4" w:space="0" w:color="000000"/>
              <w:right w:val="single" w:sz="4" w:space="0" w:color="000000"/>
            </w:tcBorders>
          </w:tcPr>
          <w:p w14:paraId="71866F1F" w14:textId="73BAE8FF" w:rsidR="003C5D43" w:rsidRPr="003C5D43" w:rsidRDefault="003C5D43" w:rsidP="00A97A48">
            <w:pPr>
              <w:keepLines/>
              <w:spacing w:before="0"/>
              <w:rPr>
                <w:i/>
                <w:iCs/>
                <w:sz w:val="23"/>
                <w:szCs w:val="23"/>
              </w:rPr>
            </w:pPr>
            <w:r w:rsidRPr="003C5D43">
              <w:rPr>
                <w:i/>
                <w:iCs/>
                <w:sz w:val="23"/>
                <w:szCs w:val="23"/>
              </w:rPr>
              <w:t>В соответствии с проектом договора (Приложению №3 к настоящему извещению) и техническим заданием (Приложение №2 к настоящему извещению)</w:t>
            </w:r>
          </w:p>
          <w:p w14:paraId="2AE93494" w14:textId="1157D4AB" w:rsidR="001F47B4" w:rsidRPr="00A97A48" w:rsidRDefault="00A97A48" w:rsidP="00A97A48">
            <w:pPr>
              <w:keepLines/>
              <w:spacing w:before="0"/>
              <w:rPr>
                <w:b/>
                <w:bCs/>
                <w:sz w:val="23"/>
                <w:szCs w:val="23"/>
              </w:rPr>
            </w:pPr>
            <w:r w:rsidRPr="00A97A48">
              <w:rPr>
                <w:b/>
                <w:bCs/>
                <w:sz w:val="23"/>
                <w:szCs w:val="23"/>
              </w:rPr>
              <w:t>По заявкам до склада Покупателя, расположенного по адресу: 462356, Оренбургской область, г. Новотроицк, ул. Железнодорожная д. 2 «З».</w:t>
            </w:r>
          </w:p>
        </w:tc>
      </w:tr>
      <w:tr w:rsidR="001F47B4" w:rsidRPr="001A4F49" w14:paraId="7C6D8B55" w14:textId="77777777" w:rsidTr="00FF427D">
        <w:trPr>
          <w:trHeight w:val="388"/>
        </w:trPr>
        <w:tc>
          <w:tcPr>
            <w:tcW w:w="601" w:type="dxa"/>
            <w:tcBorders>
              <w:top w:val="single" w:sz="4" w:space="0" w:color="000000"/>
              <w:left w:val="single" w:sz="4" w:space="0" w:color="000000"/>
              <w:bottom w:val="single" w:sz="4" w:space="0" w:color="000000"/>
            </w:tcBorders>
          </w:tcPr>
          <w:p w14:paraId="48D83063" w14:textId="154FA83D" w:rsidR="001F47B4" w:rsidRPr="001A4F49" w:rsidRDefault="001F47B4" w:rsidP="001F47B4">
            <w:pPr>
              <w:keepLines/>
              <w:spacing w:before="0"/>
              <w:jc w:val="center"/>
              <w:rPr>
                <w:color w:val="000000"/>
                <w:sz w:val="22"/>
                <w:szCs w:val="22"/>
              </w:rPr>
            </w:pPr>
            <w:r>
              <w:rPr>
                <w:color w:val="000000"/>
                <w:sz w:val="22"/>
                <w:szCs w:val="22"/>
              </w:rPr>
              <w:t>6.</w:t>
            </w:r>
          </w:p>
        </w:tc>
        <w:tc>
          <w:tcPr>
            <w:tcW w:w="2472" w:type="dxa"/>
            <w:tcBorders>
              <w:left w:val="single" w:sz="4" w:space="0" w:color="000000"/>
              <w:bottom w:val="single" w:sz="4" w:space="0" w:color="000000"/>
            </w:tcBorders>
          </w:tcPr>
          <w:p w14:paraId="28C51D42" w14:textId="058CC01F" w:rsidR="001F47B4" w:rsidRPr="001A4F49" w:rsidRDefault="001F47B4" w:rsidP="001F47B4">
            <w:pPr>
              <w:keepLines/>
              <w:spacing w:before="0"/>
              <w:jc w:val="left"/>
              <w:rPr>
                <w:b/>
                <w:color w:val="000000"/>
                <w:sz w:val="22"/>
                <w:szCs w:val="22"/>
              </w:rPr>
            </w:pPr>
            <w:r w:rsidRPr="001A4F49">
              <w:rPr>
                <w:b/>
                <w:sz w:val="22"/>
                <w:szCs w:val="22"/>
              </w:rPr>
              <w:t>Срок поставки</w:t>
            </w:r>
            <w:r>
              <w:rPr>
                <w:b/>
                <w:sz w:val="22"/>
                <w:szCs w:val="22"/>
              </w:rPr>
              <w:t xml:space="preserve"> товаров, выполнения </w:t>
            </w:r>
            <w:r w:rsidRPr="001A4F49">
              <w:rPr>
                <w:b/>
                <w:sz w:val="22"/>
                <w:szCs w:val="22"/>
              </w:rPr>
              <w:t xml:space="preserve">работ и </w:t>
            </w:r>
            <w:r>
              <w:rPr>
                <w:b/>
                <w:sz w:val="22"/>
                <w:szCs w:val="22"/>
              </w:rPr>
              <w:t xml:space="preserve">оказания </w:t>
            </w:r>
            <w:r w:rsidRPr="001A4F49">
              <w:rPr>
                <w:b/>
                <w:sz w:val="22"/>
                <w:szCs w:val="22"/>
              </w:rPr>
              <w:t>услуг</w:t>
            </w:r>
          </w:p>
        </w:tc>
        <w:tc>
          <w:tcPr>
            <w:tcW w:w="7012" w:type="dxa"/>
            <w:tcBorders>
              <w:left w:val="single" w:sz="4" w:space="0" w:color="000000"/>
              <w:bottom w:val="single" w:sz="4" w:space="0" w:color="000000"/>
              <w:right w:val="single" w:sz="4" w:space="0" w:color="000000"/>
            </w:tcBorders>
          </w:tcPr>
          <w:p w14:paraId="6E7492E4" w14:textId="670A4DCE" w:rsidR="003C5D43" w:rsidRPr="003C5D43" w:rsidRDefault="003C5D43" w:rsidP="001F47B4">
            <w:pPr>
              <w:keepLines/>
              <w:spacing w:before="0"/>
              <w:rPr>
                <w:i/>
                <w:iCs/>
                <w:sz w:val="22"/>
                <w:szCs w:val="22"/>
              </w:rPr>
            </w:pPr>
            <w:r w:rsidRPr="003C5D43">
              <w:rPr>
                <w:i/>
                <w:iCs/>
                <w:sz w:val="22"/>
                <w:szCs w:val="22"/>
              </w:rPr>
              <w:t>В соответствии с проектом договора (Приложению №3 к настоящему извещению) и техническим заданием (Приложение №2 к настоящему извещению)</w:t>
            </w:r>
          </w:p>
          <w:p w14:paraId="2D0037E8" w14:textId="4A4BD62F" w:rsidR="001F47B4" w:rsidRPr="00A97A48" w:rsidRDefault="003C5D43" w:rsidP="001F47B4">
            <w:pPr>
              <w:keepLines/>
              <w:spacing w:before="0"/>
              <w:rPr>
                <w:b/>
                <w:bCs/>
                <w:sz w:val="22"/>
                <w:szCs w:val="22"/>
              </w:rPr>
            </w:pPr>
            <w:r w:rsidRPr="003C5D43">
              <w:rPr>
                <w:b/>
                <w:bCs/>
                <w:sz w:val="22"/>
                <w:szCs w:val="22"/>
              </w:rPr>
              <w:t xml:space="preserve">После подписания договора, на основании заявок Заказчика Поставщик в </w:t>
            </w:r>
            <w:r w:rsidR="00797DB3" w:rsidRPr="00797DB3">
              <w:rPr>
                <w:b/>
                <w:bCs/>
                <w:sz w:val="22"/>
                <w:szCs w:val="22"/>
              </w:rPr>
              <w:t xml:space="preserve">7 (семи) рабочих дней после подписания договора Сторонами </w:t>
            </w:r>
            <w:r w:rsidRPr="003C5D43">
              <w:rPr>
                <w:b/>
                <w:bCs/>
                <w:sz w:val="22"/>
                <w:szCs w:val="22"/>
              </w:rPr>
              <w:t>осуществляет поставку товара в соответствии с перечнем и количеством, указанным в заявке Заказчика.</w:t>
            </w:r>
          </w:p>
        </w:tc>
      </w:tr>
      <w:tr w:rsidR="001F47B4" w:rsidRPr="001A4F49" w14:paraId="6402DB79" w14:textId="77777777" w:rsidTr="00FF427D">
        <w:trPr>
          <w:trHeight w:val="388"/>
        </w:trPr>
        <w:tc>
          <w:tcPr>
            <w:tcW w:w="601" w:type="dxa"/>
            <w:tcBorders>
              <w:top w:val="single" w:sz="4" w:space="0" w:color="000000"/>
              <w:left w:val="single" w:sz="4" w:space="0" w:color="000000"/>
              <w:bottom w:val="single" w:sz="4" w:space="0" w:color="000000"/>
            </w:tcBorders>
          </w:tcPr>
          <w:p w14:paraId="41DE4865" w14:textId="11778E90" w:rsidR="001F47B4" w:rsidRPr="001A4F49" w:rsidRDefault="001F47B4" w:rsidP="001F47B4">
            <w:pPr>
              <w:keepLines/>
              <w:spacing w:before="0"/>
              <w:jc w:val="center"/>
              <w:rPr>
                <w:color w:val="000000"/>
                <w:sz w:val="22"/>
                <w:szCs w:val="22"/>
              </w:rPr>
            </w:pPr>
            <w:r>
              <w:rPr>
                <w:color w:val="000000"/>
                <w:sz w:val="22"/>
                <w:szCs w:val="22"/>
              </w:rPr>
              <w:t>7.</w:t>
            </w:r>
          </w:p>
        </w:tc>
        <w:tc>
          <w:tcPr>
            <w:tcW w:w="2472" w:type="dxa"/>
            <w:tcBorders>
              <w:left w:val="single" w:sz="4" w:space="0" w:color="000000"/>
              <w:bottom w:val="single" w:sz="4" w:space="0" w:color="000000"/>
            </w:tcBorders>
          </w:tcPr>
          <w:p w14:paraId="078C2FA0" w14:textId="2E254734" w:rsidR="001F47B4" w:rsidRPr="001A4F49" w:rsidRDefault="001F47B4" w:rsidP="001F47B4">
            <w:pPr>
              <w:keepLines/>
              <w:spacing w:before="0"/>
              <w:jc w:val="left"/>
              <w:rPr>
                <w:b/>
                <w:color w:val="000000"/>
                <w:sz w:val="22"/>
                <w:szCs w:val="22"/>
              </w:rPr>
            </w:pPr>
            <w:r w:rsidRPr="001A4F49">
              <w:rPr>
                <w:b/>
                <w:color w:val="000000"/>
                <w:sz w:val="22"/>
                <w:szCs w:val="22"/>
              </w:rPr>
              <w:t>Условия поставки</w:t>
            </w:r>
            <w:r w:rsidRPr="001A4F49">
              <w:rPr>
                <w:b/>
                <w:sz w:val="22"/>
                <w:szCs w:val="22"/>
              </w:rPr>
              <w:t xml:space="preserve"> товара, выполнения работы, оказания услуги</w:t>
            </w:r>
          </w:p>
        </w:tc>
        <w:tc>
          <w:tcPr>
            <w:tcW w:w="7012" w:type="dxa"/>
            <w:tcBorders>
              <w:left w:val="single" w:sz="4" w:space="0" w:color="000000"/>
              <w:bottom w:val="single" w:sz="4" w:space="0" w:color="000000"/>
              <w:right w:val="single" w:sz="4" w:space="0" w:color="000000"/>
            </w:tcBorders>
          </w:tcPr>
          <w:p w14:paraId="4D745D20" w14:textId="77777777" w:rsidR="001F47B4" w:rsidRPr="003C5D43" w:rsidRDefault="009D11D8" w:rsidP="001F47B4">
            <w:pPr>
              <w:keepLines/>
              <w:spacing w:before="0"/>
              <w:rPr>
                <w:i/>
                <w:iCs/>
                <w:sz w:val="22"/>
                <w:szCs w:val="22"/>
              </w:rPr>
            </w:pPr>
            <w:r w:rsidRPr="003C5D43">
              <w:rPr>
                <w:i/>
                <w:iCs/>
                <w:sz w:val="22"/>
                <w:szCs w:val="22"/>
              </w:rPr>
              <w:t>В соответствии с проектом договора (Приложению №3 к настоящему извещению) и техническим заданием (Приложение №2 к настоящему извещению)</w:t>
            </w:r>
          </w:p>
          <w:p w14:paraId="0C8F1B46" w14:textId="77777777" w:rsidR="00A97A48" w:rsidRDefault="00A97A48" w:rsidP="00A97A48">
            <w:pPr>
              <w:keepLines/>
              <w:spacing w:before="0"/>
              <w:rPr>
                <w:b/>
                <w:bCs/>
                <w:sz w:val="22"/>
                <w:szCs w:val="22"/>
              </w:rPr>
            </w:pPr>
            <w:r w:rsidRPr="00A97A48">
              <w:rPr>
                <w:b/>
                <w:bCs/>
                <w:sz w:val="22"/>
                <w:szCs w:val="22"/>
              </w:rPr>
              <w:t>Поставка товара производится отдельными партиями на основании предварительно согласованных Сторонами Заявок Покупателя, за счет средств и силами Поставщика до склада Покупателя по адресу: 462356, Оренбургская область, г. Новотроицк, ул. Железнодорожная д. 2 «З».</w:t>
            </w:r>
          </w:p>
          <w:p w14:paraId="6916140F" w14:textId="77777777" w:rsidR="00A97A48" w:rsidRPr="00A97A48" w:rsidRDefault="00A97A48" w:rsidP="00A97A48">
            <w:pPr>
              <w:keepLines/>
              <w:spacing w:before="0"/>
              <w:rPr>
                <w:b/>
                <w:bCs/>
                <w:sz w:val="22"/>
                <w:szCs w:val="22"/>
              </w:rPr>
            </w:pPr>
            <w:r w:rsidRPr="00A97A48">
              <w:rPr>
                <w:b/>
                <w:bCs/>
                <w:sz w:val="22"/>
                <w:szCs w:val="22"/>
              </w:rPr>
              <w:t>Покупатель осуществляет заказ товара путем направления Поставщику заявки по электронной почте, либо по телефонной связи. В заявке должно быть указано: ассортимент товара, количество товара, порядок доставки товара.</w:t>
            </w:r>
          </w:p>
          <w:p w14:paraId="280BB3F1" w14:textId="0F0C762B" w:rsidR="00A97A48" w:rsidRDefault="00A97A48" w:rsidP="00A97A48">
            <w:pPr>
              <w:keepLines/>
              <w:spacing w:before="0"/>
              <w:rPr>
                <w:sz w:val="22"/>
                <w:szCs w:val="22"/>
              </w:rPr>
            </w:pPr>
            <w:r w:rsidRPr="00A97A48">
              <w:rPr>
                <w:b/>
                <w:bCs/>
                <w:sz w:val="22"/>
                <w:szCs w:val="22"/>
              </w:rPr>
              <w:t>Все товары должны быть сертифицированы: обязательно наличие сертификатов качества, сертификатов соответствия на поставляемый товар.</w:t>
            </w:r>
          </w:p>
        </w:tc>
      </w:tr>
      <w:tr w:rsidR="001F47B4" w:rsidRPr="001A4F49" w14:paraId="2732FC4C" w14:textId="77777777" w:rsidTr="00FF427D">
        <w:trPr>
          <w:trHeight w:val="388"/>
        </w:trPr>
        <w:tc>
          <w:tcPr>
            <w:tcW w:w="601" w:type="dxa"/>
            <w:tcBorders>
              <w:top w:val="single" w:sz="4" w:space="0" w:color="000000"/>
              <w:left w:val="single" w:sz="4" w:space="0" w:color="000000"/>
              <w:bottom w:val="single" w:sz="4" w:space="0" w:color="000000"/>
            </w:tcBorders>
          </w:tcPr>
          <w:p w14:paraId="6DDD68D1" w14:textId="7CD43DE9" w:rsidR="001F47B4" w:rsidRPr="001A4F49" w:rsidRDefault="001F47B4" w:rsidP="001F47B4">
            <w:pPr>
              <w:keepLines/>
              <w:spacing w:before="0"/>
              <w:jc w:val="center"/>
              <w:rPr>
                <w:color w:val="000000"/>
                <w:sz w:val="22"/>
                <w:szCs w:val="22"/>
              </w:rPr>
            </w:pPr>
            <w:r>
              <w:rPr>
                <w:color w:val="000000"/>
                <w:sz w:val="22"/>
                <w:szCs w:val="22"/>
              </w:rPr>
              <w:lastRenderedPageBreak/>
              <w:t>8.</w:t>
            </w:r>
          </w:p>
        </w:tc>
        <w:tc>
          <w:tcPr>
            <w:tcW w:w="2472" w:type="dxa"/>
            <w:tcBorders>
              <w:top w:val="single" w:sz="4" w:space="0" w:color="000000"/>
              <w:left w:val="single" w:sz="4" w:space="0" w:color="000000"/>
              <w:bottom w:val="single" w:sz="4" w:space="0" w:color="000000"/>
            </w:tcBorders>
            <w:vAlign w:val="center"/>
          </w:tcPr>
          <w:p w14:paraId="620AFCE8" w14:textId="06AA44BE" w:rsidR="001F47B4" w:rsidRPr="00997A1E" w:rsidRDefault="001F47B4" w:rsidP="001F47B4">
            <w:pPr>
              <w:keepLines/>
              <w:spacing w:before="0"/>
              <w:jc w:val="left"/>
              <w:rPr>
                <w:b/>
                <w:sz w:val="23"/>
                <w:szCs w:val="23"/>
              </w:rPr>
            </w:pPr>
            <w:r w:rsidRPr="00EB63F4">
              <w:rPr>
                <w:b/>
                <w:sz w:val="23"/>
                <w:szCs w:val="23"/>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w:t>
            </w:r>
          </w:p>
        </w:tc>
        <w:tc>
          <w:tcPr>
            <w:tcW w:w="7012" w:type="dxa"/>
            <w:tcBorders>
              <w:top w:val="single" w:sz="4" w:space="0" w:color="000000"/>
              <w:left w:val="single" w:sz="4" w:space="0" w:color="000000"/>
              <w:bottom w:val="single" w:sz="4" w:space="0" w:color="000000"/>
              <w:right w:val="single" w:sz="4" w:space="0" w:color="000000"/>
            </w:tcBorders>
            <w:vAlign w:val="center"/>
          </w:tcPr>
          <w:p w14:paraId="5A95282C" w14:textId="104465E0" w:rsidR="001F47B4" w:rsidRPr="009F55D6" w:rsidRDefault="009D11D8" w:rsidP="001F47B4">
            <w:pPr>
              <w:keepLines/>
              <w:spacing w:before="0"/>
              <w:jc w:val="left"/>
              <w:rPr>
                <w:sz w:val="23"/>
                <w:szCs w:val="23"/>
              </w:rPr>
            </w:pPr>
            <w:r w:rsidRPr="009D11D8">
              <w:rPr>
                <w:sz w:val="23"/>
                <w:szCs w:val="23"/>
              </w:rPr>
              <w:t>В соответствии с проектом договора (Приложению №3 к настоящему извещению) и техническим заданием (Приложение №2 к настоящему извещению)</w:t>
            </w:r>
          </w:p>
        </w:tc>
      </w:tr>
      <w:tr w:rsidR="001F47B4" w:rsidRPr="001A4F49" w14:paraId="6E00D976" w14:textId="77777777" w:rsidTr="00FF427D">
        <w:trPr>
          <w:trHeight w:val="641"/>
        </w:trPr>
        <w:tc>
          <w:tcPr>
            <w:tcW w:w="601" w:type="dxa"/>
            <w:tcBorders>
              <w:left w:val="single" w:sz="4" w:space="0" w:color="000000"/>
              <w:bottom w:val="single" w:sz="4" w:space="0" w:color="000000"/>
            </w:tcBorders>
          </w:tcPr>
          <w:p w14:paraId="5CAB81AC" w14:textId="12FF3053" w:rsidR="001F47B4" w:rsidRPr="001A4F49" w:rsidRDefault="001F47B4" w:rsidP="001F47B4">
            <w:pPr>
              <w:keepLines/>
              <w:spacing w:before="0"/>
              <w:jc w:val="center"/>
              <w:rPr>
                <w:b/>
                <w:color w:val="000000"/>
                <w:sz w:val="22"/>
                <w:szCs w:val="22"/>
              </w:rPr>
            </w:pPr>
            <w:r w:rsidRPr="001A4F49">
              <w:rPr>
                <w:color w:val="000000"/>
                <w:sz w:val="22"/>
                <w:szCs w:val="22"/>
              </w:rPr>
              <w:t>9</w:t>
            </w:r>
            <w:r>
              <w:rPr>
                <w:color w:val="000000"/>
                <w:sz w:val="22"/>
                <w:szCs w:val="22"/>
              </w:rPr>
              <w:t>.</w:t>
            </w:r>
          </w:p>
        </w:tc>
        <w:tc>
          <w:tcPr>
            <w:tcW w:w="2472" w:type="dxa"/>
            <w:tcBorders>
              <w:left w:val="single" w:sz="4" w:space="0" w:color="000000"/>
              <w:bottom w:val="single" w:sz="4" w:space="0" w:color="auto"/>
            </w:tcBorders>
          </w:tcPr>
          <w:p w14:paraId="3A9A7C5A" w14:textId="40215D57" w:rsidR="001F47B4" w:rsidRPr="001A4F49" w:rsidRDefault="001F47B4" w:rsidP="001F47B4">
            <w:pPr>
              <w:keepLines/>
              <w:spacing w:before="0"/>
              <w:jc w:val="left"/>
              <w:rPr>
                <w:sz w:val="22"/>
                <w:szCs w:val="22"/>
              </w:rPr>
            </w:pPr>
            <w:r w:rsidRPr="00EB63F4">
              <w:rPr>
                <w:b/>
                <w:sz w:val="22"/>
                <w:szCs w:val="22"/>
              </w:rPr>
              <w:t>Требования,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7012" w:type="dxa"/>
            <w:tcBorders>
              <w:left w:val="single" w:sz="4" w:space="0" w:color="000000"/>
              <w:bottom w:val="single" w:sz="4" w:space="0" w:color="000000"/>
              <w:right w:val="single" w:sz="4" w:space="0" w:color="000000"/>
            </w:tcBorders>
            <w:vAlign w:val="center"/>
          </w:tcPr>
          <w:p w14:paraId="53A14C81" w14:textId="4A32295C" w:rsidR="001F47B4" w:rsidRPr="001A4F49" w:rsidRDefault="009D11D8" w:rsidP="001F47B4">
            <w:pPr>
              <w:keepLines/>
              <w:snapToGrid/>
              <w:spacing w:before="0"/>
              <w:rPr>
                <w:sz w:val="22"/>
                <w:szCs w:val="22"/>
              </w:rPr>
            </w:pPr>
            <w:r w:rsidRPr="009D11D8">
              <w:rPr>
                <w:sz w:val="22"/>
                <w:szCs w:val="22"/>
              </w:rPr>
              <w:t>В соответствии с проектом договора (Приложению №3 к настоящему извещению) и техническим заданием (Приложение №2 к настоящему извещению)</w:t>
            </w:r>
          </w:p>
        </w:tc>
      </w:tr>
      <w:tr w:rsidR="001F47B4" w:rsidRPr="001A4F49" w14:paraId="57AD1413" w14:textId="77777777" w:rsidTr="00FF427D">
        <w:trPr>
          <w:trHeight w:val="641"/>
        </w:trPr>
        <w:tc>
          <w:tcPr>
            <w:tcW w:w="601" w:type="dxa"/>
            <w:tcBorders>
              <w:left w:val="single" w:sz="4" w:space="0" w:color="000000"/>
              <w:bottom w:val="single" w:sz="4" w:space="0" w:color="000000"/>
            </w:tcBorders>
          </w:tcPr>
          <w:p w14:paraId="07EFA500" w14:textId="6D1D8796" w:rsidR="001F47B4" w:rsidRPr="001A4F49" w:rsidRDefault="001F47B4" w:rsidP="001F47B4">
            <w:pPr>
              <w:keepLines/>
              <w:spacing w:before="0"/>
              <w:jc w:val="center"/>
              <w:rPr>
                <w:color w:val="000000"/>
                <w:sz w:val="22"/>
                <w:szCs w:val="22"/>
              </w:rPr>
            </w:pPr>
            <w:r>
              <w:rPr>
                <w:color w:val="000000"/>
                <w:sz w:val="22"/>
                <w:szCs w:val="22"/>
              </w:rPr>
              <w:t>10.</w:t>
            </w:r>
          </w:p>
        </w:tc>
        <w:tc>
          <w:tcPr>
            <w:tcW w:w="2472" w:type="dxa"/>
            <w:tcBorders>
              <w:top w:val="single" w:sz="4" w:space="0" w:color="auto"/>
              <w:left w:val="single" w:sz="4" w:space="0" w:color="auto"/>
              <w:bottom w:val="single" w:sz="4" w:space="0" w:color="auto"/>
              <w:right w:val="single" w:sz="4" w:space="0" w:color="auto"/>
            </w:tcBorders>
            <w:shd w:val="clear" w:color="auto" w:fill="D9D9D9"/>
          </w:tcPr>
          <w:p w14:paraId="0F99B138" w14:textId="5A82A530" w:rsidR="001F47B4" w:rsidRPr="00EB63F4" w:rsidRDefault="001F47B4" w:rsidP="001F47B4">
            <w:pPr>
              <w:keepLines/>
              <w:spacing w:before="0"/>
              <w:jc w:val="left"/>
              <w:rPr>
                <w:b/>
                <w:sz w:val="22"/>
                <w:szCs w:val="22"/>
              </w:rPr>
            </w:pPr>
            <w:r w:rsidRPr="006A2B1D">
              <w:rPr>
                <w:sz w:val="22"/>
                <w:szCs w:val="22"/>
              </w:rPr>
              <w:t>Эквивалент</w:t>
            </w:r>
          </w:p>
        </w:tc>
        <w:tc>
          <w:tcPr>
            <w:tcW w:w="7012" w:type="dxa"/>
            <w:tcBorders>
              <w:top w:val="single" w:sz="4" w:space="0" w:color="auto"/>
              <w:left w:val="single" w:sz="4" w:space="0" w:color="auto"/>
              <w:bottom w:val="single" w:sz="4" w:space="0" w:color="auto"/>
              <w:right w:val="single" w:sz="4" w:space="0" w:color="auto"/>
            </w:tcBorders>
          </w:tcPr>
          <w:p w14:paraId="610819CC" w14:textId="6F77A56C" w:rsidR="001F47B4" w:rsidRPr="006A2B1D" w:rsidRDefault="001F47B4" w:rsidP="001F47B4">
            <w:pPr>
              <w:keepLines/>
              <w:tabs>
                <w:tab w:val="left" w:pos="0"/>
              </w:tabs>
              <w:autoSpaceDE w:val="0"/>
              <w:autoSpaceDN w:val="0"/>
              <w:adjustRightInd w:val="0"/>
              <w:rPr>
                <w:sz w:val="22"/>
                <w:szCs w:val="22"/>
              </w:rPr>
            </w:pPr>
            <w:r w:rsidRPr="006A2B1D">
              <w:rPr>
                <w:sz w:val="22"/>
                <w:szCs w:val="22"/>
              </w:rPr>
              <w:t>Участник закупки должен принять во внимание, что, если иное не установлено извещением о закупке, ссылки в извещении о закупке на конкретный тип товара, производителя, носят лишь описательный, а не обязательный характер. Участник закупки может предложить превосходящий по качеству требуемые товары, указанные в описание предмета закупки (</w:t>
            </w:r>
            <w:r>
              <w:rPr>
                <w:sz w:val="22"/>
                <w:szCs w:val="22"/>
              </w:rPr>
              <w:t>Т</w:t>
            </w:r>
            <w:r w:rsidRPr="006A2B1D">
              <w:rPr>
                <w:sz w:val="22"/>
                <w:szCs w:val="22"/>
              </w:rPr>
              <w:t>ехническое задание</w:t>
            </w:r>
            <w:r>
              <w:rPr>
                <w:sz w:val="22"/>
                <w:szCs w:val="22"/>
              </w:rPr>
              <w:t>-п</w:t>
            </w:r>
            <w:r w:rsidRPr="008977CF">
              <w:rPr>
                <w:sz w:val="22"/>
                <w:szCs w:val="22"/>
              </w:rPr>
              <w:t>риложение №2 к настоящему извещению</w:t>
            </w:r>
            <w:r w:rsidRPr="006A2B1D">
              <w:rPr>
                <w:sz w:val="22"/>
                <w:szCs w:val="22"/>
              </w:rPr>
              <w:t>).  В этом случае участник должен представить в составе заявки подробное сравнение характеристик товара, из которого можно сделать однозначный вывод о совместимости товаров:</w:t>
            </w:r>
          </w:p>
          <w:p w14:paraId="0ED28E84" w14:textId="77777777" w:rsidR="001F47B4" w:rsidRPr="006A2B1D" w:rsidRDefault="001F47B4" w:rsidP="001F47B4">
            <w:pPr>
              <w:keepLines/>
              <w:tabs>
                <w:tab w:val="left" w:pos="0"/>
              </w:tabs>
              <w:autoSpaceDE w:val="0"/>
              <w:autoSpaceDN w:val="0"/>
              <w:adjustRightInd w:val="0"/>
              <w:rPr>
                <w:sz w:val="22"/>
                <w:szCs w:val="22"/>
              </w:rPr>
            </w:pPr>
            <w:r w:rsidRPr="006A2B1D">
              <w:rPr>
                <w:sz w:val="22"/>
                <w:szCs w:val="22"/>
              </w:rPr>
              <w:lastRenderedPageBreak/>
              <w:t xml:space="preserve">- для оборудования и материалов: технические характеристики, габаритные размеры, способ крепления, функциональные характеристики и т.д.; </w:t>
            </w:r>
          </w:p>
          <w:p w14:paraId="16305802" w14:textId="3EB2048B" w:rsidR="001F47B4" w:rsidRPr="001A4F49" w:rsidRDefault="001F47B4" w:rsidP="001F47B4">
            <w:pPr>
              <w:keepLines/>
              <w:snapToGrid/>
              <w:spacing w:before="0" w:after="120"/>
              <w:ind w:hanging="7"/>
              <w:jc w:val="left"/>
              <w:rPr>
                <w:sz w:val="22"/>
                <w:szCs w:val="22"/>
              </w:rPr>
            </w:pPr>
            <w:r w:rsidRPr="006A2B1D">
              <w:rPr>
                <w:sz w:val="22"/>
                <w:szCs w:val="22"/>
              </w:rPr>
              <w:t>- для жидкостей: физические свойства - плотность, давление, сжимаемость, температурное расширение, вязкость, температура кипения, температура кристаллизации, химические свойства и т. д</w:t>
            </w:r>
          </w:p>
        </w:tc>
      </w:tr>
      <w:tr w:rsidR="001F47B4" w:rsidRPr="001A4F49" w14:paraId="4674A874" w14:textId="77777777" w:rsidTr="00FF427D">
        <w:trPr>
          <w:trHeight w:val="641"/>
        </w:trPr>
        <w:tc>
          <w:tcPr>
            <w:tcW w:w="601" w:type="dxa"/>
            <w:tcBorders>
              <w:left w:val="single" w:sz="4" w:space="0" w:color="000000"/>
              <w:bottom w:val="single" w:sz="4" w:space="0" w:color="000000"/>
              <w:right w:val="single" w:sz="4" w:space="0" w:color="auto"/>
            </w:tcBorders>
          </w:tcPr>
          <w:p w14:paraId="68856D3E" w14:textId="1A0827F1" w:rsidR="001F47B4" w:rsidRPr="001A4F49" w:rsidRDefault="001F47B4" w:rsidP="001F47B4">
            <w:pPr>
              <w:keepLines/>
              <w:spacing w:before="0"/>
              <w:jc w:val="center"/>
              <w:rPr>
                <w:color w:val="000000"/>
                <w:sz w:val="22"/>
                <w:szCs w:val="22"/>
              </w:rPr>
            </w:pPr>
            <w:r>
              <w:rPr>
                <w:color w:val="000000"/>
                <w:sz w:val="22"/>
                <w:szCs w:val="22"/>
              </w:rPr>
              <w:lastRenderedPageBreak/>
              <w:t>11.</w:t>
            </w:r>
          </w:p>
        </w:tc>
        <w:tc>
          <w:tcPr>
            <w:tcW w:w="9484" w:type="dxa"/>
            <w:gridSpan w:val="2"/>
            <w:tcBorders>
              <w:top w:val="single" w:sz="4" w:space="0" w:color="auto"/>
              <w:left w:val="single" w:sz="4" w:space="0" w:color="auto"/>
              <w:bottom w:val="single" w:sz="4" w:space="0" w:color="auto"/>
              <w:right w:val="single" w:sz="4" w:space="0" w:color="auto"/>
            </w:tcBorders>
          </w:tcPr>
          <w:p w14:paraId="24FAD972" w14:textId="62E8BF45" w:rsidR="001F47B4" w:rsidRPr="001A4F49" w:rsidRDefault="001F47B4" w:rsidP="001F47B4">
            <w:pPr>
              <w:keepLines/>
              <w:snapToGrid/>
              <w:spacing w:before="0"/>
              <w:rPr>
                <w:b/>
                <w:bCs/>
                <w:sz w:val="22"/>
                <w:szCs w:val="22"/>
              </w:rPr>
            </w:pPr>
            <w:r w:rsidRPr="00EB63F4">
              <w:rPr>
                <w:b/>
                <w:bCs/>
                <w:sz w:val="22"/>
                <w:szCs w:val="22"/>
              </w:rPr>
              <w:t>Срок, место и порядок предоставления извещения, размер, порядок и сроки внесения платы за предоставление извещения:</w:t>
            </w:r>
          </w:p>
        </w:tc>
      </w:tr>
      <w:tr w:rsidR="001F47B4" w:rsidRPr="001A4F49" w14:paraId="0BB5C9A0" w14:textId="77777777" w:rsidTr="00FF427D">
        <w:trPr>
          <w:trHeight w:val="730"/>
        </w:trPr>
        <w:tc>
          <w:tcPr>
            <w:tcW w:w="601" w:type="dxa"/>
            <w:tcBorders>
              <w:left w:val="single" w:sz="4" w:space="0" w:color="000000"/>
              <w:bottom w:val="single" w:sz="4" w:space="0" w:color="000000"/>
            </w:tcBorders>
          </w:tcPr>
          <w:p w14:paraId="31A37396" w14:textId="0917CD01" w:rsidR="001F47B4" w:rsidRPr="001A4F49" w:rsidRDefault="001F47B4" w:rsidP="001F47B4">
            <w:pPr>
              <w:keepLines/>
              <w:spacing w:before="0"/>
              <w:jc w:val="center"/>
              <w:rPr>
                <w:b/>
                <w:sz w:val="22"/>
                <w:szCs w:val="22"/>
              </w:rPr>
            </w:pPr>
            <w:r w:rsidRPr="001A4F49">
              <w:rPr>
                <w:color w:val="000000"/>
                <w:sz w:val="22"/>
                <w:szCs w:val="22"/>
              </w:rPr>
              <w:t>1</w:t>
            </w:r>
            <w:r>
              <w:rPr>
                <w:color w:val="000000"/>
                <w:sz w:val="22"/>
                <w:szCs w:val="22"/>
              </w:rPr>
              <w:t>1.1</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669614BC" w14:textId="145535C9" w:rsidR="001F47B4" w:rsidRPr="00EB63F4" w:rsidRDefault="001F47B4" w:rsidP="001F47B4">
            <w:pPr>
              <w:keepLines/>
              <w:spacing w:before="0"/>
              <w:jc w:val="left"/>
              <w:rPr>
                <w:sz w:val="22"/>
                <w:szCs w:val="22"/>
              </w:rPr>
            </w:pPr>
            <w:r w:rsidRPr="00EB63F4">
              <w:rPr>
                <w:sz w:val="22"/>
                <w:szCs w:val="22"/>
              </w:rPr>
              <w:t xml:space="preserve">Срок предоставления извещения о запросе </w:t>
            </w:r>
            <w:r w:rsidRPr="00EB63F4">
              <w:rPr>
                <w:bCs/>
                <w:sz w:val="22"/>
                <w:szCs w:val="22"/>
              </w:rPr>
              <w:t>котировок</w:t>
            </w:r>
            <w:r w:rsidRPr="00EB63F4">
              <w:rPr>
                <w:sz w:val="22"/>
                <w:szCs w:val="22"/>
              </w:rPr>
              <w:t xml:space="preserve"> 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7D499A6A" w14:textId="23FD149F" w:rsidR="001F47B4" w:rsidRPr="00EB63F4" w:rsidRDefault="001F47B4" w:rsidP="001F47B4">
            <w:pPr>
              <w:keepLines/>
              <w:snapToGrid/>
              <w:spacing w:before="0" w:after="120"/>
              <w:jc w:val="left"/>
              <w:rPr>
                <w:color w:val="FF0000"/>
                <w:sz w:val="22"/>
                <w:szCs w:val="22"/>
              </w:rPr>
            </w:pPr>
            <w:r w:rsidRPr="00EB63F4">
              <w:rPr>
                <w:i/>
                <w:sz w:val="22"/>
                <w:szCs w:val="22"/>
              </w:rPr>
              <w:t>с даты размещения извещения на официальном сайте единой информационной системы (http://www.zakupki.gov.ru), на электронной площадке «РТС-тендер» (http://www.rts-tender.ru)</w:t>
            </w:r>
          </w:p>
        </w:tc>
      </w:tr>
      <w:tr w:rsidR="001F47B4" w:rsidRPr="001A4F49" w14:paraId="16630791" w14:textId="77777777" w:rsidTr="00FF427D">
        <w:trPr>
          <w:trHeight w:val="730"/>
        </w:trPr>
        <w:tc>
          <w:tcPr>
            <w:tcW w:w="601" w:type="dxa"/>
            <w:tcBorders>
              <w:left w:val="single" w:sz="4" w:space="0" w:color="000000"/>
              <w:bottom w:val="single" w:sz="4" w:space="0" w:color="000000"/>
              <w:right w:val="single" w:sz="4" w:space="0" w:color="auto"/>
            </w:tcBorders>
          </w:tcPr>
          <w:p w14:paraId="5A87B376" w14:textId="57CBBC3C" w:rsidR="001F47B4" w:rsidRPr="001A4F49" w:rsidRDefault="001F47B4" w:rsidP="001F47B4">
            <w:pPr>
              <w:keepLines/>
              <w:spacing w:before="0"/>
              <w:jc w:val="center"/>
              <w:rPr>
                <w:color w:val="000000"/>
                <w:sz w:val="22"/>
                <w:szCs w:val="22"/>
              </w:rPr>
            </w:pPr>
            <w:r>
              <w:rPr>
                <w:color w:val="000000"/>
                <w:sz w:val="22"/>
                <w:szCs w:val="22"/>
              </w:rPr>
              <w:t>11.2</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22FCA7FC" w14:textId="3F0CDEDE" w:rsidR="001F47B4" w:rsidRPr="00EB63F4" w:rsidRDefault="001F47B4" w:rsidP="001F47B4">
            <w:pPr>
              <w:keepLines/>
              <w:spacing w:before="0"/>
              <w:jc w:val="left"/>
              <w:rPr>
                <w:b/>
                <w:bCs/>
                <w:sz w:val="22"/>
                <w:szCs w:val="22"/>
              </w:rPr>
            </w:pPr>
            <w:r w:rsidRPr="00EB63F4">
              <w:rPr>
                <w:sz w:val="22"/>
                <w:szCs w:val="22"/>
              </w:rPr>
              <w:t xml:space="preserve">Место предоставления извещения о запросе </w:t>
            </w:r>
            <w:r w:rsidRPr="00EB63F4">
              <w:rPr>
                <w:bCs/>
                <w:sz w:val="22"/>
                <w:szCs w:val="22"/>
              </w:rPr>
              <w:t>котировок в электронной</w:t>
            </w:r>
            <w:r w:rsidRPr="00EB63F4">
              <w:rPr>
                <w:sz w:val="22"/>
                <w:szCs w:val="22"/>
              </w:rPr>
              <w:t xml:space="preserve"> форме:</w:t>
            </w:r>
          </w:p>
        </w:tc>
        <w:tc>
          <w:tcPr>
            <w:tcW w:w="7012" w:type="dxa"/>
            <w:tcBorders>
              <w:top w:val="single" w:sz="4" w:space="0" w:color="000000"/>
              <w:left w:val="single" w:sz="4" w:space="0" w:color="000000"/>
              <w:bottom w:val="single" w:sz="4" w:space="0" w:color="000000"/>
              <w:right w:val="single" w:sz="4" w:space="0" w:color="000000"/>
            </w:tcBorders>
          </w:tcPr>
          <w:p w14:paraId="51C53A86" w14:textId="6BCED2F2" w:rsidR="001F47B4" w:rsidRPr="00EB63F4" w:rsidRDefault="001F47B4" w:rsidP="001F47B4">
            <w:pPr>
              <w:keepLines/>
              <w:snapToGrid/>
              <w:spacing w:before="0" w:after="120"/>
              <w:jc w:val="left"/>
              <w:rPr>
                <w:sz w:val="22"/>
                <w:szCs w:val="22"/>
              </w:rPr>
            </w:pPr>
            <w:r w:rsidRPr="00EB63F4">
              <w:rPr>
                <w:i/>
                <w:noProof/>
                <w:sz w:val="22"/>
                <w:szCs w:val="22"/>
              </w:rPr>
              <w:t>электронная площадка «РТС-тендер» (http://www.rts-tender.ru), официальный сайт единой информационной системы (http://www.zakupki.gov.ru)</w:t>
            </w:r>
          </w:p>
        </w:tc>
      </w:tr>
      <w:tr w:rsidR="001F47B4" w:rsidRPr="001A4F49" w14:paraId="480595ED" w14:textId="77777777" w:rsidTr="00FF427D">
        <w:trPr>
          <w:trHeight w:val="730"/>
        </w:trPr>
        <w:tc>
          <w:tcPr>
            <w:tcW w:w="601" w:type="dxa"/>
            <w:tcBorders>
              <w:left w:val="single" w:sz="4" w:space="0" w:color="000000"/>
              <w:bottom w:val="single" w:sz="4" w:space="0" w:color="000000"/>
              <w:right w:val="single" w:sz="4" w:space="0" w:color="auto"/>
            </w:tcBorders>
          </w:tcPr>
          <w:p w14:paraId="3A902A1A" w14:textId="22FB511B" w:rsidR="001F47B4" w:rsidRDefault="001F47B4" w:rsidP="001F47B4">
            <w:pPr>
              <w:keepLines/>
              <w:spacing w:before="0"/>
              <w:jc w:val="center"/>
              <w:rPr>
                <w:color w:val="000000"/>
                <w:sz w:val="22"/>
                <w:szCs w:val="22"/>
              </w:rPr>
            </w:pPr>
            <w:r>
              <w:rPr>
                <w:color w:val="000000"/>
                <w:sz w:val="22"/>
                <w:szCs w:val="22"/>
              </w:rPr>
              <w:t>11.3</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47AC0435" w14:textId="787F881E" w:rsidR="001F47B4" w:rsidRPr="00EB63F4" w:rsidRDefault="001F47B4" w:rsidP="001F47B4">
            <w:pPr>
              <w:keepLines/>
              <w:spacing w:before="0"/>
              <w:jc w:val="left"/>
              <w:rPr>
                <w:b/>
                <w:bCs/>
                <w:sz w:val="22"/>
                <w:szCs w:val="22"/>
              </w:rPr>
            </w:pPr>
            <w:r w:rsidRPr="00EB63F4">
              <w:rPr>
                <w:sz w:val="22"/>
                <w:szCs w:val="22"/>
              </w:rPr>
              <w:t xml:space="preserve">Порядок предоставления извещение о запросе </w:t>
            </w:r>
            <w:r w:rsidRPr="00EB63F4">
              <w:rPr>
                <w:bCs/>
                <w:sz w:val="22"/>
                <w:szCs w:val="22"/>
              </w:rPr>
              <w:t>котировок</w:t>
            </w:r>
            <w:r w:rsidRPr="00EB63F4">
              <w:rPr>
                <w:sz w:val="22"/>
                <w:szCs w:val="22"/>
              </w:rPr>
              <w:t xml:space="preserve"> 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2D2A3A26" w14:textId="4F95F0FE" w:rsidR="001F47B4" w:rsidRPr="00EB63F4" w:rsidRDefault="001F47B4" w:rsidP="001F47B4">
            <w:pPr>
              <w:keepLines/>
              <w:snapToGrid/>
              <w:spacing w:before="0" w:after="120"/>
              <w:jc w:val="left"/>
              <w:rPr>
                <w:sz w:val="22"/>
                <w:szCs w:val="22"/>
              </w:rPr>
            </w:pPr>
            <w:r w:rsidRPr="00EB63F4">
              <w:rPr>
                <w:i/>
                <w:noProof/>
                <w:sz w:val="22"/>
                <w:szCs w:val="22"/>
              </w:rPr>
              <w:t>извещение размещено на официальном сайте единой информационной системы (http://www.zakupki.gov.ru), на электронной площадке «РТС-тендер» (http://www.rts-tender.ru) и доступна для ознакомления любым заинтересованным лицам. Предоставление извещения о закупке на бумажном носителе не предусмотрено.</w:t>
            </w:r>
          </w:p>
        </w:tc>
      </w:tr>
      <w:tr w:rsidR="001F47B4" w:rsidRPr="001A4F49" w14:paraId="5F87093C" w14:textId="77777777" w:rsidTr="00FF427D">
        <w:trPr>
          <w:trHeight w:val="730"/>
        </w:trPr>
        <w:tc>
          <w:tcPr>
            <w:tcW w:w="601" w:type="dxa"/>
            <w:tcBorders>
              <w:left w:val="single" w:sz="4" w:space="0" w:color="000000"/>
              <w:bottom w:val="single" w:sz="4" w:space="0" w:color="000000"/>
              <w:right w:val="single" w:sz="4" w:space="0" w:color="auto"/>
            </w:tcBorders>
          </w:tcPr>
          <w:p w14:paraId="39549EB1" w14:textId="4E48809F" w:rsidR="001F47B4" w:rsidRDefault="001F47B4" w:rsidP="001F47B4">
            <w:pPr>
              <w:keepLines/>
              <w:spacing w:before="0"/>
              <w:jc w:val="center"/>
              <w:rPr>
                <w:color w:val="000000"/>
                <w:sz w:val="22"/>
                <w:szCs w:val="22"/>
              </w:rPr>
            </w:pPr>
            <w:r>
              <w:rPr>
                <w:color w:val="000000"/>
                <w:sz w:val="22"/>
                <w:szCs w:val="22"/>
              </w:rPr>
              <w:t>11.4</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7E58CA2F" w14:textId="464B111F" w:rsidR="001F47B4" w:rsidRPr="00EB63F4" w:rsidRDefault="001F47B4" w:rsidP="001F47B4">
            <w:pPr>
              <w:keepLines/>
              <w:spacing w:before="0"/>
              <w:jc w:val="left"/>
              <w:rPr>
                <w:b/>
                <w:bCs/>
                <w:sz w:val="22"/>
                <w:szCs w:val="22"/>
              </w:rPr>
            </w:pPr>
            <w:r w:rsidRPr="00EB63F4">
              <w:rPr>
                <w:sz w:val="22"/>
                <w:szCs w:val="22"/>
              </w:rPr>
              <w:t xml:space="preserve">Размер платы, взимаемой заказчиком за предоставление извещения о запросе </w:t>
            </w:r>
            <w:r w:rsidRPr="00EB63F4">
              <w:rPr>
                <w:bCs/>
                <w:sz w:val="22"/>
                <w:szCs w:val="22"/>
              </w:rPr>
              <w:t>котировок</w:t>
            </w:r>
            <w:r w:rsidRPr="00EB63F4">
              <w:rPr>
                <w:sz w:val="22"/>
                <w:szCs w:val="22"/>
              </w:rPr>
              <w:t xml:space="preserve"> 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2F515DC5" w14:textId="48DCABBA" w:rsidR="001F47B4" w:rsidRPr="00EB63F4" w:rsidRDefault="001F47B4" w:rsidP="001F47B4">
            <w:pPr>
              <w:keepLines/>
              <w:snapToGrid/>
              <w:spacing w:before="0" w:after="120"/>
              <w:jc w:val="left"/>
              <w:rPr>
                <w:sz w:val="22"/>
                <w:szCs w:val="22"/>
              </w:rPr>
            </w:pPr>
            <w:r w:rsidRPr="00EB63F4">
              <w:rPr>
                <w:i/>
                <w:noProof/>
                <w:sz w:val="22"/>
                <w:szCs w:val="22"/>
              </w:rPr>
              <w:t>извещение предоставляется бесплатно в форме электронных документов на электронной площадке РТС-тендер (http://www.rts-tender.ru) и на официальном сайте единой информационной системы (http://www.zakupki.gov.ru)</w:t>
            </w:r>
          </w:p>
        </w:tc>
      </w:tr>
      <w:tr w:rsidR="001F47B4" w:rsidRPr="001A4F49" w14:paraId="1C51BA05" w14:textId="77777777" w:rsidTr="00FF427D">
        <w:trPr>
          <w:trHeight w:val="730"/>
        </w:trPr>
        <w:tc>
          <w:tcPr>
            <w:tcW w:w="601" w:type="dxa"/>
            <w:tcBorders>
              <w:left w:val="single" w:sz="4" w:space="0" w:color="000000"/>
              <w:bottom w:val="single" w:sz="4" w:space="0" w:color="000000"/>
              <w:right w:val="single" w:sz="4" w:space="0" w:color="auto"/>
            </w:tcBorders>
          </w:tcPr>
          <w:p w14:paraId="7AE920BA" w14:textId="321DFC8D" w:rsidR="001F47B4" w:rsidRDefault="001F47B4" w:rsidP="001F47B4">
            <w:pPr>
              <w:keepLines/>
              <w:spacing w:before="0"/>
              <w:jc w:val="center"/>
              <w:rPr>
                <w:color w:val="000000"/>
                <w:sz w:val="22"/>
                <w:szCs w:val="22"/>
              </w:rPr>
            </w:pPr>
            <w:r>
              <w:rPr>
                <w:color w:val="000000"/>
                <w:sz w:val="22"/>
                <w:szCs w:val="22"/>
              </w:rPr>
              <w:t>11.5</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5C997C79" w14:textId="54B4D3C3" w:rsidR="001F47B4" w:rsidRPr="00EB63F4" w:rsidRDefault="001F47B4" w:rsidP="001F47B4">
            <w:pPr>
              <w:keepLines/>
              <w:spacing w:before="0"/>
              <w:jc w:val="left"/>
              <w:rPr>
                <w:b/>
                <w:bCs/>
                <w:sz w:val="22"/>
                <w:szCs w:val="22"/>
              </w:rPr>
            </w:pPr>
            <w:r w:rsidRPr="00EB63F4">
              <w:rPr>
                <w:sz w:val="22"/>
                <w:szCs w:val="22"/>
              </w:rPr>
              <w:t xml:space="preserve">Порядок внесения платы, взимаемой заказчиком за предоставление извещения о запросе </w:t>
            </w:r>
            <w:r w:rsidRPr="00EB63F4">
              <w:rPr>
                <w:bCs/>
                <w:sz w:val="22"/>
                <w:szCs w:val="22"/>
              </w:rPr>
              <w:t>котировок</w:t>
            </w:r>
            <w:r w:rsidRPr="00EB63F4">
              <w:rPr>
                <w:sz w:val="22"/>
                <w:szCs w:val="22"/>
              </w:rPr>
              <w:t xml:space="preserve"> 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0749265F" w14:textId="382CCDD6" w:rsidR="001F47B4" w:rsidRPr="00EB63F4" w:rsidRDefault="001F47B4" w:rsidP="001F47B4">
            <w:pPr>
              <w:keepLines/>
              <w:snapToGrid/>
              <w:spacing w:before="0" w:after="120"/>
              <w:jc w:val="left"/>
              <w:rPr>
                <w:sz w:val="22"/>
                <w:szCs w:val="22"/>
              </w:rPr>
            </w:pPr>
            <w:r w:rsidRPr="00EB63F4">
              <w:rPr>
                <w:i/>
                <w:noProof/>
                <w:sz w:val="22"/>
                <w:szCs w:val="22"/>
              </w:rPr>
              <w:t>извещение предоставляется бесплатно, плата не взимается</w:t>
            </w:r>
          </w:p>
        </w:tc>
      </w:tr>
      <w:tr w:rsidR="001F47B4" w:rsidRPr="001A4F49" w14:paraId="48F1A82B" w14:textId="77777777" w:rsidTr="00FF427D">
        <w:trPr>
          <w:trHeight w:val="730"/>
        </w:trPr>
        <w:tc>
          <w:tcPr>
            <w:tcW w:w="601" w:type="dxa"/>
            <w:tcBorders>
              <w:left w:val="single" w:sz="4" w:space="0" w:color="000000"/>
              <w:bottom w:val="single" w:sz="4" w:space="0" w:color="000000"/>
            </w:tcBorders>
          </w:tcPr>
          <w:p w14:paraId="3E084751" w14:textId="3AF492BF" w:rsidR="001F47B4" w:rsidRPr="001A4F49" w:rsidRDefault="001F47B4" w:rsidP="001F47B4">
            <w:pPr>
              <w:keepLines/>
              <w:spacing w:before="0"/>
              <w:jc w:val="center"/>
              <w:rPr>
                <w:color w:val="000000"/>
                <w:sz w:val="22"/>
                <w:szCs w:val="22"/>
              </w:rPr>
            </w:pPr>
            <w:r>
              <w:rPr>
                <w:color w:val="000000"/>
                <w:sz w:val="22"/>
                <w:szCs w:val="22"/>
              </w:rPr>
              <w:t>11.6</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5EA4C438" w14:textId="53270A64" w:rsidR="001F47B4" w:rsidRPr="00EB63F4" w:rsidRDefault="001F47B4" w:rsidP="001F47B4">
            <w:pPr>
              <w:keepLines/>
              <w:spacing w:before="0"/>
              <w:jc w:val="left"/>
              <w:rPr>
                <w:b/>
                <w:sz w:val="22"/>
                <w:szCs w:val="22"/>
              </w:rPr>
            </w:pPr>
            <w:r w:rsidRPr="00EB63F4">
              <w:rPr>
                <w:sz w:val="22"/>
                <w:szCs w:val="22"/>
              </w:rPr>
              <w:t xml:space="preserve">Сроки внесения платы, взимаемой заказчиком за предоставление извещения о запросе </w:t>
            </w:r>
            <w:r w:rsidRPr="00EB63F4">
              <w:rPr>
                <w:bCs/>
                <w:sz w:val="22"/>
                <w:szCs w:val="22"/>
              </w:rPr>
              <w:t>котировок</w:t>
            </w:r>
            <w:r w:rsidRPr="00EB63F4">
              <w:rPr>
                <w:sz w:val="22"/>
                <w:szCs w:val="22"/>
              </w:rPr>
              <w:t xml:space="preserve"> 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7208715B" w14:textId="1BC68DC0" w:rsidR="001F47B4" w:rsidRPr="00EB63F4" w:rsidRDefault="001F47B4" w:rsidP="001F47B4">
            <w:pPr>
              <w:keepLines/>
              <w:snapToGrid/>
              <w:spacing w:before="0" w:after="120"/>
              <w:ind w:hanging="7"/>
              <w:rPr>
                <w:sz w:val="22"/>
                <w:szCs w:val="22"/>
              </w:rPr>
            </w:pPr>
            <w:r w:rsidRPr="00EB63F4">
              <w:rPr>
                <w:i/>
                <w:noProof/>
                <w:sz w:val="22"/>
                <w:szCs w:val="22"/>
              </w:rPr>
              <w:t>извещение предоставляется бесплатно, плата не взимается</w:t>
            </w:r>
          </w:p>
        </w:tc>
      </w:tr>
      <w:tr w:rsidR="001F47B4" w:rsidRPr="001A4F49" w14:paraId="4A6FD7C9" w14:textId="77777777" w:rsidTr="00FF427D">
        <w:trPr>
          <w:trHeight w:val="730"/>
        </w:trPr>
        <w:tc>
          <w:tcPr>
            <w:tcW w:w="601" w:type="dxa"/>
            <w:tcBorders>
              <w:left w:val="single" w:sz="4" w:space="0" w:color="000000"/>
              <w:bottom w:val="single" w:sz="4" w:space="0" w:color="000000"/>
            </w:tcBorders>
          </w:tcPr>
          <w:p w14:paraId="3F880113" w14:textId="25C3B8D4" w:rsidR="001F47B4" w:rsidRDefault="001F47B4" w:rsidP="001F47B4">
            <w:pPr>
              <w:keepLines/>
              <w:spacing w:before="0"/>
              <w:jc w:val="center"/>
              <w:rPr>
                <w:color w:val="000000"/>
                <w:sz w:val="22"/>
                <w:szCs w:val="22"/>
              </w:rPr>
            </w:pPr>
            <w:r>
              <w:rPr>
                <w:color w:val="000000"/>
                <w:sz w:val="22"/>
                <w:szCs w:val="22"/>
              </w:rPr>
              <w:t>12.</w:t>
            </w:r>
          </w:p>
        </w:tc>
        <w:tc>
          <w:tcPr>
            <w:tcW w:w="9484" w:type="dxa"/>
            <w:gridSpan w:val="2"/>
            <w:tcBorders>
              <w:top w:val="single" w:sz="4" w:space="0" w:color="000000"/>
              <w:left w:val="single" w:sz="4" w:space="0" w:color="000000"/>
              <w:bottom w:val="single" w:sz="4" w:space="0" w:color="000000"/>
              <w:right w:val="single" w:sz="4" w:space="0" w:color="000000"/>
            </w:tcBorders>
            <w:shd w:val="clear" w:color="auto" w:fill="E7E6E6"/>
          </w:tcPr>
          <w:p w14:paraId="4D86E0EE" w14:textId="224FDC28" w:rsidR="001F47B4" w:rsidRPr="00EB63F4" w:rsidRDefault="001F47B4" w:rsidP="001F47B4">
            <w:pPr>
              <w:keepLines/>
              <w:snapToGrid/>
              <w:spacing w:before="0" w:after="120"/>
              <w:ind w:hanging="7"/>
              <w:rPr>
                <w:b/>
                <w:bCs/>
                <w:iCs/>
                <w:noProof/>
                <w:sz w:val="22"/>
                <w:szCs w:val="22"/>
              </w:rPr>
            </w:pPr>
            <w:r w:rsidRPr="00EB63F4">
              <w:rPr>
                <w:b/>
                <w:bCs/>
                <w:iCs/>
                <w:noProof/>
                <w:sz w:val="22"/>
                <w:szCs w:val="22"/>
              </w:rPr>
              <w:t>Адрес электронной площадки в информационно-телекоммуникационной сети «Интернет» и Единая информационная система, на которой размещено извещение о запросе котировок в электронной форме:</w:t>
            </w:r>
          </w:p>
        </w:tc>
      </w:tr>
      <w:tr w:rsidR="001F47B4" w:rsidRPr="001A4F49" w14:paraId="13DE5922" w14:textId="77777777" w:rsidTr="00FF427D">
        <w:trPr>
          <w:trHeight w:val="730"/>
        </w:trPr>
        <w:tc>
          <w:tcPr>
            <w:tcW w:w="601" w:type="dxa"/>
            <w:tcBorders>
              <w:left w:val="single" w:sz="4" w:space="0" w:color="000000"/>
              <w:bottom w:val="single" w:sz="4" w:space="0" w:color="000000"/>
            </w:tcBorders>
          </w:tcPr>
          <w:p w14:paraId="5B5B4F1D" w14:textId="46B2E35F" w:rsidR="001F47B4" w:rsidRDefault="001F47B4" w:rsidP="001F47B4">
            <w:pPr>
              <w:keepLines/>
              <w:spacing w:before="0"/>
              <w:jc w:val="center"/>
              <w:rPr>
                <w:color w:val="000000"/>
                <w:sz w:val="22"/>
                <w:szCs w:val="22"/>
              </w:rPr>
            </w:pPr>
            <w:r>
              <w:rPr>
                <w:color w:val="000000"/>
                <w:sz w:val="22"/>
                <w:szCs w:val="22"/>
              </w:rPr>
              <w:t>12.1</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0CE036B8" w14:textId="00C285B5" w:rsidR="001F47B4" w:rsidRPr="00EB63F4" w:rsidRDefault="001F47B4" w:rsidP="001F47B4">
            <w:pPr>
              <w:keepLines/>
              <w:snapToGrid/>
              <w:spacing w:before="0" w:after="120"/>
              <w:ind w:hanging="7"/>
              <w:rPr>
                <w:b/>
                <w:bCs/>
                <w:iCs/>
                <w:noProof/>
                <w:sz w:val="22"/>
                <w:szCs w:val="22"/>
              </w:rPr>
            </w:pPr>
            <w:r w:rsidRPr="00EB63F4">
              <w:rPr>
                <w:rFonts w:eastAsia="Calibri"/>
                <w:sz w:val="22"/>
                <w:szCs w:val="22"/>
              </w:rPr>
              <w:t>Адрес электронной площадки в информационно-телекоммуникационной сети «Интернет»:</w:t>
            </w:r>
          </w:p>
        </w:tc>
        <w:tc>
          <w:tcPr>
            <w:tcW w:w="7012" w:type="dxa"/>
            <w:tcBorders>
              <w:top w:val="single" w:sz="4" w:space="0" w:color="auto"/>
              <w:left w:val="single" w:sz="4" w:space="0" w:color="auto"/>
              <w:bottom w:val="single" w:sz="4" w:space="0" w:color="auto"/>
              <w:right w:val="single" w:sz="4" w:space="0" w:color="auto"/>
            </w:tcBorders>
          </w:tcPr>
          <w:p w14:paraId="58F6EC91" w14:textId="41901DA3" w:rsidR="001F47B4" w:rsidRPr="00EB63F4" w:rsidRDefault="001F47B4" w:rsidP="001F47B4">
            <w:pPr>
              <w:keepLines/>
              <w:snapToGrid/>
              <w:spacing w:before="0" w:after="120"/>
              <w:ind w:hanging="7"/>
              <w:rPr>
                <w:b/>
                <w:bCs/>
                <w:iCs/>
                <w:noProof/>
                <w:sz w:val="22"/>
                <w:szCs w:val="22"/>
              </w:rPr>
            </w:pPr>
            <w:r w:rsidRPr="00EB63F4">
              <w:rPr>
                <w:rFonts w:eastAsia="Calibri"/>
                <w:i/>
                <w:sz w:val="22"/>
                <w:szCs w:val="22"/>
              </w:rPr>
              <w:t>электронная площадка «РТС-тендер» (http://www.rts-tender.ru)</w:t>
            </w:r>
          </w:p>
        </w:tc>
      </w:tr>
      <w:tr w:rsidR="001F47B4" w:rsidRPr="001A4F49" w14:paraId="2D69254C" w14:textId="77777777" w:rsidTr="00FF427D">
        <w:trPr>
          <w:trHeight w:val="730"/>
        </w:trPr>
        <w:tc>
          <w:tcPr>
            <w:tcW w:w="601" w:type="dxa"/>
            <w:tcBorders>
              <w:left w:val="single" w:sz="4" w:space="0" w:color="000000"/>
              <w:bottom w:val="single" w:sz="4" w:space="0" w:color="000000"/>
            </w:tcBorders>
          </w:tcPr>
          <w:p w14:paraId="50B79B0C" w14:textId="095FF399" w:rsidR="001F47B4" w:rsidRDefault="001F47B4" w:rsidP="001F47B4">
            <w:pPr>
              <w:keepLines/>
              <w:spacing w:before="0"/>
              <w:jc w:val="center"/>
              <w:rPr>
                <w:color w:val="000000"/>
                <w:sz w:val="22"/>
                <w:szCs w:val="22"/>
              </w:rPr>
            </w:pPr>
            <w:r>
              <w:rPr>
                <w:color w:val="000000"/>
                <w:sz w:val="22"/>
                <w:szCs w:val="22"/>
              </w:rPr>
              <w:lastRenderedPageBreak/>
              <w:t>12.2</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2FFA8FC5" w14:textId="50CDC87D" w:rsidR="001F47B4" w:rsidRPr="00EB63F4" w:rsidRDefault="001F47B4" w:rsidP="001F47B4">
            <w:pPr>
              <w:keepLines/>
              <w:snapToGrid/>
              <w:spacing w:before="0" w:after="120"/>
              <w:ind w:hanging="7"/>
              <w:rPr>
                <w:b/>
                <w:bCs/>
                <w:iCs/>
                <w:noProof/>
                <w:sz w:val="22"/>
                <w:szCs w:val="22"/>
              </w:rPr>
            </w:pPr>
            <w:r w:rsidRPr="00EB63F4">
              <w:rPr>
                <w:rFonts w:eastAsia="Calibri"/>
                <w:sz w:val="22"/>
                <w:szCs w:val="22"/>
              </w:rPr>
              <w:t>Единая информационная система, на которой размещено извещение</w:t>
            </w:r>
            <w:r w:rsidRPr="00EB63F4">
              <w:rPr>
                <w:sz w:val="22"/>
                <w:szCs w:val="22"/>
              </w:rPr>
              <w:t xml:space="preserve"> о запросе </w:t>
            </w:r>
            <w:r w:rsidRPr="00EB63F4">
              <w:rPr>
                <w:bCs/>
                <w:sz w:val="22"/>
                <w:szCs w:val="22"/>
              </w:rPr>
              <w:t>котировок</w:t>
            </w:r>
            <w:r w:rsidRPr="00EB63F4">
              <w:rPr>
                <w:sz w:val="22"/>
                <w:szCs w:val="22"/>
              </w:rPr>
              <w:t xml:space="preserve"> в электронной форме</w:t>
            </w:r>
            <w:r w:rsidRPr="00EB63F4">
              <w:rPr>
                <w:rFonts w:eastAsia="Calibri"/>
                <w:sz w:val="22"/>
                <w:szCs w:val="22"/>
              </w:rPr>
              <w:t>:</w:t>
            </w:r>
          </w:p>
        </w:tc>
        <w:tc>
          <w:tcPr>
            <w:tcW w:w="7012" w:type="dxa"/>
            <w:tcBorders>
              <w:top w:val="single" w:sz="4" w:space="0" w:color="auto"/>
              <w:left w:val="single" w:sz="4" w:space="0" w:color="auto"/>
              <w:bottom w:val="single" w:sz="4" w:space="0" w:color="auto"/>
              <w:right w:val="single" w:sz="4" w:space="0" w:color="auto"/>
            </w:tcBorders>
          </w:tcPr>
          <w:p w14:paraId="2EC3ED08" w14:textId="0191334A" w:rsidR="001F47B4" w:rsidRPr="00EB63F4" w:rsidRDefault="001F47B4" w:rsidP="001F47B4">
            <w:pPr>
              <w:keepLines/>
              <w:snapToGrid/>
              <w:spacing w:before="0" w:after="120"/>
              <w:ind w:hanging="7"/>
              <w:rPr>
                <w:b/>
                <w:bCs/>
                <w:iCs/>
                <w:noProof/>
                <w:sz w:val="22"/>
                <w:szCs w:val="22"/>
              </w:rPr>
            </w:pPr>
            <w:r w:rsidRPr="00EB63F4">
              <w:rPr>
                <w:rFonts w:eastAsia="Calibri"/>
                <w:i/>
                <w:sz w:val="22"/>
                <w:szCs w:val="22"/>
              </w:rPr>
              <w:t>официальный сайт единой информационной системы (www.zakupki.gov.ru)</w:t>
            </w:r>
          </w:p>
        </w:tc>
      </w:tr>
      <w:tr w:rsidR="001F47B4" w:rsidRPr="001A4F49" w14:paraId="23BCD457" w14:textId="77777777" w:rsidTr="00FF427D">
        <w:trPr>
          <w:trHeight w:val="730"/>
        </w:trPr>
        <w:tc>
          <w:tcPr>
            <w:tcW w:w="601" w:type="dxa"/>
            <w:tcBorders>
              <w:left w:val="single" w:sz="4" w:space="0" w:color="000000"/>
              <w:bottom w:val="single" w:sz="4" w:space="0" w:color="000000"/>
            </w:tcBorders>
          </w:tcPr>
          <w:p w14:paraId="2FB3F816" w14:textId="3269E1A6" w:rsidR="001F47B4" w:rsidRDefault="001F47B4" w:rsidP="001F47B4">
            <w:pPr>
              <w:keepLines/>
              <w:spacing w:before="0"/>
              <w:jc w:val="center"/>
              <w:rPr>
                <w:color w:val="000000"/>
                <w:sz w:val="22"/>
                <w:szCs w:val="22"/>
              </w:rPr>
            </w:pPr>
            <w:r>
              <w:rPr>
                <w:color w:val="000000"/>
                <w:sz w:val="22"/>
                <w:szCs w:val="22"/>
              </w:rPr>
              <w:t>13.</w:t>
            </w:r>
          </w:p>
        </w:tc>
        <w:tc>
          <w:tcPr>
            <w:tcW w:w="9484" w:type="dxa"/>
            <w:gridSpan w:val="2"/>
            <w:tcBorders>
              <w:top w:val="single" w:sz="4" w:space="0" w:color="auto"/>
              <w:left w:val="single" w:sz="4" w:space="0" w:color="auto"/>
              <w:bottom w:val="single" w:sz="4" w:space="0" w:color="auto"/>
              <w:right w:val="single" w:sz="4" w:space="0" w:color="auto"/>
            </w:tcBorders>
            <w:shd w:val="clear" w:color="auto" w:fill="E7E6E6"/>
          </w:tcPr>
          <w:p w14:paraId="2DDA1DFA" w14:textId="422582C6" w:rsidR="001F47B4" w:rsidRPr="008D2672" w:rsidRDefault="001F47B4" w:rsidP="001F47B4">
            <w:pPr>
              <w:keepLines/>
              <w:snapToGrid/>
              <w:spacing w:before="0" w:after="120"/>
              <w:ind w:hanging="7"/>
              <w:rPr>
                <w:rFonts w:eastAsia="Calibri"/>
                <w:b/>
                <w:bCs/>
                <w:iCs/>
                <w:sz w:val="22"/>
                <w:szCs w:val="22"/>
              </w:rPr>
            </w:pPr>
            <w:r w:rsidRPr="008D2672">
              <w:rPr>
                <w:rFonts w:eastAsia="Calibri"/>
                <w:b/>
                <w:bCs/>
                <w:iCs/>
                <w:sz w:val="22"/>
                <w:szCs w:val="22"/>
              </w:rPr>
              <w:t>Порядок, дата начала, дата и время окончания срока подачи заявок на участие в запросе котировок в электронной форме (этапах запроса котировок в электронной форме) и порядок подведения итогов запроса котировок в электронной форме (этапов запроса котировок в электронной форме):</w:t>
            </w:r>
          </w:p>
        </w:tc>
      </w:tr>
      <w:tr w:rsidR="001F47B4" w:rsidRPr="001A4F49" w14:paraId="0ACBCC09" w14:textId="77777777" w:rsidTr="00FF427D">
        <w:trPr>
          <w:trHeight w:val="730"/>
        </w:trPr>
        <w:tc>
          <w:tcPr>
            <w:tcW w:w="601" w:type="dxa"/>
            <w:tcBorders>
              <w:left w:val="single" w:sz="4" w:space="0" w:color="000000"/>
              <w:bottom w:val="single" w:sz="4" w:space="0" w:color="000000"/>
            </w:tcBorders>
          </w:tcPr>
          <w:p w14:paraId="5CB33024" w14:textId="3C70CDF1" w:rsidR="001F47B4" w:rsidRDefault="001F47B4" w:rsidP="001F47B4">
            <w:pPr>
              <w:keepLines/>
              <w:spacing w:before="0"/>
              <w:jc w:val="center"/>
              <w:rPr>
                <w:color w:val="000000"/>
                <w:sz w:val="22"/>
                <w:szCs w:val="22"/>
              </w:rPr>
            </w:pPr>
            <w:r>
              <w:rPr>
                <w:color w:val="000000"/>
                <w:sz w:val="22"/>
                <w:szCs w:val="22"/>
              </w:rPr>
              <w:t>13.1</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138B5762" w14:textId="0CAE4020" w:rsidR="001F47B4" w:rsidRPr="008D2672" w:rsidRDefault="001F47B4" w:rsidP="001F47B4">
            <w:pPr>
              <w:keepLines/>
              <w:snapToGrid/>
              <w:spacing w:before="0" w:after="120"/>
              <w:ind w:hanging="7"/>
              <w:rPr>
                <w:rFonts w:eastAsia="Calibri"/>
                <w:b/>
                <w:bCs/>
                <w:iCs/>
                <w:sz w:val="22"/>
                <w:szCs w:val="22"/>
              </w:rPr>
            </w:pPr>
            <w:r w:rsidRPr="008D2672">
              <w:rPr>
                <w:sz w:val="22"/>
                <w:szCs w:val="22"/>
              </w:rPr>
              <w:t>Требования к содержанию, форме, оформлению, составу заявки на участие в запросе котировок в электронной форме:</w:t>
            </w:r>
          </w:p>
        </w:tc>
        <w:tc>
          <w:tcPr>
            <w:tcW w:w="7012" w:type="dxa"/>
            <w:tcBorders>
              <w:top w:val="single" w:sz="4" w:space="0" w:color="auto"/>
              <w:left w:val="single" w:sz="4" w:space="0" w:color="auto"/>
              <w:bottom w:val="single" w:sz="4" w:space="0" w:color="auto"/>
              <w:right w:val="single" w:sz="4" w:space="0" w:color="auto"/>
            </w:tcBorders>
          </w:tcPr>
          <w:p w14:paraId="614AB9EE" w14:textId="1205109B" w:rsidR="001F47B4" w:rsidRPr="008D2672" w:rsidRDefault="001F47B4" w:rsidP="001F47B4">
            <w:pPr>
              <w:keepLines/>
              <w:snapToGrid/>
              <w:spacing w:before="0" w:after="120"/>
              <w:ind w:hanging="7"/>
              <w:rPr>
                <w:rFonts w:eastAsia="Calibri"/>
                <w:b/>
                <w:bCs/>
                <w:iCs/>
                <w:sz w:val="22"/>
                <w:szCs w:val="22"/>
              </w:rPr>
            </w:pPr>
            <w:r w:rsidRPr="008D2672">
              <w:rPr>
                <w:i/>
                <w:sz w:val="22"/>
                <w:szCs w:val="22"/>
              </w:rPr>
              <w:t>Требования к содержанию и оформлению заявки приведены в Описании предмета закупки (Приложение №</w:t>
            </w:r>
            <w:r>
              <w:rPr>
                <w:i/>
                <w:sz w:val="22"/>
                <w:szCs w:val="22"/>
              </w:rPr>
              <w:t>2</w:t>
            </w:r>
            <w:r w:rsidRPr="008D2672">
              <w:rPr>
                <w:i/>
                <w:sz w:val="22"/>
                <w:szCs w:val="22"/>
              </w:rPr>
              <w:t xml:space="preserve"> к настоящему извещению) и Приложению №</w:t>
            </w:r>
            <w:r>
              <w:rPr>
                <w:i/>
                <w:sz w:val="22"/>
                <w:szCs w:val="22"/>
              </w:rPr>
              <w:t>3</w:t>
            </w:r>
            <w:r w:rsidRPr="008D2672">
              <w:rPr>
                <w:i/>
                <w:sz w:val="22"/>
                <w:szCs w:val="22"/>
              </w:rPr>
              <w:t xml:space="preserve"> к настоящему извещению)</w:t>
            </w:r>
          </w:p>
        </w:tc>
      </w:tr>
      <w:tr w:rsidR="001F47B4" w:rsidRPr="001A4F49" w14:paraId="38CFEFA2" w14:textId="77777777" w:rsidTr="00FF427D">
        <w:trPr>
          <w:trHeight w:val="730"/>
        </w:trPr>
        <w:tc>
          <w:tcPr>
            <w:tcW w:w="601" w:type="dxa"/>
            <w:tcBorders>
              <w:left w:val="single" w:sz="4" w:space="0" w:color="000000"/>
              <w:bottom w:val="single" w:sz="4" w:space="0" w:color="auto"/>
            </w:tcBorders>
          </w:tcPr>
          <w:p w14:paraId="2EBF6380" w14:textId="0114355B" w:rsidR="001F47B4" w:rsidRDefault="001F47B4" w:rsidP="001F47B4">
            <w:pPr>
              <w:keepLines/>
              <w:spacing w:before="0"/>
              <w:jc w:val="center"/>
              <w:rPr>
                <w:color w:val="000000"/>
                <w:sz w:val="22"/>
                <w:szCs w:val="22"/>
              </w:rPr>
            </w:pPr>
            <w:r>
              <w:rPr>
                <w:color w:val="000000"/>
                <w:sz w:val="22"/>
                <w:szCs w:val="22"/>
              </w:rPr>
              <w:t>13.2</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7F58E676" w14:textId="657561AC" w:rsidR="001F47B4" w:rsidRPr="008D2672" w:rsidRDefault="001F47B4" w:rsidP="001F47B4">
            <w:pPr>
              <w:keepLines/>
              <w:snapToGrid/>
              <w:spacing w:before="0" w:after="120"/>
              <w:ind w:hanging="7"/>
              <w:rPr>
                <w:rFonts w:eastAsia="Calibri"/>
                <w:b/>
                <w:bCs/>
                <w:iCs/>
                <w:sz w:val="22"/>
                <w:szCs w:val="22"/>
              </w:rPr>
            </w:pPr>
            <w:r w:rsidRPr="008D2672">
              <w:rPr>
                <w:sz w:val="22"/>
                <w:szCs w:val="22"/>
              </w:rPr>
              <w:t>Порядок подачи заявок на участие в запросе котировок в электронной форме:</w:t>
            </w:r>
          </w:p>
        </w:tc>
        <w:tc>
          <w:tcPr>
            <w:tcW w:w="7012" w:type="dxa"/>
            <w:tcBorders>
              <w:top w:val="single" w:sz="4" w:space="0" w:color="auto"/>
              <w:left w:val="single" w:sz="4" w:space="0" w:color="auto"/>
              <w:bottom w:val="single" w:sz="4" w:space="0" w:color="auto"/>
              <w:right w:val="single" w:sz="4" w:space="0" w:color="auto"/>
            </w:tcBorders>
          </w:tcPr>
          <w:p w14:paraId="108E2937" w14:textId="6330F79F" w:rsidR="001F47B4" w:rsidRPr="008D2672" w:rsidRDefault="001F47B4" w:rsidP="001F47B4">
            <w:pPr>
              <w:keepLines/>
              <w:snapToGrid/>
              <w:spacing w:before="0" w:after="120"/>
              <w:ind w:hanging="7"/>
              <w:rPr>
                <w:rFonts w:eastAsia="Calibri"/>
                <w:b/>
                <w:bCs/>
                <w:iCs/>
                <w:sz w:val="22"/>
                <w:szCs w:val="22"/>
              </w:rPr>
            </w:pPr>
            <w:r w:rsidRPr="008D2672">
              <w:rPr>
                <w:i/>
                <w:sz w:val="22"/>
                <w:szCs w:val="22"/>
              </w:rPr>
              <w:t xml:space="preserve">заявки подаются по адресу электронной площадки «РТС-тендер» (http://www.rts-tender.ru) в соответствии с регламентом электронной площадки «РТС-тендер». </w:t>
            </w:r>
          </w:p>
        </w:tc>
      </w:tr>
      <w:tr w:rsidR="001F47B4" w:rsidRPr="001A4F49" w14:paraId="5D9F6599" w14:textId="77777777" w:rsidTr="00FF427D">
        <w:trPr>
          <w:trHeight w:val="730"/>
        </w:trPr>
        <w:tc>
          <w:tcPr>
            <w:tcW w:w="601" w:type="dxa"/>
            <w:tcBorders>
              <w:top w:val="single" w:sz="4" w:space="0" w:color="auto"/>
              <w:left w:val="single" w:sz="4" w:space="0" w:color="auto"/>
              <w:bottom w:val="single" w:sz="4" w:space="0" w:color="auto"/>
            </w:tcBorders>
          </w:tcPr>
          <w:p w14:paraId="0F1D4885" w14:textId="3FAC2BC1" w:rsidR="001F47B4" w:rsidRDefault="001F47B4" w:rsidP="001F47B4">
            <w:pPr>
              <w:keepLines/>
              <w:spacing w:before="0"/>
              <w:jc w:val="center"/>
              <w:rPr>
                <w:color w:val="000000"/>
                <w:sz w:val="22"/>
                <w:szCs w:val="22"/>
              </w:rPr>
            </w:pPr>
            <w:r>
              <w:rPr>
                <w:color w:val="000000"/>
                <w:sz w:val="22"/>
                <w:szCs w:val="22"/>
              </w:rPr>
              <w:t>13.3</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7173C0A6" w14:textId="68987D6E" w:rsidR="001F47B4" w:rsidRPr="008D2672" w:rsidRDefault="001F47B4" w:rsidP="001F47B4">
            <w:pPr>
              <w:keepLines/>
              <w:snapToGrid/>
              <w:spacing w:before="0" w:after="120"/>
              <w:ind w:hanging="7"/>
              <w:rPr>
                <w:rFonts w:eastAsia="Calibri"/>
                <w:b/>
                <w:bCs/>
                <w:iCs/>
                <w:sz w:val="22"/>
                <w:szCs w:val="22"/>
              </w:rPr>
            </w:pPr>
            <w:r w:rsidRPr="008D2672">
              <w:rPr>
                <w:sz w:val="22"/>
                <w:szCs w:val="22"/>
              </w:rPr>
              <w:t>Дата начала подачи заявок на участие в запросе котировок в электронной форме (этапа запроса котировок в электронной форме):</w:t>
            </w:r>
          </w:p>
        </w:tc>
        <w:tc>
          <w:tcPr>
            <w:tcW w:w="7012" w:type="dxa"/>
            <w:tcBorders>
              <w:top w:val="single" w:sz="4" w:space="0" w:color="auto"/>
              <w:left w:val="single" w:sz="4" w:space="0" w:color="auto"/>
              <w:bottom w:val="single" w:sz="4" w:space="0" w:color="auto"/>
              <w:right w:val="single" w:sz="4" w:space="0" w:color="auto"/>
            </w:tcBorders>
          </w:tcPr>
          <w:p w14:paraId="00B29233" w14:textId="03A185D0" w:rsidR="001F47B4" w:rsidRPr="008D2672" w:rsidRDefault="001F47B4" w:rsidP="001F47B4">
            <w:pPr>
              <w:keepLines/>
              <w:snapToGrid/>
              <w:spacing w:before="0" w:after="120"/>
              <w:ind w:hanging="7"/>
              <w:rPr>
                <w:rFonts w:eastAsia="Calibri"/>
                <w:b/>
                <w:bCs/>
                <w:iCs/>
                <w:sz w:val="22"/>
                <w:szCs w:val="22"/>
              </w:rPr>
            </w:pPr>
            <w:r w:rsidRPr="008D2672">
              <w:rPr>
                <w:b/>
                <w:color w:val="0070C0"/>
                <w:sz w:val="22"/>
                <w:szCs w:val="22"/>
              </w:rPr>
              <w:t>«</w:t>
            </w:r>
            <w:r w:rsidR="00CA6292">
              <w:rPr>
                <w:b/>
                <w:color w:val="0070C0"/>
                <w:sz w:val="22"/>
                <w:szCs w:val="22"/>
              </w:rPr>
              <w:t>2</w:t>
            </w:r>
            <w:r w:rsidR="001D37EB">
              <w:rPr>
                <w:b/>
                <w:color w:val="0070C0"/>
                <w:sz w:val="22"/>
                <w:szCs w:val="22"/>
                <w:lang w:val="en-US"/>
              </w:rPr>
              <w:t>5</w:t>
            </w:r>
            <w:r w:rsidRPr="008D2672">
              <w:rPr>
                <w:b/>
                <w:color w:val="0070C0"/>
                <w:sz w:val="22"/>
                <w:szCs w:val="22"/>
              </w:rPr>
              <w:t xml:space="preserve">» </w:t>
            </w:r>
            <w:r w:rsidR="00295CF4">
              <w:rPr>
                <w:b/>
                <w:color w:val="0070C0"/>
                <w:sz w:val="22"/>
                <w:szCs w:val="22"/>
              </w:rPr>
              <w:t>сентября</w:t>
            </w:r>
            <w:r w:rsidR="00CA6292">
              <w:rPr>
                <w:b/>
                <w:color w:val="0070C0"/>
                <w:sz w:val="22"/>
                <w:szCs w:val="22"/>
              </w:rPr>
              <w:t xml:space="preserve"> </w:t>
            </w:r>
            <w:r w:rsidRPr="008D2672">
              <w:rPr>
                <w:b/>
                <w:color w:val="0070C0"/>
                <w:sz w:val="22"/>
                <w:szCs w:val="22"/>
              </w:rPr>
              <w:t>202</w:t>
            </w:r>
            <w:r w:rsidR="003C5D43">
              <w:rPr>
                <w:b/>
                <w:color w:val="0070C0"/>
                <w:sz w:val="22"/>
                <w:szCs w:val="22"/>
              </w:rPr>
              <w:t>6</w:t>
            </w:r>
            <w:r w:rsidRPr="008D2672">
              <w:rPr>
                <w:b/>
                <w:color w:val="0070C0"/>
                <w:sz w:val="22"/>
                <w:szCs w:val="22"/>
              </w:rPr>
              <w:t xml:space="preserve"> года</w:t>
            </w:r>
          </w:p>
        </w:tc>
      </w:tr>
      <w:tr w:rsidR="001F47B4" w:rsidRPr="001A4F49" w14:paraId="3D95DA7E" w14:textId="77777777" w:rsidTr="00FF427D">
        <w:trPr>
          <w:trHeight w:val="730"/>
        </w:trPr>
        <w:tc>
          <w:tcPr>
            <w:tcW w:w="601" w:type="dxa"/>
            <w:tcBorders>
              <w:top w:val="single" w:sz="4" w:space="0" w:color="auto"/>
              <w:left w:val="single" w:sz="4" w:space="0" w:color="000000"/>
              <w:bottom w:val="single" w:sz="4" w:space="0" w:color="000000"/>
            </w:tcBorders>
          </w:tcPr>
          <w:p w14:paraId="5BE2C21C" w14:textId="2C405AE5" w:rsidR="001F47B4" w:rsidRDefault="001F47B4" w:rsidP="001F47B4">
            <w:pPr>
              <w:keepLines/>
              <w:spacing w:before="0"/>
              <w:jc w:val="center"/>
              <w:rPr>
                <w:color w:val="000000"/>
                <w:sz w:val="22"/>
                <w:szCs w:val="22"/>
              </w:rPr>
            </w:pPr>
            <w:r>
              <w:rPr>
                <w:color w:val="000000"/>
                <w:sz w:val="22"/>
                <w:szCs w:val="22"/>
              </w:rPr>
              <w:t>13.4</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253D8317" w14:textId="52FD8BA0" w:rsidR="001F47B4" w:rsidRPr="008D2672" w:rsidRDefault="001F47B4" w:rsidP="001F47B4">
            <w:pPr>
              <w:keepLines/>
              <w:snapToGrid/>
              <w:spacing w:before="0" w:after="120"/>
              <w:ind w:hanging="7"/>
              <w:rPr>
                <w:rFonts w:eastAsia="Calibri"/>
                <w:b/>
                <w:bCs/>
                <w:iCs/>
                <w:sz w:val="22"/>
                <w:szCs w:val="22"/>
              </w:rPr>
            </w:pPr>
            <w:r>
              <w:rPr>
                <w:sz w:val="22"/>
                <w:szCs w:val="22"/>
              </w:rPr>
              <w:t>Место, д</w:t>
            </w:r>
            <w:r w:rsidRPr="008D2672">
              <w:rPr>
                <w:sz w:val="22"/>
                <w:szCs w:val="22"/>
              </w:rPr>
              <w:t>ата и время окончания подачи заявок на участие в запросе котировок в электронной форме (этапа запроса котировок в электронной форме):</w:t>
            </w:r>
          </w:p>
        </w:tc>
        <w:tc>
          <w:tcPr>
            <w:tcW w:w="7012" w:type="dxa"/>
            <w:tcBorders>
              <w:top w:val="single" w:sz="4" w:space="0" w:color="auto"/>
              <w:left w:val="single" w:sz="4" w:space="0" w:color="auto"/>
              <w:bottom w:val="single" w:sz="4" w:space="0" w:color="auto"/>
              <w:right w:val="single" w:sz="4" w:space="0" w:color="auto"/>
            </w:tcBorders>
          </w:tcPr>
          <w:p w14:paraId="7B9B8AA6" w14:textId="22A56B65" w:rsidR="001F47B4" w:rsidRDefault="001F47B4" w:rsidP="001F47B4">
            <w:pPr>
              <w:keepLines/>
              <w:snapToGrid/>
              <w:spacing w:before="0" w:after="120"/>
              <w:ind w:hanging="7"/>
              <w:rPr>
                <w:b/>
                <w:bCs/>
                <w:color w:val="0070C0"/>
                <w:sz w:val="22"/>
                <w:szCs w:val="22"/>
              </w:rPr>
            </w:pPr>
            <w:r w:rsidRPr="00731F6A">
              <w:rPr>
                <w:b/>
                <w:bCs/>
                <w:color w:val="0070C0"/>
                <w:sz w:val="22"/>
                <w:szCs w:val="22"/>
              </w:rPr>
              <w:t>«</w:t>
            </w:r>
            <w:r w:rsidR="00295CF4">
              <w:rPr>
                <w:b/>
                <w:bCs/>
                <w:color w:val="0070C0"/>
                <w:sz w:val="22"/>
                <w:szCs w:val="22"/>
              </w:rPr>
              <w:t>0</w:t>
            </w:r>
            <w:r w:rsidR="00CA6292">
              <w:rPr>
                <w:b/>
                <w:bCs/>
                <w:color w:val="0070C0"/>
                <w:sz w:val="22"/>
                <w:szCs w:val="22"/>
              </w:rPr>
              <w:t>1</w:t>
            </w:r>
            <w:r w:rsidRPr="00731F6A">
              <w:rPr>
                <w:b/>
                <w:bCs/>
                <w:color w:val="0070C0"/>
                <w:sz w:val="22"/>
                <w:szCs w:val="22"/>
              </w:rPr>
              <w:t>»</w:t>
            </w:r>
            <w:r w:rsidRPr="008D2672">
              <w:rPr>
                <w:b/>
                <w:bCs/>
                <w:color w:val="0070C0"/>
                <w:sz w:val="22"/>
                <w:szCs w:val="22"/>
              </w:rPr>
              <w:t xml:space="preserve"> </w:t>
            </w:r>
            <w:r w:rsidR="00295CF4">
              <w:rPr>
                <w:b/>
                <w:bCs/>
                <w:color w:val="0070C0"/>
                <w:sz w:val="22"/>
                <w:szCs w:val="22"/>
              </w:rPr>
              <w:t>октября</w:t>
            </w:r>
            <w:r w:rsidR="00CA6292">
              <w:rPr>
                <w:b/>
                <w:bCs/>
                <w:color w:val="0070C0"/>
                <w:sz w:val="22"/>
                <w:szCs w:val="22"/>
              </w:rPr>
              <w:t xml:space="preserve"> </w:t>
            </w:r>
            <w:r w:rsidRPr="008D2672">
              <w:rPr>
                <w:b/>
                <w:bCs/>
                <w:color w:val="0070C0"/>
                <w:sz w:val="22"/>
                <w:szCs w:val="22"/>
              </w:rPr>
              <w:t>202</w:t>
            </w:r>
            <w:r w:rsidR="003C5D43">
              <w:rPr>
                <w:b/>
                <w:bCs/>
                <w:color w:val="0070C0"/>
                <w:sz w:val="22"/>
                <w:szCs w:val="22"/>
              </w:rPr>
              <w:t>6</w:t>
            </w:r>
            <w:r w:rsidRPr="008D2672">
              <w:rPr>
                <w:b/>
                <w:bCs/>
                <w:color w:val="0070C0"/>
                <w:sz w:val="22"/>
                <w:szCs w:val="22"/>
              </w:rPr>
              <w:t xml:space="preserve"> года в </w:t>
            </w:r>
            <w:r>
              <w:rPr>
                <w:b/>
                <w:bCs/>
                <w:color w:val="0070C0"/>
                <w:sz w:val="22"/>
                <w:szCs w:val="22"/>
              </w:rPr>
              <w:t>09</w:t>
            </w:r>
            <w:r w:rsidRPr="008D2672">
              <w:rPr>
                <w:b/>
                <w:bCs/>
                <w:color w:val="0070C0"/>
                <w:sz w:val="22"/>
                <w:szCs w:val="22"/>
              </w:rPr>
              <w:t xml:space="preserve"> часов 00 минут (по местному времени) или </w:t>
            </w:r>
            <w:r>
              <w:rPr>
                <w:b/>
                <w:bCs/>
                <w:color w:val="0070C0"/>
                <w:sz w:val="22"/>
                <w:szCs w:val="22"/>
              </w:rPr>
              <w:t>07</w:t>
            </w:r>
            <w:r w:rsidRPr="008D2672">
              <w:rPr>
                <w:b/>
                <w:bCs/>
                <w:color w:val="0070C0"/>
                <w:sz w:val="22"/>
                <w:szCs w:val="22"/>
              </w:rPr>
              <w:t xml:space="preserve"> часов 00 минут (по московскому времени)</w:t>
            </w:r>
          </w:p>
          <w:p w14:paraId="43DAD7CE" w14:textId="74CB40E9" w:rsidR="001F47B4" w:rsidRPr="008D2672" w:rsidRDefault="001F47B4" w:rsidP="001F47B4">
            <w:pPr>
              <w:keepLines/>
              <w:snapToGrid/>
              <w:spacing w:before="0" w:after="120"/>
              <w:ind w:hanging="7"/>
              <w:rPr>
                <w:rFonts w:eastAsia="Calibri"/>
                <w:b/>
                <w:bCs/>
                <w:iCs/>
                <w:sz w:val="22"/>
                <w:szCs w:val="22"/>
              </w:rPr>
            </w:pPr>
            <w:r w:rsidRPr="008D2672">
              <w:rPr>
                <w:rFonts w:eastAsia="Calibri"/>
                <w:b/>
                <w:bCs/>
                <w:iCs/>
                <w:sz w:val="22"/>
                <w:szCs w:val="22"/>
              </w:rPr>
              <w:t>Рассмотрение заявок на участие в закупке будет производиться по адресу: 462353, Оренбургская область, Г.О. город Новотроицк, г. Новотроицк, ул.1 Мая, д. 1А</w:t>
            </w:r>
          </w:p>
        </w:tc>
      </w:tr>
      <w:tr w:rsidR="001F47B4" w:rsidRPr="001A4F49" w14:paraId="7A235150" w14:textId="77777777" w:rsidTr="00FF427D">
        <w:trPr>
          <w:trHeight w:val="730"/>
        </w:trPr>
        <w:tc>
          <w:tcPr>
            <w:tcW w:w="601" w:type="dxa"/>
            <w:tcBorders>
              <w:left w:val="single" w:sz="4" w:space="0" w:color="000000"/>
              <w:bottom w:val="single" w:sz="4" w:space="0" w:color="000000"/>
            </w:tcBorders>
          </w:tcPr>
          <w:p w14:paraId="5ED842C1" w14:textId="053DB938" w:rsidR="001F47B4" w:rsidRDefault="001F47B4" w:rsidP="001F47B4">
            <w:pPr>
              <w:keepLines/>
              <w:spacing w:before="0"/>
              <w:jc w:val="center"/>
              <w:rPr>
                <w:color w:val="000000"/>
                <w:sz w:val="22"/>
                <w:szCs w:val="22"/>
              </w:rPr>
            </w:pPr>
            <w:r>
              <w:rPr>
                <w:color w:val="000000"/>
                <w:sz w:val="22"/>
                <w:szCs w:val="22"/>
              </w:rPr>
              <w:t>13.5</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2985C845" w14:textId="0AA74D51" w:rsidR="001F47B4" w:rsidRPr="008D2672" w:rsidRDefault="001F47B4" w:rsidP="001F47B4">
            <w:pPr>
              <w:keepLines/>
              <w:snapToGrid/>
              <w:spacing w:before="0" w:after="120"/>
              <w:ind w:hanging="7"/>
              <w:rPr>
                <w:rFonts w:eastAsia="Calibri"/>
                <w:b/>
                <w:bCs/>
                <w:iCs/>
                <w:sz w:val="22"/>
                <w:szCs w:val="22"/>
              </w:rPr>
            </w:pPr>
            <w:r>
              <w:rPr>
                <w:sz w:val="22"/>
                <w:szCs w:val="22"/>
              </w:rPr>
              <w:t>Место, д</w:t>
            </w:r>
            <w:r w:rsidRPr="008D2672">
              <w:rPr>
                <w:sz w:val="22"/>
                <w:szCs w:val="22"/>
              </w:rPr>
              <w:t>ата подведения итогов в запросе котировок в электронной форме:</w:t>
            </w:r>
          </w:p>
        </w:tc>
        <w:tc>
          <w:tcPr>
            <w:tcW w:w="7012" w:type="dxa"/>
            <w:tcBorders>
              <w:top w:val="single" w:sz="4" w:space="0" w:color="auto"/>
              <w:left w:val="single" w:sz="4" w:space="0" w:color="auto"/>
              <w:bottom w:val="single" w:sz="4" w:space="0" w:color="auto"/>
              <w:right w:val="single" w:sz="4" w:space="0" w:color="auto"/>
            </w:tcBorders>
          </w:tcPr>
          <w:p w14:paraId="0C60D6F6" w14:textId="6433EE77" w:rsidR="001F47B4" w:rsidRPr="008D2672" w:rsidRDefault="001F47B4" w:rsidP="001F47B4">
            <w:pPr>
              <w:keepLines/>
              <w:snapToGrid/>
              <w:spacing w:before="0" w:after="120"/>
              <w:ind w:hanging="7"/>
              <w:rPr>
                <w:rFonts w:eastAsia="Calibri"/>
                <w:b/>
                <w:bCs/>
                <w:iCs/>
                <w:sz w:val="22"/>
                <w:szCs w:val="22"/>
              </w:rPr>
            </w:pPr>
            <w:r w:rsidRPr="008D2672">
              <w:rPr>
                <w:b/>
                <w:bCs/>
                <w:color w:val="0070C0"/>
                <w:sz w:val="22"/>
                <w:szCs w:val="22"/>
              </w:rPr>
              <w:t>Не позднее «</w:t>
            </w:r>
            <w:r w:rsidR="00CA6292">
              <w:rPr>
                <w:b/>
                <w:bCs/>
                <w:color w:val="0070C0"/>
                <w:sz w:val="22"/>
                <w:szCs w:val="22"/>
              </w:rPr>
              <w:t>0</w:t>
            </w:r>
            <w:r w:rsidR="00295CF4">
              <w:rPr>
                <w:b/>
                <w:bCs/>
                <w:color w:val="0070C0"/>
                <w:sz w:val="22"/>
                <w:szCs w:val="22"/>
              </w:rPr>
              <w:t>2</w:t>
            </w:r>
            <w:r w:rsidRPr="008D2672">
              <w:rPr>
                <w:b/>
                <w:bCs/>
                <w:color w:val="0070C0"/>
                <w:sz w:val="22"/>
                <w:szCs w:val="22"/>
              </w:rPr>
              <w:t xml:space="preserve">» </w:t>
            </w:r>
            <w:r w:rsidR="00295CF4">
              <w:rPr>
                <w:b/>
                <w:bCs/>
                <w:color w:val="0070C0"/>
                <w:sz w:val="22"/>
                <w:szCs w:val="22"/>
              </w:rPr>
              <w:t>октября</w:t>
            </w:r>
            <w:r>
              <w:rPr>
                <w:b/>
                <w:bCs/>
                <w:color w:val="0070C0"/>
                <w:sz w:val="22"/>
                <w:szCs w:val="22"/>
              </w:rPr>
              <w:t xml:space="preserve"> </w:t>
            </w:r>
            <w:r w:rsidRPr="008D2672">
              <w:rPr>
                <w:b/>
                <w:bCs/>
                <w:color w:val="0070C0"/>
                <w:sz w:val="22"/>
                <w:szCs w:val="22"/>
              </w:rPr>
              <w:t>202</w:t>
            </w:r>
            <w:r w:rsidR="003C5D43">
              <w:rPr>
                <w:b/>
                <w:bCs/>
                <w:color w:val="0070C0"/>
                <w:sz w:val="22"/>
                <w:szCs w:val="22"/>
              </w:rPr>
              <w:t>6</w:t>
            </w:r>
            <w:r w:rsidR="001006F4">
              <w:rPr>
                <w:b/>
                <w:bCs/>
                <w:color w:val="0070C0"/>
                <w:sz w:val="22"/>
                <w:szCs w:val="22"/>
              </w:rPr>
              <w:t>5</w:t>
            </w:r>
            <w:r w:rsidRPr="008D2672">
              <w:rPr>
                <w:b/>
                <w:bCs/>
                <w:color w:val="0070C0"/>
                <w:sz w:val="22"/>
                <w:szCs w:val="22"/>
              </w:rPr>
              <w:t xml:space="preserve"> года по адресу: 462353, Оренбургская область, Г.О. город Новотроицк, г. Новотроицк, ул. 1 Мая, д. 1А)</w:t>
            </w:r>
          </w:p>
        </w:tc>
      </w:tr>
      <w:tr w:rsidR="001F47B4" w:rsidRPr="001A4F49" w14:paraId="73101EAE" w14:textId="77777777" w:rsidTr="00FF427D">
        <w:trPr>
          <w:trHeight w:val="730"/>
        </w:trPr>
        <w:tc>
          <w:tcPr>
            <w:tcW w:w="601" w:type="dxa"/>
            <w:tcBorders>
              <w:left w:val="single" w:sz="4" w:space="0" w:color="000000"/>
              <w:bottom w:val="single" w:sz="4" w:space="0" w:color="auto"/>
            </w:tcBorders>
          </w:tcPr>
          <w:p w14:paraId="4A922166" w14:textId="0C447ABF" w:rsidR="001F47B4" w:rsidRDefault="001F47B4" w:rsidP="001F47B4">
            <w:pPr>
              <w:keepLines/>
              <w:spacing w:before="0"/>
              <w:jc w:val="center"/>
              <w:rPr>
                <w:color w:val="000000"/>
                <w:sz w:val="22"/>
                <w:szCs w:val="22"/>
              </w:rPr>
            </w:pPr>
            <w:r>
              <w:rPr>
                <w:color w:val="000000"/>
                <w:sz w:val="22"/>
                <w:szCs w:val="22"/>
              </w:rPr>
              <w:t>13.6</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631813C1" w14:textId="5CFF339C" w:rsidR="001F47B4" w:rsidRPr="008D2672" w:rsidRDefault="001F47B4" w:rsidP="001F47B4">
            <w:pPr>
              <w:keepLines/>
              <w:snapToGrid/>
              <w:spacing w:before="0" w:after="120"/>
              <w:ind w:hanging="7"/>
              <w:rPr>
                <w:rFonts w:eastAsia="Calibri"/>
                <w:b/>
                <w:bCs/>
                <w:iCs/>
                <w:sz w:val="22"/>
                <w:szCs w:val="22"/>
              </w:rPr>
            </w:pPr>
            <w:r w:rsidRPr="008D2672">
              <w:rPr>
                <w:sz w:val="22"/>
                <w:szCs w:val="22"/>
              </w:rPr>
              <w:t>Порядок подведения итогов в запросе котировок в электронной форме (этапа запроса котировок в электронной форме):</w:t>
            </w:r>
          </w:p>
        </w:tc>
        <w:tc>
          <w:tcPr>
            <w:tcW w:w="7012" w:type="dxa"/>
            <w:tcBorders>
              <w:top w:val="single" w:sz="4" w:space="0" w:color="auto"/>
              <w:left w:val="single" w:sz="4" w:space="0" w:color="auto"/>
              <w:bottom w:val="single" w:sz="4" w:space="0" w:color="auto"/>
              <w:right w:val="single" w:sz="4" w:space="0" w:color="auto"/>
            </w:tcBorders>
          </w:tcPr>
          <w:p w14:paraId="456BC854" w14:textId="77777777" w:rsidR="001F47B4" w:rsidRPr="008D2672" w:rsidRDefault="001F47B4" w:rsidP="001F47B4">
            <w:pPr>
              <w:widowControl w:val="0"/>
              <w:autoSpaceDE w:val="0"/>
              <w:autoSpaceDN w:val="0"/>
              <w:adjustRightInd w:val="0"/>
              <w:rPr>
                <w:i/>
                <w:sz w:val="22"/>
                <w:szCs w:val="22"/>
              </w:rPr>
            </w:pPr>
            <w:r w:rsidRPr="008D2672">
              <w:rPr>
                <w:i/>
                <w:sz w:val="22"/>
                <w:szCs w:val="22"/>
              </w:rPr>
              <w:t>В течение одного рабочего дня после направления оператором электронной площадки заявки на участие в запросе котировок в электронной форме, комиссия по осуществлению закупок на основании результатов оценки заявок на участие в такой закупке присваивает каждой такой заявке порядковый номер в порядке уменьшения степени выгодности, содержащихся в них условий исполнения договора. Заявке на участие в запросе котировок в электронной форме, в которых содержится наименьшее ценовое предложение, присваивается первый номер. В случае, если в нескольких таких заявках содержатся одинаковые ценовые предложения, меньший порядковый номер присваивается заявке, которая поступила ранее других таких заявок.</w:t>
            </w:r>
          </w:p>
          <w:p w14:paraId="52F1247E" w14:textId="77777777" w:rsidR="001F47B4" w:rsidRPr="008D2672" w:rsidRDefault="001F47B4" w:rsidP="001F47B4">
            <w:pPr>
              <w:widowControl w:val="0"/>
              <w:autoSpaceDE w:val="0"/>
              <w:autoSpaceDN w:val="0"/>
              <w:adjustRightInd w:val="0"/>
              <w:rPr>
                <w:i/>
                <w:sz w:val="22"/>
                <w:szCs w:val="22"/>
              </w:rPr>
            </w:pPr>
            <w:r w:rsidRPr="008D2672">
              <w:rPr>
                <w:i/>
                <w:sz w:val="22"/>
                <w:szCs w:val="22"/>
              </w:rPr>
              <w:t xml:space="preserve">Заказчик составляет итоговый протокол в соответствии с требованиями части 14 статьи 3.2 закона № 223-ФЗ и Положения о </w:t>
            </w:r>
            <w:r w:rsidRPr="008D2672">
              <w:rPr>
                <w:i/>
                <w:sz w:val="22"/>
                <w:szCs w:val="22"/>
              </w:rPr>
              <w:lastRenderedPageBreak/>
              <w:t>закупке и размещает его на электронной площадке и в единой информационной системе.</w:t>
            </w:r>
          </w:p>
          <w:p w14:paraId="0811D7C9" w14:textId="6D8C40B1" w:rsidR="001F47B4" w:rsidRPr="008D2672" w:rsidRDefault="001F47B4" w:rsidP="001F47B4">
            <w:pPr>
              <w:widowControl w:val="0"/>
              <w:autoSpaceDE w:val="0"/>
              <w:autoSpaceDN w:val="0"/>
              <w:adjustRightInd w:val="0"/>
              <w:rPr>
                <w:i/>
                <w:sz w:val="22"/>
                <w:szCs w:val="22"/>
              </w:rPr>
            </w:pPr>
            <w:r w:rsidRPr="008D2672">
              <w:rPr>
                <w:i/>
                <w:sz w:val="22"/>
                <w:szCs w:val="22"/>
              </w:rPr>
              <w:t>Договор по результатам конкурентной закупки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w:t>
            </w:r>
            <w:r>
              <w:rPr>
                <w:i/>
                <w:sz w:val="22"/>
                <w:szCs w:val="22"/>
              </w:rPr>
              <w:t xml:space="preserve"> </w:t>
            </w:r>
            <w:r w:rsidRPr="008D2672">
              <w:rPr>
                <w:i/>
                <w:sz w:val="22"/>
                <w:szCs w:val="22"/>
              </w:rPr>
              <w:t>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2DBAD1D2" w14:textId="389ABB0A" w:rsidR="001F47B4" w:rsidRPr="008D2672" w:rsidRDefault="001F47B4" w:rsidP="001F47B4">
            <w:pPr>
              <w:keepLines/>
              <w:snapToGrid/>
              <w:spacing w:before="0" w:after="120"/>
              <w:ind w:hanging="7"/>
              <w:rPr>
                <w:rFonts w:eastAsia="Calibri"/>
                <w:b/>
                <w:bCs/>
                <w:iCs/>
                <w:sz w:val="22"/>
                <w:szCs w:val="22"/>
              </w:rPr>
            </w:pPr>
            <w:r w:rsidRPr="008D2672">
              <w:rPr>
                <w:i/>
                <w:sz w:val="22"/>
                <w:szCs w:val="22"/>
              </w:rPr>
              <w:t>Договор по результатам конкурентной закупки с участием субъектов малого и среднего предпринимательства заключается на условиях, которые предусмотрены проектом договора, извещением об осуществлении конкурентной закупки и заявкой участника такой закупки, с которым заключается договор.</w:t>
            </w:r>
          </w:p>
        </w:tc>
      </w:tr>
      <w:tr w:rsidR="001F47B4" w:rsidRPr="001A4F49" w14:paraId="56BFBD43" w14:textId="77777777" w:rsidTr="00FF427D">
        <w:trPr>
          <w:trHeight w:val="730"/>
        </w:trPr>
        <w:tc>
          <w:tcPr>
            <w:tcW w:w="601" w:type="dxa"/>
            <w:tcBorders>
              <w:top w:val="single" w:sz="4" w:space="0" w:color="auto"/>
              <w:left w:val="single" w:sz="4" w:space="0" w:color="auto"/>
              <w:bottom w:val="single" w:sz="4" w:space="0" w:color="auto"/>
              <w:right w:val="single" w:sz="4" w:space="0" w:color="auto"/>
            </w:tcBorders>
          </w:tcPr>
          <w:p w14:paraId="642A4746" w14:textId="314C4C97" w:rsidR="001F47B4" w:rsidRDefault="001F47B4" w:rsidP="001F47B4">
            <w:pPr>
              <w:keepLines/>
              <w:spacing w:before="0"/>
              <w:jc w:val="center"/>
              <w:rPr>
                <w:color w:val="000000"/>
                <w:sz w:val="22"/>
                <w:szCs w:val="22"/>
              </w:rPr>
            </w:pPr>
            <w:r>
              <w:rPr>
                <w:color w:val="000000"/>
                <w:sz w:val="22"/>
                <w:szCs w:val="22"/>
              </w:rPr>
              <w:lastRenderedPageBreak/>
              <w:t>14.</w:t>
            </w:r>
          </w:p>
        </w:tc>
        <w:tc>
          <w:tcPr>
            <w:tcW w:w="2472" w:type="dxa"/>
            <w:tcBorders>
              <w:left w:val="single" w:sz="4" w:space="0" w:color="auto"/>
              <w:bottom w:val="single" w:sz="4" w:space="0" w:color="000000"/>
            </w:tcBorders>
          </w:tcPr>
          <w:p w14:paraId="44FD34A0" w14:textId="25C7C63A" w:rsidR="001F47B4" w:rsidRPr="008D2672" w:rsidRDefault="001F47B4" w:rsidP="001F47B4">
            <w:pPr>
              <w:keepLines/>
              <w:snapToGrid/>
              <w:spacing w:before="0" w:after="120"/>
              <w:ind w:hanging="7"/>
              <w:rPr>
                <w:sz w:val="22"/>
                <w:szCs w:val="22"/>
              </w:rPr>
            </w:pPr>
            <w:r w:rsidRPr="001A4F49">
              <w:rPr>
                <w:b/>
                <w:bCs/>
                <w:iCs/>
                <w:color w:val="000000"/>
                <w:sz w:val="22"/>
                <w:szCs w:val="22"/>
              </w:rPr>
              <w:t>Требования к составу заявки на участие в закупке</w:t>
            </w:r>
          </w:p>
        </w:tc>
        <w:tc>
          <w:tcPr>
            <w:tcW w:w="7012" w:type="dxa"/>
            <w:tcBorders>
              <w:left w:val="single" w:sz="4" w:space="0" w:color="000000"/>
              <w:bottom w:val="single" w:sz="4" w:space="0" w:color="000000"/>
              <w:right w:val="single" w:sz="4" w:space="0" w:color="000000"/>
            </w:tcBorders>
          </w:tcPr>
          <w:p w14:paraId="7C0C7649" w14:textId="77777777" w:rsidR="001F47B4" w:rsidRPr="00D457E3" w:rsidRDefault="001F47B4" w:rsidP="001F47B4">
            <w:pPr>
              <w:keepLines/>
              <w:autoSpaceDE w:val="0"/>
              <w:snapToGrid/>
              <w:spacing w:before="0"/>
              <w:rPr>
                <w:b/>
                <w:bCs/>
                <w:sz w:val="22"/>
                <w:szCs w:val="22"/>
              </w:rPr>
            </w:pPr>
            <w:r w:rsidRPr="00D457E3">
              <w:rPr>
                <w:b/>
                <w:bCs/>
                <w:sz w:val="22"/>
                <w:szCs w:val="22"/>
              </w:rPr>
              <w:t>К заявке должны быть приложены следующие документы:</w:t>
            </w:r>
          </w:p>
          <w:p w14:paraId="0522B8D9" w14:textId="39D23FEF" w:rsidR="001F47B4" w:rsidRPr="00F04FC8" w:rsidRDefault="001F47B4" w:rsidP="001F47B4">
            <w:pPr>
              <w:keepLines/>
              <w:autoSpaceDE w:val="0"/>
              <w:snapToGrid/>
              <w:spacing w:before="0"/>
              <w:rPr>
                <w:sz w:val="22"/>
                <w:szCs w:val="22"/>
              </w:rPr>
            </w:pPr>
            <w:r>
              <w:rPr>
                <w:sz w:val="22"/>
                <w:szCs w:val="22"/>
              </w:rPr>
              <w:t xml:space="preserve">      </w:t>
            </w:r>
            <w:r w:rsidRPr="00F04FC8">
              <w:rPr>
                <w:sz w:val="22"/>
                <w:szCs w:val="22"/>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p>
          <w:p w14:paraId="201A06B8" w14:textId="41C43426" w:rsidR="001F47B4" w:rsidRPr="00F04FC8" w:rsidRDefault="001F47B4" w:rsidP="001F47B4">
            <w:pPr>
              <w:keepLines/>
              <w:autoSpaceDE w:val="0"/>
              <w:snapToGrid/>
              <w:spacing w:before="0"/>
              <w:rPr>
                <w:sz w:val="22"/>
                <w:szCs w:val="22"/>
              </w:rPr>
            </w:pPr>
            <w:r>
              <w:rPr>
                <w:sz w:val="22"/>
                <w:szCs w:val="22"/>
              </w:rPr>
              <w:t xml:space="preserve">      </w:t>
            </w:r>
            <w:r w:rsidRPr="00F04FC8">
              <w:rPr>
                <w:sz w:val="22"/>
                <w:szCs w:val="22"/>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14:paraId="218088ED" w14:textId="687D2E75" w:rsidR="001F47B4" w:rsidRPr="00F04FC8" w:rsidRDefault="001F47B4" w:rsidP="001F47B4">
            <w:pPr>
              <w:keepLines/>
              <w:autoSpaceDE w:val="0"/>
              <w:snapToGrid/>
              <w:spacing w:before="0"/>
              <w:rPr>
                <w:sz w:val="22"/>
                <w:szCs w:val="22"/>
              </w:rPr>
            </w:pPr>
            <w:r>
              <w:rPr>
                <w:sz w:val="22"/>
                <w:szCs w:val="22"/>
              </w:rPr>
              <w:t xml:space="preserve">      </w:t>
            </w:r>
            <w:r w:rsidRPr="00F04FC8">
              <w:rPr>
                <w:sz w:val="22"/>
                <w:szCs w:val="22"/>
              </w:rPr>
              <w:t>3)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5B11BBE5" w14:textId="27145EF1" w:rsidR="001F47B4" w:rsidRPr="00F04FC8" w:rsidRDefault="001F47B4" w:rsidP="001F47B4">
            <w:pPr>
              <w:keepLines/>
              <w:autoSpaceDE w:val="0"/>
              <w:snapToGrid/>
              <w:spacing w:before="0"/>
              <w:rPr>
                <w:sz w:val="22"/>
                <w:szCs w:val="22"/>
              </w:rPr>
            </w:pPr>
            <w:r>
              <w:rPr>
                <w:sz w:val="22"/>
                <w:szCs w:val="22"/>
              </w:rPr>
              <w:t xml:space="preserve">     </w:t>
            </w:r>
            <w:r w:rsidRPr="00F04FC8">
              <w:rPr>
                <w:sz w:val="22"/>
                <w:szCs w:val="22"/>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52622B30" w14:textId="1D9C400F" w:rsidR="001F47B4" w:rsidRPr="00F04FC8" w:rsidRDefault="001F47B4" w:rsidP="001F47B4">
            <w:pPr>
              <w:keepLines/>
              <w:autoSpaceDE w:val="0"/>
              <w:snapToGrid/>
              <w:spacing w:before="0"/>
              <w:rPr>
                <w:sz w:val="22"/>
                <w:szCs w:val="22"/>
              </w:rPr>
            </w:pPr>
            <w:r>
              <w:rPr>
                <w:sz w:val="22"/>
                <w:szCs w:val="22"/>
              </w:rPr>
              <w:t xml:space="preserve">     </w:t>
            </w:r>
            <w:r w:rsidRPr="00F04FC8">
              <w:rPr>
                <w:sz w:val="22"/>
                <w:szCs w:val="22"/>
              </w:rPr>
              <w:t>5)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1B1FB8F7" w14:textId="2CCC8BE9" w:rsidR="001F47B4" w:rsidRPr="00F04FC8" w:rsidRDefault="001F47B4" w:rsidP="001F47B4">
            <w:pPr>
              <w:keepLines/>
              <w:autoSpaceDE w:val="0"/>
              <w:snapToGrid/>
              <w:spacing w:before="0"/>
              <w:rPr>
                <w:sz w:val="22"/>
                <w:szCs w:val="22"/>
              </w:rPr>
            </w:pPr>
            <w:r>
              <w:rPr>
                <w:sz w:val="22"/>
                <w:szCs w:val="22"/>
              </w:rPr>
              <w:t xml:space="preserve">    </w:t>
            </w:r>
            <w:r w:rsidRPr="00F04FC8">
              <w:rPr>
                <w:sz w:val="22"/>
                <w:szCs w:val="22"/>
              </w:rPr>
              <w:t>а) индивидуальным предпринимателем, если участником такой закупки является индивидуальный предприниматель;</w:t>
            </w:r>
          </w:p>
          <w:p w14:paraId="2B079E1E" w14:textId="0BD4B141" w:rsidR="001F47B4" w:rsidRDefault="001F47B4" w:rsidP="001F47B4">
            <w:pPr>
              <w:keepLines/>
              <w:autoSpaceDE w:val="0"/>
              <w:snapToGrid/>
              <w:spacing w:before="0"/>
              <w:rPr>
                <w:sz w:val="22"/>
                <w:szCs w:val="22"/>
              </w:rPr>
            </w:pPr>
            <w:r>
              <w:rPr>
                <w:sz w:val="22"/>
                <w:szCs w:val="22"/>
              </w:rPr>
              <w:lastRenderedPageBreak/>
              <w:t xml:space="preserve">   </w:t>
            </w:r>
            <w:r w:rsidRPr="00F04FC8">
              <w:rPr>
                <w:sz w:val="22"/>
                <w:szCs w:val="22"/>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r>
              <w:rPr>
                <w:sz w:val="22"/>
                <w:szCs w:val="22"/>
              </w:rPr>
              <w:t>.</w:t>
            </w:r>
          </w:p>
          <w:p w14:paraId="5E49BC30" w14:textId="1D98DC70" w:rsidR="001F47B4" w:rsidRDefault="001F47B4" w:rsidP="001F47B4">
            <w:pPr>
              <w:keepLines/>
              <w:autoSpaceDE w:val="0"/>
              <w:snapToGrid/>
              <w:spacing w:before="0"/>
              <w:rPr>
                <w:sz w:val="22"/>
                <w:szCs w:val="22"/>
              </w:rPr>
            </w:pPr>
            <w:r>
              <w:rPr>
                <w:sz w:val="22"/>
                <w:szCs w:val="22"/>
              </w:rPr>
              <w:t xml:space="preserve">        </w:t>
            </w:r>
            <w:r w:rsidRPr="00D457E3">
              <w:rPr>
                <w:sz w:val="22"/>
                <w:szCs w:val="22"/>
              </w:rPr>
              <w:t xml:space="preserve">Если от имени участника выступает иное лицо, заявка должна включать и доверенность на осуществление действий от имени участника закупок, заверенную печатью (при наличии) участника закупок и подписанную от его имени лицом (лицами), которому в соответствии с законодательством РФ, учредительными документами предоставлено право подписи доверенностей (для юридических лиц), либо нотариально заверенную копию такой </w:t>
            </w:r>
            <w:r w:rsidR="00295CF4" w:rsidRPr="00D457E3">
              <w:rPr>
                <w:sz w:val="22"/>
                <w:szCs w:val="22"/>
              </w:rPr>
              <w:t>доверенности;</w:t>
            </w:r>
          </w:p>
          <w:p w14:paraId="4DC56EBB" w14:textId="6C2A8FC1" w:rsidR="001F47B4" w:rsidRPr="00F04FC8" w:rsidRDefault="001F47B4" w:rsidP="001F47B4">
            <w:pPr>
              <w:keepLines/>
              <w:autoSpaceDE w:val="0"/>
              <w:snapToGrid/>
              <w:spacing w:before="0"/>
              <w:rPr>
                <w:sz w:val="22"/>
                <w:szCs w:val="22"/>
              </w:rPr>
            </w:pPr>
            <w:r>
              <w:rPr>
                <w:sz w:val="22"/>
                <w:szCs w:val="22"/>
              </w:rPr>
              <w:t xml:space="preserve">     </w:t>
            </w:r>
            <w:r w:rsidRPr="00F04FC8">
              <w:rPr>
                <w:sz w:val="22"/>
                <w:szCs w:val="22"/>
              </w:rPr>
              <w:t xml:space="preserve">6) </w:t>
            </w:r>
            <w:r w:rsidRPr="00C808D7">
              <w:rPr>
                <w:sz w:val="22"/>
                <w:szCs w:val="22"/>
              </w:rPr>
              <w:t xml:space="preserve">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w:t>
            </w:r>
            <w:r>
              <w:rPr>
                <w:sz w:val="22"/>
                <w:szCs w:val="22"/>
              </w:rPr>
              <w:t xml:space="preserve">- </w:t>
            </w:r>
            <w:r w:rsidRPr="00C808D7">
              <w:rPr>
                <w:sz w:val="22"/>
                <w:szCs w:val="22"/>
              </w:rPr>
              <w:t xml:space="preserve">соответствие участника конкурентной закупки с участием субъектов малого и среднего предпринимательства указанным в </w:t>
            </w:r>
            <w:r>
              <w:rPr>
                <w:sz w:val="22"/>
                <w:szCs w:val="22"/>
              </w:rPr>
              <w:t>извещении</w:t>
            </w:r>
            <w:r w:rsidRPr="00C808D7">
              <w:rPr>
                <w:sz w:val="22"/>
                <w:szCs w:val="22"/>
              </w:rPr>
              <w:t xml:space="preserve">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2A35C7FD" w14:textId="7487EA7A" w:rsidR="001F47B4" w:rsidRPr="00F04FC8" w:rsidRDefault="001F47B4" w:rsidP="001F47B4">
            <w:pPr>
              <w:keepLines/>
              <w:autoSpaceDE w:val="0"/>
              <w:snapToGrid/>
              <w:spacing w:before="0"/>
              <w:rPr>
                <w:sz w:val="22"/>
                <w:szCs w:val="22"/>
              </w:rPr>
            </w:pPr>
            <w:r>
              <w:rPr>
                <w:sz w:val="22"/>
                <w:szCs w:val="22"/>
              </w:rPr>
              <w:t xml:space="preserve">   </w:t>
            </w:r>
            <w:r w:rsidRPr="00F04FC8">
              <w:rPr>
                <w:sz w:val="22"/>
                <w:szCs w:val="22"/>
              </w:rPr>
              <w:t xml:space="preserve">7) </w:t>
            </w:r>
            <w:r w:rsidRPr="00C808D7">
              <w:rPr>
                <w:sz w:val="22"/>
                <w:szCs w:val="22"/>
              </w:rPr>
              <w:t>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является крупной сделкой;</w:t>
            </w:r>
            <w:r w:rsidRPr="00F04FC8">
              <w:rPr>
                <w:sz w:val="22"/>
                <w:szCs w:val="22"/>
              </w:rPr>
              <w:t>;</w:t>
            </w:r>
          </w:p>
          <w:p w14:paraId="3FD18306" w14:textId="038A8C54" w:rsidR="001F47B4" w:rsidRDefault="001F47B4" w:rsidP="001F47B4">
            <w:pPr>
              <w:keepLines/>
              <w:autoSpaceDE w:val="0"/>
              <w:snapToGrid/>
              <w:spacing w:before="0"/>
              <w:rPr>
                <w:sz w:val="22"/>
                <w:szCs w:val="22"/>
              </w:rPr>
            </w:pPr>
            <w:r>
              <w:rPr>
                <w:sz w:val="22"/>
                <w:szCs w:val="22"/>
              </w:rPr>
              <w:t xml:space="preserve">     </w:t>
            </w:r>
            <w:r w:rsidRPr="00F04FC8">
              <w:rPr>
                <w:sz w:val="22"/>
                <w:szCs w:val="22"/>
              </w:rPr>
              <w:t xml:space="preserve">8) </w:t>
            </w:r>
            <w:r w:rsidRPr="00C808D7">
              <w:rPr>
                <w:sz w:val="22"/>
                <w:szCs w:val="22"/>
              </w:rPr>
              <w:t>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w:t>
            </w:r>
          </w:p>
          <w:p w14:paraId="6BDFBF67" w14:textId="77777777" w:rsidR="001F47B4" w:rsidRDefault="001F47B4" w:rsidP="001F47B4">
            <w:pPr>
              <w:keepLines/>
              <w:autoSpaceDE w:val="0"/>
              <w:snapToGrid/>
              <w:spacing w:before="0"/>
              <w:rPr>
                <w:sz w:val="22"/>
                <w:szCs w:val="22"/>
              </w:rPr>
            </w:pPr>
            <w:r>
              <w:rPr>
                <w:sz w:val="22"/>
                <w:szCs w:val="22"/>
              </w:rPr>
              <w:t xml:space="preserve">     </w:t>
            </w:r>
            <w:r w:rsidRPr="00F04FC8">
              <w:rPr>
                <w:sz w:val="22"/>
                <w:szCs w:val="22"/>
              </w:rPr>
              <w:t xml:space="preserve">а) </w:t>
            </w:r>
            <w:r w:rsidRPr="00C808D7">
              <w:rPr>
                <w:sz w:val="22"/>
                <w:szCs w:val="22"/>
              </w:rPr>
              <w:t>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5395733B" w14:textId="2BC9E9C9" w:rsidR="001F47B4" w:rsidRDefault="001F47B4" w:rsidP="001F47B4">
            <w:pPr>
              <w:keepLines/>
              <w:autoSpaceDE w:val="0"/>
              <w:snapToGrid/>
              <w:spacing w:before="0"/>
              <w:rPr>
                <w:sz w:val="22"/>
                <w:szCs w:val="22"/>
              </w:rPr>
            </w:pPr>
            <w:r>
              <w:rPr>
                <w:sz w:val="22"/>
                <w:szCs w:val="22"/>
              </w:rPr>
              <w:t xml:space="preserve">     </w:t>
            </w:r>
            <w:r w:rsidRPr="00F04FC8">
              <w:rPr>
                <w:sz w:val="22"/>
                <w:szCs w:val="22"/>
              </w:rPr>
              <w:t xml:space="preserve">б) </w:t>
            </w:r>
            <w:r w:rsidRPr="00C808D7">
              <w:rPr>
                <w:sz w:val="22"/>
                <w:szCs w:val="22"/>
              </w:rPr>
              <w:t>независимая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независимая гарантия;</w:t>
            </w:r>
          </w:p>
          <w:p w14:paraId="1B4FE880" w14:textId="7B1DFF26" w:rsidR="001F47B4" w:rsidRDefault="001F47B4" w:rsidP="001F47B4">
            <w:pPr>
              <w:keepLines/>
              <w:autoSpaceDE w:val="0"/>
              <w:snapToGrid/>
              <w:spacing w:before="0"/>
              <w:rPr>
                <w:sz w:val="22"/>
                <w:szCs w:val="22"/>
              </w:rPr>
            </w:pPr>
            <w:r>
              <w:rPr>
                <w:sz w:val="22"/>
                <w:szCs w:val="22"/>
              </w:rPr>
              <w:lastRenderedPageBreak/>
              <w:t xml:space="preserve">     </w:t>
            </w:r>
            <w:r w:rsidRPr="00F04FC8">
              <w:rPr>
                <w:sz w:val="22"/>
                <w:szCs w:val="22"/>
              </w:rPr>
              <w:t xml:space="preserve">9)  </w:t>
            </w:r>
            <w:r w:rsidRPr="00C808D7">
              <w:rPr>
                <w:sz w:val="22"/>
                <w:szCs w:val="22"/>
              </w:rPr>
              <w:t xml:space="preserve">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w:t>
            </w:r>
            <w:r>
              <w:rPr>
                <w:sz w:val="22"/>
                <w:szCs w:val="22"/>
              </w:rPr>
              <w:t>извещением</w:t>
            </w:r>
            <w:r w:rsidRPr="00C808D7">
              <w:rPr>
                <w:sz w:val="22"/>
                <w:szCs w:val="22"/>
              </w:rPr>
              <w:t xml:space="preserve">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p w14:paraId="19AF5E52" w14:textId="6BB19AD1" w:rsidR="001F47B4" w:rsidRPr="001A4F49" w:rsidRDefault="001F47B4" w:rsidP="001F47B4">
            <w:pPr>
              <w:keepLines/>
              <w:autoSpaceDE w:val="0"/>
              <w:snapToGrid/>
              <w:spacing w:before="0"/>
              <w:rPr>
                <w:sz w:val="22"/>
                <w:szCs w:val="22"/>
              </w:rPr>
            </w:pPr>
            <w:r>
              <w:rPr>
                <w:sz w:val="22"/>
                <w:szCs w:val="22"/>
              </w:rPr>
              <w:t xml:space="preserve">    </w:t>
            </w:r>
            <w:r w:rsidRPr="00F04FC8">
              <w:rPr>
                <w:sz w:val="22"/>
                <w:szCs w:val="22"/>
              </w:rPr>
              <w:t>1</w:t>
            </w:r>
            <w:r>
              <w:rPr>
                <w:sz w:val="22"/>
                <w:szCs w:val="22"/>
              </w:rPr>
              <w:t>0</w:t>
            </w:r>
            <w:r w:rsidRPr="00F04FC8">
              <w:rPr>
                <w:sz w:val="22"/>
                <w:szCs w:val="22"/>
              </w:rPr>
              <w:t xml:space="preserve">) котировочная заявка на участие, должна быть подготовлена по </w:t>
            </w:r>
            <w:r w:rsidRPr="00EA5E1D">
              <w:rPr>
                <w:b/>
                <w:bCs/>
                <w:sz w:val="22"/>
                <w:szCs w:val="22"/>
              </w:rPr>
              <w:t>форме 1</w:t>
            </w:r>
            <w:r w:rsidRPr="00F04FC8">
              <w:rPr>
                <w:sz w:val="22"/>
                <w:szCs w:val="22"/>
              </w:rPr>
              <w:t xml:space="preserve">, представленной в </w:t>
            </w:r>
            <w:r>
              <w:rPr>
                <w:sz w:val="22"/>
                <w:szCs w:val="22"/>
              </w:rPr>
              <w:t>п</w:t>
            </w:r>
            <w:r w:rsidRPr="00F04FC8">
              <w:rPr>
                <w:sz w:val="22"/>
                <w:szCs w:val="22"/>
              </w:rPr>
              <w:t>риложении №1 с указанием страны происхождения</w:t>
            </w:r>
            <w:r>
              <w:rPr>
                <w:sz w:val="22"/>
                <w:szCs w:val="22"/>
              </w:rPr>
              <w:t xml:space="preserve"> (</w:t>
            </w:r>
            <w:r w:rsidRPr="001A4F49">
              <w:rPr>
                <w:sz w:val="22"/>
                <w:szCs w:val="22"/>
              </w:rPr>
              <w:t>содержащий сведения об участнике закупок, подавшем заявку</w:t>
            </w:r>
            <w:r>
              <w:rPr>
                <w:sz w:val="22"/>
                <w:szCs w:val="22"/>
              </w:rPr>
              <w:t xml:space="preserve"> и техническое</w:t>
            </w:r>
            <w:r w:rsidRPr="001A4F49">
              <w:rPr>
                <w:sz w:val="22"/>
                <w:szCs w:val="22"/>
              </w:rPr>
              <w:t xml:space="preserve"> предложение</w:t>
            </w:r>
            <w:r>
              <w:rPr>
                <w:sz w:val="22"/>
                <w:szCs w:val="22"/>
              </w:rPr>
              <w:t xml:space="preserve"> </w:t>
            </w:r>
            <w:r w:rsidRPr="001A4F49">
              <w:rPr>
                <w:sz w:val="22"/>
                <w:szCs w:val="22"/>
              </w:rPr>
              <w:t>о товарах</w:t>
            </w:r>
            <w:r>
              <w:rPr>
                <w:sz w:val="22"/>
                <w:szCs w:val="22"/>
              </w:rPr>
              <w:t xml:space="preserve"> (</w:t>
            </w:r>
            <w:r w:rsidRPr="001A4F49">
              <w:rPr>
                <w:sz w:val="22"/>
                <w:szCs w:val="22"/>
              </w:rPr>
              <w:t>работах</w:t>
            </w:r>
            <w:r>
              <w:rPr>
                <w:sz w:val="22"/>
                <w:szCs w:val="22"/>
              </w:rPr>
              <w:t xml:space="preserve">, </w:t>
            </w:r>
            <w:r w:rsidRPr="001A4F49">
              <w:rPr>
                <w:sz w:val="22"/>
                <w:szCs w:val="22"/>
              </w:rPr>
              <w:t>услугах</w:t>
            </w:r>
            <w:r>
              <w:rPr>
                <w:sz w:val="22"/>
                <w:szCs w:val="22"/>
              </w:rPr>
              <w:t>)</w:t>
            </w:r>
            <w:r w:rsidRPr="001A4F49">
              <w:rPr>
                <w:sz w:val="22"/>
                <w:szCs w:val="22"/>
              </w:rPr>
              <w:t xml:space="preserve"> (предложение о функциональных характеристиках, потребительских свойствах и качественных характеристиках товара, о качестве работ, услуг, а также декларировании страны происхождения товара и иные предложения об условиях исполнения договора</w:t>
            </w:r>
            <w:r>
              <w:rPr>
                <w:sz w:val="22"/>
                <w:szCs w:val="22"/>
              </w:rPr>
              <w:t>).</w:t>
            </w:r>
            <w:r w:rsidRPr="001A4F49">
              <w:rPr>
                <w:sz w:val="22"/>
                <w:szCs w:val="22"/>
              </w:rPr>
              <w:t xml:space="preserve">        </w:t>
            </w:r>
          </w:p>
          <w:p w14:paraId="77C21DDE" w14:textId="5A5A8407" w:rsidR="001F47B4" w:rsidRPr="00F04FC8" w:rsidRDefault="001F47B4" w:rsidP="001F47B4">
            <w:pPr>
              <w:keepLines/>
              <w:autoSpaceDE w:val="0"/>
              <w:snapToGrid/>
              <w:spacing w:before="0"/>
              <w:rPr>
                <w:sz w:val="22"/>
                <w:szCs w:val="22"/>
              </w:rPr>
            </w:pPr>
            <w:r w:rsidRPr="001A4F49">
              <w:rPr>
                <w:sz w:val="22"/>
                <w:szCs w:val="22"/>
              </w:rPr>
              <w:t xml:space="preserve">   </w:t>
            </w:r>
            <w:r>
              <w:rPr>
                <w:sz w:val="22"/>
                <w:szCs w:val="22"/>
              </w:rPr>
              <w:t xml:space="preserve">11) </w:t>
            </w:r>
            <w:r w:rsidRPr="001A4F49">
              <w:rPr>
                <w:sz w:val="22"/>
                <w:szCs w:val="22"/>
              </w:rPr>
              <w:t xml:space="preserve"> отсканированное согласие на обработку персональных данных по установленной настоящей </w:t>
            </w:r>
            <w:r>
              <w:rPr>
                <w:sz w:val="22"/>
                <w:szCs w:val="22"/>
              </w:rPr>
              <w:t>извещением</w:t>
            </w:r>
            <w:r w:rsidRPr="001A4F49">
              <w:rPr>
                <w:sz w:val="22"/>
                <w:szCs w:val="22"/>
              </w:rPr>
              <w:t xml:space="preserve"> </w:t>
            </w:r>
            <w:r w:rsidRPr="001A4F49">
              <w:rPr>
                <w:b/>
                <w:bCs/>
                <w:sz w:val="22"/>
                <w:szCs w:val="22"/>
              </w:rPr>
              <w:t>форм</w:t>
            </w:r>
            <w:r>
              <w:rPr>
                <w:b/>
                <w:bCs/>
                <w:sz w:val="22"/>
                <w:szCs w:val="22"/>
              </w:rPr>
              <w:t>ой</w:t>
            </w:r>
            <w:r w:rsidRPr="001A4F49">
              <w:rPr>
                <w:b/>
                <w:bCs/>
                <w:sz w:val="22"/>
                <w:szCs w:val="22"/>
              </w:rPr>
              <w:t xml:space="preserve"> </w:t>
            </w:r>
            <w:r>
              <w:rPr>
                <w:b/>
                <w:bCs/>
                <w:sz w:val="22"/>
                <w:szCs w:val="22"/>
              </w:rPr>
              <w:t>2,</w:t>
            </w:r>
            <w:r w:rsidRPr="001A4F49">
              <w:rPr>
                <w:sz w:val="22"/>
                <w:szCs w:val="22"/>
              </w:rPr>
              <w:t xml:space="preserve"> заполняется участниками – </w:t>
            </w:r>
            <w:r>
              <w:rPr>
                <w:sz w:val="22"/>
                <w:szCs w:val="22"/>
              </w:rPr>
              <w:t xml:space="preserve">юридическими, </w:t>
            </w:r>
            <w:r w:rsidRPr="001A4F49">
              <w:rPr>
                <w:sz w:val="22"/>
                <w:szCs w:val="22"/>
              </w:rPr>
              <w:t>физическими лицами, в том числе индивидуальными предпринимателями</w:t>
            </w:r>
            <w:r>
              <w:rPr>
                <w:sz w:val="22"/>
                <w:szCs w:val="22"/>
              </w:rPr>
              <w:t>.</w:t>
            </w:r>
          </w:p>
          <w:p w14:paraId="6D00C2AF" w14:textId="5E569960" w:rsidR="001F47B4" w:rsidRPr="00F04FC8" w:rsidRDefault="001F47B4" w:rsidP="001F47B4">
            <w:pPr>
              <w:keepLines/>
              <w:autoSpaceDE w:val="0"/>
              <w:snapToGrid/>
              <w:spacing w:before="0"/>
              <w:rPr>
                <w:sz w:val="22"/>
                <w:szCs w:val="22"/>
              </w:rPr>
            </w:pPr>
            <w:r>
              <w:rPr>
                <w:sz w:val="22"/>
                <w:szCs w:val="22"/>
              </w:rPr>
              <w:t xml:space="preserve"> </w:t>
            </w:r>
            <w:r w:rsidRPr="00F04FC8">
              <w:rPr>
                <w:sz w:val="22"/>
                <w:szCs w:val="22"/>
              </w:rPr>
              <w:t>1</w:t>
            </w:r>
            <w:r>
              <w:rPr>
                <w:sz w:val="22"/>
                <w:szCs w:val="22"/>
              </w:rPr>
              <w:t>2</w:t>
            </w:r>
            <w:r w:rsidRPr="00F04FC8">
              <w:rPr>
                <w:sz w:val="22"/>
                <w:szCs w:val="22"/>
              </w:rPr>
              <w:t xml:space="preserve">) </w:t>
            </w:r>
            <w:r w:rsidRPr="00F04FC8">
              <w:rPr>
                <w:b/>
                <w:bCs/>
                <w:sz w:val="22"/>
                <w:szCs w:val="22"/>
              </w:rPr>
              <w:t xml:space="preserve">декларация о соответствии участников закупки требованиям, указанным в разделе </w:t>
            </w:r>
            <w:r>
              <w:rPr>
                <w:b/>
                <w:bCs/>
                <w:sz w:val="22"/>
                <w:szCs w:val="22"/>
              </w:rPr>
              <w:t>2</w:t>
            </w:r>
            <w:r w:rsidRPr="00005750">
              <w:rPr>
                <w:b/>
                <w:bCs/>
                <w:sz w:val="22"/>
                <w:szCs w:val="22"/>
              </w:rPr>
              <w:t>9</w:t>
            </w:r>
            <w:r w:rsidRPr="00F04FC8">
              <w:rPr>
                <w:b/>
                <w:bCs/>
                <w:sz w:val="22"/>
                <w:szCs w:val="22"/>
              </w:rPr>
              <w:t xml:space="preserve"> настоящего извещения о проведении запроса котировок в электронной форме, участниками которого могут быть только субъекты малого и среднего предпринимательства</w:t>
            </w:r>
            <w:r>
              <w:rPr>
                <w:b/>
                <w:bCs/>
                <w:sz w:val="22"/>
                <w:szCs w:val="22"/>
              </w:rPr>
              <w:t xml:space="preserve"> </w:t>
            </w:r>
            <w:r>
              <w:t>(</w:t>
            </w:r>
            <w:r w:rsidRPr="000225F9">
              <w:rPr>
                <w:i/>
                <w:iCs/>
                <w:sz w:val="22"/>
                <w:szCs w:val="22"/>
              </w:rPr>
              <w:t>представляется участником закупки в составе заявки с использованием программно-аппаратных средств электронной площадки</w:t>
            </w:r>
            <w:r w:rsidRPr="000225F9">
              <w:rPr>
                <w:b/>
                <w:bCs/>
                <w:sz w:val="22"/>
                <w:szCs w:val="22"/>
              </w:rPr>
              <w:t>)</w:t>
            </w:r>
            <w:r>
              <w:rPr>
                <w:b/>
                <w:bCs/>
                <w:sz w:val="22"/>
                <w:szCs w:val="22"/>
              </w:rPr>
              <w:t>;</w:t>
            </w:r>
          </w:p>
          <w:p w14:paraId="40D8C30E" w14:textId="0DB24D00" w:rsidR="001F47B4" w:rsidRPr="008D2672" w:rsidRDefault="001F47B4" w:rsidP="001F47B4">
            <w:pPr>
              <w:widowControl w:val="0"/>
              <w:autoSpaceDE w:val="0"/>
              <w:autoSpaceDN w:val="0"/>
              <w:adjustRightInd w:val="0"/>
              <w:rPr>
                <w:i/>
                <w:sz w:val="22"/>
                <w:szCs w:val="22"/>
              </w:rPr>
            </w:pPr>
            <w:r>
              <w:rPr>
                <w:sz w:val="22"/>
                <w:szCs w:val="22"/>
              </w:rPr>
              <w:t xml:space="preserve">13) </w:t>
            </w:r>
            <w:r w:rsidRPr="00F04FC8">
              <w:rPr>
                <w:sz w:val="22"/>
                <w:szCs w:val="22"/>
              </w:rPr>
              <w:t>предложение о цене договора (единицы товара</w:t>
            </w:r>
            <w:r>
              <w:rPr>
                <w:sz w:val="22"/>
                <w:szCs w:val="22"/>
              </w:rPr>
              <w:t xml:space="preserve"> (</w:t>
            </w:r>
            <w:r w:rsidRPr="00F04FC8">
              <w:rPr>
                <w:sz w:val="22"/>
                <w:szCs w:val="22"/>
              </w:rPr>
              <w:t>работы, услуги</w:t>
            </w:r>
            <w:r>
              <w:rPr>
                <w:sz w:val="22"/>
                <w:szCs w:val="22"/>
              </w:rPr>
              <w:t>), сумме единиц товара (работы, услуги)</w:t>
            </w:r>
            <w:r>
              <w:t xml:space="preserve"> </w:t>
            </w:r>
            <w:r w:rsidRPr="00F04FC8">
              <w:rPr>
                <w:sz w:val="22"/>
                <w:szCs w:val="22"/>
              </w:rPr>
              <w:t xml:space="preserve">в </w:t>
            </w:r>
            <w:r w:rsidRPr="00F04FC8">
              <w:rPr>
                <w:sz w:val="22"/>
                <w:szCs w:val="22"/>
                <w:highlight w:val="yellow"/>
              </w:rPr>
              <w:t xml:space="preserve">формате </w:t>
            </w:r>
            <w:proofErr w:type="spellStart"/>
            <w:r w:rsidRPr="00F04FC8">
              <w:rPr>
                <w:sz w:val="22"/>
                <w:szCs w:val="22"/>
                <w:highlight w:val="yellow"/>
              </w:rPr>
              <w:t>Еxcel</w:t>
            </w:r>
            <w:proofErr w:type="spellEnd"/>
            <w:r w:rsidRPr="00F04FC8">
              <w:rPr>
                <w:sz w:val="22"/>
                <w:szCs w:val="22"/>
                <w:highlight w:val="yellow"/>
              </w:rPr>
              <w:t xml:space="preserve">, Word </w:t>
            </w:r>
            <w:r>
              <w:rPr>
                <w:sz w:val="22"/>
                <w:szCs w:val="22"/>
              </w:rPr>
              <w:t xml:space="preserve"> </w:t>
            </w:r>
            <w:r w:rsidRPr="00443587">
              <w:rPr>
                <w:b/>
                <w:bCs/>
                <w:sz w:val="22"/>
                <w:szCs w:val="22"/>
              </w:rPr>
              <w:t xml:space="preserve">(форма </w:t>
            </w:r>
            <w:r>
              <w:rPr>
                <w:b/>
                <w:bCs/>
                <w:sz w:val="22"/>
                <w:szCs w:val="22"/>
              </w:rPr>
              <w:t>3</w:t>
            </w:r>
            <w:r w:rsidRPr="00443587">
              <w:rPr>
                <w:b/>
                <w:bCs/>
                <w:sz w:val="22"/>
                <w:szCs w:val="22"/>
              </w:rPr>
              <w:t>).</w:t>
            </w:r>
          </w:p>
        </w:tc>
      </w:tr>
      <w:tr w:rsidR="001F47B4" w:rsidRPr="001A4F49" w14:paraId="64307AA6" w14:textId="77777777" w:rsidTr="00FF427D">
        <w:trPr>
          <w:trHeight w:val="730"/>
        </w:trPr>
        <w:tc>
          <w:tcPr>
            <w:tcW w:w="601" w:type="dxa"/>
            <w:tcBorders>
              <w:top w:val="single" w:sz="4" w:space="0" w:color="auto"/>
              <w:left w:val="single" w:sz="4" w:space="0" w:color="000000"/>
              <w:bottom w:val="single" w:sz="4" w:space="0" w:color="000000"/>
            </w:tcBorders>
          </w:tcPr>
          <w:p w14:paraId="27CE3D65" w14:textId="2732D583" w:rsidR="001F47B4" w:rsidRDefault="001F47B4" w:rsidP="001F47B4">
            <w:pPr>
              <w:keepLines/>
              <w:spacing w:before="0"/>
              <w:jc w:val="center"/>
              <w:rPr>
                <w:color w:val="000000"/>
                <w:sz w:val="22"/>
                <w:szCs w:val="22"/>
              </w:rPr>
            </w:pPr>
            <w:r>
              <w:rPr>
                <w:color w:val="000000"/>
                <w:sz w:val="22"/>
                <w:szCs w:val="22"/>
              </w:rPr>
              <w:lastRenderedPageBreak/>
              <w:t>15.</w:t>
            </w:r>
          </w:p>
        </w:tc>
        <w:tc>
          <w:tcPr>
            <w:tcW w:w="2472" w:type="dxa"/>
            <w:tcBorders>
              <w:left w:val="single" w:sz="4" w:space="0" w:color="000000"/>
              <w:bottom w:val="single" w:sz="4" w:space="0" w:color="000000"/>
            </w:tcBorders>
          </w:tcPr>
          <w:p w14:paraId="2E161BF1" w14:textId="7B7FC367" w:rsidR="001F47B4" w:rsidRPr="001A4F49" w:rsidRDefault="001F47B4" w:rsidP="001F47B4">
            <w:pPr>
              <w:keepLines/>
              <w:snapToGrid/>
              <w:spacing w:before="0" w:after="120"/>
              <w:ind w:hanging="7"/>
              <w:rPr>
                <w:b/>
                <w:bCs/>
                <w:iCs/>
                <w:color w:val="000000"/>
                <w:sz w:val="22"/>
                <w:szCs w:val="22"/>
              </w:rPr>
            </w:pPr>
            <w:r w:rsidRPr="00FE114D">
              <w:rPr>
                <w:b/>
                <w:sz w:val="22"/>
                <w:szCs w:val="22"/>
              </w:rPr>
              <w:t>Требования к описанию участниками такой закупки поставляемого товара, который является предметом конкурентной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конкурентной закупки, их количественных и качественных характеристик</w:t>
            </w:r>
          </w:p>
        </w:tc>
        <w:tc>
          <w:tcPr>
            <w:tcW w:w="7012" w:type="dxa"/>
            <w:tcBorders>
              <w:left w:val="single" w:sz="4" w:space="0" w:color="000000"/>
              <w:bottom w:val="single" w:sz="4" w:space="0" w:color="000000"/>
              <w:right w:val="single" w:sz="4" w:space="0" w:color="000000"/>
            </w:tcBorders>
            <w:vAlign w:val="center"/>
          </w:tcPr>
          <w:p w14:paraId="6F7838D5" w14:textId="53A4CB45" w:rsidR="001F47B4" w:rsidRDefault="00CA00A6" w:rsidP="001F47B4">
            <w:pPr>
              <w:keepLines/>
              <w:spacing w:before="0"/>
              <w:ind w:firstLine="567"/>
              <w:rPr>
                <w:sz w:val="22"/>
                <w:szCs w:val="22"/>
              </w:rPr>
            </w:pPr>
            <w:r w:rsidRPr="00CA00A6">
              <w:rPr>
                <w:sz w:val="22"/>
                <w:szCs w:val="22"/>
              </w:rPr>
              <w:t xml:space="preserve">В соответствии </w:t>
            </w:r>
            <w:r>
              <w:rPr>
                <w:sz w:val="22"/>
                <w:szCs w:val="22"/>
                <w:lang w:val="en-US"/>
              </w:rPr>
              <w:t>c</w:t>
            </w:r>
            <w:r w:rsidRPr="00CA00A6">
              <w:rPr>
                <w:sz w:val="22"/>
                <w:szCs w:val="22"/>
              </w:rPr>
              <w:t xml:space="preserve"> техническим заданием (Приложение №2 к настоящему извещению</w:t>
            </w:r>
            <w:r w:rsidR="001F47B4" w:rsidRPr="00FE114D">
              <w:rPr>
                <w:sz w:val="22"/>
                <w:szCs w:val="22"/>
              </w:rPr>
              <w:t>)</w:t>
            </w:r>
            <w:r w:rsidR="001F47B4">
              <w:rPr>
                <w:sz w:val="22"/>
                <w:szCs w:val="22"/>
              </w:rPr>
              <w:t>,</w:t>
            </w:r>
            <w:r w:rsidR="001F47B4" w:rsidRPr="00FE114D">
              <w:rPr>
                <w:sz w:val="22"/>
                <w:szCs w:val="22"/>
              </w:rPr>
              <w:t xml:space="preserve"> </w:t>
            </w:r>
            <w:r>
              <w:rPr>
                <w:sz w:val="22"/>
                <w:szCs w:val="22"/>
              </w:rPr>
              <w:t>ф</w:t>
            </w:r>
            <w:r w:rsidR="001F47B4" w:rsidRPr="00FE114D">
              <w:rPr>
                <w:sz w:val="22"/>
                <w:szCs w:val="22"/>
              </w:rPr>
              <w:t xml:space="preserve">ормами заявки на участие в </w:t>
            </w:r>
            <w:r w:rsidR="001F47B4">
              <w:rPr>
                <w:sz w:val="22"/>
                <w:szCs w:val="22"/>
              </w:rPr>
              <w:t xml:space="preserve">запросе котировок </w:t>
            </w:r>
            <w:r w:rsidR="001F47B4" w:rsidRPr="00FE114D">
              <w:rPr>
                <w:sz w:val="22"/>
                <w:szCs w:val="22"/>
              </w:rPr>
              <w:t>в электронной форме и требования к заполнению таких форм</w:t>
            </w:r>
            <w:r w:rsidR="001F47B4">
              <w:rPr>
                <w:sz w:val="22"/>
                <w:szCs w:val="22"/>
              </w:rPr>
              <w:t>.</w:t>
            </w:r>
            <w:r w:rsidR="001F47B4" w:rsidRPr="001A4F49">
              <w:rPr>
                <w:sz w:val="22"/>
                <w:szCs w:val="22"/>
              </w:rPr>
              <w:t xml:space="preserve"> </w:t>
            </w:r>
          </w:p>
          <w:p w14:paraId="72292B4D" w14:textId="77777777" w:rsidR="001F47B4" w:rsidRDefault="001F47B4" w:rsidP="001F47B4">
            <w:pPr>
              <w:keepLines/>
              <w:spacing w:before="0"/>
              <w:ind w:firstLine="567"/>
              <w:rPr>
                <w:sz w:val="22"/>
                <w:szCs w:val="22"/>
              </w:rPr>
            </w:pPr>
          </w:p>
          <w:p w14:paraId="306F26C7" w14:textId="77777777" w:rsidR="001F47B4" w:rsidRPr="001A4F49" w:rsidRDefault="001F47B4" w:rsidP="001F47B4">
            <w:pPr>
              <w:keepLines/>
              <w:spacing w:before="0"/>
              <w:ind w:firstLine="567"/>
              <w:rPr>
                <w:sz w:val="22"/>
                <w:szCs w:val="22"/>
              </w:rPr>
            </w:pPr>
            <w:r w:rsidRPr="001A4F49">
              <w:rPr>
                <w:sz w:val="22"/>
                <w:szCs w:val="22"/>
              </w:rPr>
              <w:t>Для участия в запросе котировок в электронной форме у МСП участник размещения заказа, получивший аккредитацию на электронной площадке, подает заявку на участие в электронной форме.</w:t>
            </w:r>
          </w:p>
          <w:p w14:paraId="332F793C" w14:textId="77777777" w:rsidR="001F47B4" w:rsidRPr="001A4F49" w:rsidRDefault="001F47B4" w:rsidP="001F47B4">
            <w:pPr>
              <w:keepLines/>
              <w:spacing w:before="0"/>
              <w:ind w:firstLine="567"/>
              <w:rPr>
                <w:sz w:val="22"/>
                <w:szCs w:val="22"/>
              </w:rPr>
            </w:pPr>
            <w:r w:rsidRPr="001A4F49">
              <w:rPr>
                <w:sz w:val="22"/>
                <w:szCs w:val="22"/>
              </w:rPr>
              <w:t>При описании условий и предложений участников закупки должны приниматься общепринятые обозначения и наименования в соответствии с требованиями действующих нормативно-правовых актов. Сведения, которые содержатся в заявке участника закупки не должны допускать двусмысленных толкований.</w:t>
            </w:r>
          </w:p>
          <w:p w14:paraId="3F4ABD93" w14:textId="77777777" w:rsidR="001F47B4" w:rsidRPr="001A4F49" w:rsidRDefault="001F47B4" w:rsidP="001F47B4">
            <w:pPr>
              <w:keepLines/>
              <w:autoSpaceDE w:val="0"/>
              <w:snapToGrid/>
              <w:spacing w:before="0"/>
              <w:ind w:firstLine="567"/>
              <w:rPr>
                <w:sz w:val="22"/>
                <w:szCs w:val="22"/>
              </w:rPr>
            </w:pPr>
            <w:r w:rsidRPr="001A4F49">
              <w:rPr>
                <w:sz w:val="22"/>
                <w:szCs w:val="22"/>
              </w:rPr>
              <w:t>Все документы, входящие в состав заявки на участие в запросе котировок в электронной форме у МСП, должны иметь четко читаемый текст.</w:t>
            </w:r>
          </w:p>
          <w:p w14:paraId="315794E2" w14:textId="77777777" w:rsidR="001F47B4" w:rsidRPr="001A4F49" w:rsidRDefault="001F47B4" w:rsidP="001F47B4">
            <w:pPr>
              <w:keepLines/>
              <w:suppressAutoHyphens/>
              <w:snapToGrid/>
              <w:spacing w:before="0"/>
              <w:ind w:firstLine="567"/>
              <w:rPr>
                <w:sz w:val="22"/>
                <w:szCs w:val="22"/>
                <w:lang w:eastAsia="ar-SA"/>
              </w:rPr>
            </w:pPr>
            <w:r w:rsidRPr="001A4F49">
              <w:rPr>
                <w:sz w:val="22"/>
                <w:szCs w:val="22"/>
                <w:lang w:eastAsia="ar-SA"/>
              </w:rPr>
              <w:t>Все документы, представляемые участниками закупки в составе заявки на участие в закупке, должны быть заполнены по всем пунктам.</w:t>
            </w:r>
          </w:p>
          <w:p w14:paraId="07F76BD6" w14:textId="77777777" w:rsidR="001F47B4" w:rsidRPr="001A4F49" w:rsidRDefault="001F47B4" w:rsidP="001F47B4">
            <w:pPr>
              <w:keepLines/>
              <w:spacing w:before="0"/>
              <w:ind w:firstLine="567"/>
              <w:rPr>
                <w:sz w:val="22"/>
                <w:szCs w:val="22"/>
              </w:rPr>
            </w:pPr>
            <w:r w:rsidRPr="001A4F49">
              <w:rPr>
                <w:sz w:val="22"/>
                <w:szCs w:val="22"/>
              </w:rPr>
              <w:t>При подготовке заявки и документов, входящих в состав заявки, не допускается применение факсимильных подписей.</w:t>
            </w:r>
          </w:p>
          <w:p w14:paraId="39F09A07" w14:textId="0C03CE42" w:rsidR="001F47B4" w:rsidRDefault="001F47B4" w:rsidP="001F47B4">
            <w:pPr>
              <w:keepLines/>
              <w:spacing w:before="0"/>
              <w:rPr>
                <w:sz w:val="22"/>
                <w:szCs w:val="22"/>
              </w:rPr>
            </w:pPr>
            <w:r w:rsidRPr="001A4F49">
              <w:rPr>
                <w:sz w:val="22"/>
                <w:szCs w:val="22"/>
              </w:rPr>
              <w:t>Несоблюдение указанных требований является основанием для принятия закупочной комиссией решения о признании заявки участника, не соответствующей требованиям, установленным настояще</w:t>
            </w:r>
            <w:r>
              <w:rPr>
                <w:sz w:val="22"/>
                <w:szCs w:val="22"/>
              </w:rPr>
              <w:t xml:space="preserve">м извещением </w:t>
            </w:r>
            <w:r w:rsidRPr="001A4F49">
              <w:rPr>
                <w:sz w:val="22"/>
                <w:szCs w:val="22"/>
              </w:rPr>
              <w:t>о запросе котировок электронной форме у МСП.</w:t>
            </w:r>
          </w:p>
          <w:p w14:paraId="213AB4A2" w14:textId="5E51DB9A" w:rsidR="001F47B4" w:rsidRPr="00D457E3" w:rsidRDefault="001F47B4" w:rsidP="001F47B4">
            <w:pPr>
              <w:keepLines/>
              <w:autoSpaceDE w:val="0"/>
              <w:snapToGrid/>
              <w:spacing w:before="0"/>
              <w:rPr>
                <w:b/>
                <w:bCs/>
                <w:sz w:val="22"/>
                <w:szCs w:val="22"/>
              </w:rPr>
            </w:pPr>
            <w:r w:rsidRPr="00EB1E87">
              <w:rPr>
                <w:sz w:val="22"/>
                <w:szCs w:val="22"/>
                <w:highlight w:val="yellow"/>
              </w:rPr>
              <w:t>Запрещено частичное предложение товара (работы, услуги).</w:t>
            </w:r>
          </w:p>
        </w:tc>
      </w:tr>
      <w:tr w:rsidR="001F47B4" w:rsidRPr="001A4F49" w14:paraId="405E5E02" w14:textId="77777777" w:rsidTr="00FF427D">
        <w:trPr>
          <w:trHeight w:val="730"/>
        </w:trPr>
        <w:tc>
          <w:tcPr>
            <w:tcW w:w="601" w:type="dxa"/>
            <w:tcBorders>
              <w:left w:val="single" w:sz="4" w:space="0" w:color="000000"/>
              <w:bottom w:val="single" w:sz="4" w:space="0" w:color="000000"/>
            </w:tcBorders>
          </w:tcPr>
          <w:p w14:paraId="3989A74B" w14:textId="76C94677" w:rsidR="001F47B4" w:rsidRDefault="001F47B4" w:rsidP="001F47B4">
            <w:pPr>
              <w:keepLines/>
              <w:spacing w:before="0"/>
              <w:jc w:val="center"/>
              <w:rPr>
                <w:color w:val="000000"/>
                <w:sz w:val="22"/>
                <w:szCs w:val="22"/>
              </w:rPr>
            </w:pPr>
            <w:r>
              <w:rPr>
                <w:color w:val="000000"/>
                <w:sz w:val="22"/>
                <w:szCs w:val="22"/>
              </w:rPr>
              <w:t>16.</w:t>
            </w:r>
          </w:p>
        </w:tc>
        <w:tc>
          <w:tcPr>
            <w:tcW w:w="9484" w:type="dxa"/>
            <w:gridSpan w:val="2"/>
            <w:tcBorders>
              <w:top w:val="single" w:sz="4" w:space="0" w:color="auto"/>
              <w:left w:val="single" w:sz="4" w:space="0" w:color="auto"/>
              <w:bottom w:val="single" w:sz="4" w:space="0" w:color="auto"/>
              <w:right w:val="single" w:sz="4" w:space="0" w:color="auto"/>
            </w:tcBorders>
            <w:shd w:val="clear" w:color="auto" w:fill="E7E6E6"/>
          </w:tcPr>
          <w:p w14:paraId="69215FA0" w14:textId="6C63FFB0" w:rsidR="001F47B4" w:rsidRPr="008D2672" w:rsidRDefault="001F47B4" w:rsidP="001F47B4">
            <w:pPr>
              <w:widowControl w:val="0"/>
              <w:autoSpaceDE w:val="0"/>
              <w:autoSpaceDN w:val="0"/>
              <w:adjustRightInd w:val="0"/>
              <w:rPr>
                <w:b/>
                <w:bCs/>
                <w:iCs/>
                <w:sz w:val="22"/>
                <w:szCs w:val="22"/>
              </w:rPr>
            </w:pPr>
            <w:r w:rsidRPr="008D2672">
              <w:rPr>
                <w:b/>
                <w:bCs/>
                <w:iCs/>
                <w:sz w:val="22"/>
                <w:szCs w:val="22"/>
              </w:rPr>
              <w:t>Размер обеспечения заявки на участие в запросе котировок в электронной форме, срок и порядок его предоставления участником закупки. Порядок, срок и случаи возврата обеспечения заявки на участие в запросе котировок в электронной форме:</w:t>
            </w:r>
          </w:p>
        </w:tc>
      </w:tr>
      <w:tr w:rsidR="001F47B4" w:rsidRPr="001A4F49" w14:paraId="4335CFED" w14:textId="77777777" w:rsidTr="00FF427D">
        <w:trPr>
          <w:trHeight w:val="730"/>
        </w:trPr>
        <w:tc>
          <w:tcPr>
            <w:tcW w:w="601" w:type="dxa"/>
            <w:tcBorders>
              <w:left w:val="single" w:sz="4" w:space="0" w:color="000000"/>
              <w:bottom w:val="single" w:sz="4" w:space="0" w:color="000000"/>
            </w:tcBorders>
          </w:tcPr>
          <w:p w14:paraId="596178BA" w14:textId="35853ED8" w:rsidR="001F47B4" w:rsidRDefault="001F47B4" w:rsidP="001F47B4">
            <w:pPr>
              <w:keepLines/>
              <w:spacing w:before="0"/>
              <w:jc w:val="center"/>
              <w:rPr>
                <w:color w:val="000000"/>
                <w:sz w:val="22"/>
                <w:szCs w:val="22"/>
              </w:rPr>
            </w:pPr>
            <w:r>
              <w:rPr>
                <w:color w:val="000000"/>
                <w:sz w:val="22"/>
                <w:szCs w:val="22"/>
              </w:rPr>
              <w:t>16.1</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0B6153BC" w14:textId="4B09A105" w:rsidR="001F47B4" w:rsidRPr="008D2672" w:rsidRDefault="001F47B4" w:rsidP="001F47B4">
            <w:pPr>
              <w:keepLines/>
              <w:snapToGrid/>
              <w:spacing w:before="0" w:after="120"/>
              <w:ind w:hanging="7"/>
              <w:rPr>
                <w:sz w:val="22"/>
                <w:szCs w:val="22"/>
              </w:rPr>
            </w:pPr>
            <w:r w:rsidRPr="006A2B1D">
              <w:rPr>
                <w:sz w:val="22"/>
                <w:szCs w:val="22"/>
              </w:rPr>
              <w:t xml:space="preserve">Размер обеспечения заявки на участие в </w:t>
            </w:r>
            <w:r>
              <w:rPr>
                <w:sz w:val="22"/>
                <w:szCs w:val="22"/>
              </w:rPr>
              <w:t xml:space="preserve">запросе котировок </w:t>
            </w:r>
            <w:r w:rsidRPr="006A2B1D">
              <w:rPr>
                <w:sz w:val="22"/>
                <w:szCs w:val="22"/>
              </w:rPr>
              <w:t>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2FD616CF" w14:textId="0DA19E74" w:rsidR="001F47B4" w:rsidRPr="008D2672" w:rsidRDefault="001F47B4" w:rsidP="001F47B4">
            <w:pPr>
              <w:widowControl w:val="0"/>
              <w:autoSpaceDE w:val="0"/>
              <w:autoSpaceDN w:val="0"/>
              <w:adjustRightInd w:val="0"/>
              <w:rPr>
                <w:i/>
                <w:sz w:val="22"/>
                <w:szCs w:val="22"/>
              </w:rPr>
            </w:pPr>
            <w:r w:rsidRPr="00F2208E">
              <w:rPr>
                <w:b/>
                <w:color w:val="0070C0"/>
                <w:sz w:val="22"/>
                <w:szCs w:val="22"/>
              </w:rPr>
              <w:t>Не предоставляется</w:t>
            </w:r>
          </w:p>
        </w:tc>
      </w:tr>
      <w:tr w:rsidR="001F47B4" w:rsidRPr="001A4F49" w14:paraId="567BD82D" w14:textId="77777777" w:rsidTr="00FF427D">
        <w:trPr>
          <w:trHeight w:val="730"/>
        </w:trPr>
        <w:tc>
          <w:tcPr>
            <w:tcW w:w="601" w:type="dxa"/>
            <w:tcBorders>
              <w:left w:val="single" w:sz="4" w:space="0" w:color="000000"/>
              <w:bottom w:val="single" w:sz="4" w:space="0" w:color="auto"/>
            </w:tcBorders>
          </w:tcPr>
          <w:p w14:paraId="5D410FCA" w14:textId="131456DF" w:rsidR="001F47B4" w:rsidRDefault="001F47B4" w:rsidP="001F47B4">
            <w:pPr>
              <w:keepLines/>
              <w:spacing w:before="0"/>
              <w:jc w:val="center"/>
              <w:rPr>
                <w:color w:val="000000"/>
                <w:sz w:val="22"/>
                <w:szCs w:val="22"/>
              </w:rPr>
            </w:pPr>
            <w:r>
              <w:rPr>
                <w:color w:val="000000"/>
                <w:sz w:val="22"/>
                <w:szCs w:val="22"/>
              </w:rPr>
              <w:t>16.2</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240796A5" w14:textId="372D15B6" w:rsidR="001F47B4" w:rsidRPr="008D2672" w:rsidRDefault="001F47B4" w:rsidP="001F47B4">
            <w:pPr>
              <w:keepLines/>
              <w:snapToGrid/>
              <w:spacing w:before="0" w:after="120"/>
              <w:ind w:hanging="7"/>
              <w:rPr>
                <w:sz w:val="22"/>
                <w:szCs w:val="22"/>
              </w:rPr>
            </w:pPr>
            <w:r w:rsidRPr="00AF5BF4">
              <w:rPr>
                <w:sz w:val="22"/>
                <w:szCs w:val="22"/>
              </w:rPr>
              <w:t xml:space="preserve">Срок и порядок предоставления участником закупки обеспечения заявки. Порядок, срок и случаи возврата обеспечения заявки на участие в </w:t>
            </w:r>
            <w:r>
              <w:rPr>
                <w:sz w:val="22"/>
                <w:szCs w:val="22"/>
              </w:rPr>
              <w:t>запросе котировок</w:t>
            </w:r>
            <w:r w:rsidRPr="00AF5BF4">
              <w:rPr>
                <w:sz w:val="22"/>
                <w:szCs w:val="22"/>
              </w:rPr>
              <w:t xml:space="preserve"> 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54CB4FAF" w14:textId="5489DB82" w:rsidR="001F47B4" w:rsidRPr="008D2672" w:rsidRDefault="001F47B4" w:rsidP="001F47B4">
            <w:pPr>
              <w:widowControl w:val="0"/>
              <w:autoSpaceDE w:val="0"/>
              <w:autoSpaceDN w:val="0"/>
              <w:adjustRightInd w:val="0"/>
              <w:rPr>
                <w:bCs/>
                <w:i/>
                <w:iCs/>
                <w:sz w:val="22"/>
                <w:szCs w:val="22"/>
              </w:rPr>
            </w:pPr>
            <w:r w:rsidRPr="008D2672">
              <w:rPr>
                <w:bCs/>
                <w:i/>
                <w:iCs/>
                <w:sz w:val="22"/>
                <w:szCs w:val="22"/>
              </w:rPr>
              <w:t xml:space="preserve">Обеспечение заявки на участие в настоящем запросе котировок в электронной форме может предоставляться участником закупки путем: </w:t>
            </w:r>
          </w:p>
          <w:p w14:paraId="16BCCC8F" w14:textId="77777777" w:rsidR="001F47B4" w:rsidRPr="008D2672" w:rsidRDefault="001F47B4" w:rsidP="001F47B4">
            <w:pPr>
              <w:widowControl w:val="0"/>
              <w:autoSpaceDE w:val="0"/>
              <w:autoSpaceDN w:val="0"/>
              <w:adjustRightInd w:val="0"/>
              <w:rPr>
                <w:bCs/>
                <w:i/>
                <w:iCs/>
                <w:sz w:val="22"/>
                <w:szCs w:val="22"/>
              </w:rPr>
            </w:pPr>
            <w:r w:rsidRPr="008D2672">
              <w:rPr>
                <w:bCs/>
                <w:i/>
                <w:iCs/>
                <w:sz w:val="22"/>
                <w:szCs w:val="22"/>
              </w:rPr>
              <w:t>•</w:t>
            </w:r>
            <w:r w:rsidRPr="008D2672">
              <w:rPr>
                <w:bCs/>
                <w:i/>
                <w:iCs/>
                <w:sz w:val="22"/>
                <w:szCs w:val="22"/>
              </w:rPr>
              <w:tab/>
              <w:t xml:space="preserve">внесения денежных средств; </w:t>
            </w:r>
          </w:p>
          <w:p w14:paraId="64005793" w14:textId="77777777" w:rsidR="001F47B4" w:rsidRPr="008D2672" w:rsidRDefault="001F47B4" w:rsidP="001F47B4">
            <w:pPr>
              <w:widowControl w:val="0"/>
              <w:autoSpaceDE w:val="0"/>
              <w:autoSpaceDN w:val="0"/>
              <w:adjustRightInd w:val="0"/>
              <w:rPr>
                <w:bCs/>
                <w:i/>
                <w:iCs/>
                <w:sz w:val="22"/>
                <w:szCs w:val="22"/>
              </w:rPr>
            </w:pPr>
            <w:r w:rsidRPr="008D2672">
              <w:rPr>
                <w:bCs/>
                <w:i/>
                <w:iCs/>
                <w:sz w:val="22"/>
                <w:szCs w:val="22"/>
              </w:rPr>
              <w:t>•</w:t>
            </w:r>
            <w:r w:rsidRPr="008D2672">
              <w:rPr>
                <w:bCs/>
                <w:i/>
                <w:iCs/>
                <w:sz w:val="22"/>
                <w:szCs w:val="22"/>
              </w:rPr>
              <w:tab/>
              <w:t>предоставления независимой гарантии.</w:t>
            </w:r>
          </w:p>
          <w:p w14:paraId="7C2C8322" w14:textId="24E58331" w:rsidR="001F47B4" w:rsidRPr="008D2672" w:rsidRDefault="001F47B4" w:rsidP="001F47B4">
            <w:pPr>
              <w:widowControl w:val="0"/>
              <w:autoSpaceDE w:val="0"/>
              <w:autoSpaceDN w:val="0"/>
              <w:adjustRightInd w:val="0"/>
              <w:rPr>
                <w:bCs/>
                <w:i/>
                <w:iCs/>
                <w:sz w:val="22"/>
                <w:szCs w:val="22"/>
              </w:rPr>
            </w:pPr>
            <w:r w:rsidRPr="008D2672">
              <w:rPr>
                <w:bCs/>
                <w:i/>
                <w:iCs/>
                <w:sz w:val="22"/>
                <w:szCs w:val="22"/>
              </w:rPr>
              <w:t>Выбор способа обеспечения заявки на участие в запросе котировок в электронной форме осуществляется участником закупки самостоятельно.</w:t>
            </w:r>
          </w:p>
          <w:p w14:paraId="52AF9C4C" w14:textId="57A6AFB9" w:rsidR="001F47B4" w:rsidRPr="008D2672" w:rsidRDefault="001F47B4" w:rsidP="001F47B4">
            <w:pPr>
              <w:widowControl w:val="0"/>
              <w:autoSpaceDE w:val="0"/>
              <w:autoSpaceDN w:val="0"/>
              <w:adjustRightInd w:val="0"/>
              <w:rPr>
                <w:bCs/>
                <w:i/>
                <w:iCs/>
                <w:sz w:val="22"/>
                <w:szCs w:val="22"/>
              </w:rPr>
            </w:pPr>
            <w:r w:rsidRPr="008D2672">
              <w:rPr>
                <w:bCs/>
                <w:i/>
                <w:iCs/>
                <w:sz w:val="22"/>
                <w:szCs w:val="22"/>
              </w:rPr>
              <w:t>Денежные средства, предназначенные для обеспечения заявки на участие в запросе котировок в электронной форме, вносятся участником такой закупки на специальный счет, открытый им в банке, включенном в перечень, определенный Правительством Российской Федерации в соответствии с Федеральным законом от 5 апреля 2013 года N 44-ФЗ «О контрактной системе в сфере закупок товаров, работ, услуг для обеспечения государственных и муниципальных нужд» (далее - специальный банковский счет).</w:t>
            </w:r>
          </w:p>
          <w:p w14:paraId="360BEDA5" w14:textId="02BB556A" w:rsidR="001F47B4" w:rsidRPr="008D2672" w:rsidRDefault="001F47B4" w:rsidP="001F47B4">
            <w:pPr>
              <w:widowControl w:val="0"/>
              <w:autoSpaceDE w:val="0"/>
              <w:autoSpaceDN w:val="0"/>
              <w:adjustRightInd w:val="0"/>
              <w:rPr>
                <w:bCs/>
                <w:i/>
                <w:iCs/>
                <w:sz w:val="22"/>
                <w:szCs w:val="22"/>
              </w:rPr>
            </w:pPr>
            <w:r w:rsidRPr="008D2672">
              <w:rPr>
                <w:bCs/>
                <w:i/>
                <w:iCs/>
                <w:sz w:val="22"/>
                <w:szCs w:val="22"/>
              </w:rPr>
              <w:t xml:space="preserve">Денежные средства, внесенные на специальный банковский счет в </w:t>
            </w:r>
            <w:r w:rsidRPr="008D2672">
              <w:rPr>
                <w:bCs/>
                <w:i/>
                <w:iCs/>
                <w:sz w:val="22"/>
                <w:szCs w:val="22"/>
              </w:rPr>
              <w:lastRenderedPageBreak/>
              <w:t xml:space="preserve">качестве обеспечения заявок на участие в конкурентной закупке с участием субъектов малого и среднего предпринимательства, перечисляются на счет заказчика, указанный в пункте </w:t>
            </w:r>
            <w:r w:rsidRPr="00FF427D">
              <w:rPr>
                <w:bCs/>
                <w:i/>
                <w:iCs/>
                <w:sz w:val="22"/>
                <w:szCs w:val="22"/>
              </w:rPr>
              <w:t>16.3</w:t>
            </w:r>
            <w:r w:rsidRPr="008D2672">
              <w:rPr>
                <w:bCs/>
                <w:i/>
                <w:iCs/>
                <w:sz w:val="22"/>
                <w:szCs w:val="22"/>
              </w:rPr>
              <w:t xml:space="preserve"> извещении об осуществлении настоящего запроса котировок в электронной форме,  в случае уклонения, в том числе непредоставления или предоставления с нарушением условий, установленных извещением об осуществлении такой закупки, до заключения договора заказчику обеспечения исполнения договора (если в извещении об осуществлении такой закупки, установлено требование об обеспечении исполнения договора), или отказа участника такой закупки заключить договор.</w:t>
            </w:r>
          </w:p>
          <w:p w14:paraId="5AF666EC" w14:textId="3431B39A" w:rsidR="001F47B4" w:rsidRDefault="001F47B4" w:rsidP="001F47B4">
            <w:pPr>
              <w:widowControl w:val="0"/>
              <w:autoSpaceDE w:val="0"/>
              <w:autoSpaceDN w:val="0"/>
              <w:adjustRightInd w:val="0"/>
              <w:rPr>
                <w:bCs/>
                <w:i/>
                <w:iCs/>
                <w:sz w:val="22"/>
                <w:szCs w:val="22"/>
              </w:rPr>
            </w:pPr>
            <w:r w:rsidRPr="008D2672">
              <w:rPr>
                <w:bCs/>
                <w:i/>
                <w:iCs/>
                <w:sz w:val="22"/>
                <w:szCs w:val="22"/>
              </w:rPr>
              <w:t xml:space="preserve">Размер обеспечения заявки установлен пунктом </w:t>
            </w:r>
            <w:r w:rsidRPr="00FF427D">
              <w:rPr>
                <w:bCs/>
                <w:i/>
                <w:iCs/>
                <w:sz w:val="22"/>
                <w:szCs w:val="22"/>
              </w:rPr>
              <w:t>16.1</w:t>
            </w:r>
            <w:r w:rsidRPr="008D2672">
              <w:rPr>
                <w:bCs/>
                <w:i/>
                <w:iCs/>
                <w:sz w:val="22"/>
                <w:szCs w:val="22"/>
              </w:rPr>
              <w:t xml:space="preserve"> извещения о проведении запроса котировок в электронной форме.</w:t>
            </w:r>
          </w:p>
          <w:p w14:paraId="1BBCE90C" w14:textId="75806D84" w:rsidR="001F47B4" w:rsidRPr="008D2672" w:rsidRDefault="001F47B4" w:rsidP="001F47B4">
            <w:pPr>
              <w:widowControl w:val="0"/>
              <w:autoSpaceDE w:val="0"/>
              <w:autoSpaceDN w:val="0"/>
              <w:adjustRightInd w:val="0"/>
              <w:rPr>
                <w:bCs/>
                <w:i/>
                <w:iCs/>
                <w:sz w:val="22"/>
                <w:szCs w:val="22"/>
              </w:rPr>
            </w:pPr>
            <w:r w:rsidRPr="008D2672">
              <w:rPr>
                <w:bCs/>
                <w:i/>
                <w:iCs/>
                <w:sz w:val="22"/>
                <w:szCs w:val="22"/>
              </w:rPr>
              <w:t xml:space="preserve">Случаи, когда возврат участнику запроса котировок в электронной форме обеспечения заявки на участие в закупке не производится: </w:t>
            </w:r>
          </w:p>
          <w:p w14:paraId="39452E34" w14:textId="77777777" w:rsidR="001F47B4" w:rsidRPr="008D2672" w:rsidRDefault="001F47B4" w:rsidP="001F47B4">
            <w:pPr>
              <w:widowControl w:val="0"/>
              <w:autoSpaceDE w:val="0"/>
              <w:autoSpaceDN w:val="0"/>
              <w:adjustRightInd w:val="0"/>
              <w:rPr>
                <w:bCs/>
                <w:i/>
                <w:iCs/>
                <w:sz w:val="22"/>
                <w:szCs w:val="22"/>
              </w:rPr>
            </w:pPr>
            <w:r w:rsidRPr="008D2672">
              <w:rPr>
                <w:bCs/>
                <w:i/>
                <w:iCs/>
                <w:sz w:val="22"/>
                <w:szCs w:val="22"/>
              </w:rPr>
              <w:t>•</w:t>
            </w:r>
            <w:r w:rsidRPr="008D2672">
              <w:rPr>
                <w:bCs/>
                <w:i/>
                <w:iCs/>
                <w:sz w:val="22"/>
                <w:szCs w:val="22"/>
              </w:rPr>
              <w:tab/>
              <w:t xml:space="preserve">уклонение или отказ участника закупки от заключения договора; </w:t>
            </w:r>
          </w:p>
          <w:p w14:paraId="2E0A5E41" w14:textId="77777777" w:rsidR="001F47B4" w:rsidRPr="008D2672" w:rsidRDefault="001F47B4" w:rsidP="001F47B4">
            <w:pPr>
              <w:widowControl w:val="0"/>
              <w:autoSpaceDE w:val="0"/>
              <w:autoSpaceDN w:val="0"/>
              <w:adjustRightInd w:val="0"/>
              <w:rPr>
                <w:bCs/>
                <w:i/>
                <w:iCs/>
                <w:sz w:val="22"/>
                <w:szCs w:val="22"/>
              </w:rPr>
            </w:pPr>
            <w:r w:rsidRPr="008D2672">
              <w:rPr>
                <w:bCs/>
                <w:i/>
                <w:iCs/>
                <w:sz w:val="22"/>
                <w:szCs w:val="22"/>
              </w:rPr>
              <w:t>•</w:t>
            </w:r>
            <w:r w:rsidRPr="008D2672">
              <w:rPr>
                <w:bCs/>
                <w:i/>
                <w:iCs/>
                <w:sz w:val="22"/>
                <w:szCs w:val="22"/>
              </w:rPr>
              <w:tab/>
              <w:t>непредоставление или предоставление с нарушением условий, установленных Законом № 223-ФЗ, до заключения договора заказчику обеспечения исполнения договора (в случае, если в извещении об осуществлении закупки установлены требования обеспечения исполнения договора и срок его предоставления до заключения договора).</w:t>
            </w:r>
          </w:p>
          <w:p w14:paraId="522AFEBF" w14:textId="7ABF66D4" w:rsidR="001F47B4" w:rsidRPr="008D2672" w:rsidRDefault="001F47B4" w:rsidP="001F47B4">
            <w:pPr>
              <w:widowControl w:val="0"/>
              <w:autoSpaceDE w:val="0"/>
              <w:autoSpaceDN w:val="0"/>
              <w:adjustRightInd w:val="0"/>
              <w:rPr>
                <w:i/>
                <w:sz w:val="22"/>
                <w:szCs w:val="22"/>
              </w:rPr>
            </w:pPr>
            <w:r w:rsidRPr="008D2672">
              <w:rPr>
                <w:bCs/>
                <w:i/>
                <w:iCs/>
                <w:sz w:val="22"/>
                <w:szCs w:val="22"/>
              </w:rPr>
              <w:t>Движение денежных средств, перечисленных в качестве обеспечения заявки, порядок предоставления банковской гарантии происходит между участником закупки и оператором электронной площадки «РТС-тендер», в соответствии с регламентом электронной площадки «РТС-тендер», требованиями Закона № 223-ФЗ, Положением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 постановлением Правительства РФ от 11 декабря 2014 г. № 1352) и иными нормативными актами Российской Федерации.</w:t>
            </w:r>
            <w:r w:rsidRPr="007A0E51">
              <w:rPr>
                <w:bCs/>
                <w:i/>
                <w:iCs/>
                <w:sz w:val="22"/>
                <w:szCs w:val="22"/>
              </w:rPr>
              <w:t>.</w:t>
            </w:r>
          </w:p>
        </w:tc>
      </w:tr>
      <w:tr w:rsidR="001F47B4" w:rsidRPr="001A4F49" w14:paraId="48B15736" w14:textId="77777777" w:rsidTr="00FF427D">
        <w:trPr>
          <w:trHeight w:val="730"/>
        </w:trPr>
        <w:tc>
          <w:tcPr>
            <w:tcW w:w="601" w:type="dxa"/>
            <w:tcBorders>
              <w:top w:val="single" w:sz="4" w:space="0" w:color="auto"/>
              <w:left w:val="single" w:sz="4" w:space="0" w:color="auto"/>
              <w:bottom w:val="single" w:sz="4" w:space="0" w:color="auto"/>
              <w:right w:val="single" w:sz="4" w:space="0" w:color="auto"/>
            </w:tcBorders>
          </w:tcPr>
          <w:p w14:paraId="28F99F0E" w14:textId="28829EA7" w:rsidR="001F47B4" w:rsidRDefault="001F47B4" w:rsidP="001F47B4">
            <w:pPr>
              <w:keepLines/>
              <w:spacing w:before="0"/>
              <w:jc w:val="center"/>
              <w:rPr>
                <w:color w:val="000000"/>
                <w:sz w:val="22"/>
                <w:szCs w:val="22"/>
              </w:rPr>
            </w:pPr>
            <w:r>
              <w:rPr>
                <w:color w:val="000000"/>
                <w:sz w:val="22"/>
                <w:szCs w:val="22"/>
              </w:rPr>
              <w:lastRenderedPageBreak/>
              <w:t>16.3</w:t>
            </w:r>
          </w:p>
        </w:tc>
        <w:tc>
          <w:tcPr>
            <w:tcW w:w="2472" w:type="dxa"/>
            <w:tcBorders>
              <w:top w:val="single" w:sz="4" w:space="0" w:color="000000"/>
              <w:left w:val="single" w:sz="4" w:space="0" w:color="auto"/>
              <w:bottom w:val="single" w:sz="4" w:space="0" w:color="000000"/>
              <w:right w:val="single" w:sz="4" w:space="0" w:color="000000"/>
            </w:tcBorders>
            <w:shd w:val="clear" w:color="auto" w:fill="E7E6E6"/>
          </w:tcPr>
          <w:p w14:paraId="0B579FD3" w14:textId="55B8F8E9" w:rsidR="001F47B4" w:rsidRPr="008D2672" w:rsidRDefault="001F47B4" w:rsidP="001F47B4">
            <w:pPr>
              <w:keepLines/>
              <w:snapToGrid/>
              <w:spacing w:before="0" w:after="120"/>
              <w:ind w:hanging="7"/>
              <w:rPr>
                <w:sz w:val="22"/>
                <w:szCs w:val="22"/>
              </w:rPr>
            </w:pPr>
            <w:r w:rsidRPr="008D2672">
              <w:rPr>
                <w:sz w:val="22"/>
                <w:szCs w:val="22"/>
              </w:rPr>
              <w:t>Реквизиты счета, на который перечисляются денежные средства, внесенные на специальный банковский счет в качестве обеспечения заявки на участие в запросе котировок в электронной форме, в случае уклонения, в том числе непредоставления или предоставления с нарушением условий, установленных настоящим извещением, до заключения договора заказчику обеспечения исполнения договора (если в извещении об осуществлении такой закупки установлено требование об обеспечении исполнения договора), или отказа участника такой закупки заключить договор.</w:t>
            </w:r>
          </w:p>
        </w:tc>
        <w:tc>
          <w:tcPr>
            <w:tcW w:w="7012" w:type="dxa"/>
            <w:tcBorders>
              <w:top w:val="single" w:sz="4" w:space="0" w:color="000000"/>
              <w:left w:val="single" w:sz="4" w:space="0" w:color="000000"/>
              <w:bottom w:val="single" w:sz="4" w:space="0" w:color="000000"/>
              <w:right w:val="single" w:sz="4" w:space="0" w:color="000000"/>
            </w:tcBorders>
          </w:tcPr>
          <w:p w14:paraId="3431DEA8" w14:textId="77777777" w:rsidR="001F47B4" w:rsidRPr="008D2672" w:rsidRDefault="001F47B4" w:rsidP="001F47B4">
            <w:pPr>
              <w:keepNext/>
              <w:keepLines/>
              <w:widowControl w:val="0"/>
              <w:suppressLineNumbers/>
              <w:rPr>
                <w:b/>
                <w:bCs/>
                <w:iCs/>
                <w:sz w:val="22"/>
                <w:szCs w:val="22"/>
              </w:rPr>
            </w:pPr>
            <w:r w:rsidRPr="008D2672">
              <w:rPr>
                <w:b/>
                <w:bCs/>
                <w:iCs/>
                <w:sz w:val="22"/>
                <w:szCs w:val="22"/>
              </w:rPr>
              <w:t>Получатель: МУП «УКХ»</w:t>
            </w:r>
          </w:p>
          <w:p w14:paraId="7837AEF7" w14:textId="77777777" w:rsidR="001F47B4" w:rsidRPr="008D2672" w:rsidRDefault="001F47B4" w:rsidP="001F47B4">
            <w:pPr>
              <w:keepNext/>
              <w:keepLines/>
              <w:widowControl w:val="0"/>
              <w:suppressLineNumbers/>
              <w:rPr>
                <w:b/>
                <w:bCs/>
                <w:iCs/>
                <w:sz w:val="22"/>
                <w:szCs w:val="22"/>
              </w:rPr>
            </w:pPr>
            <w:r w:rsidRPr="008D2672">
              <w:rPr>
                <w:b/>
                <w:bCs/>
                <w:iCs/>
                <w:sz w:val="22"/>
                <w:szCs w:val="22"/>
              </w:rPr>
              <w:t>р/счет: 40702810029270001766</w:t>
            </w:r>
          </w:p>
          <w:p w14:paraId="0B403511" w14:textId="77777777" w:rsidR="001F47B4" w:rsidRPr="008D2672" w:rsidRDefault="001F47B4" w:rsidP="001F47B4">
            <w:pPr>
              <w:keepNext/>
              <w:keepLines/>
              <w:widowControl w:val="0"/>
              <w:suppressLineNumbers/>
              <w:rPr>
                <w:b/>
                <w:bCs/>
                <w:iCs/>
                <w:sz w:val="22"/>
                <w:szCs w:val="22"/>
              </w:rPr>
            </w:pPr>
            <w:r w:rsidRPr="008D2672">
              <w:rPr>
                <w:b/>
                <w:bCs/>
                <w:iCs/>
                <w:sz w:val="22"/>
                <w:szCs w:val="22"/>
              </w:rPr>
              <w:t xml:space="preserve">Банк: ФИЛИАЛ «НИЖЕГОРОДСКИЙ» </w:t>
            </w:r>
          </w:p>
          <w:p w14:paraId="3940800E" w14:textId="77777777" w:rsidR="001F47B4" w:rsidRPr="008D2672" w:rsidRDefault="001F47B4" w:rsidP="001F47B4">
            <w:pPr>
              <w:keepNext/>
              <w:keepLines/>
              <w:widowControl w:val="0"/>
              <w:suppressLineNumbers/>
              <w:rPr>
                <w:b/>
                <w:bCs/>
                <w:iCs/>
                <w:sz w:val="22"/>
                <w:szCs w:val="22"/>
              </w:rPr>
            </w:pPr>
            <w:r w:rsidRPr="008D2672">
              <w:rPr>
                <w:b/>
                <w:bCs/>
                <w:iCs/>
                <w:sz w:val="22"/>
                <w:szCs w:val="22"/>
              </w:rPr>
              <w:t>АО «АЛЬФА-БАНК»</w:t>
            </w:r>
          </w:p>
          <w:p w14:paraId="7A7D595F" w14:textId="77777777" w:rsidR="001F47B4" w:rsidRPr="008D2672" w:rsidRDefault="001F47B4" w:rsidP="001F47B4">
            <w:pPr>
              <w:keepNext/>
              <w:keepLines/>
              <w:widowControl w:val="0"/>
              <w:suppressLineNumbers/>
              <w:rPr>
                <w:b/>
                <w:bCs/>
                <w:iCs/>
                <w:sz w:val="22"/>
                <w:szCs w:val="22"/>
              </w:rPr>
            </w:pPr>
            <w:r w:rsidRPr="008D2672">
              <w:rPr>
                <w:b/>
                <w:bCs/>
                <w:iCs/>
                <w:sz w:val="22"/>
                <w:szCs w:val="22"/>
              </w:rPr>
              <w:t>БИК: 042202824</w:t>
            </w:r>
          </w:p>
          <w:p w14:paraId="3B9B1CEC" w14:textId="2D1CACF5" w:rsidR="001F47B4" w:rsidRPr="008D2672" w:rsidRDefault="001F47B4" w:rsidP="001F47B4">
            <w:pPr>
              <w:widowControl w:val="0"/>
              <w:autoSpaceDE w:val="0"/>
              <w:autoSpaceDN w:val="0"/>
              <w:adjustRightInd w:val="0"/>
              <w:rPr>
                <w:bCs/>
                <w:i/>
                <w:iCs/>
                <w:sz w:val="22"/>
                <w:szCs w:val="22"/>
              </w:rPr>
            </w:pPr>
            <w:r w:rsidRPr="008D2672">
              <w:rPr>
                <w:b/>
                <w:bCs/>
                <w:iCs/>
                <w:sz w:val="22"/>
                <w:szCs w:val="22"/>
              </w:rPr>
              <w:t>корсчет: 30101810200000000824</w:t>
            </w:r>
          </w:p>
        </w:tc>
      </w:tr>
      <w:tr w:rsidR="001F47B4" w:rsidRPr="001A4F49" w14:paraId="4C10AEB5" w14:textId="77777777" w:rsidTr="00FF427D">
        <w:trPr>
          <w:trHeight w:val="730"/>
        </w:trPr>
        <w:tc>
          <w:tcPr>
            <w:tcW w:w="601" w:type="dxa"/>
            <w:tcBorders>
              <w:top w:val="single" w:sz="4" w:space="0" w:color="auto"/>
              <w:left w:val="single" w:sz="4" w:space="0" w:color="000000"/>
              <w:bottom w:val="single" w:sz="4" w:space="0" w:color="000000"/>
            </w:tcBorders>
          </w:tcPr>
          <w:p w14:paraId="13367076" w14:textId="0FBDAE56" w:rsidR="001F47B4" w:rsidRDefault="001F47B4" w:rsidP="001F47B4">
            <w:pPr>
              <w:keepLines/>
              <w:spacing w:before="0"/>
              <w:jc w:val="center"/>
              <w:rPr>
                <w:color w:val="000000"/>
                <w:sz w:val="22"/>
                <w:szCs w:val="22"/>
              </w:rPr>
            </w:pPr>
            <w:r>
              <w:rPr>
                <w:color w:val="000000"/>
                <w:sz w:val="22"/>
                <w:szCs w:val="22"/>
              </w:rPr>
              <w:t>17.</w:t>
            </w:r>
          </w:p>
        </w:tc>
        <w:tc>
          <w:tcPr>
            <w:tcW w:w="9484" w:type="dxa"/>
            <w:gridSpan w:val="2"/>
            <w:tcBorders>
              <w:top w:val="single" w:sz="4" w:space="0" w:color="000000"/>
              <w:left w:val="single" w:sz="4" w:space="0" w:color="000000"/>
              <w:bottom w:val="single" w:sz="4" w:space="0" w:color="000000"/>
              <w:right w:val="single" w:sz="4" w:space="0" w:color="000000"/>
            </w:tcBorders>
            <w:shd w:val="clear" w:color="auto" w:fill="E7E6E6"/>
          </w:tcPr>
          <w:p w14:paraId="4F82129B" w14:textId="61811F2C" w:rsidR="001F47B4" w:rsidRPr="008D2672" w:rsidRDefault="001F47B4" w:rsidP="001F47B4">
            <w:pPr>
              <w:keepNext/>
              <w:keepLines/>
              <w:widowControl w:val="0"/>
              <w:suppressLineNumbers/>
              <w:rPr>
                <w:b/>
                <w:bCs/>
                <w:iCs/>
                <w:sz w:val="22"/>
                <w:szCs w:val="22"/>
              </w:rPr>
            </w:pPr>
            <w:r w:rsidRPr="00F2208E">
              <w:rPr>
                <w:b/>
                <w:bCs/>
                <w:iCs/>
                <w:sz w:val="22"/>
                <w:szCs w:val="22"/>
              </w:rPr>
              <w:t>Размер обеспечения исполнения договора, срок и порядок его предоставления участником запроса котировок в электронной форме. Порядок, срок и случаи возврата обеспечения исполнения договора:</w:t>
            </w:r>
          </w:p>
        </w:tc>
      </w:tr>
      <w:tr w:rsidR="001F47B4" w:rsidRPr="001A4F49" w14:paraId="285958A2" w14:textId="77777777" w:rsidTr="00FF427D">
        <w:trPr>
          <w:trHeight w:val="730"/>
        </w:trPr>
        <w:tc>
          <w:tcPr>
            <w:tcW w:w="601" w:type="dxa"/>
            <w:tcBorders>
              <w:left w:val="single" w:sz="4" w:space="0" w:color="000000"/>
              <w:bottom w:val="single" w:sz="4" w:space="0" w:color="000000"/>
            </w:tcBorders>
          </w:tcPr>
          <w:p w14:paraId="648E251B" w14:textId="1BDA3A7F" w:rsidR="001F47B4" w:rsidRDefault="001F47B4" w:rsidP="001F47B4">
            <w:pPr>
              <w:keepLines/>
              <w:spacing w:before="0"/>
              <w:jc w:val="center"/>
              <w:rPr>
                <w:color w:val="000000"/>
                <w:sz w:val="22"/>
                <w:szCs w:val="22"/>
              </w:rPr>
            </w:pPr>
            <w:r>
              <w:rPr>
                <w:color w:val="000000"/>
                <w:sz w:val="22"/>
                <w:szCs w:val="22"/>
              </w:rPr>
              <w:t>17.1</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3C327691" w14:textId="4F66C36B" w:rsidR="001F47B4" w:rsidRPr="00F2208E" w:rsidRDefault="001F47B4" w:rsidP="001F47B4">
            <w:pPr>
              <w:keepLines/>
              <w:snapToGrid/>
              <w:spacing w:before="0" w:after="120"/>
              <w:ind w:hanging="7"/>
              <w:rPr>
                <w:sz w:val="22"/>
                <w:szCs w:val="22"/>
              </w:rPr>
            </w:pPr>
            <w:r w:rsidRPr="00F2208E">
              <w:rPr>
                <w:sz w:val="22"/>
                <w:szCs w:val="22"/>
              </w:rPr>
              <w:t>Размер обеспечения исполнения договора запроса котировок 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76FB78E1" w14:textId="3463CB3F" w:rsidR="001F47B4" w:rsidRPr="00F2208E" w:rsidRDefault="001F47B4" w:rsidP="001F47B4">
            <w:pPr>
              <w:keepNext/>
              <w:keepLines/>
              <w:widowControl w:val="0"/>
              <w:suppressLineNumbers/>
              <w:rPr>
                <w:b/>
                <w:bCs/>
                <w:iCs/>
                <w:sz w:val="22"/>
                <w:szCs w:val="22"/>
              </w:rPr>
            </w:pPr>
            <w:r w:rsidRPr="00F2208E">
              <w:rPr>
                <w:b/>
                <w:color w:val="0070C0"/>
                <w:sz w:val="22"/>
                <w:szCs w:val="22"/>
              </w:rPr>
              <w:t>Не предоставляется</w:t>
            </w:r>
          </w:p>
        </w:tc>
      </w:tr>
      <w:tr w:rsidR="001F47B4" w:rsidRPr="001A4F49" w14:paraId="3DD6674C" w14:textId="77777777" w:rsidTr="00FF427D">
        <w:trPr>
          <w:trHeight w:val="730"/>
        </w:trPr>
        <w:tc>
          <w:tcPr>
            <w:tcW w:w="601" w:type="dxa"/>
            <w:tcBorders>
              <w:left w:val="single" w:sz="4" w:space="0" w:color="000000"/>
              <w:bottom w:val="single" w:sz="4" w:space="0" w:color="auto"/>
            </w:tcBorders>
          </w:tcPr>
          <w:p w14:paraId="0F82BFE9" w14:textId="69B59E06" w:rsidR="001F47B4" w:rsidRDefault="001F47B4" w:rsidP="001F47B4">
            <w:pPr>
              <w:keepLines/>
              <w:spacing w:before="0"/>
              <w:jc w:val="center"/>
              <w:rPr>
                <w:color w:val="000000"/>
                <w:sz w:val="22"/>
                <w:szCs w:val="22"/>
              </w:rPr>
            </w:pPr>
            <w:r>
              <w:rPr>
                <w:color w:val="000000"/>
                <w:sz w:val="22"/>
                <w:szCs w:val="22"/>
              </w:rPr>
              <w:lastRenderedPageBreak/>
              <w:t>17.2</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2609094A" w14:textId="7378EE86" w:rsidR="001F47B4" w:rsidRPr="00F2208E" w:rsidRDefault="001F47B4" w:rsidP="001F47B4">
            <w:pPr>
              <w:keepLines/>
              <w:snapToGrid/>
              <w:spacing w:before="0" w:after="120"/>
              <w:ind w:hanging="7"/>
              <w:rPr>
                <w:sz w:val="22"/>
                <w:szCs w:val="22"/>
              </w:rPr>
            </w:pPr>
            <w:r w:rsidRPr="00F2208E">
              <w:rPr>
                <w:sz w:val="22"/>
                <w:szCs w:val="22"/>
              </w:rPr>
              <w:t>Срок и порядок предоставления обеспечения исполнения договора. Порядок, срок и случаи возврата обеспечения исполнения договора:</w:t>
            </w:r>
          </w:p>
        </w:tc>
        <w:tc>
          <w:tcPr>
            <w:tcW w:w="7012" w:type="dxa"/>
            <w:tcBorders>
              <w:top w:val="single" w:sz="4" w:space="0" w:color="000000"/>
              <w:left w:val="single" w:sz="4" w:space="0" w:color="000000"/>
              <w:bottom w:val="single" w:sz="4" w:space="0" w:color="000000"/>
              <w:right w:val="single" w:sz="4" w:space="0" w:color="000000"/>
            </w:tcBorders>
          </w:tcPr>
          <w:p w14:paraId="2809F2D6" w14:textId="72DC8A50" w:rsidR="001F47B4" w:rsidRPr="00F2208E" w:rsidRDefault="001F47B4" w:rsidP="001F47B4">
            <w:pPr>
              <w:keepNext/>
              <w:keepLines/>
              <w:widowControl w:val="0"/>
              <w:suppressLineNumbers/>
              <w:rPr>
                <w:i/>
                <w:sz w:val="22"/>
                <w:szCs w:val="22"/>
              </w:rPr>
            </w:pPr>
            <w:r w:rsidRPr="00F2208E">
              <w:rPr>
                <w:i/>
                <w:sz w:val="22"/>
                <w:szCs w:val="22"/>
              </w:rPr>
              <w:t xml:space="preserve">Договор заключается после предоставления участником закупки, с которым заключается договор, обеспечения исполнения договора в порядке и сроки, установленные настоящим пунктом. Обеспечение исполнения договора может предоставляться участником закупки путем: </w:t>
            </w:r>
          </w:p>
          <w:p w14:paraId="20B5CCAB" w14:textId="77777777" w:rsidR="001F47B4" w:rsidRPr="00F2208E" w:rsidRDefault="001F47B4" w:rsidP="001F47B4">
            <w:pPr>
              <w:keepNext/>
              <w:keepLines/>
              <w:widowControl w:val="0"/>
              <w:suppressLineNumbers/>
              <w:rPr>
                <w:i/>
                <w:sz w:val="22"/>
                <w:szCs w:val="22"/>
              </w:rPr>
            </w:pPr>
            <w:r w:rsidRPr="00F2208E">
              <w:rPr>
                <w:i/>
                <w:sz w:val="22"/>
                <w:szCs w:val="22"/>
              </w:rPr>
              <w:t>•</w:t>
            </w:r>
            <w:r w:rsidRPr="00F2208E">
              <w:rPr>
                <w:i/>
                <w:sz w:val="22"/>
                <w:szCs w:val="22"/>
              </w:rPr>
              <w:tab/>
              <w:t xml:space="preserve">внесения денежных средств; </w:t>
            </w:r>
          </w:p>
          <w:p w14:paraId="79797630" w14:textId="0677033E" w:rsidR="001F47B4" w:rsidRPr="00F2208E" w:rsidRDefault="001F47B4" w:rsidP="001F47B4">
            <w:pPr>
              <w:keepNext/>
              <w:keepLines/>
              <w:widowControl w:val="0"/>
              <w:suppressLineNumbers/>
              <w:rPr>
                <w:i/>
                <w:sz w:val="22"/>
                <w:szCs w:val="22"/>
              </w:rPr>
            </w:pPr>
            <w:r w:rsidRPr="00F2208E">
              <w:rPr>
                <w:i/>
                <w:sz w:val="22"/>
                <w:szCs w:val="22"/>
              </w:rPr>
              <w:t>•</w:t>
            </w:r>
            <w:r w:rsidRPr="00F2208E">
              <w:rPr>
                <w:i/>
                <w:sz w:val="22"/>
                <w:szCs w:val="22"/>
              </w:rPr>
              <w:tab/>
              <w:t xml:space="preserve">предоставления </w:t>
            </w:r>
            <w:r>
              <w:rPr>
                <w:i/>
                <w:sz w:val="22"/>
                <w:szCs w:val="22"/>
              </w:rPr>
              <w:t xml:space="preserve">независимой </w:t>
            </w:r>
            <w:r w:rsidRPr="00F2208E">
              <w:rPr>
                <w:i/>
                <w:sz w:val="22"/>
                <w:szCs w:val="22"/>
              </w:rPr>
              <w:t>гарантии.</w:t>
            </w:r>
          </w:p>
          <w:p w14:paraId="43B806E0" w14:textId="3860961C" w:rsidR="001F47B4" w:rsidRPr="00F2208E" w:rsidRDefault="001F47B4" w:rsidP="001F47B4">
            <w:pPr>
              <w:keepNext/>
              <w:keepLines/>
              <w:widowControl w:val="0"/>
              <w:suppressLineNumbers/>
              <w:rPr>
                <w:i/>
                <w:sz w:val="22"/>
                <w:szCs w:val="22"/>
              </w:rPr>
            </w:pPr>
            <w:r w:rsidRPr="00F2208E">
              <w:rPr>
                <w:i/>
                <w:sz w:val="22"/>
                <w:szCs w:val="22"/>
              </w:rPr>
              <w:t>Выбор способа обеспечения исполнения договора осуществляется участником закупки самостоятельно.</w:t>
            </w:r>
          </w:p>
          <w:p w14:paraId="05EC8789" w14:textId="75464BE2" w:rsidR="001F47B4" w:rsidRPr="00FF427D" w:rsidRDefault="001F47B4" w:rsidP="001F47B4">
            <w:pPr>
              <w:keepNext/>
              <w:keepLines/>
              <w:widowControl w:val="0"/>
              <w:suppressLineNumbers/>
              <w:rPr>
                <w:i/>
                <w:sz w:val="22"/>
                <w:szCs w:val="22"/>
              </w:rPr>
            </w:pPr>
            <w:r w:rsidRPr="00F2208E">
              <w:rPr>
                <w:i/>
                <w:sz w:val="22"/>
                <w:szCs w:val="22"/>
              </w:rPr>
              <w:t xml:space="preserve">Размер обеспечения исполнения договора и реквизиты для перечисления денежных средств, предоставленных в качестве обеспечения исполнения договора установлены пунктом </w:t>
            </w:r>
            <w:r w:rsidRPr="00FF427D">
              <w:rPr>
                <w:i/>
                <w:sz w:val="22"/>
                <w:szCs w:val="22"/>
              </w:rPr>
              <w:t>1</w:t>
            </w:r>
            <w:r>
              <w:rPr>
                <w:i/>
                <w:sz w:val="22"/>
                <w:szCs w:val="22"/>
              </w:rPr>
              <w:t>7</w:t>
            </w:r>
            <w:r w:rsidRPr="00FF427D">
              <w:rPr>
                <w:i/>
                <w:sz w:val="22"/>
                <w:szCs w:val="22"/>
              </w:rPr>
              <w:t>.1.</w:t>
            </w:r>
          </w:p>
          <w:p w14:paraId="43B625D6" w14:textId="3D1289BD" w:rsidR="001F47B4" w:rsidRPr="00F2208E" w:rsidRDefault="001F47B4" w:rsidP="001F47B4">
            <w:pPr>
              <w:keepNext/>
              <w:keepLines/>
              <w:widowControl w:val="0"/>
              <w:suppressLineNumbers/>
              <w:rPr>
                <w:b/>
                <w:bCs/>
                <w:iCs/>
                <w:sz w:val="22"/>
                <w:szCs w:val="22"/>
              </w:rPr>
            </w:pPr>
            <w:r w:rsidRPr="00F2208E">
              <w:rPr>
                <w:i/>
                <w:sz w:val="22"/>
                <w:szCs w:val="22"/>
              </w:rPr>
              <w:t>В случае непредставления участником закупки или представление не в полном объеме,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tc>
      </w:tr>
      <w:tr w:rsidR="001F47B4" w:rsidRPr="001A4F49" w14:paraId="2D3A6151" w14:textId="77777777" w:rsidTr="00FF427D">
        <w:trPr>
          <w:trHeight w:val="730"/>
        </w:trPr>
        <w:tc>
          <w:tcPr>
            <w:tcW w:w="601" w:type="dxa"/>
            <w:tcBorders>
              <w:top w:val="single" w:sz="4" w:space="0" w:color="auto"/>
              <w:left w:val="single" w:sz="4" w:space="0" w:color="auto"/>
              <w:bottom w:val="single" w:sz="4" w:space="0" w:color="auto"/>
              <w:right w:val="single" w:sz="4" w:space="0" w:color="auto"/>
            </w:tcBorders>
          </w:tcPr>
          <w:p w14:paraId="3B2C8C55" w14:textId="0C91D566" w:rsidR="001F47B4" w:rsidRDefault="001F47B4" w:rsidP="001F47B4">
            <w:pPr>
              <w:keepLines/>
              <w:spacing w:before="0"/>
              <w:jc w:val="center"/>
              <w:rPr>
                <w:color w:val="000000"/>
                <w:sz w:val="22"/>
                <w:szCs w:val="22"/>
              </w:rPr>
            </w:pPr>
            <w:r>
              <w:rPr>
                <w:color w:val="000000"/>
                <w:sz w:val="22"/>
                <w:szCs w:val="22"/>
              </w:rPr>
              <w:t>17.3</w:t>
            </w:r>
          </w:p>
        </w:tc>
        <w:tc>
          <w:tcPr>
            <w:tcW w:w="2472" w:type="dxa"/>
            <w:tcBorders>
              <w:top w:val="single" w:sz="4" w:space="0" w:color="000000"/>
              <w:left w:val="single" w:sz="4" w:space="0" w:color="auto"/>
              <w:bottom w:val="single" w:sz="4" w:space="0" w:color="000000"/>
              <w:right w:val="single" w:sz="4" w:space="0" w:color="000000"/>
            </w:tcBorders>
            <w:shd w:val="clear" w:color="auto" w:fill="E7E6E6"/>
          </w:tcPr>
          <w:p w14:paraId="37105A11" w14:textId="61F95BAD" w:rsidR="001F47B4" w:rsidRPr="00F2208E" w:rsidRDefault="001F47B4" w:rsidP="001F47B4">
            <w:pPr>
              <w:keepLines/>
              <w:snapToGrid/>
              <w:spacing w:before="0" w:after="120"/>
              <w:ind w:hanging="7"/>
              <w:rPr>
                <w:sz w:val="22"/>
                <w:szCs w:val="22"/>
              </w:rPr>
            </w:pPr>
            <w:r w:rsidRPr="00F2208E">
              <w:rPr>
                <w:sz w:val="22"/>
                <w:szCs w:val="22"/>
              </w:rPr>
              <w:t>Реквизиты для перечисления денежных средств, представленных в качестве обеспечения исполнения договора:</w:t>
            </w:r>
          </w:p>
        </w:tc>
        <w:tc>
          <w:tcPr>
            <w:tcW w:w="7012" w:type="dxa"/>
            <w:tcBorders>
              <w:top w:val="single" w:sz="4" w:space="0" w:color="000000"/>
              <w:left w:val="single" w:sz="4" w:space="0" w:color="000000"/>
              <w:bottom w:val="single" w:sz="4" w:space="0" w:color="000000"/>
              <w:right w:val="single" w:sz="4" w:space="0" w:color="000000"/>
            </w:tcBorders>
          </w:tcPr>
          <w:p w14:paraId="363EE280" w14:textId="77777777" w:rsidR="001F47B4" w:rsidRPr="00F2208E" w:rsidRDefault="001F47B4" w:rsidP="001F47B4">
            <w:pPr>
              <w:keepNext/>
              <w:keepLines/>
              <w:widowControl w:val="0"/>
              <w:suppressLineNumbers/>
              <w:rPr>
                <w:b/>
                <w:sz w:val="22"/>
                <w:szCs w:val="22"/>
              </w:rPr>
            </w:pPr>
            <w:r w:rsidRPr="00F2208E">
              <w:rPr>
                <w:b/>
                <w:sz w:val="22"/>
                <w:szCs w:val="22"/>
              </w:rPr>
              <w:t>Получатель: МУП «УКХ»</w:t>
            </w:r>
          </w:p>
          <w:p w14:paraId="258427F6" w14:textId="77777777" w:rsidR="001F47B4" w:rsidRPr="00F2208E" w:rsidRDefault="001F47B4" w:rsidP="001F47B4">
            <w:pPr>
              <w:keepNext/>
              <w:keepLines/>
              <w:widowControl w:val="0"/>
              <w:suppressLineNumbers/>
              <w:rPr>
                <w:b/>
                <w:sz w:val="22"/>
                <w:szCs w:val="22"/>
              </w:rPr>
            </w:pPr>
            <w:r w:rsidRPr="00F2208E">
              <w:rPr>
                <w:b/>
                <w:sz w:val="22"/>
                <w:szCs w:val="22"/>
              </w:rPr>
              <w:t>р/счет: 40702810029270001766</w:t>
            </w:r>
          </w:p>
          <w:p w14:paraId="59FDCB94" w14:textId="77777777" w:rsidR="001F47B4" w:rsidRPr="00F2208E" w:rsidRDefault="001F47B4" w:rsidP="001F47B4">
            <w:pPr>
              <w:keepNext/>
              <w:keepLines/>
              <w:widowControl w:val="0"/>
              <w:suppressLineNumbers/>
              <w:rPr>
                <w:b/>
                <w:sz w:val="22"/>
                <w:szCs w:val="22"/>
              </w:rPr>
            </w:pPr>
            <w:r w:rsidRPr="00F2208E">
              <w:rPr>
                <w:b/>
                <w:sz w:val="22"/>
                <w:szCs w:val="22"/>
              </w:rPr>
              <w:t xml:space="preserve">Банк: ФИЛИАЛ «НИЖЕГОРОДСКИЙ» </w:t>
            </w:r>
          </w:p>
          <w:p w14:paraId="7877C3FB" w14:textId="77777777" w:rsidR="001F47B4" w:rsidRPr="00F2208E" w:rsidRDefault="001F47B4" w:rsidP="001F47B4">
            <w:pPr>
              <w:keepNext/>
              <w:keepLines/>
              <w:widowControl w:val="0"/>
              <w:suppressLineNumbers/>
              <w:rPr>
                <w:b/>
                <w:sz w:val="22"/>
                <w:szCs w:val="22"/>
              </w:rPr>
            </w:pPr>
            <w:r w:rsidRPr="00F2208E">
              <w:rPr>
                <w:b/>
                <w:sz w:val="22"/>
                <w:szCs w:val="22"/>
              </w:rPr>
              <w:t>АО «АЛЬФА-БАНК»</w:t>
            </w:r>
          </w:p>
          <w:p w14:paraId="25A65E82" w14:textId="77777777" w:rsidR="001F47B4" w:rsidRPr="00F2208E" w:rsidRDefault="001F47B4" w:rsidP="001F47B4">
            <w:pPr>
              <w:keepNext/>
              <w:keepLines/>
              <w:widowControl w:val="0"/>
              <w:suppressLineNumbers/>
              <w:rPr>
                <w:b/>
                <w:sz w:val="22"/>
                <w:szCs w:val="22"/>
              </w:rPr>
            </w:pPr>
            <w:r w:rsidRPr="00F2208E">
              <w:rPr>
                <w:b/>
                <w:sz w:val="22"/>
                <w:szCs w:val="22"/>
              </w:rPr>
              <w:t>БИК: 042202824</w:t>
            </w:r>
          </w:p>
          <w:p w14:paraId="095C1911" w14:textId="7A847179" w:rsidR="001F47B4" w:rsidRPr="00F2208E" w:rsidRDefault="001F47B4" w:rsidP="001F47B4">
            <w:pPr>
              <w:keepNext/>
              <w:keepLines/>
              <w:widowControl w:val="0"/>
              <w:suppressLineNumbers/>
              <w:rPr>
                <w:b/>
                <w:bCs/>
                <w:iCs/>
                <w:sz w:val="22"/>
                <w:szCs w:val="22"/>
              </w:rPr>
            </w:pPr>
            <w:r w:rsidRPr="00F2208E">
              <w:rPr>
                <w:b/>
                <w:sz w:val="22"/>
                <w:szCs w:val="22"/>
              </w:rPr>
              <w:t xml:space="preserve">корсчет: 30101810200000000824   </w:t>
            </w:r>
          </w:p>
        </w:tc>
      </w:tr>
      <w:tr w:rsidR="001F47B4" w:rsidRPr="001A4F49" w14:paraId="06F9B3D5" w14:textId="77777777" w:rsidTr="00FF427D">
        <w:tc>
          <w:tcPr>
            <w:tcW w:w="601" w:type="dxa"/>
            <w:tcBorders>
              <w:left w:val="single" w:sz="4" w:space="0" w:color="000000"/>
              <w:bottom w:val="single" w:sz="4" w:space="0" w:color="000000"/>
            </w:tcBorders>
          </w:tcPr>
          <w:p w14:paraId="048FFD61" w14:textId="5911EE0F" w:rsidR="001F47B4" w:rsidRPr="00FF427D" w:rsidRDefault="001F47B4" w:rsidP="001F47B4">
            <w:pPr>
              <w:keepLines/>
              <w:spacing w:before="0"/>
              <w:jc w:val="center"/>
              <w:rPr>
                <w:bCs/>
                <w:sz w:val="22"/>
                <w:szCs w:val="22"/>
              </w:rPr>
            </w:pPr>
            <w:r w:rsidRPr="00FF427D">
              <w:rPr>
                <w:bCs/>
                <w:sz w:val="22"/>
                <w:szCs w:val="22"/>
              </w:rPr>
              <w:t>18.</w:t>
            </w:r>
          </w:p>
        </w:tc>
        <w:tc>
          <w:tcPr>
            <w:tcW w:w="2472" w:type="dxa"/>
            <w:tcBorders>
              <w:left w:val="single" w:sz="4" w:space="0" w:color="000000"/>
              <w:bottom w:val="single" w:sz="4" w:space="0" w:color="000000"/>
            </w:tcBorders>
          </w:tcPr>
          <w:p w14:paraId="22F82EEF" w14:textId="77777777" w:rsidR="001F47B4" w:rsidRPr="001A4F49" w:rsidRDefault="001F47B4" w:rsidP="001F47B4">
            <w:pPr>
              <w:keepLines/>
              <w:snapToGrid/>
              <w:spacing w:before="0"/>
              <w:jc w:val="left"/>
              <w:rPr>
                <w:b/>
                <w:sz w:val="22"/>
                <w:szCs w:val="22"/>
              </w:rPr>
            </w:pPr>
            <w:r w:rsidRPr="001A4F49">
              <w:rPr>
                <w:b/>
                <w:sz w:val="22"/>
                <w:szCs w:val="22"/>
              </w:rPr>
              <w:t>Начальная (максимальная) цена договора, сумма начальных (максимальных) цен единиц товара, услуги, работ, являющихся предметом закупки</w:t>
            </w:r>
          </w:p>
          <w:p w14:paraId="262D3F3F" w14:textId="77777777" w:rsidR="001F47B4" w:rsidRPr="001A4F49" w:rsidRDefault="001F47B4" w:rsidP="001F47B4">
            <w:pPr>
              <w:keepLines/>
              <w:spacing w:before="0"/>
              <w:jc w:val="left"/>
              <w:rPr>
                <w:b/>
                <w:sz w:val="22"/>
                <w:szCs w:val="22"/>
              </w:rPr>
            </w:pPr>
          </w:p>
        </w:tc>
        <w:tc>
          <w:tcPr>
            <w:tcW w:w="7012" w:type="dxa"/>
            <w:tcBorders>
              <w:left w:val="single" w:sz="4" w:space="0" w:color="000000"/>
              <w:bottom w:val="single" w:sz="4" w:space="0" w:color="000000"/>
              <w:right w:val="single" w:sz="4" w:space="0" w:color="000000"/>
            </w:tcBorders>
            <w:vAlign w:val="center"/>
          </w:tcPr>
          <w:p w14:paraId="4445D993" w14:textId="77777777" w:rsidR="00295CF4" w:rsidRPr="00295CF4" w:rsidRDefault="003C5D43" w:rsidP="00295CF4">
            <w:pPr>
              <w:keepLines/>
              <w:suppressAutoHyphens/>
              <w:snapToGrid/>
              <w:spacing w:before="0" w:after="60"/>
              <w:rPr>
                <w:b/>
                <w:bCs/>
                <w:color w:val="000000"/>
                <w:kern w:val="1"/>
                <w:sz w:val="22"/>
                <w:szCs w:val="22"/>
                <w:lang w:eastAsia="ar-SA"/>
              </w:rPr>
            </w:pPr>
            <w:r w:rsidRPr="003C5D43">
              <w:rPr>
                <w:color w:val="000000"/>
                <w:kern w:val="1"/>
                <w:sz w:val="22"/>
                <w:szCs w:val="22"/>
                <w:lang w:eastAsia="ar-SA"/>
              </w:rPr>
              <w:t xml:space="preserve">Сумма начальных(максимальных) цен единиц товара (работ, услуг), являющихся предметом закупки, составляет </w:t>
            </w:r>
            <w:r w:rsidR="00295CF4" w:rsidRPr="00295CF4">
              <w:rPr>
                <w:b/>
                <w:bCs/>
                <w:color w:val="000000"/>
                <w:kern w:val="1"/>
                <w:sz w:val="22"/>
                <w:szCs w:val="22"/>
                <w:lang w:eastAsia="ar-SA"/>
              </w:rPr>
              <w:t xml:space="preserve">4 958 900,04 рубля (Четыре миллиона девятьсот пятьдесят восемь тысяч девятьсот рублей 04 копейки) </w:t>
            </w:r>
            <w:r w:rsidR="00295CF4" w:rsidRPr="00295CF4">
              <w:rPr>
                <w:color w:val="000000"/>
                <w:kern w:val="1"/>
                <w:sz w:val="22"/>
                <w:szCs w:val="22"/>
                <w:lang w:eastAsia="ar-SA"/>
              </w:rPr>
              <w:t>с учетом 22 % НДС.</w:t>
            </w:r>
          </w:p>
          <w:p w14:paraId="43BEBA31" w14:textId="07039BE9" w:rsidR="001F47B4" w:rsidRPr="002034D5" w:rsidRDefault="00295CF4" w:rsidP="00295CF4">
            <w:pPr>
              <w:keepLines/>
              <w:snapToGrid/>
              <w:spacing w:before="0"/>
              <w:rPr>
                <w:color w:val="000000"/>
                <w:sz w:val="22"/>
                <w:szCs w:val="22"/>
              </w:rPr>
            </w:pPr>
            <w:r w:rsidRPr="00295CF4">
              <w:rPr>
                <w:color w:val="000000"/>
                <w:kern w:val="1"/>
                <w:sz w:val="22"/>
                <w:szCs w:val="22"/>
                <w:lang w:eastAsia="ar-SA"/>
              </w:rPr>
              <w:t>Цена договора — это сумма, на которую будет заключён договор с победителем закупки, которая составляет</w:t>
            </w:r>
            <w:r w:rsidRPr="00295CF4">
              <w:rPr>
                <w:b/>
                <w:bCs/>
                <w:color w:val="000000"/>
                <w:kern w:val="1"/>
                <w:sz w:val="22"/>
                <w:szCs w:val="22"/>
                <w:lang w:eastAsia="ar-SA"/>
              </w:rPr>
              <w:t xml:space="preserve"> </w:t>
            </w:r>
            <w:r w:rsidR="00AE515A">
              <w:rPr>
                <w:b/>
                <w:bCs/>
                <w:color w:val="000000"/>
                <w:kern w:val="1"/>
                <w:sz w:val="22"/>
                <w:szCs w:val="22"/>
                <w:lang w:eastAsia="ar-SA"/>
              </w:rPr>
              <w:t>7 0</w:t>
            </w:r>
            <w:r w:rsidRPr="00295CF4">
              <w:rPr>
                <w:b/>
                <w:bCs/>
                <w:color w:val="000000"/>
                <w:kern w:val="1"/>
                <w:sz w:val="22"/>
                <w:szCs w:val="22"/>
                <w:lang w:eastAsia="ar-SA"/>
              </w:rPr>
              <w:t>00 000,00 (</w:t>
            </w:r>
            <w:r w:rsidR="00AE515A">
              <w:rPr>
                <w:b/>
                <w:bCs/>
                <w:color w:val="000000"/>
                <w:kern w:val="1"/>
                <w:sz w:val="22"/>
                <w:szCs w:val="22"/>
                <w:lang w:eastAsia="ar-SA"/>
              </w:rPr>
              <w:t>Семь</w:t>
            </w:r>
            <w:r w:rsidRPr="00295CF4">
              <w:rPr>
                <w:b/>
                <w:bCs/>
                <w:color w:val="000000"/>
                <w:kern w:val="1"/>
                <w:sz w:val="22"/>
                <w:szCs w:val="22"/>
                <w:lang w:eastAsia="ar-SA"/>
              </w:rPr>
              <w:t xml:space="preserve"> миллион</w:t>
            </w:r>
            <w:r w:rsidR="00AE515A">
              <w:rPr>
                <w:b/>
                <w:bCs/>
                <w:color w:val="000000"/>
                <w:kern w:val="1"/>
                <w:sz w:val="22"/>
                <w:szCs w:val="22"/>
                <w:lang w:eastAsia="ar-SA"/>
              </w:rPr>
              <w:t>ов</w:t>
            </w:r>
            <w:r w:rsidRPr="00295CF4">
              <w:rPr>
                <w:b/>
                <w:bCs/>
                <w:color w:val="000000"/>
                <w:kern w:val="1"/>
                <w:sz w:val="22"/>
                <w:szCs w:val="22"/>
                <w:lang w:eastAsia="ar-SA"/>
              </w:rPr>
              <w:t xml:space="preserve"> рублей 00 копеек) </w:t>
            </w:r>
            <w:r w:rsidRPr="003C5D43">
              <w:rPr>
                <w:color w:val="000000"/>
                <w:kern w:val="1"/>
                <w:sz w:val="22"/>
                <w:szCs w:val="22"/>
                <w:lang w:eastAsia="ar-SA"/>
              </w:rPr>
              <w:t>(</w:t>
            </w:r>
            <w:r w:rsidR="003C5D43" w:rsidRPr="003C5D43">
              <w:rPr>
                <w:i/>
                <w:iCs/>
                <w:color w:val="000000"/>
                <w:kern w:val="1"/>
                <w:sz w:val="22"/>
                <w:szCs w:val="22"/>
                <w:lang w:eastAsia="ar-SA"/>
              </w:rPr>
              <w:t>включая НДС _____%, если Поставщик является плательщиком НДС или без НДС с указанием соответствующих оснований, в соответствии действующим законодательством</w:t>
            </w:r>
            <w:r w:rsidR="003C5D43" w:rsidRPr="003C5D43">
              <w:rPr>
                <w:color w:val="000000"/>
                <w:kern w:val="1"/>
                <w:sz w:val="22"/>
                <w:szCs w:val="22"/>
                <w:lang w:eastAsia="ar-SA"/>
              </w:rPr>
              <w:t>).</w:t>
            </w:r>
          </w:p>
        </w:tc>
      </w:tr>
      <w:tr w:rsidR="001F47B4" w:rsidRPr="001A4F49" w14:paraId="17B2B647" w14:textId="77777777" w:rsidTr="00FF427D">
        <w:tc>
          <w:tcPr>
            <w:tcW w:w="601" w:type="dxa"/>
            <w:tcBorders>
              <w:left w:val="single" w:sz="4" w:space="0" w:color="000000"/>
              <w:bottom w:val="single" w:sz="4" w:space="0" w:color="000000"/>
            </w:tcBorders>
          </w:tcPr>
          <w:p w14:paraId="38BF1265" w14:textId="56B9A721" w:rsidR="001F47B4" w:rsidRPr="00FF427D" w:rsidRDefault="001F47B4" w:rsidP="001F47B4">
            <w:pPr>
              <w:keepLines/>
              <w:spacing w:before="0"/>
              <w:jc w:val="center"/>
              <w:rPr>
                <w:bCs/>
                <w:sz w:val="22"/>
                <w:szCs w:val="22"/>
              </w:rPr>
            </w:pPr>
            <w:r>
              <w:rPr>
                <w:bCs/>
                <w:sz w:val="22"/>
                <w:szCs w:val="22"/>
              </w:rPr>
              <w:t>19.</w:t>
            </w:r>
          </w:p>
        </w:tc>
        <w:tc>
          <w:tcPr>
            <w:tcW w:w="2472" w:type="dxa"/>
            <w:tcBorders>
              <w:left w:val="single" w:sz="4" w:space="0" w:color="000000"/>
              <w:bottom w:val="single" w:sz="4" w:space="0" w:color="000000"/>
            </w:tcBorders>
          </w:tcPr>
          <w:p w14:paraId="15317B25" w14:textId="01B93017" w:rsidR="001F47B4" w:rsidRPr="001A4F49" w:rsidRDefault="001F47B4" w:rsidP="001F47B4">
            <w:pPr>
              <w:keepLines/>
              <w:snapToGrid/>
              <w:spacing w:before="0"/>
              <w:jc w:val="left"/>
              <w:rPr>
                <w:b/>
                <w:sz w:val="22"/>
                <w:szCs w:val="22"/>
              </w:rPr>
            </w:pPr>
            <w:r w:rsidRPr="003101A5">
              <w:rPr>
                <w:b/>
                <w:sz w:val="22"/>
                <w:szCs w:val="22"/>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7012" w:type="dxa"/>
            <w:tcBorders>
              <w:left w:val="single" w:sz="4" w:space="0" w:color="000000"/>
              <w:bottom w:val="single" w:sz="4" w:space="0" w:color="000000"/>
              <w:right w:val="single" w:sz="4" w:space="0" w:color="000000"/>
            </w:tcBorders>
            <w:vAlign w:val="center"/>
          </w:tcPr>
          <w:p w14:paraId="317E683F" w14:textId="000B248A" w:rsidR="001F47B4" w:rsidRPr="003101A5" w:rsidRDefault="001F47B4" w:rsidP="001F47B4">
            <w:pPr>
              <w:keepLines/>
              <w:snapToGrid/>
              <w:spacing w:before="0"/>
              <w:rPr>
                <w:color w:val="000000"/>
                <w:sz w:val="22"/>
                <w:szCs w:val="22"/>
              </w:rPr>
            </w:pPr>
            <w:r w:rsidRPr="002034D5">
              <w:rPr>
                <w:b/>
                <w:bCs/>
                <w:color w:val="000000"/>
                <w:sz w:val="22"/>
                <w:szCs w:val="22"/>
              </w:rPr>
              <w:t>Обоснование начальной (максимальной) цены договора приложено к настоящему извещению и документации о запросе котировок в электронной форме</w:t>
            </w:r>
            <w:r w:rsidRPr="003101A5">
              <w:rPr>
                <w:color w:val="000000"/>
                <w:sz w:val="22"/>
                <w:szCs w:val="22"/>
              </w:rPr>
              <w:t xml:space="preserve">. </w:t>
            </w:r>
          </w:p>
          <w:p w14:paraId="59720CCF" w14:textId="77777777" w:rsidR="001F47B4" w:rsidRPr="003101A5" w:rsidRDefault="001F47B4" w:rsidP="001F47B4">
            <w:pPr>
              <w:keepLines/>
              <w:snapToGrid/>
              <w:spacing w:before="0"/>
              <w:rPr>
                <w:color w:val="000000"/>
                <w:sz w:val="22"/>
                <w:szCs w:val="22"/>
              </w:rPr>
            </w:pPr>
            <w:r w:rsidRPr="003101A5">
              <w:rPr>
                <w:color w:val="000000"/>
                <w:sz w:val="22"/>
                <w:szCs w:val="22"/>
              </w:rPr>
              <w:t xml:space="preserve">Порядок формирования начальной (максимальной) цены единиц товаров (работ, услуг): </w:t>
            </w:r>
          </w:p>
          <w:p w14:paraId="48A45C29" w14:textId="3EBBBD61" w:rsidR="001F47B4" w:rsidRDefault="001F47B4" w:rsidP="001F47B4">
            <w:pPr>
              <w:keepLines/>
              <w:snapToGrid/>
              <w:spacing w:before="0"/>
              <w:rPr>
                <w:color w:val="000000"/>
                <w:sz w:val="22"/>
                <w:szCs w:val="22"/>
              </w:rPr>
            </w:pPr>
            <w:r w:rsidRPr="003101A5">
              <w:rPr>
                <w:color w:val="000000"/>
                <w:sz w:val="22"/>
                <w:szCs w:val="22"/>
              </w:rPr>
              <w:t xml:space="preserve">Начальная (максимальная) цена единиц товара (работы, услуги) установлена посредством метода сопоставимых рыночных цен (анализа рынка). Источником информации о цене товара (работы, услуги), являющихся предметом закупки, стало изучение рынка в целях получения ценовой информации, необходимой для определения цены единицы товара (работы, услуги), проведенное по инициативе Заказчика, путем направления запроса о предоставлении ценовой информации </w:t>
            </w:r>
            <w:r w:rsidR="001006F4">
              <w:rPr>
                <w:color w:val="000000"/>
                <w:sz w:val="22"/>
                <w:szCs w:val="22"/>
              </w:rPr>
              <w:t>3</w:t>
            </w:r>
            <w:r w:rsidRPr="003101A5">
              <w:rPr>
                <w:color w:val="000000"/>
                <w:sz w:val="22"/>
                <w:szCs w:val="22"/>
              </w:rPr>
              <w:t xml:space="preserve"> (</w:t>
            </w:r>
            <w:r w:rsidR="001006F4">
              <w:rPr>
                <w:color w:val="000000"/>
                <w:sz w:val="22"/>
                <w:szCs w:val="22"/>
              </w:rPr>
              <w:t>трем</w:t>
            </w:r>
            <w:r w:rsidRPr="003101A5">
              <w:rPr>
                <w:color w:val="000000"/>
                <w:sz w:val="22"/>
                <w:szCs w:val="22"/>
              </w:rPr>
              <w:t xml:space="preserve">) потенциальным </w:t>
            </w:r>
            <w:r w:rsidR="003C5D43">
              <w:rPr>
                <w:color w:val="000000"/>
                <w:sz w:val="22"/>
                <w:szCs w:val="22"/>
              </w:rPr>
              <w:t>Поставщиков</w:t>
            </w:r>
            <w:r w:rsidR="00F15A2E">
              <w:rPr>
                <w:color w:val="000000"/>
                <w:sz w:val="22"/>
                <w:szCs w:val="22"/>
              </w:rPr>
              <w:t>.</w:t>
            </w:r>
            <w:r w:rsidRPr="003101A5">
              <w:rPr>
                <w:color w:val="000000"/>
                <w:sz w:val="22"/>
                <w:szCs w:val="22"/>
              </w:rPr>
              <w:t xml:space="preserve"> </w:t>
            </w:r>
          </w:p>
          <w:p w14:paraId="264DF4BD" w14:textId="635B8258" w:rsidR="001F47B4" w:rsidRPr="00BD3766" w:rsidRDefault="001F47B4" w:rsidP="001F47B4">
            <w:pPr>
              <w:keepLines/>
              <w:snapToGrid/>
              <w:spacing w:before="0"/>
              <w:rPr>
                <w:color w:val="000000"/>
                <w:sz w:val="22"/>
                <w:szCs w:val="22"/>
              </w:rPr>
            </w:pPr>
            <w:r w:rsidRPr="002034D5">
              <w:rPr>
                <w:color w:val="000000"/>
                <w:sz w:val="22"/>
                <w:szCs w:val="22"/>
                <w:highlight w:val="yellow"/>
              </w:rPr>
              <w:t>Исходные цены за единицу измерения товара (работы, услуги), являются максимальными. Указание большей цены за единицу товара (работы, услуги) может служить основанием для отклонения заявки.</w:t>
            </w:r>
          </w:p>
        </w:tc>
      </w:tr>
      <w:tr w:rsidR="001F47B4" w:rsidRPr="001A4F49" w14:paraId="26A25136" w14:textId="77777777" w:rsidTr="00893667">
        <w:tc>
          <w:tcPr>
            <w:tcW w:w="601" w:type="dxa"/>
            <w:tcBorders>
              <w:left w:val="single" w:sz="4" w:space="0" w:color="000000"/>
              <w:bottom w:val="single" w:sz="4" w:space="0" w:color="000000"/>
            </w:tcBorders>
          </w:tcPr>
          <w:p w14:paraId="665F2376" w14:textId="6382870B" w:rsidR="001F47B4" w:rsidRDefault="001F47B4" w:rsidP="001F47B4">
            <w:pPr>
              <w:keepLines/>
              <w:spacing w:before="0"/>
              <w:jc w:val="center"/>
              <w:rPr>
                <w:bCs/>
                <w:sz w:val="22"/>
                <w:szCs w:val="22"/>
              </w:rPr>
            </w:pPr>
            <w:r>
              <w:rPr>
                <w:bCs/>
                <w:sz w:val="22"/>
                <w:szCs w:val="22"/>
              </w:rPr>
              <w:lastRenderedPageBreak/>
              <w:t>20.</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6AE04925" w14:textId="48E6D85D" w:rsidR="001F47B4" w:rsidRPr="003101A5" w:rsidRDefault="001F47B4" w:rsidP="001F47B4">
            <w:pPr>
              <w:keepLines/>
              <w:snapToGrid/>
              <w:spacing w:before="0"/>
              <w:jc w:val="left"/>
              <w:rPr>
                <w:b/>
                <w:sz w:val="22"/>
                <w:szCs w:val="22"/>
              </w:rPr>
            </w:pPr>
            <w:r>
              <w:rPr>
                <w:b/>
                <w:bCs/>
                <w:sz w:val="22"/>
                <w:szCs w:val="22"/>
                <w:lang w:eastAsia="en-US"/>
              </w:rPr>
              <w:t>Порядок формирования цены договора</w:t>
            </w:r>
          </w:p>
        </w:tc>
        <w:tc>
          <w:tcPr>
            <w:tcW w:w="7012" w:type="dxa"/>
            <w:tcBorders>
              <w:top w:val="single" w:sz="4" w:space="0" w:color="auto"/>
              <w:left w:val="single" w:sz="4" w:space="0" w:color="auto"/>
              <w:bottom w:val="single" w:sz="4" w:space="0" w:color="auto"/>
              <w:right w:val="single" w:sz="4" w:space="0" w:color="auto"/>
            </w:tcBorders>
          </w:tcPr>
          <w:p w14:paraId="39630422" w14:textId="5B0750E9" w:rsidR="001F47B4" w:rsidRPr="002034D5" w:rsidRDefault="001F47B4" w:rsidP="001F47B4">
            <w:pPr>
              <w:keepLines/>
              <w:snapToGrid/>
              <w:spacing w:before="0"/>
              <w:rPr>
                <w:b/>
                <w:bCs/>
                <w:color w:val="000000"/>
                <w:sz w:val="22"/>
                <w:szCs w:val="22"/>
              </w:rPr>
            </w:pPr>
            <w:r>
              <w:rPr>
                <w:iCs/>
                <w:sz w:val="22"/>
                <w:szCs w:val="22"/>
                <w:lang w:eastAsia="en-US"/>
              </w:rPr>
              <w:t xml:space="preserve">     Цена заявки на участие в закупке должна включать в себя все расходы и риски, связанные с выполнением работ, оказанием услуг, поставкой и доставкой товаров и материалов на условиях, определенных в договоре. При этом в цену заявки на участие в закупке включаются любые сборы и пошлины, расходы и риски, связанные с выполнением договора, в т.ч. гарантийного срока эксплуатации товара и другие затраты. </w:t>
            </w:r>
          </w:p>
        </w:tc>
      </w:tr>
      <w:tr w:rsidR="001F47B4" w:rsidRPr="001A4F49" w14:paraId="4384F659" w14:textId="77777777" w:rsidTr="00FF427D">
        <w:tc>
          <w:tcPr>
            <w:tcW w:w="601" w:type="dxa"/>
            <w:tcBorders>
              <w:top w:val="single" w:sz="4" w:space="0" w:color="000000"/>
              <w:left w:val="single" w:sz="4" w:space="0" w:color="000000"/>
              <w:bottom w:val="single" w:sz="4" w:space="0" w:color="000000"/>
            </w:tcBorders>
          </w:tcPr>
          <w:p w14:paraId="198C6C90" w14:textId="28D3E19A" w:rsidR="001F47B4" w:rsidRPr="00FF427D" w:rsidRDefault="001F47B4" w:rsidP="001F47B4">
            <w:pPr>
              <w:keepLines/>
              <w:spacing w:before="0"/>
              <w:jc w:val="center"/>
              <w:rPr>
                <w:bCs/>
                <w:sz w:val="22"/>
                <w:szCs w:val="22"/>
              </w:rPr>
            </w:pPr>
            <w:r>
              <w:rPr>
                <w:bCs/>
                <w:sz w:val="22"/>
                <w:szCs w:val="22"/>
              </w:rPr>
              <w:t>21</w:t>
            </w:r>
            <w:r w:rsidRPr="00FF427D">
              <w:rPr>
                <w:bCs/>
                <w:sz w:val="22"/>
                <w:szCs w:val="22"/>
              </w:rPr>
              <w:t>.</w:t>
            </w:r>
          </w:p>
        </w:tc>
        <w:tc>
          <w:tcPr>
            <w:tcW w:w="2472" w:type="dxa"/>
            <w:tcBorders>
              <w:top w:val="single" w:sz="4" w:space="0" w:color="000000"/>
              <w:left w:val="single" w:sz="4" w:space="0" w:color="000000"/>
              <w:bottom w:val="single" w:sz="4" w:space="0" w:color="000000"/>
            </w:tcBorders>
          </w:tcPr>
          <w:p w14:paraId="3B2D9F4A" w14:textId="77777777" w:rsidR="001F47B4" w:rsidRPr="001A4F49" w:rsidRDefault="001F47B4" w:rsidP="001F47B4">
            <w:pPr>
              <w:keepLines/>
              <w:spacing w:before="0"/>
              <w:jc w:val="left"/>
              <w:rPr>
                <w:color w:val="000000"/>
                <w:sz w:val="22"/>
                <w:szCs w:val="22"/>
              </w:rPr>
            </w:pPr>
            <w:r w:rsidRPr="001A4F49">
              <w:rPr>
                <w:b/>
                <w:sz w:val="22"/>
                <w:szCs w:val="22"/>
              </w:rPr>
              <w:t xml:space="preserve">Источник финансирования </w:t>
            </w:r>
          </w:p>
        </w:tc>
        <w:tc>
          <w:tcPr>
            <w:tcW w:w="7012" w:type="dxa"/>
            <w:tcBorders>
              <w:top w:val="single" w:sz="4" w:space="0" w:color="000000"/>
              <w:left w:val="single" w:sz="4" w:space="0" w:color="000000"/>
              <w:bottom w:val="single" w:sz="4" w:space="0" w:color="000000"/>
              <w:right w:val="single" w:sz="4" w:space="0" w:color="000000"/>
            </w:tcBorders>
            <w:vAlign w:val="center"/>
          </w:tcPr>
          <w:p w14:paraId="60449E97" w14:textId="77777777" w:rsidR="001F47B4" w:rsidRPr="001A4F49" w:rsidRDefault="001F47B4" w:rsidP="001F47B4">
            <w:pPr>
              <w:keepLines/>
              <w:spacing w:before="0"/>
              <w:jc w:val="left"/>
              <w:rPr>
                <w:sz w:val="22"/>
                <w:szCs w:val="22"/>
              </w:rPr>
            </w:pPr>
            <w:r w:rsidRPr="001A4F49">
              <w:rPr>
                <w:color w:val="000000"/>
                <w:sz w:val="22"/>
                <w:szCs w:val="22"/>
              </w:rPr>
              <w:t>Собственные средства предприятия</w:t>
            </w:r>
          </w:p>
        </w:tc>
      </w:tr>
      <w:tr w:rsidR="001F47B4" w:rsidRPr="001A4F49" w14:paraId="510A7FA8" w14:textId="77777777" w:rsidTr="00FF427D">
        <w:tc>
          <w:tcPr>
            <w:tcW w:w="601" w:type="dxa"/>
            <w:tcBorders>
              <w:top w:val="single" w:sz="4" w:space="0" w:color="auto"/>
              <w:left w:val="single" w:sz="4" w:space="0" w:color="auto"/>
              <w:bottom w:val="single" w:sz="4" w:space="0" w:color="auto"/>
              <w:right w:val="single" w:sz="4" w:space="0" w:color="auto"/>
            </w:tcBorders>
          </w:tcPr>
          <w:p w14:paraId="5EEB98F6" w14:textId="516EA303" w:rsidR="001F47B4" w:rsidRPr="00FF427D" w:rsidRDefault="001F47B4" w:rsidP="001F47B4">
            <w:pPr>
              <w:keepLines/>
              <w:spacing w:before="0"/>
              <w:jc w:val="center"/>
              <w:rPr>
                <w:bCs/>
                <w:color w:val="000000"/>
                <w:sz w:val="22"/>
                <w:szCs w:val="22"/>
              </w:rPr>
            </w:pPr>
            <w:r w:rsidRPr="00FF427D">
              <w:rPr>
                <w:bCs/>
                <w:color w:val="000000"/>
                <w:sz w:val="22"/>
                <w:szCs w:val="22"/>
              </w:rPr>
              <w:t>2</w:t>
            </w:r>
            <w:r>
              <w:rPr>
                <w:bCs/>
                <w:color w:val="000000"/>
                <w:sz w:val="22"/>
                <w:szCs w:val="22"/>
              </w:rPr>
              <w:t>2.</w:t>
            </w:r>
          </w:p>
        </w:tc>
        <w:tc>
          <w:tcPr>
            <w:tcW w:w="2472" w:type="dxa"/>
            <w:tcBorders>
              <w:top w:val="single" w:sz="4" w:space="0" w:color="auto"/>
              <w:left w:val="single" w:sz="4" w:space="0" w:color="auto"/>
              <w:bottom w:val="single" w:sz="4" w:space="0" w:color="auto"/>
              <w:right w:val="single" w:sz="4" w:space="0" w:color="auto"/>
            </w:tcBorders>
          </w:tcPr>
          <w:p w14:paraId="0F57ED09" w14:textId="77777777" w:rsidR="001F47B4" w:rsidRPr="001A4F49" w:rsidRDefault="001F47B4" w:rsidP="001F47B4">
            <w:pPr>
              <w:keepLines/>
              <w:spacing w:before="0"/>
              <w:jc w:val="left"/>
              <w:rPr>
                <w:b/>
                <w:bCs/>
                <w:sz w:val="22"/>
                <w:szCs w:val="22"/>
              </w:rPr>
            </w:pPr>
            <w:r w:rsidRPr="001A4F49">
              <w:rPr>
                <w:b/>
                <w:bCs/>
                <w:sz w:val="22"/>
                <w:szCs w:val="22"/>
              </w:rPr>
              <w:t>Сведения о валюте, используемой для формирования цены договора и расчетов с поставщиками (исполнителями, подрядчиками)</w:t>
            </w:r>
          </w:p>
        </w:tc>
        <w:tc>
          <w:tcPr>
            <w:tcW w:w="7012" w:type="dxa"/>
            <w:tcBorders>
              <w:top w:val="single" w:sz="4" w:space="0" w:color="auto"/>
              <w:left w:val="single" w:sz="4" w:space="0" w:color="auto"/>
              <w:bottom w:val="single" w:sz="4" w:space="0" w:color="auto"/>
              <w:right w:val="single" w:sz="4" w:space="0" w:color="auto"/>
            </w:tcBorders>
          </w:tcPr>
          <w:p w14:paraId="3B2D39AD" w14:textId="77777777" w:rsidR="001F47B4" w:rsidRPr="001A4F49" w:rsidRDefault="001F47B4" w:rsidP="001F47B4">
            <w:pPr>
              <w:keepLines/>
              <w:spacing w:before="0"/>
              <w:jc w:val="left"/>
              <w:rPr>
                <w:color w:val="000000"/>
                <w:sz w:val="22"/>
                <w:szCs w:val="22"/>
              </w:rPr>
            </w:pPr>
            <w:r w:rsidRPr="001A4F49">
              <w:rPr>
                <w:sz w:val="22"/>
                <w:szCs w:val="22"/>
              </w:rPr>
              <w:t>Российский рубль</w:t>
            </w:r>
          </w:p>
        </w:tc>
      </w:tr>
      <w:tr w:rsidR="001F47B4" w:rsidRPr="001A4F49" w14:paraId="2EF3AFF2" w14:textId="77777777" w:rsidTr="00FF427D">
        <w:tc>
          <w:tcPr>
            <w:tcW w:w="601" w:type="dxa"/>
            <w:tcBorders>
              <w:top w:val="single" w:sz="4" w:space="0" w:color="auto"/>
              <w:left w:val="single" w:sz="4" w:space="0" w:color="auto"/>
              <w:bottom w:val="single" w:sz="4" w:space="0" w:color="auto"/>
              <w:right w:val="single" w:sz="4" w:space="0" w:color="auto"/>
            </w:tcBorders>
          </w:tcPr>
          <w:p w14:paraId="1AD039C2" w14:textId="25E377B8" w:rsidR="001F47B4" w:rsidRPr="00FF427D" w:rsidRDefault="001F47B4" w:rsidP="001F47B4">
            <w:pPr>
              <w:keepLines/>
              <w:spacing w:before="0"/>
              <w:jc w:val="center"/>
              <w:rPr>
                <w:bCs/>
                <w:color w:val="000000"/>
                <w:sz w:val="22"/>
                <w:szCs w:val="22"/>
              </w:rPr>
            </w:pPr>
            <w:r w:rsidRPr="00FF427D">
              <w:rPr>
                <w:bCs/>
                <w:color w:val="000000"/>
                <w:sz w:val="22"/>
                <w:szCs w:val="22"/>
              </w:rPr>
              <w:t>2</w:t>
            </w:r>
            <w:r>
              <w:rPr>
                <w:bCs/>
                <w:color w:val="000000"/>
                <w:sz w:val="22"/>
                <w:szCs w:val="22"/>
              </w:rPr>
              <w:t>3.</w:t>
            </w:r>
          </w:p>
        </w:tc>
        <w:tc>
          <w:tcPr>
            <w:tcW w:w="2472" w:type="dxa"/>
            <w:tcBorders>
              <w:top w:val="single" w:sz="4" w:space="0" w:color="auto"/>
              <w:left w:val="single" w:sz="4" w:space="0" w:color="auto"/>
              <w:bottom w:val="single" w:sz="4" w:space="0" w:color="auto"/>
              <w:right w:val="single" w:sz="4" w:space="0" w:color="auto"/>
            </w:tcBorders>
          </w:tcPr>
          <w:p w14:paraId="41448644" w14:textId="77777777" w:rsidR="001F47B4" w:rsidRPr="001A4F49" w:rsidRDefault="001F47B4" w:rsidP="001F47B4">
            <w:pPr>
              <w:keepLines/>
              <w:spacing w:before="0"/>
              <w:jc w:val="left"/>
              <w:rPr>
                <w:b/>
                <w:bCs/>
                <w:sz w:val="22"/>
                <w:szCs w:val="22"/>
              </w:rPr>
            </w:pPr>
            <w:r w:rsidRPr="001A4F49">
              <w:rPr>
                <w:b/>
                <w:bCs/>
                <w:sz w:val="22"/>
                <w:szCs w:val="22"/>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p>
        </w:tc>
        <w:tc>
          <w:tcPr>
            <w:tcW w:w="7012" w:type="dxa"/>
            <w:tcBorders>
              <w:top w:val="single" w:sz="4" w:space="0" w:color="auto"/>
              <w:left w:val="single" w:sz="4" w:space="0" w:color="auto"/>
              <w:bottom w:val="single" w:sz="4" w:space="0" w:color="auto"/>
              <w:right w:val="single" w:sz="4" w:space="0" w:color="auto"/>
            </w:tcBorders>
          </w:tcPr>
          <w:p w14:paraId="7CDFC0C8" w14:textId="77777777" w:rsidR="001F47B4" w:rsidRPr="001A4F49" w:rsidRDefault="001F47B4" w:rsidP="001F47B4">
            <w:pPr>
              <w:keepLines/>
              <w:spacing w:before="0"/>
              <w:jc w:val="left"/>
              <w:rPr>
                <w:color w:val="000000"/>
                <w:sz w:val="22"/>
                <w:szCs w:val="22"/>
              </w:rPr>
            </w:pPr>
            <w:r w:rsidRPr="001A4F49">
              <w:rPr>
                <w:sz w:val="22"/>
                <w:szCs w:val="22"/>
              </w:rPr>
              <w:t>Не применяется</w:t>
            </w:r>
          </w:p>
        </w:tc>
      </w:tr>
      <w:tr w:rsidR="001F47B4" w:rsidRPr="001A4F49" w14:paraId="196AA166" w14:textId="77777777" w:rsidTr="00FF427D">
        <w:tc>
          <w:tcPr>
            <w:tcW w:w="601" w:type="dxa"/>
            <w:tcBorders>
              <w:left w:val="single" w:sz="4" w:space="0" w:color="000000"/>
              <w:bottom w:val="single" w:sz="4" w:space="0" w:color="auto"/>
            </w:tcBorders>
          </w:tcPr>
          <w:p w14:paraId="55B190FC" w14:textId="6BCE2A3C" w:rsidR="001F47B4" w:rsidRPr="001A4F49" w:rsidRDefault="001F47B4" w:rsidP="001F47B4">
            <w:pPr>
              <w:keepLines/>
              <w:spacing w:before="0"/>
              <w:jc w:val="center"/>
              <w:rPr>
                <w:bCs/>
                <w:sz w:val="22"/>
                <w:szCs w:val="22"/>
              </w:rPr>
            </w:pPr>
            <w:r w:rsidRPr="001A4F49">
              <w:rPr>
                <w:bCs/>
                <w:sz w:val="22"/>
                <w:szCs w:val="22"/>
              </w:rPr>
              <w:t>2</w:t>
            </w:r>
            <w:r>
              <w:rPr>
                <w:bCs/>
                <w:sz w:val="22"/>
                <w:szCs w:val="22"/>
              </w:rPr>
              <w:t>4.</w:t>
            </w:r>
          </w:p>
        </w:tc>
        <w:tc>
          <w:tcPr>
            <w:tcW w:w="2472" w:type="dxa"/>
            <w:tcBorders>
              <w:left w:val="single" w:sz="4" w:space="0" w:color="000000"/>
              <w:bottom w:val="single" w:sz="4" w:space="0" w:color="auto"/>
            </w:tcBorders>
          </w:tcPr>
          <w:p w14:paraId="1813E49F" w14:textId="77777777" w:rsidR="001F47B4" w:rsidRPr="001A4F49" w:rsidRDefault="001F47B4" w:rsidP="001F47B4">
            <w:pPr>
              <w:keepLines/>
              <w:spacing w:before="0"/>
              <w:jc w:val="left"/>
              <w:rPr>
                <w:sz w:val="22"/>
                <w:szCs w:val="22"/>
              </w:rPr>
            </w:pPr>
            <w:r w:rsidRPr="001A4F49">
              <w:rPr>
                <w:b/>
                <w:sz w:val="22"/>
                <w:szCs w:val="22"/>
              </w:rPr>
              <w:t>Форма, сроки, порядок оплаты товара, работы, услуги</w:t>
            </w:r>
          </w:p>
        </w:tc>
        <w:tc>
          <w:tcPr>
            <w:tcW w:w="7012" w:type="dxa"/>
            <w:tcBorders>
              <w:left w:val="single" w:sz="4" w:space="0" w:color="000000"/>
              <w:bottom w:val="single" w:sz="4" w:space="0" w:color="auto"/>
              <w:right w:val="single" w:sz="4" w:space="0" w:color="000000"/>
            </w:tcBorders>
            <w:vAlign w:val="center"/>
          </w:tcPr>
          <w:p w14:paraId="4E366FC4" w14:textId="2CA0732F" w:rsidR="001F47B4" w:rsidRPr="001A4F49" w:rsidRDefault="00C85915" w:rsidP="001F47B4">
            <w:pPr>
              <w:keepLines/>
              <w:snapToGrid/>
              <w:spacing w:before="280"/>
              <w:rPr>
                <w:sz w:val="22"/>
                <w:szCs w:val="22"/>
              </w:rPr>
            </w:pPr>
            <w:r w:rsidRPr="00C85915">
              <w:rPr>
                <w:iCs/>
                <w:sz w:val="22"/>
                <w:szCs w:val="22"/>
              </w:rPr>
              <w:t xml:space="preserve">Оплата производится путем перечисления денежных средств на расчетный счет Поставщика в течение </w:t>
            </w:r>
            <w:r w:rsidR="00295CF4" w:rsidRPr="00295CF4">
              <w:rPr>
                <w:b/>
                <w:bCs/>
                <w:iCs/>
                <w:sz w:val="22"/>
                <w:szCs w:val="22"/>
              </w:rPr>
              <w:t>5</w:t>
            </w:r>
            <w:r w:rsidRPr="00C85915">
              <w:rPr>
                <w:b/>
                <w:bCs/>
                <w:iCs/>
                <w:sz w:val="22"/>
                <w:szCs w:val="22"/>
              </w:rPr>
              <w:t xml:space="preserve"> (</w:t>
            </w:r>
            <w:r w:rsidR="00295CF4">
              <w:rPr>
                <w:b/>
                <w:bCs/>
                <w:iCs/>
                <w:sz w:val="22"/>
                <w:szCs w:val="22"/>
              </w:rPr>
              <w:t>пяти</w:t>
            </w:r>
            <w:r w:rsidRPr="00C85915">
              <w:rPr>
                <w:b/>
                <w:bCs/>
                <w:iCs/>
                <w:sz w:val="22"/>
                <w:szCs w:val="22"/>
              </w:rPr>
              <w:t>) рабочих  дней</w:t>
            </w:r>
            <w:r w:rsidRPr="00C85915">
              <w:rPr>
                <w:iCs/>
                <w:sz w:val="22"/>
                <w:szCs w:val="22"/>
              </w:rPr>
              <w:t xml:space="preserve"> с даты подписания товарной накладной по форме ТОРГ-12, подтверждающей передачу товара Покупателю и счета-фактуры Поставщика, либо универсального передаточного документа, соответствующего требованиям п.5, п.6 ст.169 НК РФ, постановления Правительства РФ от 26.12.2011г. № 1137, транспортной накладной..</w:t>
            </w:r>
          </w:p>
        </w:tc>
      </w:tr>
      <w:tr w:rsidR="001F47B4" w:rsidRPr="001A4F49" w14:paraId="78544ABD" w14:textId="77777777" w:rsidTr="00FF427D">
        <w:tc>
          <w:tcPr>
            <w:tcW w:w="601" w:type="dxa"/>
            <w:tcBorders>
              <w:left w:val="single" w:sz="4" w:space="0" w:color="000000"/>
              <w:bottom w:val="single" w:sz="4" w:space="0" w:color="000000"/>
            </w:tcBorders>
          </w:tcPr>
          <w:p w14:paraId="1ECB2A98" w14:textId="60DC4894" w:rsidR="001F47B4" w:rsidRPr="001A4F49" w:rsidRDefault="001F47B4" w:rsidP="001F47B4">
            <w:pPr>
              <w:keepLines/>
              <w:spacing w:before="0"/>
              <w:jc w:val="center"/>
              <w:rPr>
                <w:color w:val="000000"/>
                <w:sz w:val="22"/>
                <w:szCs w:val="22"/>
              </w:rPr>
            </w:pPr>
            <w:r>
              <w:rPr>
                <w:color w:val="000000"/>
                <w:sz w:val="22"/>
                <w:szCs w:val="22"/>
              </w:rPr>
              <w:t>25.</w:t>
            </w:r>
          </w:p>
        </w:tc>
        <w:tc>
          <w:tcPr>
            <w:tcW w:w="2472" w:type="dxa"/>
            <w:tcBorders>
              <w:top w:val="nil"/>
              <w:left w:val="single" w:sz="4" w:space="0" w:color="000000"/>
              <w:bottom w:val="single" w:sz="4" w:space="0" w:color="000000"/>
              <w:right w:val="nil"/>
            </w:tcBorders>
          </w:tcPr>
          <w:p w14:paraId="732DDD83" w14:textId="417F85A2" w:rsidR="001F47B4" w:rsidRPr="001A4F49" w:rsidRDefault="001F47B4" w:rsidP="001F47B4">
            <w:pPr>
              <w:keepLines/>
              <w:spacing w:before="0"/>
              <w:jc w:val="left"/>
              <w:rPr>
                <w:b/>
                <w:color w:val="000000"/>
                <w:sz w:val="22"/>
                <w:szCs w:val="22"/>
              </w:rPr>
            </w:pPr>
            <w:r w:rsidRPr="001F2A93">
              <w:rPr>
                <w:b/>
                <w:bCs/>
                <w:sz w:val="22"/>
                <w:szCs w:val="22"/>
              </w:rPr>
              <w:t>Ограничения на участие в запросе котировок в электронной форме</w:t>
            </w:r>
          </w:p>
        </w:tc>
        <w:tc>
          <w:tcPr>
            <w:tcW w:w="7012" w:type="dxa"/>
            <w:tcBorders>
              <w:top w:val="nil"/>
              <w:left w:val="single" w:sz="4" w:space="0" w:color="000000"/>
              <w:bottom w:val="single" w:sz="4" w:space="0" w:color="000000"/>
              <w:right w:val="single" w:sz="4" w:space="0" w:color="000000"/>
            </w:tcBorders>
          </w:tcPr>
          <w:p w14:paraId="06A42428" w14:textId="706A6D69" w:rsidR="001F47B4" w:rsidRPr="002D1208" w:rsidRDefault="001F47B4" w:rsidP="001F47B4">
            <w:pPr>
              <w:rPr>
                <w:bCs/>
                <w:iCs/>
                <w:sz w:val="22"/>
                <w:szCs w:val="22"/>
              </w:rPr>
            </w:pPr>
            <w:r>
              <w:rPr>
                <w:bCs/>
                <w:iCs/>
                <w:sz w:val="22"/>
                <w:szCs w:val="22"/>
                <w:highlight w:val="yellow"/>
              </w:rPr>
              <w:t xml:space="preserve">          </w:t>
            </w:r>
            <w:r w:rsidRPr="002D1208">
              <w:rPr>
                <w:bCs/>
                <w:iCs/>
                <w:sz w:val="22"/>
                <w:szCs w:val="22"/>
                <w:highlight w:val="yellow"/>
              </w:rPr>
              <w:t>Участниками закупки могут быть только субъекты малого или среднего предпринимательства,</w:t>
            </w:r>
            <w:r w:rsidRPr="002D1208">
              <w:rPr>
                <w:bCs/>
                <w:iCs/>
                <w:sz w:val="22"/>
                <w:szCs w:val="22"/>
              </w:rPr>
              <w:t xml:space="preserve">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а также физические лица, не являющиеся индивидуальными предпринимателями и применяющие специальный налоговый режим «Налог на профессиональный доход»,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w:t>
            </w:r>
          </w:p>
          <w:p w14:paraId="620BC076" w14:textId="48932D59" w:rsidR="001F47B4" w:rsidRPr="002D1208" w:rsidRDefault="001F47B4" w:rsidP="001F47B4">
            <w:pPr>
              <w:rPr>
                <w:bCs/>
                <w:iCs/>
                <w:sz w:val="22"/>
                <w:szCs w:val="22"/>
              </w:rPr>
            </w:pPr>
            <w:r>
              <w:rPr>
                <w:bCs/>
                <w:iCs/>
                <w:sz w:val="22"/>
                <w:szCs w:val="22"/>
              </w:rPr>
              <w:t xml:space="preserve">              </w:t>
            </w:r>
            <w:r w:rsidRPr="002D1208">
              <w:rPr>
                <w:bCs/>
                <w:iCs/>
                <w:sz w:val="22"/>
                <w:szCs w:val="22"/>
              </w:rPr>
              <w:t xml:space="preserve">Подтверждением принадлежности участника закупки к субъектам малого и среднего предпринимательства является наличие информации о таком участнике в едином реестре субъектов малого и среднего предпринимательства (далее - единый реестр субъектов МСП). Заказчик принимает решение об отказе в допуске к участию в закупке участника закупки или об отказе от заключения договора с участником закупки в случае отсутствия информации об участнике закупки, в едином реестре субъектов МСП, содержащих информацию об участнике закупки. </w:t>
            </w:r>
          </w:p>
          <w:p w14:paraId="4197D1B1" w14:textId="5601A135" w:rsidR="001F47B4" w:rsidRPr="001A4F49" w:rsidRDefault="001F47B4" w:rsidP="001F47B4">
            <w:pPr>
              <w:keepLines/>
              <w:spacing w:before="0"/>
              <w:rPr>
                <w:bCs/>
                <w:color w:val="000000"/>
                <w:sz w:val="22"/>
                <w:szCs w:val="22"/>
              </w:rPr>
            </w:pPr>
            <w:r>
              <w:rPr>
                <w:bCs/>
                <w:iCs/>
                <w:sz w:val="22"/>
                <w:szCs w:val="22"/>
              </w:rPr>
              <w:lastRenderedPageBreak/>
              <w:t xml:space="preserve">      </w:t>
            </w:r>
            <w:r w:rsidRPr="002D1208">
              <w:rPr>
                <w:bCs/>
                <w:iCs/>
                <w:sz w:val="22"/>
                <w:szCs w:val="22"/>
              </w:rPr>
              <w:t>Подтверждением применения физическими лицами, не являющимися индивидуальными предпринимателями и применяющими специальный налоговый режим «Налог на профессиональный доход» налогового режима «Налог на профессиональный доход» является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tc>
      </w:tr>
      <w:tr w:rsidR="001F47B4" w:rsidRPr="001A4F49" w14:paraId="518C714C" w14:textId="77777777" w:rsidTr="00FF427D">
        <w:tc>
          <w:tcPr>
            <w:tcW w:w="601" w:type="dxa"/>
            <w:tcBorders>
              <w:left w:val="single" w:sz="4" w:space="0" w:color="000000"/>
              <w:bottom w:val="single" w:sz="4" w:space="0" w:color="000000"/>
            </w:tcBorders>
          </w:tcPr>
          <w:p w14:paraId="51839F53" w14:textId="2B88BD82" w:rsidR="001F47B4" w:rsidRDefault="001F47B4" w:rsidP="001F47B4">
            <w:pPr>
              <w:keepLines/>
              <w:spacing w:before="0"/>
              <w:jc w:val="center"/>
              <w:rPr>
                <w:color w:val="000000"/>
                <w:sz w:val="22"/>
                <w:szCs w:val="22"/>
              </w:rPr>
            </w:pPr>
            <w:r>
              <w:rPr>
                <w:color w:val="000000"/>
                <w:sz w:val="22"/>
                <w:szCs w:val="22"/>
              </w:rPr>
              <w:lastRenderedPageBreak/>
              <w:t>2</w:t>
            </w:r>
            <w:r>
              <w:rPr>
                <w:color w:val="000000"/>
                <w:sz w:val="22"/>
                <w:szCs w:val="22"/>
                <w:lang w:val="en-US"/>
              </w:rPr>
              <w:t>6</w:t>
            </w:r>
            <w:r>
              <w:rPr>
                <w:color w:val="000000"/>
                <w:sz w:val="22"/>
                <w:szCs w:val="22"/>
              </w:rPr>
              <w:t>.</w:t>
            </w:r>
          </w:p>
        </w:tc>
        <w:tc>
          <w:tcPr>
            <w:tcW w:w="2472" w:type="dxa"/>
            <w:tcBorders>
              <w:top w:val="single" w:sz="4" w:space="0" w:color="auto"/>
              <w:left w:val="single" w:sz="4" w:space="0" w:color="auto"/>
              <w:bottom w:val="single" w:sz="4" w:space="0" w:color="auto"/>
              <w:right w:val="single" w:sz="4" w:space="0" w:color="auto"/>
            </w:tcBorders>
            <w:shd w:val="clear" w:color="auto" w:fill="D9D9D9"/>
            <w:vAlign w:val="center"/>
          </w:tcPr>
          <w:p w14:paraId="41841F80" w14:textId="12E77840" w:rsidR="001F47B4" w:rsidRPr="001F2A93" w:rsidRDefault="001F47B4" w:rsidP="001F47B4">
            <w:pPr>
              <w:keepLines/>
              <w:spacing w:before="0"/>
              <w:jc w:val="left"/>
              <w:rPr>
                <w:b/>
                <w:bCs/>
                <w:sz w:val="22"/>
                <w:szCs w:val="22"/>
              </w:rPr>
            </w:pPr>
            <w:r w:rsidRPr="000E0D34">
              <w:rPr>
                <w:sz w:val="22"/>
                <w:szCs w:val="22"/>
              </w:rPr>
              <w:t xml:space="preserve">Требование о привлечении к исполнению договора субподрядчиков (соисполнителей) из числа субъектов малого и среднего предпринимательства: </w:t>
            </w:r>
          </w:p>
        </w:tc>
        <w:tc>
          <w:tcPr>
            <w:tcW w:w="7012" w:type="dxa"/>
            <w:tcBorders>
              <w:top w:val="single" w:sz="4" w:space="0" w:color="auto"/>
              <w:left w:val="single" w:sz="4" w:space="0" w:color="auto"/>
              <w:bottom w:val="single" w:sz="4" w:space="0" w:color="auto"/>
              <w:right w:val="single" w:sz="4" w:space="0" w:color="auto"/>
            </w:tcBorders>
            <w:vAlign w:val="center"/>
          </w:tcPr>
          <w:p w14:paraId="04B93E01" w14:textId="54FCF83B" w:rsidR="001F47B4" w:rsidRDefault="001F47B4" w:rsidP="001F47B4">
            <w:pPr>
              <w:rPr>
                <w:bCs/>
                <w:iCs/>
                <w:sz w:val="22"/>
                <w:szCs w:val="22"/>
                <w:highlight w:val="yellow"/>
              </w:rPr>
            </w:pPr>
            <w:r>
              <w:rPr>
                <w:sz w:val="22"/>
                <w:szCs w:val="22"/>
              </w:rPr>
              <w:t>Н</w:t>
            </w:r>
            <w:r w:rsidRPr="000E0D34">
              <w:rPr>
                <w:sz w:val="22"/>
                <w:szCs w:val="22"/>
              </w:rPr>
              <w:t>е предусмотрено.</w:t>
            </w:r>
          </w:p>
        </w:tc>
      </w:tr>
      <w:tr w:rsidR="001F47B4" w:rsidRPr="001A4F49" w14:paraId="0D4BDB22" w14:textId="77777777" w:rsidTr="00001D88">
        <w:tc>
          <w:tcPr>
            <w:tcW w:w="601" w:type="dxa"/>
            <w:tcBorders>
              <w:left w:val="single" w:sz="4" w:space="0" w:color="000000"/>
              <w:bottom w:val="single" w:sz="4" w:space="0" w:color="auto"/>
            </w:tcBorders>
          </w:tcPr>
          <w:p w14:paraId="0B22DCA0" w14:textId="62697C5C" w:rsidR="001F47B4" w:rsidRDefault="001F47B4" w:rsidP="001F47B4">
            <w:pPr>
              <w:keepLines/>
              <w:spacing w:before="0"/>
              <w:jc w:val="center"/>
              <w:rPr>
                <w:color w:val="000000"/>
                <w:sz w:val="22"/>
                <w:szCs w:val="22"/>
              </w:rPr>
            </w:pPr>
            <w:r>
              <w:rPr>
                <w:color w:val="000000"/>
                <w:sz w:val="22"/>
                <w:szCs w:val="22"/>
              </w:rPr>
              <w:t>2</w:t>
            </w:r>
            <w:r>
              <w:rPr>
                <w:color w:val="000000"/>
                <w:sz w:val="22"/>
                <w:szCs w:val="22"/>
                <w:lang w:val="en-US"/>
              </w:rPr>
              <w:t>7</w:t>
            </w:r>
            <w:r>
              <w:rPr>
                <w:color w:val="000000"/>
                <w:sz w:val="22"/>
                <w:szCs w:val="22"/>
              </w:rPr>
              <w:t>.</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53769541" w14:textId="07CBC621" w:rsidR="001F47B4" w:rsidRPr="001F2A93" w:rsidRDefault="001F47B4" w:rsidP="001F47B4">
            <w:pPr>
              <w:keepLines/>
              <w:spacing w:before="0"/>
              <w:jc w:val="left"/>
              <w:rPr>
                <w:b/>
                <w:bCs/>
                <w:sz w:val="22"/>
                <w:szCs w:val="22"/>
              </w:rPr>
            </w:pPr>
            <w:r w:rsidRPr="006A2B1D">
              <w:rPr>
                <w:kern w:val="2"/>
                <w:sz w:val="22"/>
                <w:szCs w:val="22"/>
              </w:rPr>
              <w:t>Требования об отсутствии сведений об участниках закупки в реестре недобросовестных поставщиков, предусмотренном статьей 5 Закона 223-ФЗ</w:t>
            </w:r>
          </w:p>
        </w:tc>
        <w:tc>
          <w:tcPr>
            <w:tcW w:w="7012" w:type="dxa"/>
            <w:tcBorders>
              <w:top w:val="single" w:sz="4" w:space="0" w:color="000000"/>
              <w:left w:val="single" w:sz="4" w:space="0" w:color="000000"/>
              <w:bottom w:val="single" w:sz="4" w:space="0" w:color="000000"/>
              <w:right w:val="single" w:sz="4" w:space="0" w:color="000000"/>
            </w:tcBorders>
          </w:tcPr>
          <w:p w14:paraId="0748C21F" w14:textId="2F7C9989" w:rsidR="001F47B4" w:rsidRDefault="001F47B4" w:rsidP="001F47B4">
            <w:pPr>
              <w:rPr>
                <w:bCs/>
                <w:iCs/>
                <w:sz w:val="22"/>
                <w:szCs w:val="22"/>
                <w:highlight w:val="yellow"/>
              </w:rPr>
            </w:pPr>
            <w:r w:rsidRPr="00AC6E6C">
              <w:rPr>
                <w:iCs/>
                <w:kern w:val="2"/>
                <w:sz w:val="22"/>
                <w:szCs w:val="22"/>
              </w:rPr>
              <w:t xml:space="preserve">Установлено </w:t>
            </w:r>
          </w:p>
        </w:tc>
      </w:tr>
      <w:tr w:rsidR="001F47B4" w:rsidRPr="001A4F49" w14:paraId="35F528D0" w14:textId="77777777" w:rsidTr="00001D88">
        <w:tc>
          <w:tcPr>
            <w:tcW w:w="601" w:type="dxa"/>
            <w:tcBorders>
              <w:top w:val="single" w:sz="4" w:space="0" w:color="auto"/>
              <w:left w:val="single" w:sz="4" w:space="0" w:color="auto"/>
              <w:bottom w:val="single" w:sz="4" w:space="0" w:color="auto"/>
              <w:right w:val="single" w:sz="4" w:space="0" w:color="auto"/>
            </w:tcBorders>
          </w:tcPr>
          <w:p w14:paraId="345594B0" w14:textId="16AF9153" w:rsidR="001F47B4" w:rsidRDefault="001F47B4" w:rsidP="001F47B4">
            <w:pPr>
              <w:keepLines/>
              <w:spacing w:before="0"/>
              <w:jc w:val="center"/>
              <w:rPr>
                <w:color w:val="000000"/>
                <w:sz w:val="22"/>
                <w:szCs w:val="22"/>
              </w:rPr>
            </w:pPr>
            <w:r>
              <w:rPr>
                <w:color w:val="000000"/>
                <w:sz w:val="22"/>
                <w:szCs w:val="22"/>
              </w:rPr>
              <w:t>2</w:t>
            </w:r>
            <w:r>
              <w:rPr>
                <w:color w:val="000000"/>
                <w:sz w:val="22"/>
                <w:szCs w:val="22"/>
                <w:lang w:val="en-US"/>
              </w:rPr>
              <w:t>8</w:t>
            </w:r>
            <w:r>
              <w:rPr>
                <w:color w:val="000000"/>
                <w:sz w:val="22"/>
                <w:szCs w:val="22"/>
              </w:rPr>
              <w:t>.</w:t>
            </w:r>
          </w:p>
        </w:tc>
        <w:tc>
          <w:tcPr>
            <w:tcW w:w="2472" w:type="dxa"/>
            <w:tcBorders>
              <w:top w:val="single" w:sz="4" w:space="0" w:color="000000"/>
              <w:left w:val="single" w:sz="4" w:space="0" w:color="auto"/>
              <w:bottom w:val="single" w:sz="4" w:space="0" w:color="000000"/>
              <w:right w:val="single" w:sz="4" w:space="0" w:color="000000"/>
            </w:tcBorders>
            <w:shd w:val="clear" w:color="auto" w:fill="E7E6E6"/>
          </w:tcPr>
          <w:p w14:paraId="52360378" w14:textId="5A1AE36D" w:rsidR="001F47B4" w:rsidRPr="001F2A93" w:rsidRDefault="001F47B4" w:rsidP="001F47B4">
            <w:pPr>
              <w:keepLines/>
              <w:spacing w:before="0"/>
              <w:jc w:val="left"/>
              <w:rPr>
                <w:b/>
                <w:bCs/>
                <w:sz w:val="22"/>
                <w:szCs w:val="22"/>
              </w:rPr>
            </w:pPr>
            <w:r w:rsidRPr="006A2B1D">
              <w:rPr>
                <w:kern w:val="2"/>
                <w:sz w:val="22"/>
                <w:szCs w:val="22"/>
              </w:rPr>
              <w:t>Требования об отсутствии сведений об участниках закупки в реестре недобросовестных поставщиков, предусмотренном Федеральным законом от 5 апреля 2013 года N 44-ФЗ «О контрактной системе в сфере закупок товаров, работ, услуг для обеспечения государственных и муниципальных нужд»</w:t>
            </w:r>
          </w:p>
        </w:tc>
        <w:tc>
          <w:tcPr>
            <w:tcW w:w="7012" w:type="dxa"/>
            <w:tcBorders>
              <w:top w:val="single" w:sz="4" w:space="0" w:color="000000"/>
              <w:left w:val="single" w:sz="4" w:space="0" w:color="000000"/>
              <w:bottom w:val="single" w:sz="4" w:space="0" w:color="000000"/>
              <w:right w:val="single" w:sz="4" w:space="0" w:color="000000"/>
            </w:tcBorders>
          </w:tcPr>
          <w:p w14:paraId="7D300322" w14:textId="5493B173" w:rsidR="001F47B4" w:rsidRDefault="001F47B4" w:rsidP="001F47B4">
            <w:pPr>
              <w:rPr>
                <w:bCs/>
                <w:iCs/>
                <w:sz w:val="22"/>
                <w:szCs w:val="22"/>
                <w:highlight w:val="yellow"/>
              </w:rPr>
            </w:pPr>
            <w:r w:rsidRPr="00AC6E6C">
              <w:rPr>
                <w:iCs/>
                <w:kern w:val="2"/>
                <w:sz w:val="22"/>
                <w:szCs w:val="22"/>
              </w:rPr>
              <w:t>Установлено</w:t>
            </w:r>
          </w:p>
        </w:tc>
      </w:tr>
      <w:tr w:rsidR="001F47B4" w:rsidRPr="001A4F49" w14:paraId="0864B004" w14:textId="77777777" w:rsidTr="00001D88">
        <w:tc>
          <w:tcPr>
            <w:tcW w:w="601" w:type="dxa"/>
            <w:tcBorders>
              <w:top w:val="single" w:sz="4" w:space="0" w:color="auto"/>
              <w:left w:val="single" w:sz="4" w:space="0" w:color="000000"/>
              <w:bottom w:val="single" w:sz="4" w:space="0" w:color="000000"/>
            </w:tcBorders>
          </w:tcPr>
          <w:p w14:paraId="1C28F8FF" w14:textId="230C1468" w:rsidR="001F47B4" w:rsidRPr="001A4F49" w:rsidRDefault="001F47B4" w:rsidP="001F47B4">
            <w:pPr>
              <w:keepLines/>
              <w:spacing w:before="0"/>
              <w:jc w:val="center"/>
              <w:rPr>
                <w:sz w:val="22"/>
                <w:szCs w:val="22"/>
              </w:rPr>
            </w:pPr>
            <w:r>
              <w:rPr>
                <w:sz w:val="22"/>
                <w:szCs w:val="22"/>
                <w:lang w:val="en-US"/>
              </w:rPr>
              <w:t>29</w:t>
            </w:r>
            <w:r>
              <w:rPr>
                <w:sz w:val="22"/>
                <w:szCs w:val="22"/>
              </w:rPr>
              <w:t>.</w:t>
            </w:r>
          </w:p>
        </w:tc>
        <w:tc>
          <w:tcPr>
            <w:tcW w:w="2472" w:type="dxa"/>
            <w:tcBorders>
              <w:left w:val="single" w:sz="4" w:space="0" w:color="000000"/>
              <w:bottom w:val="single" w:sz="4" w:space="0" w:color="auto"/>
            </w:tcBorders>
          </w:tcPr>
          <w:p w14:paraId="6AE5184A" w14:textId="77777777" w:rsidR="001F47B4" w:rsidRPr="001A4F49" w:rsidRDefault="001F47B4" w:rsidP="001F47B4">
            <w:pPr>
              <w:keepLines/>
              <w:tabs>
                <w:tab w:val="left" w:pos="1701"/>
              </w:tabs>
              <w:suppressAutoHyphens/>
              <w:kinsoku w:val="0"/>
              <w:overflowPunct w:val="0"/>
              <w:autoSpaceDE w:val="0"/>
              <w:autoSpaceDN w:val="0"/>
              <w:snapToGrid/>
              <w:spacing w:before="480" w:after="120"/>
              <w:ind w:left="-85"/>
              <w:jc w:val="left"/>
              <w:outlineLvl w:val="1"/>
              <w:rPr>
                <w:b/>
                <w:bCs/>
                <w:sz w:val="22"/>
                <w:szCs w:val="22"/>
              </w:rPr>
            </w:pPr>
            <w:r w:rsidRPr="001A4F49">
              <w:rPr>
                <w:b/>
                <w:bCs/>
                <w:sz w:val="22"/>
                <w:szCs w:val="22"/>
              </w:rPr>
              <w:t xml:space="preserve">Требования к участникам закупки </w:t>
            </w:r>
          </w:p>
          <w:p w14:paraId="71E1BDED" w14:textId="77777777" w:rsidR="001F47B4" w:rsidRPr="001A4F49" w:rsidRDefault="001F47B4" w:rsidP="001F47B4">
            <w:pPr>
              <w:keepLines/>
              <w:snapToGrid/>
              <w:spacing w:before="0"/>
              <w:ind w:left="199" w:firstLine="936"/>
              <w:jc w:val="left"/>
              <w:rPr>
                <w:b/>
                <w:sz w:val="22"/>
                <w:szCs w:val="22"/>
              </w:rPr>
            </w:pPr>
          </w:p>
          <w:p w14:paraId="7C400E6D" w14:textId="77777777" w:rsidR="001F47B4" w:rsidRPr="001A4F49" w:rsidRDefault="001F47B4" w:rsidP="001F47B4">
            <w:pPr>
              <w:keepLines/>
              <w:snapToGrid/>
              <w:spacing w:before="0"/>
              <w:jc w:val="left"/>
              <w:rPr>
                <w:b/>
                <w:sz w:val="22"/>
                <w:szCs w:val="22"/>
              </w:rPr>
            </w:pPr>
          </w:p>
          <w:p w14:paraId="40766A01" w14:textId="77777777" w:rsidR="001F47B4" w:rsidRPr="001A4F49" w:rsidRDefault="001F47B4" w:rsidP="001F47B4">
            <w:pPr>
              <w:keepLines/>
              <w:snapToGrid/>
              <w:spacing w:before="0"/>
              <w:ind w:firstLine="708"/>
              <w:jc w:val="center"/>
              <w:rPr>
                <w:b/>
                <w:sz w:val="22"/>
                <w:szCs w:val="22"/>
              </w:rPr>
            </w:pPr>
          </w:p>
          <w:p w14:paraId="19CD6C53" w14:textId="77777777" w:rsidR="001F47B4" w:rsidRPr="001A4F49" w:rsidRDefault="001F47B4" w:rsidP="001F47B4">
            <w:pPr>
              <w:keepLines/>
              <w:spacing w:before="0"/>
              <w:rPr>
                <w:b/>
                <w:color w:val="000000"/>
                <w:sz w:val="22"/>
                <w:szCs w:val="22"/>
              </w:rPr>
            </w:pPr>
          </w:p>
        </w:tc>
        <w:tc>
          <w:tcPr>
            <w:tcW w:w="7012" w:type="dxa"/>
            <w:tcBorders>
              <w:left w:val="single" w:sz="4" w:space="0" w:color="000000"/>
              <w:bottom w:val="single" w:sz="4" w:space="0" w:color="auto"/>
              <w:right w:val="single" w:sz="4" w:space="0" w:color="000000"/>
            </w:tcBorders>
          </w:tcPr>
          <w:p w14:paraId="609CF5BE" w14:textId="00011CC4" w:rsidR="001F47B4" w:rsidRPr="00C642A8" w:rsidRDefault="001F47B4" w:rsidP="001F47B4">
            <w:pPr>
              <w:keepLines/>
              <w:snapToGrid/>
              <w:spacing w:before="0"/>
              <w:rPr>
                <w:color w:val="000000"/>
                <w:sz w:val="22"/>
                <w:szCs w:val="22"/>
              </w:rPr>
            </w:pPr>
            <w:r w:rsidRPr="00C642A8">
              <w:rPr>
                <w:color w:val="000000"/>
                <w:sz w:val="22"/>
                <w:szCs w:val="22"/>
              </w:rPr>
              <w:t>Участником закупки может быть любое юридическое лицо, независимо от организационно-правовой формы, формы собственности, места нахождения и места происхождения капитала либо любое физическое лицо, в том числе индивидуальный предприниматель</w:t>
            </w:r>
            <w:r>
              <w:rPr>
                <w:color w:val="000000"/>
                <w:sz w:val="22"/>
                <w:szCs w:val="22"/>
              </w:rPr>
              <w:t>.</w:t>
            </w:r>
          </w:p>
          <w:p w14:paraId="2CE00884" w14:textId="77777777" w:rsidR="001F47B4" w:rsidRPr="002238D9" w:rsidRDefault="001F47B4" w:rsidP="001F47B4">
            <w:pPr>
              <w:keepLines/>
              <w:snapToGrid/>
              <w:spacing w:before="0"/>
              <w:rPr>
                <w:i/>
                <w:iCs/>
                <w:color w:val="000000"/>
                <w:sz w:val="22"/>
                <w:szCs w:val="22"/>
              </w:rPr>
            </w:pPr>
            <w:r w:rsidRPr="002238D9">
              <w:rPr>
                <w:i/>
                <w:iCs/>
                <w:color w:val="000000"/>
                <w:sz w:val="22"/>
                <w:szCs w:val="22"/>
              </w:rPr>
              <w:t xml:space="preserve">    К участникам закупки предъявляются следующие обязательные требования:</w:t>
            </w:r>
          </w:p>
          <w:p w14:paraId="462E0430" w14:textId="289F990D" w:rsidR="001F47B4" w:rsidRPr="00001D88" w:rsidRDefault="001F47B4" w:rsidP="001F47B4">
            <w:pPr>
              <w:keepLines/>
              <w:snapToGrid/>
              <w:spacing w:before="0"/>
              <w:rPr>
                <w:i/>
                <w:iCs/>
                <w:color w:val="000000"/>
                <w:sz w:val="22"/>
                <w:szCs w:val="22"/>
              </w:rPr>
            </w:pPr>
            <w:r>
              <w:rPr>
                <w:i/>
                <w:iCs/>
                <w:color w:val="000000"/>
                <w:sz w:val="22"/>
                <w:szCs w:val="22"/>
              </w:rPr>
              <w:t xml:space="preserve">    1</w:t>
            </w:r>
            <w:r w:rsidRPr="00001D88">
              <w:rPr>
                <w:i/>
                <w:iCs/>
                <w:color w:val="000000"/>
                <w:sz w:val="22"/>
                <w:szCs w:val="22"/>
              </w:rPr>
              <w:t>)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6E637AB4" w14:textId="419C76C7" w:rsidR="001F47B4" w:rsidRPr="00001D88" w:rsidRDefault="001F47B4" w:rsidP="001F47B4">
            <w:pPr>
              <w:keepLines/>
              <w:snapToGrid/>
              <w:spacing w:before="0"/>
              <w:rPr>
                <w:i/>
                <w:iCs/>
                <w:color w:val="000000"/>
                <w:sz w:val="22"/>
                <w:szCs w:val="22"/>
              </w:rPr>
            </w:pPr>
            <w:r>
              <w:rPr>
                <w:i/>
                <w:iCs/>
                <w:color w:val="000000"/>
                <w:sz w:val="22"/>
                <w:szCs w:val="22"/>
              </w:rPr>
              <w:t xml:space="preserve">    2</w:t>
            </w:r>
            <w:r w:rsidRPr="00001D88">
              <w:rPr>
                <w:i/>
                <w:iCs/>
                <w:color w:val="000000"/>
                <w:sz w:val="22"/>
                <w:szCs w:val="22"/>
              </w:rPr>
              <w:t xml:space="preserve">) </w:t>
            </w:r>
            <w:proofErr w:type="spellStart"/>
            <w:r w:rsidRPr="00001D88">
              <w:rPr>
                <w:i/>
                <w:iCs/>
                <w:color w:val="000000"/>
                <w:sz w:val="22"/>
                <w:szCs w:val="22"/>
              </w:rPr>
              <w:t>неприостановление</w:t>
            </w:r>
            <w:proofErr w:type="spellEnd"/>
            <w:r w:rsidRPr="00001D88">
              <w:rPr>
                <w:i/>
                <w:iCs/>
                <w:color w:val="000000"/>
                <w:sz w:val="22"/>
                <w:szCs w:val="22"/>
              </w:rPr>
              <w:t xml:space="preserve">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7967405A" w14:textId="70BCD73F" w:rsidR="001F47B4" w:rsidRPr="00001D88" w:rsidRDefault="001F47B4" w:rsidP="001F47B4">
            <w:pPr>
              <w:keepLines/>
              <w:snapToGrid/>
              <w:spacing w:before="0"/>
              <w:rPr>
                <w:i/>
                <w:iCs/>
                <w:color w:val="000000"/>
                <w:sz w:val="22"/>
                <w:szCs w:val="22"/>
              </w:rPr>
            </w:pPr>
            <w:r>
              <w:rPr>
                <w:i/>
                <w:iCs/>
                <w:color w:val="000000"/>
                <w:sz w:val="22"/>
                <w:szCs w:val="22"/>
              </w:rPr>
              <w:lastRenderedPageBreak/>
              <w:t xml:space="preserve">    3</w:t>
            </w:r>
            <w:r w:rsidRPr="00001D88">
              <w:rPr>
                <w:i/>
                <w:iCs/>
                <w:color w:val="000000"/>
                <w:sz w:val="22"/>
                <w:szCs w:val="22"/>
              </w:rPr>
              <w:t>)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091CAB5E" w14:textId="29597A81" w:rsidR="001F47B4" w:rsidRPr="00001D88" w:rsidRDefault="001F47B4" w:rsidP="001F47B4">
            <w:pPr>
              <w:keepLines/>
              <w:snapToGrid/>
              <w:spacing w:before="0"/>
              <w:rPr>
                <w:i/>
                <w:iCs/>
                <w:color w:val="000000"/>
                <w:sz w:val="22"/>
                <w:szCs w:val="22"/>
              </w:rPr>
            </w:pPr>
            <w:r>
              <w:rPr>
                <w:i/>
                <w:iCs/>
                <w:color w:val="000000"/>
                <w:sz w:val="22"/>
                <w:szCs w:val="22"/>
              </w:rPr>
              <w:t xml:space="preserve">    4</w:t>
            </w:r>
            <w:r w:rsidRPr="00001D88">
              <w:rPr>
                <w:i/>
                <w:iCs/>
                <w:color w:val="000000"/>
                <w:sz w:val="22"/>
                <w:szCs w:val="22"/>
              </w:rPr>
              <w:t>)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2BE6F391" w14:textId="21806CD8" w:rsidR="001F47B4" w:rsidRPr="00001D88" w:rsidRDefault="001F47B4" w:rsidP="001F47B4">
            <w:pPr>
              <w:keepLines/>
              <w:snapToGrid/>
              <w:spacing w:before="0"/>
              <w:rPr>
                <w:i/>
                <w:iCs/>
                <w:color w:val="000000"/>
                <w:sz w:val="22"/>
                <w:szCs w:val="22"/>
              </w:rPr>
            </w:pPr>
            <w:r>
              <w:rPr>
                <w:i/>
                <w:iCs/>
                <w:color w:val="000000"/>
                <w:sz w:val="22"/>
                <w:szCs w:val="22"/>
              </w:rPr>
              <w:t xml:space="preserve">      5</w:t>
            </w:r>
            <w:r w:rsidRPr="00001D88">
              <w:rPr>
                <w:i/>
                <w:iCs/>
                <w:color w:val="000000"/>
                <w:sz w:val="22"/>
                <w:szCs w:val="22"/>
              </w:rPr>
              <w:t>)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561AC0EA" w14:textId="64210676" w:rsidR="001F47B4" w:rsidRPr="00001D88" w:rsidRDefault="001F47B4" w:rsidP="001F47B4">
            <w:pPr>
              <w:keepLines/>
              <w:snapToGrid/>
              <w:spacing w:before="0"/>
              <w:rPr>
                <w:i/>
                <w:iCs/>
                <w:color w:val="000000"/>
                <w:sz w:val="22"/>
                <w:szCs w:val="22"/>
              </w:rPr>
            </w:pPr>
            <w:r>
              <w:rPr>
                <w:i/>
                <w:iCs/>
                <w:color w:val="000000"/>
                <w:sz w:val="22"/>
                <w:szCs w:val="22"/>
              </w:rPr>
              <w:t xml:space="preserve">     6</w:t>
            </w:r>
            <w:r w:rsidRPr="00001D88">
              <w:rPr>
                <w:i/>
                <w:iCs/>
                <w:color w:val="000000"/>
                <w:sz w:val="22"/>
                <w:szCs w:val="22"/>
              </w:rPr>
              <w:t xml:space="preserve">) соответствие участника конкурентной закупки с участием субъектов малого и среднего предпринимательства указанным в </w:t>
            </w:r>
            <w:r>
              <w:rPr>
                <w:i/>
                <w:iCs/>
                <w:color w:val="000000"/>
                <w:sz w:val="22"/>
                <w:szCs w:val="22"/>
              </w:rPr>
              <w:t>извещении</w:t>
            </w:r>
            <w:r w:rsidRPr="00001D88">
              <w:rPr>
                <w:i/>
                <w:iCs/>
                <w:color w:val="000000"/>
                <w:sz w:val="22"/>
                <w:szCs w:val="22"/>
              </w:rPr>
              <w:t xml:space="preserve">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w:t>
            </w:r>
          </w:p>
          <w:p w14:paraId="5B67B689" w14:textId="37215F4D" w:rsidR="001F47B4" w:rsidRPr="00001D88" w:rsidRDefault="001F47B4" w:rsidP="001F47B4">
            <w:pPr>
              <w:keepLines/>
              <w:snapToGrid/>
              <w:spacing w:before="0"/>
              <w:rPr>
                <w:i/>
                <w:iCs/>
                <w:color w:val="000000"/>
                <w:sz w:val="22"/>
                <w:szCs w:val="22"/>
              </w:rPr>
            </w:pPr>
            <w:r>
              <w:rPr>
                <w:i/>
                <w:iCs/>
                <w:color w:val="000000"/>
                <w:sz w:val="22"/>
                <w:szCs w:val="22"/>
              </w:rPr>
              <w:lastRenderedPageBreak/>
              <w:t xml:space="preserve">     7</w:t>
            </w:r>
            <w:r w:rsidRPr="00001D88">
              <w:rPr>
                <w:i/>
                <w:iCs/>
                <w:color w:val="000000"/>
                <w:sz w:val="22"/>
                <w:szCs w:val="22"/>
              </w:rPr>
              <w:t>)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161A7F70" w14:textId="2500C12D" w:rsidR="001F47B4" w:rsidRDefault="001F47B4" w:rsidP="001F47B4">
            <w:pPr>
              <w:keepLines/>
              <w:snapToGrid/>
              <w:spacing w:before="0"/>
              <w:rPr>
                <w:i/>
                <w:iCs/>
                <w:color w:val="000000"/>
                <w:sz w:val="22"/>
                <w:szCs w:val="22"/>
              </w:rPr>
            </w:pPr>
            <w:r>
              <w:rPr>
                <w:i/>
                <w:iCs/>
                <w:color w:val="000000"/>
                <w:sz w:val="22"/>
                <w:szCs w:val="22"/>
              </w:rPr>
              <w:t xml:space="preserve">      8</w:t>
            </w:r>
            <w:r w:rsidRPr="00001D88">
              <w:rPr>
                <w:i/>
                <w:iCs/>
                <w:color w:val="000000"/>
                <w:sz w:val="22"/>
                <w:szCs w:val="22"/>
              </w:rPr>
              <w:t>)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14:paraId="745F3290" w14:textId="3865486B" w:rsidR="001F47B4" w:rsidRPr="002238D9" w:rsidRDefault="001F47B4" w:rsidP="001F47B4">
            <w:pPr>
              <w:keepLines/>
              <w:snapToGrid/>
              <w:spacing w:before="0"/>
              <w:rPr>
                <w:i/>
                <w:iCs/>
                <w:color w:val="000000"/>
                <w:sz w:val="22"/>
                <w:szCs w:val="22"/>
              </w:rPr>
            </w:pPr>
            <w:r>
              <w:rPr>
                <w:i/>
                <w:iCs/>
                <w:color w:val="000000"/>
                <w:sz w:val="22"/>
                <w:szCs w:val="22"/>
              </w:rPr>
              <w:t xml:space="preserve">     9</w:t>
            </w:r>
            <w:r w:rsidRPr="002238D9">
              <w:rPr>
                <w:i/>
                <w:iCs/>
                <w:color w:val="000000"/>
                <w:sz w:val="22"/>
                <w:szCs w:val="22"/>
              </w:rPr>
              <w:t>) участник закупки не является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w:t>
            </w:r>
          </w:p>
          <w:p w14:paraId="5D255F6D" w14:textId="0ACB3793" w:rsidR="001F47B4" w:rsidRDefault="001F47B4" w:rsidP="001F47B4">
            <w:pPr>
              <w:keepLines/>
              <w:snapToGrid/>
              <w:spacing w:before="0"/>
              <w:rPr>
                <w:i/>
                <w:iCs/>
                <w:color w:val="000000"/>
                <w:sz w:val="22"/>
                <w:szCs w:val="22"/>
              </w:rPr>
            </w:pPr>
            <w:r>
              <w:rPr>
                <w:i/>
                <w:iCs/>
                <w:color w:val="000000"/>
                <w:sz w:val="22"/>
                <w:szCs w:val="22"/>
              </w:rPr>
              <w:t xml:space="preserve">     10</w:t>
            </w:r>
            <w:r w:rsidRPr="002238D9">
              <w:rPr>
                <w:i/>
                <w:iCs/>
                <w:color w:val="000000"/>
                <w:sz w:val="22"/>
                <w:szCs w:val="22"/>
              </w:rPr>
              <w:t>) 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r>
              <w:rPr>
                <w:i/>
                <w:iCs/>
                <w:color w:val="000000"/>
                <w:sz w:val="22"/>
                <w:szCs w:val="22"/>
              </w:rPr>
              <w:t>.</w:t>
            </w:r>
          </w:p>
          <w:p w14:paraId="092C6D2B" w14:textId="0841BE12" w:rsidR="001F47B4" w:rsidRPr="002D1208" w:rsidRDefault="001F47B4" w:rsidP="001F47B4">
            <w:pPr>
              <w:keepLines/>
              <w:snapToGrid/>
              <w:spacing w:before="0"/>
              <w:rPr>
                <w:b/>
                <w:bCs/>
                <w:color w:val="000000"/>
                <w:sz w:val="22"/>
                <w:szCs w:val="22"/>
              </w:rPr>
            </w:pPr>
            <w:r w:rsidRPr="002D1208">
              <w:rPr>
                <w:b/>
                <w:bCs/>
                <w:color w:val="000000"/>
                <w:sz w:val="22"/>
                <w:szCs w:val="22"/>
              </w:rPr>
              <w:t>Дополнительные требования: не установлены.</w:t>
            </w:r>
          </w:p>
        </w:tc>
      </w:tr>
      <w:tr w:rsidR="001F47B4" w:rsidRPr="001A4F49" w14:paraId="262AB830" w14:textId="77777777" w:rsidTr="00FF427D">
        <w:tc>
          <w:tcPr>
            <w:tcW w:w="601" w:type="dxa"/>
            <w:tcBorders>
              <w:left w:val="single" w:sz="4" w:space="0" w:color="000000"/>
              <w:bottom w:val="single" w:sz="4" w:space="0" w:color="000000"/>
            </w:tcBorders>
          </w:tcPr>
          <w:p w14:paraId="2655C262" w14:textId="7D4ABA8C" w:rsidR="001F47B4" w:rsidRDefault="001F47B4" w:rsidP="001F47B4">
            <w:pPr>
              <w:keepLines/>
              <w:spacing w:before="0"/>
              <w:jc w:val="center"/>
              <w:rPr>
                <w:sz w:val="22"/>
                <w:szCs w:val="22"/>
              </w:rPr>
            </w:pPr>
            <w:r>
              <w:rPr>
                <w:sz w:val="22"/>
                <w:szCs w:val="22"/>
                <w:lang w:val="en-US"/>
              </w:rPr>
              <w:lastRenderedPageBreak/>
              <w:t>30</w:t>
            </w:r>
            <w:r>
              <w:rPr>
                <w:sz w:val="22"/>
                <w:szCs w:val="22"/>
              </w:rPr>
              <w:t>.</w:t>
            </w:r>
          </w:p>
        </w:tc>
        <w:tc>
          <w:tcPr>
            <w:tcW w:w="9484" w:type="dxa"/>
            <w:gridSpan w:val="2"/>
            <w:tcBorders>
              <w:left w:val="single" w:sz="4" w:space="0" w:color="000000"/>
              <w:bottom w:val="single" w:sz="4" w:space="0" w:color="auto"/>
              <w:right w:val="single" w:sz="4" w:space="0" w:color="000000"/>
            </w:tcBorders>
          </w:tcPr>
          <w:p w14:paraId="2C9D35EE" w14:textId="1CDF64BA" w:rsidR="001F47B4" w:rsidRPr="002238D9" w:rsidRDefault="001F47B4" w:rsidP="001F47B4">
            <w:pPr>
              <w:keepLines/>
              <w:snapToGrid/>
              <w:spacing w:before="0"/>
              <w:rPr>
                <w:b/>
                <w:bCs/>
                <w:color w:val="000000"/>
                <w:sz w:val="22"/>
                <w:szCs w:val="22"/>
              </w:rPr>
            </w:pPr>
            <w:r w:rsidRPr="002238D9">
              <w:rPr>
                <w:b/>
                <w:bCs/>
                <w:color w:val="000000"/>
                <w:sz w:val="22"/>
                <w:szCs w:val="22"/>
              </w:rPr>
              <w:t xml:space="preserve">Формы, порядок, дата и время окончания срока предоставления участникам закупки разъяснений положений </w:t>
            </w:r>
            <w:r>
              <w:rPr>
                <w:b/>
                <w:bCs/>
                <w:color w:val="000000"/>
                <w:sz w:val="22"/>
                <w:szCs w:val="22"/>
              </w:rPr>
              <w:t>извещения</w:t>
            </w:r>
            <w:r w:rsidRPr="002238D9">
              <w:rPr>
                <w:b/>
                <w:bCs/>
                <w:color w:val="000000"/>
                <w:sz w:val="22"/>
                <w:szCs w:val="22"/>
              </w:rPr>
              <w:t xml:space="preserve"> о закупке:</w:t>
            </w:r>
          </w:p>
        </w:tc>
      </w:tr>
      <w:tr w:rsidR="001F47B4" w:rsidRPr="001A4F49" w14:paraId="135011A8" w14:textId="77777777" w:rsidTr="00FF427D">
        <w:tc>
          <w:tcPr>
            <w:tcW w:w="601" w:type="dxa"/>
            <w:tcBorders>
              <w:left w:val="single" w:sz="4" w:space="0" w:color="000000"/>
              <w:bottom w:val="single" w:sz="4" w:space="0" w:color="000000"/>
            </w:tcBorders>
          </w:tcPr>
          <w:p w14:paraId="19C12F12" w14:textId="43DBE9F9" w:rsidR="001F47B4" w:rsidRPr="001A4F49" w:rsidRDefault="001F47B4" w:rsidP="001F47B4">
            <w:pPr>
              <w:keepLines/>
              <w:spacing w:before="0"/>
              <w:jc w:val="center"/>
              <w:rPr>
                <w:bCs/>
                <w:sz w:val="22"/>
                <w:szCs w:val="22"/>
              </w:rPr>
            </w:pPr>
            <w:r>
              <w:rPr>
                <w:bCs/>
                <w:sz w:val="22"/>
                <w:szCs w:val="22"/>
                <w:lang w:val="en-US"/>
              </w:rPr>
              <w:t>30</w:t>
            </w:r>
            <w:r>
              <w:rPr>
                <w:bCs/>
                <w:sz w:val="22"/>
                <w:szCs w:val="22"/>
              </w:rPr>
              <w:t>.1</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233893F8" w14:textId="13ED467F" w:rsidR="001F47B4" w:rsidRPr="001A4F49" w:rsidRDefault="001F47B4" w:rsidP="001F47B4">
            <w:pPr>
              <w:keepLines/>
              <w:tabs>
                <w:tab w:val="left" w:pos="1701"/>
              </w:tabs>
              <w:suppressAutoHyphens/>
              <w:kinsoku w:val="0"/>
              <w:overflowPunct w:val="0"/>
              <w:autoSpaceDE w:val="0"/>
              <w:autoSpaceDN w:val="0"/>
              <w:snapToGrid/>
              <w:spacing w:before="480" w:after="120"/>
              <w:jc w:val="left"/>
              <w:outlineLvl w:val="1"/>
              <w:rPr>
                <w:b/>
                <w:bCs/>
                <w:i/>
                <w:color w:val="000000"/>
                <w:sz w:val="22"/>
                <w:szCs w:val="22"/>
              </w:rPr>
            </w:pPr>
            <w:r w:rsidRPr="006A2B1D">
              <w:rPr>
                <w:sz w:val="22"/>
                <w:szCs w:val="22"/>
              </w:rPr>
              <w:t xml:space="preserve">Формы предоставления участникам </w:t>
            </w:r>
            <w:r>
              <w:rPr>
                <w:sz w:val="22"/>
                <w:szCs w:val="22"/>
              </w:rPr>
              <w:t>запроса котировок</w:t>
            </w:r>
            <w:r w:rsidRPr="006A2B1D">
              <w:rPr>
                <w:sz w:val="22"/>
                <w:szCs w:val="22"/>
              </w:rPr>
              <w:t xml:space="preserve"> в электронной форме разъяснений положений о</w:t>
            </w:r>
            <w:r>
              <w:rPr>
                <w:sz w:val="22"/>
                <w:szCs w:val="22"/>
              </w:rPr>
              <w:t xml:space="preserve"> запросе котировок </w:t>
            </w:r>
            <w:r w:rsidRPr="006A2B1D">
              <w:rPr>
                <w:sz w:val="22"/>
                <w:szCs w:val="22"/>
              </w:rPr>
              <w:t>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6F43B3A7" w14:textId="758856B5" w:rsidR="001F47B4" w:rsidRPr="001A4F49" w:rsidRDefault="001F47B4" w:rsidP="001F47B4">
            <w:pPr>
              <w:keepLines/>
              <w:kinsoku w:val="0"/>
              <w:overflowPunct w:val="0"/>
              <w:autoSpaceDE w:val="0"/>
              <w:autoSpaceDN w:val="0"/>
              <w:snapToGrid/>
              <w:spacing w:before="0" w:line="288" w:lineRule="auto"/>
              <w:rPr>
                <w:sz w:val="28"/>
                <w:szCs w:val="22"/>
              </w:rPr>
            </w:pPr>
            <w:r>
              <w:rPr>
                <w:bCs/>
                <w:i/>
                <w:sz w:val="22"/>
                <w:szCs w:val="22"/>
              </w:rPr>
              <w:t>Р</w:t>
            </w:r>
            <w:r w:rsidRPr="006A2B1D">
              <w:rPr>
                <w:bCs/>
                <w:i/>
                <w:sz w:val="22"/>
                <w:szCs w:val="22"/>
              </w:rPr>
              <w:t xml:space="preserve">азъяснение положений </w:t>
            </w:r>
            <w:r>
              <w:rPr>
                <w:bCs/>
                <w:i/>
                <w:sz w:val="22"/>
                <w:szCs w:val="22"/>
              </w:rPr>
              <w:t>извещения</w:t>
            </w:r>
            <w:r w:rsidRPr="006A2B1D">
              <w:rPr>
                <w:bCs/>
                <w:i/>
                <w:sz w:val="22"/>
                <w:szCs w:val="22"/>
              </w:rPr>
              <w:t xml:space="preserve"> предоставляется участникам закупки в электронной форме</w:t>
            </w:r>
          </w:p>
        </w:tc>
      </w:tr>
      <w:tr w:rsidR="001F47B4" w:rsidRPr="001A4F49" w14:paraId="187850F4" w14:textId="77777777" w:rsidTr="00FF427D">
        <w:tc>
          <w:tcPr>
            <w:tcW w:w="601" w:type="dxa"/>
            <w:tcBorders>
              <w:left w:val="single" w:sz="4" w:space="0" w:color="000000"/>
              <w:bottom w:val="single" w:sz="4" w:space="0" w:color="000000"/>
            </w:tcBorders>
          </w:tcPr>
          <w:p w14:paraId="29C5F009" w14:textId="2FD8CAF1" w:rsidR="001F47B4" w:rsidRPr="004779B5" w:rsidRDefault="001F47B4" w:rsidP="001F47B4">
            <w:pPr>
              <w:keepLines/>
              <w:spacing w:before="0"/>
              <w:jc w:val="center"/>
              <w:rPr>
                <w:bCs/>
                <w:sz w:val="22"/>
                <w:szCs w:val="22"/>
              </w:rPr>
            </w:pPr>
            <w:r>
              <w:rPr>
                <w:bCs/>
                <w:sz w:val="22"/>
                <w:szCs w:val="22"/>
                <w:lang w:val="en-US"/>
              </w:rPr>
              <w:t>30</w:t>
            </w:r>
            <w:r>
              <w:rPr>
                <w:bCs/>
                <w:sz w:val="22"/>
                <w:szCs w:val="22"/>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E7E6E6"/>
          </w:tcPr>
          <w:p w14:paraId="29964178" w14:textId="604DF1E1" w:rsidR="001F47B4" w:rsidRPr="001A4F49" w:rsidRDefault="001F47B4" w:rsidP="001F47B4">
            <w:pPr>
              <w:keepLines/>
              <w:tabs>
                <w:tab w:val="left" w:pos="1701"/>
              </w:tabs>
              <w:suppressAutoHyphens/>
              <w:kinsoku w:val="0"/>
              <w:overflowPunct w:val="0"/>
              <w:autoSpaceDE w:val="0"/>
              <w:autoSpaceDN w:val="0"/>
              <w:snapToGrid/>
              <w:spacing w:before="480" w:after="120"/>
              <w:jc w:val="left"/>
              <w:outlineLvl w:val="1"/>
              <w:rPr>
                <w:b/>
                <w:bCs/>
                <w:i/>
                <w:color w:val="000000"/>
                <w:sz w:val="22"/>
                <w:szCs w:val="22"/>
              </w:rPr>
            </w:pPr>
            <w:r w:rsidRPr="006A2B1D">
              <w:rPr>
                <w:sz w:val="22"/>
                <w:szCs w:val="22"/>
              </w:rPr>
              <w:t>Порядок</w:t>
            </w:r>
            <w:r>
              <w:rPr>
                <w:sz w:val="22"/>
                <w:szCs w:val="22"/>
              </w:rPr>
              <w:t>,</w:t>
            </w:r>
            <w:r>
              <w:t xml:space="preserve"> </w:t>
            </w:r>
            <w:r w:rsidRPr="00A44D3F">
              <w:rPr>
                <w:sz w:val="22"/>
                <w:szCs w:val="22"/>
              </w:rPr>
              <w:t>дата начала и дата окончания срока</w:t>
            </w:r>
            <w:r w:rsidRPr="006A2B1D">
              <w:rPr>
                <w:sz w:val="22"/>
                <w:szCs w:val="22"/>
              </w:rPr>
              <w:t xml:space="preserve"> предоставления участникам </w:t>
            </w:r>
            <w:r>
              <w:rPr>
                <w:sz w:val="22"/>
                <w:szCs w:val="22"/>
              </w:rPr>
              <w:t>запроса котировок</w:t>
            </w:r>
            <w:r w:rsidRPr="006A2B1D">
              <w:rPr>
                <w:sz w:val="22"/>
                <w:szCs w:val="22"/>
              </w:rPr>
              <w:t xml:space="preserve"> в электронной форме разъяснений положений о</w:t>
            </w:r>
            <w:r>
              <w:rPr>
                <w:sz w:val="22"/>
                <w:szCs w:val="22"/>
              </w:rPr>
              <w:t xml:space="preserve"> запросе котировок</w:t>
            </w:r>
            <w:r w:rsidRPr="006A2B1D">
              <w:rPr>
                <w:sz w:val="22"/>
                <w:szCs w:val="22"/>
              </w:rPr>
              <w:t xml:space="preserve"> в электронной форме:</w:t>
            </w:r>
          </w:p>
        </w:tc>
        <w:tc>
          <w:tcPr>
            <w:tcW w:w="7012" w:type="dxa"/>
            <w:tcBorders>
              <w:top w:val="single" w:sz="4" w:space="0" w:color="000000"/>
              <w:left w:val="single" w:sz="4" w:space="0" w:color="000000"/>
              <w:bottom w:val="single" w:sz="4" w:space="0" w:color="000000"/>
              <w:right w:val="single" w:sz="4" w:space="0" w:color="000000"/>
            </w:tcBorders>
          </w:tcPr>
          <w:p w14:paraId="46F66990" w14:textId="7A2675E5" w:rsidR="001F47B4" w:rsidRPr="006A2B1D" w:rsidRDefault="001F47B4" w:rsidP="001F47B4">
            <w:pPr>
              <w:keepNext/>
              <w:keepLines/>
              <w:widowControl w:val="0"/>
              <w:suppressLineNumbers/>
              <w:rPr>
                <w:i/>
                <w:sz w:val="22"/>
                <w:szCs w:val="22"/>
              </w:rPr>
            </w:pPr>
            <w:r w:rsidRPr="00A44D3F">
              <w:rPr>
                <w:i/>
                <w:sz w:val="22"/>
                <w:szCs w:val="22"/>
              </w:rPr>
              <w:t xml:space="preserve">Любой участник закупки вправе направить Заказчику посредством электронной площадки запрос о даче разъяснений положений извещения о закупке. В течение трех рабочих дней со дня поступления указанного запроса Заказчик размещает разъяснение положений </w:t>
            </w:r>
            <w:r>
              <w:rPr>
                <w:i/>
                <w:sz w:val="22"/>
                <w:szCs w:val="22"/>
              </w:rPr>
              <w:t>извещения</w:t>
            </w:r>
            <w:r w:rsidRPr="00A44D3F">
              <w:rPr>
                <w:i/>
                <w:sz w:val="22"/>
                <w:szCs w:val="22"/>
              </w:rPr>
              <w:t xml:space="preserve"> о конкурентной закупке в единой информационной системе с указанием предмета запроса, но без указания участника закупки, от которого поступил указанный запрос, если запрос поступил к Заказчику не позднее чем за три рабочих дня до даты окончания срока подачи заявок на участие в закупке.</w:t>
            </w:r>
          </w:p>
          <w:p w14:paraId="045A54EA" w14:textId="77777777" w:rsidR="001F47B4" w:rsidRPr="001A4F49" w:rsidRDefault="001F47B4" w:rsidP="001F47B4">
            <w:pPr>
              <w:keepLines/>
              <w:kinsoku w:val="0"/>
              <w:overflowPunct w:val="0"/>
              <w:autoSpaceDE w:val="0"/>
              <w:autoSpaceDN w:val="0"/>
              <w:snapToGrid/>
              <w:spacing w:before="0" w:line="288" w:lineRule="auto"/>
              <w:rPr>
                <w:sz w:val="28"/>
                <w:szCs w:val="22"/>
              </w:rPr>
            </w:pPr>
          </w:p>
        </w:tc>
      </w:tr>
      <w:tr w:rsidR="001F47B4" w:rsidRPr="001A4F49" w14:paraId="751E70A9" w14:textId="77777777" w:rsidTr="00FF427D">
        <w:tc>
          <w:tcPr>
            <w:tcW w:w="601" w:type="dxa"/>
            <w:tcBorders>
              <w:left w:val="single" w:sz="4" w:space="0" w:color="000000"/>
              <w:bottom w:val="single" w:sz="4" w:space="0" w:color="000000"/>
            </w:tcBorders>
          </w:tcPr>
          <w:p w14:paraId="0C0DD522" w14:textId="47C1BC97" w:rsidR="001F47B4" w:rsidRPr="004779B5" w:rsidRDefault="001F47B4" w:rsidP="001F47B4">
            <w:pPr>
              <w:keepLines/>
              <w:spacing w:before="0"/>
              <w:jc w:val="center"/>
              <w:rPr>
                <w:bCs/>
                <w:sz w:val="22"/>
                <w:szCs w:val="22"/>
              </w:rPr>
            </w:pPr>
            <w:r>
              <w:rPr>
                <w:bCs/>
                <w:sz w:val="22"/>
                <w:szCs w:val="22"/>
                <w:lang w:val="en-US"/>
              </w:rPr>
              <w:t>30</w:t>
            </w:r>
            <w:r>
              <w:rPr>
                <w:bCs/>
                <w:sz w:val="22"/>
                <w:szCs w:val="22"/>
              </w:rPr>
              <w:t>.3</w:t>
            </w:r>
          </w:p>
        </w:tc>
        <w:tc>
          <w:tcPr>
            <w:tcW w:w="2472" w:type="dxa"/>
            <w:tcBorders>
              <w:top w:val="single" w:sz="4" w:space="0" w:color="auto"/>
              <w:left w:val="single" w:sz="4" w:space="0" w:color="auto"/>
              <w:bottom w:val="single" w:sz="4" w:space="0" w:color="auto"/>
              <w:right w:val="single" w:sz="4" w:space="0" w:color="auto"/>
            </w:tcBorders>
          </w:tcPr>
          <w:p w14:paraId="09B63AFE" w14:textId="1880741B" w:rsidR="001F47B4" w:rsidRPr="00BB7117" w:rsidRDefault="001F47B4" w:rsidP="001F47B4">
            <w:pPr>
              <w:keepLines/>
              <w:tabs>
                <w:tab w:val="left" w:pos="1701"/>
              </w:tabs>
              <w:suppressAutoHyphens/>
              <w:kinsoku w:val="0"/>
              <w:overflowPunct w:val="0"/>
              <w:autoSpaceDE w:val="0"/>
              <w:autoSpaceDN w:val="0"/>
              <w:snapToGrid/>
              <w:spacing w:before="480" w:after="120"/>
              <w:jc w:val="left"/>
              <w:outlineLvl w:val="1"/>
              <w:rPr>
                <w:b/>
                <w:bCs/>
                <w:i/>
                <w:color w:val="000000"/>
                <w:sz w:val="22"/>
                <w:szCs w:val="22"/>
              </w:rPr>
            </w:pPr>
            <w:r w:rsidRPr="00BB7117">
              <w:rPr>
                <w:b/>
                <w:bCs/>
                <w:sz w:val="22"/>
                <w:szCs w:val="22"/>
              </w:rPr>
              <w:t>Изменения извещения запроса котировок</w:t>
            </w:r>
          </w:p>
        </w:tc>
        <w:tc>
          <w:tcPr>
            <w:tcW w:w="7012" w:type="dxa"/>
            <w:tcBorders>
              <w:top w:val="single" w:sz="4" w:space="0" w:color="auto"/>
              <w:left w:val="single" w:sz="4" w:space="0" w:color="auto"/>
              <w:bottom w:val="single" w:sz="4" w:space="0" w:color="auto"/>
              <w:right w:val="single" w:sz="4" w:space="0" w:color="auto"/>
            </w:tcBorders>
          </w:tcPr>
          <w:p w14:paraId="0E110365" w14:textId="3D675481" w:rsidR="001F47B4" w:rsidRPr="00A44D3F" w:rsidRDefault="001F47B4" w:rsidP="001F47B4">
            <w:pPr>
              <w:tabs>
                <w:tab w:val="left" w:pos="0"/>
              </w:tabs>
              <w:autoSpaceDE w:val="0"/>
              <w:autoSpaceDN w:val="0"/>
              <w:adjustRightInd w:val="0"/>
              <w:ind w:firstLine="459"/>
              <w:contextualSpacing/>
              <w:rPr>
                <w:i/>
                <w:iCs/>
                <w:sz w:val="22"/>
                <w:szCs w:val="22"/>
                <w:lang w:eastAsia="zh-CN"/>
              </w:rPr>
            </w:pPr>
            <w:r w:rsidRPr="00A44D3F">
              <w:rPr>
                <w:i/>
                <w:iCs/>
                <w:sz w:val="22"/>
                <w:szCs w:val="22"/>
                <w:lang w:eastAsia="zh-CN"/>
              </w:rPr>
              <w:t>Разъяснения положений извещения о закупке могут быть даны Заказчиком по собственной инициативе в любое время до даты окончания срока подачи заявок на участие в закупке. В течение трех рабочих дней со дня подписания указанных разъяснений уполномоченным лицом Заказчика, но не позднее даты окончания срока подачи заявок на участие в закупке, такие разъяснения размещаются Заказчиком в единой информационной системе.</w:t>
            </w:r>
          </w:p>
          <w:p w14:paraId="3DBBE646" w14:textId="363AB801" w:rsidR="001F47B4" w:rsidRPr="00A44D3F" w:rsidRDefault="001F47B4" w:rsidP="001F47B4">
            <w:pPr>
              <w:tabs>
                <w:tab w:val="left" w:pos="0"/>
              </w:tabs>
              <w:autoSpaceDE w:val="0"/>
              <w:autoSpaceDN w:val="0"/>
              <w:adjustRightInd w:val="0"/>
              <w:ind w:firstLine="459"/>
              <w:contextualSpacing/>
              <w:rPr>
                <w:i/>
                <w:iCs/>
                <w:sz w:val="22"/>
                <w:szCs w:val="22"/>
                <w:lang w:eastAsia="zh-CN"/>
              </w:rPr>
            </w:pPr>
            <w:r w:rsidRPr="00A44D3F">
              <w:rPr>
                <w:i/>
                <w:iCs/>
                <w:sz w:val="22"/>
                <w:szCs w:val="22"/>
                <w:lang w:eastAsia="zh-CN"/>
              </w:rPr>
              <w:t xml:space="preserve">Заказчик вправе принять решение о внесении изменений в извещение о закупке до наступления даты и времени окончания срока </w:t>
            </w:r>
            <w:r w:rsidRPr="00A44D3F">
              <w:rPr>
                <w:i/>
                <w:iCs/>
                <w:sz w:val="22"/>
                <w:szCs w:val="22"/>
                <w:lang w:eastAsia="zh-CN"/>
              </w:rPr>
              <w:lastRenderedPageBreak/>
              <w:t>подачи заявок на участие в закупке. В течение трех дней с даты принятия указанного решения такие изменения размещаются Заказчиком в единой информационной системе, на официальном сайте ЕИС, за исключением случаев, предусмотренных Федеральным законом № 223-ФЗ.</w:t>
            </w:r>
          </w:p>
          <w:p w14:paraId="2F01DA3F" w14:textId="3985FCA5" w:rsidR="001F47B4" w:rsidRPr="001A4F49" w:rsidRDefault="001F47B4" w:rsidP="001F47B4">
            <w:pPr>
              <w:keepLines/>
              <w:kinsoku w:val="0"/>
              <w:overflowPunct w:val="0"/>
              <w:autoSpaceDE w:val="0"/>
              <w:autoSpaceDN w:val="0"/>
              <w:snapToGrid/>
              <w:spacing w:before="0" w:line="288" w:lineRule="auto"/>
              <w:rPr>
                <w:sz w:val="28"/>
                <w:szCs w:val="22"/>
              </w:rPr>
            </w:pPr>
            <w:r w:rsidRPr="00A44D3F">
              <w:rPr>
                <w:i/>
                <w:iCs/>
                <w:sz w:val="22"/>
                <w:szCs w:val="22"/>
                <w:lang w:eastAsia="zh-CN"/>
              </w:rPr>
              <w:t xml:space="preserve">  В случае внесения изменений в </w:t>
            </w:r>
            <w:r w:rsidR="009D1F62" w:rsidRPr="00A44D3F">
              <w:rPr>
                <w:i/>
                <w:iCs/>
                <w:sz w:val="22"/>
                <w:szCs w:val="22"/>
                <w:lang w:eastAsia="zh-CN"/>
              </w:rPr>
              <w:t>извещение</w:t>
            </w:r>
            <w:r w:rsidR="009D1F62">
              <w:rPr>
                <w:i/>
                <w:iCs/>
                <w:sz w:val="22"/>
                <w:szCs w:val="22"/>
                <w:lang w:eastAsia="zh-CN"/>
              </w:rPr>
              <w:t xml:space="preserve"> </w:t>
            </w:r>
            <w:r w:rsidR="009D1F62" w:rsidRPr="00A44D3F">
              <w:rPr>
                <w:i/>
                <w:iCs/>
                <w:sz w:val="22"/>
                <w:szCs w:val="22"/>
                <w:lang w:eastAsia="zh-CN"/>
              </w:rPr>
              <w:t>об</w:t>
            </w:r>
            <w:r w:rsidRPr="00A44D3F">
              <w:rPr>
                <w:i/>
                <w:iCs/>
                <w:sz w:val="22"/>
                <w:szCs w:val="22"/>
                <w:lang w:eastAsia="zh-CN"/>
              </w:rPr>
              <w:t xml:space="preserve"> осуществлении конкурентной закупки, срок подачи заявок на участие в такой закупке должен быть продлен таким образом, чтобы с даты размещения в единой информационной системе, на официальном сайте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tc>
      </w:tr>
      <w:tr w:rsidR="001F47B4" w:rsidRPr="001A4F49" w14:paraId="5712F55C" w14:textId="77777777" w:rsidTr="00BB7117">
        <w:tc>
          <w:tcPr>
            <w:tcW w:w="601" w:type="dxa"/>
            <w:tcBorders>
              <w:left w:val="single" w:sz="4" w:space="0" w:color="000000"/>
              <w:bottom w:val="single" w:sz="4" w:space="0" w:color="000000"/>
            </w:tcBorders>
          </w:tcPr>
          <w:p w14:paraId="10949547" w14:textId="01D6F3D4" w:rsidR="001F47B4" w:rsidRPr="004779B5" w:rsidRDefault="001F47B4" w:rsidP="001F47B4">
            <w:pPr>
              <w:keepLines/>
              <w:spacing w:before="0"/>
              <w:jc w:val="center"/>
              <w:rPr>
                <w:bCs/>
                <w:sz w:val="22"/>
                <w:szCs w:val="22"/>
              </w:rPr>
            </w:pPr>
            <w:r>
              <w:rPr>
                <w:bCs/>
                <w:sz w:val="22"/>
                <w:szCs w:val="22"/>
                <w:lang w:val="en-US"/>
              </w:rPr>
              <w:lastRenderedPageBreak/>
              <w:t>30</w:t>
            </w:r>
            <w:r>
              <w:rPr>
                <w:bCs/>
                <w:sz w:val="22"/>
                <w:szCs w:val="22"/>
              </w:rPr>
              <w:t>.4</w:t>
            </w:r>
          </w:p>
        </w:tc>
        <w:tc>
          <w:tcPr>
            <w:tcW w:w="2472" w:type="dxa"/>
            <w:tcBorders>
              <w:top w:val="single" w:sz="4" w:space="0" w:color="auto"/>
              <w:left w:val="single" w:sz="4" w:space="0" w:color="auto"/>
              <w:bottom w:val="single" w:sz="4" w:space="0" w:color="auto"/>
              <w:right w:val="single" w:sz="4" w:space="0" w:color="auto"/>
            </w:tcBorders>
          </w:tcPr>
          <w:p w14:paraId="2F2F775F" w14:textId="34EAFEB8" w:rsidR="001F47B4" w:rsidRPr="00BB7117" w:rsidRDefault="001F47B4" w:rsidP="001F47B4">
            <w:pPr>
              <w:keepLines/>
              <w:tabs>
                <w:tab w:val="left" w:pos="1701"/>
              </w:tabs>
              <w:suppressAutoHyphens/>
              <w:kinsoku w:val="0"/>
              <w:overflowPunct w:val="0"/>
              <w:autoSpaceDE w:val="0"/>
              <w:autoSpaceDN w:val="0"/>
              <w:snapToGrid/>
              <w:spacing w:before="480" w:after="120"/>
              <w:jc w:val="left"/>
              <w:outlineLvl w:val="1"/>
              <w:rPr>
                <w:b/>
                <w:bCs/>
                <w:i/>
                <w:color w:val="000000"/>
                <w:sz w:val="22"/>
                <w:szCs w:val="22"/>
              </w:rPr>
            </w:pPr>
            <w:r w:rsidRPr="00BB7117">
              <w:rPr>
                <w:b/>
                <w:bCs/>
                <w:sz w:val="22"/>
                <w:szCs w:val="22"/>
              </w:rPr>
              <w:t xml:space="preserve">Сведения о праве Заказчика отказаться от проведения запроса котировок в электронной форме </w:t>
            </w:r>
          </w:p>
        </w:tc>
        <w:tc>
          <w:tcPr>
            <w:tcW w:w="7012" w:type="dxa"/>
            <w:tcBorders>
              <w:top w:val="single" w:sz="4" w:space="0" w:color="auto"/>
              <w:left w:val="single" w:sz="4" w:space="0" w:color="auto"/>
              <w:bottom w:val="single" w:sz="4" w:space="0" w:color="auto"/>
              <w:right w:val="single" w:sz="4" w:space="0" w:color="auto"/>
            </w:tcBorders>
          </w:tcPr>
          <w:p w14:paraId="2B26A2DD" w14:textId="77777777" w:rsidR="001F47B4" w:rsidRPr="00A44D3F" w:rsidRDefault="001F47B4" w:rsidP="001F47B4">
            <w:pPr>
              <w:autoSpaceDE w:val="0"/>
              <w:autoSpaceDN w:val="0"/>
              <w:adjustRightInd w:val="0"/>
              <w:ind w:firstLine="373"/>
              <w:contextualSpacing/>
              <w:rPr>
                <w:i/>
                <w:iCs/>
                <w:sz w:val="22"/>
                <w:szCs w:val="22"/>
              </w:rPr>
            </w:pPr>
            <w:r w:rsidRPr="00A44D3F">
              <w:rPr>
                <w:i/>
                <w:iCs/>
                <w:sz w:val="22"/>
                <w:szCs w:val="22"/>
              </w:rPr>
              <w:t xml:space="preserve">Заказчик вправе отменить конкурентную закупку до наступления даты и времени окончания срока подачи заявок на участие в закупке. После наступления даты и времени окончания срока подачи заявок на участие в закупке и до заключения договора Заказчик вправе отменить конкурентную закупку только в случае возникновения обстоятельств непреодолимой силы в соответствии с гражданским законодательством Российской Федерации. </w:t>
            </w:r>
          </w:p>
          <w:p w14:paraId="4B03424A" w14:textId="0442B5BB" w:rsidR="001F47B4" w:rsidRPr="001A4F49" w:rsidRDefault="001F47B4" w:rsidP="001F47B4">
            <w:pPr>
              <w:keepLines/>
              <w:kinsoku w:val="0"/>
              <w:overflowPunct w:val="0"/>
              <w:autoSpaceDE w:val="0"/>
              <w:autoSpaceDN w:val="0"/>
              <w:snapToGrid/>
              <w:spacing w:before="0" w:line="288" w:lineRule="auto"/>
              <w:rPr>
                <w:sz w:val="28"/>
                <w:szCs w:val="22"/>
              </w:rPr>
            </w:pPr>
            <w:r w:rsidRPr="00A44D3F">
              <w:rPr>
                <w:i/>
                <w:iCs/>
                <w:sz w:val="22"/>
                <w:szCs w:val="22"/>
              </w:rPr>
              <w:t>Решение об отмене закупки размещается в единой информационной системе в день принятия этого решения. В случае отмены закупки заявки на участие в закупке, поданные участниками закупки, не возвращаются. При этом Заказчик не несет ответственности перед участниками закупки, в том числе по возмещению затрат, связанных с подготовкой и подачей соответствующих заявок на участие в закупке.</w:t>
            </w:r>
          </w:p>
        </w:tc>
      </w:tr>
      <w:tr w:rsidR="00CE4C27" w:rsidRPr="001A4F49" w14:paraId="17FE4F03" w14:textId="77777777" w:rsidTr="0069103D">
        <w:tc>
          <w:tcPr>
            <w:tcW w:w="601" w:type="dxa"/>
            <w:tcBorders>
              <w:left w:val="single" w:sz="4" w:space="0" w:color="000000"/>
              <w:bottom w:val="single" w:sz="4" w:space="0" w:color="000000"/>
            </w:tcBorders>
          </w:tcPr>
          <w:p w14:paraId="11F638D5" w14:textId="69D7497E" w:rsidR="00CE4C27" w:rsidRPr="005D3CFA" w:rsidRDefault="00CE4C27" w:rsidP="00CE4C27">
            <w:pPr>
              <w:keepLines/>
              <w:spacing w:before="0"/>
              <w:jc w:val="center"/>
              <w:rPr>
                <w:bCs/>
                <w:sz w:val="22"/>
                <w:szCs w:val="22"/>
              </w:rPr>
            </w:pPr>
            <w:r>
              <w:rPr>
                <w:bCs/>
                <w:sz w:val="22"/>
                <w:szCs w:val="22"/>
              </w:rPr>
              <w:t>31</w:t>
            </w:r>
          </w:p>
        </w:tc>
        <w:tc>
          <w:tcPr>
            <w:tcW w:w="2472" w:type="dxa"/>
            <w:tcBorders>
              <w:top w:val="single" w:sz="4" w:space="0" w:color="auto"/>
              <w:left w:val="single" w:sz="4" w:space="0" w:color="auto"/>
              <w:bottom w:val="single" w:sz="4" w:space="0" w:color="auto"/>
              <w:right w:val="single" w:sz="4" w:space="0" w:color="auto"/>
            </w:tcBorders>
          </w:tcPr>
          <w:p w14:paraId="2DEEF090" w14:textId="543FDE2C" w:rsidR="00CE4C27" w:rsidRPr="00BB7117" w:rsidRDefault="00CE4C27" w:rsidP="00CE4C27">
            <w:pPr>
              <w:keepLines/>
              <w:tabs>
                <w:tab w:val="left" w:pos="1701"/>
              </w:tabs>
              <w:suppressAutoHyphens/>
              <w:kinsoku w:val="0"/>
              <w:overflowPunct w:val="0"/>
              <w:autoSpaceDE w:val="0"/>
              <w:autoSpaceDN w:val="0"/>
              <w:snapToGrid/>
              <w:spacing w:before="480" w:after="120"/>
              <w:jc w:val="left"/>
              <w:outlineLvl w:val="1"/>
              <w:rPr>
                <w:b/>
                <w:bCs/>
                <w:sz w:val="22"/>
                <w:szCs w:val="22"/>
              </w:rPr>
            </w:pPr>
            <w:r w:rsidRPr="005D3CFA">
              <w:rPr>
                <w:b/>
                <w:bCs/>
                <w:sz w:val="22"/>
                <w:szCs w:val="22"/>
              </w:rPr>
              <w:t>Национальный режим при осуществлении закупки</w:t>
            </w:r>
          </w:p>
        </w:tc>
        <w:tc>
          <w:tcPr>
            <w:tcW w:w="7012" w:type="dxa"/>
            <w:tcBorders>
              <w:top w:val="nil"/>
              <w:left w:val="nil"/>
              <w:bottom w:val="single" w:sz="4" w:space="0" w:color="auto"/>
              <w:right w:val="single" w:sz="4" w:space="0" w:color="auto"/>
            </w:tcBorders>
            <w:vAlign w:val="center"/>
          </w:tcPr>
          <w:p w14:paraId="31E1F271" w14:textId="3C7DA96B" w:rsidR="00CE4C27" w:rsidRPr="005674CF" w:rsidRDefault="009D1F62" w:rsidP="00CE4C27">
            <w:pPr>
              <w:keepNext/>
              <w:keepLines/>
              <w:widowControl w:val="0"/>
              <w:suppressLineNumbers/>
              <w:rPr>
                <w:b/>
                <w:bCs/>
                <w:kern w:val="2"/>
                <w:sz w:val="22"/>
                <w:szCs w:val="22"/>
              </w:rPr>
            </w:pPr>
            <w:r w:rsidRPr="009D1F62">
              <w:rPr>
                <w:b/>
                <w:bCs/>
                <w:sz w:val="22"/>
                <w:szCs w:val="22"/>
              </w:rPr>
              <w:t xml:space="preserve">     </w:t>
            </w:r>
            <w:r w:rsidR="00CE4C27" w:rsidRPr="005674CF">
              <w:rPr>
                <w:b/>
                <w:bCs/>
                <w:sz w:val="22"/>
                <w:szCs w:val="22"/>
              </w:rPr>
              <w:t>Устанавливается в соответствии с Постановлением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6B21B34A" w14:textId="7ACE1879" w:rsidR="00372CDE" w:rsidRPr="00372CDE" w:rsidRDefault="00CE4C27" w:rsidP="000F56C0">
            <w:pPr>
              <w:autoSpaceDE w:val="0"/>
              <w:autoSpaceDN w:val="0"/>
              <w:adjustRightInd w:val="0"/>
              <w:ind w:firstLine="373"/>
              <w:rPr>
                <w:sz w:val="22"/>
                <w:szCs w:val="22"/>
              </w:rPr>
            </w:pPr>
            <w:r w:rsidRPr="005674CF">
              <w:rPr>
                <w:b/>
                <w:bCs/>
                <w:sz w:val="22"/>
                <w:szCs w:val="22"/>
              </w:rPr>
              <w:t xml:space="preserve">Заказчиком при осуществлении закупок товаров, работ, услуг </w:t>
            </w:r>
          </w:p>
          <w:p w14:paraId="432502E9" w14:textId="77777777" w:rsidR="000F56C0" w:rsidRPr="000F56C0" w:rsidRDefault="000F56C0" w:rsidP="000F56C0">
            <w:pPr>
              <w:autoSpaceDE w:val="0"/>
              <w:autoSpaceDN w:val="0"/>
              <w:adjustRightInd w:val="0"/>
              <w:ind w:firstLine="373"/>
              <w:contextualSpacing/>
              <w:rPr>
                <w:b/>
                <w:bCs/>
                <w:sz w:val="22"/>
                <w:szCs w:val="22"/>
              </w:rPr>
            </w:pPr>
            <w:r w:rsidRPr="000F56C0">
              <w:rPr>
                <w:b/>
                <w:bCs/>
                <w:sz w:val="22"/>
                <w:szCs w:val="22"/>
              </w:rPr>
              <w:t>УСТАНОВЛЕНО ПРЕИМУЩЕСТВО В ОТНОШЕНИИ ТОВАРОВ РОССИЙСКОГО ПРОИСХОЖДЕНИЯ ДЛЯ ОКПД2:</w:t>
            </w:r>
          </w:p>
          <w:p w14:paraId="7DED7184" w14:textId="77777777" w:rsidR="000F56C0" w:rsidRPr="000F56C0" w:rsidRDefault="000F56C0" w:rsidP="000F56C0">
            <w:pPr>
              <w:autoSpaceDE w:val="0"/>
              <w:autoSpaceDN w:val="0"/>
              <w:adjustRightInd w:val="0"/>
              <w:ind w:firstLine="373"/>
              <w:contextualSpacing/>
              <w:rPr>
                <w:sz w:val="22"/>
                <w:szCs w:val="22"/>
              </w:rPr>
            </w:pPr>
            <w:r w:rsidRPr="000F56C0">
              <w:rPr>
                <w:sz w:val="22"/>
                <w:szCs w:val="22"/>
                <w:highlight w:val="yellow"/>
              </w:rPr>
              <w:t>24.20.13 — Трубы круглого сечения прочие стальные</w:t>
            </w:r>
            <w:r w:rsidRPr="000F56C0">
              <w:rPr>
                <w:sz w:val="22"/>
                <w:szCs w:val="22"/>
              </w:rPr>
              <w:t xml:space="preserve"> </w:t>
            </w:r>
          </w:p>
          <w:p w14:paraId="1928E318" w14:textId="77777777" w:rsidR="000F56C0" w:rsidRPr="000F56C0" w:rsidRDefault="000F56C0" w:rsidP="000F56C0">
            <w:pPr>
              <w:autoSpaceDE w:val="0"/>
              <w:autoSpaceDN w:val="0"/>
              <w:adjustRightInd w:val="0"/>
              <w:ind w:firstLine="373"/>
              <w:contextualSpacing/>
              <w:rPr>
                <w:b/>
                <w:bCs/>
                <w:sz w:val="22"/>
                <w:szCs w:val="22"/>
              </w:rPr>
            </w:pPr>
            <w:r w:rsidRPr="000F56C0">
              <w:rPr>
                <w:b/>
                <w:bCs/>
                <w:sz w:val="22"/>
                <w:szCs w:val="22"/>
              </w:rPr>
              <w:t>ПОРЯДОК ПРИМЕНЕНИЯ:</w:t>
            </w:r>
          </w:p>
          <w:p w14:paraId="509CD939" w14:textId="77777777" w:rsidR="000F56C0" w:rsidRPr="000F56C0" w:rsidRDefault="000F56C0" w:rsidP="000F56C0">
            <w:pPr>
              <w:autoSpaceDE w:val="0"/>
              <w:autoSpaceDN w:val="0"/>
              <w:adjustRightInd w:val="0"/>
              <w:ind w:firstLine="373"/>
              <w:contextualSpacing/>
              <w:rPr>
                <w:sz w:val="22"/>
                <w:szCs w:val="22"/>
              </w:rPr>
            </w:pPr>
            <w:r w:rsidRPr="000F56C0">
              <w:rPr>
                <w:sz w:val="22"/>
                <w:szCs w:val="22"/>
              </w:rPr>
              <w:t>Если Правительством Российской Федерации установлено предусмотренное подпунктом "в" пункта 1 части 2 настоящей статьи ПРЕИМУЩЕСТВО в отношении товара российского происхождения:</w:t>
            </w:r>
          </w:p>
          <w:p w14:paraId="2C4640D1" w14:textId="77777777" w:rsidR="000F56C0" w:rsidRPr="000F56C0" w:rsidRDefault="000F56C0" w:rsidP="000F56C0">
            <w:pPr>
              <w:autoSpaceDE w:val="0"/>
              <w:autoSpaceDN w:val="0"/>
              <w:adjustRightInd w:val="0"/>
              <w:ind w:firstLine="373"/>
              <w:contextualSpacing/>
              <w:rPr>
                <w:sz w:val="22"/>
                <w:szCs w:val="22"/>
              </w:rPr>
            </w:pPr>
            <w:r w:rsidRPr="000F56C0">
              <w:rPr>
                <w:sz w:val="22"/>
                <w:szCs w:val="22"/>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1E3154FD" w14:textId="77777777" w:rsidR="000F56C0" w:rsidRPr="000F56C0" w:rsidRDefault="000F56C0" w:rsidP="000F56C0">
            <w:pPr>
              <w:autoSpaceDE w:val="0"/>
              <w:autoSpaceDN w:val="0"/>
              <w:adjustRightInd w:val="0"/>
              <w:ind w:firstLine="373"/>
              <w:contextualSpacing/>
              <w:rPr>
                <w:sz w:val="22"/>
                <w:szCs w:val="22"/>
              </w:rPr>
            </w:pPr>
            <w:r w:rsidRPr="000F56C0">
              <w:rPr>
                <w:sz w:val="22"/>
                <w:szCs w:val="22"/>
              </w:rPr>
              <w:t>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14:paraId="65963730" w14:textId="77777777" w:rsidR="000F56C0" w:rsidRPr="000F56C0" w:rsidRDefault="000F56C0" w:rsidP="000F56C0">
            <w:pPr>
              <w:autoSpaceDE w:val="0"/>
              <w:autoSpaceDN w:val="0"/>
              <w:adjustRightInd w:val="0"/>
              <w:ind w:firstLine="373"/>
              <w:contextualSpacing/>
              <w:rPr>
                <w:sz w:val="22"/>
                <w:szCs w:val="22"/>
              </w:rPr>
            </w:pPr>
            <w:r w:rsidRPr="000F56C0">
              <w:rPr>
                <w:sz w:val="22"/>
                <w:szCs w:val="22"/>
              </w:rPr>
              <w:lastRenderedPageBreak/>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4ED01F01" w14:textId="77777777" w:rsidR="000F56C0" w:rsidRPr="000F56C0" w:rsidRDefault="000F56C0" w:rsidP="000F56C0">
            <w:pPr>
              <w:autoSpaceDE w:val="0"/>
              <w:autoSpaceDN w:val="0"/>
              <w:adjustRightInd w:val="0"/>
              <w:ind w:firstLine="373"/>
              <w:contextualSpacing/>
              <w:rPr>
                <w:sz w:val="22"/>
                <w:szCs w:val="22"/>
              </w:rPr>
            </w:pPr>
            <w:r w:rsidRPr="000F56C0">
              <w:rPr>
                <w:sz w:val="22"/>
                <w:szCs w:val="22"/>
              </w:rPr>
              <w:t xml:space="preserve">Информацией и документами, подтверждающими страну происхождения товара для целей настоящего постановления, является: указание в заявке на участие в закупке наименования страны происхождения товара. </w:t>
            </w:r>
          </w:p>
          <w:p w14:paraId="214238CA" w14:textId="77777777" w:rsidR="000F56C0" w:rsidRPr="000F56C0" w:rsidRDefault="000F56C0" w:rsidP="000F56C0">
            <w:pPr>
              <w:autoSpaceDE w:val="0"/>
              <w:autoSpaceDN w:val="0"/>
              <w:adjustRightInd w:val="0"/>
              <w:ind w:firstLine="373"/>
              <w:contextualSpacing/>
              <w:rPr>
                <w:sz w:val="22"/>
                <w:szCs w:val="22"/>
              </w:rPr>
            </w:pPr>
            <w:r w:rsidRPr="000F56C0">
              <w:rPr>
                <w:sz w:val="22"/>
                <w:szCs w:val="22"/>
              </w:rPr>
              <w:t>В случае отсутствия информации с указанием страны происхождения товара в соответствии с общероссийским классификатором, используемым для идентификации стран мира, товар признается иностранным.</w:t>
            </w:r>
          </w:p>
          <w:p w14:paraId="0489658B" w14:textId="77777777" w:rsidR="000F56C0" w:rsidRPr="000F56C0" w:rsidRDefault="000F56C0" w:rsidP="000F56C0">
            <w:pPr>
              <w:autoSpaceDE w:val="0"/>
              <w:autoSpaceDN w:val="0"/>
              <w:adjustRightInd w:val="0"/>
              <w:ind w:firstLine="373"/>
              <w:contextualSpacing/>
              <w:rPr>
                <w:sz w:val="22"/>
                <w:szCs w:val="22"/>
              </w:rPr>
            </w:pPr>
            <w:r w:rsidRPr="000F56C0">
              <w:rPr>
                <w:sz w:val="22"/>
                <w:szCs w:val="22"/>
              </w:rPr>
              <w:t>Если в закупке установлен режим запрета закупки иностранной продукции, то не допускается заключение договора на поставку такой продукции (на поставку товара иностранного происхождения / на оказание услуг иностранным лицом / на выполнение работ иностранным лицом) – соответствующая заявка отклоняется при рассмотрении заявок.</w:t>
            </w:r>
          </w:p>
          <w:p w14:paraId="260935E7" w14:textId="77777777" w:rsidR="000F56C0" w:rsidRPr="000F56C0" w:rsidRDefault="000F56C0" w:rsidP="000F56C0">
            <w:pPr>
              <w:autoSpaceDE w:val="0"/>
              <w:autoSpaceDN w:val="0"/>
              <w:adjustRightInd w:val="0"/>
              <w:ind w:firstLine="373"/>
              <w:contextualSpacing/>
              <w:rPr>
                <w:sz w:val="22"/>
                <w:szCs w:val="22"/>
              </w:rPr>
            </w:pPr>
            <w:r w:rsidRPr="000F56C0">
              <w:rPr>
                <w:sz w:val="22"/>
                <w:szCs w:val="22"/>
              </w:rPr>
              <w:t>Если в закупке установлен режим ограничения закупки иностранной продукции, то не допускается заключение договора на поставку такой продукции, если была подана и по результатам рассмотрения заявок допущена заявка с российской продукцией (на поставку товара российского происхождения / на оказание услуг российским лицом / на выполнение работ российским лицом), – соответствующая заявка отклоняется при рассмотрении заявок.</w:t>
            </w:r>
          </w:p>
          <w:p w14:paraId="4A659F6E" w14:textId="47A582DB" w:rsidR="000F56C0" w:rsidRPr="000F56C0" w:rsidRDefault="000F56C0" w:rsidP="000F56C0">
            <w:pPr>
              <w:autoSpaceDE w:val="0"/>
              <w:autoSpaceDN w:val="0"/>
              <w:adjustRightInd w:val="0"/>
              <w:ind w:firstLine="373"/>
              <w:contextualSpacing/>
              <w:rPr>
                <w:sz w:val="22"/>
                <w:szCs w:val="22"/>
              </w:rPr>
            </w:pPr>
            <w:r w:rsidRPr="000F56C0">
              <w:rPr>
                <w:sz w:val="22"/>
                <w:szCs w:val="22"/>
              </w:rPr>
              <w:t>Если в закупке установлен режим преимущества российской продукции, то при оценке и сопоставлении заявок, а также их ранжировке, осуществляется снижение на 15% (пятнадцать процентов) итоговой стоимости заявки (цены договора), поданной и допущенной заявки с российской продукцией (на поставку товара российского происхождения / на оказание услуг российским лицом / на выполнение работ российским лицом).</w:t>
            </w:r>
          </w:p>
          <w:p w14:paraId="428F8C18" w14:textId="37A227DD" w:rsidR="00CE4C27" w:rsidRPr="005D3CFA" w:rsidRDefault="000F56C0" w:rsidP="000F56C0">
            <w:pPr>
              <w:autoSpaceDE w:val="0"/>
              <w:autoSpaceDN w:val="0"/>
              <w:adjustRightInd w:val="0"/>
              <w:ind w:firstLine="373"/>
              <w:contextualSpacing/>
              <w:rPr>
                <w:sz w:val="22"/>
                <w:szCs w:val="22"/>
              </w:rPr>
            </w:pPr>
            <w:r w:rsidRPr="000F56C0">
              <w:rPr>
                <w:sz w:val="22"/>
                <w:szCs w:val="22"/>
              </w:rPr>
              <w:t>Для подтверждения страны происхождения, участник должен указать в заявке: номер реестровой записи из реестра российской промышленной продукции или номер реестровой записи из евразийского реестра промышленных товаров государств – членов Евразийского экономического союза на предложенный товар.</w:t>
            </w:r>
          </w:p>
        </w:tc>
      </w:tr>
      <w:tr w:rsidR="00CE4C27" w:rsidRPr="001A4F49" w14:paraId="596319A5" w14:textId="77777777" w:rsidTr="00BB7117">
        <w:tc>
          <w:tcPr>
            <w:tcW w:w="601" w:type="dxa"/>
            <w:tcBorders>
              <w:left w:val="single" w:sz="4" w:space="0" w:color="000000"/>
              <w:bottom w:val="single" w:sz="4" w:space="0" w:color="000000"/>
            </w:tcBorders>
          </w:tcPr>
          <w:p w14:paraId="2D4F5F60" w14:textId="6F44BDAC" w:rsidR="00CE4C27" w:rsidRDefault="00CE4C27" w:rsidP="00CE4C27">
            <w:pPr>
              <w:keepLines/>
              <w:spacing w:before="0"/>
              <w:jc w:val="center"/>
              <w:rPr>
                <w:color w:val="000000"/>
                <w:sz w:val="22"/>
                <w:szCs w:val="22"/>
              </w:rPr>
            </w:pPr>
            <w:r>
              <w:rPr>
                <w:color w:val="000000"/>
                <w:sz w:val="22"/>
                <w:szCs w:val="22"/>
              </w:rPr>
              <w:lastRenderedPageBreak/>
              <w:t>3</w:t>
            </w:r>
            <w:r>
              <w:rPr>
                <w:color w:val="000000"/>
                <w:sz w:val="22"/>
                <w:szCs w:val="22"/>
                <w:lang w:val="en-US"/>
              </w:rPr>
              <w:t>2</w:t>
            </w:r>
            <w:r>
              <w:rPr>
                <w:color w:val="000000"/>
                <w:sz w:val="22"/>
                <w:szCs w:val="22"/>
              </w:rPr>
              <w:t>.</w:t>
            </w:r>
          </w:p>
        </w:tc>
        <w:tc>
          <w:tcPr>
            <w:tcW w:w="2472" w:type="dxa"/>
            <w:tcBorders>
              <w:top w:val="single" w:sz="4" w:space="0" w:color="auto"/>
              <w:left w:val="single" w:sz="4" w:space="0" w:color="000000"/>
              <w:bottom w:val="single" w:sz="4" w:space="0" w:color="000000"/>
            </w:tcBorders>
          </w:tcPr>
          <w:p w14:paraId="590AB55F" w14:textId="76D728DF" w:rsidR="00CE4C27" w:rsidRPr="00E13C4E" w:rsidRDefault="00CE4C27" w:rsidP="00CE4C27">
            <w:pPr>
              <w:keepLines/>
              <w:spacing w:before="0"/>
              <w:jc w:val="left"/>
              <w:rPr>
                <w:rFonts w:eastAsia="Calibri"/>
                <w:b/>
                <w:bCs/>
                <w:sz w:val="22"/>
                <w:szCs w:val="22"/>
              </w:rPr>
            </w:pPr>
            <w:r w:rsidRPr="001A4F49">
              <w:rPr>
                <w:b/>
                <w:color w:val="000000"/>
                <w:sz w:val="22"/>
                <w:szCs w:val="22"/>
              </w:rPr>
              <w:t>Критерии и порядок оценки заявок на участие в закупке</w:t>
            </w:r>
          </w:p>
        </w:tc>
        <w:tc>
          <w:tcPr>
            <w:tcW w:w="7012" w:type="dxa"/>
            <w:tcBorders>
              <w:top w:val="single" w:sz="4" w:space="0" w:color="auto"/>
              <w:left w:val="single" w:sz="4" w:space="0" w:color="000000"/>
              <w:bottom w:val="single" w:sz="4" w:space="0" w:color="000000"/>
              <w:right w:val="single" w:sz="4" w:space="0" w:color="000000"/>
            </w:tcBorders>
          </w:tcPr>
          <w:p w14:paraId="366C65C3" w14:textId="1A1C4FEE" w:rsidR="00CE4C27" w:rsidRDefault="00CE4C27" w:rsidP="00CE4C27">
            <w:pPr>
              <w:keepLines/>
              <w:snapToGrid/>
              <w:spacing w:before="0"/>
              <w:rPr>
                <w:sz w:val="22"/>
                <w:szCs w:val="22"/>
              </w:rPr>
            </w:pPr>
            <w:r w:rsidRPr="002034D5">
              <w:rPr>
                <w:sz w:val="22"/>
                <w:szCs w:val="22"/>
              </w:rPr>
              <w:t xml:space="preserve">         </w:t>
            </w:r>
            <w:r w:rsidRPr="00CA00A6">
              <w:rPr>
                <w:sz w:val="22"/>
                <w:szCs w:val="22"/>
              </w:rPr>
              <w:t xml:space="preserve">Участник торгов предлагает цену за единицу товара (работы, услуги) не выше начальной (максимальной) цены за единицу товара (работы, услуги), указанной в Техническом задание. </w:t>
            </w:r>
          </w:p>
          <w:p w14:paraId="2AC07D17" w14:textId="4D54B7CA" w:rsidR="00CE4C27" w:rsidRPr="00CA00A6" w:rsidRDefault="00CE4C27" w:rsidP="00CE4C27">
            <w:pPr>
              <w:keepLines/>
              <w:snapToGrid/>
              <w:spacing w:before="0"/>
              <w:rPr>
                <w:sz w:val="22"/>
                <w:szCs w:val="22"/>
              </w:rPr>
            </w:pPr>
            <w:r>
              <w:rPr>
                <w:sz w:val="22"/>
                <w:szCs w:val="22"/>
              </w:rPr>
              <w:t xml:space="preserve">      </w:t>
            </w:r>
            <w:r w:rsidRPr="00CA00A6">
              <w:rPr>
                <w:sz w:val="22"/>
                <w:szCs w:val="22"/>
              </w:rPr>
              <w:t>Ценовое предложение, входящее в заявку на участие в запросе котировок, не должно превышать начальную (максимальную)</w:t>
            </w:r>
            <w:r>
              <w:rPr>
                <w:sz w:val="22"/>
                <w:szCs w:val="22"/>
              </w:rPr>
              <w:t xml:space="preserve"> </w:t>
            </w:r>
            <w:r w:rsidRPr="002A3612">
              <w:rPr>
                <w:sz w:val="22"/>
                <w:szCs w:val="22"/>
              </w:rPr>
              <w:t>цен</w:t>
            </w:r>
            <w:r>
              <w:rPr>
                <w:sz w:val="22"/>
                <w:szCs w:val="22"/>
              </w:rPr>
              <w:t>у</w:t>
            </w:r>
            <w:r w:rsidRPr="002A3612">
              <w:rPr>
                <w:sz w:val="22"/>
                <w:szCs w:val="22"/>
              </w:rPr>
              <w:t xml:space="preserve"> за единицу товара (работы, услуги)</w:t>
            </w:r>
            <w:r>
              <w:rPr>
                <w:sz w:val="22"/>
                <w:szCs w:val="22"/>
              </w:rPr>
              <w:t>.</w:t>
            </w:r>
          </w:p>
          <w:p w14:paraId="358BAF5A" w14:textId="611FA14F" w:rsidR="00CE4C27" w:rsidRPr="00CA00A6" w:rsidRDefault="00CE4C27" w:rsidP="00CE4C27">
            <w:pPr>
              <w:keepLines/>
              <w:snapToGrid/>
              <w:spacing w:before="0"/>
              <w:rPr>
                <w:sz w:val="22"/>
                <w:szCs w:val="22"/>
              </w:rPr>
            </w:pPr>
            <w:r w:rsidRPr="00CA00A6">
              <w:rPr>
                <w:sz w:val="22"/>
                <w:szCs w:val="22"/>
              </w:rPr>
              <w:t xml:space="preserve">        Победителем в запросе котировок в электронной форме у МСП признается участник закупки, соответствующий всем требованиям </w:t>
            </w:r>
            <w:r>
              <w:rPr>
                <w:sz w:val="22"/>
                <w:szCs w:val="22"/>
              </w:rPr>
              <w:t xml:space="preserve">извещения </w:t>
            </w:r>
            <w:r w:rsidRPr="00CA00A6">
              <w:rPr>
                <w:sz w:val="22"/>
                <w:szCs w:val="22"/>
              </w:rPr>
              <w:t xml:space="preserve">о проведении запроса котировок у МСП и предложивший самую низкую </w:t>
            </w:r>
            <w:r w:rsidRPr="002A3612">
              <w:rPr>
                <w:sz w:val="22"/>
                <w:szCs w:val="22"/>
              </w:rPr>
              <w:t>цен</w:t>
            </w:r>
            <w:r>
              <w:rPr>
                <w:sz w:val="22"/>
                <w:szCs w:val="22"/>
              </w:rPr>
              <w:t>у</w:t>
            </w:r>
            <w:r w:rsidRPr="002A3612">
              <w:rPr>
                <w:sz w:val="22"/>
                <w:szCs w:val="22"/>
              </w:rPr>
              <w:t xml:space="preserve"> за единицу товара (работы, услуги)</w:t>
            </w:r>
            <w:r w:rsidRPr="00CA00A6">
              <w:rPr>
                <w:sz w:val="22"/>
                <w:szCs w:val="22"/>
              </w:rPr>
              <w:t xml:space="preserve">. Если предложения о </w:t>
            </w:r>
            <w:r w:rsidRPr="002A3612">
              <w:rPr>
                <w:sz w:val="22"/>
                <w:szCs w:val="22"/>
              </w:rPr>
              <w:t>цен</w:t>
            </w:r>
            <w:r>
              <w:rPr>
                <w:sz w:val="22"/>
                <w:szCs w:val="22"/>
              </w:rPr>
              <w:t>е</w:t>
            </w:r>
            <w:r w:rsidRPr="002A3612">
              <w:rPr>
                <w:sz w:val="22"/>
                <w:szCs w:val="22"/>
              </w:rPr>
              <w:t xml:space="preserve"> за единицу товара (работы, услуги)</w:t>
            </w:r>
            <w:r w:rsidRPr="00CA00A6">
              <w:rPr>
                <w:sz w:val="22"/>
                <w:szCs w:val="22"/>
              </w:rPr>
              <w:t>, содержащиеся в заявках на участие в запросе котировок у МСП, совпадают, победителем признается участник закупки, заявка которого была получена заказчиком раньше остальных заявок.</w:t>
            </w:r>
          </w:p>
          <w:p w14:paraId="0ADCF301" w14:textId="2390EA3D" w:rsidR="00CE4C27" w:rsidRPr="002034D5" w:rsidRDefault="00CE4C27" w:rsidP="00CE4C27">
            <w:pPr>
              <w:keepLines/>
              <w:snapToGrid/>
              <w:spacing w:before="0"/>
              <w:rPr>
                <w:sz w:val="22"/>
                <w:szCs w:val="22"/>
              </w:rPr>
            </w:pPr>
            <w:r w:rsidRPr="00CA00A6">
              <w:rPr>
                <w:sz w:val="22"/>
                <w:szCs w:val="22"/>
              </w:rPr>
              <w:t xml:space="preserve">       Запрещено частичное предложение товара (работы, услуги</w:t>
            </w:r>
            <w:r w:rsidRPr="002034D5">
              <w:rPr>
                <w:sz w:val="22"/>
                <w:szCs w:val="22"/>
              </w:rPr>
              <w:t xml:space="preserve">   </w:t>
            </w:r>
          </w:p>
        </w:tc>
      </w:tr>
      <w:tr w:rsidR="00CE4C27" w:rsidRPr="001A4F49" w14:paraId="13A60760" w14:textId="77777777" w:rsidTr="00FF427D">
        <w:tc>
          <w:tcPr>
            <w:tcW w:w="601" w:type="dxa"/>
            <w:tcBorders>
              <w:left w:val="single" w:sz="4" w:space="0" w:color="000000"/>
              <w:bottom w:val="single" w:sz="4" w:space="0" w:color="000000"/>
            </w:tcBorders>
          </w:tcPr>
          <w:p w14:paraId="27CA198E" w14:textId="55BE6BBD" w:rsidR="00CE4C27" w:rsidRPr="001A4F49" w:rsidRDefault="00CE4C27" w:rsidP="00CE4C27">
            <w:pPr>
              <w:keepLines/>
              <w:spacing w:before="0"/>
              <w:jc w:val="center"/>
              <w:rPr>
                <w:color w:val="000000"/>
                <w:sz w:val="22"/>
                <w:szCs w:val="22"/>
              </w:rPr>
            </w:pPr>
            <w:r>
              <w:rPr>
                <w:color w:val="000000"/>
                <w:sz w:val="22"/>
                <w:szCs w:val="22"/>
              </w:rPr>
              <w:t>3</w:t>
            </w:r>
            <w:r>
              <w:rPr>
                <w:color w:val="000000"/>
                <w:sz w:val="22"/>
                <w:szCs w:val="22"/>
                <w:lang w:val="en-US"/>
              </w:rPr>
              <w:t>3</w:t>
            </w:r>
            <w:r>
              <w:rPr>
                <w:color w:val="000000"/>
                <w:sz w:val="22"/>
                <w:szCs w:val="22"/>
              </w:rPr>
              <w:t>.</w:t>
            </w:r>
          </w:p>
        </w:tc>
        <w:tc>
          <w:tcPr>
            <w:tcW w:w="2472" w:type="dxa"/>
            <w:tcBorders>
              <w:top w:val="nil"/>
              <w:left w:val="single" w:sz="4" w:space="0" w:color="000000"/>
              <w:bottom w:val="single" w:sz="4" w:space="0" w:color="000000"/>
              <w:right w:val="nil"/>
            </w:tcBorders>
          </w:tcPr>
          <w:p w14:paraId="0F43262B" w14:textId="77777777" w:rsidR="00CE4C27" w:rsidRPr="001A4F49" w:rsidRDefault="00CE4C27" w:rsidP="00CE4C27">
            <w:pPr>
              <w:keepLines/>
              <w:spacing w:before="0"/>
              <w:jc w:val="left"/>
              <w:rPr>
                <w:b/>
                <w:color w:val="000000"/>
                <w:sz w:val="22"/>
                <w:szCs w:val="22"/>
                <w:lang w:eastAsia="zh-CN"/>
              </w:rPr>
            </w:pPr>
            <w:r w:rsidRPr="001A4F49">
              <w:rPr>
                <w:b/>
                <w:color w:val="000000"/>
                <w:sz w:val="22"/>
                <w:szCs w:val="22"/>
              </w:rPr>
              <w:t>Рассмотрение заявок (отборочная стадия). Допуск к участию в закупке</w:t>
            </w:r>
          </w:p>
        </w:tc>
        <w:tc>
          <w:tcPr>
            <w:tcW w:w="7012" w:type="dxa"/>
            <w:tcBorders>
              <w:top w:val="nil"/>
              <w:left w:val="single" w:sz="4" w:space="0" w:color="000000"/>
              <w:bottom w:val="single" w:sz="4" w:space="0" w:color="000000"/>
              <w:right w:val="single" w:sz="4" w:space="0" w:color="000000"/>
            </w:tcBorders>
          </w:tcPr>
          <w:p w14:paraId="1E1C0156" w14:textId="77777777" w:rsidR="00CE4C27" w:rsidRPr="001A4F49" w:rsidRDefault="00CE4C27" w:rsidP="00CE4C27">
            <w:pPr>
              <w:keepLines/>
              <w:suppressAutoHyphens/>
              <w:spacing w:before="0"/>
              <w:rPr>
                <w:rFonts w:eastAsia="Arial"/>
                <w:sz w:val="22"/>
                <w:szCs w:val="22"/>
                <w:lang w:eastAsia="ar-SA"/>
              </w:rPr>
            </w:pPr>
            <w:r w:rsidRPr="001A4F49">
              <w:rPr>
                <w:rFonts w:eastAsia="Arial"/>
                <w:sz w:val="22"/>
                <w:szCs w:val="22"/>
                <w:lang w:eastAsia="ar-SA"/>
              </w:rPr>
              <w:t>В случае выявления в ходе рассмотрения заявок арифметических и грамматических ошибок в заявке Заказчик закупки руководствуется следующими правилами:</w:t>
            </w:r>
          </w:p>
          <w:p w14:paraId="336BFF2F" w14:textId="77777777" w:rsidR="00CE4C27" w:rsidRPr="001A4F49" w:rsidRDefault="00CE4C27" w:rsidP="00CE4C27">
            <w:pPr>
              <w:keepLines/>
              <w:suppressAutoHyphens/>
              <w:spacing w:before="0"/>
              <w:rPr>
                <w:rFonts w:eastAsia="Arial"/>
                <w:sz w:val="22"/>
                <w:szCs w:val="22"/>
                <w:lang w:eastAsia="ar-SA"/>
              </w:rPr>
            </w:pPr>
            <w:r w:rsidRPr="001A4F49">
              <w:rPr>
                <w:rFonts w:eastAsia="Arial"/>
                <w:sz w:val="22"/>
                <w:szCs w:val="22"/>
                <w:lang w:eastAsia="ar-SA"/>
              </w:rPr>
              <w:t>(1)</w:t>
            </w:r>
            <w:r w:rsidRPr="001A4F49">
              <w:rPr>
                <w:rFonts w:eastAsia="Arial"/>
                <w:sz w:val="22"/>
                <w:szCs w:val="22"/>
                <w:lang w:eastAsia="ar-SA"/>
              </w:rPr>
              <w:tab/>
              <w:t>при наличии разночтений между суммой, указанной словами, и суммой, указанной цифрами, преимущество имеет сумма, указанная словами;</w:t>
            </w:r>
          </w:p>
          <w:p w14:paraId="512977BA" w14:textId="77777777" w:rsidR="00CE4C27" w:rsidRPr="001A4F49" w:rsidRDefault="00CE4C27" w:rsidP="00CE4C27">
            <w:pPr>
              <w:keepLines/>
              <w:suppressAutoHyphens/>
              <w:spacing w:before="0"/>
              <w:rPr>
                <w:rFonts w:eastAsia="Arial"/>
                <w:sz w:val="22"/>
                <w:szCs w:val="22"/>
                <w:lang w:eastAsia="ar-SA"/>
              </w:rPr>
            </w:pPr>
            <w:r w:rsidRPr="001A4F49">
              <w:rPr>
                <w:rFonts w:eastAsia="Arial"/>
                <w:sz w:val="22"/>
                <w:szCs w:val="22"/>
                <w:lang w:eastAsia="ar-SA"/>
              </w:rPr>
              <w:lastRenderedPageBreak/>
              <w:t>(2)</w:t>
            </w:r>
            <w:r w:rsidRPr="001A4F49">
              <w:rPr>
                <w:rFonts w:eastAsia="Arial"/>
                <w:sz w:val="22"/>
                <w:szCs w:val="22"/>
                <w:lang w:eastAsia="ar-SA"/>
              </w:rPr>
              <w:tab/>
              <w:t>при наличии разночтений между ценой, указанной в заявке, и ценой, получаемой путем суммирования итоговых сумм по каждой строке, к рассмотрению, оценке и сопоставлению принимается итоговая цена, указанная в заявке;</w:t>
            </w:r>
          </w:p>
          <w:p w14:paraId="3EE3099D" w14:textId="77777777" w:rsidR="00CE4C27" w:rsidRPr="001A4F49" w:rsidRDefault="00CE4C27" w:rsidP="00CE4C27">
            <w:pPr>
              <w:keepLines/>
              <w:suppressAutoHyphens/>
              <w:spacing w:before="0"/>
              <w:rPr>
                <w:rFonts w:eastAsia="Arial"/>
                <w:sz w:val="22"/>
                <w:szCs w:val="22"/>
                <w:lang w:eastAsia="ar-SA"/>
              </w:rPr>
            </w:pPr>
            <w:r w:rsidRPr="001A4F49">
              <w:rPr>
                <w:rFonts w:eastAsia="Arial"/>
                <w:sz w:val="22"/>
                <w:szCs w:val="22"/>
                <w:lang w:eastAsia="ar-SA"/>
              </w:rPr>
              <w:t>(3)</w:t>
            </w:r>
            <w:r w:rsidRPr="001A4F49">
              <w:rPr>
                <w:rFonts w:eastAsia="Arial"/>
                <w:sz w:val="22"/>
                <w:szCs w:val="22"/>
                <w:lang w:eastAsia="ar-SA"/>
              </w:rPr>
              <w:tab/>
              <w:t>при несоответствии итогов умножения единичной цены на количество к рассмотрению, оценке и сопоставлению принимается общая итоговая цена, указанная в заявке;</w:t>
            </w:r>
          </w:p>
          <w:p w14:paraId="26F4AD38" w14:textId="77777777" w:rsidR="00CE4C27" w:rsidRPr="001A4F49" w:rsidRDefault="00CE4C27" w:rsidP="00CE4C27">
            <w:pPr>
              <w:keepLines/>
              <w:suppressAutoHyphens/>
              <w:spacing w:before="0"/>
              <w:rPr>
                <w:rFonts w:eastAsia="Arial"/>
                <w:sz w:val="22"/>
                <w:szCs w:val="22"/>
                <w:lang w:eastAsia="ar-SA"/>
              </w:rPr>
            </w:pPr>
            <w:r w:rsidRPr="001A4F49">
              <w:rPr>
                <w:rFonts w:eastAsia="Arial"/>
                <w:sz w:val="22"/>
                <w:szCs w:val="22"/>
                <w:lang w:eastAsia="ar-SA"/>
              </w:rPr>
              <w:t>(4)</w:t>
            </w:r>
            <w:r w:rsidRPr="001A4F49">
              <w:rPr>
                <w:rFonts w:eastAsia="Arial"/>
                <w:sz w:val="22"/>
                <w:szCs w:val="22"/>
                <w:lang w:eastAsia="ar-SA"/>
              </w:rPr>
              <w:tab/>
              <w:t>при наличии ошибок в расчете итоговой цены заявки в части вычисления суммы НДС, а также суммирования цен без НДС и суммы НДС, к рассмотрению, оценке и сопоставлению принимается итоговая цена заявки, включающая в себя все налоги в соответствии с нормами законодательства.</w:t>
            </w:r>
          </w:p>
        </w:tc>
      </w:tr>
      <w:tr w:rsidR="00CE4C27" w:rsidRPr="001A4F49" w14:paraId="046CE4D2" w14:textId="77777777" w:rsidTr="00FF427D">
        <w:trPr>
          <w:trHeight w:val="983"/>
        </w:trPr>
        <w:tc>
          <w:tcPr>
            <w:tcW w:w="601" w:type="dxa"/>
            <w:tcBorders>
              <w:top w:val="single" w:sz="4" w:space="0" w:color="000000"/>
              <w:left w:val="single" w:sz="4" w:space="0" w:color="000000"/>
              <w:bottom w:val="single" w:sz="4" w:space="0" w:color="auto"/>
            </w:tcBorders>
          </w:tcPr>
          <w:p w14:paraId="09529889" w14:textId="55A1B6B1" w:rsidR="00CE4C27" w:rsidRPr="001A4F49" w:rsidRDefault="00CE4C27" w:rsidP="00CE4C27">
            <w:pPr>
              <w:keepLines/>
              <w:spacing w:before="0"/>
              <w:jc w:val="center"/>
              <w:rPr>
                <w:color w:val="000000"/>
                <w:sz w:val="22"/>
                <w:szCs w:val="22"/>
              </w:rPr>
            </w:pPr>
            <w:r>
              <w:rPr>
                <w:color w:val="000000"/>
                <w:sz w:val="22"/>
                <w:szCs w:val="22"/>
              </w:rPr>
              <w:lastRenderedPageBreak/>
              <w:t>3</w:t>
            </w:r>
            <w:r>
              <w:rPr>
                <w:color w:val="000000"/>
                <w:sz w:val="22"/>
                <w:szCs w:val="22"/>
                <w:lang w:val="en-US"/>
              </w:rPr>
              <w:t>4</w:t>
            </w:r>
            <w:r>
              <w:rPr>
                <w:color w:val="000000"/>
                <w:sz w:val="22"/>
                <w:szCs w:val="22"/>
              </w:rPr>
              <w:t>.</w:t>
            </w:r>
          </w:p>
        </w:tc>
        <w:tc>
          <w:tcPr>
            <w:tcW w:w="2472" w:type="dxa"/>
            <w:tcBorders>
              <w:top w:val="single" w:sz="4" w:space="0" w:color="000000"/>
              <w:left w:val="single" w:sz="4" w:space="0" w:color="000000"/>
              <w:bottom w:val="single" w:sz="4" w:space="0" w:color="auto"/>
            </w:tcBorders>
          </w:tcPr>
          <w:p w14:paraId="40B285E7" w14:textId="77777777" w:rsidR="00CE4C27" w:rsidRPr="001A4F49" w:rsidRDefault="00CE4C27" w:rsidP="00CE4C27">
            <w:pPr>
              <w:keepLines/>
              <w:spacing w:before="0"/>
              <w:jc w:val="left"/>
              <w:rPr>
                <w:b/>
                <w:color w:val="000000"/>
                <w:sz w:val="22"/>
                <w:szCs w:val="22"/>
              </w:rPr>
            </w:pPr>
            <w:r w:rsidRPr="001A4F49">
              <w:rPr>
                <w:b/>
                <w:color w:val="000000"/>
                <w:sz w:val="22"/>
                <w:szCs w:val="22"/>
              </w:rPr>
              <w:t>Случаи отклонения заявок на участие в закупке</w:t>
            </w:r>
          </w:p>
        </w:tc>
        <w:tc>
          <w:tcPr>
            <w:tcW w:w="7012" w:type="dxa"/>
            <w:tcBorders>
              <w:top w:val="single" w:sz="4" w:space="0" w:color="000000"/>
              <w:left w:val="single" w:sz="4" w:space="0" w:color="000000"/>
              <w:bottom w:val="single" w:sz="4" w:space="0" w:color="auto"/>
              <w:right w:val="single" w:sz="4" w:space="0" w:color="000000"/>
            </w:tcBorders>
          </w:tcPr>
          <w:p w14:paraId="1BC7C95C" w14:textId="77777777" w:rsidR="00CE4C27" w:rsidRPr="001A4F49" w:rsidRDefault="00CE4C27" w:rsidP="00CE4C27">
            <w:pPr>
              <w:keepLines/>
              <w:autoSpaceDE w:val="0"/>
              <w:autoSpaceDN w:val="0"/>
              <w:adjustRightInd w:val="0"/>
              <w:snapToGrid/>
              <w:spacing w:before="34"/>
              <w:rPr>
                <w:color w:val="000000"/>
                <w:sz w:val="22"/>
                <w:szCs w:val="22"/>
              </w:rPr>
            </w:pPr>
            <w:r w:rsidRPr="001A4F49">
              <w:rPr>
                <w:color w:val="000000"/>
                <w:sz w:val="22"/>
                <w:szCs w:val="22"/>
              </w:rPr>
              <w:t>В любой момент вплоть до подписания договора закупочная комиссия имеет право отстранить участника от дальнейшего участия в закупке:</w:t>
            </w:r>
          </w:p>
          <w:p w14:paraId="5A848B1D" w14:textId="77777777" w:rsidR="00CE4C27" w:rsidRPr="001A4F49" w:rsidRDefault="00CE4C27" w:rsidP="00CE4C27">
            <w:pPr>
              <w:keepLines/>
              <w:autoSpaceDE w:val="0"/>
              <w:autoSpaceDN w:val="0"/>
              <w:adjustRightInd w:val="0"/>
              <w:snapToGrid/>
              <w:spacing w:before="34"/>
              <w:rPr>
                <w:color w:val="000000"/>
                <w:sz w:val="22"/>
                <w:szCs w:val="22"/>
              </w:rPr>
            </w:pPr>
            <w:r w:rsidRPr="001A4F49">
              <w:rPr>
                <w:color w:val="000000"/>
                <w:sz w:val="22"/>
                <w:szCs w:val="22"/>
              </w:rPr>
              <w:t>- при обнаружения недостоверных сведений в заявке, существенных для допуска данного участника к закупке или для оценки его заявки, при наличии документального подтверждения их недостоверности;</w:t>
            </w:r>
          </w:p>
          <w:p w14:paraId="29D9B652" w14:textId="14C871C0" w:rsidR="00CE4C27" w:rsidRPr="001A4F49" w:rsidRDefault="00CE4C27" w:rsidP="00CE4C27">
            <w:pPr>
              <w:keepLines/>
              <w:autoSpaceDE w:val="0"/>
              <w:autoSpaceDN w:val="0"/>
              <w:adjustRightInd w:val="0"/>
              <w:snapToGrid/>
              <w:spacing w:before="34"/>
              <w:rPr>
                <w:color w:val="000000"/>
                <w:sz w:val="22"/>
                <w:szCs w:val="22"/>
              </w:rPr>
            </w:pPr>
            <w:r w:rsidRPr="001A4F49">
              <w:rPr>
                <w:color w:val="000000"/>
                <w:sz w:val="22"/>
                <w:szCs w:val="22"/>
              </w:rPr>
              <w:t>-непредставление документов, иных сведений, требования о наличии которых установлены настоящ</w:t>
            </w:r>
            <w:r>
              <w:rPr>
                <w:color w:val="000000"/>
                <w:sz w:val="22"/>
                <w:szCs w:val="22"/>
              </w:rPr>
              <w:t>им извещением</w:t>
            </w:r>
            <w:r w:rsidRPr="001A4F49">
              <w:rPr>
                <w:color w:val="000000"/>
                <w:sz w:val="22"/>
                <w:szCs w:val="22"/>
              </w:rPr>
              <w:t>;</w:t>
            </w:r>
          </w:p>
          <w:p w14:paraId="20343903" w14:textId="7C1BF822" w:rsidR="00CE4C27" w:rsidRPr="001A4F49" w:rsidRDefault="00CE4C27" w:rsidP="00CE4C27">
            <w:pPr>
              <w:keepLines/>
              <w:autoSpaceDE w:val="0"/>
              <w:autoSpaceDN w:val="0"/>
              <w:adjustRightInd w:val="0"/>
              <w:snapToGrid/>
              <w:spacing w:before="34"/>
              <w:rPr>
                <w:color w:val="000000"/>
                <w:sz w:val="22"/>
                <w:szCs w:val="22"/>
              </w:rPr>
            </w:pPr>
            <w:r w:rsidRPr="001A4F49">
              <w:rPr>
                <w:color w:val="000000"/>
                <w:sz w:val="22"/>
                <w:szCs w:val="22"/>
              </w:rPr>
              <w:t>- несоответствие участника закупки требованиям к участникам закупки, установленным настоящ</w:t>
            </w:r>
            <w:r>
              <w:rPr>
                <w:color w:val="000000"/>
                <w:sz w:val="22"/>
                <w:szCs w:val="22"/>
              </w:rPr>
              <w:t>им извещением</w:t>
            </w:r>
            <w:r w:rsidRPr="001A4F49">
              <w:rPr>
                <w:color w:val="000000"/>
                <w:sz w:val="22"/>
                <w:szCs w:val="22"/>
              </w:rPr>
              <w:t>;</w:t>
            </w:r>
          </w:p>
          <w:p w14:paraId="0E7BFE09" w14:textId="77777777" w:rsidR="00CE4C27" w:rsidRPr="001A4F49" w:rsidRDefault="00CE4C27" w:rsidP="00CE4C27">
            <w:pPr>
              <w:keepLines/>
              <w:autoSpaceDE w:val="0"/>
              <w:autoSpaceDN w:val="0"/>
              <w:adjustRightInd w:val="0"/>
              <w:snapToGrid/>
              <w:spacing w:before="34"/>
              <w:rPr>
                <w:color w:val="000000"/>
                <w:sz w:val="22"/>
                <w:szCs w:val="22"/>
              </w:rPr>
            </w:pPr>
            <w:r w:rsidRPr="001A4F49">
              <w:rPr>
                <w:color w:val="000000"/>
                <w:sz w:val="22"/>
                <w:szCs w:val="22"/>
              </w:rPr>
              <w:t>- несоответствие заявки требованиям, установленным извещением о проведении закупки;</w:t>
            </w:r>
          </w:p>
          <w:p w14:paraId="45CD5FDC" w14:textId="1F4679A4" w:rsidR="00CE4C27" w:rsidRPr="001A4F49" w:rsidRDefault="00CE4C27" w:rsidP="00CE4C27">
            <w:pPr>
              <w:keepLines/>
              <w:autoSpaceDE w:val="0"/>
              <w:autoSpaceDN w:val="0"/>
              <w:adjustRightInd w:val="0"/>
              <w:snapToGrid/>
              <w:spacing w:before="34"/>
              <w:rPr>
                <w:color w:val="000000"/>
                <w:sz w:val="22"/>
                <w:szCs w:val="22"/>
              </w:rPr>
            </w:pPr>
            <w:r w:rsidRPr="001A4F49">
              <w:rPr>
                <w:color w:val="000000"/>
                <w:sz w:val="22"/>
                <w:szCs w:val="22"/>
              </w:rPr>
              <w:t>- несоответствие предлагаемых товаров, работ, услуг требованиям настоящ</w:t>
            </w:r>
            <w:r>
              <w:rPr>
                <w:color w:val="000000"/>
                <w:sz w:val="22"/>
                <w:szCs w:val="22"/>
              </w:rPr>
              <w:t>им извещением</w:t>
            </w:r>
            <w:r w:rsidRPr="001A4F49">
              <w:rPr>
                <w:color w:val="000000"/>
                <w:sz w:val="22"/>
                <w:szCs w:val="22"/>
              </w:rPr>
              <w:t>;</w:t>
            </w:r>
          </w:p>
          <w:p w14:paraId="72E3446C" w14:textId="77777777" w:rsidR="00CE4C27" w:rsidRPr="001A4F49" w:rsidRDefault="00CE4C27" w:rsidP="00CE4C27">
            <w:pPr>
              <w:keepLines/>
              <w:autoSpaceDE w:val="0"/>
              <w:autoSpaceDN w:val="0"/>
              <w:adjustRightInd w:val="0"/>
              <w:snapToGrid/>
              <w:spacing w:before="34"/>
              <w:rPr>
                <w:color w:val="000000"/>
                <w:sz w:val="22"/>
                <w:szCs w:val="22"/>
              </w:rPr>
            </w:pPr>
            <w:r w:rsidRPr="001A4F49">
              <w:rPr>
                <w:color w:val="000000"/>
                <w:sz w:val="22"/>
                <w:szCs w:val="22"/>
              </w:rPr>
              <w:t>- предоставление в составе заявки заведомо ложных сведений, намеренного искажения информации или документов, входящих в состав заявки.</w:t>
            </w:r>
          </w:p>
          <w:p w14:paraId="13C4EAB5" w14:textId="2744EEA2" w:rsidR="00CE4C27" w:rsidRPr="001A4F49" w:rsidRDefault="00CE4C27" w:rsidP="00CE4C27">
            <w:pPr>
              <w:keepLines/>
              <w:autoSpaceDE w:val="0"/>
              <w:autoSpaceDN w:val="0"/>
              <w:adjustRightInd w:val="0"/>
              <w:snapToGrid/>
              <w:spacing w:before="34"/>
              <w:rPr>
                <w:color w:val="000000"/>
                <w:sz w:val="22"/>
                <w:szCs w:val="22"/>
              </w:rPr>
            </w:pPr>
            <w:r w:rsidRPr="00935C3C">
              <w:rPr>
                <w:b/>
                <w:bCs/>
                <w:i/>
                <w:iCs/>
                <w:color w:val="000000"/>
                <w:sz w:val="22"/>
                <w:szCs w:val="22"/>
                <w:highlight w:val="yellow"/>
              </w:rPr>
              <w:t>Представленные и предложенные к заполнению Участникам закупки в приложении №1 извещения запроса котировок в электронной форме у МСП Формы 1,2,3</w:t>
            </w:r>
            <w:r>
              <w:rPr>
                <w:b/>
                <w:bCs/>
                <w:i/>
                <w:iCs/>
                <w:color w:val="000000"/>
                <w:sz w:val="22"/>
                <w:szCs w:val="22"/>
                <w:highlight w:val="yellow"/>
              </w:rPr>
              <w:t xml:space="preserve"> </w:t>
            </w:r>
            <w:r w:rsidRPr="00935C3C">
              <w:rPr>
                <w:b/>
                <w:bCs/>
                <w:i/>
                <w:iCs/>
                <w:color w:val="000000"/>
                <w:sz w:val="22"/>
                <w:szCs w:val="22"/>
                <w:highlight w:val="yellow"/>
              </w:rPr>
              <w:t>носят рекомендательный характер. Участник закупки самостоятельно выбирает придерживаться или нет к заполнению данных Форм   или в составе заявки на участие в закупке представить информации и документы, согласно действующего законодательства</w:t>
            </w:r>
            <w:r w:rsidRPr="00935C3C">
              <w:rPr>
                <w:color w:val="000000"/>
                <w:sz w:val="22"/>
                <w:szCs w:val="22"/>
              </w:rPr>
              <w:t>.</w:t>
            </w:r>
          </w:p>
        </w:tc>
      </w:tr>
      <w:tr w:rsidR="00CE4C27" w:rsidRPr="001A4F49" w14:paraId="36881D9E" w14:textId="77777777" w:rsidTr="00FF427D">
        <w:trPr>
          <w:trHeight w:val="983"/>
        </w:trPr>
        <w:tc>
          <w:tcPr>
            <w:tcW w:w="601" w:type="dxa"/>
            <w:tcBorders>
              <w:top w:val="single" w:sz="4" w:space="0" w:color="auto"/>
              <w:left w:val="single" w:sz="4" w:space="0" w:color="auto"/>
              <w:bottom w:val="single" w:sz="4" w:space="0" w:color="auto"/>
              <w:right w:val="single" w:sz="4" w:space="0" w:color="auto"/>
            </w:tcBorders>
          </w:tcPr>
          <w:p w14:paraId="6092EF34" w14:textId="3C0F8491" w:rsidR="00CE4C27" w:rsidRPr="001A4F49" w:rsidRDefault="00CE4C27" w:rsidP="00CE4C27">
            <w:pPr>
              <w:keepLines/>
              <w:spacing w:before="0"/>
              <w:jc w:val="center"/>
              <w:rPr>
                <w:color w:val="000000"/>
                <w:sz w:val="22"/>
                <w:szCs w:val="22"/>
              </w:rPr>
            </w:pPr>
            <w:r>
              <w:rPr>
                <w:color w:val="000000"/>
                <w:sz w:val="22"/>
                <w:szCs w:val="22"/>
              </w:rPr>
              <w:t>3</w:t>
            </w:r>
            <w:r>
              <w:rPr>
                <w:color w:val="000000"/>
                <w:sz w:val="22"/>
                <w:szCs w:val="22"/>
                <w:lang w:val="en-US"/>
              </w:rPr>
              <w:t>5</w:t>
            </w:r>
            <w:r>
              <w:rPr>
                <w:color w:val="000000"/>
                <w:sz w:val="22"/>
                <w:szCs w:val="22"/>
              </w:rPr>
              <w:t>.</w:t>
            </w:r>
          </w:p>
        </w:tc>
        <w:tc>
          <w:tcPr>
            <w:tcW w:w="2472" w:type="dxa"/>
            <w:tcBorders>
              <w:top w:val="single" w:sz="4" w:space="0" w:color="auto"/>
              <w:left w:val="single" w:sz="4" w:space="0" w:color="auto"/>
              <w:bottom w:val="single" w:sz="4" w:space="0" w:color="auto"/>
              <w:right w:val="single" w:sz="4" w:space="0" w:color="auto"/>
            </w:tcBorders>
          </w:tcPr>
          <w:p w14:paraId="7FEF9074" w14:textId="77777777" w:rsidR="00CE4C27" w:rsidRPr="001A4F49" w:rsidRDefault="00CE4C27" w:rsidP="00CE4C27">
            <w:pPr>
              <w:keepLines/>
              <w:spacing w:before="0"/>
              <w:jc w:val="left"/>
              <w:rPr>
                <w:b/>
                <w:bCs/>
                <w:color w:val="000000"/>
                <w:sz w:val="22"/>
                <w:szCs w:val="22"/>
              </w:rPr>
            </w:pPr>
            <w:r w:rsidRPr="001A4F49">
              <w:rPr>
                <w:b/>
                <w:bCs/>
                <w:sz w:val="22"/>
                <w:szCs w:val="22"/>
              </w:rPr>
              <w:t>Выбор победителя</w:t>
            </w:r>
          </w:p>
        </w:tc>
        <w:tc>
          <w:tcPr>
            <w:tcW w:w="7012" w:type="dxa"/>
            <w:tcBorders>
              <w:top w:val="single" w:sz="4" w:space="0" w:color="auto"/>
              <w:left w:val="single" w:sz="4" w:space="0" w:color="auto"/>
              <w:bottom w:val="single" w:sz="4" w:space="0" w:color="auto"/>
              <w:right w:val="single" w:sz="4" w:space="0" w:color="auto"/>
            </w:tcBorders>
          </w:tcPr>
          <w:p w14:paraId="2485A7EE" w14:textId="422732A8" w:rsidR="00CE4C27" w:rsidRPr="001A4F49" w:rsidRDefault="00CE4C27" w:rsidP="00CE4C27">
            <w:pPr>
              <w:keepLines/>
              <w:autoSpaceDE w:val="0"/>
              <w:autoSpaceDN w:val="0"/>
              <w:adjustRightInd w:val="0"/>
              <w:snapToGrid/>
              <w:spacing w:before="34"/>
              <w:rPr>
                <w:color w:val="000000"/>
                <w:sz w:val="22"/>
                <w:szCs w:val="22"/>
              </w:rPr>
            </w:pPr>
            <w:r w:rsidRPr="001A4F49">
              <w:rPr>
                <w:color w:val="000000"/>
                <w:sz w:val="22"/>
                <w:szCs w:val="22"/>
              </w:rPr>
              <w:t>По итогам запроса котировок в электронной форме у МСП определяется один победитель</w:t>
            </w:r>
            <w:r w:rsidRPr="001A4F49">
              <w:rPr>
                <w:i/>
                <w:color w:val="000000"/>
                <w:sz w:val="22"/>
                <w:szCs w:val="22"/>
              </w:rPr>
              <w:t>.</w:t>
            </w:r>
          </w:p>
        </w:tc>
      </w:tr>
      <w:tr w:rsidR="00CE4C27" w:rsidRPr="001A4F49" w14:paraId="1C645C7B" w14:textId="77777777" w:rsidTr="00FF427D">
        <w:trPr>
          <w:trHeight w:val="983"/>
        </w:trPr>
        <w:tc>
          <w:tcPr>
            <w:tcW w:w="601" w:type="dxa"/>
            <w:tcBorders>
              <w:top w:val="single" w:sz="4" w:space="0" w:color="auto"/>
              <w:left w:val="single" w:sz="4" w:space="0" w:color="000000"/>
              <w:bottom w:val="single" w:sz="4" w:space="0" w:color="000000"/>
              <w:right w:val="single" w:sz="4" w:space="0" w:color="auto"/>
            </w:tcBorders>
          </w:tcPr>
          <w:p w14:paraId="1EE50D2B" w14:textId="19400BD7" w:rsidR="00CE4C27" w:rsidRPr="001A4F49" w:rsidRDefault="00CE4C27" w:rsidP="00CE4C27">
            <w:pPr>
              <w:keepLines/>
              <w:spacing w:before="0"/>
              <w:jc w:val="center"/>
              <w:rPr>
                <w:color w:val="000000"/>
                <w:sz w:val="22"/>
                <w:szCs w:val="22"/>
              </w:rPr>
            </w:pPr>
            <w:r>
              <w:rPr>
                <w:color w:val="000000"/>
                <w:sz w:val="22"/>
                <w:szCs w:val="22"/>
                <w:lang w:val="en-US"/>
              </w:rPr>
              <w:t>36</w:t>
            </w:r>
            <w:r>
              <w:rPr>
                <w:color w:val="000000"/>
                <w:sz w:val="22"/>
                <w:szCs w:val="22"/>
              </w:rPr>
              <w:t>.</w:t>
            </w:r>
          </w:p>
        </w:tc>
        <w:tc>
          <w:tcPr>
            <w:tcW w:w="2472" w:type="dxa"/>
            <w:tcBorders>
              <w:top w:val="single" w:sz="4" w:space="0" w:color="auto"/>
              <w:left w:val="single" w:sz="4" w:space="0" w:color="auto"/>
              <w:bottom w:val="single" w:sz="4" w:space="0" w:color="auto"/>
              <w:right w:val="single" w:sz="4" w:space="0" w:color="auto"/>
            </w:tcBorders>
          </w:tcPr>
          <w:p w14:paraId="5436EB22" w14:textId="77777777" w:rsidR="00CE4C27" w:rsidRPr="001A4F49" w:rsidRDefault="00CE4C27" w:rsidP="00CE4C27">
            <w:pPr>
              <w:keepLines/>
              <w:spacing w:before="0"/>
              <w:jc w:val="left"/>
              <w:rPr>
                <w:b/>
                <w:bCs/>
                <w:color w:val="000000"/>
                <w:sz w:val="22"/>
                <w:szCs w:val="22"/>
              </w:rPr>
            </w:pPr>
            <w:r w:rsidRPr="001A4F49">
              <w:rPr>
                <w:b/>
                <w:bCs/>
                <w:sz w:val="22"/>
                <w:szCs w:val="22"/>
              </w:rPr>
              <w:t>Количество договоров и их виды</w:t>
            </w:r>
          </w:p>
        </w:tc>
        <w:tc>
          <w:tcPr>
            <w:tcW w:w="7012" w:type="dxa"/>
            <w:tcBorders>
              <w:top w:val="single" w:sz="4" w:space="0" w:color="auto"/>
              <w:left w:val="single" w:sz="4" w:space="0" w:color="auto"/>
              <w:bottom w:val="single" w:sz="4" w:space="0" w:color="auto"/>
              <w:right w:val="single" w:sz="4" w:space="0" w:color="auto"/>
            </w:tcBorders>
          </w:tcPr>
          <w:p w14:paraId="59E76040" w14:textId="77777777" w:rsidR="00CE4C27" w:rsidRPr="001A4F49" w:rsidRDefault="00CE4C27" w:rsidP="00CE4C27">
            <w:pPr>
              <w:keepLines/>
              <w:autoSpaceDE w:val="0"/>
              <w:autoSpaceDN w:val="0"/>
              <w:adjustRightInd w:val="0"/>
              <w:snapToGrid/>
              <w:spacing w:before="34"/>
              <w:rPr>
                <w:color w:val="000000"/>
                <w:sz w:val="22"/>
                <w:szCs w:val="22"/>
              </w:rPr>
            </w:pPr>
            <w:r w:rsidRPr="001A4F49">
              <w:rPr>
                <w:sz w:val="22"/>
                <w:szCs w:val="22"/>
              </w:rPr>
              <w:t>Один договор поставки</w:t>
            </w:r>
          </w:p>
        </w:tc>
      </w:tr>
      <w:tr w:rsidR="00CE4C27" w:rsidRPr="001A4F49" w14:paraId="2E168111" w14:textId="77777777" w:rsidTr="00FF427D">
        <w:trPr>
          <w:trHeight w:val="983"/>
        </w:trPr>
        <w:tc>
          <w:tcPr>
            <w:tcW w:w="601" w:type="dxa"/>
            <w:tcBorders>
              <w:top w:val="single" w:sz="4" w:space="0" w:color="auto"/>
              <w:left w:val="single" w:sz="4" w:space="0" w:color="000000"/>
              <w:bottom w:val="single" w:sz="4" w:space="0" w:color="000000"/>
              <w:right w:val="single" w:sz="4" w:space="0" w:color="auto"/>
            </w:tcBorders>
          </w:tcPr>
          <w:p w14:paraId="7CA9296D" w14:textId="778CF2FA" w:rsidR="00CE4C27" w:rsidRPr="001A4F49" w:rsidRDefault="00CE4C27" w:rsidP="00CE4C27">
            <w:pPr>
              <w:keepLines/>
              <w:spacing w:before="0"/>
              <w:jc w:val="center"/>
              <w:rPr>
                <w:color w:val="000000"/>
                <w:sz w:val="22"/>
                <w:szCs w:val="22"/>
              </w:rPr>
            </w:pPr>
            <w:r>
              <w:rPr>
                <w:color w:val="000000"/>
                <w:sz w:val="22"/>
                <w:szCs w:val="22"/>
              </w:rPr>
              <w:t>3</w:t>
            </w:r>
            <w:r>
              <w:rPr>
                <w:color w:val="000000"/>
                <w:sz w:val="22"/>
                <w:szCs w:val="22"/>
                <w:lang w:val="en-US"/>
              </w:rPr>
              <w:t>7</w:t>
            </w:r>
            <w:r>
              <w:rPr>
                <w:color w:val="000000"/>
                <w:sz w:val="22"/>
                <w:szCs w:val="22"/>
              </w:rPr>
              <w:t>.</w:t>
            </w:r>
          </w:p>
        </w:tc>
        <w:tc>
          <w:tcPr>
            <w:tcW w:w="2472" w:type="dxa"/>
            <w:tcBorders>
              <w:top w:val="single" w:sz="4" w:space="0" w:color="auto"/>
              <w:left w:val="single" w:sz="4" w:space="0" w:color="auto"/>
              <w:bottom w:val="single" w:sz="4" w:space="0" w:color="auto"/>
              <w:right w:val="single" w:sz="4" w:space="0" w:color="auto"/>
            </w:tcBorders>
          </w:tcPr>
          <w:p w14:paraId="00A724A0" w14:textId="68B4A536" w:rsidR="00CE4C27" w:rsidRPr="001A4F49" w:rsidRDefault="00CE4C27" w:rsidP="00CE4C27">
            <w:pPr>
              <w:keepLines/>
              <w:spacing w:before="0"/>
              <w:jc w:val="left"/>
              <w:rPr>
                <w:b/>
                <w:bCs/>
                <w:sz w:val="22"/>
                <w:szCs w:val="22"/>
              </w:rPr>
            </w:pPr>
            <w:r w:rsidRPr="00156172">
              <w:rPr>
                <w:b/>
                <w:bCs/>
                <w:spacing w:val="-6"/>
                <w:sz w:val="22"/>
                <w:szCs w:val="22"/>
              </w:rPr>
              <w:t>Срок заключения договора</w:t>
            </w:r>
          </w:p>
        </w:tc>
        <w:tc>
          <w:tcPr>
            <w:tcW w:w="7012" w:type="dxa"/>
            <w:tcBorders>
              <w:top w:val="single" w:sz="4" w:space="0" w:color="auto"/>
              <w:left w:val="single" w:sz="4" w:space="0" w:color="auto"/>
              <w:bottom w:val="single" w:sz="4" w:space="0" w:color="auto"/>
              <w:right w:val="single" w:sz="4" w:space="0" w:color="auto"/>
            </w:tcBorders>
          </w:tcPr>
          <w:p w14:paraId="2734C280" w14:textId="75330332" w:rsidR="00CE4C27" w:rsidRPr="001A4F49" w:rsidRDefault="00CE4C27" w:rsidP="00CE4C27">
            <w:pPr>
              <w:keepLines/>
              <w:autoSpaceDE w:val="0"/>
              <w:autoSpaceDN w:val="0"/>
              <w:adjustRightInd w:val="0"/>
              <w:snapToGrid/>
              <w:spacing w:before="34"/>
              <w:rPr>
                <w:sz w:val="22"/>
                <w:szCs w:val="22"/>
              </w:rPr>
            </w:pPr>
            <w:r w:rsidRPr="009827B0">
              <w:rPr>
                <w:sz w:val="22"/>
                <w:szCs w:val="22"/>
              </w:rPr>
              <w:t xml:space="preserve">Не ранее 10 (десяти) дней и не позднее 20 (двадцати) дней со дня официального размещения протокола, которым были подведены итоги закупки. </w:t>
            </w:r>
          </w:p>
        </w:tc>
      </w:tr>
      <w:tr w:rsidR="00CE4C27" w:rsidRPr="001A4F49" w14:paraId="44EBD0B1" w14:textId="77777777" w:rsidTr="00FF427D">
        <w:trPr>
          <w:trHeight w:val="983"/>
        </w:trPr>
        <w:tc>
          <w:tcPr>
            <w:tcW w:w="601" w:type="dxa"/>
            <w:tcBorders>
              <w:top w:val="single" w:sz="4" w:space="0" w:color="auto"/>
              <w:left w:val="single" w:sz="4" w:space="0" w:color="000000"/>
              <w:bottom w:val="single" w:sz="4" w:space="0" w:color="000000"/>
              <w:right w:val="single" w:sz="4" w:space="0" w:color="auto"/>
            </w:tcBorders>
          </w:tcPr>
          <w:p w14:paraId="73521CA1" w14:textId="729DA94E" w:rsidR="00CE4C27" w:rsidRPr="001A4F49" w:rsidRDefault="00CE4C27" w:rsidP="00CE4C27">
            <w:pPr>
              <w:keepLines/>
              <w:spacing w:before="0"/>
              <w:jc w:val="center"/>
              <w:rPr>
                <w:color w:val="000000"/>
                <w:sz w:val="22"/>
                <w:szCs w:val="22"/>
              </w:rPr>
            </w:pPr>
            <w:r>
              <w:rPr>
                <w:color w:val="000000"/>
                <w:sz w:val="22"/>
                <w:szCs w:val="22"/>
              </w:rPr>
              <w:t>3</w:t>
            </w:r>
            <w:r>
              <w:rPr>
                <w:color w:val="000000"/>
                <w:sz w:val="22"/>
                <w:szCs w:val="22"/>
                <w:lang w:val="en-US"/>
              </w:rPr>
              <w:t>8</w:t>
            </w:r>
            <w:r>
              <w:rPr>
                <w:color w:val="000000"/>
                <w:sz w:val="22"/>
                <w:szCs w:val="22"/>
              </w:rPr>
              <w:t>.</w:t>
            </w:r>
          </w:p>
        </w:tc>
        <w:tc>
          <w:tcPr>
            <w:tcW w:w="2472" w:type="dxa"/>
            <w:tcBorders>
              <w:top w:val="single" w:sz="4" w:space="0" w:color="auto"/>
              <w:left w:val="single" w:sz="4" w:space="0" w:color="auto"/>
              <w:bottom w:val="single" w:sz="4" w:space="0" w:color="auto"/>
              <w:right w:val="single" w:sz="4" w:space="0" w:color="auto"/>
            </w:tcBorders>
          </w:tcPr>
          <w:p w14:paraId="302154EF" w14:textId="410E9BA9" w:rsidR="00CE4C27" w:rsidRPr="001A4F49" w:rsidRDefault="00CE4C27" w:rsidP="00CE4C27">
            <w:pPr>
              <w:keepLines/>
              <w:spacing w:before="0"/>
              <w:jc w:val="left"/>
              <w:rPr>
                <w:b/>
                <w:bCs/>
                <w:sz w:val="22"/>
                <w:szCs w:val="22"/>
              </w:rPr>
            </w:pPr>
            <w:r w:rsidRPr="00E13C4E">
              <w:rPr>
                <w:b/>
                <w:bCs/>
                <w:spacing w:val="-6"/>
                <w:sz w:val="22"/>
                <w:szCs w:val="22"/>
              </w:rPr>
              <w:t>Форма заключения договора</w:t>
            </w:r>
          </w:p>
        </w:tc>
        <w:tc>
          <w:tcPr>
            <w:tcW w:w="7012" w:type="dxa"/>
            <w:tcBorders>
              <w:top w:val="single" w:sz="4" w:space="0" w:color="auto"/>
              <w:left w:val="single" w:sz="4" w:space="0" w:color="auto"/>
              <w:bottom w:val="single" w:sz="4" w:space="0" w:color="auto"/>
              <w:right w:val="single" w:sz="4" w:space="0" w:color="auto"/>
            </w:tcBorders>
          </w:tcPr>
          <w:p w14:paraId="09C425D3" w14:textId="68767E08" w:rsidR="00CE4C27" w:rsidRPr="001A4F49" w:rsidRDefault="00CE4C27" w:rsidP="00CE4C27">
            <w:pPr>
              <w:keepLines/>
              <w:autoSpaceDE w:val="0"/>
              <w:autoSpaceDN w:val="0"/>
              <w:adjustRightInd w:val="0"/>
              <w:snapToGrid/>
              <w:spacing w:before="34"/>
              <w:rPr>
                <w:sz w:val="22"/>
                <w:szCs w:val="22"/>
              </w:rPr>
            </w:pPr>
            <w:r w:rsidRPr="009827B0">
              <w:rPr>
                <w:sz w:val="22"/>
                <w:szCs w:val="22"/>
              </w:rPr>
              <w:t>Электронная</w:t>
            </w:r>
          </w:p>
        </w:tc>
      </w:tr>
      <w:tr w:rsidR="00CE4C27" w:rsidRPr="001A4F49" w14:paraId="4321A514" w14:textId="77777777" w:rsidTr="00FF427D">
        <w:trPr>
          <w:trHeight w:val="983"/>
        </w:trPr>
        <w:tc>
          <w:tcPr>
            <w:tcW w:w="601" w:type="dxa"/>
            <w:tcBorders>
              <w:top w:val="single" w:sz="4" w:space="0" w:color="000000"/>
              <w:left w:val="single" w:sz="4" w:space="0" w:color="000000"/>
              <w:bottom w:val="single" w:sz="4" w:space="0" w:color="000000"/>
            </w:tcBorders>
          </w:tcPr>
          <w:p w14:paraId="513C9D5E" w14:textId="134A549D" w:rsidR="00CE4C27" w:rsidRPr="001A4F49" w:rsidRDefault="00CE4C27" w:rsidP="00CE4C27">
            <w:pPr>
              <w:keepLines/>
              <w:spacing w:before="0"/>
              <w:jc w:val="center"/>
              <w:rPr>
                <w:color w:val="000000"/>
                <w:sz w:val="22"/>
                <w:szCs w:val="22"/>
              </w:rPr>
            </w:pPr>
            <w:r>
              <w:rPr>
                <w:color w:val="000000"/>
                <w:sz w:val="22"/>
                <w:szCs w:val="22"/>
              </w:rPr>
              <w:lastRenderedPageBreak/>
              <w:t>3</w:t>
            </w:r>
            <w:r>
              <w:rPr>
                <w:color w:val="000000"/>
                <w:sz w:val="22"/>
                <w:szCs w:val="22"/>
                <w:lang w:val="en-US"/>
              </w:rPr>
              <w:t>9</w:t>
            </w:r>
            <w:r>
              <w:rPr>
                <w:color w:val="000000"/>
                <w:sz w:val="22"/>
                <w:szCs w:val="22"/>
              </w:rPr>
              <w:t>.</w:t>
            </w:r>
          </w:p>
        </w:tc>
        <w:tc>
          <w:tcPr>
            <w:tcW w:w="2472" w:type="dxa"/>
            <w:tcBorders>
              <w:top w:val="single" w:sz="4" w:space="0" w:color="auto"/>
              <w:left w:val="single" w:sz="4" w:space="0" w:color="000000"/>
              <w:bottom w:val="single" w:sz="4" w:space="0" w:color="000000"/>
            </w:tcBorders>
          </w:tcPr>
          <w:p w14:paraId="1D6E1251" w14:textId="77777777" w:rsidR="00CE4C27" w:rsidRPr="001A4F49" w:rsidRDefault="00CE4C27" w:rsidP="00CE4C27">
            <w:pPr>
              <w:keepLines/>
              <w:snapToGrid/>
              <w:spacing w:before="0" w:after="200" w:line="276" w:lineRule="auto"/>
              <w:jc w:val="left"/>
              <w:rPr>
                <w:b/>
                <w:bCs/>
                <w:sz w:val="22"/>
                <w:szCs w:val="22"/>
              </w:rPr>
            </w:pPr>
            <w:r w:rsidRPr="001A4F49">
              <w:rPr>
                <w:b/>
                <w:bCs/>
                <w:sz w:val="22"/>
                <w:szCs w:val="22"/>
              </w:rPr>
              <w:t>Срок действия договора</w:t>
            </w:r>
          </w:p>
          <w:p w14:paraId="22C167DF" w14:textId="77777777" w:rsidR="00CE4C27" w:rsidRPr="001A4F49" w:rsidRDefault="00CE4C27" w:rsidP="00CE4C27">
            <w:pPr>
              <w:keepLines/>
              <w:snapToGrid/>
              <w:spacing w:before="0"/>
              <w:jc w:val="left"/>
              <w:rPr>
                <w:b/>
                <w:bCs/>
                <w:sz w:val="22"/>
                <w:szCs w:val="22"/>
              </w:rPr>
            </w:pPr>
          </w:p>
        </w:tc>
        <w:tc>
          <w:tcPr>
            <w:tcW w:w="7012" w:type="dxa"/>
            <w:tcBorders>
              <w:top w:val="single" w:sz="4" w:space="0" w:color="auto"/>
              <w:left w:val="single" w:sz="4" w:space="0" w:color="000000"/>
              <w:bottom w:val="single" w:sz="4" w:space="0" w:color="auto"/>
              <w:right w:val="single" w:sz="4" w:space="0" w:color="000000"/>
            </w:tcBorders>
          </w:tcPr>
          <w:p w14:paraId="70BAA38F" w14:textId="42F4971D" w:rsidR="00CE4C27" w:rsidRPr="001A4F49" w:rsidRDefault="00CE4C27" w:rsidP="00CE4C27">
            <w:pPr>
              <w:keepLines/>
              <w:snapToGrid/>
              <w:spacing w:before="0" w:after="200" w:line="276" w:lineRule="auto"/>
              <w:rPr>
                <w:sz w:val="22"/>
                <w:szCs w:val="22"/>
              </w:rPr>
            </w:pPr>
            <w:r w:rsidRPr="001A4F49">
              <w:rPr>
                <w:sz w:val="22"/>
                <w:szCs w:val="22"/>
              </w:rPr>
              <w:t>Договор вступает в силу с даты подписания его сторонами и действует по «</w:t>
            </w:r>
            <w:r>
              <w:rPr>
                <w:sz w:val="22"/>
                <w:szCs w:val="22"/>
              </w:rPr>
              <w:t>31</w:t>
            </w:r>
            <w:r w:rsidRPr="001A4F49">
              <w:rPr>
                <w:sz w:val="22"/>
                <w:szCs w:val="22"/>
              </w:rPr>
              <w:t xml:space="preserve">» </w:t>
            </w:r>
            <w:r>
              <w:rPr>
                <w:sz w:val="22"/>
                <w:szCs w:val="22"/>
              </w:rPr>
              <w:t>декабря 2027</w:t>
            </w:r>
            <w:r w:rsidRPr="001A4F49">
              <w:rPr>
                <w:sz w:val="22"/>
                <w:szCs w:val="22"/>
              </w:rPr>
              <w:t xml:space="preserve"> г., а в части денежных обязательств - до полного исполнения.  Возможно продление срока действия настоящего Договора, путем подписания Сторонами дополнительного с соглашения к нему.</w:t>
            </w:r>
          </w:p>
        </w:tc>
      </w:tr>
      <w:tr w:rsidR="00CE4C27" w:rsidRPr="001A4F49" w14:paraId="49E2871D" w14:textId="77777777" w:rsidTr="00FF427D">
        <w:trPr>
          <w:trHeight w:val="416"/>
        </w:trPr>
        <w:tc>
          <w:tcPr>
            <w:tcW w:w="601" w:type="dxa"/>
            <w:tcBorders>
              <w:top w:val="single" w:sz="4" w:space="0" w:color="000000"/>
              <w:left w:val="single" w:sz="4" w:space="0" w:color="000000"/>
              <w:bottom w:val="single" w:sz="4" w:space="0" w:color="000000"/>
            </w:tcBorders>
          </w:tcPr>
          <w:p w14:paraId="2BAD0743" w14:textId="1B368A8F" w:rsidR="00CE4C27" w:rsidRPr="001A4F49" w:rsidRDefault="00CE4C27" w:rsidP="00CE4C27">
            <w:pPr>
              <w:keepLines/>
              <w:spacing w:before="0"/>
              <w:jc w:val="center"/>
              <w:rPr>
                <w:color w:val="000000"/>
                <w:sz w:val="22"/>
                <w:szCs w:val="22"/>
              </w:rPr>
            </w:pPr>
            <w:r>
              <w:rPr>
                <w:color w:val="000000"/>
                <w:sz w:val="22"/>
                <w:szCs w:val="22"/>
                <w:lang w:val="en-US"/>
              </w:rPr>
              <w:t>40</w:t>
            </w:r>
            <w:r>
              <w:rPr>
                <w:color w:val="000000"/>
                <w:sz w:val="22"/>
                <w:szCs w:val="22"/>
              </w:rPr>
              <w:t>.</w:t>
            </w:r>
          </w:p>
        </w:tc>
        <w:tc>
          <w:tcPr>
            <w:tcW w:w="2472" w:type="dxa"/>
            <w:tcBorders>
              <w:top w:val="single" w:sz="4" w:space="0" w:color="000000"/>
              <w:left w:val="single" w:sz="4" w:space="0" w:color="000000"/>
              <w:bottom w:val="single" w:sz="4" w:space="0" w:color="000000"/>
            </w:tcBorders>
          </w:tcPr>
          <w:p w14:paraId="27FC4EE3" w14:textId="31E98074" w:rsidR="00CE4C27" w:rsidRPr="001A4F49" w:rsidRDefault="00CE4C27" w:rsidP="00CE4C27">
            <w:pPr>
              <w:keepLines/>
              <w:snapToGrid/>
              <w:spacing w:before="0"/>
              <w:jc w:val="left"/>
              <w:rPr>
                <w:b/>
                <w:bCs/>
                <w:sz w:val="22"/>
                <w:szCs w:val="22"/>
              </w:rPr>
            </w:pPr>
            <w:r w:rsidRPr="001A4F49">
              <w:rPr>
                <w:b/>
                <w:color w:val="000000"/>
                <w:sz w:val="22"/>
                <w:szCs w:val="22"/>
              </w:rPr>
              <w:t>Информация о возможности одностороннего отказа от исполнения договора и о возможности заказчика изменить условия договора</w:t>
            </w:r>
          </w:p>
        </w:tc>
        <w:tc>
          <w:tcPr>
            <w:tcW w:w="7012" w:type="dxa"/>
            <w:tcBorders>
              <w:top w:val="single" w:sz="4" w:space="0" w:color="auto"/>
              <w:left w:val="single" w:sz="4" w:space="0" w:color="000000"/>
              <w:bottom w:val="single" w:sz="4" w:space="0" w:color="auto"/>
              <w:right w:val="single" w:sz="4" w:space="0" w:color="000000"/>
            </w:tcBorders>
          </w:tcPr>
          <w:p w14:paraId="04C8693D" w14:textId="77777777" w:rsidR="00CE4C27" w:rsidRDefault="00CE4C27" w:rsidP="00CE4C27">
            <w:pPr>
              <w:keepLines/>
              <w:tabs>
                <w:tab w:val="left" w:pos="0"/>
              </w:tabs>
              <w:autoSpaceDE w:val="0"/>
              <w:snapToGrid/>
              <w:spacing w:before="0"/>
              <w:rPr>
                <w:color w:val="000000"/>
                <w:sz w:val="22"/>
                <w:szCs w:val="22"/>
              </w:rPr>
            </w:pPr>
            <w:r w:rsidRPr="00156172">
              <w:rPr>
                <w:color w:val="000000"/>
                <w:sz w:val="22"/>
                <w:szCs w:val="22"/>
              </w:rPr>
              <w:t xml:space="preserve">     Заказчик по согласованию с поставщиком (исполнителем, подрядчиком) в исполнения договора, вправе изменить условия договора, согласно пункта 29.13 Положения о закупках товаров, работ и услуг для нужд МУП «УКХ».</w:t>
            </w:r>
          </w:p>
          <w:p w14:paraId="177A0D93" w14:textId="77777777" w:rsidR="00CE4C27" w:rsidRPr="001A4F49" w:rsidRDefault="00CE4C27" w:rsidP="00CE4C27">
            <w:pPr>
              <w:keepLines/>
              <w:tabs>
                <w:tab w:val="left" w:pos="0"/>
              </w:tabs>
              <w:autoSpaceDE w:val="0"/>
              <w:snapToGrid/>
              <w:spacing w:before="0"/>
              <w:rPr>
                <w:color w:val="000000"/>
                <w:sz w:val="22"/>
                <w:szCs w:val="22"/>
              </w:rPr>
            </w:pPr>
            <w:r>
              <w:rPr>
                <w:color w:val="000000"/>
                <w:sz w:val="22"/>
                <w:szCs w:val="22"/>
              </w:rPr>
              <w:t xml:space="preserve">       </w:t>
            </w:r>
            <w:r w:rsidRPr="001A4F49">
              <w:rPr>
                <w:color w:val="000000"/>
                <w:sz w:val="22"/>
                <w:szCs w:val="22"/>
              </w:rPr>
              <w:t xml:space="preserve">Изменение стоимости договора, продление сроков исполнения договора, осуществляется только путем подписания Сторонами дополнительного соглашения к настоящему Договору. </w:t>
            </w:r>
          </w:p>
          <w:p w14:paraId="156B2120" w14:textId="0C4075B8" w:rsidR="00CE4C27" w:rsidRPr="001A4F49" w:rsidRDefault="00CE4C27" w:rsidP="00CE4C27">
            <w:pPr>
              <w:keepLines/>
              <w:autoSpaceDE w:val="0"/>
              <w:autoSpaceDN w:val="0"/>
              <w:adjustRightInd w:val="0"/>
              <w:snapToGrid/>
              <w:spacing w:before="0"/>
              <w:rPr>
                <w:sz w:val="22"/>
                <w:szCs w:val="22"/>
              </w:rPr>
            </w:pPr>
            <w:r w:rsidRPr="001A4F49">
              <w:rPr>
                <w:color w:val="000000"/>
                <w:sz w:val="22"/>
                <w:szCs w:val="22"/>
              </w:rPr>
              <w:t xml:space="preserve">        Возможность одностороннего отказа от исполнения договора предусмотрена проектом договора.</w:t>
            </w:r>
          </w:p>
        </w:tc>
      </w:tr>
      <w:tr w:rsidR="00CE4C27" w:rsidRPr="001A4F49" w14:paraId="65ACA7C4" w14:textId="77777777" w:rsidTr="00FF427D">
        <w:trPr>
          <w:trHeight w:val="416"/>
        </w:trPr>
        <w:tc>
          <w:tcPr>
            <w:tcW w:w="601" w:type="dxa"/>
            <w:tcBorders>
              <w:top w:val="single" w:sz="4" w:space="0" w:color="000000"/>
              <w:left w:val="single" w:sz="4" w:space="0" w:color="000000"/>
              <w:bottom w:val="single" w:sz="4" w:space="0" w:color="000000"/>
            </w:tcBorders>
          </w:tcPr>
          <w:p w14:paraId="6E4069AF" w14:textId="1FC716A4" w:rsidR="00CE4C27" w:rsidRPr="001A4F49" w:rsidRDefault="00CE4C27" w:rsidP="00CE4C27">
            <w:pPr>
              <w:keepLines/>
              <w:spacing w:before="0"/>
              <w:jc w:val="center"/>
              <w:rPr>
                <w:color w:val="000000"/>
                <w:sz w:val="22"/>
                <w:szCs w:val="22"/>
              </w:rPr>
            </w:pPr>
            <w:r>
              <w:rPr>
                <w:color w:val="000000"/>
                <w:sz w:val="22"/>
                <w:szCs w:val="22"/>
              </w:rPr>
              <w:t>4</w:t>
            </w:r>
            <w:r>
              <w:rPr>
                <w:color w:val="000000"/>
                <w:sz w:val="22"/>
                <w:szCs w:val="22"/>
                <w:lang w:val="en-US"/>
              </w:rPr>
              <w:t>1</w:t>
            </w:r>
            <w:r>
              <w:rPr>
                <w:color w:val="000000"/>
                <w:sz w:val="22"/>
                <w:szCs w:val="22"/>
              </w:rPr>
              <w:t>.</w:t>
            </w:r>
          </w:p>
        </w:tc>
        <w:tc>
          <w:tcPr>
            <w:tcW w:w="2472" w:type="dxa"/>
            <w:tcBorders>
              <w:top w:val="single" w:sz="4" w:space="0" w:color="000000"/>
              <w:left w:val="single" w:sz="4" w:space="0" w:color="000000"/>
              <w:bottom w:val="single" w:sz="4" w:space="0" w:color="000000"/>
            </w:tcBorders>
          </w:tcPr>
          <w:p w14:paraId="6311F368" w14:textId="77777777" w:rsidR="00CE4C27" w:rsidRPr="001A4F49" w:rsidRDefault="00CE4C27" w:rsidP="00CE4C27">
            <w:pPr>
              <w:keepLines/>
              <w:snapToGrid/>
              <w:spacing w:before="0"/>
              <w:jc w:val="left"/>
              <w:rPr>
                <w:b/>
                <w:color w:val="000000"/>
                <w:sz w:val="22"/>
                <w:szCs w:val="22"/>
              </w:rPr>
            </w:pPr>
            <w:r w:rsidRPr="001A4F49">
              <w:rPr>
                <w:b/>
                <w:bCs/>
                <w:sz w:val="22"/>
                <w:szCs w:val="22"/>
              </w:rPr>
              <w:t>Антидемпинговые меры при проведении запроса котировок</w:t>
            </w:r>
          </w:p>
          <w:p w14:paraId="3823436E" w14:textId="77777777" w:rsidR="00CE4C27" w:rsidRPr="001A4F49" w:rsidRDefault="00CE4C27" w:rsidP="00CE4C27">
            <w:pPr>
              <w:keepLines/>
              <w:snapToGrid/>
              <w:spacing w:before="0"/>
              <w:jc w:val="left"/>
              <w:rPr>
                <w:b/>
                <w:bCs/>
                <w:sz w:val="22"/>
                <w:szCs w:val="22"/>
              </w:rPr>
            </w:pPr>
          </w:p>
        </w:tc>
        <w:tc>
          <w:tcPr>
            <w:tcW w:w="7012" w:type="dxa"/>
            <w:tcBorders>
              <w:top w:val="single" w:sz="4" w:space="0" w:color="auto"/>
              <w:left w:val="single" w:sz="4" w:space="0" w:color="000000"/>
              <w:bottom w:val="single" w:sz="4" w:space="0" w:color="auto"/>
              <w:right w:val="single" w:sz="4" w:space="0" w:color="000000"/>
            </w:tcBorders>
          </w:tcPr>
          <w:p w14:paraId="06C77D07" w14:textId="38F91E82" w:rsidR="00CE4C27" w:rsidRPr="001A4F49" w:rsidRDefault="00CE4C27" w:rsidP="00CE4C27">
            <w:pPr>
              <w:keepLines/>
              <w:tabs>
                <w:tab w:val="left" w:pos="0"/>
              </w:tabs>
              <w:snapToGrid/>
              <w:spacing w:before="0"/>
              <w:rPr>
                <w:sz w:val="22"/>
                <w:szCs w:val="22"/>
              </w:rPr>
            </w:pPr>
            <w:r w:rsidRPr="001A4F49">
              <w:rPr>
                <w:sz w:val="22"/>
                <w:szCs w:val="22"/>
              </w:rPr>
              <w:t xml:space="preserve">В случае, если участником закупки предложена цена на 25 и более % ниже начальной максимальной цены договора, установленной Заказчиком в </w:t>
            </w:r>
            <w:r>
              <w:rPr>
                <w:sz w:val="22"/>
                <w:szCs w:val="22"/>
              </w:rPr>
              <w:t xml:space="preserve">извещении о </w:t>
            </w:r>
            <w:r w:rsidRPr="001A4F49">
              <w:rPr>
                <w:sz w:val="22"/>
                <w:szCs w:val="22"/>
              </w:rPr>
              <w:t xml:space="preserve">закупке (демпинговая цена), </w:t>
            </w:r>
            <w:r w:rsidRPr="001A4F49">
              <w:rPr>
                <w:sz w:val="22"/>
                <w:szCs w:val="22"/>
                <w:highlight w:val="yellow"/>
              </w:rPr>
              <w:t>Заказчик вправе применить антидемпинговые меры</w:t>
            </w:r>
            <w:r w:rsidRPr="001A4F49">
              <w:rPr>
                <w:sz w:val="22"/>
                <w:szCs w:val="22"/>
              </w:rPr>
              <w:t>:</w:t>
            </w:r>
          </w:p>
          <w:p w14:paraId="2E142C3E" w14:textId="13361335" w:rsidR="00CE4C27" w:rsidRPr="001A4F49" w:rsidRDefault="00CE4C27" w:rsidP="00CE4C27">
            <w:pPr>
              <w:keepLines/>
              <w:tabs>
                <w:tab w:val="left" w:pos="0"/>
              </w:tabs>
              <w:snapToGrid/>
              <w:spacing w:before="0"/>
              <w:rPr>
                <w:sz w:val="22"/>
                <w:szCs w:val="22"/>
              </w:rPr>
            </w:pPr>
            <w:r w:rsidRPr="001A4F49">
              <w:rPr>
                <w:sz w:val="22"/>
                <w:szCs w:val="22"/>
              </w:rPr>
              <w:t>а)</w:t>
            </w:r>
            <w:r w:rsidRPr="001A4F49">
              <w:rPr>
                <w:sz w:val="22"/>
                <w:szCs w:val="22"/>
              </w:rPr>
              <w:tab/>
              <w:t xml:space="preserve">договор может быть заключен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w:t>
            </w:r>
            <w:r>
              <w:rPr>
                <w:sz w:val="22"/>
                <w:szCs w:val="22"/>
              </w:rPr>
              <w:t xml:space="preserve">извещении о </w:t>
            </w:r>
            <w:r w:rsidRPr="001A4F49">
              <w:rPr>
                <w:sz w:val="22"/>
                <w:szCs w:val="22"/>
              </w:rPr>
              <w:t>закупк</w:t>
            </w:r>
            <w:r>
              <w:rPr>
                <w:sz w:val="22"/>
                <w:szCs w:val="22"/>
              </w:rPr>
              <w:t>е</w:t>
            </w:r>
            <w:r w:rsidRPr="001A4F49">
              <w:rPr>
                <w:sz w:val="22"/>
                <w:szCs w:val="22"/>
              </w:rPr>
              <w:t>, но не менее чем в размере аванса (если договором предусмотрена выплата аванса). Размер обеспечения не может превышать цену договора, предложенную участником, с которым заключается договор.</w:t>
            </w:r>
          </w:p>
          <w:p w14:paraId="56F210ED" w14:textId="77777777" w:rsidR="00CE4C27" w:rsidRPr="001A4F49" w:rsidRDefault="00CE4C27" w:rsidP="00CE4C27">
            <w:pPr>
              <w:keepLines/>
              <w:tabs>
                <w:tab w:val="left" w:pos="0"/>
              </w:tabs>
              <w:snapToGrid/>
              <w:spacing w:before="0"/>
              <w:rPr>
                <w:sz w:val="22"/>
                <w:szCs w:val="22"/>
              </w:rPr>
            </w:pPr>
            <w:r w:rsidRPr="001A4F49">
              <w:rPr>
                <w:sz w:val="22"/>
                <w:szCs w:val="22"/>
              </w:rPr>
              <w:t>В случае если обеспечение исполнения договора не было установлено договор может быть заключен только после предоставления таким участником обеспечения исполнения договора в размере не менее 30 % от цены договора, но не менее чем в размере аванса (если договором предусмотрена выплата аванса).</w:t>
            </w:r>
          </w:p>
          <w:p w14:paraId="1F803C1A" w14:textId="77777777" w:rsidR="00CE4C27" w:rsidRPr="001A4F49" w:rsidRDefault="00CE4C27" w:rsidP="00CE4C27">
            <w:pPr>
              <w:keepLines/>
              <w:tabs>
                <w:tab w:val="left" w:pos="0"/>
              </w:tabs>
              <w:snapToGrid/>
              <w:spacing w:before="0"/>
              <w:rPr>
                <w:sz w:val="22"/>
                <w:szCs w:val="22"/>
              </w:rPr>
            </w:pPr>
            <w:r w:rsidRPr="001A4F49">
              <w:rPr>
                <w:sz w:val="22"/>
                <w:szCs w:val="22"/>
              </w:rPr>
              <w:t>В случае непредставления участником, с которым заключается договор, обеспечения исполнения договора, он признается уклонившимся от заключения договора.</w:t>
            </w:r>
          </w:p>
          <w:p w14:paraId="158E696B" w14:textId="77777777" w:rsidR="00CE4C27" w:rsidRPr="001A4F49" w:rsidRDefault="00CE4C27" w:rsidP="00CE4C27">
            <w:pPr>
              <w:keepLines/>
              <w:tabs>
                <w:tab w:val="left" w:pos="0"/>
              </w:tabs>
              <w:snapToGrid/>
              <w:spacing w:before="0"/>
              <w:rPr>
                <w:sz w:val="22"/>
                <w:szCs w:val="22"/>
              </w:rPr>
            </w:pPr>
            <w:r>
              <w:rPr>
                <w:sz w:val="22"/>
                <w:szCs w:val="22"/>
              </w:rPr>
              <w:t>б</w:t>
            </w:r>
            <w:r w:rsidRPr="001A4F49">
              <w:rPr>
                <w:sz w:val="22"/>
                <w:szCs w:val="22"/>
              </w:rPr>
              <w:t>)</w:t>
            </w:r>
            <w:r w:rsidRPr="001A4F49">
              <w:rPr>
                <w:sz w:val="22"/>
                <w:szCs w:val="22"/>
              </w:rPr>
              <w:tab/>
              <w:t>обязанность предоставления таким участником информации, обосновывающей предлагаемую им цену договора, которая может включать в себя гарантийное письмо от производителя с указанием цены и количества поставляемого товара, порядок ценообразования, документы, подтверждающие наличие товара у участника закупки, смету, иные документы и расчеты, подтверждающие возможность участника закупки осуществить поставку товара, выполнение работ, оказание услуг по предлагаемой цене, в том числе опыт выполнения договоров, аналогичных предмету закупки.</w:t>
            </w:r>
          </w:p>
          <w:p w14:paraId="136EFBA6" w14:textId="77777777" w:rsidR="00CE4C27" w:rsidRDefault="00CE4C27" w:rsidP="00CE4C27">
            <w:pPr>
              <w:keepLines/>
              <w:tabs>
                <w:tab w:val="left" w:pos="0"/>
              </w:tabs>
              <w:snapToGrid/>
              <w:spacing w:before="0"/>
              <w:rPr>
                <w:sz w:val="22"/>
                <w:szCs w:val="22"/>
              </w:rPr>
            </w:pPr>
            <w:r>
              <w:rPr>
                <w:sz w:val="22"/>
                <w:szCs w:val="22"/>
              </w:rPr>
              <w:t xml:space="preserve">       </w:t>
            </w:r>
            <w:r w:rsidRPr="001A4F49">
              <w:rPr>
                <w:sz w:val="22"/>
                <w:szCs w:val="22"/>
              </w:rPr>
              <w:t xml:space="preserve">Обоснование цены договора представляется участником закупки, предложившим демпинговую цену, в составе заявки на участие в закупке. </w:t>
            </w:r>
            <w:r>
              <w:rPr>
                <w:sz w:val="22"/>
                <w:szCs w:val="22"/>
              </w:rPr>
              <w:t xml:space="preserve">        </w:t>
            </w:r>
            <w:r w:rsidRPr="001A4F49">
              <w:rPr>
                <w:sz w:val="22"/>
                <w:szCs w:val="22"/>
              </w:rPr>
              <w:t>В случае невыполнения участником данного требования Заказчик отказывает такому участнику в допуске к участию в закупке</w:t>
            </w:r>
            <w:r>
              <w:rPr>
                <w:sz w:val="22"/>
                <w:szCs w:val="22"/>
              </w:rPr>
              <w:t>.</w:t>
            </w:r>
          </w:p>
          <w:p w14:paraId="3BDE9952" w14:textId="23B8D79D" w:rsidR="00CE4C27" w:rsidRPr="001A4F49" w:rsidRDefault="00CE4C27" w:rsidP="00CE4C27">
            <w:pPr>
              <w:keepLines/>
              <w:tabs>
                <w:tab w:val="left" w:pos="0"/>
              </w:tabs>
              <w:snapToGrid/>
              <w:spacing w:before="0"/>
              <w:rPr>
                <w:sz w:val="22"/>
                <w:szCs w:val="22"/>
              </w:rPr>
            </w:pPr>
            <w:r w:rsidRPr="00E13C4E">
              <w:rPr>
                <w:sz w:val="22"/>
                <w:szCs w:val="22"/>
                <w:highlight w:val="yellow"/>
              </w:rPr>
              <w:t>Антидемпинговые меры применяются в случае, если проектом договора предусмотрено обеспечение исполнения договора</w:t>
            </w:r>
          </w:p>
        </w:tc>
      </w:tr>
      <w:tr w:rsidR="00CE4C27" w:rsidRPr="001A4F49" w14:paraId="3B39A86F" w14:textId="77777777" w:rsidTr="003C3BC1">
        <w:trPr>
          <w:trHeight w:val="416"/>
        </w:trPr>
        <w:tc>
          <w:tcPr>
            <w:tcW w:w="10085" w:type="dxa"/>
            <w:gridSpan w:val="3"/>
            <w:tcBorders>
              <w:top w:val="single" w:sz="4" w:space="0" w:color="000000"/>
              <w:left w:val="single" w:sz="4" w:space="0" w:color="000000"/>
              <w:bottom w:val="single" w:sz="4" w:space="0" w:color="000000"/>
              <w:right w:val="single" w:sz="4" w:space="0" w:color="000000"/>
            </w:tcBorders>
          </w:tcPr>
          <w:p w14:paraId="1905A81D" w14:textId="77777777" w:rsidR="00CE4C27" w:rsidRDefault="00CE4C27" w:rsidP="00CE4C27">
            <w:pPr>
              <w:keepLines/>
              <w:tabs>
                <w:tab w:val="left" w:pos="0"/>
              </w:tabs>
              <w:snapToGrid/>
              <w:spacing w:before="0"/>
              <w:rPr>
                <w:b/>
                <w:bCs/>
                <w:i/>
                <w:iCs/>
                <w:color w:val="FF0000"/>
                <w:sz w:val="22"/>
                <w:szCs w:val="22"/>
              </w:rPr>
            </w:pPr>
            <w:r w:rsidRPr="00156172">
              <w:rPr>
                <w:b/>
                <w:bCs/>
                <w:i/>
                <w:iCs/>
                <w:color w:val="FF0000"/>
                <w:sz w:val="22"/>
                <w:szCs w:val="22"/>
              </w:rPr>
              <w:t xml:space="preserve">Участники размещения заявки на участие в </w:t>
            </w:r>
            <w:r>
              <w:rPr>
                <w:b/>
                <w:bCs/>
                <w:i/>
                <w:iCs/>
                <w:color w:val="FF0000"/>
                <w:sz w:val="22"/>
                <w:szCs w:val="22"/>
              </w:rPr>
              <w:t>запросе котировок</w:t>
            </w:r>
          </w:p>
          <w:p w14:paraId="019138B8" w14:textId="035C774E" w:rsidR="00CE4C27" w:rsidRPr="001A4F49" w:rsidRDefault="00CE4C27" w:rsidP="00CE4C27">
            <w:pPr>
              <w:keepLines/>
              <w:tabs>
                <w:tab w:val="left" w:pos="0"/>
              </w:tabs>
              <w:snapToGrid/>
              <w:spacing w:before="0"/>
              <w:rPr>
                <w:sz w:val="22"/>
                <w:szCs w:val="22"/>
              </w:rPr>
            </w:pPr>
            <w:r w:rsidRPr="00156172">
              <w:rPr>
                <w:b/>
                <w:bCs/>
                <w:i/>
                <w:iCs/>
                <w:color w:val="FF0000"/>
                <w:sz w:val="22"/>
                <w:szCs w:val="22"/>
              </w:rPr>
              <w:t xml:space="preserve"> в электронной форме самостоятельно отслеживают возможные изменения, внесенные в данн</w:t>
            </w:r>
            <w:r>
              <w:rPr>
                <w:b/>
                <w:bCs/>
                <w:i/>
                <w:iCs/>
                <w:color w:val="FF0000"/>
                <w:sz w:val="22"/>
                <w:szCs w:val="22"/>
              </w:rPr>
              <w:t>ое извещение</w:t>
            </w:r>
            <w:r w:rsidRPr="00156172">
              <w:rPr>
                <w:b/>
                <w:bCs/>
                <w:i/>
                <w:iCs/>
                <w:color w:val="FF0000"/>
                <w:sz w:val="22"/>
                <w:szCs w:val="22"/>
              </w:rPr>
              <w:t xml:space="preserve">. Заказчик не несет ответственности в случае, если участник размещения заказа не ознакомился с изменениями, внесенными в </w:t>
            </w:r>
            <w:r>
              <w:rPr>
                <w:b/>
                <w:bCs/>
                <w:i/>
                <w:iCs/>
                <w:color w:val="FF0000"/>
                <w:sz w:val="22"/>
                <w:szCs w:val="22"/>
              </w:rPr>
              <w:t>извещение</w:t>
            </w:r>
            <w:r w:rsidRPr="00156172">
              <w:rPr>
                <w:b/>
                <w:bCs/>
                <w:i/>
                <w:iCs/>
                <w:color w:val="FF0000"/>
                <w:sz w:val="22"/>
                <w:szCs w:val="22"/>
              </w:rPr>
              <w:t xml:space="preserve"> и размещенными надлежащим образом</w:t>
            </w:r>
          </w:p>
        </w:tc>
      </w:tr>
    </w:tbl>
    <w:p w14:paraId="27E33995" w14:textId="77777777" w:rsidR="005674CF" w:rsidRDefault="005674CF" w:rsidP="000F56C0">
      <w:pPr>
        <w:keepLines/>
        <w:snapToGrid/>
        <w:spacing w:before="240"/>
        <w:ind w:right="960"/>
        <w:outlineLvl w:val="1"/>
        <w:rPr>
          <w:b/>
          <w:sz w:val="24"/>
          <w:szCs w:val="28"/>
        </w:rPr>
      </w:pPr>
      <w:bookmarkStart w:id="1" w:name="_Ref414276712"/>
      <w:bookmarkStart w:id="2" w:name="_Ref414291069"/>
      <w:bookmarkStart w:id="3" w:name="_Toc415874697"/>
      <w:bookmarkStart w:id="4" w:name="_Ref314161369"/>
      <w:bookmarkStart w:id="5" w:name="_Toc42093256"/>
    </w:p>
    <w:p w14:paraId="7292DC31" w14:textId="4F69C624" w:rsidR="001A4F49" w:rsidRPr="001A4F49" w:rsidRDefault="001A4F49" w:rsidP="00CA00A6">
      <w:pPr>
        <w:keepLines/>
        <w:snapToGrid/>
        <w:spacing w:before="240"/>
        <w:ind w:right="480"/>
        <w:jc w:val="right"/>
        <w:outlineLvl w:val="1"/>
        <w:rPr>
          <w:b/>
          <w:sz w:val="24"/>
          <w:szCs w:val="28"/>
        </w:rPr>
      </w:pPr>
      <w:r w:rsidRPr="001A4F49">
        <w:rPr>
          <w:b/>
          <w:sz w:val="24"/>
          <w:szCs w:val="28"/>
        </w:rPr>
        <w:lastRenderedPageBreak/>
        <w:t>Приложение №</w:t>
      </w:r>
      <w:r w:rsidR="00B72876">
        <w:rPr>
          <w:b/>
          <w:sz w:val="24"/>
          <w:szCs w:val="28"/>
        </w:rPr>
        <w:t>1</w:t>
      </w:r>
      <w:r w:rsidRPr="001A4F49">
        <w:rPr>
          <w:b/>
          <w:sz w:val="24"/>
          <w:szCs w:val="28"/>
        </w:rPr>
        <w:t xml:space="preserve"> к извещению</w:t>
      </w:r>
    </w:p>
    <w:p w14:paraId="7CA8E731" w14:textId="08504FDB" w:rsidR="001A4F49" w:rsidRPr="001A4F49" w:rsidRDefault="001A4F49" w:rsidP="00C642A8">
      <w:pPr>
        <w:keepLines/>
        <w:snapToGrid/>
        <w:spacing w:before="240"/>
        <w:outlineLvl w:val="1"/>
        <w:rPr>
          <w:b/>
          <w:sz w:val="24"/>
          <w:szCs w:val="28"/>
        </w:rPr>
      </w:pPr>
      <w:r w:rsidRPr="001A4F49">
        <w:rPr>
          <w:b/>
          <w:sz w:val="24"/>
          <w:szCs w:val="28"/>
        </w:rPr>
        <w:t>Раздел 4. ОБРАЗЦЫ ФОРМ ДОКУМЕНТОВ, ВКЛЮЧАЕМЫХ В КОТИРОВОЧНУЮ ЗАЯВКУ</w:t>
      </w:r>
      <w:bookmarkEnd w:id="1"/>
      <w:bookmarkEnd w:id="2"/>
      <w:bookmarkEnd w:id="3"/>
      <w:bookmarkEnd w:id="4"/>
      <w:bookmarkEnd w:id="5"/>
    </w:p>
    <w:p w14:paraId="76BA465F" w14:textId="77777777" w:rsidR="001A4F49" w:rsidRPr="001A4F49" w:rsidRDefault="001A4F49" w:rsidP="002612AB">
      <w:pPr>
        <w:keepLines/>
        <w:snapToGrid/>
        <w:spacing w:before="240"/>
        <w:ind w:left="1134"/>
        <w:jc w:val="center"/>
        <w:outlineLvl w:val="1"/>
        <w:rPr>
          <w:b/>
          <w:sz w:val="24"/>
          <w:szCs w:val="28"/>
        </w:rPr>
      </w:pPr>
    </w:p>
    <w:p w14:paraId="76AA82D0" w14:textId="4510066F" w:rsidR="001A4F49" w:rsidRPr="001A4F49" w:rsidRDefault="001A4F49" w:rsidP="002612AB">
      <w:pPr>
        <w:keepLines/>
        <w:snapToGrid/>
        <w:spacing w:before="240"/>
        <w:ind w:left="1276" w:hanging="1134"/>
        <w:jc w:val="left"/>
        <w:outlineLvl w:val="2"/>
        <w:rPr>
          <w:b/>
          <w:sz w:val="24"/>
          <w:szCs w:val="20"/>
        </w:rPr>
      </w:pPr>
      <w:bookmarkStart w:id="6" w:name="_Toc42093257"/>
      <w:bookmarkStart w:id="7" w:name="_Toc415874698"/>
      <w:bookmarkStart w:id="8" w:name="_Toc311975353"/>
      <w:bookmarkStart w:id="9" w:name="_Toc69728986"/>
      <w:bookmarkStart w:id="10" w:name="_Toc57314672"/>
      <w:bookmarkStart w:id="11" w:name="_Ref55336310"/>
      <w:r w:rsidRPr="001A4F49">
        <w:rPr>
          <w:b/>
          <w:sz w:val="24"/>
          <w:szCs w:val="20"/>
        </w:rPr>
        <w:t xml:space="preserve">Форма 1. </w:t>
      </w:r>
      <w:r w:rsidR="00AC76F0" w:rsidRPr="00BF38FA">
        <w:rPr>
          <w:b/>
          <w:sz w:val="28"/>
          <w:szCs w:val="28"/>
        </w:rPr>
        <w:t xml:space="preserve">Котировочная </w:t>
      </w:r>
      <w:r w:rsidRPr="00BF38FA">
        <w:rPr>
          <w:b/>
          <w:sz w:val="28"/>
          <w:szCs w:val="28"/>
        </w:rPr>
        <w:t>Заявка</w:t>
      </w:r>
      <w:r w:rsidRPr="001A4F49">
        <w:rPr>
          <w:b/>
          <w:sz w:val="24"/>
          <w:szCs w:val="20"/>
        </w:rPr>
        <w:t xml:space="preserve"> </w:t>
      </w:r>
      <w:bookmarkEnd w:id="6"/>
      <w:bookmarkEnd w:id="7"/>
      <w:bookmarkEnd w:id="8"/>
      <w:bookmarkEnd w:id="9"/>
      <w:bookmarkEnd w:id="10"/>
      <w:bookmarkEnd w:id="11"/>
    </w:p>
    <w:p w14:paraId="72AC5FFB" w14:textId="77777777" w:rsidR="00472DD4" w:rsidRPr="00472DD4" w:rsidRDefault="00472DD4" w:rsidP="00691D0B">
      <w:pPr>
        <w:keepLines/>
        <w:spacing w:before="0"/>
        <w:rPr>
          <w:sz w:val="24"/>
          <w:szCs w:val="24"/>
        </w:rPr>
      </w:pPr>
      <w:r w:rsidRPr="00472DD4">
        <w:rPr>
          <w:b/>
          <w:i/>
          <w:sz w:val="24"/>
          <w:szCs w:val="24"/>
        </w:rPr>
        <w:t>На фирменном бланке организации</w:t>
      </w:r>
    </w:p>
    <w:p w14:paraId="288912DB" w14:textId="73CEF1D8" w:rsidR="00472DD4" w:rsidRPr="00472DD4" w:rsidRDefault="00472DD4" w:rsidP="00691D0B">
      <w:pPr>
        <w:keepLines/>
        <w:spacing w:before="0"/>
        <w:rPr>
          <w:b/>
          <w:i/>
          <w:sz w:val="24"/>
          <w:szCs w:val="24"/>
        </w:rPr>
      </w:pPr>
      <w:r w:rsidRPr="00472DD4">
        <w:rPr>
          <w:b/>
          <w:i/>
          <w:sz w:val="24"/>
          <w:szCs w:val="24"/>
        </w:rPr>
        <w:t>(при наличии)</w:t>
      </w:r>
    </w:p>
    <w:p w14:paraId="2DA513C2" w14:textId="1ADDF498" w:rsidR="00472DD4" w:rsidRPr="00FE2AE5" w:rsidRDefault="00472DD4" w:rsidP="002612AB">
      <w:pPr>
        <w:keepLines/>
        <w:rPr>
          <w:i/>
          <w:iCs/>
          <w:sz w:val="24"/>
          <w:szCs w:val="24"/>
        </w:rPr>
      </w:pPr>
      <w:r w:rsidRPr="00FE2AE5">
        <w:rPr>
          <w:b/>
          <w:bCs/>
          <w:sz w:val="24"/>
          <w:szCs w:val="24"/>
        </w:rPr>
        <w:t xml:space="preserve">Заказчику: </w:t>
      </w:r>
      <w:r w:rsidRPr="00FE2AE5">
        <w:rPr>
          <w:i/>
          <w:iCs/>
          <w:sz w:val="24"/>
          <w:szCs w:val="24"/>
        </w:rPr>
        <w:t>Муниципальному унитарному предприятию «Управление коммунального хозяйства»</w:t>
      </w:r>
    </w:p>
    <w:p w14:paraId="30F3B5CC" w14:textId="77777777" w:rsidR="00472DD4" w:rsidRPr="00472DD4" w:rsidRDefault="00472DD4" w:rsidP="002612AB">
      <w:pPr>
        <w:keepLines/>
        <w:ind w:left="539" w:hanging="539"/>
        <w:jc w:val="center"/>
        <w:rPr>
          <w:b/>
          <w:sz w:val="24"/>
          <w:szCs w:val="24"/>
        </w:rPr>
      </w:pPr>
    </w:p>
    <w:p w14:paraId="10920F0E" w14:textId="77777777" w:rsidR="00472DD4" w:rsidRPr="00472DD4" w:rsidRDefault="00472DD4" w:rsidP="002612AB">
      <w:pPr>
        <w:keepLines/>
        <w:ind w:left="539" w:hanging="539"/>
        <w:jc w:val="center"/>
        <w:outlineLvl w:val="0"/>
        <w:rPr>
          <w:b/>
          <w:sz w:val="24"/>
          <w:szCs w:val="24"/>
        </w:rPr>
      </w:pPr>
      <w:r w:rsidRPr="00472DD4">
        <w:rPr>
          <w:b/>
          <w:sz w:val="24"/>
          <w:szCs w:val="24"/>
        </w:rPr>
        <w:t>КОТИРОВОЧНАЯ ЗАЯВКА</w:t>
      </w:r>
    </w:p>
    <w:p w14:paraId="4E584B8D" w14:textId="77777777" w:rsidR="00472DD4" w:rsidRPr="00472DD4" w:rsidRDefault="00472DD4" w:rsidP="002612AB">
      <w:pPr>
        <w:keepLines/>
        <w:jc w:val="center"/>
        <w:rPr>
          <w:sz w:val="24"/>
          <w:szCs w:val="24"/>
        </w:rPr>
      </w:pPr>
      <w:r w:rsidRPr="00472DD4">
        <w:rPr>
          <w:sz w:val="24"/>
          <w:szCs w:val="24"/>
        </w:rPr>
        <w:t>на запрос котировок в электронной форме, участниками которого могут быть только субъекты малого и среднего предпринимательства</w:t>
      </w:r>
    </w:p>
    <w:p w14:paraId="2C57344B" w14:textId="77777777" w:rsidR="00472DD4" w:rsidRPr="00472DD4" w:rsidRDefault="00472DD4" w:rsidP="002612AB">
      <w:pPr>
        <w:keepLines/>
        <w:jc w:val="center"/>
        <w:rPr>
          <w:sz w:val="24"/>
          <w:szCs w:val="24"/>
        </w:rPr>
      </w:pPr>
      <w:r w:rsidRPr="00472DD4">
        <w:rPr>
          <w:sz w:val="24"/>
          <w:szCs w:val="24"/>
        </w:rPr>
        <w:t>от «___</w:t>
      </w:r>
      <w:proofErr w:type="gramStart"/>
      <w:r w:rsidRPr="00472DD4">
        <w:rPr>
          <w:sz w:val="24"/>
          <w:szCs w:val="24"/>
        </w:rPr>
        <w:t>_»_</w:t>
      </w:r>
      <w:proofErr w:type="gramEnd"/>
      <w:r w:rsidRPr="00472DD4">
        <w:rPr>
          <w:sz w:val="24"/>
          <w:szCs w:val="24"/>
        </w:rPr>
        <w:t>__________20___ г. №______________</w:t>
      </w:r>
    </w:p>
    <w:p w14:paraId="02F119DC" w14:textId="15CE8041" w:rsidR="00472DD4" w:rsidRDefault="00472DD4" w:rsidP="002612AB">
      <w:pPr>
        <w:keepLines/>
        <w:rPr>
          <w:sz w:val="24"/>
          <w:szCs w:val="24"/>
        </w:rPr>
      </w:pPr>
      <w:r w:rsidRPr="00472DD4">
        <w:rPr>
          <w:sz w:val="24"/>
          <w:szCs w:val="24"/>
        </w:rPr>
        <w:t xml:space="preserve">                                   (дата и номер присваивается официальным сайтом ЕИС)</w:t>
      </w:r>
    </w:p>
    <w:p w14:paraId="37865E5A" w14:textId="55C94E47" w:rsidR="00472DD4" w:rsidRPr="00472DD4" w:rsidRDefault="00472DD4" w:rsidP="00DB411C">
      <w:pPr>
        <w:keepLines/>
        <w:jc w:val="center"/>
        <w:rPr>
          <w:sz w:val="24"/>
          <w:szCs w:val="24"/>
        </w:rPr>
      </w:pPr>
      <w:r w:rsidRPr="00472DD4">
        <w:rPr>
          <w:sz w:val="24"/>
          <w:szCs w:val="24"/>
        </w:rPr>
        <w:t>«_____</w:t>
      </w:r>
      <w:proofErr w:type="gramStart"/>
      <w:r w:rsidRPr="00472DD4">
        <w:rPr>
          <w:sz w:val="24"/>
          <w:szCs w:val="24"/>
        </w:rPr>
        <w:t>_»_</w:t>
      </w:r>
      <w:proofErr w:type="gramEnd"/>
      <w:r w:rsidRPr="00472DD4">
        <w:rPr>
          <w:sz w:val="24"/>
          <w:szCs w:val="24"/>
        </w:rPr>
        <w:t xml:space="preserve">____________ 20___г.                                                            </w:t>
      </w:r>
      <w:r w:rsidRPr="00472DD4">
        <w:rPr>
          <w:sz w:val="24"/>
          <w:szCs w:val="24"/>
        </w:rPr>
        <w:tab/>
      </w:r>
      <w:r w:rsidRPr="00472DD4">
        <w:rPr>
          <w:sz w:val="24"/>
          <w:szCs w:val="24"/>
        </w:rPr>
        <w:tab/>
        <w:t>Исх. №</w:t>
      </w:r>
    </w:p>
    <w:p w14:paraId="2B3DF071" w14:textId="77777777" w:rsidR="005674CF" w:rsidRDefault="005674CF" w:rsidP="002612AB">
      <w:pPr>
        <w:keepLines/>
        <w:jc w:val="center"/>
        <w:rPr>
          <w:sz w:val="24"/>
          <w:szCs w:val="24"/>
        </w:rPr>
      </w:pPr>
    </w:p>
    <w:p w14:paraId="480C4015" w14:textId="6FD075A3" w:rsidR="00472DD4" w:rsidRPr="00472DD4" w:rsidRDefault="00472DD4" w:rsidP="002612AB">
      <w:pPr>
        <w:keepLines/>
        <w:jc w:val="center"/>
        <w:rPr>
          <w:sz w:val="24"/>
          <w:szCs w:val="24"/>
        </w:rPr>
      </w:pPr>
      <w:r w:rsidRPr="00472DD4">
        <w:rPr>
          <w:sz w:val="24"/>
          <w:szCs w:val="24"/>
        </w:rPr>
        <w:t>СВЕДЕНИЯ ОБ УЧАСТНИКЕ ЗАКУПКИ</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9"/>
        <w:gridCol w:w="4871"/>
      </w:tblGrid>
      <w:tr w:rsidR="00472DD4" w:rsidRPr="00472DD4" w14:paraId="6A45CB88" w14:textId="77777777" w:rsidTr="00472DD4">
        <w:trPr>
          <w:trHeight w:val="253"/>
        </w:trPr>
        <w:tc>
          <w:tcPr>
            <w:tcW w:w="4849" w:type="dxa"/>
            <w:tcBorders>
              <w:top w:val="single" w:sz="4" w:space="0" w:color="auto"/>
              <w:left w:val="single" w:sz="4" w:space="0" w:color="auto"/>
              <w:bottom w:val="single" w:sz="4" w:space="0" w:color="auto"/>
              <w:right w:val="single" w:sz="4" w:space="0" w:color="auto"/>
            </w:tcBorders>
          </w:tcPr>
          <w:p w14:paraId="190343F7" w14:textId="1B13383E" w:rsidR="00472DD4" w:rsidRPr="00546D06" w:rsidRDefault="00EC77F3" w:rsidP="002612AB">
            <w:pPr>
              <w:keepLines/>
              <w:rPr>
                <w:b/>
                <w:sz w:val="22"/>
                <w:szCs w:val="22"/>
              </w:rPr>
            </w:pPr>
            <w:r w:rsidRPr="00546D06">
              <w:rPr>
                <w:b/>
                <w:sz w:val="22"/>
                <w:szCs w:val="22"/>
              </w:rPr>
              <w:t xml:space="preserve">Организационно-правовая форма и фирменное наименование Участника закупочной процедуры </w:t>
            </w:r>
            <w:r w:rsidR="00472DD4" w:rsidRPr="00546D06">
              <w:rPr>
                <w:b/>
                <w:sz w:val="22"/>
                <w:szCs w:val="22"/>
              </w:rPr>
              <w:t>(для юридических лиц)</w:t>
            </w:r>
          </w:p>
        </w:tc>
        <w:tc>
          <w:tcPr>
            <w:tcW w:w="4871" w:type="dxa"/>
            <w:tcBorders>
              <w:top w:val="single" w:sz="4" w:space="0" w:color="auto"/>
              <w:left w:val="single" w:sz="4" w:space="0" w:color="auto"/>
              <w:bottom w:val="single" w:sz="4" w:space="0" w:color="auto"/>
              <w:right w:val="single" w:sz="4" w:space="0" w:color="auto"/>
            </w:tcBorders>
          </w:tcPr>
          <w:p w14:paraId="2D532882" w14:textId="77777777" w:rsidR="00472DD4" w:rsidRPr="00546D06" w:rsidRDefault="00472DD4" w:rsidP="002612AB">
            <w:pPr>
              <w:keepLines/>
              <w:rPr>
                <w:bCs/>
                <w:sz w:val="22"/>
                <w:szCs w:val="22"/>
              </w:rPr>
            </w:pPr>
          </w:p>
        </w:tc>
      </w:tr>
      <w:tr w:rsidR="00EC77F3" w:rsidRPr="00472DD4" w14:paraId="7B81857B" w14:textId="77777777" w:rsidTr="00472DD4">
        <w:trPr>
          <w:trHeight w:val="238"/>
        </w:trPr>
        <w:tc>
          <w:tcPr>
            <w:tcW w:w="4849" w:type="dxa"/>
            <w:tcBorders>
              <w:top w:val="single" w:sz="4" w:space="0" w:color="auto"/>
              <w:left w:val="single" w:sz="4" w:space="0" w:color="auto"/>
              <w:bottom w:val="single" w:sz="4" w:space="0" w:color="auto"/>
              <w:right w:val="single" w:sz="4" w:space="0" w:color="auto"/>
            </w:tcBorders>
          </w:tcPr>
          <w:p w14:paraId="129E051D" w14:textId="00EAE58B" w:rsidR="00EC77F3" w:rsidRPr="00546D06" w:rsidRDefault="00EC77F3" w:rsidP="002612AB">
            <w:pPr>
              <w:keepLines/>
              <w:rPr>
                <w:bCs/>
                <w:sz w:val="22"/>
                <w:szCs w:val="22"/>
              </w:rPr>
            </w:pPr>
            <w:r w:rsidRPr="00546D06">
              <w:rPr>
                <w:bCs/>
                <w:sz w:val="22"/>
                <w:szCs w:val="22"/>
              </w:rPr>
              <w:t>Место нахождения (для юридических лиц):</w:t>
            </w:r>
          </w:p>
        </w:tc>
        <w:tc>
          <w:tcPr>
            <w:tcW w:w="4871" w:type="dxa"/>
            <w:tcBorders>
              <w:top w:val="single" w:sz="4" w:space="0" w:color="auto"/>
              <w:left w:val="single" w:sz="4" w:space="0" w:color="auto"/>
              <w:bottom w:val="single" w:sz="4" w:space="0" w:color="auto"/>
              <w:right w:val="single" w:sz="4" w:space="0" w:color="auto"/>
            </w:tcBorders>
          </w:tcPr>
          <w:p w14:paraId="5336E1CE" w14:textId="77777777" w:rsidR="00EC77F3" w:rsidRPr="00546D06" w:rsidRDefault="00EC77F3" w:rsidP="002612AB">
            <w:pPr>
              <w:keepLines/>
              <w:rPr>
                <w:bCs/>
                <w:sz w:val="22"/>
                <w:szCs w:val="22"/>
              </w:rPr>
            </w:pPr>
          </w:p>
        </w:tc>
      </w:tr>
      <w:tr w:rsidR="00EC77F3" w:rsidRPr="00472DD4" w14:paraId="001A02D2" w14:textId="77777777" w:rsidTr="00472DD4">
        <w:trPr>
          <w:trHeight w:val="238"/>
        </w:trPr>
        <w:tc>
          <w:tcPr>
            <w:tcW w:w="4849" w:type="dxa"/>
            <w:tcBorders>
              <w:top w:val="single" w:sz="4" w:space="0" w:color="auto"/>
              <w:left w:val="single" w:sz="4" w:space="0" w:color="auto"/>
              <w:bottom w:val="single" w:sz="4" w:space="0" w:color="auto"/>
              <w:right w:val="single" w:sz="4" w:space="0" w:color="auto"/>
            </w:tcBorders>
          </w:tcPr>
          <w:p w14:paraId="5024E91D" w14:textId="4BE109F4" w:rsidR="00EC77F3" w:rsidRPr="00546D06" w:rsidRDefault="00EC77F3" w:rsidP="002612AB">
            <w:pPr>
              <w:keepLines/>
              <w:rPr>
                <w:bCs/>
                <w:i/>
                <w:iCs/>
                <w:sz w:val="22"/>
                <w:szCs w:val="22"/>
              </w:rPr>
            </w:pPr>
            <w:r w:rsidRPr="00546D06">
              <w:rPr>
                <w:bCs/>
                <w:i/>
                <w:iCs/>
                <w:sz w:val="22"/>
                <w:szCs w:val="22"/>
              </w:rPr>
              <w:t>Юридический адрес</w:t>
            </w:r>
          </w:p>
        </w:tc>
        <w:tc>
          <w:tcPr>
            <w:tcW w:w="4871" w:type="dxa"/>
            <w:tcBorders>
              <w:top w:val="single" w:sz="4" w:space="0" w:color="auto"/>
              <w:left w:val="single" w:sz="4" w:space="0" w:color="auto"/>
              <w:bottom w:val="single" w:sz="4" w:space="0" w:color="auto"/>
              <w:right w:val="single" w:sz="4" w:space="0" w:color="auto"/>
            </w:tcBorders>
          </w:tcPr>
          <w:p w14:paraId="330FCC36" w14:textId="77777777" w:rsidR="00EC77F3" w:rsidRPr="00546D06" w:rsidRDefault="00EC77F3" w:rsidP="002612AB">
            <w:pPr>
              <w:keepLines/>
              <w:rPr>
                <w:bCs/>
                <w:sz w:val="22"/>
                <w:szCs w:val="22"/>
              </w:rPr>
            </w:pPr>
          </w:p>
        </w:tc>
      </w:tr>
      <w:tr w:rsidR="00EC77F3" w:rsidRPr="00472DD4" w14:paraId="1DB84065" w14:textId="77777777" w:rsidTr="00472DD4">
        <w:trPr>
          <w:trHeight w:val="238"/>
        </w:trPr>
        <w:tc>
          <w:tcPr>
            <w:tcW w:w="4849" w:type="dxa"/>
            <w:tcBorders>
              <w:top w:val="single" w:sz="4" w:space="0" w:color="auto"/>
              <w:left w:val="single" w:sz="4" w:space="0" w:color="auto"/>
              <w:bottom w:val="single" w:sz="4" w:space="0" w:color="auto"/>
              <w:right w:val="single" w:sz="4" w:space="0" w:color="auto"/>
            </w:tcBorders>
          </w:tcPr>
          <w:p w14:paraId="1FE80520" w14:textId="6A148245" w:rsidR="00EC77F3" w:rsidRPr="00546D06" w:rsidRDefault="00EC77F3" w:rsidP="002612AB">
            <w:pPr>
              <w:keepLines/>
              <w:rPr>
                <w:bCs/>
                <w:i/>
                <w:iCs/>
                <w:sz w:val="22"/>
                <w:szCs w:val="22"/>
              </w:rPr>
            </w:pPr>
            <w:r w:rsidRPr="00546D06">
              <w:rPr>
                <w:bCs/>
                <w:i/>
                <w:iCs/>
                <w:sz w:val="22"/>
                <w:szCs w:val="22"/>
              </w:rPr>
              <w:t>Фактический адрес</w:t>
            </w:r>
          </w:p>
        </w:tc>
        <w:tc>
          <w:tcPr>
            <w:tcW w:w="4871" w:type="dxa"/>
            <w:tcBorders>
              <w:top w:val="single" w:sz="4" w:space="0" w:color="auto"/>
              <w:left w:val="single" w:sz="4" w:space="0" w:color="auto"/>
              <w:bottom w:val="single" w:sz="4" w:space="0" w:color="auto"/>
              <w:right w:val="single" w:sz="4" w:space="0" w:color="auto"/>
            </w:tcBorders>
          </w:tcPr>
          <w:p w14:paraId="23195400" w14:textId="77777777" w:rsidR="00EC77F3" w:rsidRPr="00546D06" w:rsidRDefault="00EC77F3" w:rsidP="002612AB">
            <w:pPr>
              <w:keepLines/>
              <w:rPr>
                <w:bCs/>
                <w:sz w:val="22"/>
                <w:szCs w:val="22"/>
              </w:rPr>
            </w:pPr>
          </w:p>
        </w:tc>
      </w:tr>
      <w:tr w:rsidR="00EC77F3" w:rsidRPr="00472DD4" w14:paraId="04F9AE88" w14:textId="77777777" w:rsidTr="00472DD4">
        <w:trPr>
          <w:trHeight w:val="238"/>
        </w:trPr>
        <w:tc>
          <w:tcPr>
            <w:tcW w:w="4849" w:type="dxa"/>
            <w:tcBorders>
              <w:top w:val="single" w:sz="4" w:space="0" w:color="auto"/>
              <w:left w:val="single" w:sz="4" w:space="0" w:color="auto"/>
              <w:bottom w:val="single" w:sz="4" w:space="0" w:color="auto"/>
              <w:right w:val="single" w:sz="4" w:space="0" w:color="auto"/>
            </w:tcBorders>
          </w:tcPr>
          <w:p w14:paraId="142592E8" w14:textId="6A8F40A7" w:rsidR="00EC77F3" w:rsidRPr="00546D06" w:rsidRDefault="00EC77F3" w:rsidP="002612AB">
            <w:pPr>
              <w:keepLines/>
              <w:rPr>
                <w:bCs/>
                <w:i/>
                <w:iCs/>
                <w:sz w:val="22"/>
                <w:szCs w:val="22"/>
              </w:rPr>
            </w:pPr>
            <w:r w:rsidRPr="00546D06">
              <w:rPr>
                <w:bCs/>
                <w:i/>
                <w:iCs/>
                <w:sz w:val="22"/>
                <w:szCs w:val="22"/>
              </w:rPr>
              <w:t>Почтовый адрес</w:t>
            </w:r>
          </w:p>
        </w:tc>
        <w:tc>
          <w:tcPr>
            <w:tcW w:w="4871" w:type="dxa"/>
            <w:tcBorders>
              <w:top w:val="single" w:sz="4" w:space="0" w:color="auto"/>
              <w:left w:val="single" w:sz="4" w:space="0" w:color="auto"/>
              <w:bottom w:val="single" w:sz="4" w:space="0" w:color="auto"/>
              <w:right w:val="single" w:sz="4" w:space="0" w:color="auto"/>
            </w:tcBorders>
          </w:tcPr>
          <w:p w14:paraId="00818C8D" w14:textId="77777777" w:rsidR="00EC77F3" w:rsidRPr="00546D06" w:rsidRDefault="00EC77F3" w:rsidP="002612AB">
            <w:pPr>
              <w:keepLines/>
              <w:rPr>
                <w:bCs/>
                <w:sz w:val="22"/>
                <w:szCs w:val="22"/>
              </w:rPr>
            </w:pPr>
          </w:p>
        </w:tc>
      </w:tr>
      <w:tr w:rsidR="00EC77F3" w:rsidRPr="00472DD4" w14:paraId="3523AAA2" w14:textId="77777777" w:rsidTr="00472DD4">
        <w:trPr>
          <w:trHeight w:val="505"/>
        </w:trPr>
        <w:tc>
          <w:tcPr>
            <w:tcW w:w="4849" w:type="dxa"/>
            <w:tcBorders>
              <w:top w:val="single" w:sz="4" w:space="0" w:color="auto"/>
              <w:left w:val="single" w:sz="4" w:space="0" w:color="auto"/>
              <w:bottom w:val="single" w:sz="4" w:space="0" w:color="auto"/>
              <w:right w:val="single" w:sz="4" w:space="0" w:color="auto"/>
            </w:tcBorders>
          </w:tcPr>
          <w:p w14:paraId="32EAC43C" w14:textId="77777777" w:rsidR="00EC77F3" w:rsidRPr="00546D06" w:rsidRDefault="00EC77F3" w:rsidP="002612AB">
            <w:pPr>
              <w:keepLines/>
              <w:rPr>
                <w:b/>
                <w:sz w:val="22"/>
                <w:szCs w:val="22"/>
              </w:rPr>
            </w:pPr>
            <w:r w:rsidRPr="00546D06">
              <w:rPr>
                <w:b/>
                <w:sz w:val="22"/>
                <w:szCs w:val="22"/>
              </w:rPr>
              <w:t>Фамилия, имя, отчество (для физических лиц)</w:t>
            </w:r>
          </w:p>
        </w:tc>
        <w:tc>
          <w:tcPr>
            <w:tcW w:w="4871" w:type="dxa"/>
            <w:tcBorders>
              <w:top w:val="single" w:sz="4" w:space="0" w:color="auto"/>
              <w:left w:val="single" w:sz="4" w:space="0" w:color="auto"/>
              <w:bottom w:val="single" w:sz="4" w:space="0" w:color="auto"/>
              <w:right w:val="single" w:sz="4" w:space="0" w:color="auto"/>
            </w:tcBorders>
          </w:tcPr>
          <w:p w14:paraId="7376F1B5" w14:textId="77777777" w:rsidR="00EC77F3" w:rsidRPr="00546D06" w:rsidRDefault="00EC77F3" w:rsidP="002612AB">
            <w:pPr>
              <w:keepLines/>
              <w:rPr>
                <w:bCs/>
                <w:sz w:val="22"/>
                <w:szCs w:val="22"/>
              </w:rPr>
            </w:pPr>
          </w:p>
        </w:tc>
      </w:tr>
      <w:tr w:rsidR="00EC77F3" w:rsidRPr="00472DD4" w14:paraId="62B04E19" w14:textId="77777777" w:rsidTr="00472DD4">
        <w:trPr>
          <w:trHeight w:val="238"/>
        </w:trPr>
        <w:tc>
          <w:tcPr>
            <w:tcW w:w="4849" w:type="dxa"/>
            <w:tcBorders>
              <w:top w:val="single" w:sz="4" w:space="0" w:color="auto"/>
              <w:left w:val="single" w:sz="4" w:space="0" w:color="auto"/>
              <w:bottom w:val="single" w:sz="4" w:space="0" w:color="auto"/>
              <w:right w:val="single" w:sz="4" w:space="0" w:color="auto"/>
            </w:tcBorders>
          </w:tcPr>
          <w:p w14:paraId="3455E8B0" w14:textId="77777777" w:rsidR="00EC77F3" w:rsidRPr="00546D06" w:rsidRDefault="00EC77F3" w:rsidP="002612AB">
            <w:pPr>
              <w:keepLines/>
              <w:rPr>
                <w:bCs/>
                <w:sz w:val="22"/>
                <w:szCs w:val="22"/>
              </w:rPr>
            </w:pPr>
            <w:r w:rsidRPr="00546D06">
              <w:rPr>
                <w:bCs/>
                <w:sz w:val="22"/>
                <w:szCs w:val="22"/>
              </w:rPr>
              <w:t>Место жительства (для физических лиц)</w:t>
            </w:r>
          </w:p>
        </w:tc>
        <w:tc>
          <w:tcPr>
            <w:tcW w:w="4871" w:type="dxa"/>
            <w:tcBorders>
              <w:top w:val="single" w:sz="4" w:space="0" w:color="auto"/>
              <w:left w:val="single" w:sz="4" w:space="0" w:color="auto"/>
              <w:bottom w:val="single" w:sz="4" w:space="0" w:color="auto"/>
              <w:right w:val="single" w:sz="4" w:space="0" w:color="auto"/>
            </w:tcBorders>
          </w:tcPr>
          <w:p w14:paraId="5ECC67A0" w14:textId="77777777" w:rsidR="00EC77F3" w:rsidRPr="00546D06" w:rsidRDefault="00EC77F3" w:rsidP="002612AB">
            <w:pPr>
              <w:keepLines/>
              <w:rPr>
                <w:bCs/>
                <w:sz w:val="22"/>
                <w:szCs w:val="22"/>
              </w:rPr>
            </w:pPr>
          </w:p>
        </w:tc>
      </w:tr>
      <w:tr w:rsidR="008C070D" w:rsidRPr="00472DD4" w14:paraId="24994645" w14:textId="77777777" w:rsidTr="00472DD4">
        <w:trPr>
          <w:trHeight w:val="238"/>
        </w:trPr>
        <w:tc>
          <w:tcPr>
            <w:tcW w:w="4849" w:type="dxa"/>
            <w:tcBorders>
              <w:top w:val="single" w:sz="4" w:space="0" w:color="auto"/>
              <w:left w:val="single" w:sz="4" w:space="0" w:color="auto"/>
              <w:bottom w:val="single" w:sz="4" w:space="0" w:color="auto"/>
              <w:right w:val="single" w:sz="4" w:space="0" w:color="auto"/>
            </w:tcBorders>
          </w:tcPr>
          <w:p w14:paraId="1D436CDE" w14:textId="3740D0EE" w:rsidR="008C070D" w:rsidRPr="00546D06" w:rsidRDefault="008C070D" w:rsidP="002612AB">
            <w:pPr>
              <w:keepLines/>
              <w:rPr>
                <w:bCs/>
                <w:sz w:val="22"/>
                <w:szCs w:val="22"/>
              </w:rPr>
            </w:pPr>
            <w:r w:rsidRPr="00546D06">
              <w:rPr>
                <w:bCs/>
                <w:i/>
                <w:iCs/>
                <w:sz w:val="22"/>
                <w:szCs w:val="22"/>
              </w:rPr>
              <w:t>Фактический адрес</w:t>
            </w:r>
          </w:p>
        </w:tc>
        <w:tc>
          <w:tcPr>
            <w:tcW w:w="4871" w:type="dxa"/>
            <w:tcBorders>
              <w:top w:val="single" w:sz="4" w:space="0" w:color="auto"/>
              <w:left w:val="single" w:sz="4" w:space="0" w:color="auto"/>
              <w:bottom w:val="single" w:sz="4" w:space="0" w:color="auto"/>
              <w:right w:val="single" w:sz="4" w:space="0" w:color="auto"/>
            </w:tcBorders>
          </w:tcPr>
          <w:p w14:paraId="3EB443C9" w14:textId="77777777" w:rsidR="008C070D" w:rsidRPr="00546D06" w:rsidRDefault="008C070D" w:rsidP="002612AB">
            <w:pPr>
              <w:keepLines/>
              <w:rPr>
                <w:bCs/>
                <w:sz w:val="22"/>
                <w:szCs w:val="22"/>
              </w:rPr>
            </w:pPr>
          </w:p>
        </w:tc>
      </w:tr>
      <w:tr w:rsidR="008C070D" w:rsidRPr="00472DD4" w14:paraId="46570D4A" w14:textId="77777777" w:rsidTr="00472DD4">
        <w:trPr>
          <w:trHeight w:val="238"/>
        </w:trPr>
        <w:tc>
          <w:tcPr>
            <w:tcW w:w="4849" w:type="dxa"/>
            <w:tcBorders>
              <w:top w:val="single" w:sz="4" w:space="0" w:color="auto"/>
              <w:left w:val="single" w:sz="4" w:space="0" w:color="auto"/>
              <w:bottom w:val="single" w:sz="4" w:space="0" w:color="auto"/>
              <w:right w:val="single" w:sz="4" w:space="0" w:color="auto"/>
            </w:tcBorders>
          </w:tcPr>
          <w:p w14:paraId="4FBB90F1" w14:textId="4C9C0D2E" w:rsidR="008C070D" w:rsidRPr="00546D06" w:rsidRDefault="008C070D" w:rsidP="002612AB">
            <w:pPr>
              <w:keepLines/>
              <w:rPr>
                <w:bCs/>
                <w:sz w:val="22"/>
                <w:szCs w:val="22"/>
              </w:rPr>
            </w:pPr>
            <w:r w:rsidRPr="00546D06">
              <w:rPr>
                <w:bCs/>
                <w:i/>
                <w:iCs/>
                <w:sz w:val="22"/>
                <w:szCs w:val="22"/>
              </w:rPr>
              <w:t>Почтовый адрес</w:t>
            </w:r>
          </w:p>
        </w:tc>
        <w:tc>
          <w:tcPr>
            <w:tcW w:w="4871" w:type="dxa"/>
            <w:tcBorders>
              <w:top w:val="single" w:sz="4" w:space="0" w:color="auto"/>
              <w:left w:val="single" w:sz="4" w:space="0" w:color="auto"/>
              <w:bottom w:val="single" w:sz="4" w:space="0" w:color="auto"/>
              <w:right w:val="single" w:sz="4" w:space="0" w:color="auto"/>
            </w:tcBorders>
          </w:tcPr>
          <w:p w14:paraId="69B45613" w14:textId="77777777" w:rsidR="008C070D" w:rsidRPr="00546D06" w:rsidRDefault="008C070D" w:rsidP="002612AB">
            <w:pPr>
              <w:keepLines/>
              <w:rPr>
                <w:bCs/>
                <w:sz w:val="22"/>
                <w:szCs w:val="22"/>
              </w:rPr>
            </w:pPr>
          </w:p>
        </w:tc>
      </w:tr>
      <w:tr w:rsidR="008C070D" w:rsidRPr="00472DD4" w14:paraId="089BB763" w14:textId="77777777" w:rsidTr="00472DD4">
        <w:trPr>
          <w:trHeight w:val="505"/>
        </w:trPr>
        <w:tc>
          <w:tcPr>
            <w:tcW w:w="4849" w:type="dxa"/>
            <w:tcBorders>
              <w:top w:val="single" w:sz="4" w:space="0" w:color="auto"/>
              <w:left w:val="single" w:sz="4" w:space="0" w:color="auto"/>
              <w:bottom w:val="single" w:sz="4" w:space="0" w:color="auto"/>
              <w:right w:val="single" w:sz="4" w:space="0" w:color="auto"/>
            </w:tcBorders>
          </w:tcPr>
          <w:p w14:paraId="20B10148" w14:textId="05E98773" w:rsidR="008C070D" w:rsidRPr="00546D06" w:rsidRDefault="008C070D" w:rsidP="002612AB">
            <w:pPr>
              <w:keepLines/>
              <w:rPr>
                <w:bCs/>
                <w:sz w:val="22"/>
                <w:szCs w:val="22"/>
              </w:rPr>
            </w:pPr>
            <w:r w:rsidRPr="00546D06">
              <w:rPr>
                <w:bCs/>
                <w:sz w:val="22"/>
                <w:szCs w:val="22"/>
              </w:rPr>
              <w:t>Фамилия, Имя и Отчество руководителя Участника закупочной процедуры, имеющего право подписи согласно учредительным документам Участника закупки, с указанием должности и контактного телефона</w:t>
            </w:r>
          </w:p>
        </w:tc>
        <w:tc>
          <w:tcPr>
            <w:tcW w:w="4871" w:type="dxa"/>
            <w:tcBorders>
              <w:top w:val="single" w:sz="4" w:space="0" w:color="auto"/>
              <w:left w:val="single" w:sz="4" w:space="0" w:color="auto"/>
              <w:bottom w:val="single" w:sz="4" w:space="0" w:color="auto"/>
              <w:right w:val="single" w:sz="4" w:space="0" w:color="auto"/>
            </w:tcBorders>
          </w:tcPr>
          <w:p w14:paraId="418AE5B9" w14:textId="08724D83" w:rsidR="008C070D" w:rsidRPr="00546D06" w:rsidRDefault="008C070D" w:rsidP="002612AB">
            <w:pPr>
              <w:keepLines/>
              <w:rPr>
                <w:bCs/>
                <w:sz w:val="22"/>
                <w:szCs w:val="22"/>
              </w:rPr>
            </w:pPr>
            <w:r w:rsidRPr="00546D06">
              <w:rPr>
                <w:bCs/>
                <w:sz w:val="22"/>
                <w:szCs w:val="22"/>
              </w:rPr>
              <w:t>(руководитель/доверенное лицо участника закупки)</w:t>
            </w:r>
          </w:p>
        </w:tc>
      </w:tr>
      <w:tr w:rsidR="008C070D" w:rsidRPr="00472DD4" w14:paraId="19826470" w14:textId="77777777" w:rsidTr="006767BF">
        <w:trPr>
          <w:trHeight w:val="505"/>
        </w:trPr>
        <w:tc>
          <w:tcPr>
            <w:tcW w:w="4849" w:type="dxa"/>
            <w:vAlign w:val="center"/>
          </w:tcPr>
          <w:p w14:paraId="1F20AC27" w14:textId="6187809E" w:rsidR="008C070D" w:rsidRPr="00546D06" w:rsidRDefault="008C070D" w:rsidP="002612AB">
            <w:pPr>
              <w:keepLines/>
              <w:rPr>
                <w:bCs/>
                <w:sz w:val="22"/>
                <w:szCs w:val="22"/>
              </w:rPr>
            </w:pPr>
            <w:r w:rsidRPr="00546D06">
              <w:rPr>
                <w:bCs/>
                <w:sz w:val="22"/>
                <w:szCs w:val="22"/>
              </w:rPr>
              <w:t>Фамилия, Имя и Отчество ответственного лица Участника закупочной процедуры с указанием должности, адреса электронной почты и контактного телефона</w:t>
            </w:r>
          </w:p>
        </w:tc>
        <w:tc>
          <w:tcPr>
            <w:tcW w:w="4871" w:type="dxa"/>
            <w:vAlign w:val="center"/>
          </w:tcPr>
          <w:p w14:paraId="437924B7" w14:textId="265E2283" w:rsidR="008C070D" w:rsidRPr="00546D06" w:rsidRDefault="008C070D" w:rsidP="002612AB">
            <w:pPr>
              <w:keepLines/>
              <w:rPr>
                <w:bCs/>
                <w:sz w:val="22"/>
                <w:szCs w:val="22"/>
              </w:rPr>
            </w:pPr>
            <w:r w:rsidRPr="00546D06">
              <w:rPr>
                <w:bCs/>
                <w:sz w:val="22"/>
                <w:szCs w:val="22"/>
              </w:rPr>
              <w:t>(лицо, ответственное за подачу заявки)</w:t>
            </w:r>
          </w:p>
        </w:tc>
      </w:tr>
      <w:tr w:rsidR="008C070D" w:rsidRPr="00472DD4" w14:paraId="1907134A" w14:textId="77777777" w:rsidTr="006767BF">
        <w:trPr>
          <w:trHeight w:val="505"/>
        </w:trPr>
        <w:tc>
          <w:tcPr>
            <w:tcW w:w="4849" w:type="dxa"/>
            <w:vAlign w:val="center"/>
          </w:tcPr>
          <w:p w14:paraId="331D5A94" w14:textId="045ED1C3" w:rsidR="008C070D" w:rsidRPr="00546D06" w:rsidRDefault="008C070D" w:rsidP="002612AB">
            <w:pPr>
              <w:keepLines/>
              <w:rPr>
                <w:bCs/>
                <w:sz w:val="22"/>
                <w:szCs w:val="22"/>
              </w:rPr>
            </w:pPr>
            <w:r w:rsidRPr="00546D06">
              <w:rPr>
                <w:bCs/>
                <w:sz w:val="22"/>
                <w:szCs w:val="22"/>
              </w:rPr>
              <w:t>Фамилия, Имя и Отчество лица, ответственного за исполнение условий договора с указанием должности, адреса электронной почты и контактного телефона</w:t>
            </w:r>
          </w:p>
        </w:tc>
        <w:tc>
          <w:tcPr>
            <w:tcW w:w="4871" w:type="dxa"/>
            <w:vAlign w:val="center"/>
          </w:tcPr>
          <w:p w14:paraId="08289C76" w14:textId="44A1D4F8" w:rsidR="008C070D" w:rsidRPr="00546D06" w:rsidRDefault="008C070D" w:rsidP="002612AB">
            <w:pPr>
              <w:keepLines/>
              <w:rPr>
                <w:bCs/>
                <w:sz w:val="22"/>
                <w:szCs w:val="22"/>
              </w:rPr>
            </w:pPr>
            <w:r w:rsidRPr="00546D06">
              <w:rPr>
                <w:bCs/>
                <w:sz w:val="22"/>
                <w:szCs w:val="22"/>
              </w:rPr>
              <w:t>(лицо, ответственное за исполнение договора, отправку товара, оформление и передачу документов)</w:t>
            </w:r>
          </w:p>
        </w:tc>
      </w:tr>
      <w:tr w:rsidR="008C070D" w:rsidRPr="00472DD4" w14:paraId="242F8DD8" w14:textId="77777777" w:rsidTr="006767BF">
        <w:trPr>
          <w:trHeight w:val="505"/>
        </w:trPr>
        <w:tc>
          <w:tcPr>
            <w:tcW w:w="4849" w:type="dxa"/>
            <w:vAlign w:val="center"/>
          </w:tcPr>
          <w:p w14:paraId="665167C9" w14:textId="132F254E" w:rsidR="008C070D" w:rsidRPr="00546D06" w:rsidRDefault="008C070D" w:rsidP="002612AB">
            <w:pPr>
              <w:keepLines/>
              <w:rPr>
                <w:bCs/>
                <w:sz w:val="22"/>
                <w:szCs w:val="22"/>
              </w:rPr>
            </w:pPr>
            <w:r w:rsidRPr="00546D06">
              <w:rPr>
                <w:bCs/>
                <w:sz w:val="22"/>
                <w:szCs w:val="22"/>
              </w:rPr>
              <w:lastRenderedPageBreak/>
              <w:t xml:space="preserve"> Сведения о филиалах</w:t>
            </w:r>
          </w:p>
        </w:tc>
        <w:tc>
          <w:tcPr>
            <w:tcW w:w="4871" w:type="dxa"/>
            <w:vAlign w:val="center"/>
          </w:tcPr>
          <w:p w14:paraId="5C076EB9" w14:textId="77777777" w:rsidR="008C070D" w:rsidRPr="00546D06" w:rsidRDefault="008C070D" w:rsidP="002612AB">
            <w:pPr>
              <w:keepLines/>
              <w:rPr>
                <w:bCs/>
                <w:sz w:val="22"/>
                <w:szCs w:val="22"/>
              </w:rPr>
            </w:pPr>
          </w:p>
        </w:tc>
      </w:tr>
      <w:tr w:rsidR="008C070D" w:rsidRPr="00472DD4" w14:paraId="2AE47D92" w14:textId="77777777" w:rsidTr="00472DD4">
        <w:trPr>
          <w:trHeight w:val="238"/>
        </w:trPr>
        <w:tc>
          <w:tcPr>
            <w:tcW w:w="4849" w:type="dxa"/>
            <w:tcBorders>
              <w:top w:val="single" w:sz="4" w:space="0" w:color="auto"/>
              <w:left w:val="single" w:sz="4" w:space="0" w:color="auto"/>
              <w:bottom w:val="single" w:sz="4" w:space="0" w:color="auto"/>
              <w:right w:val="single" w:sz="4" w:space="0" w:color="auto"/>
            </w:tcBorders>
          </w:tcPr>
          <w:p w14:paraId="58D707E3" w14:textId="4AC8BDC0" w:rsidR="008C070D" w:rsidRPr="00546D06" w:rsidRDefault="008C070D" w:rsidP="002612AB">
            <w:pPr>
              <w:keepLines/>
              <w:rPr>
                <w:bCs/>
                <w:sz w:val="22"/>
                <w:szCs w:val="22"/>
              </w:rPr>
            </w:pPr>
            <w:r w:rsidRPr="00546D06">
              <w:rPr>
                <w:bCs/>
                <w:sz w:val="22"/>
                <w:szCs w:val="22"/>
              </w:rPr>
              <w:t>Телефоны Участника закупочной процедуры (с указанием кода города)</w:t>
            </w:r>
          </w:p>
        </w:tc>
        <w:tc>
          <w:tcPr>
            <w:tcW w:w="4871" w:type="dxa"/>
            <w:tcBorders>
              <w:top w:val="single" w:sz="4" w:space="0" w:color="auto"/>
              <w:left w:val="single" w:sz="4" w:space="0" w:color="auto"/>
              <w:bottom w:val="single" w:sz="4" w:space="0" w:color="auto"/>
              <w:right w:val="single" w:sz="4" w:space="0" w:color="auto"/>
            </w:tcBorders>
          </w:tcPr>
          <w:p w14:paraId="4C566EC6" w14:textId="77777777" w:rsidR="008C070D" w:rsidRPr="00546D06" w:rsidRDefault="008C070D" w:rsidP="002612AB">
            <w:pPr>
              <w:keepLines/>
              <w:rPr>
                <w:bCs/>
                <w:sz w:val="22"/>
                <w:szCs w:val="22"/>
              </w:rPr>
            </w:pPr>
          </w:p>
        </w:tc>
      </w:tr>
      <w:tr w:rsidR="008C070D" w:rsidRPr="00472DD4" w14:paraId="2123AEFC" w14:textId="77777777" w:rsidTr="00472DD4">
        <w:trPr>
          <w:trHeight w:val="238"/>
        </w:trPr>
        <w:tc>
          <w:tcPr>
            <w:tcW w:w="4849" w:type="dxa"/>
            <w:tcBorders>
              <w:top w:val="single" w:sz="4" w:space="0" w:color="auto"/>
              <w:left w:val="single" w:sz="4" w:space="0" w:color="auto"/>
              <w:bottom w:val="single" w:sz="4" w:space="0" w:color="auto"/>
              <w:right w:val="single" w:sz="4" w:space="0" w:color="auto"/>
            </w:tcBorders>
          </w:tcPr>
          <w:p w14:paraId="6A5BF094" w14:textId="56B75C56" w:rsidR="008C070D" w:rsidRPr="00546D06" w:rsidRDefault="008C070D" w:rsidP="008C070D">
            <w:pPr>
              <w:rPr>
                <w:bCs/>
                <w:sz w:val="22"/>
                <w:szCs w:val="22"/>
              </w:rPr>
            </w:pPr>
            <w:r w:rsidRPr="00546D06">
              <w:rPr>
                <w:bCs/>
                <w:sz w:val="22"/>
                <w:szCs w:val="22"/>
              </w:rPr>
              <w:t>Адрес электронной почты Участника закупочной процедуры</w:t>
            </w:r>
          </w:p>
        </w:tc>
        <w:tc>
          <w:tcPr>
            <w:tcW w:w="4871" w:type="dxa"/>
            <w:tcBorders>
              <w:top w:val="single" w:sz="4" w:space="0" w:color="auto"/>
              <w:left w:val="single" w:sz="4" w:space="0" w:color="auto"/>
              <w:bottom w:val="single" w:sz="4" w:space="0" w:color="auto"/>
              <w:right w:val="single" w:sz="4" w:space="0" w:color="auto"/>
            </w:tcBorders>
          </w:tcPr>
          <w:p w14:paraId="6429580C" w14:textId="77777777" w:rsidR="008C070D" w:rsidRPr="00546D06" w:rsidRDefault="008C070D" w:rsidP="008C070D">
            <w:pPr>
              <w:rPr>
                <w:bCs/>
                <w:sz w:val="22"/>
                <w:szCs w:val="22"/>
              </w:rPr>
            </w:pPr>
          </w:p>
        </w:tc>
      </w:tr>
      <w:tr w:rsidR="008C070D" w:rsidRPr="00472DD4" w14:paraId="3BDC1351" w14:textId="77777777" w:rsidTr="00472DD4">
        <w:trPr>
          <w:trHeight w:val="253"/>
        </w:trPr>
        <w:tc>
          <w:tcPr>
            <w:tcW w:w="4849" w:type="dxa"/>
            <w:tcBorders>
              <w:top w:val="single" w:sz="4" w:space="0" w:color="auto"/>
              <w:left w:val="single" w:sz="4" w:space="0" w:color="auto"/>
              <w:bottom w:val="single" w:sz="4" w:space="0" w:color="auto"/>
              <w:right w:val="single" w:sz="4" w:space="0" w:color="auto"/>
            </w:tcBorders>
          </w:tcPr>
          <w:p w14:paraId="1AB20323" w14:textId="77777777" w:rsidR="008C070D" w:rsidRPr="00546D06" w:rsidRDefault="008C070D" w:rsidP="008C070D">
            <w:pPr>
              <w:rPr>
                <w:bCs/>
                <w:sz w:val="22"/>
                <w:szCs w:val="22"/>
              </w:rPr>
            </w:pPr>
            <w:r w:rsidRPr="00546D06">
              <w:rPr>
                <w:bCs/>
                <w:sz w:val="22"/>
                <w:szCs w:val="22"/>
              </w:rPr>
              <w:t>ИНН/КПП</w:t>
            </w:r>
          </w:p>
        </w:tc>
        <w:tc>
          <w:tcPr>
            <w:tcW w:w="4871" w:type="dxa"/>
            <w:tcBorders>
              <w:top w:val="single" w:sz="4" w:space="0" w:color="auto"/>
              <w:left w:val="single" w:sz="4" w:space="0" w:color="auto"/>
              <w:bottom w:val="single" w:sz="4" w:space="0" w:color="auto"/>
              <w:right w:val="single" w:sz="4" w:space="0" w:color="auto"/>
            </w:tcBorders>
          </w:tcPr>
          <w:p w14:paraId="3A2F18ED" w14:textId="77777777" w:rsidR="008C070D" w:rsidRPr="00546D06" w:rsidRDefault="008C070D" w:rsidP="008C070D">
            <w:pPr>
              <w:rPr>
                <w:bCs/>
                <w:sz w:val="22"/>
                <w:szCs w:val="22"/>
              </w:rPr>
            </w:pPr>
          </w:p>
        </w:tc>
      </w:tr>
      <w:tr w:rsidR="008C070D" w:rsidRPr="00472DD4" w14:paraId="53FE3231" w14:textId="77777777" w:rsidTr="00472DD4">
        <w:trPr>
          <w:trHeight w:val="253"/>
        </w:trPr>
        <w:tc>
          <w:tcPr>
            <w:tcW w:w="4849" w:type="dxa"/>
            <w:tcBorders>
              <w:top w:val="single" w:sz="4" w:space="0" w:color="auto"/>
              <w:left w:val="single" w:sz="4" w:space="0" w:color="auto"/>
              <w:bottom w:val="single" w:sz="4" w:space="0" w:color="auto"/>
              <w:right w:val="single" w:sz="4" w:space="0" w:color="auto"/>
            </w:tcBorders>
          </w:tcPr>
          <w:p w14:paraId="04DDCE64" w14:textId="77777777" w:rsidR="008C070D" w:rsidRPr="00546D06" w:rsidRDefault="008C070D" w:rsidP="008C070D">
            <w:pPr>
              <w:rPr>
                <w:bCs/>
                <w:sz w:val="22"/>
                <w:szCs w:val="22"/>
              </w:rPr>
            </w:pPr>
            <w:r w:rsidRPr="00546D06">
              <w:rPr>
                <w:bCs/>
                <w:sz w:val="22"/>
                <w:szCs w:val="22"/>
              </w:rPr>
              <w:t>ОКПО/ОКТМО</w:t>
            </w:r>
          </w:p>
        </w:tc>
        <w:tc>
          <w:tcPr>
            <w:tcW w:w="4871" w:type="dxa"/>
            <w:tcBorders>
              <w:top w:val="single" w:sz="4" w:space="0" w:color="auto"/>
              <w:left w:val="single" w:sz="4" w:space="0" w:color="auto"/>
              <w:bottom w:val="single" w:sz="4" w:space="0" w:color="auto"/>
              <w:right w:val="single" w:sz="4" w:space="0" w:color="auto"/>
            </w:tcBorders>
          </w:tcPr>
          <w:p w14:paraId="4C437C23" w14:textId="77777777" w:rsidR="008C070D" w:rsidRPr="00546D06" w:rsidRDefault="008C070D" w:rsidP="008C070D">
            <w:pPr>
              <w:rPr>
                <w:bCs/>
                <w:sz w:val="22"/>
                <w:szCs w:val="22"/>
              </w:rPr>
            </w:pPr>
          </w:p>
        </w:tc>
      </w:tr>
      <w:tr w:rsidR="00C642A8" w:rsidRPr="00472DD4" w14:paraId="39567BA8" w14:textId="77777777" w:rsidTr="00472DD4">
        <w:trPr>
          <w:trHeight w:val="253"/>
        </w:trPr>
        <w:tc>
          <w:tcPr>
            <w:tcW w:w="4849" w:type="dxa"/>
            <w:tcBorders>
              <w:top w:val="single" w:sz="4" w:space="0" w:color="auto"/>
              <w:left w:val="single" w:sz="4" w:space="0" w:color="auto"/>
              <w:bottom w:val="single" w:sz="4" w:space="0" w:color="auto"/>
              <w:right w:val="single" w:sz="4" w:space="0" w:color="auto"/>
            </w:tcBorders>
          </w:tcPr>
          <w:p w14:paraId="583DBC4E" w14:textId="6BA36561" w:rsidR="00C642A8" w:rsidRPr="00546D06" w:rsidRDefault="00C642A8" w:rsidP="008C070D">
            <w:pPr>
              <w:rPr>
                <w:bCs/>
                <w:sz w:val="22"/>
                <w:szCs w:val="22"/>
              </w:rPr>
            </w:pPr>
            <w:r>
              <w:rPr>
                <w:bCs/>
                <w:sz w:val="22"/>
                <w:szCs w:val="22"/>
              </w:rPr>
              <w:t>ОГРН</w:t>
            </w:r>
          </w:p>
        </w:tc>
        <w:tc>
          <w:tcPr>
            <w:tcW w:w="4871" w:type="dxa"/>
            <w:tcBorders>
              <w:top w:val="single" w:sz="4" w:space="0" w:color="auto"/>
              <w:left w:val="single" w:sz="4" w:space="0" w:color="auto"/>
              <w:bottom w:val="single" w:sz="4" w:space="0" w:color="auto"/>
              <w:right w:val="single" w:sz="4" w:space="0" w:color="auto"/>
            </w:tcBorders>
          </w:tcPr>
          <w:p w14:paraId="536DE0D0" w14:textId="77777777" w:rsidR="00C642A8" w:rsidRPr="00546D06" w:rsidRDefault="00C642A8" w:rsidP="008C070D">
            <w:pPr>
              <w:rPr>
                <w:bCs/>
                <w:sz w:val="22"/>
                <w:szCs w:val="22"/>
              </w:rPr>
            </w:pPr>
          </w:p>
        </w:tc>
      </w:tr>
      <w:tr w:rsidR="008C070D" w:rsidRPr="00472DD4" w14:paraId="6EAB3E8D" w14:textId="77777777" w:rsidTr="00472DD4">
        <w:trPr>
          <w:trHeight w:val="253"/>
        </w:trPr>
        <w:tc>
          <w:tcPr>
            <w:tcW w:w="4849" w:type="dxa"/>
            <w:tcBorders>
              <w:top w:val="single" w:sz="4" w:space="0" w:color="auto"/>
              <w:left w:val="single" w:sz="4" w:space="0" w:color="auto"/>
              <w:bottom w:val="single" w:sz="4" w:space="0" w:color="auto"/>
              <w:right w:val="single" w:sz="4" w:space="0" w:color="auto"/>
            </w:tcBorders>
          </w:tcPr>
          <w:p w14:paraId="37E4F3D9" w14:textId="7BE83B05" w:rsidR="008C070D" w:rsidRPr="00546D06" w:rsidRDefault="008C070D" w:rsidP="008C070D">
            <w:pPr>
              <w:rPr>
                <w:bCs/>
                <w:sz w:val="22"/>
                <w:szCs w:val="22"/>
              </w:rPr>
            </w:pPr>
            <w:r w:rsidRPr="00546D06">
              <w:rPr>
                <w:bCs/>
                <w:sz w:val="22"/>
                <w:szCs w:val="22"/>
              </w:rPr>
              <w:t>ИНН (при наличии) учредителей, членов коллегиального исполнительного органа, лица, исполняющего функции единоличного исполнительного органа участника запроса котировок</w:t>
            </w:r>
          </w:p>
        </w:tc>
        <w:tc>
          <w:tcPr>
            <w:tcW w:w="4871" w:type="dxa"/>
            <w:tcBorders>
              <w:top w:val="single" w:sz="4" w:space="0" w:color="auto"/>
              <w:left w:val="single" w:sz="4" w:space="0" w:color="auto"/>
              <w:bottom w:val="single" w:sz="4" w:space="0" w:color="auto"/>
              <w:right w:val="single" w:sz="4" w:space="0" w:color="auto"/>
            </w:tcBorders>
          </w:tcPr>
          <w:p w14:paraId="656BABD0" w14:textId="77777777" w:rsidR="008C070D" w:rsidRPr="00546D06" w:rsidRDefault="008C070D" w:rsidP="008C070D">
            <w:pPr>
              <w:rPr>
                <w:bCs/>
                <w:sz w:val="22"/>
                <w:szCs w:val="22"/>
              </w:rPr>
            </w:pPr>
          </w:p>
        </w:tc>
      </w:tr>
      <w:tr w:rsidR="00546D06" w:rsidRPr="00472DD4" w14:paraId="09CE03AE" w14:textId="77777777" w:rsidTr="00472DD4">
        <w:trPr>
          <w:trHeight w:val="253"/>
        </w:trPr>
        <w:tc>
          <w:tcPr>
            <w:tcW w:w="4849" w:type="dxa"/>
            <w:tcBorders>
              <w:top w:val="single" w:sz="4" w:space="0" w:color="auto"/>
              <w:left w:val="single" w:sz="4" w:space="0" w:color="auto"/>
              <w:bottom w:val="single" w:sz="4" w:space="0" w:color="auto"/>
              <w:right w:val="single" w:sz="4" w:space="0" w:color="auto"/>
            </w:tcBorders>
          </w:tcPr>
          <w:p w14:paraId="3987294A" w14:textId="29CF909C" w:rsidR="00546D06" w:rsidRPr="00546D06" w:rsidRDefault="00546D06" w:rsidP="008C070D">
            <w:pPr>
              <w:rPr>
                <w:bCs/>
                <w:sz w:val="22"/>
                <w:szCs w:val="22"/>
              </w:rPr>
            </w:pPr>
            <w:r w:rsidRPr="00546D06">
              <w:rPr>
                <w:bCs/>
                <w:sz w:val="22"/>
                <w:szCs w:val="22"/>
              </w:rPr>
              <w:t>Резидент / нерезидент</w:t>
            </w:r>
          </w:p>
        </w:tc>
        <w:tc>
          <w:tcPr>
            <w:tcW w:w="4871" w:type="dxa"/>
            <w:tcBorders>
              <w:top w:val="single" w:sz="4" w:space="0" w:color="auto"/>
              <w:left w:val="single" w:sz="4" w:space="0" w:color="auto"/>
              <w:bottom w:val="single" w:sz="4" w:space="0" w:color="auto"/>
              <w:right w:val="single" w:sz="4" w:space="0" w:color="auto"/>
            </w:tcBorders>
          </w:tcPr>
          <w:p w14:paraId="1147C7F0" w14:textId="77777777" w:rsidR="00546D06" w:rsidRPr="00546D06" w:rsidRDefault="00546D06" w:rsidP="008C070D">
            <w:pPr>
              <w:rPr>
                <w:bCs/>
                <w:sz w:val="22"/>
                <w:szCs w:val="22"/>
              </w:rPr>
            </w:pPr>
          </w:p>
        </w:tc>
      </w:tr>
      <w:tr w:rsidR="008C070D" w:rsidRPr="00472DD4" w14:paraId="27FDE747" w14:textId="77777777" w:rsidTr="00472DD4">
        <w:trPr>
          <w:trHeight w:val="238"/>
        </w:trPr>
        <w:tc>
          <w:tcPr>
            <w:tcW w:w="4849" w:type="dxa"/>
            <w:tcBorders>
              <w:top w:val="single" w:sz="4" w:space="0" w:color="auto"/>
              <w:left w:val="single" w:sz="4" w:space="0" w:color="auto"/>
              <w:bottom w:val="nil"/>
              <w:right w:val="single" w:sz="4" w:space="0" w:color="auto"/>
            </w:tcBorders>
          </w:tcPr>
          <w:p w14:paraId="59D855B8" w14:textId="77777777" w:rsidR="008C070D" w:rsidRPr="00546D06" w:rsidRDefault="008C070D" w:rsidP="008C070D">
            <w:pPr>
              <w:rPr>
                <w:bCs/>
                <w:sz w:val="22"/>
                <w:szCs w:val="22"/>
              </w:rPr>
            </w:pPr>
            <w:r w:rsidRPr="00546D06">
              <w:rPr>
                <w:bCs/>
                <w:sz w:val="22"/>
                <w:szCs w:val="22"/>
              </w:rPr>
              <w:t>Банковские реквизиты:</w:t>
            </w:r>
          </w:p>
        </w:tc>
        <w:tc>
          <w:tcPr>
            <w:tcW w:w="4871" w:type="dxa"/>
            <w:tcBorders>
              <w:top w:val="single" w:sz="4" w:space="0" w:color="auto"/>
              <w:left w:val="single" w:sz="4" w:space="0" w:color="auto"/>
              <w:bottom w:val="single" w:sz="4" w:space="0" w:color="auto"/>
              <w:right w:val="single" w:sz="4" w:space="0" w:color="auto"/>
            </w:tcBorders>
          </w:tcPr>
          <w:p w14:paraId="5B5D5E77" w14:textId="77777777" w:rsidR="008C070D" w:rsidRPr="00546D06" w:rsidRDefault="008C070D" w:rsidP="008C070D">
            <w:pPr>
              <w:rPr>
                <w:bCs/>
                <w:sz w:val="22"/>
                <w:szCs w:val="22"/>
              </w:rPr>
            </w:pPr>
          </w:p>
        </w:tc>
      </w:tr>
      <w:tr w:rsidR="008C070D" w:rsidRPr="00472DD4" w14:paraId="03DE963A" w14:textId="77777777" w:rsidTr="00472DD4">
        <w:trPr>
          <w:trHeight w:val="253"/>
        </w:trPr>
        <w:tc>
          <w:tcPr>
            <w:tcW w:w="4849" w:type="dxa"/>
            <w:tcBorders>
              <w:top w:val="nil"/>
              <w:left w:val="single" w:sz="4" w:space="0" w:color="auto"/>
              <w:bottom w:val="nil"/>
              <w:right w:val="single" w:sz="4" w:space="0" w:color="auto"/>
            </w:tcBorders>
          </w:tcPr>
          <w:p w14:paraId="529E65C9" w14:textId="77777777" w:rsidR="008C070D" w:rsidRPr="00546D06" w:rsidRDefault="008C070D" w:rsidP="008C070D">
            <w:pPr>
              <w:rPr>
                <w:bCs/>
                <w:sz w:val="22"/>
                <w:szCs w:val="22"/>
              </w:rPr>
            </w:pPr>
            <w:r w:rsidRPr="00546D06">
              <w:rPr>
                <w:bCs/>
                <w:sz w:val="22"/>
                <w:szCs w:val="22"/>
              </w:rPr>
              <w:t>Наименование обслуживающего банка</w:t>
            </w:r>
          </w:p>
        </w:tc>
        <w:tc>
          <w:tcPr>
            <w:tcW w:w="4871" w:type="dxa"/>
            <w:tcBorders>
              <w:top w:val="single" w:sz="4" w:space="0" w:color="auto"/>
              <w:left w:val="single" w:sz="4" w:space="0" w:color="auto"/>
              <w:bottom w:val="single" w:sz="4" w:space="0" w:color="auto"/>
              <w:right w:val="single" w:sz="4" w:space="0" w:color="auto"/>
            </w:tcBorders>
          </w:tcPr>
          <w:p w14:paraId="21B3A571" w14:textId="77777777" w:rsidR="008C070D" w:rsidRPr="00546D06" w:rsidRDefault="008C070D" w:rsidP="008C070D">
            <w:pPr>
              <w:rPr>
                <w:bCs/>
                <w:sz w:val="22"/>
                <w:szCs w:val="22"/>
              </w:rPr>
            </w:pPr>
          </w:p>
        </w:tc>
      </w:tr>
      <w:tr w:rsidR="008C070D" w:rsidRPr="00472DD4" w14:paraId="2FC7DC8A" w14:textId="77777777" w:rsidTr="00472DD4">
        <w:trPr>
          <w:trHeight w:val="238"/>
        </w:trPr>
        <w:tc>
          <w:tcPr>
            <w:tcW w:w="4849" w:type="dxa"/>
            <w:tcBorders>
              <w:top w:val="nil"/>
              <w:left w:val="single" w:sz="4" w:space="0" w:color="auto"/>
              <w:bottom w:val="nil"/>
              <w:right w:val="single" w:sz="4" w:space="0" w:color="auto"/>
            </w:tcBorders>
          </w:tcPr>
          <w:p w14:paraId="0D35EF10" w14:textId="77777777" w:rsidR="008C070D" w:rsidRPr="00546D06" w:rsidRDefault="008C070D" w:rsidP="008C070D">
            <w:pPr>
              <w:rPr>
                <w:bCs/>
                <w:sz w:val="22"/>
                <w:szCs w:val="22"/>
              </w:rPr>
            </w:pPr>
            <w:r w:rsidRPr="00546D06">
              <w:rPr>
                <w:bCs/>
                <w:sz w:val="22"/>
                <w:szCs w:val="22"/>
              </w:rPr>
              <w:t>Расчетный счет</w:t>
            </w:r>
          </w:p>
        </w:tc>
        <w:tc>
          <w:tcPr>
            <w:tcW w:w="4871" w:type="dxa"/>
            <w:tcBorders>
              <w:top w:val="single" w:sz="4" w:space="0" w:color="auto"/>
              <w:left w:val="single" w:sz="4" w:space="0" w:color="auto"/>
              <w:bottom w:val="single" w:sz="4" w:space="0" w:color="auto"/>
              <w:right w:val="single" w:sz="4" w:space="0" w:color="auto"/>
            </w:tcBorders>
          </w:tcPr>
          <w:p w14:paraId="6920F0EE" w14:textId="77777777" w:rsidR="008C070D" w:rsidRPr="00546D06" w:rsidRDefault="008C070D" w:rsidP="008C070D">
            <w:pPr>
              <w:rPr>
                <w:bCs/>
                <w:sz w:val="22"/>
                <w:szCs w:val="22"/>
              </w:rPr>
            </w:pPr>
          </w:p>
        </w:tc>
      </w:tr>
      <w:tr w:rsidR="008C070D" w:rsidRPr="00472DD4" w14:paraId="6C7B25FD" w14:textId="77777777" w:rsidTr="00472DD4">
        <w:trPr>
          <w:trHeight w:val="253"/>
        </w:trPr>
        <w:tc>
          <w:tcPr>
            <w:tcW w:w="4849" w:type="dxa"/>
            <w:tcBorders>
              <w:top w:val="nil"/>
              <w:left w:val="single" w:sz="4" w:space="0" w:color="auto"/>
              <w:bottom w:val="nil"/>
              <w:right w:val="single" w:sz="4" w:space="0" w:color="auto"/>
            </w:tcBorders>
          </w:tcPr>
          <w:p w14:paraId="21645A33" w14:textId="77777777" w:rsidR="008C070D" w:rsidRPr="00546D06" w:rsidRDefault="008C070D" w:rsidP="008C070D">
            <w:pPr>
              <w:rPr>
                <w:bCs/>
                <w:sz w:val="22"/>
                <w:szCs w:val="22"/>
              </w:rPr>
            </w:pPr>
            <w:r w:rsidRPr="00546D06">
              <w:rPr>
                <w:bCs/>
                <w:sz w:val="22"/>
                <w:szCs w:val="22"/>
              </w:rPr>
              <w:t>Корреспондентский счет</w:t>
            </w:r>
          </w:p>
        </w:tc>
        <w:tc>
          <w:tcPr>
            <w:tcW w:w="4871" w:type="dxa"/>
            <w:tcBorders>
              <w:top w:val="single" w:sz="4" w:space="0" w:color="auto"/>
              <w:left w:val="single" w:sz="4" w:space="0" w:color="auto"/>
              <w:bottom w:val="single" w:sz="4" w:space="0" w:color="auto"/>
              <w:right w:val="single" w:sz="4" w:space="0" w:color="auto"/>
            </w:tcBorders>
          </w:tcPr>
          <w:p w14:paraId="21E5159E" w14:textId="77777777" w:rsidR="008C070D" w:rsidRPr="00546D06" w:rsidRDefault="008C070D" w:rsidP="008C070D">
            <w:pPr>
              <w:rPr>
                <w:bCs/>
                <w:sz w:val="22"/>
                <w:szCs w:val="22"/>
              </w:rPr>
            </w:pPr>
          </w:p>
        </w:tc>
      </w:tr>
      <w:tr w:rsidR="008C070D" w:rsidRPr="00472DD4" w14:paraId="4F5A46B5" w14:textId="77777777" w:rsidTr="00EC77F3">
        <w:trPr>
          <w:trHeight w:val="253"/>
        </w:trPr>
        <w:tc>
          <w:tcPr>
            <w:tcW w:w="4849" w:type="dxa"/>
            <w:tcBorders>
              <w:top w:val="nil"/>
              <w:left w:val="single" w:sz="4" w:space="0" w:color="auto"/>
              <w:bottom w:val="single" w:sz="4" w:space="0" w:color="auto"/>
              <w:right w:val="single" w:sz="4" w:space="0" w:color="auto"/>
            </w:tcBorders>
          </w:tcPr>
          <w:p w14:paraId="4B6D41B6" w14:textId="77777777" w:rsidR="008C070D" w:rsidRPr="00546D06" w:rsidRDefault="008C070D" w:rsidP="008C070D">
            <w:pPr>
              <w:rPr>
                <w:bCs/>
                <w:sz w:val="22"/>
                <w:szCs w:val="22"/>
              </w:rPr>
            </w:pPr>
            <w:r w:rsidRPr="00546D06">
              <w:rPr>
                <w:bCs/>
                <w:sz w:val="22"/>
                <w:szCs w:val="22"/>
              </w:rPr>
              <w:t>Код БИК</w:t>
            </w:r>
          </w:p>
        </w:tc>
        <w:tc>
          <w:tcPr>
            <w:tcW w:w="4871" w:type="dxa"/>
            <w:tcBorders>
              <w:top w:val="single" w:sz="4" w:space="0" w:color="auto"/>
              <w:left w:val="single" w:sz="4" w:space="0" w:color="auto"/>
              <w:bottom w:val="single" w:sz="4" w:space="0" w:color="auto"/>
              <w:right w:val="single" w:sz="4" w:space="0" w:color="auto"/>
            </w:tcBorders>
          </w:tcPr>
          <w:p w14:paraId="397EC50D" w14:textId="77777777" w:rsidR="008C070D" w:rsidRPr="00546D06" w:rsidRDefault="008C070D" w:rsidP="008C070D">
            <w:pPr>
              <w:rPr>
                <w:bCs/>
                <w:sz w:val="22"/>
                <w:szCs w:val="22"/>
              </w:rPr>
            </w:pPr>
          </w:p>
        </w:tc>
      </w:tr>
      <w:tr w:rsidR="00546D06" w:rsidRPr="00472DD4" w14:paraId="56CB9D35" w14:textId="77777777" w:rsidTr="00A41D0C">
        <w:trPr>
          <w:trHeight w:val="253"/>
        </w:trPr>
        <w:tc>
          <w:tcPr>
            <w:tcW w:w="4849" w:type="dxa"/>
            <w:tcBorders>
              <w:top w:val="single" w:sz="4" w:space="0" w:color="auto"/>
              <w:left w:val="single" w:sz="4" w:space="0" w:color="auto"/>
              <w:bottom w:val="single" w:sz="4" w:space="0" w:color="auto"/>
              <w:right w:val="single" w:sz="4" w:space="0" w:color="auto"/>
            </w:tcBorders>
          </w:tcPr>
          <w:p w14:paraId="45843F23" w14:textId="2B9779C8" w:rsidR="00546D06" w:rsidRPr="00546D06" w:rsidRDefault="00546D06" w:rsidP="00546D06">
            <w:pPr>
              <w:rPr>
                <w:bCs/>
                <w:sz w:val="22"/>
                <w:szCs w:val="22"/>
              </w:rPr>
            </w:pPr>
            <w:r w:rsidRPr="00546D06">
              <w:rPr>
                <w:rFonts w:cs="Calibri"/>
                <w:bCs/>
                <w:iCs/>
                <w:snapToGrid w:val="0"/>
                <w:sz w:val="22"/>
                <w:szCs w:val="22"/>
                <w:lang w:val="en-US" w:eastAsia="zh-CN"/>
              </w:rPr>
              <w:t>C</w:t>
            </w:r>
            <w:r w:rsidRPr="00546D06">
              <w:rPr>
                <w:rFonts w:cs="Calibri"/>
                <w:bCs/>
                <w:iCs/>
                <w:snapToGrid w:val="0"/>
                <w:sz w:val="22"/>
                <w:szCs w:val="22"/>
                <w:lang w:eastAsia="zh-CN"/>
              </w:rPr>
              <w:t>ведения о применении системы налогообложения</w:t>
            </w:r>
          </w:p>
        </w:tc>
        <w:tc>
          <w:tcPr>
            <w:tcW w:w="4871" w:type="dxa"/>
            <w:tcBorders>
              <w:top w:val="single" w:sz="4" w:space="0" w:color="auto"/>
              <w:left w:val="single" w:sz="4" w:space="0" w:color="auto"/>
              <w:bottom w:val="single" w:sz="4" w:space="0" w:color="auto"/>
              <w:right w:val="single" w:sz="4" w:space="0" w:color="auto"/>
            </w:tcBorders>
          </w:tcPr>
          <w:p w14:paraId="7D76EF69" w14:textId="6D27B429" w:rsidR="00546D06" w:rsidRPr="00546D06" w:rsidRDefault="00546D06" w:rsidP="00546D06">
            <w:pPr>
              <w:rPr>
                <w:bCs/>
                <w:sz w:val="22"/>
                <w:szCs w:val="22"/>
              </w:rPr>
            </w:pPr>
          </w:p>
        </w:tc>
      </w:tr>
      <w:tr w:rsidR="00546D06" w:rsidRPr="00472DD4" w14:paraId="79425280" w14:textId="77777777" w:rsidTr="00565267">
        <w:trPr>
          <w:trHeight w:val="253"/>
        </w:trPr>
        <w:tc>
          <w:tcPr>
            <w:tcW w:w="4849" w:type="dxa"/>
            <w:vAlign w:val="center"/>
          </w:tcPr>
          <w:p w14:paraId="31257C96" w14:textId="09365509" w:rsidR="00546D06" w:rsidRPr="00546D06" w:rsidRDefault="00546D06" w:rsidP="00546D06">
            <w:pPr>
              <w:rPr>
                <w:bCs/>
                <w:sz w:val="22"/>
                <w:szCs w:val="22"/>
              </w:rPr>
            </w:pPr>
            <w:r w:rsidRPr="00546D06">
              <w:rPr>
                <w:bCs/>
                <w:sz w:val="22"/>
                <w:szCs w:val="22"/>
              </w:rPr>
              <w:t>Сведения для заполнения договора</w:t>
            </w:r>
          </w:p>
        </w:tc>
        <w:tc>
          <w:tcPr>
            <w:tcW w:w="4871" w:type="dxa"/>
            <w:vAlign w:val="center"/>
          </w:tcPr>
          <w:p w14:paraId="06294B81" w14:textId="7AE46B33" w:rsidR="00546D06" w:rsidRPr="00546D06" w:rsidRDefault="00546D06" w:rsidP="00546D06">
            <w:pPr>
              <w:rPr>
                <w:bCs/>
                <w:sz w:val="22"/>
                <w:szCs w:val="22"/>
              </w:rPr>
            </w:pPr>
            <w:r w:rsidRPr="00546D06">
              <w:rPr>
                <w:rFonts w:eastAsia="Calibri"/>
                <w:bCs/>
                <w:sz w:val="22"/>
                <w:szCs w:val="22"/>
                <w:u w:val="single"/>
              </w:rPr>
              <w:t>полное наименование (сокращенное наименование),</w:t>
            </w:r>
            <w:r w:rsidRPr="00546D06">
              <w:rPr>
                <w:rFonts w:eastAsia="Calibri"/>
                <w:bCs/>
                <w:sz w:val="22"/>
                <w:szCs w:val="22"/>
              </w:rPr>
              <w:t xml:space="preserve"> именуемое в дальнейшем «</w:t>
            </w:r>
            <w:r w:rsidR="008A16EC">
              <w:rPr>
                <w:rFonts w:eastAsia="Calibri"/>
                <w:bCs/>
                <w:sz w:val="22"/>
                <w:szCs w:val="22"/>
              </w:rPr>
              <w:t>Поставщик</w:t>
            </w:r>
            <w:r w:rsidRPr="00546D06">
              <w:rPr>
                <w:rFonts w:eastAsia="Calibri"/>
                <w:bCs/>
                <w:sz w:val="22"/>
                <w:szCs w:val="22"/>
              </w:rPr>
              <w:t>», в лице ________________________________, действующего на основании ___________</w:t>
            </w:r>
          </w:p>
        </w:tc>
      </w:tr>
    </w:tbl>
    <w:p w14:paraId="711FF567" w14:textId="77777777" w:rsidR="00383C21" w:rsidRPr="00472DD4" w:rsidRDefault="00383C21" w:rsidP="00C23E00">
      <w:pPr>
        <w:pStyle w:val="afc"/>
        <w:rPr>
          <w:rFonts w:ascii="Times New Roman" w:hAnsi="Times New Roman"/>
        </w:rPr>
      </w:pPr>
    </w:p>
    <w:p w14:paraId="17672A49" w14:textId="3F40E859" w:rsidR="00472DD4" w:rsidRPr="007F79F0" w:rsidRDefault="00472DD4" w:rsidP="007F79F0">
      <w:pPr>
        <w:pStyle w:val="afc"/>
        <w:ind w:firstLine="709"/>
        <w:rPr>
          <w:rFonts w:ascii="Times New Roman" w:hAnsi="Times New Roman"/>
          <w:sz w:val="22"/>
          <w:szCs w:val="22"/>
        </w:rPr>
      </w:pPr>
      <w:r w:rsidRPr="007F79F0">
        <w:rPr>
          <w:rFonts w:ascii="Times New Roman" w:hAnsi="Times New Roman"/>
          <w:sz w:val="22"/>
          <w:szCs w:val="22"/>
        </w:rPr>
        <w:t xml:space="preserve">Изучив условия, указанные в извещении о проведении запроса </w:t>
      </w:r>
      <w:r w:rsidR="00691D0B" w:rsidRPr="007F79F0">
        <w:rPr>
          <w:rFonts w:ascii="Times New Roman" w:hAnsi="Times New Roman"/>
          <w:sz w:val="22"/>
          <w:szCs w:val="22"/>
        </w:rPr>
        <w:t>котировок в</w:t>
      </w:r>
      <w:r w:rsidRPr="007F79F0">
        <w:rPr>
          <w:rFonts w:ascii="Times New Roman" w:hAnsi="Times New Roman"/>
          <w:sz w:val="22"/>
          <w:szCs w:val="22"/>
        </w:rPr>
        <w:t xml:space="preserve"> электронной форме, участниками которого могут быть только субъекты малого и среднего </w:t>
      </w:r>
      <w:r w:rsidR="00691D0B" w:rsidRPr="007F79F0">
        <w:rPr>
          <w:rFonts w:ascii="Times New Roman" w:hAnsi="Times New Roman"/>
          <w:sz w:val="22"/>
          <w:szCs w:val="22"/>
        </w:rPr>
        <w:t>предпринимательства, №</w:t>
      </w:r>
      <w:r w:rsidRPr="007F79F0">
        <w:rPr>
          <w:rFonts w:ascii="Times New Roman" w:hAnsi="Times New Roman"/>
          <w:sz w:val="22"/>
          <w:szCs w:val="22"/>
        </w:rPr>
        <w:t xml:space="preserve">_______________________на право заключения договора </w:t>
      </w:r>
      <w:r w:rsidR="00563C2B" w:rsidRPr="007F79F0">
        <w:rPr>
          <w:rFonts w:ascii="Times New Roman" w:hAnsi="Times New Roman"/>
          <w:sz w:val="22"/>
          <w:szCs w:val="22"/>
        </w:rPr>
        <w:t>на</w:t>
      </w:r>
      <w:r w:rsidR="00413AAF" w:rsidRPr="007F79F0">
        <w:rPr>
          <w:rFonts w:ascii="Times New Roman" w:hAnsi="Times New Roman"/>
          <w:sz w:val="22"/>
          <w:szCs w:val="22"/>
        </w:rPr>
        <w:t xml:space="preserve"> </w:t>
      </w:r>
      <w:r w:rsidR="00CE4C27" w:rsidRPr="007F79F0">
        <w:rPr>
          <w:rFonts w:ascii="Times New Roman" w:hAnsi="Times New Roman"/>
          <w:b/>
          <w:bCs/>
          <w:sz w:val="22"/>
          <w:szCs w:val="22"/>
        </w:rPr>
        <w:t xml:space="preserve">поставку </w:t>
      </w:r>
      <w:r w:rsidR="000F56C0" w:rsidRPr="000F56C0">
        <w:rPr>
          <w:rFonts w:ascii="Times New Roman" w:hAnsi="Times New Roman"/>
          <w:b/>
          <w:bCs/>
          <w:sz w:val="22"/>
          <w:szCs w:val="22"/>
        </w:rPr>
        <w:t xml:space="preserve">трубы стальной </w:t>
      </w:r>
      <w:r w:rsidRPr="007F79F0">
        <w:rPr>
          <w:rFonts w:ascii="Times New Roman" w:hAnsi="Times New Roman"/>
          <w:sz w:val="22"/>
          <w:szCs w:val="22"/>
        </w:rPr>
        <w:t xml:space="preserve">опубликованное на сайте </w:t>
      </w:r>
      <w:hyperlink r:id="rId8" w:history="1">
        <w:r w:rsidRPr="007F79F0">
          <w:rPr>
            <w:rFonts w:ascii="Times New Roman" w:hAnsi="Times New Roman"/>
            <w:sz w:val="22"/>
            <w:szCs w:val="22"/>
            <w:u w:val="single"/>
            <w:lang w:val="en-US"/>
          </w:rPr>
          <w:t>http</w:t>
        </w:r>
        <w:r w:rsidRPr="007F79F0">
          <w:rPr>
            <w:rFonts w:ascii="Times New Roman" w:hAnsi="Times New Roman"/>
            <w:sz w:val="22"/>
            <w:szCs w:val="22"/>
            <w:u w:val="single"/>
          </w:rPr>
          <w:t>://</w:t>
        </w:r>
        <w:r w:rsidRPr="007F79F0">
          <w:rPr>
            <w:rFonts w:ascii="Times New Roman" w:hAnsi="Times New Roman"/>
            <w:sz w:val="22"/>
            <w:szCs w:val="22"/>
            <w:u w:val="single"/>
            <w:lang w:val="en-US"/>
          </w:rPr>
          <w:t>zakupki</w:t>
        </w:r>
        <w:r w:rsidRPr="007F79F0">
          <w:rPr>
            <w:rFonts w:ascii="Times New Roman" w:hAnsi="Times New Roman"/>
            <w:sz w:val="22"/>
            <w:szCs w:val="22"/>
            <w:u w:val="single"/>
          </w:rPr>
          <w:t>.</w:t>
        </w:r>
        <w:r w:rsidRPr="007F79F0">
          <w:rPr>
            <w:rFonts w:ascii="Times New Roman" w:hAnsi="Times New Roman"/>
            <w:sz w:val="22"/>
            <w:szCs w:val="22"/>
            <w:u w:val="single"/>
            <w:lang w:val="en-US"/>
          </w:rPr>
          <w:t>gov</w:t>
        </w:r>
        <w:r w:rsidRPr="007F79F0">
          <w:rPr>
            <w:rFonts w:ascii="Times New Roman" w:hAnsi="Times New Roman"/>
            <w:sz w:val="22"/>
            <w:szCs w:val="22"/>
            <w:u w:val="single"/>
          </w:rPr>
          <w:t>.</w:t>
        </w:r>
        <w:r w:rsidRPr="007F79F0">
          <w:rPr>
            <w:rFonts w:ascii="Times New Roman" w:hAnsi="Times New Roman"/>
            <w:sz w:val="22"/>
            <w:szCs w:val="22"/>
            <w:u w:val="single"/>
            <w:lang w:val="en-US"/>
          </w:rPr>
          <w:t>ru</w:t>
        </w:r>
      </w:hyperlink>
      <w:r w:rsidRPr="007F79F0">
        <w:rPr>
          <w:rFonts w:ascii="Times New Roman" w:hAnsi="Times New Roman"/>
          <w:sz w:val="22"/>
          <w:szCs w:val="22"/>
        </w:rPr>
        <w:t>,</w:t>
      </w:r>
      <w:r w:rsidR="009E37C8" w:rsidRPr="007F79F0">
        <w:rPr>
          <w:rFonts w:ascii="Times New Roman" w:hAnsi="Times New Roman"/>
          <w:sz w:val="22"/>
          <w:szCs w:val="22"/>
        </w:rPr>
        <w:t xml:space="preserve"> </w:t>
      </w:r>
      <w:r w:rsidRPr="007F79F0">
        <w:rPr>
          <w:rFonts w:ascii="Times New Roman" w:hAnsi="Times New Roman"/>
          <w:sz w:val="22"/>
          <w:szCs w:val="22"/>
        </w:rPr>
        <w:t xml:space="preserve">http://www.rts-tender.ru и принимая установленные в них требования и условия, _______________________________________________________ в лице ___________, </w:t>
      </w:r>
    </w:p>
    <w:p w14:paraId="6BCE0191" w14:textId="0300ACA7" w:rsidR="00472DD4" w:rsidRPr="007F79F0" w:rsidRDefault="00472DD4" w:rsidP="007F79F0">
      <w:pPr>
        <w:pStyle w:val="afc"/>
        <w:rPr>
          <w:rFonts w:ascii="Times New Roman" w:hAnsi="Times New Roman"/>
          <w:i/>
          <w:iCs/>
          <w:sz w:val="22"/>
          <w:szCs w:val="22"/>
        </w:rPr>
      </w:pPr>
      <w:r w:rsidRPr="007F79F0">
        <w:rPr>
          <w:rFonts w:ascii="Times New Roman" w:hAnsi="Times New Roman"/>
          <w:i/>
          <w:iCs/>
          <w:sz w:val="22"/>
          <w:szCs w:val="22"/>
        </w:rPr>
        <w:t>(</w:t>
      </w:r>
      <w:r w:rsidR="00AC76F0" w:rsidRPr="007F79F0">
        <w:rPr>
          <w:rFonts w:ascii="Times New Roman" w:hAnsi="Times New Roman"/>
          <w:i/>
          <w:iCs/>
          <w:sz w:val="22"/>
          <w:szCs w:val="22"/>
        </w:rPr>
        <w:t xml:space="preserve">наименование </w:t>
      </w:r>
      <w:r w:rsidR="00383C21" w:rsidRPr="007F79F0">
        <w:rPr>
          <w:rFonts w:ascii="Times New Roman" w:hAnsi="Times New Roman"/>
          <w:i/>
          <w:iCs/>
          <w:sz w:val="22"/>
          <w:szCs w:val="22"/>
        </w:rPr>
        <w:t xml:space="preserve">участника </w:t>
      </w:r>
      <w:proofErr w:type="gramStart"/>
      <w:r w:rsidR="00691D0B" w:rsidRPr="007F79F0">
        <w:rPr>
          <w:rFonts w:ascii="Times New Roman" w:hAnsi="Times New Roman"/>
          <w:i/>
          <w:iCs/>
          <w:sz w:val="22"/>
          <w:szCs w:val="22"/>
        </w:rPr>
        <w:t xml:space="preserve">закупки)  </w:t>
      </w:r>
      <w:r w:rsidRPr="007F79F0">
        <w:rPr>
          <w:rFonts w:ascii="Times New Roman" w:hAnsi="Times New Roman"/>
          <w:i/>
          <w:iCs/>
          <w:sz w:val="22"/>
          <w:szCs w:val="22"/>
        </w:rPr>
        <w:t xml:space="preserve"> </w:t>
      </w:r>
      <w:proofErr w:type="gramEnd"/>
      <w:r w:rsidRPr="007F79F0">
        <w:rPr>
          <w:rFonts w:ascii="Times New Roman" w:hAnsi="Times New Roman"/>
          <w:i/>
          <w:iCs/>
          <w:sz w:val="22"/>
          <w:szCs w:val="22"/>
        </w:rPr>
        <w:t xml:space="preserve">      </w:t>
      </w:r>
      <w:r w:rsidR="008848BE" w:rsidRPr="007F79F0">
        <w:rPr>
          <w:rFonts w:ascii="Times New Roman" w:hAnsi="Times New Roman"/>
          <w:i/>
          <w:iCs/>
          <w:sz w:val="22"/>
          <w:szCs w:val="22"/>
        </w:rPr>
        <w:t xml:space="preserve">       </w:t>
      </w:r>
      <w:r w:rsidR="009E37C8" w:rsidRPr="007F79F0">
        <w:rPr>
          <w:rFonts w:ascii="Times New Roman" w:hAnsi="Times New Roman"/>
          <w:i/>
          <w:iCs/>
          <w:sz w:val="22"/>
          <w:szCs w:val="22"/>
        </w:rPr>
        <w:t xml:space="preserve">                      </w:t>
      </w:r>
      <w:r w:rsidRPr="007F79F0">
        <w:rPr>
          <w:rFonts w:ascii="Times New Roman" w:hAnsi="Times New Roman"/>
          <w:i/>
          <w:iCs/>
          <w:sz w:val="22"/>
          <w:szCs w:val="22"/>
        </w:rPr>
        <w:t xml:space="preserve">        </w:t>
      </w:r>
      <w:proofErr w:type="gramStart"/>
      <w:r w:rsidRPr="007F79F0">
        <w:rPr>
          <w:rFonts w:ascii="Times New Roman" w:hAnsi="Times New Roman"/>
          <w:i/>
          <w:iCs/>
          <w:sz w:val="22"/>
          <w:szCs w:val="22"/>
        </w:rPr>
        <w:t xml:space="preserve">   (</w:t>
      </w:r>
      <w:proofErr w:type="gramEnd"/>
      <w:r w:rsidRPr="007F79F0">
        <w:rPr>
          <w:rFonts w:ascii="Times New Roman" w:hAnsi="Times New Roman"/>
          <w:i/>
          <w:iCs/>
          <w:sz w:val="22"/>
          <w:szCs w:val="22"/>
        </w:rPr>
        <w:t xml:space="preserve">должность, Ф.И.О.)               </w:t>
      </w:r>
    </w:p>
    <w:p w14:paraId="2337C8E9" w14:textId="77777777" w:rsidR="00632E42" w:rsidRPr="00CA6292" w:rsidRDefault="00472DD4" w:rsidP="007F79F0">
      <w:pPr>
        <w:pStyle w:val="afc"/>
        <w:rPr>
          <w:rFonts w:ascii="Times New Roman" w:hAnsi="Times New Roman"/>
          <w:sz w:val="22"/>
          <w:szCs w:val="22"/>
        </w:rPr>
      </w:pPr>
      <w:r w:rsidRPr="007F79F0">
        <w:rPr>
          <w:rFonts w:ascii="Times New Roman" w:hAnsi="Times New Roman"/>
          <w:sz w:val="22"/>
          <w:szCs w:val="22"/>
        </w:rPr>
        <w:t>уполномоченного в случае признания нас победителями запроса котировок</w:t>
      </w:r>
      <w:r w:rsidR="009E37C8" w:rsidRPr="007F79F0">
        <w:rPr>
          <w:rFonts w:ascii="Times New Roman" w:hAnsi="Times New Roman"/>
          <w:sz w:val="22"/>
          <w:szCs w:val="22"/>
        </w:rPr>
        <w:t>,</w:t>
      </w:r>
      <w:r w:rsidRPr="007F79F0">
        <w:rPr>
          <w:rFonts w:ascii="Times New Roman" w:hAnsi="Times New Roman"/>
          <w:sz w:val="22"/>
          <w:szCs w:val="22"/>
        </w:rPr>
        <w:t xml:space="preserve"> выражает согласие подписать договор, поставить товар (работы, услуги) в соответствии с требованиями, указанными в извещении в соответствии с </w:t>
      </w:r>
      <w:r w:rsidR="00563C2B" w:rsidRPr="007F79F0">
        <w:rPr>
          <w:rFonts w:ascii="Times New Roman" w:hAnsi="Times New Roman"/>
          <w:sz w:val="22"/>
          <w:szCs w:val="22"/>
        </w:rPr>
        <w:t>т</w:t>
      </w:r>
      <w:r w:rsidRPr="007F79F0">
        <w:rPr>
          <w:rFonts w:ascii="Times New Roman" w:hAnsi="Times New Roman"/>
          <w:sz w:val="22"/>
          <w:szCs w:val="22"/>
        </w:rPr>
        <w:t>ехническим заданием и другими документами, являющимися неотъемлемыми приложениями, на следующих условиях:</w:t>
      </w:r>
    </w:p>
    <w:p w14:paraId="1B054335" w14:textId="77777777" w:rsidR="007F79F0" w:rsidRDefault="007F79F0" w:rsidP="007F79F0">
      <w:pPr>
        <w:pStyle w:val="afc"/>
        <w:jc w:val="center"/>
        <w:rPr>
          <w:rFonts w:ascii="Times New Roman" w:hAnsi="Times New Roman"/>
          <w:b/>
          <w:iCs/>
          <w:sz w:val="22"/>
          <w:szCs w:val="22"/>
        </w:rPr>
      </w:pPr>
      <w:r w:rsidRPr="007F79F0">
        <w:rPr>
          <w:rFonts w:ascii="Times New Roman" w:hAnsi="Times New Roman"/>
          <w:b/>
          <w:iCs/>
          <w:sz w:val="22"/>
          <w:szCs w:val="22"/>
        </w:rPr>
        <w:t>ТЕХНИЧЕСКОЕ ПРЕДЛОЖЕНИЕ</w:t>
      </w:r>
    </w:p>
    <w:p w14:paraId="6C138FAC" w14:textId="77777777" w:rsidR="005674CF" w:rsidRPr="007F79F0" w:rsidRDefault="005674CF" w:rsidP="007F79F0">
      <w:pPr>
        <w:pStyle w:val="afc"/>
        <w:jc w:val="center"/>
        <w:rPr>
          <w:rFonts w:ascii="Times New Roman" w:hAnsi="Times New Roman"/>
          <w:b/>
          <w:iCs/>
          <w:sz w:val="22"/>
          <w:szCs w:val="22"/>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1843"/>
        <w:gridCol w:w="992"/>
        <w:gridCol w:w="709"/>
        <w:gridCol w:w="1134"/>
        <w:gridCol w:w="1134"/>
        <w:gridCol w:w="1134"/>
        <w:gridCol w:w="1049"/>
        <w:gridCol w:w="1644"/>
      </w:tblGrid>
      <w:tr w:rsidR="00372CDE" w:rsidRPr="001A4F49" w14:paraId="16338C86" w14:textId="77777777" w:rsidTr="00372CDE">
        <w:trPr>
          <w:trHeight w:val="337"/>
        </w:trPr>
        <w:tc>
          <w:tcPr>
            <w:tcW w:w="596" w:type="dxa"/>
            <w:tcBorders>
              <w:top w:val="single" w:sz="4" w:space="0" w:color="auto"/>
              <w:left w:val="single" w:sz="4" w:space="0" w:color="auto"/>
              <w:bottom w:val="single" w:sz="4" w:space="0" w:color="auto"/>
              <w:right w:val="single" w:sz="4" w:space="0" w:color="auto"/>
            </w:tcBorders>
            <w:vAlign w:val="center"/>
            <w:hideMark/>
          </w:tcPr>
          <w:p w14:paraId="3C4551D9" w14:textId="77777777" w:rsidR="00372CDE" w:rsidRPr="001A4F49" w:rsidRDefault="00372CDE" w:rsidP="00372CDE">
            <w:pPr>
              <w:snapToGrid/>
              <w:spacing w:before="0"/>
              <w:jc w:val="center"/>
              <w:rPr>
                <w:b/>
                <w:bCs/>
                <w:snapToGrid w:val="0"/>
                <w:sz w:val="20"/>
                <w:szCs w:val="20"/>
              </w:rPr>
            </w:pPr>
            <w:r w:rsidRPr="001A4F49">
              <w:rPr>
                <w:b/>
                <w:bCs/>
                <w:snapToGrid w:val="0"/>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A61C9B9" w14:textId="77777777" w:rsidR="00372CDE" w:rsidRPr="001A4F49" w:rsidRDefault="00372CDE" w:rsidP="00372CDE">
            <w:pPr>
              <w:snapToGrid/>
              <w:spacing w:before="0"/>
              <w:jc w:val="center"/>
              <w:rPr>
                <w:b/>
                <w:bCs/>
                <w:snapToGrid w:val="0"/>
                <w:sz w:val="20"/>
                <w:szCs w:val="20"/>
              </w:rPr>
            </w:pPr>
            <w:r w:rsidRPr="001A4F49">
              <w:rPr>
                <w:b/>
                <w:bCs/>
                <w:snapToGrid w:val="0"/>
                <w:sz w:val="20"/>
                <w:szCs w:val="20"/>
              </w:rPr>
              <w:t>Наименование каждой единицы поставляемого товара</w:t>
            </w:r>
          </w:p>
        </w:tc>
        <w:tc>
          <w:tcPr>
            <w:tcW w:w="992" w:type="dxa"/>
            <w:tcBorders>
              <w:top w:val="single" w:sz="4" w:space="0" w:color="auto"/>
              <w:left w:val="single" w:sz="4" w:space="0" w:color="auto"/>
              <w:bottom w:val="single" w:sz="4" w:space="0" w:color="auto"/>
              <w:right w:val="single" w:sz="4" w:space="0" w:color="auto"/>
            </w:tcBorders>
          </w:tcPr>
          <w:p w14:paraId="24849A85" w14:textId="77777777" w:rsidR="00372CDE" w:rsidRPr="001A4F49" w:rsidRDefault="00372CDE" w:rsidP="00372CDE">
            <w:pPr>
              <w:snapToGrid/>
              <w:spacing w:before="0"/>
              <w:jc w:val="center"/>
              <w:rPr>
                <w:b/>
                <w:bCs/>
                <w:snapToGrid w:val="0"/>
                <w:sz w:val="20"/>
                <w:szCs w:val="20"/>
              </w:rPr>
            </w:pPr>
            <w:r w:rsidRPr="001A4F49">
              <w:rPr>
                <w:b/>
                <w:bCs/>
                <w:snapToGrid w:val="0"/>
                <w:sz w:val="20"/>
                <w:szCs w:val="20"/>
              </w:rPr>
              <w:t>Единица измерения</w:t>
            </w:r>
          </w:p>
        </w:tc>
        <w:tc>
          <w:tcPr>
            <w:tcW w:w="709" w:type="dxa"/>
            <w:tcBorders>
              <w:top w:val="single" w:sz="4" w:space="0" w:color="auto"/>
              <w:left w:val="single" w:sz="4" w:space="0" w:color="auto"/>
              <w:bottom w:val="single" w:sz="4" w:space="0" w:color="auto"/>
              <w:right w:val="single" w:sz="4" w:space="0" w:color="auto"/>
            </w:tcBorders>
          </w:tcPr>
          <w:p w14:paraId="0E28B1C4" w14:textId="77777777" w:rsidR="00372CDE" w:rsidRPr="001A4F49" w:rsidRDefault="00372CDE" w:rsidP="00372CDE">
            <w:pPr>
              <w:snapToGrid/>
              <w:spacing w:before="0"/>
              <w:jc w:val="center"/>
              <w:rPr>
                <w:b/>
                <w:bCs/>
                <w:snapToGrid w:val="0"/>
                <w:sz w:val="20"/>
                <w:szCs w:val="20"/>
              </w:rPr>
            </w:pPr>
            <w:r w:rsidRPr="001A4F49">
              <w:rPr>
                <w:b/>
                <w:bCs/>
                <w:snapToGrid w:val="0"/>
                <w:sz w:val="20"/>
                <w:szCs w:val="20"/>
              </w:rPr>
              <w:t>Количество</w:t>
            </w:r>
          </w:p>
        </w:tc>
        <w:tc>
          <w:tcPr>
            <w:tcW w:w="1134" w:type="dxa"/>
            <w:tcBorders>
              <w:top w:val="single" w:sz="4" w:space="0" w:color="auto"/>
              <w:left w:val="single" w:sz="4" w:space="0" w:color="auto"/>
              <w:bottom w:val="single" w:sz="4" w:space="0" w:color="auto"/>
              <w:right w:val="single" w:sz="4" w:space="0" w:color="auto"/>
            </w:tcBorders>
          </w:tcPr>
          <w:p w14:paraId="0A518AF0" w14:textId="13B162B2" w:rsidR="00372CDE" w:rsidRPr="001A4F49" w:rsidRDefault="00372CDE" w:rsidP="00372CDE">
            <w:pPr>
              <w:snapToGrid/>
              <w:spacing w:before="0"/>
              <w:jc w:val="center"/>
              <w:rPr>
                <w:b/>
                <w:bCs/>
                <w:snapToGrid w:val="0"/>
                <w:sz w:val="20"/>
                <w:szCs w:val="20"/>
              </w:rPr>
            </w:pPr>
            <w:r>
              <w:rPr>
                <w:b/>
                <w:bCs/>
                <w:snapToGrid w:val="0"/>
                <w:sz w:val="20"/>
                <w:szCs w:val="20"/>
              </w:rPr>
              <w:t>ОКПД 2</w:t>
            </w:r>
          </w:p>
        </w:tc>
        <w:tc>
          <w:tcPr>
            <w:tcW w:w="1134" w:type="dxa"/>
            <w:tcBorders>
              <w:top w:val="single" w:sz="4" w:space="0" w:color="auto"/>
              <w:left w:val="single" w:sz="4" w:space="0" w:color="auto"/>
              <w:bottom w:val="single" w:sz="4" w:space="0" w:color="auto"/>
              <w:right w:val="single" w:sz="4" w:space="0" w:color="auto"/>
            </w:tcBorders>
          </w:tcPr>
          <w:p w14:paraId="426475DC" w14:textId="77777777" w:rsidR="00372CDE" w:rsidRDefault="00372CDE" w:rsidP="00372CDE">
            <w:pPr>
              <w:snapToGrid/>
              <w:spacing w:before="0"/>
              <w:jc w:val="center"/>
              <w:rPr>
                <w:b/>
                <w:bCs/>
                <w:snapToGrid w:val="0"/>
                <w:sz w:val="20"/>
                <w:szCs w:val="20"/>
              </w:rPr>
            </w:pPr>
            <w:r w:rsidRPr="001A4F49">
              <w:rPr>
                <w:b/>
                <w:bCs/>
                <w:snapToGrid w:val="0"/>
                <w:sz w:val="20"/>
                <w:szCs w:val="20"/>
              </w:rPr>
              <w:t xml:space="preserve">Наименование страны происхождения поставляемых товаров (по каждой </w:t>
            </w:r>
            <w:r w:rsidRPr="001A4F49">
              <w:rPr>
                <w:b/>
                <w:bCs/>
                <w:snapToGrid w:val="0"/>
                <w:sz w:val="20"/>
                <w:szCs w:val="20"/>
              </w:rPr>
              <w:lastRenderedPageBreak/>
              <w:t>единице товара)</w:t>
            </w:r>
            <w:r w:rsidRPr="001A4F49">
              <w:rPr>
                <w:b/>
                <w:bCs/>
                <w:sz w:val="20"/>
                <w:szCs w:val="20"/>
                <w:vertAlign w:val="superscript"/>
                <w:lang w:eastAsia="zh-CN"/>
              </w:rPr>
              <w:footnoteReference w:id="1"/>
            </w:r>
          </w:p>
          <w:p w14:paraId="2F1DA19C" w14:textId="7E133851" w:rsidR="00372CDE" w:rsidRPr="001A4F49" w:rsidRDefault="00372CDE" w:rsidP="00372CDE">
            <w:pPr>
              <w:snapToGrid/>
              <w:spacing w:before="0"/>
              <w:jc w:val="center"/>
              <w:rPr>
                <w:b/>
                <w:bCs/>
                <w:snapToGrid w:val="0"/>
                <w:sz w:val="20"/>
                <w:szCs w:val="20"/>
              </w:rPr>
            </w:pPr>
            <w:r w:rsidRPr="001A4F49">
              <w:rPr>
                <w:b/>
                <w:bCs/>
                <w:snapToGrid w:val="0"/>
                <w:sz w:val="20"/>
                <w:szCs w:val="20"/>
              </w:rPr>
              <w:t>ГОСТ, товарный знак, производитель (при наличии</w:t>
            </w:r>
            <w:r>
              <w:rPr>
                <w:b/>
                <w:bCs/>
                <w:snapToGrid w:val="0"/>
                <w:sz w:val="20"/>
                <w:szCs w:val="20"/>
              </w:rPr>
              <w:t>)</w:t>
            </w:r>
          </w:p>
        </w:tc>
        <w:tc>
          <w:tcPr>
            <w:tcW w:w="1134" w:type="dxa"/>
            <w:tcBorders>
              <w:top w:val="single" w:sz="4" w:space="0" w:color="auto"/>
              <w:left w:val="single" w:sz="4" w:space="0" w:color="auto"/>
              <w:bottom w:val="single" w:sz="4" w:space="0" w:color="auto"/>
              <w:right w:val="single" w:sz="4" w:space="0" w:color="auto"/>
            </w:tcBorders>
          </w:tcPr>
          <w:p w14:paraId="4A3870B0" w14:textId="0563245C" w:rsidR="00372CDE" w:rsidRPr="001A4F49" w:rsidRDefault="00372CDE" w:rsidP="00372CDE">
            <w:pPr>
              <w:snapToGrid/>
              <w:spacing w:before="0"/>
              <w:jc w:val="center"/>
              <w:rPr>
                <w:b/>
                <w:bCs/>
                <w:snapToGrid w:val="0"/>
                <w:sz w:val="20"/>
                <w:szCs w:val="20"/>
              </w:rPr>
            </w:pPr>
            <w:r w:rsidRPr="001A4F49">
              <w:rPr>
                <w:b/>
                <w:bCs/>
                <w:snapToGrid w:val="0"/>
                <w:sz w:val="20"/>
                <w:szCs w:val="20"/>
              </w:rPr>
              <w:lastRenderedPageBreak/>
              <w:t xml:space="preserve"> </w:t>
            </w:r>
            <w:r w:rsidRPr="00AD05BD">
              <w:rPr>
                <w:b/>
                <w:bCs/>
                <w:snapToGrid w:val="0"/>
                <w:sz w:val="20"/>
                <w:szCs w:val="20"/>
              </w:rPr>
              <w:t>Номер реестровой записи из реестра российской промышленной продукци</w:t>
            </w:r>
            <w:r w:rsidRPr="00AD05BD">
              <w:rPr>
                <w:b/>
                <w:bCs/>
                <w:snapToGrid w:val="0"/>
                <w:sz w:val="20"/>
                <w:szCs w:val="20"/>
              </w:rPr>
              <w:lastRenderedPageBreak/>
              <w:t>и (РРПП) / Информация о совокупном количестве баллов по ПП РФ № 719</w:t>
            </w:r>
          </w:p>
        </w:tc>
        <w:tc>
          <w:tcPr>
            <w:tcW w:w="1049" w:type="dxa"/>
            <w:tcBorders>
              <w:top w:val="single" w:sz="4" w:space="0" w:color="auto"/>
              <w:left w:val="single" w:sz="4" w:space="0" w:color="auto"/>
              <w:bottom w:val="single" w:sz="4" w:space="0" w:color="auto"/>
              <w:right w:val="single" w:sz="4" w:space="0" w:color="auto"/>
            </w:tcBorders>
          </w:tcPr>
          <w:p w14:paraId="7247EA86" w14:textId="47768236" w:rsidR="00372CDE" w:rsidRPr="001A4F49" w:rsidRDefault="00372CDE" w:rsidP="00372CDE">
            <w:pPr>
              <w:snapToGrid/>
              <w:spacing w:before="0"/>
              <w:jc w:val="center"/>
              <w:rPr>
                <w:b/>
                <w:bCs/>
                <w:snapToGrid w:val="0"/>
                <w:sz w:val="20"/>
                <w:szCs w:val="20"/>
              </w:rPr>
            </w:pPr>
            <w:r w:rsidRPr="00AD05BD">
              <w:rPr>
                <w:b/>
                <w:sz w:val="20"/>
                <w:szCs w:val="20"/>
              </w:rPr>
              <w:lastRenderedPageBreak/>
              <w:t xml:space="preserve">Номер реестровой записи из евразийского реестра промышленных </w:t>
            </w:r>
            <w:r w:rsidRPr="00AD05BD">
              <w:rPr>
                <w:b/>
                <w:sz w:val="20"/>
                <w:szCs w:val="20"/>
              </w:rPr>
              <w:lastRenderedPageBreak/>
              <w:t>товаров ЕАЭС / Информация о совокупном количестве баллов по решению № 105</w:t>
            </w:r>
          </w:p>
        </w:tc>
        <w:tc>
          <w:tcPr>
            <w:tcW w:w="1644" w:type="dxa"/>
            <w:tcBorders>
              <w:top w:val="single" w:sz="4" w:space="0" w:color="auto"/>
              <w:left w:val="single" w:sz="4" w:space="0" w:color="auto"/>
              <w:bottom w:val="single" w:sz="4" w:space="0" w:color="auto"/>
              <w:right w:val="single" w:sz="4" w:space="0" w:color="auto"/>
            </w:tcBorders>
          </w:tcPr>
          <w:p w14:paraId="4F6EC568" w14:textId="77777777" w:rsidR="00372CDE" w:rsidRPr="00276B2C" w:rsidRDefault="00372CDE" w:rsidP="00372CDE">
            <w:pPr>
              <w:snapToGrid/>
              <w:spacing w:before="0"/>
              <w:jc w:val="center"/>
              <w:rPr>
                <w:b/>
                <w:sz w:val="20"/>
                <w:szCs w:val="20"/>
                <w:highlight w:val="yellow"/>
              </w:rPr>
            </w:pPr>
            <w:r w:rsidRPr="00276B2C">
              <w:rPr>
                <w:b/>
                <w:sz w:val="20"/>
                <w:szCs w:val="20"/>
                <w:highlight w:val="yellow"/>
              </w:rPr>
              <w:lastRenderedPageBreak/>
              <w:t>Предложение</w:t>
            </w:r>
          </w:p>
          <w:p w14:paraId="67980F14" w14:textId="77777777" w:rsidR="00372CDE" w:rsidRPr="00276B2C" w:rsidRDefault="00372CDE" w:rsidP="00372CDE">
            <w:pPr>
              <w:snapToGrid/>
              <w:spacing w:before="0"/>
              <w:jc w:val="center"/>
              <w:rPr>
                <w:b/>
                <w:sz w:val="20"/>
                <w:szCs w:val="20"/>
                <w:highlight w:val="yellow"/>
              </w:rPr>
            </w:pPr>
            <w:r w:rsidRPr="00276B2C">
              <w:rPr>
                <w:b/>
                <w:sz w:val="20"/>
                <w:szCs w:val="20"/>
                <w:highlight w:val="yellow"/>
              </w:rPr>
              <w:t>Участника</w:t>
            </w:r>
          </w:p>
          <w:p w14:paraId="4F876C79" w14:textId="77777777" w:rsidR="00372CDE" w:rsidRPr="00276B2C" w:rsidRDefault="00372CDE" w:rsidP="00372CDE">
            <w:pPr>
              <w:snapToGrid/>
              <w:spacing w:before="0"/>
              <w:jc w:val="center"/>
              <w:rPr>
                <w:b/>
                <w:sz w:val="20"/>
                <w:szCs w:val="20"/>
                <w:highlight w:val="yellow"/>
              </w:rPr>
            </w:pPr>
            <w:r w:rsidRPr="00276B2C">
              <w:rPr>
                <w:b/>
                <w:sz w:val="20"/>
                <w:szCs w:val="20"/>
                <w:highlight w:val="yellow"/>
              </w:rPr>
              <w:t xml:space="preserve">Закупки </w:t>
            </w:r>
          </w:p>
          <w:p w14:paraId="1959419D" w14:textId="77777777" w:rsidR="00372CDE" w:rsidRPr="00276B2C" w:rsidRDefault="00372CDE" w:rsidP="00372CDE">
            <w:pPr>
              <w:snapToGrid/>
              <w:spacing w:before="0"/>
              <w:jc w:val="center"/>
              <w:rPr>
                <w:b/>
                <w:sz w:val="20"/>
                <w:szCs w:val="20"/>
                <w:highlight w:val="yellow"/>
              </w:rPr>
            </w:pPr>
            <w:r w:rsidRPr="00276B2C">
              <w:rPr>
                <w:b/>
                <w:sz w:val="20"/>
                <w:szCs w:val="20"/>
                <w:highlight w:val="yellow"/>
              </w:rPr>
              <w:t>(технические</w:t>
            </w:r>
          </w:p>
          <w:p w14:paraId="1036EDD8" w14:textId="77777777" w:rsidR="00372CDE" w:rsidRPr="00276B2C" w:rsidRDefault="00372CDE" w:rsidP="00372CDE">
            <w:pPr>
              <w:snapToGrid/>
              <w:spacing w:before="0"/>
              <w:jc w:val="center"/>
              <w:rPr>
                <w:b/>
                <w:sz w:val="20"/>
                <w:szCs w:val="20"/>
                <w:highlight w:val="yellow"/>
              </w:rPr>
            </w:pPr>
            <w:r w:rsidRPr="00276B2C">
              <w:rPr>
                <w:b/>
                <w:sz w:val="20"/>
                <w:szCs w:val="20"/>
                <w:highlight w:val="yellow"/>
              </w:rPr>
              <w:t>и функциональные</w:t>
            </w:r>
          </w:p>
          <w:p w14:paraId="264F27B9" w14:textId="77777777" w:rsidR="00372CDE" w:rsidRPr="00276B2C" w:rsidRDefault="00372CDE" w:rsidP="00372CDE">
            <w:pPr>
              <w:snapToGrid/>
              <w:spacing w:before="0"/>
              <w:jc w:val="center"/>
              <w:rPr>
                <w:b/>
                <w:sz w:val="20"/>
                <w:szCs w:val="20"/>
                <w:highlight w:val="yellow"/>
              </w:rPr>
            </w:pPr>
            <w:r w:rsidRPr="00276B2C">
              <w:rPr>
                <w:b/>
                <w:sz w:val="20"/>
                <w:szCs w:val="20"/>
                <w:highlight w:val="yellow"/>
              </w:rPr>
              <w:t xml:space="preserve">параметры </w:t>
            </w:r>
          </w:p>
          <w:p w14:paraId="451C2807" w14:textId="45B3BD26" w:rsidR="00372CDE" w:rsidRPr="001A4F49" w:rsidRDefault="00372CDE" w:rsidP="00372CDE">
            <w:pPr>
              <w:snapToGrid/>
              <w:spacing w:before="0"/>
              <w:jc w:val="center"/>
              <w:rPr>
                <w:b/>
                <w:bCs/>
                <w:snapToGrid w:val="0"/>
                <w:sz w:val="20"/>
                <w:szCs w:val="20"/>
              </w:rPr>
            </w:pPr>
            <w:r w:rsidRPr="00276B2C">
              <w:rPr>
                <w:b/>
                <w:sz w:val="20"/>
                <w:szCs w:val="20"/>
                <w:highlight w:val="yellow"/>
              </w:rPr>
              <w:t>товара)</w:t>
            </w:r>
          </w:p>
        </w:tc>
      </w:tr>
      <w:tr w:rsidR="001D37EB" w:rsidRPr="00680C07" w14:paraId="5B2768B8"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A29F49" w14:textId="77777777" w:rsidR="001D37EB" w:rsidRPr="00680C07" w:rsidRDefault="001D37EB" w:rsidP="001D37EB">
            <w:pPr>
              <w:snapToGrid/>
              <w:spacing w:before="0"/>
              <w:jc w:val="center"/>
              <w:rPr>
                <w:snapToGrid w:val="0"/>
                <w:sz w:val="20"/>
                <w:szCs w:val="20"/>
              </w:rPr>
            </w:pPr>
            <w:r w:rsidRPr="00680C07">
              <w:rPr>
                <w:snapToGrid w:val="0"/>
                <w:sz w:val="20"/>
                <w:szCs w:val="20"/>
              </w:rPr>
              <w:t>1</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43C58C9C" w14:textId="4A323D41"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водогазопроводная Ду 15х2,8мм</w:t>
            </w:r>
          </w:p>
        </w:tc>
        <w:tc>
          <w:tcPr>
            <w:tcW w:w="992" w:type="dxa"/>
            <w:tcBorders>
              <w:top w:val="single" w:sz="4" w:space="0" w:color="000000"/>
              <w:left w:val="nil"/>
              <w:bottom w:val="single" w:sz="4" w:space="0" w:color="000000"/>
              <w:right w:val="single" w:sz="4" w:space="0" w:color="000000"/>
            </w:tcBorders>
            <w:shd w:val="clear" w:color="FFFFFF" w:fill="FFFFFF"/>
            <w:vAlign w:val="bottom"/>
          </w:tcPr>
          <w:p w14:paraId="0CB01564" w14:textId="32EC56CD"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single" w:sz="4" w:space="0" w:color="auto"/>
              <w:left w:val="nil"/>
              <w:bottom w:val="single" w:sz="4" w:space="0" w:color="auto"/>
              <w:right w:val="single" w:sz="4" w:space="0" w:color="auto"/>
            </w:tcBorders>
            <w:vAlign w:val="center"/>
          </w:tcPr>
          <w:p w14:paraId="5A315333" w14:textId="2FCAD02A"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79E2F150" w14:textId="77777777" w:rsidR="001D37EB" w:rsidRPr="00680C07" w:rsidRDefault="001D37EB" w:rsidP="001D37EB">
            <w:pPr>
              <w:snapToGrid/>
              <w:spacing w:before="0"/>
              <w:jc w:val="center"/>
              <w:rPr>
                <w:snapToGrid w:val="0"/>
                <w:sz w:val="20"/>
                <w:szCs w:val="20"/>
              </w:rPr>
            </w:pPr>
          </w:p>
        </w:tc>
        <w:tc>
          <w:tcPr>
            <w:tcW w:w="1134" w:type="dxa"/>
            <w:tcBorders>
              <w:top w:val="single" w:sz="4" w:space="0" w:color="000000"/>
              <w:left w:val="nil"/>
              <w:bottom w:val="single" w:sz="4" w:space="0" w:color="000000"/>
              <w:right w:val="single" w:sz="4" w:space="0" w:color="000000"/>
            </w:tcBorders>
            <w:shd w:val="clear" w:color="FFFFFF" w:fill="FFFFFF"/>
            <w:vAlign w:val="bottom"/>
          </w:tcPr>
          <w:p w14:paraId="505FE3CD" w14:textId="67CD981D"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3262-75</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151BC5F" w14:textId="1ECD987E"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27B4511E"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4B98C61D" w14:textId="77777777" w:rsidR="001D37EB" w:rsidRPr="00680C07" w:rsidRDefault="001D37EB" w:rsidP="001D37EB">
            <w:pPr>
              <w:snapToGrid/>
              <w:spacing w:before="0"/>
              <w:jc w:val="center"/>
              <w:rPr>
                <w:snapToGrid w:val="0"/>
                <w:sz w:val="20"/>
                <w:szCs w:val="20"/>
              </w:rPr>
            </w:pPr>
          </w:p>
        </w:tc>
      </w:tr>
      <w:tr w:rsidR="001D37EB" w:rsidRPr="00680C07" w14:paraId="55EAC575"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E9514F" w14:textId="77777777" w:rsidR="001D37EB" w:rsidRPr="00680C07" w:rsidRDefault="001D37EB" w:rsidP="001D37EB">
            <w:pPr>
              <w:snapToGrid/>
              <w:spacing w:before="0"/>
              <w:jc w:val="center"/>
              <w:rPr>
                <w:snapToGrid w:val="0"/>
                <w:sz w:val="20"/>
                <w:szCs w:val="20"/>
              </w:rPr>
            </w:pPr>
            <w:r w:rsidRPr="00680C07">
              <w:rPr>
                <w:snapToGrid w:val="0"/>
                <w:sz w:val="20"/>
                <w:szCs w:val="20"/>
              </w:rPr>
              <w:t>2</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3EE0FDD8" w14:textId="0464B2D2"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водогазопроводная Ду-20х2,8мм</w:t>
            </w:r>
          </w:p>
        </w:tc>
        <w:tc>
          <w:tcPr>
            <w:tcW w:w="992" w:type="dxa"/>
            <w:tcBorders>
              <w:top w:val="nil"/>
              <w:left w:val="nil"/>
              <w:bottom w:val="single" w:sz="4" w:space="0" w:color="000000"/>
              <w:right w:val="single" w:sz="4" w:space="0" w:color="000000"/>
            </w:tcBorders>
            <w:shd w:val="clear" w:color="FFFFFF" w:fill="FFFFFF"/>
            <w:vAlign w:val="bottom"/>
          </w:tcPr>
          <w:p w14:paraId="58771F82" w14:textId="12A09EFF"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6D00A879" w14:textId="370057E8"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34A77D8A" w14:textId="77777777" w:rsidR="001D37EB" w:rsidRPr="00680C07" w:rsidRDefault="001D37EB" w:rsidP="001D37EB">
            <w:pPr>
              <w:snapToGrid/>
              <w:spacing w:before="0"/>
              <w:jc w:val="center"/>
              <w:rPr>
                <w:snapToGrid w:val="0"/>
                <w:sz w:val="20"/>
                <w:szCs w:val="20"/>
              </w:rPr>
            </w:pPr>
          </w:p>
        </w:tc>
        <w:tc>
          <w:tcPr>
            <w:tcW w:w="1134" w:type="dxa"/>
            <w:tcBorders>
              <w:top w:val="nil"/>
              <w:left w:val="nil"/>
              <w:bottom w:val="single" w:sz="4" w:space="0" w:color="000000"/>
              <w:right w:val="single" w:sz="4" w:space="0" w:color="000000"/>
            </w:tcBorders>
            <w:shd w:val="clear" w:color="FFFFFF" w:fill="FFFFFF"/>
            <w:vAlign w:val="bottom"/>
          </w:tcPr>
          <w:p w14:paraId="371F7537" w14:textId="55517696"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3262-75</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4D4C1986" w14:textId="09B31B00"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7B7C1559"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624BF835" w14:textId="77777777" w:rsidR="001D37EB" w:rsidRPr="00680C07" w:rsidRDefault="001D37EB" w:rsidP="001D37EB">
            <w:pPr>
              <w:snapToGrid/>
              <w:spacing w:before="0"/>
              <w:jc w:val="center"/>
              <w:rPr>
                <w:snapToGrid w:val="0"/>
                <w:sz w:val="20"/>
                <w:szCs w:val="20"/>
              </w:rPr>
            </w:pPr>
          </w:p>
        </w:tc>
      </w:tr>
      <w:tr w:rsidR="001D37EB" w:rsidRPr="00680C07" w14:paraId="0F685103"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AA5EB1A" w14:textId="77777777" w:rsidR="001D37EB" w:rsidRPr="00680C07" w:rsidRDefault="001D37EB" w:rsidP="001D37EB">
            <w:pPr>
              <w:snapToGrid/>
              <w:spacing w:before="0"/>
              <w:jc w:val="center"/>
              <w:rPr>
                <w:snapToGrid w:val="0"/>
                <w:sz w:val="20"/>
                <w:szCs w:val="20"/>
              </w:rPr>
            </w:pPr>
            <w:r w:rsidRPr="00680C07">
              <w:rPr>
                <w:snapToGrid w:val="0"/>
                <w:sz w:val="20"/>
                <w:szCs w:val="20"/>
              </w:rPr>
              <w:t>3</w:t>
            </w:r>
          </w:p>
        </w:tc>
        <w:tc>
          <w:tcPr>
            <w:tcW w:w="1843" w:type="dxa"/>
            <w:tcBorders>
              <w:top w:val="nil"/>
              <w:left w:val="single" w:sz="4" w:space="0" w:color="000000"/>
              <w:bottom w:val="single" w:sz="4" w:space="0" w:color="000000"/>
              <w:right w:val="single" w:sz="4" w:space="0" w:color="auto"/>
            </w:tcBorders>
            <w:shd w:val="clear" w:color="FFFFFF" w:fill="FFFFFF"/>
            <w:vAlign w:val="bottom"/>
          </w:tcPr>
          <w:p w14:paraId="3A3916DE" w14:textId="262CCB5A"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водогазопроводная Ду-25х2,8-3,2мм</w:t>
            </w:r>
          </w:p>
        </w:tc>
        <w:tc>
          <w:tcPr>
            <w:tcW w:w="992" w:type="dxa"/>
            <w:tcBorders>
              <w:top w:val="nil"/>
              <w:left w:val="nil"/>
              <w:bottom w:val="single" w:sz="4" w:space="0" w:color="000000"/>
              <w:right w:val="single" w:sz="4" w:space="0" w:color="000000"/>
            </w:tcBorders>
            <w:shd w:val="clear" w:color="FFFFFF" w:fill="FFFFFF"/>
            <w:vAlign w:val="bottom"/>
          </w:tcPr>
          <w:p w14:paraId="3B2F14FF" w14:textId="23392CC2"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18454604" w14:textId="6376E145"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3242B17C"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5D3CDA04" w14:textId="313F4178"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3262-75</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49BD6F4" w14:textId="4CE08AE2"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59921DC3"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558CBAD9" w14:textId="77777777" w:rsidR="001D37EB" w:rsidRPr="00680C07" w:rsidRDefault="001D37EB" w:rsidP="001D37EB">
            <w:pPr>
              <w:snapToGrid/>
              <w:spacing w:before="0"/>
              <w:jc w:val="center"/>
              <w:rPr>
                <w:snapToGrid w:val="0"/>
                <w:sz w:val="20"/>
                <w:szCs w:val="20"/>
              </w:rPr>
            </w:pPr>
          </w:p>
        </w:tc>
      </w:tr>
      <w:tr w:rsidR="001D37EB" w:rsidRPr="00680C07" w14:paraId="71A2B271"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F88A5A" w14:textId="77777777" w:rsidR="001D37EB" w:rsidRPr="00680C07" w:rsidRDefault="001D37EB" w:rsidP="001D37EB">
            <w:pPr>
              <w:snapToGrid/>
              <w:spacing w:before="0"/>
              <w:jc w:val="center"/>
              <w:rPr>
                <w:snapToGrid w:val="0"/>
                <w:sz w:val="20"/>
                <w:szCs w:val="20"/>
              </w:rPr>
            </w:pPr>
            <w:r w:rsidRPr="00680C07">
              <w:rPr>
                <w:snapToGrid w:val="0"/>
                <w:sz w:val="20"/>
                <w:szCs w:val="20"/>
              </w:rPr>
              <w:t>4</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6CE06341" w14:textId="1F8203DB"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водогазопроводная Ду-32х2,8-3,2мм</w:t>
            </w:r>
          </w:p>
        </w:tc>
        <w:tc>
          <w:tcPr>
            <w:tcW w:w="992" w:type="dxa"/>
            <w:tcBorders>
              <w:top w:val="nil"/>
              <w:left w:val="nil"/>
              <w:bottom w:val="single" w:sz="4" w:space="0" w:color="000000"/>
              <w:right w:val="single" w:sz="4" w:space="0" w:color="000000"/>
            </w:tcBorders>
            <w:shd w:val="clear" w:color="FFFFFF" w:fill="FFFFFF"/>
            <w:vAlign w:val="bottom"/>
          </w:tcPr>
          <w:p w14:paraId="774C962B" w14:textId="62AD0941"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5029DCA4" w14:textId="2348DFC0"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5ED0097A"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359801FD" w14:textId="62BF5E6D"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3262-75</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71026481" w14:textId="0284A419"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03D69C68"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5B3AF8DA" w14:textId="77777777" w:rsidR="001D37EB" w:rsidRPr="00680C07" w:rsidRDefault="001D37EB" w:rsidP="001D37EB">
            <w:pPr>
              <w:snapToGrid/>
              <w:spacing w:before="0"/>
              <w:jc w:val="center"/>
              <w:rPr>
                <w:snapToGrid w:val="0"/>
                <w:sz w:val="20"/>
                <w:szCs w:val="20"/>
              </w:rPr>
            </w:pPr>
          </w:p>
        </w:tc>
      </w:tr>
      <w:tr w:rsidR="001D37EB" w:rsidRPr="00680C07" w14:paraId="6910FC6D"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A49FA1" w14:textId="77777777" w:rsidR="001D37EB" w:rsidRPr="00680C07" w:rsidRDefault="001D37EB" w:rsidP="001D37EB">
            <w:pPr>
              <w:snapToGrid/>
              <w:spacing w:before="0"/>
              <w:jc w:val="center"/>
              <w:rPr>
                <w:snapToGrid w:val="0"/>
                <w:sz w:val="20"/>
                <w:szCs w:val="20"/>
              </w:rPr>
            </w:pPr>
            <w:r w:rsidRPr="00680C07">
              <w:rPr>
                <w:snapToGrid w:val="0"/>
                <w:sz w:val="20"/>
                <w:szCs w:val="20"/>
              </w:rPr>
              <w:t>5</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0B8C87AF" w14:textId="59DA98F6"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водогазопроводная Ду-40х3,0-3,5мм</w:t>
            </w:r>
          </w:p>
        </w:tc>
        <w:tc>
          <w:tcPr>
            <w:tcW w:w="992" w:type="dxa"/>
            <w:tcBorders>
              <w:top w:val="nil"/>
              <w:left w:val="nil"/>
              <w:bottom w:val="single" w:sz="4" w:space="0" w:color="000000"/>
              <w:right w:val="single" w:sz="4" w:space="0" w:color="000000"/>
            </w:tcBorders>
            <w:shd w:val="clear" w:color="FFFFFF" w:fill="FFFFFF"/>
            <w:vAlign w:val="bottom"/>
          </w:tcPr>
          <w:p w14:paraId="293DEDC9" w14:textId="3DBC9A1F"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47D80E1D" w14:textId="07717B25"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546A360E"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0FF321D4" w14:textId="62966086"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3262-76</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46A23D0F" w14:textId="23911584"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590D5013"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6EC5CAC2" w14:textId="77777777" w:rsidR="001D37EB" w:rsidRPr="00680C07" w:rsidRDefault="001D37EB" w:rsidP="001D37EB">
            <w:pPr>
              <w:snapToGrid/>
              <w:spacing w:before="0"/>
              <w:jc w:val="center"/>
              <w:rPr>
                <w:snapToGrid w:val="0"/>
                <w:sz w:val="20"/>
                <w:szCs w:val="20"/>
              </w:rPr>
            </w:pPr>
          </w:p>
        </w:tc>
      </w:tr>
      <w:tr w:rsidR="001D37EB" w:rsidRPr="00680C07" w14:paraId="52322620"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B0DEE1" w14:textId="77777777" w:rsidR="001D37EB" w:rsidRPr="00680C07" w:rsidRDefault="001D37EB" w:rsidP="001D37EB">
            <w:pPr>
              <w:snapToGrid/>
              <w:spacing w:before="0"/>
              <w:jc w:val="center"/>
              <w:rPr>
                <w:snapToGrid w:val="0"/>
                <w:sz w:val="20"/>
                <w:szCs w:val="20"/>
              </w:rPr>
            </w:pPr>
            <w:r w:rsidRPr="00680C07">
              <w:rPr>
                <w:snapToGrid w:val="0"/>
                <w:sz w:val="20"/>
                <w:szCs w:val="20"/>
              </w:rPr>
              <w:t>6</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5B632C30" w14:textId="322AFC3F"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Ду-57х3,5мм</w:t>
            </w:r>
          </w:p>
        </w:tc>
        <w:tc>
          <w:tcPr>
            <w:tcW w:w="992" w:type="dxa"/>
            <w:tcBorders>
              <w:top w:val="nil"/>
              <w:left w:val="nil"/>
              <w:bottom w:val="single" w:sz="4" w:space="0" w:color="000000"/>
              <w:right w:val="single" w:sz="4" w:space="0" w:color="000000"/>
            </w:tcBorders>
            <w:shd w:val="clear" w:color="FFFFFF" w:fill="FFFFFF"/>
            <w:vAlign w:val="bottom"/>
          </w:tcPr>
          <w:p w14:paraId="06A30E19" w14:textId="278DF2CA"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386094B2" w14:textId="0BA7F9A4"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25450952"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3792DD5F" w14:textId="3E01E838"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10705-80</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6C3552AB" w14:textId="7D657051"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54B15A70"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32E75F51" w14:textId="77777777" w:rsidR="001D37EB" w:rsidRPr="00680C07" w:rsidRDefault="001D37EB" w:rsidP="001D37EB">
            <w:pPr>
              <w:snapToGrid/>
              <w:spacing w:before="0"/>
              <w:jc w:val="center"/>
              <w:rPr>
                <w:snapToGrid w:val="0"/>
                <w:sz w:val="20"/>
                <w:szCs w:val="20"/>
              </w:rPr>
            </w:pPr>
          </w:p>
        </w:tc>
      </w:tr>
      <w:tr w:rsidR="001D37EB" w:rsidRPr="00680C07" w14:paraId="3E2A8641"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ED7782" w14:textId="77777777" w:rsidR="001D37EB" w:rsidRPr="00680C07" w:rsidRDefault="001D37EB" w:rsidP="001D37EB">
            <w:pPr>
              <w:snapToGrid/>
              <w:spacing w:before="0"/>
              <w:jc w:val="center"/>
              <w:rPr>
                <w:snapToGrid w:val="0"/>
                <w:sz w:val="20"/>
                <w:szCs w:val="20"/>
              </w:rPr>
            </w:pPr>
            <w:r w:rsidRPr="00680C07">
              <w:rPr>
                <w:snapToGrid w:val="0"/>
                <w:sz w:val="20"/>
                <w:szCs w:val="20"/>
              </w:rPr>
              <w:t>7</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790EA6EA" w14:textId="361BBF6D"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Ду-76х3,5мм</w:t>
            </w:r>
          </w:p>
        </w:tc>
        <w:tc>
          <w:tcPr>
            <w:tcW w:w="992" w:type="dxa"/>
            <w:tcBorders>
              <w:top w:val="nil"/>
              <w:left w:val="nil"/>
              <w:bottom w:val="single" w:sz="4" w:space="0" w:color="000000"/>
              <w:right w:val="single" w:sz="4" w:space="0" w:color="000000"/>
            </w:tcBorders>
            <w:shd w:val="clear" w:color="FFFFFF" w:fill="FFFFFF"/>
            <w:vAlign w:val="bottom"/>
          </w:tcPr>
          <w:p w14:paraId="42266667" w14:textId="4620BC47"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56335FF3" w14:textId="70E3D65E"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1C9D24D7"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683E38F0" w14:textId="6A3689A1"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10705-80</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0BF4C1A6" w14:textId="1843486D"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47B5C503"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2353D76A" w14:textId="77777777" w:rsidR="001D37EB" w:rsidRPr="00680C07" w:rsidRDefault="001D37EB" w:rsidP="001D37EB">
            <w:pPr>
              <w:snapToGrid/>
              <w:spacing w:before="0"/>
              <w:jc w:val="center"/>
              <w:rPr>
                <w:snapToGrid w:val="0"/>
                <w:sz w:val="20"/>
                <w:szCs w:val="20"/>
              </w:rPr>
            </w:pPr>
          </w:p>
        </w:tc>
      </w:tr>
      <w:tr w:rsidR="001D37EB" w:rsidRPr="00680C07" w14:paraId="004DD0A7"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6D3F9D" w14:textId="77777777" w:rsidR="001D37EB" w:rsidRPr="00680C07" w:rsidRDefault="001D37EB" w:rsidP="001D37EB">
            <w:pPr>
              <w:snapToGrid/>
              <w:spacing w:before="0"/>
              <w:jc w:val="center"/>
              <w:rPr>
                <w:snapToGrid w:val="0"/>
                <w:sz w:val="20"/>
                <w:szCs w:val="20"/>
              </w:rPr>
            </w:pPr>
            <w:r w:rsidRPr="00680C07">
              <w:rPr>
                <w:snapToGrid w:val="0"/>
                <w:sz w:val="20"/>
                <w:szCs w:val="20"/>
              </w:rPr>
              <w:t>8</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7A2E0EE6" w14:textId="618B7776"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Ду-89х3,5мм</w:t>
            </w:r>
          </w:p>
        </w:tc>
        <w:tc>
          <w:tcPr>
            <w:tcW w:w="992" w:type="dxa"/>
            <w:tcBorders>
              <w:top w:val="nil"/>
              <w:left w:val="nil"/>
              <w:bottom w:val="single" w:sz="4" w:space="0" w:color="000000"/>
              <w:right w:val="single" w:sz="4" w:space="0" w:color="000000"/>
            </w:tcBorders>
            <w:shd w:val="clear" w:color="FFFFFF" w:fill="FFFFFF"/>
            <w:vAlign w:val="bottom"/>
          </w:tcPr>
          <w:p w14:paraId="53FE757B" w14:textId="6FA3C789"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63EDD2A9" w14:textId="792AC87B"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7ECFABD4"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4FF28A50" w14:textId="494AC4CC"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10705-80</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5B79B93" w14:textId="361B49FF"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5FD82BBE"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031313F5" w14:textId="77777777" w:rsidR="001D37EB" w:rsidRPr="00680C07" w:rsidRDefault="001D37EB" w:rsidP="001D37EB">
            <w:pPr>
              <w:snapToGrid/>
              <w:spacing w:before="0"/>
              <w:jc w:val="center"/>
              <w:rPr>
                <w:snapToGrid w:val="0"/>
                <w:sz w:val="20"/>
                <w:szCs w:val="20"/>
              </w:rPr>
            </w:pPr>
          </w:p>
        </w:tc>
      </w:tr>
      <w:tr w:rsidR="001D37EB" w:rsidRPr="00680C07" w14:paraId="787C583C"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44A402E" w14:textId="77777777" w:rsidR="001D37EB" w:rsidRPr="00680C07" w:rsidRDefault="001D37EB" w:rsidP="001D37EB">
            <w:pPr>
              <w:snapToGrid/>
              <w:spacing w:before="0"/>
              <w:jc w:val="center"/>
              <w:rPr>
                <w:snapToGrid w:val="0"/>
                <w:sz w:val="20"/>
                <w:szCs w:val="20"/>
              </w:rPr>
            </w:pPr>
            <w:r w:rsidRPr="00680C07">
              <w:rPr>
                <w:snapToGrid w:val="0"/>
                <w:sz w:val="20"/>
                <w:szCs w:val="20"/>
              </w:rPr>
              <w:t>9</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6F8CF050" w14:textId="3E72D2EB"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Ду-108х3,5мм</w:t>
            </w:r>
          </w:p>
        </w:tc>
        <w:tc>
          <w:tcPr>
            <w:tcW w:w="992" w:type="dxa"/>
            <w:tcBorders>
              <w:top w:val="nil"/>
              <w:left w:val="nil"/>
              <w:bottom w:val="single" w:sz="4" w:space="0" w:color="000000"/>
              <w:right w:val="single" w:sz="4" w:space="0" w:color="000000"/>
            </w:tcBorders>
            <w:shd w:val="clear" w:color="FFFFFF" w:fill="FFFFFF"/>
            <w:vAlign w:val="bottom"/>
          </w:tcPr>
          <w:p w14:paraId="0CEC1FDB" w14:textId="7959FE4E"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598ED286" w14:textId="0C7DFEA2"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1675CF02"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6CB159F4" w14:textId="546CA1BF"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10705-80</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572F40D6" w14:textId="26B0EE43"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4AD729A2"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3B65082A" w14:textId="77777777" w:rsidR="001D37EB" w:rsidRPr="00680C07" w:rsidRDefault="001D37EB" w:rsidP="001D37EB">
            <w:pPr>
              <w:snapToGrid/>
              <w:spacing w:before="0"/>
              <w:jc w:val="center"/>
              <w:rPr>
                <w:snapToGrid w:val="0"/>
                <w:sz w:val="20"/>
                <w:szCs w:val="20"/>
              </w:rPr>
            </w:pPr>
          </w:p>
        </w:tc>
      </w:tr>
      <w:tr w:rsidR="001D37EB" w:rsidRPr="00680C07" w14:paraId="02D72168"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551F6BF" w14:textId="77777777" w:rsidR="001D37EB" w:rsidRPr="00680C07" w:rsidRDefault="001D37EB" w:rsidP="001D37EB">
            <w:pPr>
              <w:snapToGrid/>
              <w:spacing w:before="0"/>
              <w:jc w:val="center"/>
              <w:rPr>
                <w:snapToGrid w:val="0"/>
                <w:sz w:val="20"/>
                <w:szCs w:val="20"/>
              </w:rPr>
            </w:pPr>
            <w:r w:rsidRPr="00680C07">
              <w:rPr>
                <w:snapToGrid w:val="0"/>
                <w:sz w:val="20"/>
                <w:szCs w:val="20"/>
              </w:rPr>
              <w:t>10</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4473EE74" w14:textId="56124E2C"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Ду-133х4,0мм</w:t>
            </w:r>
          </w:p>
        </w:tc>
        <w:tc>
          <w:tcPr>
            <w:tcW w:w="992" w:type="dxa"/>
            <w:tcBorders>
              <w:top w:val="nil"/>
              <w:left w:val="nil"/>
              <w:bottom w:val="single" w:sz="4" w:space="0" w:color="000000"/>
              <w:right w:val="single" w:sz="4" w:space="0" w:color="000000"/>
            </w:tcBorders>
            <w:shd w:val="clear" w:color="FFFFFF" w:fill="FFFFFF"/>
            <w:vAlign w:val="bottom"/>
          </w:tcPr>
          <w:p w14:paraId="2E8FB5A7" w14:textId="589E4FE9"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5A389584" w14:textId="4C6C8D4A"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6B95D2BF"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00271366" w14:textId="6685FBD8"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10705-80</w:t>
            </w:r>
          </w:p>
        </w:tc>
        <w:tc>
          <w:tcPr>
            <w:tcW w:w="1134" w:type="dxa"/>
            <w:tcBorders>
              <w:top w:val="single" w:sz="4" w:space="0" w:color="auto"/>
              <w:left w:val="single" w:sz="4" w:space="0" w:color="auto"/>
              <w:bottom w:val="single" w:sz="4" w:space="0" w:color="auto"/>
              <w:right w:val="single" w:sz="4" w:space="0" w:color="auto"/>
            </w:tcBorders>
          </w:tcPr>
          <w:p w14:paraId="47CCDE97" w14:textId="6AD4C8C5"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19842771"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7DE9D2B1" w14:textId="77777777" w:rsidR="001D37EB" w:rsidRPr="00680C07" w:rsidRDefault="001D37EB" w:rsidP="001D37EB">
            <w:pPr>
              <w:snapToGrid/>
              <w:spacing w:before="0"/>
              <w:jc w:val="center"/>
              <w:rPr>
                <w:snapToGrid w:val="0"/>
                <w:sz w:val="20"/>
                <w:szCs w:val="20"/>
              </w:rPr>
            </w:pPr>
          </w:p>
        </w:tc>
      </w:tr>
      <w:tr w:rsidR="001D37EB" w:rsidRPr="00680C07" w14:paraId="3D5E36CF"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29351A" w14:textId="77777777" w:rsidR="001D37EB" w:rsidRPr="00680C07" w:rsidRDefault="001D37EB" w:rsidP="001D37EB">
            <w:pPr>
              <w:snapToGrid/>
              <w:spacing w:before="0"/>
              <w:jc w:val="center"/>
              <w:rPr>
                <w:snapToGrid w:val="0"/>
                <w:sz w:val="20"/>
                <w:szCs w:val="20"/>
              </w:rPr>
            </w:pPr>
            <w:r w:rsidRPr="00680C07">
              <w:rPr>
                <w:snapToGrid w:val="0"/>
                <w:sz w:val="20"/>
                <w:szCs w:val="20"/>
              </w:rPr>
              <w:t>11</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51E6E144" w14:textId="174DCECB"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Ду-159х4,5мм</w:t>
            </w:r>
          </w:p>
        </w:tc>
        <w:tc>
          <w:tcPr>
            <w:tcW w:w="992" w:type="dxa"/>
            <w:tcBorders>
              <w:top w:val="nil"/>
              <w:left w:val="nil"/>
              <w:bottom w:val="single" w:sz="4" w:space="0" w:color="000000"/>
              <w:right w:val="single" w:sz="4" w:space="0" w:color="000000"/>
            </w:tcBorders>
            <w:shd w:val="clear" w:color="FFFFFF" w:fill="FFFFFF"/>
            <w:vAlign w:val="bottom"/>
          </w:tcPr>
          <w:p w14:paraId="215CCEBD" w14:textId="7B751C15"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0073E4C2" w14:textId="56C3476A"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69AA960C"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3F8E33E9" w14:textId="3D1B770B"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10705-80</w:t>
            </w:r>
          </w:p>
        </w:tc>
        <w:tc>
          <w:tcPr>
            <w:tcW w:w="1134" w:type="dxa"/>
            <w:tcBorders>
              <w:top w:val="single" w:sz="4" w:space="0" w:color="auto"/>
              <w:left w:val="single" w:sz="4" w:space="0" w:color="auto"/>
              <w:bottom w:val="single" w:sz="4" w:space="0" w:color="auto"/>
              <w:right w:val="single" w:sz="4" w:space="0" w:color="auto"/>
            </w:tcBorders>
          </w:tcPr>
          <w:p w14:paraId="791B8D83" w14:textId="761FDDD5"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3110CCC8"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6C8CF323" w14:textId="77777777" w:rsidR="001D37EB" w:rsidRPr="00680C07" w:rsidRDefault="001D37EB" w:rsidP="001D37EB">
            <w:pPr>
              <w:snapToGrid/>
              <w:spacing w:before="0"/>
              <w:jc w:val="center"/>
              <w:rPr>
                <w:snapToGrid w:val="0"/>
                <w:sz w:val="20"/>
                <w:szCs w:val="20"/>
              </w:rPr>
            </w:pPr>
          </w:p>
        </w:tc>
      </w:tr>
      <w:tr w:rsidR="001D37EB" w:rsidRPr="00680C07" w14:paraId="5AF8E02C"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6988BA" w14:textId="77777777" w:rsidR="001D37EB" w:rsidRPr="00680C07" w:rsidRDefault="001D37EB" w:rsidP="001D37EB">
            <w:pPr>
              <w:snapToGrid/>
              <w:spacing w:before="0"/>
              <w:jc w:val="center"/>
              <w:rPr>
                <w:snapToGrid w:val="0"/>
                <w:sz w:val="20"/>
                <w:szCs w:val="20"/>
              </w:rPr>
            </w:pPr>
            <w:r w:rsidRPr="00680C07">
              <w:rPr>
                <w:snapToGrid w:val="0"/>
                <w:sz w:val="20"/>
                <w:szCs w:val="20"/>
              </w:rPr>
              <w:t>12</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05AF2622" w14:textId="1F030F4D"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Ду-219х6,0мм</w:t>
            </w:r>
          </w:p>
        </w:tc>
        <w:tc>
          <w:tcPr>
            <w:tcW w:w="992" w:type="dxa"/>
            <w:tcBorders>
              <w:top w:val="nil"/>
              <w:left w:val="nil"/>
              <w:bottom w:val="single" w:sz="4" w:space="0" w:color="000000"/>
              <w:right w:val="single" w:sz="4" w:space="0" w:color="000000"/>
            </w:tcBorders>
            <w:shd w:val="clear" w:color="FFFFFF" w:fill="FFFFFF"/>
            <w:vAlign w:val="bottom"/>
          </w:tcPr>
          <w:p w14:paraId="2B56A2AC" w14:textId="1C979C08"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35AB5C6E" w14:textId="7F498F4E"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72CBCFBE"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7F270503" w14:textId="61B2B836"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10705-80</w:t>
            </w:r>
          </w:p>
        </w:tc>
        <w:tc>
          <w:tcPr>
            <w:tcW w:w="1134" w:type="dxa"/>
            <w:tcBorders>
              <w:top w:val="single" w:sz="4" w:space="0" w:color="auto"/>
              <w:left w:val="single" w:sz="4" w:space="0" w:color="auto"/>
              <w:bottom w:val="single" w:sz="4" w:space="0" w:color="auto"/>
              <w:right w:val="single" w:sz="4" w:space="0" w:color="auto"/>
            </w:tcBorders>
          </w:tcPr>
          <w:p w14:paraId="0A05A76E" w14:textId="4D6A395A"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15F4D4AC"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6C8F7651" w14:textId="77777777" w:rsidR="001D37EB" w:rsidRPr="00680C07" w:rsidRDefault="001D37EB" w:rsidP="001D37EB">
            <w:pPr>
              <w:snapToGrid/>
              <w:spacing w:before="0"/>
              <w:jc w:val="center"/>
              <w:rPr>
                <w:snapToGrid w:val="0"/>
                <w:sz w:val="20"/>
                <w:szCs w:val="20"/>
              </w:rPr>
            </w:pPr>
          </w:p>
        </w:tc>
      </w:tr>
      <w:tr w:rsidR="001D37EB" w:rsidRPr="00680C07" w14:paraId="01895337"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BCECBA" w14:textId="77777777" w:rsidR="001D37EB" w:rsidRPr="00680C07" w:rsidRDefault="001D37EB" w:rsidP="001D37EB">
            <w:pPr>
              <w:snapToGrid/>
              <w:spacing w:before="0"/>
              <w:jc w:val="center"/>
              <w:rPr>
                <w:snapToGrid w:val="0"/>
                <w:sz w:val="20"/>
                <w:szCs w:val="20"/>
              </w:rPr>
            </w:pPr>
            <w:r w:rsidRPr="00680C07">
              <w:rPr>
                <w:snapToGrid w:val="0"/>
                <w:sz w:val="20"/>
                <w:szCs w:val="20"/>
              </w:rPr>
              <w:t>13</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22D24EE6" w14:textId="536EB05F"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Ду-57х5,0-7,0мм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79299149" w14:textId="440BB093"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4AB7A584" w14:textId="0F81E061"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28B36453"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4D49C407" w14:textId="2051D9F1"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tcPr>
          <w:p w14:paraId="02558682" w14:textId="16F843B2"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2615DCA1"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2FBDD732" w14:textId="77777777" w:rsidR="001D37EB" w:rsidRPr="00680C07" w:rsidRDefault="001D37EB" w:rsidP="001D37EB">
            <w:pPr>
              <w:snapToGrid/>
              <w:spacing w:before="0"/>
              <w:jc w:val="center"/>
              <w:rPr>
                <w:snapToGrid w:val="0"/>
                <w:sz w:val="20"/>
                <w:szCs w:val="20"/>
              </w:rPr>
            </w:pPr>
          </w:p>
        </w:tc>
      </w:tr>
      <w:tr w:rsidR="001D37EB" w:rsidRPr="00680C07" w14:paraId="3849E27B"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C4A0EB8" w14:textId="77777777" w:rsidR="001D37EB" w:rsidRPr="00680C07" w:rsidRDefault="001D37EB" w:rsidP="001D37EB">
            <w:pPr>
              <w:snapToGrid/>
              <w:spacing w:before="0"/>
              <w:jc w:val="center"/>
              <w:rPr>
                <w:snapToGrid w:val="0"/>
                <w:sz w:val="20"/>
                <w:szCs w:val="20"/>
              </w:rPr>
            </w:pPr>
            <w:r w:rsidRPr="00680C07">
              <w:rPr>
                <w:snapToGrid w:val="0"/>
                <w:sz w:val="20"/>
                <w:szCs w:val="20"/>
              </w:rPr>
              <w:t>14</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102362FE" w14:textId="58711D94"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w:t>
            </w:r>
            <w:r w:rsidRPr="00FD7384">
              <w:rPr>
                <w:color w:val="000000"/>
                <w:kern w:val="1"/>
                <w:sz w:val="20"/>
                <w:szCs w:val="20"/>
                <w:lang w:eastAsia="ar-SA"/>
              </w:rPr>
              <w:lastRenderedPageBreak/>
              <w:t>анная Ду-76х5,0-7,0мм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38996774" w14:textId="0489AF13"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lastRenderedPageBreak/>
              <w:t>тонна</w:t>
            </w:r>
          </w:p>
        </w:tc>
        <w:tc>
          <w:tcPr>
            <w:tcW w:w="709" w:type="dxa"/>
            <w:tcBorders>
              <w:top w:val="nil"/>
              <w:left w:val="nil"/>
              <w:bottom w:val="single" w:sz="4" w:space="0" w:color="auto"/>
              <w:right w:val="single" w:sz="4" w:space="0" w:color="auto"/>
            </w:tcBorders>
            <w:vAlign w:val="center"/>
          </w:tcPr>
          <w:p w14:paraId="70229FAC" w14:textId="310E2A78"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320077D3"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60161155" w14:textId="7F22C2B8"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7B54796D" w14:textId="21F21B82"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72C332D2"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4581959B" w14:textId="77777777" w:rsidR="001D37EB" w:rsidRPr="00680C07" w:rsidRDefault="001D37EB" w:rsidP="001D37EB">
            <w:pPr>
              <w:snapToGrid/>
              <w:spacing w:before="0"/>
              <w:jc w:val="center"/>
              <w:rPr>
                <w:snapToGrid w:val="0"/>
                <w:sz w:val="20"/>
                <w:szCs w:val="20"/>
              </w:rPr>
            </w:pPr>
          </w:p>
        </w:tc>
      </w:tr>
      <w:tr w:rsidR="001D37EB" w:rsidRPr="00680C07" w14:paraId="4A76C2E8"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825F14" w14:textId="77777777" w:rsidR="001D37EB" w:rsidRPr="00680C07" w:rsidRDefault="001D37EB" w:rsidP="001D37EB">
            <w:pPr>
              <w:snapToGrid/>
              <w:spacing w:before="0"/>
              <w:jc w:val="center"/>
              <w:rPr>
                <w:snapToGrid w:val="0"/>
                <w:sz w:val="20"/>
                <w:szCs w:val="20"/>
              </w:rPr>
            </w:pPr>
            <w:r w:rsidRPr="00680C07">
              <w:rPr>
                <w:snapToGrid w:val="0"/>
                <w:sz w:val="20"/>
                <w:szCs w:val="20"/>
              </w:rPr>
              <w:t>15</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7586464C" w14:textId="06889448"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Ду-89х5,0-7,0мм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3B43CF1D" w14:textId="07800AC6"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336D6EF7" w14:textId="562A04DA"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73140B33"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2CC3028F" w14:textId="73951AAE"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0846D4FF" w14:textId="49A3D22E"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2065F742"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02CB506F" w14:textId="77777777" w:rsidR="001D37EB" w:rsidRPr="00680C07" w:rsidRDefault="001D37EB" w:rsidP="001D37EB">
            <w:pPr>
              <w:snapToGrid/>
              <w:spacing w:before="0"/>
              <w:jc w:val="center"/>
              <w:rPr>
                <w:snapToGrid w:val="0"/>
                <w:sz w:val="20"/>
                <w:szCs w:val="20"/>
              </w:rPr>
            </w:pPr>
          </w:p>
        </w:tc>
      </w:tr>
      <w:tr w:rsidR="001D37EB" w:rsidRPr="00680C07" w14:paraId="5252E04C"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9201965" w14:textId="77777777" w:rsidR="001D37EB" w:rsidRPr="00680C07" w:rsidRDefault="001D37EB" w:rsidP="001D37EB">
            <w:pPr>
              <w:snapToGrid/>
              <w:spacing w:before="0"/>
              <w:jc w:val="center"/>
              <w:rPr>
                <w:snapToGrid w:val="0"/>
                <w:sz w:val="20"/>
                <w:szCs w:val="20"/>
              </w:rPr>
            </w:pPr>
            <w:r w:rsidRPr="00680C07">
              <w:rPr>
                <w:snapToGrid w:val="0"/>
                <w:sz w:val="20"/>
                <w:szCs w:val="20"/>
              </w:rPr>
              <w:t>16</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6F7B0CBC" w14:textId="40AD35A5"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Ду-108х5,0-7,0мм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5EA4685A" w14:textId="2508FE82"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64443FCD" w14:textId="65187680"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5AE8109E"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24784554" w14:textId="3A2D7F92"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9508606" w14:textId="5045E53D"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113252E6"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52A2F64E" w14:textId="77777777" w:rsidR="001D37EB" w:rsidRPr="00680C07" w:rsidRDefault="001D37EB" w:rsidP="001D37EB">
            <w:pPr>
              <w:snapToGrid/>
              <w:spacing w:before="0"/>
              <w:jc w:val="center"/>
              <w:rPr>
                <w:snapToGrid w:val="0"/>
                <w:sz w:val="20"/>
                <w:szCs w:val="20"/>
              </w:rPr>
            </w:pPr>
          </w:p>
        </w:tc>
      </w:tr>
      <w:tr w:rsidR="001D37EB" w:rsidRPr="00680C07" w14:paraId="66816660"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739834" w14:textId="77777777" w:rsidR="001D37EB" w:rsidRPr="00680C07" w:rsidRDefault="001D37EB" w:rsidP="001D37EB">
            <w:pPr>
              <w:snapToGrid/>
              <w:spacing w:before="0"/>
              <w:jc w:val="center"/>
              <w:rPr>
                <w:snapToGrid w:val="0"/>
                <w:sz w:val="20"/>
                <w:szCs w:val="20"/>
              </w:rPr>
            </w:pPr>
            <w:r w:rsidRPr="00680C07">
              <w:rPr>
                <w:snapToGrid w:val="0"/>
                <w:sz w:val="20"/>
                <w:szCs w:val="20"/>
              </w:rPr>
              <w:t>17</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7DA2DF80" w14:textId="4FEFCA37"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Ду-114х5,0-7,0мм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6C651ED1" w14:textId="7686EBF5"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7E5C38B9" w14:textId="3116FF94"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08CB20EE"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21DBB74B" w14:textId="7E83CF57"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2F91AB4" w14:textId="35087E22"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19822ADC"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31B2E7A1" w14:textId="77777777" w:rsidR="001D37EB" w:rsidRPr="00680C07" w:rsidRDefault="001D37EB" w:rsidP="001D37EB">
            <w:pPr>
              <w:snapToGrid/>
              <w:spacing w:before="0"/>
              <w:jc w:val="center"/>
              <w:rPr>
                <w:snapToGrid w:val="0"/>
                <w:sz w:val="20"/>
                <w:szCs w:val="20"/>
              </w:rPr>
            </w:pPr>
          </w:p>
        </w:tc>
      </w:tr>
      <w:tr w:rsidR="001D37EB" w:rsidRPr="00680C07" w14:paraId="10B2EFDF"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416EFC" w14:textId="77777777" w:rsidR="001D37EB" w:rsidRPr="00680C07" w:rsidRDefault="001D37EB" w:rsidP="001D37EB">
            <w:pPr>
              <w:snapToGrid/>
              <w:spacing w:before="0"/>
              <w:jc w:val="center"/>
              <w:rPr>
                <w:snapToGrid w:val="0"/>
                <w:sz w:val="20"/>
                <w:szCs w:val="20"/>
              </w:rPr>
            </w:pPr>
            <w:r w:rsidRPr="00680C07">
              <w:rPr>
                <w:snapToGrid w:val="0"/>
                <w:sz w:val="20"/>
                <w:szCs w:val="20"/>
              </w:rPr>
              <w:t>18</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224B6190" w14:textId="3D2D8090"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Ду-133х5,0-7,0мм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40EA84A3" w14:textId="5A57A80E"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7FEF4B4F" w14:textId="6FD71260"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666220BB"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589661A8" w14:textId="21B62B80"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A291DB2" w14:textId="05138307"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36650337"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5C392EBE" w14:textId="77777777" w:rsidR="001D37EB" w:rsidRPr="00680C07" w:rsidRDefault="001D37EB" w:rsidP="001D37EB">
            <w:pPr>
              <w:snapToGrid/>
              <w:spacing w:before="0"/>
              <w:jc w:val="center"/>
              <w:rPr>
                <w:snapToGrid w:val="0"/>
                <w:sz w:val="20"/>
                <w:szCs w:val="20"/>
              </w:rPr>
            </w:pPr>
          </w:p>
        </w:tc>
      </w:tr>
      <w:tr w:rsidR="001D37EB" w:rsidRPr="00680C07" w14:paraId="5C717C62"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A8E580" w14:textId="77777777" w:rsidR="001D37EB" w:rsidRPr="00680C07" w:rsidRDefault="001D37EB" w:rsidP="001D37EB">
            <w:pPr>
              <w:snapToGrid/>
              <w:spacing w:before="0"/>
              <w:jc w:val="center"/>
              <w:rPr>
                <w:snapToGrid w:val="0"/>
                <w:sz w:val="20"/>
                <w:szCs w:val="20"/>
              </w:rPr>
            </w:pPr>
            <w:r w:rsidRPr="00680C07">
              <w:rPr>
                <w:snapToGrid w:val="0"/>
                <w:sz w:val="20"/>
                <w:szCs w:val="20"/>
              </w:rPr>
              <w:t>19</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59792EC6" w14:textId="15A9F353"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Ду-159х5,0-7,0мм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19044284" w14:textId="28E8DF4B"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53787A99" w14:textId="08CB01D0"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40C289D7"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12E74D47" w14:textId="64AFA0BE"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500425B5" w14:textId="1C2D5A20"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4A2780B2"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688114BD" w14:textId="77777777" w:rsidR="001D37EB" w:rsidRPr="00680C07" w:rsidRDefault="001D37EB" w:rsidP="001D37EB">
            <w:pPr>
              <w:snapToGrid/>
              <w:spacing w:before="0"/>
              <w:jc w:val="center"/>
              <w:rPr>
                <w:snapToGrid w:val="0"/>
                <w:sz w:val="20"/>
                <w:szCs w:val="20"/>
              </w:rPr>
            </w:pPr>
          </w:p>
        </w:tc>
      </w:tr>
      <w:tr w:rsidR="001D37EB" w:rsidRPr="00680C07" w14:paraId="75582146"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BDAAA6" w14:textId="77777777" w:rsidR="001D37EB" w:rsidRPr="00680C07" w:rsidRDefault="001D37EB" w:rsidP="001D37EB">
            <w:pPr>
              <w:snapToGrid/>
              <w:spacing w:before="0"/>
              <w:jc w:val="center"/>
              <w:rPr>
                <w:snapToGrid w:val="0"/>
                <w:sz w:val="20"/>
                <w:szCs w:val="20"/>
              </w:rPr>
            </w:pPr>
            <w:r w:rsidRPr="00680C07">
              <w:rPr>
                <w:snapToGrid w:val="0"/>
                <w:sz w:val="20"/>
                <w:szCs w:val="20"/>
              </w:rPr>
              <w:t>20</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6F485D1F" w14:textId="33E876EB"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Ду-219х8,0-10,0мм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46295EA7" w14:textId="6F113990"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3C211831" w14:textId="02DA4194"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5A718E27"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786BD32D" w14:textId="40B691A9"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tcPr>
          <w:p w14:paraId="5CA9DC60" w14:textId="4E8C537D"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7B784123"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4F67DBFE" w14:textId="77777777" w:rsidR="001D37EB" w:rsidRPr="00680C07" w:rsidRDefault="001D37EB" w:rsidP="001D37EB">
            <w:pPr>
              <w:snapToGrid/>
              <w:spacing w:before="0"/>
              <w:jc w:val="center"/>
              <w:rPr>
                <w:snapToGrid w:val="0"/>
                <w:sz w:val="20"/>
                <w:szCs w:val="20"/>
              </w:rPr>
            </w:pPr>
          </w:p>
        </w:tc>
      </w:tr>
      <w:tr w:rsidR="001D37EB" w:rsidRPr="00680C07" w14:paraId="64649B8E"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016F64" w14:textId="77777777" w:rsidR="001D37EB" w:rsidRPr="00680C07" w:rsidRDefault="001D37EB" w:rsidP="001D37EB">
            <w:pPr>
              <w:snapToGrid/>
              <w:spacing w:before="0"/>
              <w:jc w:val="center"/>
              <w:rPr>
                <w:snapToGrid w:val="0"/>
                <w:sz w:val="20"/>
                <w:szCs w:val="20"/>
              </w:rPr>
            </w:pPr>
            <w:r w:rsidRPr="00680C07">
              <w:rPr>
                <w:snapToGrid w:val="0"/>
                <w:sz w:val="20"/>
                <w:szCs w:val="20"/>
              </w:rPr>
              <w:t>21</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3F1B3DFF" w14:textId="7826DEF3"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Ду-273х8,0-10,0мм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13264458" w14:textId="0A126C69"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3E189C3E" w14:textId="7FD5C0F9"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04FFBDDA"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70512DAA" w14:textId="36FEC4CE"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tcPr>
          <w:p w14:paraId="512EB9CF" w14:textId="5B914D59"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089B1863"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41034DCE" w14:textId="77777777" w:rsidR="001D37EB" w:rsidRPr="00680C07" w:rsidRDefault="001D37EB" w:rsidP="001D37EB">
            <w:pPr>
              <w:snapToGrid/>
              <w:spacing w:before="0"/>
              <w:jc w:val="center"/>
              <w:rPr>
                <w:snapToGrid w:val="0"/>
                <w:sz w:val="20"/>
                <w:szCs w:val="20"/>
              </w:rPr>
            </w:pPr>
          </w:p>
        </w:tc>
      </w:tr>
      <w:tr w:rsidR="001D37EB" w:rsidRPr="00680C07" w14:paraId="22C04121"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B07C45" w14:textId="77777777" w:rsidR="001D37EB" w:rsidRPr="00680C07" w:rsidRDefault="001D37EB" w:rsidP="001D37EB">
            <w:pPr>
              <w:snapToGrid/>
              <w:spacing w:before="0"/>
              <w:jc w:val="center"/>
              <w:rPr>
                <w:snapToGrid w:val="0"/>
                <w:sz w:val="20"/>
                <w:szCs w:val="20"/>
              </w:rPr>
            </w:pPr>
            <w:r w:rsidRPr="00680C07">
              <w:rPr>
                <w:snapToGrid w:val="0"/>
                <w:sz w:val="20"/>
                <w:szCs w:val="20"/>
              </w:rPr>
              <w:t>22</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479C02D6" w14:textId="0643F85B"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Ду-325х8,0-10,0мм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4725A62F" w14:textId="46591692"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0A652CC6" w14:textId="62C3AEFC"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7246A18C"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5D482E02" w14:textId="66D0E674"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tcPr>
          <w:p w14:paraId="66735748" w14:textId="7551C6E5"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71E85D90"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7A5A598A" w14:textId="77777777" w:rsidR="001D37EB" w:rsidRPr="00680C07" w:rsidRDefault="001D37EB" w:rsidP="001D37EB">
            <w:pPr>
              <w:snapToGrid/>
              <w:spacing w:before="0"/>
              <w:jc w:val="center"/>
              <w:rPr>
                <w:snapToGrid w:val="0"/>
                <w:sz w:val="20"/>
                <w:szCs w:val="20"/>
              </w:rPr>
            </w:pPr>
          </w:p>
        </w:tc>
      </w:tr>
      <w:tr w:rsidR="001D37EB" w:rsidRPr="00680C07" w14:paraId="2F7D41D8"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48F4829" w14:textId="77777777" w:rsidR="001D37EB" w:rsidRPr="00680C07" w:rsidRDefault="001D37EB" w:rsidP="001D37EB">
            <w:pPr>
              <w:snapToGrid/>
              <w:spacing w:before="0"/>
              <w:jc w:val="center"/>
              <w:rPr>
                <w:snapToGrid w:val="0"/>
                <w:sz w:val="20"/>
                <w:szCs w:val="20"/>
              </w:rPr>
            </w:pPr>
            <w:r w:rsidRPr="00680C07">
              <w:rPr>
                <w:snapToGrid w:val="0"/>
                <w:sz w:val="20"/>
                <w:szCs w:val="20"/>
              </w:rPr>
              <w:t>23</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47D01713" w14:textId="789B7A12"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Ду-377х8,0-10,0мм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15120700" w14:textId="081CF27C"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6FA34F55" w14:textId="598F38F7"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7A912275"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3FE9CD69" w14:textId="7725E540"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tcPr>
          <w:p w14:paraId="672762E4" w14:textId="3519F571"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6D09BE22"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29D0217A" w14:textId="77777777" w:rsidR="001D37EB" w:rsidRPr="00680C07" w:rsidRDefault="001D37EB" w:rsidP="001D37EB">
            <w:pPr>
              <w:snapToGrid/>
              <w:spacing w:before="0"/>
              <w:jc w:val="center"/>
              <w:rPr>
                <w:snapToGrid w:val="0"/>
                <w:sz w:val="20"/>
                <w:szCs w:val="20"/>
              </w:rPr>
            </w:pPr>
          </w:p>
        </w:tc>
      </w:tr>
      <w:tr w:rsidR="001D37EB" w:rsidRPr="00680C07" w14:paraId="787B6A0E"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353D00F" w14:textId="77777777" w:rsidR="001D37EB" w:rsidRPr="00680C07" w:rsidRDefault="001D37EB" w:rsidP="001D37EB">
            <w:pPr>
              <w:snapToGrid/>
              <w:spacing w:before="0"/>
              <w:jc w:val="center"/>
              <w:rPr>
                <w:snapToGrid w:val="0"/>
                <w:sz w:val="20"/>
                <w:szCs w:val="20"/>
              </w:rPr>
            </w:pPr>
            <w:r w:rsidRPr="00680C07">
              <w:rPr>
                <w:snapToGrid w:val="0"/>
                <w:sz w:val="20"/>
                <w:szCs w:val="20"/>
              </w:rPr>
              <w:t>24</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7161D26C" w14:textId="7FA6FB86"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бесшовная горячедеформированная Ду-426х8,0-</w:t>
            </w:r>
            <w:r w:rsidRPr="00FD7384">
              <w:rPr>
                <w:color w:val="000000"/>
                <w:kern w:val="1"/>
                <w:sz w:val="20"/>
                <w:szCs w:val="20"/>
                <w:lang w:eastAsia="ar-SA"/>
              </w:rPr>
              <w:lastRenderedPageBreak/>
              <w:t>10,0мм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50D2668E" w14:textId="6689453A"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lastRenderedPageBreak/>
              <w:t>тонна</w:t>
            </w:r>
          </w:p>
        </w:tc>
        <w:tc>
          <w:tcPr>
            <w:tcW w:w="709" w:type="dxa"/>
            <w:tcBorders>
              <w:top w:val="nil"/>
              <w:left w:val="nil"/>
              <w:bottom w:val="single" w:sz="4" w:space="0" w:color="auto"/>
              <w:right w:val="single" w:sz="4" w:space="0" w:color="auto"/>
            </w:tcBorders>
            <w:vAlign w:val="center"/>
          </w:tcPr>
          <w:p w14:paraId="32B53007" w14:textId="3B31B8AF"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3B01C828"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727AD5BF" w14:textId="03D8C4C9"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8732-78</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6C00393C" w14:textId="077A1B6D"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5FA09194"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2DFDD26D" w14:textId="77777777" w:rsidR="001D37EB" w:rsidRPr="00680C07" w:rsidRDefault="001D37EB" w:rsidP="001D37EB">
            <w:pPr>
              <w:snapToGrid/>
              <w:spacing w:before="0"/>
              <w:jc w:val="center"/>
              <w:rPr>
                <w:snapToGrid w:val="0"/>
                <w:sz w:val="20"/>
                <w:szCs w:val="20"/>
              </w:rPr>
            </w:pPr>
          </w:p>
        </w:tc>
      </w:tr>
      <w:tr w:rsidR="001D37EB" w:rsidRPr="00680C07" w14:paraId="4F5363F7"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A08B68" w14:textId="77777777" w:rsidR="001D37EB" w:rsidRPr="00680C07" w:rsidRDefault="001D37EB" w:rsidP="001D37EB">
            <w:pPr>
              <w:snapToGrid/>
              <w:spacing w:before="0"/>
              <w:jc w:val="center"/>
              <w:rPr>
                <w:snapToGrid w:val="0"/>
                <w:sz w:val="20"/>
                <w:szCs w:val="20"/>
              </w:rPr>
            </w:pPr>
            <w:r w:rsidRPr="00680C07">
              <w:rPr>
                <w:snapToGrid w:val="0"/>
                <w:sz w:val="20"/>
                <w:szCs w:val="20"/>
              </w:rPr>
              <w:t>25</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7710D30B" w14:textId="440C2E9A"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прямошовная Ду-530*8-12мм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5B7D4B06" w14:textId="7D86D9A7"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70B41319" w14:textId="3958D1D5"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1A98A81C"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24746842" w14:textId="2E02024D"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10706-76/10705-80/10704-91</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474D91D4" w14:textId="6D670695"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05E053A7"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09F5D4C9" w14:textId="77777777" w:rsidR="001D37EB" w:rsidRPr="00680C07" w:rsidRDefault="001D37EB" w:rsidP="001D37EB">
            <w:pPr>
              <w:snapToGrid/>
              <w:spacing w:before="0"/>
              <w:jc w:val="center"/>
              <w:rPr>
                <w:snapToGrid w:val="0"/>
                <w:sz w:val="20"/>
                <w:szCs w:val="20"/>
              </w:rPr>
            </w:pPr>
          </w:p>
        </w:tc>
      </w:tr>
      <w:tr w:rsidR="001D37EB" w:rsidRPr="00680C07" w14:paraId="40932359"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2ED7DE" w14:textId="77777777" w:rsidR="001D37EB" w:rsidRPr="00680C07" w:rsidRDefault="001D37EB" w:rsidP="001D37EB">
            <w:pPr>
              <w:snapToGrid/>
              <w:spacing w:before="0"/>
              <w:jc w:val="center"/>
              <w:rPr>
                <w:snapToGrid w:val="0"/>
                <w:sz w:val="20"/>
                <w:szCs w:val="20"/>
              </w:rPr>
            </w:pPr>
            <w:r w:rsidRPr="00680C07">
              <w:rPr>
                <w:snapToGrid w:val="0"/>
                <w:sz w:val="20"/>
                <w:szCs w:val="20"/>
              </w:rPr>
              <w:t>26</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191C3106" w14:textId="2264AB94"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прямошовная Ду-630*8-12мм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699170B2" w14:textId="1F769D17"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0B9D3B60" w14:textId="2475447D"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5FD1AEFC"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783D9087" w14:textId="1E1F0F0E"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10706-76/10705-80/10704-91</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9FB9C21" w14:textId="20D075A2"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34A1780E"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3187714D" w14:textId="77777777" w:rsidR="001D37EB" w:rsidRPr="00680C07" w:rsidRDefault="001D37EB" w:rsidP="001D37EB">
            <w:pPr>
              <w:snapToGrid/>
              <w:spacing w:before="0"/>
              <w:jc w:val="center"/>
              <w:rPr>
                <w:snapToGrid w:val="0"/>
                <w:sz w:val="20"/>
                <w:szCs w:val="20"/>
              </w:rPr>
            </w:pPr>
          </w:p>
        </w:tc>
      </w:tr>
      <w:tr w:rsidR="001D37EB" w:rsidRPr="00680C07" w14:paraId="357C8C1A" w14:textId="77777777" w:rsidTr="00ED22CE">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BFF4E1" w14:textId="77777777" w:rsidR="001D37EB" w:rsidRPr="00680C07" w:rsidRDefault="001D37EB" w:rsidP="001D37EB">
            <w:pPr>
              <w:snapToGrid/>
              <w:spacing w:before="0"/>
              <w:jc w:val="center"/>
              <w:rPr>
                <w:snapToGrid w:val="0"/>
                <w:sz w:val="20"/>
                <w:szCs w:val="20"/>
              </w:rPr>
            </w:pPr>
            <w:r w:rsidRPr="00680C07">
              <w:rPr>
                <w:snapToGrid w:val="0"/>
                <w:sz w:val="20"/>
                <w:szCs w:val="20"/>
              </w:rPr>
              <w:t>27</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4A225CFD" w14:textId="0B171A3F"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прямошовная Ду-720*8-16мм  (марка стали 10-20)</w:t>
            </w:r>
          </w:p>
        </w:tc>
        <w:tc>
          <w:tcPr>
            <w:tcW w:w="992" w:type="dxa"/>
            <w:tcBorders>
              <w:top w:val="nil"/>
              <w:left w:val="nil"/>
              <w:bottom w:val="single" w:sz="4" w:space="0" w:color="000000"/>
              <w:right w:val="single" w:sz="4" w:space="0" w:color="000000"/>
            </w:tcBorders>
            <w:shd w:val="clear" w:color="FFFFFF" w:fill="FFFFFF"/>
            <w:vAlign w:val="bottom"/>
          </w:tcPr>
          <w:p w14:paraId="23563C6A" w14:textId="41D12DAD"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3E587491" w14:textId="10D21D84"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5CBBB96D"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31AA74F6" w14:textId="28913FB7"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10706-76/10705-80/10704-91</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627CB225" w14:textId="6CDE9296"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64CB1C9E"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5F15B7CE" w14:textId="77777777" w:rsidR="001D37EB" w:rsidRPr="00680C07" w:rsidRDefault="001D37EB" w:rsidP="001D37EB">
            <w:pPr>
              <w:snapToGrid/>
              <w:spacing w:before="0"/>
              <w:jc w:val="center"/>
              <w:rPr>
                <w:snapToGrid w:val="0"/>
                <w:sz w:val="20"/>
                <w:szCs w:val="20"/>
              </w:rPr>
            </w:pPr>
          </w:p>
        </w:tc>
      </w:tr>
      <w:tr w:rsidR="001D37EB" w:rsidRPr="00680C07" w14:paraId="0DED1286" w14:textId="77777777" w:rsidTr="00E4196D">
        <w:trPr>
          <w:trHeight w:val="337"/>
        </w:trPr>
        <w:tc>
          <w:tcPr>
            <w:tcW w:w="5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617802A" w14:textId="77777777" w:rsidR="001D37EB" w:rsidRPr="00680C07" w:rsidRDefault="001D37EB" w:rsidP="001D37EB">
            <w:pPr>
              <w:snapToGrid/>
              <w:spacing w:before="0"/>
              <w:jc w:val="center"/>
              <w:rPr>
                <w:snapToGrid w:val="0"/>
                <w:sz w:val="20"/>
                <w:szCs w:val="20"/>
              </w:rPr>
            </w:pPr>
            <w:r w:rsidRPr="00680C07">
              <w:rPr>
                <w:snapToGrid w:val="0"/>
                <w:sz w:val="20"/>
                <w:szCs w:val="20"/>
              </w:rPr>
              <w:t>28</w:t>
            </w:r>
          </w:p>
        </w:tc>
        <w:tc>
          <w:tcPr>
            <w:tcW w:w="1843" w:type="dxa"/>
            <w:tcBorders>
              <w:top w:val="nil"/>
              <w:left w:val="single" w:sz="4" w:space="0" w:color="000000"/>
              <w:bottom w:val="single" w:sz="4" w:space="0" w:color="000000"/>
              <w:right w:val="single" w:sz="4" w:space="0" w:color="000000"/>
            </w:tcBorders>
            <w:shd w:val="clear" w:color="FFFFFF" w:fill="FFFFFF"/>
            <w:vAlign w:val="bottom"/>
          </w:tcPr>
          <w:p w14:paraId="4E9C8002" w14:textId="10568F53"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труба стальная электросварная прямошовная Ду-820*8-16мм  (марка стали 10-20)</w:t>
            </w:r>
          </w:p>
        </w:tc>
        <w:tc>
          <w:tcPr>
            <w:tcW w:w="992" w:type="dxa"/>
            <w:tcBorders>
              <w:top w:val="nil"/>
              <w:left w:val="nil"/>
              <w:bottom w:val="single" w:sz="4" w:space="0" w:color="auto"/>
              <w:right w:val="single" w:sz="4" w:space="0" w:color="000000"/>
            </w:tcBorders>
            <w:shd w:val="clear" w:color="FFFFFF" w:fill="FFFFFF"/>
            <w:vAlign w:val="bottom"/>
          </w:tcPr>
          <w:p w14:paraId="64E7A1C5" w14:textId="67C3185C"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тонна</w:t>
            </w:r>
          </w:p>
        </w:tc>
        <w:tc>
          <w:tcPr>
            <w:tcW w:w="709" w:type="dxa"/>
            <w:tcBorders>
              <w:top w:val="nil"/>
              <w:left w:val="nil"/>
              <w:bottom w:val="single" w:sz="4" w:space="0" w:color="auto"/>
              <w:right w:val="single" w:sz="4" w:space="0" w:color="auto"/>
            </w:tcBorders>
            <w:vAlign w:val="center"/>
          </w:tcPr>
          <w:p w14:paraId="2535E2A0" w14:textId="428A5F3B" w:rsidR="001D37EB" w:rsidRPr="00680C07" w:rsidRDefault="001D37EB" w:rsidP="001D37EB">
            <w:pPr>
              <w:snapToGrid/>
              <w:spacing w:before="0"/>
              <w:jc w:val="center"/>
              <w:rPr>
                <w:snapToGrid w:val="0"/>
                <w:sz w:val="20"/>
                <w:szCs w:val="20"/>
              </w:rPr>
            </w:pPr>
            <w:r>
              <w:rPr>
                <w:color w:val="000000"/>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39CD15CA" w14:textId="77777777" w:rsidR="001D37EB" w:rsidRPr="00680C07" w:rsidRDefault="001D37EB" w:rsidP="001D37EB">
            <w:pPr>
              <w:snapToGrid/>
              <w:spacing w:before="0"/>
              <w:jc w:val="center"/>
              <w:rPr>
                <w:snapToGrid w:val="0"/>
                <w:sz w:val="20"/>
                <w:szCs w:val="20"/>
              </w:rPr>
            </w:pPr>
          </w:p>
        </w:tc>
        <w:tc>
          <w:tcPr>
            <w:tcW w:w="1134" w:type="dxa"/>
            <w:tcBorders>
              <w:top w:val="nil"/>
              <w:left w:val="single" w:sz="4" w:space="0" w:color="auto"/>
              <w:bottom w:val="single" w:sz="4" w:space="0" w:color="000000"/>
              <w:right w:val="single" w:sz="4" w:space="0" w:color="000000"/>
            </w:tcBorders>
            <w:shd w:val="clear" w:color="FFFFFF" w:fill="FFFFFF"/>
            <w:vAlign w:val="bottom"/>
          </w:tcPr>
          <w:p w14:paraId="3DBC2977" w14:textId="674608B9" w:rsidR="001D37EB" w:rsidRPr="00680C07" w:rsidRDefault="001D37EB" w:rsidP="001D37EB">
            <w:pPr>
              <w:snapToGrid/>
              <w:spacing w:before="0"/>
              <w:jc w:val="center"/>
              <w:rPr>
                <w:snapToGrid w:val="0"/>
                <w:sz w:val="20"/>
                <w:szCs w:val="20"/>
              </w:rPr>
            </w:pPr>
            <w:r w:rsidRPr="00FD7384">
              <w:rPr>
                <w:color w:val="000000"/>
                <w:kern w:val="1"/>
                <w:sz w:val="20"/>
                <w:szCs w:val="20"/>
                <w:lang w:eastAsia="ar-SA"/>
              </w:rPr>
              <w:t>ГОСТ 10706-76/10705-80/10704-91</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F43E8B9" w14:textId="7355CD91" w:rsidR="001D37EB" w:rsidRPr="00680C07" w:rsidRDefault="001D37EB" w:rsidP="001D37EB">
            <w:pPr>
              <w:snapToGrid/>
              <w:spacing w:before="0"/>
              <w:jc w:val="center"/>
              <w:rPr>
                <w:snapToGrid w:val="0"/>
                <w:sz w:val="20"/>
                <w:szCs w:val="20"/>
              </w:rPr>
            </w:pPr>
          </w:p>
        </w:tc>
        <w:tc>
          <w:tcPr>
            <w:tcW w:w="1049" w:type="dxa"/>
            <w:tcBorders>
              <w:top w:val="single" w:sz="4" w:space="0" w:color="auto"/>
              <w:left w:val="single" w:sz="4" w:space="0" w:color="auto"/>
              <w:bottom w:val="single" w:sz="4" w:space="0" w:color="auto"/>
              <w:right w:val="single" w:sz="4" w:space="0" w:color="auto"/>
            </w:tcBorders>
            <w:vAlign w:val="center"/>
            <w:hideMark/>
          </w:tcPr>
          <w:p w14:paraId="0B43B775" w14:textId="77777777" w:rsidR="001D37EB" w:rsidRPr="00680C07" w:rsidRDefault="001D37EB" w:rsidP="001D37EB">
            <w:pPr>
              <w:snapToGrid/>
              <w:spacing w:before="0"/>
              <w:jc w:val="center"/>
              <w:rPr>
                <w:snapToGrid w:val="0"/>
                <w:sz w:val="20"/>
                <w:szCs w:val="20"/>
              </w:rPr>
            </w:pPr>
          </w:p>
        </w:tc>
        <w:tc>
          <w:tcPr>
            <w:tcW w:w="1644" w:type="dxa"/>
            <w:tcBorders>
              <w:top w:val="single" w:sz="4" w:space="0" w:color="auto"/>
              <w:left w:val="single" w:sz="4" w:space="0" w:color="auto"/>
              <w:bottom w:val="single" w:sz="4" w:space="0" w:color="auto"/>
              <w:right w:val="single" w:sz="4" w:space="0" w:color="auto"/>
            </w:tcBorders>
          </w:tcPr>
          <w:p w14:paraId="3FE1CA76" w14:textId="77777777" w:rsidR="001D37EB" w:rsidRPr="00680C07" w:rsidRDefault="001D37EB" w:rsidP="001D37EB">
            <w:pPr>
              <w:snapToGrid/>
              <w:spacing w:before="0"/>
              <w:jc w:val="center"/>
              <w:rPr>
                <w:snapToGrid w:val="0"/>
                <w:sz w:val="20"/>
                <w:szCs w:val="20"/>
              </w:rPr>
            </w:pPr>
          </w:p>
        </w:tc>
      </w:tr>
    </w:tbl>
    <w:p w14:paraId="13C278D6" w14:textId="44F499D1" w:rsidR="00372CDE" w:rsidRPr="001D37EB" w:rsidRDefault="001D37EB" w:rsidP="001D37EB">
      <w:pPr>
        <w:keepNext/>
        <w:spacing w:line="360" w:lineRule="auto"/>
        <w:rPr>
          <w:rFonts w:cs="Calibri"/>
          <w:b/>
          <w:iCs/>
          <w:snapToGrid w:val="0"/>
          <w:szCs w:val="22"/>
          <w:lang w:val="en-US" w:eastAsia="zh-CN"/>
        </w:rPr>
        <w:sectPr w:rsidR="00372CDE" w:rsidRPr="001D37EB" w:rsidSect="008D530F">
          <w:headerReference w:type="default" r:id="rId9"/>
          <w:footerReference w:type="default" r:id="rId10"/>
          <w:pgSz w:w="11906" w:h="16838"/>
          <w:pgMar w:top="397" w:right="454" w:bottom="397" w:left="1021" w:header="709" w:footer="709" w:gutter="0"/>
          <w:cols w:space="720"/>
          <w:docGrid w:linePitch="354"/>
        </w:sectPr>
      </w:pPr>
      <w:r>
        <w:rPr>
          <w:rFonts w:cs="Calibri"/>
          <w:b/>
          <w:iCs/>
          <w:snapToGrid w:val="0"/>
          <w:szCs w:val="22"/>
          <w:lang w:val="en-US" w:eastAsia="zh-CN"/>
        </w:rPr>
        <w:t xml:space="preserve">  </w:t>
      </w:r>
    </w:p>
    <w:p w14:paraId="7D09801B" w14:textId="77777777" w:rsidR="00CE4C27" w:rsidRPr="00B62989" w:rsidRDefault="00CE4C27" w:rsidP="001D37EB">
      <w:pPr>
        <w:keepNext/>
        <w:keepLines/>
        <w:ind w:firstLine="708"/>
        <w:rPr>
          <w:rFonts w:cs="Calibri"/>
          <w:b/>
          <w:i/>
          <w:snapToGrid w:val="0"/>
          <w:sz w:val="18"/>
          <w:szCs w:val="18"/>
          <w:lang w:eastAsia="zh-CN"/>
        </w:rPr>
      </w:pPr>
      <w:r w:rsidRPr="00F640BF">
        <w:rPr>
          <w:rFonts w:eastAsia="Calibri"/>
          <w:b/>
          <w:bCs/>
          <w:sz w:val="22"/>
          <w:szCs w:val="22"/>
          <w:lang w:eastAsia="en-US"/>
        </w:rPr>
        <w:lastRenderedPageBreak/>
        <w:t>Подтверждаем, что ознакомлены с ответственностью, которая следует в отношении предоставления недостоверных сведений</w:t>
      </w:r>
    </w:p>
    <w:p w14:paraId="708477A1" w14:textId="77777777" w:rsidR="00CE4C27" w:rsidRPr="00691D0B" w:rsidRDefault="00CE4C27" w:rsidP="008A40E3">
      <w:pPr>
        <w:keepNext/>
        <w:keepLines/>
        <w:ind w:firstLine="708"/>
        <w:rPr>
          <w:sz w:val="22"/>
          <w:szCs w:val="22"/>
        </w:rPr>
      </w:pPr>
      <w:r w:rsidRPr="00691D0B">
        <w:rPr>
          <w:sz w:val="22"/>
          <w:szCs w:val="22"/>
        </w:rPr>
        <w:t>Настоящая заявка имеет правовой статус оферты и действует вплоть до истечения срока, отведенного на заключение договора</w:t>
      </w:r>
    </w:p>
    <w:p w14:paraId="24EE5267" w14:textId="77777777" w:rsidR="00CE4C27" w:rsidRPr="00384556" w:rsidRDefault="00CE4C27" w:rsidP="008A40E3">
      <w:pPr>
        <w:keepNext/>
        <w:keepLines/>
        <w:ind w:firstLine="708"/>
        <w:rPr>
          <w:i/>
          <w:iCs/>
          <w:color w:val="000000"/>
          <w:sz w:val="20"/>
          <w:szCs w:val="20"/>
          <w:highlight w:val="yellow"/>
        </w:rPr>
      </w:pPr>
      <w:r w:rsidRPr="00384556">
        <w:rPr>
          <w:i/>
          <w:iCs/>
          <w:sz w:val="20"/>
          <w:szCs w:val="20"/>
          <w:highlight w:val="yellow"/>
        </w:rPr>
        <w:t xml:space="preserve">Участник в техническом предложении, предоставляемом в составе заявки на участие в закупке, обязан указать наименование изготовителя каждого предлагаемого товара, конкретные технические решения, марки, модели, количество, </w:t>
      </w:r>
      <w:r w:rsidRPr="00384556">
        <w:rPr>
          <w:i/>
          <w:iCs/>
          <w:color w:val="000000"/>
          <w:sz w:val="20"/>
          <w:szCs w:val="20"/>
          <w:highlight w:val="yellow"/>
        </w:rPr>
        <w:t xml:space="preserve">страну происхождения товара.  </w:t>
      </w:r>
      <w:r w:rsidRPr="00384556">
        <w:rPr>
          <w:i/>
          <w:iCs/>
          <w:sz w:val="20"/>
          <w:szCs w:val="20"/>
          <w:highlight w:val="yellow"/>
        </w:rPr>
        <w:t>и т.п. без указания слов «или аналог («или эквивалент»).</w:t>
      </w:r>
      <w:r w:rsidRPr="00384556">
        <w:rPr>
          <w:i/>
          <w:iCs/>
          <w:color w:val="000000"/>
          <w:sz w:val="20"/>
          <w:szCs w:val="20"/>
          <w:highlight w:val="yellow"/>
        </w:rPr>
        <w:t xml:space="preserve"> </w:t>
      </w:r>
    </w:p>
    <w:p w14:paraId="65DBF715" w14:textId="77777777" w:rsidR="00CE4C27" w:rsidRPr="00384556" w:rsidRDefault="00CE4C27" w:rsidP="008A40E3">
      <w:pPr>
        <w:keepNext/>
        <w:keepLines/>
        <w:ind w:firstLine="708"/>
        <w:rPr>
          <w:i/>
          <w:iCs/>
          <w:color w:val="000000"/>
          <w:sz w:val="20"/>
          <w:szCs w:val="20"/>
          <w:highlight w:val="yellow"/>
        </w:rPr>
      </w:pPr>
      <w:r w:rsidRPr="00384556">
        <w:rPr>
          <w:i/>
          <w:iCs/>
          <w:color w:val="000000"/>
          <w:sz w:val="20"/>
          <w:szCs w:val="20"/>
          <w:highlight w:val="yellow"/>
        </w:rPr>
        <w:t>В случае отсутствия в конкурсной заявке участника, указания на товарный знак, или в случае, если участник закупки предлагает товар, который обозначен товарным знаком, отличным от товарного знака, указанного в документации Заказчика, Участнику следует указать причину: «в соответствии с паспортом качества№; сертификатом соответствия №»</w:t>
      </w:r>
      <w:r w:rsidRPr="00384556">
        <w:rPr>
          <w:sz w:val="20"/>
          <w:szCs w:val="20"/>
          <w:highlight w:val="yellow"/>
        </w:rPr>
        <w:tab/>
      </w:r>
    </w:p>
    <w:p w14:paraId="42A2CD46" w14:textId="77777777" w:rsidR="00CE4C27" w:rsidRPr="00384556" w:rsidRDefault="00CE4C27" w:rsidP="008A40E3">
      <w:pPr>
        <w:keepNext/>
        <w:keepLines/>
        <w:ind w:firstLine="567"/>
        <w:rPr>
          <w:i/>
          <w:iCs/>
          <w:color w:val="000000"/>
          <w:sz w:val="20"/>
          <w:szCs w:val="20"/>
          <w:highlight w:val="yellow"/>
        </w:rPr>
      </w:pPr>
      <w:r w:rsidRPr="00384556">
        <w:rPr>
          <w:i/>
          <w:iCs/>
          <w:color w:val="FF0000"/>
          <w:sz w:val="20"/>
          <w:szCs w:val="20"/>
          <w:highlight w:val="yellow"/>
        </w:rPr>
        <w:t>Ответственность за достоверность сведений о конкретных показателях используемого товара, указанных в заявке, несет участник закупки.</w:t>
      </w:r>
      <w:r w:rsidRPr="00384556">
        <w:rPr>
          <w:i/>
          <w:iCs/>
          <w:color w:val="000000"/>
          <w:sz w:val="20"/>
          <w:szCs w:val="20"/>
          <w:highlight w:val="yellow"/>
        </w:rPr>
        <w:t xml:space="preserve"> </w:t>
      </w:r>
    </w:p>
    <w:p w14:paraId="7AA9DECD" w14:textId="77777777" w:rsidR="00CE4C27" w:rsidRPr="00384556" w:rsidRDefault="00CE4C27" w:rsidP="008A40E3">
      <w:pPr>
        <w:keepNext/>
        <w:keepLines/>
        <w:ind w:firstLine="567"/>
        <w:rPr>
          <w:b/>
          <w:bCs/>
          <w:i/>
          <w:iCs/>
          <w:color w:val="000000"/>
          <w:sz w:val="20"/>
          <w:szCs w:val="20"/>
        </w:rPr>
      </w:pPr>
      <w:r w:rsidRPr="00384556">
        <w:rPr>
          <w:b/>
          <w:bCs/>
          <w:i/>
          <w:iCs/>
          <w:color w:val="000000"/>
          <w:sz w:val="20"/>
          <w:szCs w:val="20"/>
        </w:rPr>
        <w:t xml:space="preserve">Участнику закупки рекомендуется соблюдать последовательность указания показателей, установленных документацией. </w:t>
      </w:r>
    </w:p>
    <w:p w14:paraId="61D55FA6" w14:textId="77777777" w:rsidR="00CE4C27" w:rsidRPr="00384556" w:rsidRDefault="00CE4C27" w:rsidP="008A40E3">
      <w:pPr>
        <w:keepNext/>
        <w:keepLines/>
        <w:ind w:firstLine="567"/>
        <w:rPr>
          <w:b/>
          <w:bCs/>
          <w:i/>
          <w:iCs/>
          <w:color w:val="000000"/>
          <w:sz w:val="20"/>
          <w:szCs w:val="20"/>
        </w:rPr>
      </w:pPr>
      <w:r w:rsidRPr="00384556">
        <w:rPr>
          <w:b/>
          <w:bCs/>
          <w:i/>
          <w:iCs/>
          <w:color w:val="000000"/>
          <w:sz w:val="20"/>
          <w:szCs w:val="20"/>
        </w:rPr>
        <w:t>Если в описании объекта закупки (техническом задание) значение показателя установлено как нижний предел, сопровождаясь при этом соответственно словами «не менее», то участником закупки в предложении указывается конкретное значение, равное, либо превышающее, заданный в описании объекта закупки (техническое задание) показатель, но без сопровождения слов «не менее».</w:t>
      </w:r>
    </w:p>
    <w:p w14:paraId="51C342D6" w14:textId="77777777" w:rsidR="00CE4C27" w:rsidRPr="00384556" w:rsidRDefault="00CE4C27" w:rsidP="008A40E3">
      <w:pPr>
        <w:keepNext/>
        <w:keepLines/>
        <w:ind w:firstLine="567"/>
        <w:rPr>
          <w:b/>
          <w:bCs/>
          <w:i/>
          <w:iCs/>
          <w:color w:val="000000"/>
          <w:sz w:val="20"/>
          <w:szCs w:val="20"/>
        </w:rPr>
      </w:pPr>
      <w:r w:rsidRPr="00384556">
        <w:rPr>
          <w:b/>
          <w:bCs/>
          <w:i/>
          <w:iCs/>
          <w:color w:val="000000"/>
          <w:sz w:val="20"/>
          <w:szCs w:val="20"/>
        </w:rPr>
        <w:t xml:space="preserve">Если в описании объекта закупки (техническом задание) значение показателя установлено как верхний предел, сопровождаясь словами «не более», участником закупки в предложении указывается конкретное значение, равное, либо не превышающее заданный в описании объекта закупки (техническом задание) показатель, но без сопровождения слов «не более». </w:t>
      </w:r>
    </w:p>
    <w:p w14:paraId="4AE7FC49" w14:textId="77777777" w:rsidR="00CE4C27" w:rsidRPr="00384556" w:rsidRDefault="00CE4C27" w:rsidP="008A40E3">
      <w:pPr>
        <w:keepNext/>
        <w:keepLines/>
        <w:ind w:firstLine="567"/>
        <w:rPr>
          <w:b/>
          <w:bCs/>
          <w:i/>
          <w:iCs/>
          <w:color w:val="000000"/>
          <w:sz w:val="20"/>
          <w:szCs w:val="20"/>
        </w:rPr>
      </w:pPr>
      <w:r w:rsidRPr="00384556">
        <w:rPr>
          <w:b/>
          <w:bCs/>
          <w:i/>
          <w:iCs/>
          <w:color w:val="000000"/>
          <w:sz w:val="20"/>
          <w:szCs w:val="20"/>
        </w:rPr>
        <w:t xml:space="preserve">Если в описании объекта закупки (техническом задание) установлено точное значение показателя сопровождаясь словами «до», то такой показатель не подлежит изменению. </w:t>
      </w:r>
    </w:p>
    <w:p w14:paraId="40C64F9E" w14:textId="77777777" w:rsidR="00CE4C27" w:rsidRPr="00384556" w:rsidRDefault="00CE4C27" w:rsidP="008A40E3">
      <w:pPr>
        <w:keepNext/>
        <w:keepLines/>
        <w:ind w:firstLine="567"/>
        <w:rPr>
          <w:b/>
          <w:bCs/>
          <w:i/>
          <w:iCs/>
          <w:color w:val="000000"/>
          <w:sz w:val="20"/>
          <w:szCs w:val="20"/>
        </w:rPr>
      </w:pPr>
      <w:r w:rsidRPr="00384556">
        <w:rPr>
          <w:b/>
          <w:bCs/>
          <w:i/>
          <w:iCs/>
          <w:color w:val="000000"/>
          <w:sz w:val="20"/>
          <w:szCs w:val="20"/>
        </w:rPr>
        <w:t>Заявка на участие в аукционе, может содержать эскиз, рисунок, чертеж, фотографию, иное изображение товара, на поставку которого заключается договор.</w:t>
      </w:r>
    </w:p>
    <w:p w14:paraId="2B005C34" w14:textId="77777777" w:rsidR="001A4F49" w:rsidRPr="001A4F49" w:rsidRDefault="001A4F49" w:rsidP="00AC76F0">
      <w:pPr>
        <w:snapToGrid/>
        <w:rPr>
          <w:rFonts w:cs="Calibri"/>
          <w:iCs/>
          <w:snapToGrid w:val="0"/>
          <w:sz w:val="14"/>
          <w:szCs w:val="14"/>
          <w:lang w:eastAsia="zh-CN"/>
        </w:rPr>
        <w:sectPr w:rsidR="001A4F49" w:rsidRPr="001A4F49" w:rsidSect="00372CDE">
          <w:pgSz w:w="11906" w:h="16838"/>
          <w:pgMar w:top="397" w:right="454" w:bottom="397" w:left="1021" w:header="709" w:footer="709" w:gutter="0"/>
          <w:cols w:space="720"/>
          <w:docGrid w:linePitch="354"/>
        </w:sectPr>
      </w:pPr>
    </w:p>
    <w:p w14:paraId="03BD95D8" w14:textId="1B8998B1" w:rsidR="001A4F49" w:rsidRPr="000225F9" w:rsidRDefault="001A4F49" w:rsidP="00D8018B">
      <w:pPr>
        <w:pageBreakBefore/>
        <w:widowControl w:val="0"/>
        <w:autoSpaceDE w:val="0"/>
        <w:snapToGrid/>
        <w:spacing w:before="0"/>
        <w:jc w:val="left"/>
        <w:rPr>
          <w:rFonts w:eastAsia="MS Mincho"/>
          <w:i/>
          <w:color w:val="548DD4"/>
          <w:sz w:val="24"/>
          <w:szCs w:val="24"/>
        </w:rPr>
      </w:pPr>
      <w:bookmarkStart w:id="12" w:name="_Toc418282194"/>
      <w:bookmarkStart w:id="13" w:name="_Toc418282195"/>
      <w:bookmarkStart w:id="14" w:name="_Toc418282197"/>
      <w:bookmarkEnd w:id="12"/>
      <w:bookmarkEnd w:id="13"/>
      <w:bookmarkEnd w:id="14"/>
      <w:r w:rsidRPr="001A4F49">
        <w:rPr>
          <w:b/>
          <w:color w:val="000000"/>
          <w:sz w:val="24"/>
          <w:szCs w:val="24"/>
        </w:rPr>
        <w:lastRenderedPageBreak/>
        <w:t xml:space="preserve">Форма </w:t>
      </w:r>
      <w:r w:rsidR="00AC76F0">
        <w:rPr>
          <w:b/>
          <w:color w:val="000000"/>
          <w:sz w:val="24"/>
          <w:szCs w:val="24"/>
        </w:rPr>
        <w:t>2</w:t>
      </w:r>
      <w:r w:rsidRPr="001A4F49">
        <w:rPr>
          <w:b/>
          <w:color w:val="000000"/>
          <w:sz w:val="24"/>
          <w:szCs w:val="24"/>
        </w:rPr>
        <w:t xml:space="preserve">. </w:t>
      </w:r>
    </w:p>
    <w:p w14:paraId="264D64E9" w14:textId="77777777" w:rsidR="00862619" w:rsidRDefault="00862619" w:rsidP="00862619">
      <w:pPr>
        <w:jc w:val="center"/>
        <w:outlineLvl w:val="1"/>
        <w:rPr>
          <w:b/>
          <w:sz w:val="24"/>
          <w:szCs w:val="24"/>
        </w:rPr>
      </w:pPr>
      <w:bookmarkStart w:id="15" w:name="_Toc327361423"/>
      <w:bookmarkStart w:id="16" w:name="_Toc326065825"/>
      <w:bookmarkStart w:id="17" w:name="_Toc328062470"/>
      <w:bookmarkStart w:id="18" w:name="_Ref525592686"/>
      <w:bookmarkStart w:id="19" w:name="_Ref525592709"/>
      <w:bookmarkStart w:id="20" w:name="_Ref525592964"/>
      <w:bookmarkStart w:id="21" w:name="_Ref525592974"/>
      <w:bookmarkStart w:id="22" w:name="_Ref525634168"/>
      <w:bookmarkStart w:id="23" w:name="_Toc526926104"/>
      <w:bookmarkStart w:id="24" w:name="_Toc42093277"/>
      <w:r>
        <w:rPr>
          <w:b/>
        </w:rPr>
        <w:t>СОГЛАСИЕ НА ОБРАБОТКУ ПЕРСОНАЛЬНЫХ ДАННЫХ</w:t>
      </w:r>
      <w:bookmarkEnd w:id="15"/>
      <w:bookmarkEnd w:id="16"/>
      <w:bookmarkEnd w:id="17"/>
    </w:p>
    <w:p w14:paraId="02250FA5" w14:textId="77777777" w:rsidR="00862619" w:rsidRDefault="00862619" w:rsidP="00862619">
      <w:pPr>
        <w:contextualSpacing/>
        <w:jc w:val="center"/>
        <w:outlineLvl w:val="1"/>
        <w:rPr>
          <w:b/>
        </w:rPr>
      </w:pPr>
      <w:r>
        <w:rPr>
          <w:b/>
        </w:rPr>
        <w:t>(для физических лиц)</w:t>
      </w:r>
    </w:p>
    <w:p w14:paraId="62D5EDFA" w14:textId="77777777" w:rsidR="00862619" w:rsidRDefault="00862619" w:rsidP="00862619">
      <w:pPr>
        <w:contextualSpacing/>
      </w:pPr>
    </w:p>
    <w:p w14:paraId="44178323" w14:textId="77777777" w:rsidR="00862619" w:rsidRDefault="00862619" w:rsidP="00862619">
      <w:pPr>
        <w:spacing w:line="360" w:lineRule="auto"/>
        <w:ind w:firstLine="708"/>
        <w:contextualSpacing/>
        <w:rPr>
          <w:i/>
        </w:rPr>
      </w:pPr>
      <w:r>
        <w:rPr>
          <w:i/>
        </w:rPr>
        <w:t xml:space="preserve">Я, __________ </w:t>
      </w:r>
      <w:r>
        <w:t>(</w:t>
      </w:r>
      <w:r>
        <w:rPr>
          <w:i/>
        </w:rPr>
        <w:t>Фамилия Имя Отчество</w:t>
      </w:r>
      <w:r>
        <w:t>)</w:t>
      </w:r>
      <w:r>
        <w:rPr>
          <w:i/>
        </w:rPr>
        <w:t xml:space="preserve">, </w:t>
      </w:r>
      <w:r>
        <w:t>паспорт</w:t>
      </w:r>
      <w:r>
        <w:rPr>
          <w:i/>
        </w:rPr>
        <w:t xml:space="preserve"> _____________ </w:t>
      </w:r>
      <w:r>
        <w:t>(</w:t>
      </w:r>
      <w:r>
        <w:rPr>
          <w:i/>
        </w:rPr>
        <w:t>серия номер</w:t>
      </w:r>
      <w:r>
        <w:t>)</w:t>
      </w:r>
      <w:r>
        <w:rPr>
          <w:i/>
        </w:rPr>
        <w:t xml:space="preserve">, </w:t>
      </w:r>
      <w:r>
        <w:rPr>
          <w:i/>
        </w:rPr>
        <w:br/>
        <w:t xml:space="preserve">выдан ___ ___________ ___г. ________ </w:t>
      </w:r>
      <w:r>
        <w:t>(</w:t>
      </w:r>
      <w:r>
        <w:rPr>
          <w:i/>
        </w:rPr>
        <w:t>кем выдан</w:t>
      </w:r>
      <w:r>
        <w:t>)</w:t>
      </w:r>
      <w:r>
        <w:rPr>
          <w:i/>
        </w:rPr>
        <w:t>,</w:t>
      </w:r>
      <w:r>
        <w:t xml:space="preserve"> зарегистрированный по адресу:</w:t>
      </w:r>
      <w:r>
        <w:rPr>
          <w:i/>
        </w:rPr>
        <w:t xml:space="preserve"> _____________________,ИНН ____________, </w:t>
      </w:r>
      <w:r>
        <w:t xml:space="preserve">в соответствии с Федеральным законом «О персональных данных» в целях соблюдения положений Федерального закона от 18.07.2011 № 223-ФЗ «О закупках товаров, работ, услуг отдельными видами юридических лиц», свободно, своей волей и в своём интересе выражаю </w:t>
      </w:r>
      <w:r>
        <w:rPr>
          <w:b/>
          <w:bCs/>
          <w:i/>
          <w:iCs/>
        </w:rPr>
        <w:t>МУП «УКХ», зарегистрированному по адресу: 462353,Оренбургская область, Г.О. город Новотроицк, г. Новотроицк, ул. 1 Мая д.1А ,</w:t>
      </w:r>
      <w:r>
        <w:rPr>
          <w:b/>
        </w:rPr>
        <w:t xml:space="preserve"> </w:t>
      </w:r>
      <w:r>
        <w:t>своё согласие на обработку (включая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моих персональных данных</w:t>
      </w:r>
      <w:r>
        <w:rPr>
          <w:i/>
        </w:rPr>
        <w:t xml:space="preserve"> </w:t>
      </w:r>
      <w:r>
        <w:t>(</w:t>
      </w:r>
      <w:r>
        <w:rPr>
          <w:i/>
        </w:rPr>
        <w:t>фамилия, имя, отчество, серия и номер основного документа, удостоверяющего личность, адрес регистрации и ИНН (для физического лица)</w:t>
      </w:r>
      <w:r>
        <w:t>)</w:t>
      </w:r>
      <w:r>
        <w:rPr>
          <w:i/>
        </w:rPr>
        <w:t xml:space="preserve">, </w:t>
      </w:r>
      <w:r>
        <w:t>совершаемому с использованием средств автоматизации или без использования таких средств.</w:t>
      </w:r>
    </w:p>
    <w:p w14:paraId="304662B0" w14:textId="4593FD86" w:rsidR="00862619" w:rsidRDefault="00862619" w:rsidP="00862619">
      <w:pPr>
        <w:spacing w:line="360" w:lineRule="auto"/>
        <w:contextualSpacing/>
        <w:outlineLvl w:val="1"/>
        <w:rPr>
          <w:b/>
        </w:rPr>
      </w:pPr>
      <w:r>
        <w:tab/>
      </w:r>
      <w:bookmarkStart w:id="25" w:name="_Toc328062471"/>
      <w:bookmarkStart w:id="26" w:name="_Toc327361425"/>
      <w:bookmarkStart w:id="27" w:name="_Toc326065827"/>
      <w:r>
        <w:t>Настоящее согласие действует с даты подписания в течение срока действия заявки на участие в запросе котировок в электронной форме в соответствии с настоящими извещением.</w:t>
      </w:r>
      <w:bookmarkEnd w:id="25"/>
      <w:bookmarkEnd w:id="26"/>
      <w:bookmarkEnd w:id="27"/>
    </w:p>
    <w:p w14:paraId="1744D547" w14:textId="77777777" w:rsidR="00862619" w:rsidRDefault="00862619" w:rsidP="00862619">
      <w:pPr>
        <w:spacing w:line="360" w:lineRule="auto"/>
        <w:contextualSpacing/>
        <w:outlineLvl w:val="1"/>
        <w:rPr>
          <w:b/>
        </w:rPr>
      </w:pPr>
    </w:p>
    <w:p w14:paraId="46B6C861" w14:textId="77777777" w:rsidR="00862619" w:rsidRDefault="00862619" w:rsidP="00862619">
      <w:pPr>
        <w:spacing w:line="360" w:lineRule="auto"/>
        <w:contextualSpacing/>
        <w:outlineLvl w:val="1"/>
        <w:rPr>
          <w:b/>
        </w:rPr>
      </w:pPr>
    </w:p>
    <w:p w14:paraId="6D3204EE" w14:textId="02AE5292" w:rsidR="00862619" w:rsidRDefault="00862619" w:rsidP="00862619">
      <w:pPr>
        <w:contextualSpacing/>
      </w:pPr>
      <w:r>
        <w:t>«___» ________ 202__ г.           _______________                  _____________________________</w:t>
      </w:r>
    </w:p>
    <w:p w14:paraId="32F41A8B" w14:textId="77777777" w:rsidR="00862619" w:rsidRDefault="00862619" w:rsidP="00862619">
      <w:pPr>
        <w:widowControl w:val="0"/>
        <w:contextualSpacing/>
        <w:jc w:val="center"/>
      </w:pPr>
      <w:r>
        <w:tab/>
        <w:t xml:space="preserve">                         </w:t>
      </w:r>
      <w:r>
        <w:rPr>
          <w:i/>
        </w:rPr>
        <w:t xml:space="preserve">                 (</w:t>
      </w:r>
      <w:proofErr w:type="gramStart"/>
      <w:r>
        <w:rPr>
          <w:i/>
        </w:rPr>
        <w:t xml:space="preserve">подпись)   </w:t>
      </w:r>
      <w:proofErr w:type="gramEnd"/>
      <w:r>
        <w:rPr>
          <w:i/>
        </w:rPr>
        <w:t xml:space="preserve">                             </w:t>
      </w:r>
      <w:proofErr w:type="gramStart"/>
      <w:r>
        <w:rPr>
          <w:i/>
        </w:rPr>
        <w:t xml:space="preserve">   (</w:t>
      </w:r>
      <w:proofErr w:type="gramEnd"/>
      <w:r>
        <w:rPr>
          <w:i/>
        </w:rPr>
        <w:t>Фамилия Имя Отчество)</w:t>
      </w:r>
    </w:p>
    <w:p w14:paraId="59AB188B" w14:textId="77777777" w:rsidR="00862619" w:rsidRDefault="00862619" w:rsidP="00862619"/>
    <w:p w14:paraId="2419812C" w14:textId="77777777" w:rsidR="00A7364A" w:rsidRDefault="00A7364A" w:rsidP="00862619"/>
    <w:p w14:paraId="3DFB3532" w14:textId="77777777" w:rsidR="00A7364A" w:rsidRDefault="00A7364A" w:rsidP="00862619"/>
    <w:p w14:paraId="23D5A1DF" w14:textId="77777777" w:rsidR="00A7364A" w:rsidRDefault="00A7364A" w:rsidP="00862619"/>
    <w:p w14:paraId="7874B761" w14:textId="77777777" w:rsidR="00E4196D" w:rsidRDefault="00E4196D" w:rsidP="00862619"/>
    <w:p w14:paraId="128F90F6" w14:textId="77777777" w:rsidR="003B251E" w:rsidRDefault="003B251E" w:rsidP="00862619"/>
    <w:p w14:paraId="4E4DC199" w14:textId="77777777" w:rsidR="00E4196D" w:rsidRDefault="00E4196D" w:rsidP="00862619"/>
    <w:p w14:paraId="0A165B63" w14:textId="362FE22B" w:rsidR="001A4F49" w:rsidRPr="00BF38FA" w:rsidRDefault="001A4F49" w:rsidP="006126C2">
      <w:pPr>
        <w:keepNext/>
        <w:snapToGrid/>
        <w:spacing w:before="100" w:beforeAutospacing="1"/>
        <w:jc w:val="left"/>
        <w:outlineLvl w:val="2"/>
        <w:rPr>
          <w:b/>
          <w:sz w:val="28"/>
          <w:szCs w:val="28"/>
        </w:rPr>
      </w:pPr>
      <w:r w:rsidRPr="001A4F49">
        <w:rPr>
          <w:b/>
          <w:sz w:val="24"/>
          <w:szCs w:val="20"/>
        </w:rPr>
        <w:lastRenderedPageBreak/>
        <w:t xml:space="preserve">Форма </w:t>
      </w:r>
      <w:r w:rsidR="00E25545">
        <w:rPr>
          <w:b/>
          <w:sz w:val="24"/>
          <w:szCs w:val="20"/>
        </w:rPr>
        <w:t>3</w:t>
      </w:r>
      <w:r w:rsidRPr="001A4F49">
        <w:rPr>
          <w:b/>
          <w:sz w:val="24"/>
          <w:szCs w:val="20"/>
        </w:rPr>
        <w:t xml:space="preserve">. </w:t>
      </w:r>
      <w:r w:rsidRPr="00BF38FA">
        <w:rPr>
          <w:b/>
          <w:sz w:val="28"/>
          <w:szCs w:val="28"/>
        </w:rPr>
        <w:t xml:space="preserve">Ценовое предложение </w:t>
      </w:r>
      <w:bookmarkEnd w:id="18"/>
      <w:bookmarkEnd w:id="19"/>
      <w:bookmarkEnd w:id="20"/>
      <w:bookmarkEnd w:id="21"/>
      <w:bookmarkEnd w:id="22"/>
      <w:bookmarkEnd w:id="23"/>
      <w:bookmarkEnd w:id="24"/>
    </w:p>
    <w:p w14:paraId="16BCA5B5" w14:textId="77777777" w:rsidR="001A4F49" w:rsidRPr="001A4F49" w:rsidRDefault="001A4F49" w:rsidP="006126C2">
      <w:pPr>
        <w:tabs>
          <w:tab w:val="left" w:pos="9355"/>
        </w:tabs>
        <w:snapToGrid/>
        <w:spacing w:before="0"/>
        <w:ind w:right="-1"/>
        <w:rPr>
          <w:rFonts w:cs="Calibri"/>
          <w:b/>
          <w:bCs/>
          <w:sz w:val="24"/>
          <w:szCs w:val="22"/>
          <w:highlight w:val="yellow"/>
          <w:lang w:eastAsia="zh-CN"/>
        </w:rPr>
      </w:pPr>
    </w:p>
    <w:p w14:paraId="53858E12" w14:textId="77777777" w:rsidR="008F6A2C" w:rsidRPr="008F6A2C" w:rsidRDefault="008F6A2C" w:rsidP="006126C2">
      <w:pPr>
        <w:tabs>
          <w:tab w:val="left" w:pos="9355"/>
        </w:tabs>
        <w:snapToGrid/>
        <w:spacing w:before="0"/>
        <w:ind w:right="-1"/>
        <w:jc w:val="left"/>
        <w:rPr>
          <w:b/>
          <w:bCs/>
          <w:i/>
          <w:iCs/>
          <w:sz w:val="22"/>
          <w:szCs w:val="22"/>
        </w:rPr>
      </w:pPr>
      <w:r w:rsidRPr="008F6A2C">
        <w:rPr>
          <w:b/>
          <w:bCs/>
          <w:i/>
          <w:iCs/>
          <w:sz w:val="22"/>
          <w:szCs w:val="22"/>
        </w:rPr>
        <w:t>На фирменном бланке организации</w:t>
      </w:r>
    </w:p>
    <w:p w14:paraId="57DAF1B2" w14:textId="31B5935F" w:rsidR="001A4F49" w:rsidRDefault="008F6A2C" w:rsidP="006126C2">
      <w:pPr>
        <w:tabs>
          <w:tab w:val="left" w:pos="9355"/>
        </w:tabs>
        <w:snapToGrid/>
        <w:spacing w:before="0"/>
        <w:ind w:right="-1"/>
        <w:jc w:val="left"/>
        <w:rPr>
          <w:b/>
          <w:bCs/>
          <w:i/>
          <w:iCs/>
          <w:sz w:val="22"/>
          <w:szCs w:val="22"/>
        </w:rPr>
      </w:pPr>
      <w:r w:rsidRPr="008F6A2C">
        <w:rPr>
          <w:b/>
          <w:bCs/>
          <w:i/>
          <w:iCs/>
          <w:sz w:val="22"/>
          <w:szCs w:val="22"/>
        </w:rPr>
        <w:t>(при наличии)</w:t>
      </w:r>
    </w:p>
    <w:p w14:paraId="1DE378A2" w14:textId="77777777" w:rsidR="008F6A2C" w:rsidRPr="008F6A2C" w:rsidRDefault="008F6A2C" w:rsidP="006126C2">
      <w:pPr>
        <w:tabs>
          <w:tab w:val="left" w:pos="9355"/>
        </w:tabs>
        <w:snapToGrid/>
        <w:spacing w:before="0"/>
        <w:ind w:right="-1"/>
        <w:jc w:val="left"/>
        <w:rPr>
          <w:rFonts w:cs="Calibri"/>
          <w:b/>
          <w:bCs/>
          <w:i/>
          <w:iCs/>
          <w:sz w:val="24"/>
          <w:szCs w:val="22"/>
          <w:u w:val="single"/>
          <w:lang w:eastAsia="zh-CN"/>
        </w:rPr>
      </w:pPr>
    </w:p>
    <w:p w14:paraId="0C995654" w14:textId="3A979F84" w:rsidR="008F6A2C" w:rsidRPr="008F6A2C" w:rsidRDefault="008F6A2C" w:rsidP="006126C2">
      <w:pPr>
        <w:jc w:val="center"/>
        <w:rPr>
          <w:sz w:val="24"/>
          <w:szCs w:val="24"/>
        </w:rPr>
      </w:pPr>
      <w:r w:rsidRPr="00472DD4">
        <w:rPr>
          <w:sz w:val="24"/>
          <w:szCs w:val="24"/>
        </w:rPr>
        <w:t>«_____</w:t>
      </w:r>
      <w:proofErr w:type="gramStart"/>
      <w:r w:rsidRPr="00472DD4">
        <w:rPr>
          <w:sz w:val="24"/>
          <w:szCs w:val="24"/>
        </w:rPr>
        <w:t>_»_</w:t>
      </w:r>
      <w:proofErr w:type="gramEnd"/>
      <w:r w:rsidRPr="00472DD4">
        <w:rPr>
          <w:sz w:val="24"/>
          <w:szCs w:val="24"/>
        </w:rPr>
        <w:t xml:space="preserve">____________ 20___г.                                                            </w:t>
      </w:r>
      <w:r w:rsidRPr="00472DD4">
        <w:rPr>
          <w:sz w:val="24"/>
          <w:szCs w:val="24"/>
        </w:rPr>
        <w:tab/>
      </w:r>
      <w:r w:rsidRPr="00472DD4">
        <w:rPr>
          <w:sz w:val="24"/>
          <w:szCs w:val="24"/>
        </w:rPr>
        <w:tab/>
        <w:t>Исх. №</w:t>
      </w:r>
    </w:p>
    <w:p w14:paraId="7B2CDB1C" w14:textId="77777777" w:rsidR="00041C13" w:rsidRPr="001A4F49" w:rsidRDefault="00041C13" w:rsidP="00041C13">
      <w:pPr>
        <w:snapToGrid/>
        <w:spacing w:before="480" w:after="240" w:line="276" w:lineRule="auto"/>
        <w:jc w:val="center"/>
        <w:rPr>
          <w:rFonts w:cs="Calibri"/>
          <w:b/>
          <w:iCs/>
          <w:snapToGrid w:val="0"/>
          <w:sz w:val="24"/>
          <w:szCs w:val="22"/>
          <w:lang w:eastAsia="zh-CN"/>
        </w:rPr>
      </w:pPr>
      <w:r w:rsidRPr="001A4F49">
        <w:rPr>
          <w:rFonts w:cs="Calibri"/>
          <w:b/>
          <w:iCs/>
          <w:snapToGrid w:val="0"/>
          <w:sz w:val="24"/>
          <w:szCs w:val="22"/>
          <w:lang w:eastAsia="zh-CN"/>
        </w:rPr>
        <w:t>ЦЕНОВОЕ ПРЕДЛОЖЕНИЕ</w:t>
      </w:r>
    </w:p>
    <w:p w14:paraId="02DEC3ED" w14:textId="77777777" w:rsidR="00041C13" w:rsidRDefault="00041C13" w:rsidP="00041C13">
      <w:pPr>
        <w:snapToGrid/>
        <w:spacing w:before="0"/>
        <w:rPr>
          <w:rFonts w:cs="Calibri"/>
          <w:sz w:val="24"/>
          <w:szCs w:val="22"/>
        </w:rPr>
      </w:pPr>
      <w:r w:rsidRPr="001A4F49">
        <w:rPr>
          <w:rFonts w:cs="Calibri"/>
          <w:sz w:val="24"/>
          <w:szCs w:val="22"/>
        </w:rPr>
        <w:t>Наименование участника закупки: _____________________________</w:t>
      </w:r>
    </w:p>
    <w:p w14:paraId="7B768BDC" w14:textId="77777777" w:rsidR="005674CF" w:rsidRDefault="005674CF" w:rsidP="00041C13">
      <w:pPr>
        <w:snapToGrid/>
        <w:spacing w:before="0"/>
        <w:rPr>
          <w:rFonts w:cs="Calibri"/>
          <w:sz w:val="24"/>
          <w:szCs w:val="22"/>
        </w:rPr>
      </w:pPr>
    </w:p>
    <w:tbl>
      <w:tblPr>
        <w:tblW w:w="99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2268"/>
        <w:gridCol w:w="993"/>
        <w:gridCol w:w="1559"/>
        <w:gridCol w:w="1134"/>
        <w:gridCol w:w="938"/>
        <w:gridCol w:w="1332"/>
        <w:gridCol w:w="1134"/>
      </w:tblGrid>
      <w:tr w:rsidR="005674CF" w:rsidRPr="005674CF" w14:paraId="07121EAF" w14:textId="77777777" w:rsidTr="004C0CF4">
        <w:trPr>
          <w:trHeight w:val="1731"/>
        </w:trPr>
        <w:tc>
          <w:tcPr>
            <w:tcW w:w="596" w:type="dxa"/>
            <w:tcBorders>
              <w:top w:val="single" w:sz="4" w:space="0" w:color="auto"/>
              <w:left w:val="single" w:sz="4" w:space="0" w:color="auto"/>
              <w:bottom w:val="single" w:sz="4" w:space="0" w:color="auto"/>
              <w:right w:val="single" w:sz="4" w:space="0" w:color="auto"/>
            </w:tcBorders>
            <w:vAlign w:val="center"/>
            <w:hideMark/>
          </w:tcPr>
          <w:p w14:paraId="38BE06F4" w14:textId="77777777" w:rsidR="005674CF" w:rsidRPr="005674CF" w:rsidRDefault="005674CF" w:rsidP="003B251E">
            <w:pPr>
              <w:snapToGrid/>
              <w:spacing w:before="0"/>
              <w:jc w:val="center"/>
              <w:rPr>
                <w:b/>
                <w:bCs/>
                <w:sz w:val="18"/>
                <w:szCs w:val="18"/>
              </w:rPr>
            </w:pPr>
            <w:r w:rsidRPr="005674CF">
              <w:rPr>
                <w:b/>
                <w:bCs/>
                <w:sz w:val="18"/>
                <w:szCs w:val="18"/>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D1D9FAC" w14:textId="77777777" w:rsidR="005674CF" w:rsidRPr="005674CF" w:rsidRDefault="005674CF" w:rsidP="003B251E">
            <w:pPr>
              <w:snapToGrid/>
              <w:spacing w:before="0"/>
              <w:jc w:val="center"/>
              <w:rPr>
                <w:b/>
                <w:bCs/>
                <w:sz w:val="18"/>
                <w:szCs w:val="18"/>
              </w:rPr>
            </w:pPr>
            <w:r w:rsidRPr="005674CF">
              <w:rPr>
                <w:b/>
                <w:bCs/>
                <w:sz w:val="18"/>
                <w:szCs w:val="18"/>
              </w:rPr>
              <w:t>Наименование каждой единицы поставляемого товара</w:t>
            </w:r>
          </w:p>
        </w:tc>
        <w:tc>
          <w:tcPr>
            <w:tcW w:w="993" w:type="dxa"/>
            <w:tcBorders>
              <w:top w:val="single" w:sz="4" w:space="0" w:color="auto"/>
              <w:left w:val="single" w:sz="4" w:space="0" w:color="auto"/>
              <w:bottom w:val="single" w:sz="4" w:space="0" w:color="auto"/>
              <w:right w:val="single" w:sz="4" w:space="0" w:color="auto"/>
            </w:tcBorders>
          </w:tcPr>
          <w:p w14:paraId="24836BF1" w14:textId="77777777" w:rsidR="005674CF" w:rsidRPr="005674CF" w:rsidRDefault="005674CF" w:rsidP="003B251E">
            <w:pPr>
              <w:snapToGrid/>
              <w:spacing w:before="0"/>
              <w:jc w:val="center"/>
              <w:rPr>
                <w:b/>
                <w:bCs/>
                <w:sz w:val="18"/>
                <w:szCs w:val="18"/>
              </w:rPr>
            </w:pPr>
            <w:r w:rsidRPr="005674CF">
              <w:rPr>
                <w:b/>
                <w:bCs/>
                <w:sz w:val="18"/>
                <w:szCs w:val="18"/>
              </w:rPr>
              <w:t>Страна происхождения</w:t>
            </w:r>
          </w:p>
        </w:tc>
        <w:tc>
          <w:tcPr>
            <w:tcW w:w="1559" w:type="dxa"/>
            <w:tcBorders>
              <w:top w:val="single" w:sz="4" w:space="0" w:color="auto"/>
              <w:left w:val="single" w:sz="4" w:space="0" w:color="auto"/>
              <w:bottom w:val="single" w:sz="4" w:space="0" w:color="auto"/>
              <w:right w:val="single" w:sz="4" w:space="0" w:color="auto"/>
            </w:tcBorders>
          </w:tcPr>
          <w:p w14:paraId="60D0CA1A" w14:textId="77777777" w:rsidR="005674CF" w:rsidRPr="005674CF" w:rsidRDefault="005674CF" w:rsidP="003B251E">
            <w:pPr>
              <w:snapToGrid/>
              <w:spacing w:before="0"/>
              <w:jc w:val="center"/>
              <w:rPr>
                <w:b/>
                <w:bCs/>
                <w:sz w:val="18"/>
                <w:szCs w:val="18"/>
              </w:rPr>
            </w:pPr>
            <w:r w:rsidRPr="005674CF">
              <w:rPr>
                <w:b/>
                <w:bCs/>
                <w:sz w:val="18"/>
                <w:szCs w:val="18"/>
              </w:rPr>
              <w:t>ГОСТ, товарный знак, производитель (при наличии)</w:t>
            </w:r>
          </w:p>
        </w:tc>
        <w:tc>
          <w:tcPr>
            <w:tcW w:w="1134" w:type="dxa"/>
            <w:tcBorders>
              <w:top w:val="single" w:sz="4" w:space="0" w:color="auto"/>
              <w:left w:val="single" w:sz="4" w:space="0" w:color="auto"/>
              <w:bottom w:val="single" w:sz="4" w:space="0" w:color="auto"/>
              <w:right w:val="single" w:sz="4" w:space="0" w:color="auto"/>
            </w:tcBorders>
          </w:tcPr>
          <w:p w14:paraId="44E62136" w14:textId="77777777" w:rsidR="005674CF" w:rsidRPr="005674CF" w:rsidRDefault="005674CF" w:rsidP="003B251E">
            <w:pPr>
              <w:snapToGrid/>
              <w:spacing w:before="0"/>
              <w:jc w:val="center"/>
              <w:rPr>
                <w:b/>
                <w:bCs/>
                <w:sz w:val="18"/>
                <w:szCs w:val="18"/>
              </w:rPr>
            </w:pPr>
            <w:r w:rsidRPr="005674CF">
              <w:rPr>
                <w:b/>
                <w:bCs/>
                <w:sz w:val="18"/>
                <w:szCs w:val="18"/>
              </w:rPr>
              <w:t>Единица измерения</w:t>
            </w:r>
          </w:p>
        </w:tc>
        <w:tc>
          <w:tcPr>
            <w:tcW w:w="936" w:type="dxa"/>
          </w:tcPr>
          <w:p w14:paraId="4B94DF52" w14:textId="77777777" w:rsidR="005674CF" w:rsidRPr="005674CF" w:rsidRDefault="005674CF" w:rsidP="003B251E">
            <w:pPr>
              <w:snapToGrid/>
              <w:spacing w:before="0"/>
              <w:jc w:val="center"/>
              <w:rPr>
                <w:b/>
                <w:sz w:val="18"/>
                <w:szCs w:val="18"/>
              </w:rPr>
            </w:pPr>
            <w:r w:rsidRPr="005674CF">
              <w:rPr>
                <w:b/>
                <w:bCs/>
                <w:sz w:val="18"/>
                <w:szCs w:val="18"/>
              </w:rPr>
              <w:t>Количество</w:t>
            </w:r>
          </w:p>
        </w:tc>
        <w:tc>
          <w:tcPr>
            <w:tcW w:w="1332" w:type="dxa"/>
          </w:tcPr>
          <w:p w14:paraId="29482A4D" w14:textId="577F912D" w:rsidR="005674CF" w:rsidRPr="005674CF" w:rsidRDefault="005674CF" w:rsidP="003B251E">
            <w:pPr>
              <w:snapToGrid/>
              <w:spacing w:before="0"/>
              <w:jc w:val="center"/>
              <w:rPr>
                <w:b/>
                <w:bCs/>
                <w:sz w:val="18"/>
                <w:szCs w:val="18"/>
              </w:rPr>
            </w:pPr>
            <w:r w:rsidRPr="005674CF">
              <w:rPr>
                <w:b/>
                <w:sz w:val="18"/>
                <w:szCs w:val="18"/>
              </w:rPr>
              <w:t xml:space="preserve">Цена за единицу </w:t>
            </w:r>
            <w:r w:rsidRPr="005674CF">
              <w:rPr>
                <w:b/>
                <w:i/>
                <w:iCs/>
                <w:sz w:val="18"/>
                <w:szCs w:val="18"/>
              </w:rPr>
              <w:t xml:space="preserve">измерения с </w:t>
            </w:r>
            <w:r w:rsidR="003B251E" w:rsidRPr="005674CF">
              <w:rPr>
                <w:b/>
                <w:i/>
                <w:iCs/>
                <w:sz w:val="18"/>
                <w:szCs w:val="18"/>
              </w:rPr>
              <w:t>учетом %</w:t>
            </w:r>
            <w:r w:rsidRPr="005674CF">
              <w:rPr>
                <w:b/>
                <w:i/>
                <w:iCs/>
                <w:sz w:val="18"/>
                <w:szCs w:val="18"/>
              </w:rPr>
              <w:t xml:space="preserve"> НДС или без НДС,</w:t>
            </w:r>
            <w:r w:rsidRPr="005674CF">
              <w:rPr>
                <w:b/>
                <w:sz w:val="18"/>
                <w:szCs w:val="18"/>
              </w:rPr>
              <w:t xml:space="preserve"> в рублях</w:t>
            </w:r>
          </w:p>
        </w:tc>
        <w:tc>
          <w:tcPr>
            <w:tcW w:w="1134" w:type="dxa"/>
          </w:tcPr>
          <w:p w14:paraId="508B99D3" w14:textId="7AFCB30E" w:rsidR="005674CF" w:rsidRPr="005674CF" w:rsidRDefault="005674CF" w:rsidP="003B251E">
            <w:pPr>
              <w:snapToGrid/>
              <w:spacing w:before="0"/>
              <w:jc w:val="center"/>
              <w:rPr>
                <w:b/>
                <w:sz w:val="18"/>
                <w:szCs w:val="18"/>
              </w:rPr>
            </w:pPr>
            <w:r w:rsidRPr="005674CF">
              <w:rPr>
                <w:b/>
                <w:sz w:val="18"/>
                <w:szCs w:val="18"/>
              </w:rPr>
              <w:t xml:space="preserve">Стоимость </w:t>
            </w:r>
            <w:r w:rsidRPr="005674CF">
              <w:rPr>
                <w:b/>
                <w:i/>
                <w:iCs/>
                <w:sz w:val="18"/>
                <w:szCs w:val="18"/>
              </w:rPr>
              <w:t xml:space="preserve">с учетом </w:t>
            </w:r>
            <w:r w:rsidR="00114541">
              <w:rPr>
                <w:b/>
                <w:i/>
                <w:iCs/>
                <w:sz w:val="18"/>
                <w:szCs w:val="18"/>
              </w:rPr>
              <w:t>___</w:t>
            </w:r>
            <w:r w:rsidRPr="005674CF">
              <w:rPr>
                <w:b/>
                <w:i/>
                <w:iCs/>
                <w:sz w:val="18"/>
                <w:szCs w:val="18"/>
              </w:rPr>
              <w:t xml:space="preserve"> % НДС или без НДС,</w:t>
            </w:r>
            <w:r w:rsidRPr="005674CF">
              <w:rPr>
                <w:b/>
                <w:sz w:val="18"/>
                <w:szCs w:val="18"/>
              </w:rPr>
              <w:t xml:space="preserve"> в рублях</w:t>
            </w:r>
          </w:p>
          <w:p w14:paraId="169902EE" w14:textId="77777777" w:rsidR="005674CF" w:rsidRPr="005674CF" w:rsidRDefault="005674CF" w:rsidP="003B251E">
            <w:pPr>
              <w:snapToGrid/>
              <w:spacing w:before="0"/>
              <w:jc w:val="center"/>
              <w:rPr>
                <w:b/>
                <w:bCs/>
                <w:sz w:val="18"/>
                <w:szCs w:val="18"/>
              </w:rPr>
            </w:pPr>
          </w:p>
        </w:tc>
      </w:tr>
      <w:tr w:rsidR="009D1F62" w:rsidRPr="005674CF" w14:paraId="66C067A6"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5D2FD838" w14:textId="77777777" w:rsidR="009D1F62" w:rsidRPr="005674CF" w:rsidRDefault="009D1F62" w:rsidP="009D1F62">
            <w:pPr>
              <w:snapToGrid/>
              <w:spacing w:before="0"/>
              <w:rPr>
                <w:sz w:val="18"/>
                <w:szCs w:val="18"/>
              </w:rPr>
            </w:pPr>
            <w:r w:rsidRPr="005674CF">
              <w:rPr>
                <w:sz w:val="18"/>
                <w:szCs w:val="18"/>
              </w:rPr>
              <w:t>1</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0F86C279" w14:textId="0046138A" w:rsidR="009D1F62" w:rsidRPr="005674CF" w:rsidRDefault="009D1F62" w:rsidP="009D1F62">
            <w:pPr>
              <w:snapToGrid/>
              <w:spacing w:before="0"/>
              <w:rPr>
                <w:sz w:val="18"/>
                <w:szCs w:val="18"/>
              </w:rPr>
            </w:pPr>
            <w:r w:rsidRPr="00FD7384">
              <w:rPr>
                <w:color w:val="000000"/>
                <w:kern w:val="1"/>
                <w:sz w:val="20"/>
                <w:szCs w:val="20"/>
                <w:lang w:eastAsia="ar-SA"/>
              </w:rPr>
              <w:t>труба стальная водогазопроводная Ду 15х2,8мм</w:t>
            </w:r>
          </w:p>
        </w:tc>
        <w:tc>
          <w:tcPr>
            <w:tcW w:w="993" w:type="dxa"/>
            <w:tcBorders>
              <w:top w:val="single" w:sz="4" w:space="0" w:color="auto"/>
              <w:left w:val="nil"/>
              <w:bottom w:val="single" w:sz="4" w:space="0" w:color="auto"/>
              <w:right w:val="single" w:sz="4" w:space="0" w:color="auto"/>
            </w:tcBorders>
            <w:vAlign w:val="bottom"/>
          </w:tcPr>
          <w:p w14:paraId="3FDF6589" w14:textId="77777777" w:rsidR="009D1F62" w:rsidRPr="005674CF" w:rsidRDefault="009D1F62" w:rsidP="009D1F62">
            <w:pPr>
              <w:snapToGrid/>
              <w:spacing w:before="0"/>
              <w:rPr>
                <w:sz w:val="18"/>
                <w:szCs w:val="18"/>
              </w:rPr>
            </w:pPr>
          </w:p>
        </w:tc>
        <w:tc>
          <w:tcPr>
            <w:tcW w:w="1559" w:type="dxa"/>
            <w:tcBorders>
              <w:top w:val="single" w:sz="4" w:space="0" w:color="000000"/>
              <w:left w:val="nil"/>
              <w:bottom w:val="single" w:sz="4" w:space="0" w:color="000000"/>
              <w:right w:val="single" w:sz="4" w:space="0" w:color="000000"/>
            </w:tcBorders>
            <w:shd w:val="clear" w:color="FFFFFF" w:fill="FFFFFF"/>
            <w:vAlign w:val="bottom"/>
          </w:tcPr>
          <w:p w14:paraId="784720D8" w14:textId="11E40CED" w:rsidR="009D1F62" w:rsidRPr="005674CF" w:rsidRDefault="009D1F62" w:rsidP="009D1F62">
            <w:pPr>
              <w:snapToGrid/>
              <w:spacing w:before="0"/>
              <w:rPr>
                <w:sz w:val="18"/>
                <w:szCs w:val="18"/>
              </w:rPr>
            </w:pPr>
            <w:r w:rsidRPr="00FD7384">
              <w:rPr>
                <w:color w:val="000000"/>
                <w:kern w:val="1"/>
                <w:sz w:val="20"/>
                <w:szCs w:val="20"/>
                <w:lang w:eastAsia="ar-SA"/>
              </w:rPr>
              <w:t>ГОСТ 3262-75</w:t>
            </w:r>
          </w:p>
        </w:tc>
        <w:tc>
          <w:tcPr>
            <w:tcW w:w="1134" w:type="dxa"/>
            <w:tcBorders>
              <w:top w:val="single" w:sz="4" w:space="0" w:color="000000"/>
              <w:left w:val="nil"/>
              <w:bottom w:val="single" w:sz="4" w:space="0" w:color="000000"/>
              <w:right w:val="single" w:sz="4" w:space="0" w:color="000000"/>
            </w:tcBorders>
            <w:shd w:val="clear" w:color="FFFFFF" w:fill="FFFFFF"/>
            <w:vAlign w:val="bottom"/>
          </w:tcPr>
          <w:p w14:paraId="5BC3E3C5" w14:textId="74D0AD1F"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single" w:sz="4" w:space="0" w:color="auto"/>
              <w:left w:val="nil"/>
              <w:bottom w:val="single" w:sz="4" w:space="0" w:color="auto"/>
              <w:right w:val="single" w:sz="4" w:space="0" w:color="auto"/>
            </w:tcBorders>
            <w:vAlign w:val="center"/>
          </w:tcPr>
          <w:p w14:paraId="0505EC97" w14:textId="67C8CF99"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4F51FF2C"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17B71C2B" w14:textId="77777777" w:rsidR="009D1F62" w:rsidRPr="005674CF" w:rsidRDefault="009D1F62" w:rsidP="009D1F62">
            <w:pPr>
              <w:snapToGrid/>
              <w:spacing w:before="0"/>
              <w:rPr>
                <w:sz w:val="18"/>
                <w:szCs w:val="18"/>
              </w:rPr>
            </w:pPr>
          </w:p>
        </w:tc>
      </w:tr>
      <w:tr w:rsidR="009D1F62" w:rsidRPr="005674CF" w14:paraId="16DA6008"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7E5536D3" w14:textId="77777777" w:rsidR="009D1F62" w:rsidRPr="005674CF" w:rsidRDefault="009D1F62" w:rsidP="009D1F62">
            <w:pPr>
              <w:snapToGrid/>
              <w:spacing w:before="0"/>
              <w:rPr>
                <w:sz w:val="18"/>
                <w:szCs w:val="18"/>
              </w:rPr>
            </w:pPr>
            <w:r w:rsidRPr="005674CF">
              <w:rPr>
                <w:sz w:val="18"/>
                <w:szCs w:val="18"/>
              </w:rPr>
              <w:t>2</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26252F98" w14:textId="1B6842EB" w:rsidR="009D1F62" w:rsidRPr="005674CF" w:rsidRDefault="009D1F62" w:rsidP="009D1F62">
            <w:pPr>
              <w:snapToGrid/>
              <w:spacing w:before="0"/>
              <w:rPr>
                <w:sz w:val="18"/>
                <w:szCs w:val="18"/>
              </w:rPr>
            </w:pPr>
            <w:r w:rsidRPr="00FD7384">
              <w:rPr>
                <w:color w:val="000000"/>
                <w:kern w:val="1"/>
                <w:sz w:val="20"/>
                <w:szCs w:val="20"/>
                <w:lang w:eastAsia="ar-SA"/>
              </w:rPr>
              <w:t>труба стальная водогазопроводная Ду-20х2,8мм</w:t>
            </w:r>
          </w:p>
        </w:tc>
        <w:tc>
          <w:tcPr>
            <w:tcW w:w="993" w:type="dxa"/>
            <w:tcBorders>
              <w:top w:val="single" w:sz="4" w:space="0" w:color="auto"/>
              <w:left w:val="nil"/>
              <w:bottom w:val="single" w:sz="4" w:space="0" w:color="auto"/>
              <w:right w:val="single" w:sz="4" w:space="0" w:color="auto"/>
            </w:tcBorders>
            <w:vAlign w:val="bottom"/>
          </w:tcPr>
          <w:p w14:paraId="7B9FA645" w14:textId="77777777" w:rsidR="009D1F62" w:rsidRPr="005674CF" w:rsidRDefault="009D1F62" w:rsidP="009D1F62">
            <w:pPr>
              <w:snapToGrid/>
              <w:spacing w:before="0"/>
              <w:rPr>
                <w:sz w:val="18"/>
                <w:szCs w:val="18"/>
              </w:rPr>
            </w:pPr>
          </w:p>
        </w:tc>
        <w:tc>
          <w:tcPr>
            <w:tcW w:w="1559" w:type="dxa"/>
            <w:tcBorders>
              <w:top w:val="nil"/>
              <w:left w:val="nil"/>
              <w:bottom w:val="single" w:sz="4" w:space="0" w:color="000000"/>
              <w:right w:val="single" w:sz="4" w:space="0" w:color="000000"/>
            </w:tcBorders>
            <w:shd w:val="clear" w:color="FFFFFF" w:fill="FFFFFF"/>
            <w:vAlign w:val="bottom"/>
          </w:tcPr>
          <w:p w14:paraId="36BA8CEB" w14:textId="048E73FA" w:rsidR="009D1F62" w:rsidRPr="005674CF" w:rsidRDefault="009D1F62" w:rsidP="009D1F62">
            <w:pPr>
              <w:snapToGrid/>
              <w:spacing w:before="0"/>
              <w:rPr>
                <w:sz w:val="18"/>
                <w:szCs w:val="18"/>
              </w:rPr>
            </w:pPr>
            <w:r w:rsidRPr="00FD7384">
              <w:rPr>
                <w:color w:val="000000"/>
                <w:kern w:val="1"/>
                <w:sz w:val="20"/>
                <w:szCs w:val="20"/>
                <w:lang w:eastAsia="ar-SA"/>
              </w:rPr>
              <w:t>ГОСТ 3262-75</w:t>
            </w:r>
          </w:p>
        </w:tc>
        <w:tc>
          <w:tcPr>
            <w:tcW w:w="1134" w:type="dxa"/>
            <w:tcBorders>
              <w:top w:val="nil"/>
              <w:left w:val="nil"/>
              <w:bottom w:val="single" w:sz="4" w:space="0" w:color="000000"/>
              <w:right w:val="single" w:sz="4" w:space="0" w:color="000000"/>
            </w:tcBorders>
            <w:shd w:val="clear" w:color="FFFFFF" w:fill="FFFFFF"/>
            <w:vAlign w:val="bottom"/>
          </w:tcPr>
          <w:p w14:paraId="2DBCE3EC" w14:textId="6803FF15"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42809253" w14:textId="76576511"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597A5FD4"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46BB3483" w14:textId="77777777" w:rsidR="009D1F62" w:rsidRPr="005674CF" w:rsidRDefault="009D1F62" w:rsidP="009D1F62">
            <w:pPr>
              <w:snapToGrid/>
              <w:spacing w:before="0"/>
              <w:rPr>
                <w:sz w:val="18"/>
                <w:szCs w:val="18"/>
              </w:rPr>
            </w:pPr>
          </w:p>
        </w:tc>
      </w:tr>
      <w:tr w:rsidR="009D1F62" w:rsidRPr="005674CF" w14:paraId="36C70B15"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52A2CF99" w14:textId="77777777" w:rsidR="009D1F62" w:rsidRPr="005674CF" w:rsidRDefault="009D1F62" w:rsidP="009D1F62">
            <w:pPr>
              <w:snapToGrid/>
              <w:spacing w:before="0"/>
              <w:rPr>
                <w:sz w:val="18"/>
                <w:szCs w:val="18"/>
              </w:rPr>
            </w:pPr>
            <w:r w:rsidRPr="005674CF">
              <w:rPr>
                <w:sz w:val="18"/>
                <w:szCs w:val="18"/>
              </w:rPr>
              <w:t>3</w:t>
            </w:r>
          </w:p>
        </w:tc>
        <w:tc>
          <w:tcPr>
            <w:tcW w:w="2268" w:type="dxa"/>
            <w:tcBorders>
              <w:top w:val="nil"/>
              <w:left w:val="single" w:sz="4" w:space="0" w:color="000000"/>
              <w:bottom w:val="single" w:sz="4" w:space="0" w:color="000000"/>
              <w:right w:val="single" w:sz="4" w:space="0" w:color="auto"/>
            </w:tcBorders>
            <w:shd w:val="clear" w:color="FFFFFF" w:fill="FFFFFF"/>
            <w:vAlign w:val="bottom"/>
          </w:tcPr>
          <w:p w14:paraId="4B02FF5E" w14:textId="09DBE42D" w:rsidR="009D1F62" w:rsidRPr="005674CF" w:rsidRDefault="009D1F62" w:rsidP="009D1F62">
            <w:pPr>
              <w:snapToGrid/>
              <w:spacing w:before="0"/>
              <w:rPr>
                <w:sz w:val="18"/>
                <w:szCs w:val="18"/>
              </w:rPr>
            </w:pPr>
            <w:r w:rsidRPr="00FD7384">
              <w:rPr>
                <w:color w:val="000000"/>
                <w:kern w:val="1"/>
                <w:sz w:val="20"/>
                <w:szCs w:val="20"/>
                <w:lang w:eastAsia="ar-SA"/>
              </w:rPr>
              <w:t>труба стальная водогазопроводная Ду-25х2,8-3,2мм</w:t>
            </w:r>
          </w:p>
        </w:tc>
        <w:tc>
          <w:tcPr>
            <w:tcW w:w="993" w:type="dxa"/>
            <w:tcBorders>
              <w:top w:val="single" w:sz="4" w:space="0" w:color="auto"/>
              <w:left w:val="nil"/>
              <w:bottom w:val="single" w:sz="4" w:space="0" w:color="auto"/>
              <w:right w:val="single" w:sz="4" w:space="0" w:color="auto"/>
            </w:tcBorders>
            <w:vAlign w:val="bottom"/>
          </w:tcPr>
          <w:p w14:paraId="4D0B8A5F"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4EC83474" w14:textId="7C5DAA7B" w:rsidR="009D1F62" w:rsidRPr="005674CF" w:rsidRDefault="009D1F62" w:rsidP="009D1F62">
            <w:pPr>
              <w:snapToGrid/>
              <w:spacing w:before="0"/>
              <w:rPr>
                <w:sz w:val="18"/>
                <w:szCs w:val="18"/>
              </w:rPr>
            </w:pPr>
            <w:r w:rsidRPr="00FD7384">
              <w:rPr>
                <w:color w:val="000000"/>
                <w:kern w:val="1"/>
                <w:sz w:val="20"/>
                <w:szCs w:val="20"/>
                <w:lang w:eastAsia="ar-SA"/>
              </w:rPr>
              <w:t>ГОСТ 3262-75</w:t>
            </w:r>
          </w:p>
        </w:tc>
        <w:tc>
          <w:tcPr>
            <w:tcW w:w="1134" w:type="dxa"/>
            <w:tcBorders>
              <w:top w:val="nil"/>
              <w:left w:val="nil"/>
              <w:bottom w:val="single" w:sz="4" w:space="0" w:color="000000"/>
              <w:right w:val="single" w:sz="4" w:space="0" w:color="000000"/>
            </w:tcBorders>
            <w:shd w:val="clear" w:color="FFFFFF" w:fill="FFFFFF"/>
            <w:vAlign w:val="bottom"/>
          </w:tcPr>
          <w:p w14:paraId="71912D17" w14:textId="3062396E"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697BBB39" w14:textId="06D00569"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4ACA5AE4"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500DA6DB" w14:textId="77777777" w:rsidR="009D1F62" w:rsidRPr="005674CF" w:rsidRDefault="009D1F62" w:rsidP="009D1F62">
            <w:pPr>
              <w:snapToGrid/>
              <w:spacing w:before="0"/>
              <w:rPr>
                <w:sz w:val="18"/>
                <w:szCs w:val="18"/>
              </w:rPr>
            </w:pPr>
          </w:p>
        </w:tc>
      </w:tr>
      <w:tr w:rsidR="009D1F62" w:rsidRPr="005674CF" w14:paraId="2075D7B3"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0D00F136" w14:textId="77777777" w:rsidR="009D1F62" w:rsidRPr="005674CF" w:rsidRDefault="009D1F62" w:rsidP="009D1F62">
            <w:pPr>
              <w:snapToGrid/>
              <w:spacing w:before="0"/>
              <w:rPr>
                <w:sz w:val="18"/>
                <w:szCs w:val="18"/>
              </w:rPr>
            </w:pPr>
            <w:r w:rsidRPr="005674CF">
              <w:rPr>
                <w:sz w:val="18"/>
                <w:szCs w:val="18"/>
              </w:rPr>
              <w:t>4</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78324A27" w14:textId="53CD5A0E" w:rsidR="009D1F62" w:rsidRPr="005674CF" w:rsidRDefault="009D1F62" w:rsidP="009D1F62">
            <w:pPr>
              <w:snapToGrid/>
              <w:spacing w:before="0"/>
              <w:rPr>
                <w:sz w:val="18"/>
                <w:szCs w:val="18"/>
              </w:rPr>
            </w:pPr>
            <w:r w:rsidRPr="00FD7384">
              <w:rPr>
                <w:color w:val="000000"/>
                <w:kern w:val="1"/>
                <w:sz w:val="20"/>
                <w:szCs w:val="20"/>
                <w:lang w:eastAsia="ar-SA"/>
              </w:rPr>
              <w:t>труба стальная водогазопроводная Ду-32х2,8-3,2мм</w:t>
            </w:r>
          </w:p>
        </w:tc>
        <w:tc>
          <w:tcPr>
            <w:tcW w:w="993" w:type="dxa"/>
            <w:tcBorders>
              <w:top w:val="single" w:sz="4" w:space="0" w:color="auto"/>
              <w:left w:val="nil"/>
              <w:bottom w:val="single" w:sz="4" w:space="0" w:color="auto"/>
              <w:right w:val="single" w:sz="4" w:space="0" w:color="auto"/>
            </w:tcBorders>
            <w:vAlign w:val="bottom"/>
          </w:tcPr>
          <w:p w14:paraId="3C53BA72"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7324800D" w14:textId="4341F778" w:rsidR="009D1F62" w:rsidRPr="005674CF" w:rsidRDefault="009D1F62" w:rsidP="009D1F62">
            <w:pPr>
              <w:snapToGrid/>
              <w:spacing w:before="0"/>
              <w:rPr>
                <w:sz w:val="18"/>
                <w:szCs w:val="18"/>
              </w:rPr>
            </w:pPr>
            <w:r w:rsidRPr="00FD7384">
              <w:rPr>
                <w:color w:val="000000"/>
                <w:kern w:val="1"/>
                <w:sz w:val="20"/>
                <w:szCs w:val="20"/>
                <w:lang w:eastAsia="ar-SA"/>
              </w:rPr>
              <w:t>ГОСТ 3262-75</w:t>
            </w:r>
          </w:p>
        </w:tc>
        <w:tc>
          <w:tcPr>
            <w:tcW w:w="1134" w:type="dxa"/>
            <w:tcBorders>
              <w:top w:val="nil"/>
              <w:left w:val="nil"/>
              <w:bottom w:val="single" w:sz="4" w:space="0" w:color="000000"/>
              <w:right w:val="single" w:sz="4" w:space="0" w:color="000000"/>
            </w:tcBorders>
            <w:shd w:val="clear" w:color="FFFFFF" w:fill="FFFFFF"/>
            <w:vAlign w:val="bottom"/>
          </w:tcPr>
          <w:p w14:paraId="5A516E5A" w14:textId="54BF8D82"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010367D0" w14:textId="53E111FA"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7AB2465D"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244259A5" w14:textId="77777777" w:rsidR="009D1F62" w:rsidRPr="005674CF" w:rsidRDefault="009D1F62" w:rsidP="009D1F62">
            <w:pPr>
              <w:snapToGrid/>
              <w:spacing w:before="0"/>
              <w:rPr>
                <w:sz w:val="18"/>
                <w:szCs w:val="18"/>
              </w:rPr>
            </w:pPr>
          </w:p>
        </w:tc>
      </w:tr>
      <w:tr w:rsidR="009D1F62" w:rsidRPr="005674CF" w14:paraId="38BDA204"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63E0AFD0" w14:textId="77777777" w:rsidR="009D1F62" w:rsidRPr="005674CF" w:rsidRDefault="009D1F62" w:rsidP="009D1F62">
            <w:pPr>
              <w:snapToGrid/>
              <w:spacing w:before="0"/>
              <w:rPr>
                <w:sz w:val="18"/>
                <w:szCs w:val="18"/>
              </w:rPr>
            </w:pPr>
            <w:r w:rsidRPr="005674CF">
              <w:rPr>
                <w:sz w:val="18"/>
                <w:szCs w:val="18"/>
              </w:rPr>
              <w:t>5</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3DC5AAD6" w14:textId="08049E69" w:rsidR="009D1F62" w:rsidRPr="005674CF" w:rsidRDefault="009D1F62" w:rsidP="009D1F62">
            <w:pPr>
              <w:snapToGrid/>
              <w:spacing w:before="0"/>
              <w:rPr>
                <w:sz w:val="18"/>
                <w:szCs w:val="18"/>
              </w:rPr>
            </w:pPr>
            <w:r w:rsidRPr="00FD7384">
              <w:rPr>
                <w:color w:val="000000"/>
                <w:kern w:val="1"/>
                <w:sz w:val="20"/>
                <w:szCs w:val="20"/>
                <w:lang w:eastAsia="ar-SA"/>
              </w:rPr>
              <w:t>труба стальная водогазопроводная Ду-40х3,0-3,5мм</w:t>
            </w:r>
          </w:p>
        </w:tc>
        <w:tc>
          <w:tcPr>
            <w:tcW w:w="993" w:type="dxa"/>
            <w:tcBorders>
              <w:top w:val="single" w:sz="4" w:space="0" w:color="auto"/>
              <w:left w:val="nil"/>
              <w:bottom w:val="single" w:sz="4" w:space="0" w:color="auto"/>
              <w:right w:val="single" w:sz="4" w:space="0" w:color="auto"/>
            </w:tcBorders>
            <w:vAlign w:val="bottom"/>
          </w:tcPr>
          <w:p w14:paraId="63379946"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670001D9" w14:textId="53A4A90A" w:rsidR="009D1F62" w:rsidRPr="005674CF" w:rsidRDefault="009D1F62" w:rsidP="009D1F62">
            <w:pPr>
              <w:snapToGrid/>
              <w:spacing w:before="0"/>
              <w:rPr>
                <w:sz w:val="18"/>
                <w:szCs w:val="18"/>
              </w:rPr>
            </w:pPr>
            <w:r w:rsidRPr="00FD7384">
              <w:rPr>
                <w:color w:val="000000"/>
                <w:kern w:val="1"/>
                <w:sz w:val="20"/>
                <w:szCs w:val="20"/>
                <w:lang w:eastAsia="ar-SA"/>
              </w:rPr>
              <w:t>ГОСТ 3262-76</w:t>
            </w:r>
          </w:p>
        </w:tc>
        <w:tc>
          <w:tcPr>
            <w:tcW w:w="1134" w:type="dxa"/>
            <w:tcBorders>
              <w:top w:val="nil"/>
              <w:left w:val="nil"/>
              <w:bottom w:val="single" w:sz="4" w:space="0" w:color="000000"/>
              <w:right w:val="single" w:sz="4" w:space="0" w:color="000000"/>
            </w:tcBorders>
            <w:shd w:val="clear" w:color="FFFFFF" w:fill="FFFFFF"/>
            <w:vAlign w:val="bottom"/>
          </w:tcPr>
          <w:p w14:paraId="0653BF7F" w14:textId="6EF5C54A"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55E6208F" w14:textId="2AEC32E9"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787BFB57"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4766404D" w14:textId="77777777" w:rsidR="009D1F62" w:rsidRPr="005674CF" w:rsidRDefault="009D1F62" w:rsidP="009D1F62">
            <w:pPr>
              <w:snapToGrid/>
              <w:spacing w:before="0"/>
              <w:rPr>
                <w:sz w:val="18"/>
                <w:szCs w:val="18"/>
              </w:rPr>
            </w:pPr>
          </w:p>
        </w:tc>
      </w:tr>
      <w:tr w:rsidR="009D1F62" w:rsidRPr="005674CF" w14:paraId="05F8310D"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5DFD3756" w14:textId="77777777" w:rsidR="009D1F62" w:rsidRPr="005674CF" w:rsidRDefault="009D1F62" w:rsidP="009D1F62">
            <w:pPr>
              <w:snapToGrid/>
              <w:spacing w:before="0"/>
              <w:rPr>
                <w:sz w:val="18"/>
                <w:szCs w:val="18"/>
              </w:rPr>
            </w:pPr>
            <w:r w:rsidRPr="005674CF">
              <w:rPr>
                <w:sz w:val="18"/>
                <w:szCs w:val="18"/>
              </w:rPr>
              <w:t>6</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5640CDCF" w14:textId="343DD506"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Ду-57х3,5мм</w:t>
            </w:r>
          </w:p>
        </w:tc>
        <w:tc>
          <w:tcPr>
            <w:tcW w:w="993" w:type="dxa"/>
            <w:tcBorders>
              <w:top w:val="single" w:sz="4" w:space="0" w:color="auto"/>
              <w:left w:val="nil"/>
              <w:bottom w:val="single" w:sz="4" w:space="0" w:color="auto"/>
              <w:right w:val="single" w:sz="4" w:space="0" w:color="auto"/>
            </w:tcBorders>
            <w:vAlign w:val="bottom"/>
          </w:tcPr>
          <w:p w14:paraId="0F2469CD"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02FB8AA9" w14:textId="659E8DDC" w:rsidR="009D1F62" w:rsidRPr="005674CF" w:rsidRDefault="009D1F62" w:rsidP="009D1F62">
            <w:pPr>
              <w:snapToGrid/>
              <w:spacing w:before="0"/>
              <w:rPr>
                <w:sz w:val="18"/>
                <w:szCs w:val="18"/>
              </w:rPr>
            </w:pPr>
            <w:r w:rsidRPr="00FD7384">
              <w:rPr>
                <w:color w:val="000000"/>
                <w:kern w:val="1"/>
                <w:sz w:val="20"/>
                <w:szCs w:val="20"/>
                <w:lang w:eastAsia="ar-SA"/>
              </w:rPr>
              <w:t>ГОСТ 10705-80</w:t>
            </w:r>
          </w:p>
        </w:tc>
        <w:tc>
          <w:tcPr>
            <w:tcW w:w="1134" w:type="dxa"/>
            <w:tcBorders>
              <w:top w:val="nil"/>
              <w:left w:val="nil"/>
              <w:bottom w:val="single" w:sz="4" w:space="0" w:color="000000"/>
              <w:right w:val="single" w:sz="4" w:space="0" w:color="000000"/>
            </w:tcBorders>
            <w:shd w:val="clear" w:color="FFFFFF" w:fill="FFFFFF"/>
            <w:vAlign w:val="bottom"/>
          </w:tcPr>
          <w:p w14:paraId="070316D1" w14:textId="0EB51302"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1C8F03DB" w14:textId="71A7827B"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3593AE4F"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7D92DB68" w14:textId="77777777" w:rsidR="009D1F62" w:rsidRPr="005674CF" w:rsidRDefault="009D1F62" w:rsidP="009D1F62">
            <w:pPr>
              <w:snapToGrid/>
              <w:spacing w:before="0"/>
              <w:rPr>
                <w:sz w:val="18"/>
                <w:szCs w:val="18"/>
              </w:rPr>
            </w:pPr>
          </w:p>
        </w:tc>
      </w:tr>
      <w:tr w:rsidR="009D1F62" w:rsidRPr="005674CF" w14:paraId="6B4D9C43"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1D7E7466" w14:textId="77777777" w:rsidR="009D1F62" w:rsidRPr="005674CF" w:rsidRDefault="009D1F62" w:rsidP="009D1F62">
            <w:pPr>
              <w:snapToGrid/>
              <w:spacing w:before="0"/>
              <w:rPr>
                <w:sz w:val="18"/>
                <w:szCs w:val="18"/>
              </w:rPr>
            </w:pPr>
            <w:r w:rsidRPr="005674CF">
              <w:rPr>
                <w:sz w:val="18"/>
                <w:szCs w:val="18"/>
              </w:rPr>
              <w:t>7</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17443B22" w14:textId="43220778"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Ду-76х3,5мм</w:t>
            </w:r>
          </w:p>
        </w:tc>
        <w:tc>
          <w:tcPr>
            <w:tcW w:w="993" w:type="dxa"/>
            <w:tcBorders>
              <w:top w:val="single" w:sz="4" w:space="0" w:color="auto"/>
              <w:left w:val="nil"/>
              <w:bottom w:val="single" w:sz="4" w:space="0" w:color="auto"/>
              <w:right w:val="single" w:sz="4" w:space="0" w:color="auto"/>
            </w:tcBorders>
            <w:vAlign w:val="bottom"/>
          </w:tcPr>
          <w:p w14:paraId="2F9D452B"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3F7356D7" w14:textId="53A6DE49" w:rsidR="009D1F62" w:rsidRPr="005674CF" w:rsidRDefault="009D1F62" w:rsidP="009D1F62">
            <w:pPr>
              <w:snapToGrid/>
              <w:spacing w:before="0"/>
              <w:rPr>
                <w:sz w:val="18"/>
                <w:szCs w:val="18"/>
              </w:rPr>
            </w:pPr>
            <w:r w:rsidRPr="00FD7384">
              <w:rPr>
                <w:color w:val="000000"/>
                <w:kern w:val="1"/>
                <w:sz w:val="20"/>
                <w:szCs w:val="20"/>
                <w:lang w:eastAsia="ar-SA"/>
              </w:rPr>
              <w:t>ГОСТ 10705-80</w:t>
            </w:r>
          </w:p>
        </w:tc>
        <w:tc>
          <w:tcPr>
            <w:tcW w:w="1134" w:type="dxa"/>
            <w:tcBorders>
              <w:top w:val="nil"/>
              <w:left w:val="nil"/>
              <w:bottom w:val="single" w:sz="4" w:space="0" w:color="000000"/>
              <w:right w:val="single" w:sz="4" w:space="0" w:color="000000"/>
            </w:tcBorders>
            <w:shd w:val="clear" w:color="FFFFFF" w:fill="FFFFFF"/>
            <w:vAlign w:val="bottom"/>
          </w:tcPr>
          <w:p w14:paraId="46D7563D" w14:textId="43AA76F4"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4E143DB9" w14:textId="01B848E5"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7990BAB2"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40572C5C" w14:textId="77777777" w:rsidR="009D1F62" w:rsidRPr="005674CF" w:rsidRDefault="009D1F62" w:rsidP="009D1F62">
            <w:pPr>
              <w:snapToGrid/>
              <w:spacing w:before="0"/>
              <w:rPr>
                <w:sz w:val="18"/>
                <w:szCs w:val="18"/>
              </w:rPr>
            </w:pPr>
          </w:p>
        </w:tc>
      </w:tr>
      <w:tr w:rsidR="009D1F62" w:rsidRPr="005674CF" w14:paraId="611E1E96"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1B70A430" w14:textId="77777777" w:rsidR="009D1F62" w:rsidRPr="005674CF" w:rsidRDefault="009D1F62" w:rsidP="009D1F62">
            <w:pPr>
              <w:snapToGrid/>
              <w:spacing w:before="0"/>
              <w:rPr>
                <w:sz w:val="18"/>
                <w:szCs w:val="18"/>
              </w:rPr>
            </w:pPr>
            <w:r w:rsidRPr="005674CF">
              <w:rPr>
                <w:sz w:val="18"/>
                <w:szCs w:val="18"/>
              </w:rPr>
              <w:t>8</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4B578401" w14:textId="0B855A98"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Ду-89х3,5мм</w:t>
            </w:r>
          </w:p>
        </w:tc>
        <w:tc>
          <w:tcPr>
            <w:tcW w:w="993" w:type="dxa"/>
            <w:tcBorders>
              <w:top w:val="single" w:sz="4" w:space="0" w:color="auto"/>
              <w:left w:val="nil"/>
              <w:bottom w:val="single" w:sz="4" w:space="0" w:color="auto"/>
              <w:right w:val="single" w:sz="4" w:space="0" w:color="auto"/>
            </w:tcBorders>
            <w:vAlign w:val="bottom"/>
          </w:tcPr>
          <w:p w14:paraId="776FE789"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1B12766C" w14:textId="7DA23FB6" w:rsidR="009D1F62" w:rsidRPr="005674CF" w:rsidRDefault="009D1F62" w:rsidP="009D1F62">
            <w:pPr>
              <w:snapToGrid/>
              <w:spacing w:before="0"/>
              <w:rPr>
                <w:sz w:val="18"/>
                <w:szCs w:val="18"/>
              </w:rPr>
            </w:pPr>
            <w:r w:rsidRPr="00FD7384">
              <w:rPr>
                <w:color w:val="000000"/>
                <w:kern w:val="1"/>
                <w:sz w:val="20"/>
                <w:szCs w:val="20"/>
                <w:lang w:eastAsia="ar-SA"/>
              </w:rPr>
              <w:t>ГОСТ 10705-80</w:t>
            </w:r>
          </w:p>
        </w:tc>
        <w:tc>
          <w:tcPr>
            <w:tcW w:w="1134" w:type="dxa"/>
            <w:tcBorders>
              <w:top w:val="nil"/>
              <w:left w:val="nil"/>
              <w:bottom w:val="single" w:sz="4" w:space="0" w:color="000000"/>
              <w:right w:val="single" w:sz="4" w:space="0" w:color="000000"/>
            </w:tcBorders>
            <w:shd w:val="clear" w:color="FFFFFF" w:fill="FFFFFF"/>
            <w:vAlign w:val="bottom"/>
          </w:tcPr>
          <w:p w14:paraId="2E55C642" w14:textId="5473177C"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2BA38E38" w14:textId="127AE704"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3C93D5AF"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0E795E2A" w14:textId="77777777" w:rsidR="009D1F62" w:rsidRPr="005674CF" w:rsidRDefault="009D1F62" w:rsidP="009D1F62">
            <w:pPr>
              <w:snapToGrid/>
              <w:spacing w:before="0"/>
              <w:rPr>
                <w:sz w:val="18"/>
                <w:szCs w:val="18"/>
              </w:rPr>
            </w:pPr>
          </w:p>
        </w:tc>
      </w:tr>
      <w:tr w:rsidR="009D1F62" w:rsidRPr="005674CF" w14:paraId="44F4828B"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5B885C92" w14:textId="77777777" w:rsidR="009D1F62" w:rsidRPr="005674CF" w:rsidRDefault="009D1F62" w:rsidP="009D1F62">
            <w:pPr>
              <w:snapToGrid/>
              <w:spacing w:before="0"/>
              <w:rPr>
                <w:sz w:val="18"/>
                <w:szCs w:val="18"/>
              </w:rPr>
            </w:pPr>
            <w:r w:rsidRPr="005674CF">
              <w:rPr>
                <w:sz w:val="18"/>
                <w:szCs w:val="18"/>
              </w:rPr>
              <w:t>9</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19544574" w14:textId="15F11E16"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Ду-108х3,5мм</w:t>
            </w:r>
          </w:p>
        </w:tc>
        <w:tc>
          <w:tcPr>
            <w:tcW w:w="993" w:type="dxa"/>
            <w:tcBorders>
              <w:top w:val="single" w:sz="4" w:space="0" w:color="auto"/>
              <w:left w:val="nil"/>
              <w:bottom w:val="single" w:sz="4" w:space="0" w:color="auto"/>
              <w:right w:val="single" w:sz="4" w:space="0" w:color="auto"/>
            </w:tcBorders>
            <w:vAlign w:val="bottom"/>
          </w:tcPr>
          <w:p w14:paraId="50F922A5"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00B2F3EE" w14:textId="5E58DF50" w:rsidR="009D1F62" w:rsidRPr="005674CF" w:rsidRDefault="009D1F62" w:rsidP="009D1F62">
            <w:pPr>
              <w:snapToGrid/>
              <w:spacing w:before="0"/>
              <w:rPr>
                <w:sz w:val="18"/>
                <w:szCs w:val="18"/>
              </w:rPr>
            </w:pPr>
            <w:r w:rsidRPr="00FD7384">
              <w:rPr>
                <w:color w:val="000000"/>
                <w:kern w:val="1"/>
                <w:sz w:val="20"/>
                <w:szCs w:val="20"/>
                <w:lang w:eastAsia="ar-SA"/>
              </w:rPr>
              <w:t>ГОСТ 10705-80</w:t>
            </w:r>
          </w:p>
        </w:tc>
        <w:tc>
          <w:tcPr>
            <w:tcW w:w="1134" w:type="dxa"/>
            <w:tcBorders>
              <w:top w:val="nil"/>
              <w:left w:val="nil"/>
              <w:bottom w:val="single" w:sz="4" w:space="0" w:color="000000"/>
              <w:right w:val="single" w:sz="4" w:space="0" w:color="000000"/>
            </w:tcBorders>
            <w:shd w:val="clear" w:color="FFFFFF" w:fill="FFFFFF"/>
            <w:vAlign w:val="bottom"/>
          </w:tcPr>
          <w:p w14:paraId="6C4498B9" w14:textId="127BF627"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1EA3D1F1" w14:textId="036B13B4"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0DB9DCC0"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2E566F31" w14:textId="77777777" w:rsidR="009D1F62" w:rsidRPr="005674CF" w:rsidRDefault="009D1F62" w:rsidP="009D1F62">
            <w:pPr>
              <w:snapToGrid/>
              <w:spacing w:before="0"/>
              <w:rPr>
                <w:sz w:val="18"/>
                <w:szCs w:val="18"/>
              </w:rPr>
            </w:pPr>
          </w:p>
        </w:tc>
      </w:tr>
      <w:tr w:rsidR="009D1F62" w:rsidRPr="005674CF" w14:paraId="495ADB99"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7340DCDE" w14:textId="77777777" w:rsidR="009D1F62" w:rsidRPr="005674CF" w:rsidRDefault="009D1F62" w:rsidP="009D1F62">
            <w:pPr>
              <w:snapToGrid/>
              <w:spacing w:before="0"/>
              <w:rPr>
                <w:sz w:val="18"/>
                <w:szCs w:val="18"/>
              </w:rPr>
            </w:pPr>
            <w:r w:rsidRPr="005674CF">
              <w:rPr>
                <w:sz w:val="18"/>
                <w:szCs w:val="18"/>
              </w:rPr>
              <w:t>10</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1A6630B4" w14:textId="5E1BF38E"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Ду-133х4,0мм</w:t>
            </w:r>
          </w:p>
        </w:tc>
        <w:tc>
          <w:tcPr>
            <w:tcW w:w="993" w:type="dxa"/>
            <w:tcBorders>
              <w:top w:val="single" w:sz="4" w:space="0" w:color="auto"/>
              <w:left w:val="nil"/>
              <w:bottom w:val="single" w:sz="4" w:space="0" w:color="auto"/>
              <w:right w:val="single" w:sz="4" w:space="0" w:color="auto"/>
            </w:tcBorders>
            <w:vAlign w:val="bottom"/>
          </w:tcPr>
          <w:p w14:paraId="5D672D33"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5A3DE620" w14:textId="389EF3D6" w:rsidR="009D1F62" w:rsidRPr="005674CF" w:rsidRDefault="009D1F62" w:rsidP="009D1F62">
            <w:pPr>
              <w:snapToGrid/>
              <w:spacing w:before="0"/>
              <w:rPr>
                <w:sz w:val="18"/>
                <w:szCs w:val="18"/>
              </w:rPr>
            </w:pPr>
            <w:r w:rsidRPr="00FD7384">
              <w:rPr>
                <w:color w:val="000000"/>
                <w:kern w:val="1"/>
                <w:sz w:val="20"/>
                <w:szCs w:val="20"/>
                <w:lang w:eastAsia="ar-SA"/>
              </w:rPr>
              <w:t>ГОСТ 10705-80</w:t>
            </w:r>
          </w:p>
        </w:tc>
        <w:tc>
          <w:tcPr>
            <w:tcW w:w="1134" w:type="dxa"/>
            <w:tcBorders>
              <w:top w:val="nil"/>
              <w:left w:val="nil"/>
              <w:bottom w:val="single" w:sz="4" w:space="0" w:color="000000"/>
              <w:right w:val="single" w:sz="4" w:space="0" w:color="000000"/>
            </w:tcBorders>
            <w:shd w:val="clear" w:color="FFFFFF" w:fill="FFFFFF"/>
            <w:vAlign w:val="bottom"/>
          </w:tcPr>
          <w:p w14:paraId="13B24959" w14:textId="44FD1F06"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39B48824" w14:textId="42A91ACF"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5DD79861"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32FDB022" w14:textId="77777777" w:rsidR="009D1F62" w:rsidRPr="005674CF" w:rsidRDefault="009D1F62" w:rsidP="009D1F62">
            <w:pPr>
              <w:snapToGrid/>
              <w:spacing w:before="0"/>
              <w:rPr>
                <w:sz w:val="18"/>
                <w:szCs w:val="18"/>
              </w:rPr>
            </w:pPr>
          </w:p>
        </w:tc>
      </w:tr>
      <w:tr w:rsidR="009D1F62" w:rsidRPr="005674CF" w14:paraId="681894C3"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3DA74EDB" w14:textId="77777777" w:rsidR="009D1F62" w:rsidRPr="005674CF" w:rsidRDefault="009D1F62" w:rsidP="009D1F62">
            <w:pPr>
              <w:snapToGrid/>
              <w:spacing w:before="0"/>
              <w:rPr>
                <w:sz w:val="18"/>
                <w:szCs w:val="18"/>
              </w:rPr>
            </w:pPr>
            <w:r w:rsidRPr="005674CF">
              <w:rPr>
                <w:sz w:val="18"/>
                <w:szCs w:val="18"/>
              </w:rPr>
              <w:t>11</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5688EBF8" w14:textId="715B65F3"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Ду-159х4,5мм</w:t>
            </w:r>
          </w:p>
        </w:tc>
        <w:tc>
          <w:tcPr>
            <w:tcW w:w="993" w:type="dxa"/>
            <w:tcBorders>
              <w:top w:val="single" w:sz="4" w:space="0" w:color="auto"/>
              <w:left w:val="nil"/>
              <w:bottom w:val="single" w:sz="4" w:space="0" w:color="auto"/>
              <w:right w:val="single" w:sz="4" w:space="0" w:color="auto"/>
            </w:tcBorders>
            <w:vAlign w:val="bottom"/>
          </w:tcPr>
          <w:p w14:paraId="5DD15CB6"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43DEA73B" w14:textId="3D9C118E" w:rsidR="009D1F62" w:rsidRPr="005674CF" w:rsidRDefault="009D1F62" w:rsidP="009D1F62">
            <w:pPr>
              <w:snapToGrid/>
              <w:spacing w:before="0"/>
              <w:rPr>
                <w:sz w:val="18"/>
                <w:szCs w:val="18"/>
              </w:rPr>
            </w:pPr>
            <w:r w:rsidRPr="00FD7384">
              <w:rPr>
                <w:color w:val="000000"/>
                <w:kern w:val="1"/>
                <w:sz w:val="20"/>
                <w:szCs w:val="20"/>
                <w:lang w:eastAsia="ar-SA"/>
              </w:rPr>
              <w:t>ГОСТ 10705-80</w:t>
            </w:r>
          </w:p>
        </w:tc>
        <w:tc>
          <w:tcPr>
            <w:tcW w:w="1134" w:type="dxa"/>
            <w:tcBorders>
              <w:top w:val="nil"/>
              <w:left w:val="nil"/>
              <w:bottom w:val="single" w:sz="4" w:space="0" w:color="000000"/>
              <w:right w:val="single" w:sz="4" w:space="0" w:color="000000"/>
            </w:tcBorders>
            <w:shd w:val="clear" w:color="FFFFFF" w:fill="FFFFFF"/>
            <w:vAlign w:val="bottom"/>
          </w:tcPr>
          <w:p w14:paraId="4FC2589A" w14:textId="275A4F67"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6DCDE170" w14:textId="0F1320B5"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0E4E6932"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71265F07" w14:textId="77777777" w:rsidR="009D1F62" w:rsidRPr="005674CF" w:rsidRDefault="009D1F62" w:rsidP="009D1F62">
            <w:pPr>
              <w:snapToGrid/>
              <w:spacing w:before="0"/>
              <w:rPr>
                <w:sz w:val="18"/>
                <w:szCs w:val="18"/>
              </w:rPr>
            </w:pPr>
          </w:p>
        </w:tc>
      </w:tr>
      <w:tr w:rsidR="009D1F62" w:rsidRPr="005674CF" w14:paraId="62FD8743"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120FFB8C" w14:textId="77777777" w:rsidR="009D1F62" w:rsidRPr="005674CF" w:rsidRDefault="009D1F62" w:rsidP="009D1F62">
            <w:pPr>
              <w:snapToGrid/>
              <w:spacing w:before="0"/>
              <w:rPr>
                <w:sz w:val="18"/>
                <w:szCs w:val="18"/>
              </w:rPr>
            </w:pPr>
            <w:r w:rsidRPr="005674CF">
              <w:rPr>
                <w:sz w:val="18"/>
                <w:szCs w:val="18"/>
              </w:rPr>
              <w:t>12</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0A31E342" w14:textId="5A631389"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Ду-219х6,0мм</w:t>
            </w:r>
          </w:p>
        </w:tc>
        <w:tc>
          <w:tcPr>
            <w:tcW w:w="993" w:type="dxa"/>
            <w:tcBorders>
              <w:top w:val="single" w:sz="4" w:space="0" w:color="auto"/>
              <w:left w:val="nil"/>
              <w:bottom w:val="single" w:sz="4" w:space="0" w:color="auto"/>
              <w:right w:val="single" w:sz="4" w:space="0" w:color="auto"/>
            </w:tcBorders>
            <w:vAlign w:val="bottom"/>
          </w:tcPr>
          <w:p w14:paraId="36E813B3"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004880C4" w14:textId="4EA4DB96" w:rsidR="009D1F62" w:rsidRPr="005674CF" w:rsidRDefault="009D1F62" w:rsidP="009D1F62">
            <w:pPr>
              <w:snapToGrid/>
              <w:spacing w:before="0"/>
              <w:rPr>
                <w:sz w:val="18"/>
                <w:szCs w:val="18"/>
              </w:rPr>
            </w:pPr>
            <w:r w:rsidRPr="00FD7384">
              <w:rPr>
                <w:color w:val="000000"/>
                <w:kern w:val="1"/>
                <w:sz w:val="20"/>
                <w:szCs w:val="20"/>
                <w:lang w:eastAsia="ar-SA"/>
              </w:rPr>
              <w:t>ГОСТ 10705-80</w:t>
            </w:r>
          </w:p>
        </w:tc>
        <w:tc>
          <w:tcPr>
            <w:tcW w:w="1134" w:type="dxa"/>
            <w:tcBorders>
              <w:top w:val="nil"/>
              <w:left w:val="nil"/>
              <w:bottom w:val="single" w:sz="4" w:space="0" w:color="000000"/>
              <w:right w:val="single" w:sz="4" w:space="0" w:color="000000"/>
            </w:tcBorders>
            <w:shd w:val="clear" w:color="FFFFFF" w:fill="FFFFFF"/>
            <w:vAlign w:val="bottom"/>
          </w:tcPr>
          <w:p w14:paraId="78807E4C" w14:textId="2588FA09"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747A120F" w14:textId="39BF4ADC"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0A13B99F"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31C4B917" w14:textId="77777777" w:rsidR="009D1F62" w:rsidRPr="005674CF" w:rsidRDefault="009D1F62" w:rsidP="009D1F62">
            <w:pPr>
              <w:snapToGrid/>
              <w:spacing w:before="0"/>
              <w:rPr>
                <w:sz w:val="18"/>
                <w:szCs w:val="18"/>
              </w:rPr>
            </w:pPr>
          </w:p>
        </w:tc>
      </w:tr>
      <w:tr w:rsidR="009D1F62" w:rsidRPr="005674CF" w14:paraId="3E340F81"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333B025D" w14:textId="77777777" w:rsidR="009D1F62" w:rsidRPr="005674CF" w:rsidRDefault="009D1F62" w:rsidP="009D1F62">
            <w:pPr>
              <w:snapToGrid/>
              <w:spacing w:before="0"/>
              <w:rPr>
                <w:sz w:val="18"/>
                <w:szCs w:val="18"/>
              </w:rPr>
            </w:pPr>
            <w:r w:rsidRPr="005674CF">
              <w:rPr>
                <w:sz w:val="18"/>
                <w:szCs w:val="18"/>
              </w:rPr>
              <w:t>13</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79D66846" w14:textId="25F15D24" w:rsidR="009D1F62" w:rsidRPr="005674CF" w:rsidRDefault="009D1F62" w:rsidP="009D1F62">
            <w:pPr>
              <w:snapToGrid/>
              <w:spacing w:before="0"/>
              <w:rPr>
                <w:sz w:val="18"/>
                <w:szCs w:val="18"/>
              </w:rPr>
            </w:pPr>
            <w:r w:rsidRPr="00FD7384">
              <w:rPr>
                <w:color w:val="000000"/>
                <w:kern w:val="1"/>
                <w:sz w:val="20"/>
                <w:szCs w:val="20"/>
                <w:lang w:eastAsia="ar-SA"/>
              </w:rPr>
              <w:t xml:space="preserve">труба стальная бесшовная </w:t>
            </w:r>
            <w:r w:rsidRPr="00FD7384">
              <w:rPr>
                <w:color w:val="000000"/>
                <w:kern w:val="1"/>
                <w:sz w:val="20"/>
                <w:szCs w:val="20"/>
                <w:lang w:eastAsia="ar-SA"/>
              </w:rPr>
              <w:lastRenderedPageBreak/>
              <w:t>горячедеформированная Ду-57х5,0-7,0мм (марка стали 10-20)</w:t>
            </w:r>
          </w:p>
        </w:tc>
        <w:tc>
          <w:tcPr>
            <w:tcW w:w="993" w:type="dxa"/>
            <w:tcBorders>
              <w:top w:val="single" w:sz="4" w:space="0" w:color="auto"/>
              <w:left w:val="nil"/>
              <w:bottom w:val="single" w:sz="4" w:space="0" w:color="auto"/>
              <w:right w:val="single" w:sz="4" w:space="0" w:color="auto"/>
            </w:tcBorders>
            <w:vAlign w:val="bottom"/>
          </w:tcPr>
          <w:p w14:paraId="316B3201"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786A0B7B" w14:textId="12ECFE5E"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17475397" w14:textId="28E7207C"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265E7C88" w14:textId="0EF88DE5"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11DC3B7C"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48E2C1DD" w14:textId="77777777" w:rsidR="009D1F62" w:rsidRPr="005674CF" w:rsidRDefault="009D1F62" w:rsidP="009D1F62">
            <w:pPr>
              <w:snapToGrid/>
              <w:spacing w:before="0"/>
              <w:rPr>
                <w:sz w:val="18"/>
                <w:szCs w:val="18"/>
              </w:rPr>
            </w:pPr>
          </w:p>
        </w:tc>
      </w:tr>
      <w:tr w:rsidR="009D1F62" w:rsidRPr="005674CF" w14:paraId="4F3C496B"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6E43A7FE" w14:textId="77777777" w:rsidR="009D1F62" w:rsidRPr="005674CF" w:rsidRDefault="009D1F62" w:rsidP="009D1F62">
            <w:pPr>
              <w:snapToGrid/>
              <w:spacing w:before="0"/>
              <w:rPr>
                <w:sz w:val="18"/>
                <w:szCs w:val="18"/>
              </w:rPr>
            </w:pPr>
            <w:r w:rsidRPr="005674CF">
              <w:rPr>
                <w:sz w:val="18"/>
                <w:szCs w:val="18"/>
              </w:rPr>
              <w:t>14</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3490BD33" w14:textId="378EF6E9"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Ду-76х5,0-7,0мм (марка стали 10-20)</w:t>
            </w:r>
          </w:p>
        </w:tc>
        <w:tc>
          <w:tcPr>
            <w:tcW w:w="993" w:type="dxa"/>
            <w:tcBorders>
              <w:top w:val="single" w:sz="4" w:space="0" w:color="auto"/>
              <w:left w:val="nil"/>
              <w:bottom w:val="single" w:sz="4" w:space="0" w:color="auto"/>
              <w:right w:val="single" w:sz="4" w:space="0" w:color="auto"/>
            </w:tcBorders>
            <w:vAlign w:val="bottom"/>
          </w:tcPr>
          <w:p w14:paraId="2FB7262B"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204014E4" w14:textId="45D601B3"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556E3D6D" w14:textId="3E0C02E6"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01376D32" w14:textId="69FB9BD3"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4664CE89"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24544087" w14:textId="77777777" w:rsidR="009D1F62" w:rsidRPr="005674CF" w:rsidRDefault="009D1F62" w:rsidP="009D1F62">
            <w:pPr>
              <w:snapToGrid/>
              <w:spacing w:before="0"/>
              <w:rPr>
                <w:sz w:val="18"/>
                <w:szCs w:val="18"/>
              </w:rPr>
            </w:pPr>
          </w:p>
        </w:tc>
      </w:tr>
      <w:tr w:rsidR="009D1F62" w:rsidRPr="005674CF" w14:paraId="2C390533"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56D9678F" w14:textId="77777777" w:rsidR="009D1F62" w:rsidRPr="005674CF" w:rsidRDefault="009D1F62" w:rsidP="009D1F62">
            <w:pPr>
              <w:snapToGrid/>
              <w:spacing w:before="0"/>
              <w:rPr>
                <w:sz w:val="18"/>
                <w:szCs w:val="18"/>
              </w:rPr>
            </w:pPr>
            <w:r w:rsidRPr="005674CF">
              <w:rPr>
                <w:sz w:val="18"/>
                <w:szCs w:val="18"/>
              </w:rPr>
              <w:t>15</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6D66C30C" w14:textId="02A31167"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Ду-89х5,0-7,0мм (марка стали 10-20)</w:t>
            </w:r>
          </w:p>
        </w:tc>
        <w:tc>
          <w:tcPr>
            <w:tcW w:w="993" w:type="dxa"/>
            <w:tcBorders>
              <w:top w:val="single" w:sz="4" w:space="0" w:color="auto"/>
              <w:left w:val="nil"/>
              <w:bottom w:val="single" w:sz="4" w:space="0" w:color="auto"/>
              <w:right w:val="single" w:sz="4" w:space="0" w:color="auto"/>
            </w:tcBorders>
            <w:vAlign w:val="bottom"/>
          </w:tcPr>
          <w:p w14:paraId="1A5584FE"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5DDBD1D3" w14:textId="6DD80758"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550D656A" w14:textId="139EBA5A"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7DF88492" w14:textId="35F8460F"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4202D8EA"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024856DD" w14:textId="77777777" w:rsidR="009D1F62" w:rsidRPr="005674CF" w:rsidRDefault="009D1F62" w:rsidP="009D1F62">
            <w:pPr>
              <w:snapToGrid/>
              <w:spacing w:before="0"/>
              <w:rPr>
                <w:sz w:val="18"/>
                <w:szCs w:val="18"/>
              </w:rPr>
            </w:pPr>
          </w:p>
        </w:tc>
      </w:tr>
      <w:tr w:rsidR="009D1F62" w:rsidRPr="005674CF" w14:paraId="55B48F40"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22892FC0" w14:textId="77777777" w:rsidR="009D1F62" w:rsidRPr="005674CF" w:rsidRDefault="009D1F62" w:rsidP="009D1F62">
            <w:pPr>
              <w:snapToGrid/>
              <w:spacing w:before="0"/>
              <w:rPr>
                <w:sz w:val="18"/>
                <w:szCs w:val="18"/>
              </w:rPr>
            </w:pPr>
            <w:r w:rsidRPr="005674CF">
              <w:rPr>
                <w:sz w:val="18"/>
                <w:szCs w:val="18"/>
              </w:rPr>
              <w:t>16</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03F9A867" w14:textId="44DF5E34"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Ду-108х5,0-7,0мм (марка стали 10-20)</w:t>
            </w:r>
          </w:p>
        </w:tc>
        <w:tc>
          <w:tcPr>
            <w:tcW w:w="993" w:type="dxa"/>
            <w:tcBorders>
              <w:top w:val="single" w:sz="4" w:space="0" w:color="auto"/>
              <w:left w:val="nil"/>
              <w:bottom w:val="single" w:sz="4" w:space="0" w:color="auto"/>
              <w:right w:val="single" w:sz="4" w:space="0" w:color="auto"/>
            </w:tcBorders>
            <w:vAlign w:val="bottom"/>
          </w:tcPr>
          <w:p w14:paraId="1BBE2E1E"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69FBFF4D" w14:textId="4B5FBA14"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037E14FA" w14:textId="327271A0"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16F772CB" w14:textId="13CCE936"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2DFBA386"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29BD13FD" w14:textId="77777777" w:rsidR="009D1F62" w:rsidRPr="005674CF" w:rsidRDefault="009D1F62" w:rsidP="009D1F62">
            <w:pPr>
              <w:snapToGrid/>
              <w:spacing w:before="0"/>
              <w:rPr>
                <w:sz w:val="18"/>
                <w:szCs w:val="18"/>
              </w:rPr>
            </w:pPr>
          </w:p>
        </w:tc>
      </w:tr>
      <w:tr w:rsidR="009D1F62" w:rsidRPr="005674CF" w14:paraId="72F2DB38"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0AE868E3" w14:textId="77777777" w:rsidR="009D1F62" w:rsidRPr="005674CF" w:rsidRDefault="009D1F62" w:rsidP="009D1F62">
            <w:pPr>
              <w:snapToGrid/>
              <w:spacing w:before="0"/>
              <w:rPr>
                <w:sz w:val="18"/>
                <w:szCs w:val="18"/>
              </w:rPr>
            </w:pPr>
            <w:r w:rsidRPr="005674CF">
              <w:rPr>
                <w:sz w:val="18"/>
                <w:szCs w:val="18"/>
              </w:rPr>
              <w:t>17</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110C8FC1" w14:textId="482DDD2A"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Ду-114х5,0-7,0мм (марка стали 10-20)</w:t>
            </w:r>
          </w:p>
        </w:tc>
        <w:tc>
          <w:tcPr>
            <w:tcW w:w="993" w:type="dxa"/>
            <w:tcBorders>
              <w:top w:val="single" w:sz="4" w:space="0" w:color="auto"/>
              <w:left w:val="nil"/>
              <w:bottom w:val="single" w:sz="4" w:space="0" w:color="auto"/>
              <w:right w:val="single" w:sz="4" w:space="0" w:color="auto"/>
            </w:tcBorders>
            <w:vAlign w:val="bottom"/>
          </w:tcPr>
          <w:p w14:paraId="29F396F0"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00F23508" w14:textId="6B7DD13A"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66E91E17" w14:textId="54D0908F"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18343C50" w14:textId="34ECC045"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26FA93D8"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76068395" w14:textId="77777777" w:rsidR="009D1F62" w:rsidRPr="005674CF" w:rsidRDefault="009D1F62" w:rsidP="009D1F62">
            <w:pPr>
              <w:snapToGrid/>
              <w:spacing w:before="0"/>
              <w:rPr>
                <w:sz w:val="18"/>
                <w:szCs w:val="18"/>
              </w:rPr>
            </w:pPr>
          </w:p>
        </w:tc>
      </w:tr>
      <w:tr w:rsidR="009D1F62" w:rsidRPr="005674CF" w14:paraId="2F9CF1A7"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69D0E95B" w14:textId="77777777" w:rsidR="009D1F62" w:rsidRPr="005674CF" w:rsidRDefault="009D1F62" w:rsidP="009D1F62">
            <w:pPr>
              <w:snapToGrid/>
              <w:spacing w:before="0"/>
              <w:rPr>
                <w:sz w:val="18"/>
                <w:szCs w:val="18"/>
              </w:rPr>
            </w:pPr>
            <w:r w:rsidRPr="005674CF">
              <w:rPr>
                <w:sz w:val="18"/>
                <w:szCs w:val="18"/>
              </w:rPr>
              <w:t>18</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0E952533" w14:textId="228A70CC"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Ду-133х5,0-7,0мм (марка стали 10-20)</w:t>
            </w:r>
          </w:p>
        </w:tc>
        <w:tc>
          <w:tcPr>
            <w:tcW w:w="993" w:type="dxa"/>
            <w:tcBorders>
              <w:top w:val="single" w:sz="4" w:space="0" w:color="auto"/>
              <w:left w:val="nil"/>
              <w:bottom w:val="single" w:sz="4" w:space="0" w:color="auto"/>
              <w:right w:val="single" w:sz="4" w:space="0" w:color="auto"/>
            </w:tcBorders>
            <w:vAlign w:val="bottom"/>
          </w:tcPr>
          <w:p w14:paraId="0AC0C08A"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1FA72BA7" w14:textId="6046ACC4"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6B425E03" w14:textId="125ECDD9"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6C1D89B4" w14:textId="77487506"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4438BEE5"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50001E73" w14:textId="77777777" w:rsidR="009D1F62" w:rsidRPr="005674CF" w:rsidRDefault="009D1F62" w:rsidP="009D1F62">
            <w:pPr>
              <w:snapToGrid/>
              <w:spacing w:before="0"/>
              <w:rPr>
                <w:sz w:val="18"/>
                <w:szCs w:val="18"/>
              </w:rPr>
            </w:pPr>
          </w:p>
        </w:tc>
      </w:tr>
      <w:tr w:rsidR="009D1F62" w:rsidRPr="005674CF" w14:paraId="43857455"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32EF5F46" w14:textId="77777777" w:rsidR="009D1F62" w:rsidRPr="005674CF" w:rsidRDefault="009D1F62" w:rsidP="009D1F62">
            <w:pPr>
              <w:snapToGrid/>
              <w:spacing w:before="0"/>
              <w:rPr>
                <w:sz w:val="18"/>
                <w:szCs w:val="18"/>
              </w:rPr>
            </w:pPr>
            <w:r w:rsidRPr="005674CF">
              <w:rPr>
                <w:sz w:val="18"/>
                <w:szCs w:val="18"/>
              </w:rPr>
              <w:t>19</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2426BE79" w14:textId="34160219"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Ду-159х5,0-7,0мм (марка стали 10-20)</w:t>
            </w:r>
          </w:p>
        </w:tc>
        <w:tc>
          <w:tcPr>
            <w:tcW w:w="993" w:type="dxa"/>
            <w:tcBorders>
              <w:top w:val="single" w:sz="4" w:space="0" w:color="auto"/>
              <w:left w:val="nil"/>
              <w:bottom w:val="single" w:sz="4" w:space="0" w:color="auto"/>
              <w:right w:val="single" w:sz="4" w:space="0" w:color="auto"/>
            </w:tcBorders>
            <w:vAlign w:val="bottom"/>
          </w:tcPr>
          <w:p w14:paraId="7D65EAB7"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49EA689D" w14:textId="5A0BADDC"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40BC2BDF" w14:textId="0D19BB53"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0DEBE5E1" w14:textId="711AE623"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2DDE9060"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4E559016" w14:textId="77777777" w:rsidR="009D1F62" w:rsidRPr="005674CF" w:rsidRDefault="009D1F62" w:rsidP="009D1F62">
            <w:pPr>
              <w:snapToGrid/>
              <w:spacing w:before="0"/>
              <w:rPr>
                <w:sz w:val="18"/>
                <w:szCs w:val="18"/>
              </w:rPr>
            </w:pPr>
          </w:p>
        </w:tc>
      </w:tr>
      <w:tr w:rsidR="009D1F62" w:rsidRPr="005674CF" w14:paraId="6F0F1C53"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71CCC0A2" w14:textId="77777777" w:rsidR="009D1F62" w:rsidRPr="005674CF" w:rsidRDefault="009D1F62" w:rsidP="009D1F62">
            <w:pPr>
              <w:snapToGrid/>
              <w:spacing w:before="0"/>
              <w:rPr>
                <w:sz w:val="18"/>
                <w:szCs w:val="18"/>
              </w:rPr>
            </w:pPr>
            <w:r w:rsidRPr="005674CF">
              <w:rPr>
                <w:sz w:val="18"/>
                <w:szCs w:val="18"/>
              </w:rPr>
              <w:t>20</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57070C4C" w14:textId="4B5B5791"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Ду-219х8,0-10,0мм (марка стали 10-20)</w:t>
            </w:r>
          </w:p>
        </w:tc>
        <w:tc>
          <w:tcPr>
            <w:tcW w:w="993" w:type="dxa"/>
            <w:tcBorders>
              <w:top w:val="single" w:sz="4" w:space="0" w:color="auto"/>
              <w:left w:val="nil"/>
              <w:bottom w:val="single" w:sz="4" w:space="0" w:color="auto"/>
              <w:right w:val="single" w:sz="4" w:space="0" w:color="auto"/>
            </w:tcBorders>
            <w:vAlign w:val="bottom"/>
          </w:tcPr>
          <w:p w14:paraId="446FACC8"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0B444116" w14:textId="2F340FEF"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5481A6F5" w14:textId="7B5400D0"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0CEEE72A" w14:textId="6A054449"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4426E7C9"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2396E655" w14:textId="77777777" w:rsidR="009D1F62" w:rsidRPr="005674CF" w:rsidRDefault="009D1F62" w:rsidP="009D1F62">
            <w:pPr>
              <w:snapToGrid/>
              <w:spacing w:before="0"/>
              <w:rPr>
                <w:sz w:val="18"/>
                <w:szCs w:val="18"/>
              </w:rPr>
            </w:pPr>
          </w:p>
        </w:tc>
      </w:tr>
      <w:tr w:rsidR="009D1F62" w:rsidRPr="005674CF" w14:paraId="72FAECEE"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31BE8700" w14:textId="77777777" w:rsidR="009D1F62" w:rsidRPr="005674CF" w:rsidRDefault="009D1F62" w:rsidP="009D1F62">
            <w:pPr>
              <w:snapToGrid/>
              <w:spacing w:before="0"/>
              <w:rPr>
                <w:sz w:val="18"/>
                <w:szCs w:val="18"/>
              </w:rPr>
            </w:pPr>
            <w:r w:rsidRPr="005674CF">
              <w:rPr>
                <w:sz w:val="18"/>
                <w:szCs w:val="18"/>
              </w:rPr>
              <w:t>21</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754DE5BC" w14:textId="0A3B3164"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Ду-273х8,0-10,0мм (марка стали 10-20)</w:t>
            </w:r>
          </w:p>
        </w:tc>
        <w:tc>
          <w:tcPr>
            <w:tcW w:w="993" w:type="dxa"/>
            <w:tcBorders>
              <w:top w:val="single" w:sz="4" w:space="0" w:color="auto"/>
              <w:left w:val="nil"/>
              <w:bottom w:val="single" w:sz="4" w:space="0" w:color="auto"/>
              <w:right w:val="single" w:sz="4" w:space="0" w:color="auto"/>
            </w:tcBorders>
            <w:vAlign w:val="bottom"/>
          </w:tcPr>
          <w:p w14:paraId="48735C3A"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0CA5EB86" w14:textId="60B02638"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54492DF9" w14:textId="60B71985"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16758F70" w14:textId="5B83D964"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370C7755"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744AC1D5" w14:textId="77777777" w:rsidR="009D1F62" w:rsidRPr="005674CF" w:rsidRDefault="009D1F62" w:rsidP="009D1F62">
            <w:pPr>
              <w:snapToGrid/>
              <w:spacing w:before="0"/>
              <w:rPr>
                <w:sz w:val="18"/>
                <w:szCs w:val="18"/>
              </w:rPr>
            </w:pPr>
          </w:p>
        </w:tc>
      </w:tr>
      <w:tr w:rsidR="009D1F62" w:rsidRPr="005674CF" w14:paraId="26E8BA99"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1F605DAD" w14:textId="77777777" w:rsidR="009D1F62" w:rsidRPr="005674CF" w:rsidRDefault="009D1F62" w:rsidP="009D1F62">
            <w:pPr>
              <w:snapToGrid/>
              <w:spacing w:before="0"/>
              <w:rPr>
                <w:sz w:val="18"/>
                <w:szCs w:val="18"/>
              </w:rPr>
            </w:pPr>
            <w:r w:rsidRPr="005674CF">
              <w:rPr>
                <w:sz w:val="18"/>
                <w:szCs w:val="18"/>
              </w:rPr>
              <w:t>22</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4EF66906" w14:textId="1BE28965"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Ду-325х8,0-10,0мм (марка стали 10-20)</w:t>
            </w:r>
          </w:p>
        </w:tc>
        <w:tc>
          <w:tcPr>
            <w:tcW w:w="993" w:type="dxa"/>
            <w:tcBorders>
              <w:top w:val="single" w:sz="4" w:space="0" w:color="auto"/>
              <w:left w:val="nil"/>
              <w:bottom w:val="single" w:sz="4" w:space="0" w:color="auto"/>
              <w:right w:val="single" w:sz="4" w:space="0" w:color="auto"/>
            </w:tcBorders>
            <w:vAlign w:val="bottom"/>
          </w:tcPr>
          <w:p w14:paraId="5E27E757"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3BE2DE7B" w14:textId="6B5AE1B9"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097DE16A" w14:textId="18927151"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3D3D52FC" w14:textId="2EBCC1A6"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74A55F37"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0742C0BD" w14:textId="77777777" w:rsidR="009D1F62" w:rsidRPr="005674CF" w:rsidRDefault="009D1F62" w:rsidP="009D1F62">
            <w:pPr>
              <w:snapToGrid/>
              <w:spacing w:before="0"/>
              <w:rPr>
                <w:sz w:val="18"/>
                <w:szCs w:val="18"/>
              </w:rPr>
            </w:pPr>
          </w:p>
        </w:tc>
      </w:tr>
      <w:tr w:rsidR="009D1F62" w:rsidRPr="005674CF" w14:paraId="39F3DA8E"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494B524D" w14:textId="77777777" w:rsidR="009D1F62" w:rsidRPr="005674CF" w:rsidRDefault="009D1F62" w:rsidP="009D1F62">
            <w:pPr>
              <w:snapToGrid/>
              <w:spacing w:before="0"/>
              <w:rPr>
                <w:sz w:val="18"/>
                <w:szCs w:val="18"/>
              </w:rPr>
            </w:pPr>
            <w:r w:rsidRPr="005674CF">
              <w:rPr>
                <w:sz w:val="18"/>
                <w:szCs w:val="18"/>
              </w:rPr>
              <w:t>23</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69A14231" w14:textId="5CBDA6C8"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Ду-377х8,0-10,0мм марка стали 10-20)</w:t>
            </w:r>
          </w:p>
        </w:tc>
        <w:tc>
          <w:tcPr>
            <w:tcW w:w="993" w:type="dxa"/>
            <w:tcBorders>
              <w:top w:val="single" w:sz="4" w:space="0" w:color="auto"/>
              <w:left w:val="nil"/>
              <w:bottom w:val="single" w:sz="4" w:space="0" w:color="auto"/>
              <w:right w:val="single" w:sz="4" w:space="0" w:color="auto"/>
            </w:tcBorders>
            <w:vAlign w:val="bottom"/>
          </w:tcPr>
          <w:p w14:paraId="6A75330E"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2D349773" w14:textId="4511F4AF"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55A2D7D0" w14:textId="5CE4C99F"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633E39E0" w14:textId="19EE9C54"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653F351E"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44E5AB92" w14:textId="77777777" w:rsidR="009D1F62" w:rsidRPr="005674CF" w:rsidRDefault="009D1F62" w:rsidP="009D1F62">
            <w:pPr>
              <w:snapToGrid/>
              <w:spacing w:before="0"/>
              <w:rPr>
                <w:sz w:val="18"/>
                <w:szCs w:val="18"/>
              </w:rPr>
            </w:pPr>
          </w:p>
        </w:tc>
      </w:tr>
      <w:tr w:rsidR="009D1F62" w:rsidRPr="005674CF" w14:paraId="64B27FD1"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5B143D3F" w14:textId="77777777" w:rsidR="009D1F62" w:rsidRPr="005674CF" w:rsidRDefault="009D1F62" w:rsidP="009D1F62">
            <w:pPr>
              <w:snapToGrid/>
              <w:spacing w:before="0"/>
              <w:rPr>
                <w:sz w:val="18"/>
                <w:szCs w:val="18"/>
              </w:rPr>
            </w:pPr>
            <w:r w:rsidRPr="005674CF">
              <w:rPr>
                <w:sz w:val="18"/>
                <w:szCs w:val="18"/>
              </w:rPr>
              <w:t>24</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327E748D" w14:textId="72B41E3F" w:rsidR="009D1F62" w:rsidRPr="005674CF" w:rsidRDefault="009D1F62" w:rsidP="009D1F62">
            <w:pPr>
              <w:snapToGrid/>
              <w:spacing w:before="0"/>
              <w:rPr>
                <w:sz w:val="18"/>
                <w:szCs w:val="18"/>
              </w:rPr>
            </w:pPr>
            <w:r w:rsidRPr="00FD7384">
              <w:rPr>
                <w:color w:val="000000"/>
                <w:kern w:val="1"/>
                <w:sz w:val="20"/>
                <w:szCs w:val="20"/>
                <w:lang w:eastAsia="ar-SA"/>
              </w:rPr>
              <w:t>труба стальная бесшовная горячедеформированная Ду-426х8,0-10,0мм (марка стали 10-20)</w:t>
            </w:r>
          </w:p>
        </w:tc>
        <w:tc>
          <w:tcPr>
            <w:tcW w:w="993" w:type="dxa"/>
            <w:tcBorders>
              <w:top w:val="single" w:sz="4" w:space="0" w:color="auto"/>
              <w:left w:val="nil"/>
              <w:bottom w:val="single" w:sz="4" w:space="0" w:color="auto"/>
              <w:right w:val="single" w:sz="4" w:space="0" w:color="auto"/>
            </w:tcBorders>
            <w:vAlign w:val="bottom"/>
          </w:tcPr>
          <w:p w14:paraId="384A16D2"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0D5A48B7" w14:textId="5017AFC1" w:rsidR="009D1F62" w:rsidRPr="005674CF" w:rsidRDefault="009D1F62" w:rsidP="009D1F62">
            <w:pPr>
              <w:snapToGrid/>
              <w:spacing w:before="0"/>
              <w:rPr>
                <w:sz w:val="18"/>
                <w:szCs w:val="18"/>
              </w:rPr>
            </w:pPr>
            <w:r w:rsidRPr="00FD7384">
              <w:rPr>
                <w:color w:val="000000"/>
                <w:kern w:val="1"/>
                <w:sz w:val="20"/>
                <w:szCs w:val="20"/>
                <w:lang w:eastAsia="ar-SA"/>
              </w:rPr>
              <w:t>ГОСТ 8732-78</w:t>
            </w:r>
          </w:p>
        </w:tc>
        <w:tc>
          <w:tcPr>
            <w:tcW w:w="1134" w:type="dxa"/>
            <w:tcBorders>
              <w:top w:val="nil"/>
              <w:left w:val="nil"/>
              <w:bottom w:val="single" w:sz="4" w:space="0" w:color="000000"/>
              <w:right w:val="single" w:sz="4" w:space="0" w:color="000000"/>
            </w:tcBorders>
            <w:shd w:val="clear" w:color="FFFFFF" w:fill="FFFFFF"/>
            <w:vAlign w:val="bottom"/>
          </w:tcPr>
          <w:p w14:paraId="5BA44076" w14:textId="37BE5488"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4749E09C" w14:textId="1E1E9E8D"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783A902B"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79B9B71B" w14:textId="77777777" w:rsidR="009D1F62" w:rsidRPr="005674CF" w:rsidRDefault="009D1F62" w:rsidP="009D1F62">
            <w:pPr>
              <w:snapToGrid/>
              <w:spacing w:before="0"/>
              <w:rPr>
                <w:sz w:val="18"/>
                <w:szCs w:val="18"/>
              </w:rPr>
            </w:pPr>
          </w:p>
        </w:tc>
      </w:tr>
      <w:tr w:rsidR="009D1F62" w:rsidRPr="005674CF" w14:paraId="39C5414D"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2EDE5C41" w14:textId="77777777" w:rsidR="009D1F62" w:rsidRPr="005674CF" w:rsidRDefault="009D1F62" w:rsidP="009D1F62">
            <w:pPr>
              <w:snapToGrid/>
              <w:spacing w:before="0"/>
              <w:rPr>
                <w:sz w:val="18"/>
                <w:szCs w:val="18"/>
              </w:rPr>
            </w:pPr>
            <w:r w:rsidRPr="005674CF">
              <w:rPr>
                <w:sz w:val="18"/>
                <w:szCs w:val="18"/>
              </w:rPr>
              <w:lastRenderedPageBreak/>
              <w:t>25</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2385EF99" w14:textId="02F93DB1"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прямошовная Ду-530*8-12мм  (марка стали 10-20)</w:t>
            </w:r>
          </w:p>
        </w:tc>
        <w:tc>
          <w:tcPr>
            <w:tcW w:w="993" w:type="dxa"/>
            <w:tcBorders>
              <w:top w:val="single" w:sz="4" w:space="0" w:color="auto"/>
              <w:left w:val="nil"/>
              <w:bottom w:val="single" w:sz="4" w:space="0" w:color="auto"/>
              <w:right w:val="single" w:sz="4" w:space="0" w:color="auto"/>
            </w:tcBorders>
            <w:vAlign w:val="bottom"/>
          </w:tcPr>
          <w:p w14:paraId="64458D15"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5B4249ED" w14:textId="1BBDC1F2" w:rsidR="009D1F62" w:rsidRPr="005674CF" w:rsidRDefault="009D1F62" w:rsidP="009D1F62">
            <w:pPr>
              <w:snapToGrid/>
              <w:spacing w:before="0"/>
              <w:rPr>
                <w:sz w:val="18"/>
                <w:szCs w:val="18"/>
              </w:rPr>
            </w:pPr>
            <w:r w:rsidRPr="00FD7384">
              <w:rPr>
                <w:color w:val="000000"/>
                <w:kern w:val="1"/>
                <w:sz w:val="20"/>
                <w:szCs w:val="20"/>
                <w:lang w:eastAsia="ar-SA"/>
              </w:rPr>
              <w:t>ГОСТ 10706-76/10705-80/10704-91</w:t>
            </w:r>
          </w:p>
        </w:tc>
        <w:tc>
          <w:tcPr>
            <w:tcW w:w="1134" w:type="dxa"/>
            <w:tcBorders>
              <w:top w:val="nil"/>
              <w:left w:val="nil"/>
              <w:bottom w:val="single" w:sz="4" w:space="0" w:color="000000"/>
              <w:right w:val="single" w:sz="4" w:space="0" w:color="000000"/>
            </w:tcBorders>
            <w:shd w:val="clear" w:color="FFFFFF" w:fill="FFFFFF"/>
            <w:vAlign w:val="bottom"/>
          </w:tcPr>
          <w:p w14:paraId="191AE723" w14:textId="59C620E7"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3821DB9E" w14:textId="20882075"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05F31531"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5980B5A4" w14:textId="77777777" w:rsidR="009D1F62" w:rsidRPr="005674CF" w:rsidRDefault="009D1F62" w:rsidP="009D1F62">
            <w:pPr>
              <w:snapToGrid/>
              <w:spacing w:before="0"/>
              <w:rPr>
                <w:sz w:val="18"/>
                <w:szCs w:val="18"/>
              </w:rPr>
            </w:pPr>
          </w:p>
        </w:tc>
      </w:tr>
      <w:tr w:rsidR="009D1F62" w:rsidRPr="005674CF" w14:paraId="652BCEB9"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5F66EFF4" w14:textId="77777777" w:rsidR="009D1F62" w:rsidRPr="005674CF" w:rsidRDefault="009D1F62" w:rsidP="009D1F62">
            <w:pPr>
              <w:snapToGrid/>
              <w:spacing w:before="0"/>
              <w:rPr>
                <w:sz w:val="18"/>
                <w:szCs w:val="18"/>
              </w:rPr>
            </w:pPr>
            <w:r w:rsidRPr="005674CF">
              <w:rPr>
                <w:sz w:val="18"/>
                <w:szCs w:val="18"/>
              </w:rPr>
              <w:t>26</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0B103A56" w14:textId="2EC06ADF"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прямошовная Ду-630*8-12мм  (марка стали 10-20)</w:t>
            </w:r>
          </w:p>
        </w:tc>
        <w:tc>
          <w:tcPr>
            <w:tcW w:w="993" w:type="dxa"/>
            <w:tcBorders>
              <w:top w:val="single" w:sz="4" w:space="0" w:color="auto"/>
              <w:left w:val="nil"/>
              <w:bottom w:val="single" w:sz="4" w:space="0" w:color="auto"/>
              <w:right w:val="single" w:sz="4" w:space="0" w:color="auto"/>
            </w:tcBorders>
            <w:vAlign w:val="bottom"/>
          </w:tcPr>
          <w:p w14:paraId="089AAECA"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3130420B" w14:textId="20E91C68" w:rsidR="009D1F62" w:rsidRPr="005674CF" w:rsidRDefault="009D1F62" w:rsidP="009D1F62">
            <w:pPr>
              <w:snapToGrid/>
              <w:spacing w:before="0"/>
              <w:rPr>
                <w:sz w:val="18"/>
                <w:szCs w:val="18"/>
              </w:rPr>
            </w:pPr>
            <w:r w:rsidRPr="00FD7384">
              <w:rPr>
                <w:color w:val="000000"/>
                <w:kern w:val="1"/>
                <w:sz w:val="20"/>
                <w:szCs w:val="20"/>
                <w:lang w:eastAsia="ar-SA"/>
              </w:rPr>
              <w:t>ГОСТ 10706-76/10705-80/10704-91</w:t>
            </w:r>
          </w:p>
        </w:tc>
        <w:tc>
          <w:tcPr>
            <w:tcW w:w="1134" w:type="dxa"/>
            <w:tcBorders>
              <w:top w:val="nil"/>
              <w:left w:val="nil"/>
              <w:bottom w:val="single" w:sz="4" w:space="0" w:color="000000"/>
              <w:right w:val="single" w:sz="4" w:space="0" w:color="000000"/>
            </w:tcBorders>
            <w:shd w:val="clear" w:color="FFFFFF" w:fill="FFFFFF"/>
            <w:vAlign w:val="bottom"/>
          </w:tcPr>
          <w:p w14:paraId="23625E7D" w14:textId="29F37722"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0FCFA79F" w14:textId="5F621BF8"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2C5E39CF"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35DC72C5" w14:textId="77777777" w:rsidR="009D1F62" w:rsidRPr="005674CF" w:rsidRDefault="009D1F62" w:rsidP="009D1F62">
            <w:pPr>
              <w:snapToGrid/>
              <w:spacing w:before="0"/>
              <w:rPr>
                <w:sz w:val="18"/>
                <w:szCs w:val="18"/>
              </w:rPr>
            </w:pPr>
          </w:p>
        </w:tc>
      </w:tr>
      <w:tr w:rsidR="009D1F62" w:rsidRPr="005674CF" w14:paraId="2BE9651F"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5CA68345" w14:textId="77777777" w:rsidR="009D1F62" w:rsidRPr="005674CF" w:rsidRDefault="009D1F62" w:rsidP="009D1F62">
            <w:pPr>
              <w:snapToGrid/>
              <w:spacing w:before="0"/>
              <w:rPr>
                <w:sz w:val="18"/>
                <w:szCs w:val="18"/>
              </w:rPr>
            </w:pPr>
            <w:r w:rsidRPr="005674CF">
              <w:rPr>
                <w:sz w:val="18"/>
                <w:szCs w:val="18"/>
              </w:rPr>
              <w:t>27</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7B06D5C4" w14:textId="26D0B000"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прямошовная Ду-720*8-16мм  (марка стали 10-20)</w:t>
            </w:r>
          </w:p>
        </w:tc>
        <w:tc>
          <w:tcPr>
            <w:tcW w:w="993" w:type="dxa"/>
            <w:tcBorders>
              <w:top w:val="single" w:sz="4" w:space="0" w:color="auto"/>
              <w:left w:val="nil"/>
              <w:bottom w:val="single" w:sz="4" w:space="0" w:color="auto"/>
              <w:right w:val="single" w:sz="4" w:space="0" w:color="auto"/>
            </w:tcBorders>
            <w:vAlign w:val="bottom"/>
          </w:tcPr>
          <w:p w14:paraId="5043A907"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4EB84FE1" w14:textId="7C2E1369" w:rsidR="009D1F62" w:rsidRPr="005674CF" w:rsidRDefault="009D1F62" w:rsidP="009D1F62">
            <w:pPr>
              <w:snapToGrid/>
              <w:spacing w:before="0"/>
              <w:rPr>
                <w:sz w:val="18"/>
                <w:szCs w:val="18"/>
              </w:rPr>
            </w:pPr>
            <w:r w:rsidRPr="00FD7384">
              <w:rPr>
                <w:color w:val="000000"/>
                <w:kern w:val="1"/>
                <w:sz w:val="20"/>
                <w:szCs w:val="20"/>
                <w:lang w:eastAsia="ar-SA"/>
              </w:rPr>
              <w:t>ГОСТ 10706-76/10705-80/10704-91</w:t>
            </w:r>
          </w:p>
        </w:tc>
        <w:tc>
          <w:tcPr>
            <w:tcW w:w="1134" w:type="dxa"/>
            <w:tcBorders>
              <w:top w:val="nil"/>
              <w:left w:val="nil"/>
              <w:bottom w:val="single" w:sz="4" w:space="0" w:color="000000"/>
              <w:right w:val="single" w:sz="4" w:space="0" w:color="000000"/>
            </w:tcBorders>
            <w:shd w:val="clear" w:color="FFFFFF" w:fill="FFFFFF"/>
            <w:vAlign w:val="bottom"/>
          </w:tcPr>
          <w:p w14:paraId="0FDD3884" w14:textId="0EABAEF7"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single" w:sz="4" w:space="0" w:color="auto"/>
              <w:right w:val="single" w:sz="4" w:space="0" w:color="auto"/>
            </w:tcBorders>
            <w:vAlign w:val="center"/>
          </w:tcPr>
          <w:p w14:paraId="34CDE843" w14:textId="649DB4A0"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5A5410AE"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6610C1D8" w14:textId="77777777" w:rsidR="009D1F62" w:rsidRPr="005674CF" w:rsidRDefault="009D1F62" w:rsidP="009D1F62">
            <w:pPr>
              <w:snapToGrid/>
              <w:spacing w:before="0"/>
              <w:rPr>
                <w:sz w:val="18"/>
                <w:szCs w:val="18"/>
              </w:rPr>
            </w:pPr>
          </w:p>
        </w:tc>
      </w:tr>
      <w:tr w:rsidR="009D1F62" w:rsidRPr="005674CF" w14:paraId="74826C8F" w14:textId="77777777" w:rsidTr="004C0CF4">
        <w:trPr>
          <w:trHeight w:val="43"/>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33D90E16" w14:textId="77777777" w:rsidR="009D1F62" w:rsidRPr="005674CF" w:rsidRDefault="009D1F62" w:rsidP="009D1F62">
            <w:pPr>
              <w:snapToGrid/>
              <w:spacing w:before="0"/>
              <w:rPr>
                <w:sz w:val="18"/>
                <w:szCs w:val="18"/>
              </w:rPr>
            </w:pPr>
            <w:r w:rsidRPr="005674CF">
              <w:rPr>
                <w:sz w:val="18"/>
                <w:szCs w:val="18"/>
              </w:rPr>
              <w:t>28</w:t>
            </w:r>
          </w:p>
        </w:tc>
        <w:tc>
          <w:tcPr>
            <w:tcW w:w="2268" w:type="dxa"/>
            <w:tcBorders>
              <w:top w:val="nil"/>
              <w:left w:val="single" w:sz="4" w:space="0" w:color="000000"/>
              <w:bottom w:val="single" w:sz="4" w:space="0" w:color="000000"/>
              <w:right w:val="single" w:sz="4" w:space="0" w:color="000000"/>
            </w:tcBorders>
            <w:shd w:val="clear" w:color="FFFFFF" w:fill="FFFFFF"/>
            <w:vAlign w:val="bottom"/>
          </w:tcPr>
          <w:p w14:paraId="28FE21D5" w14:textId="2EFCC951" w:rsidR="009D1F62" w:rsidRPr="005674CF" w:rsidRDefault="009D1F62" w:rsidP="009D1F62">
            <w:pPr>
              <w:snapToGrid/>
              <w:spacing w:before="0"/>
              <w:rPr>
                <w:sz w:val="18"/>
                <w:szCs w:val="18"/>
              </w:rPr>
            </w:pPr>
            <w:r w:rsidRPr="00FD7384">
              <w:rPr>
                <w:color w:val="000000"/>
                <w:kern w:val="1"/>
                <w:sz w:val="20"/>
                <w:szCs w:val="20"/>
                <w:lang w:eastAsia="ar-SA"/>
              </w:rPr>
              <w:t>труба стальная электросварная прямошовная Ду-820*8-16мм  (марка стали 10-20)</w:t>
            </w:r>
          </w:p>
        </w:tc>
        <w:tc>
          <w:tcPr>
            <w:tcW w:w="993" w:type="dxa"/>
            <w:tcBorders>
              <w:top w:val="single" w:sz="4" w:space="0" w:color="auto"/>
              <w:left w:val="nil"/>
              <w:bottom w:val="single" w:sz="4" w:space="0" w:color="auto"/>
              <w:right w:val="single" w:sz="4" w:space="0" w:color="auto"/>
            </w:tcBorders>
            <w:vAlign w:val="bottom"/>
          </w:tcPr>
          <w:p w14:paraId="3864B8ED" w14:textId="77777777" w:rsidR="009D1F62" w:rsidRPr="005674CF" w:rsidRDefault="009D1F62" w:rsidP="009D1F62">
            <w:pPr>
              <w:snapToGrid/>
              <w:spacing w:before="0"/>
              <w:rPr>
                <w:sz w:val="18"/>
                <w:szCs w:val="18"/>
              </w:rPr>
            </w:pPr>
          </w:p>
        </w:tc>
        <w:tc>
          <w:tcPr>
            <w:tcW w:w="1559" w:type="dxa"/>
            <w:tcBorders>
              <w:top w:val="nil"/>
              <w:left w:val="single" w:sz="4" w:space="0" w:color="auto"/>
              <w:bottom w:val="single" w:sz="4" w:space="0" w:color="000000"/>
              <w:right w:val="single" w:sz="4" w:space="0" w:color="000000"/>
            </w:tcBorders>
            <w:shd w:val="clear" w:color="FFFFFF" w:fill="FFFFFF"/>
            <w:vAlign w:val="bottom"/>
          </w:tcPr>
          <w:p w14:paraId="0B17400E" w14:textId="6B63EB1B" w:rsidR="009D1F62" w:rsidRPr="005674CF" w:rsidRDefault="009D1F62" w:rsidP="009D1F62">
            <w:pPr>
              <w:snapToGrid/>
              <w:spacing w:before="0"/>
              <w:rPr>
                <w:sz w:val="18"/>
                <w:szCs w:val="18"/>
              </w:rPr>
            </w:pPr>
            <w:r w:rsidRPr="00FD7384">
              <w:rPr>
                <w:color w:val="000000"/>
                <w:kern w:val="1"/>
                <w:sz w:val="20"/>
                <w:szCs w:val="20"/>
                <w:lang w:eastAsia="ar-SA"/>
              </w:rPr>
              <w:t>ГОСТ 10706-76/10705-80/10704-91</w:t>
            </w:r>
          </w:p>
        </w:tc>
        <w:tc>
          <w:tcPr>
            <w:tcW w:w="1134" w:type="dxa"/>
            <w:tcBorders>
              <w:top w:val="nil"/>
              <w:left w:val="nil"/>
              <w:bottom w:val="single" w:sz="4" w:space="0" w:color="000000"/>
              <w:right w:val="single" w:sz="4" w:space="0" w:color="000000"/>
            </w:tcBorders>
            <w:shd w:val="clear" w:color="FFFFFF" w:fill="FFFFFF"/>
            <w:vAlign w:val="bottom"/>
          </w:tcPr>
          <w:p w14:paraId="16011867" w14:textId="733F5F8B" w:rsidR="009D1F62" w:rsidRPr="005674CF" w:rsidRDefault="009D1F62" w:rsidP="009D1F62">
            <w:pPr>
              <w:snapToGrid/>
              <w:spacing w:before="0"/>
              <w:jc w:val="center"/>
              <w:rPr>
                <w:sz w:val="18"/>
                <w:szCs w:val="18"/>
              </w:rPr>
            </w:pPr>
            <w:r w:rsidRPr="00FD7384">
              <w:rPr>
                <w:color w:val="000000"/>
                <w:kern w:val="1"/>
                <w:sz w:val="20"/>
                <w:szCs w:val="20"/>
                <w:lang w:eastAsia="ar-SA"/>
              </w:rPr>
              <w:t>тонна</w:t>
            </w:r>
          </w:p>
        </w:tc>
        <w:tc>
          <w:tcPr>
            <w:tcW w:w="936" w:type="dxa"/>
            <w:tcBorders>
              <w:top w:val="nil"/>
              <w:left w:val="nil"/>
              <w:bottom w:val="nil"/>
              <w:right w:val="single" w:sz="4" w:space="0" w:color="auto"/>
            </w:tcBorders>
            <w:vAlign w:val="center"/>
          </w:tcPr>
          <w:p w14:paraId="4311ED8D" w14:textId="2BF369DD" w:rsidR="009D1F62" w:rsidRPr="005674CF" w:rsidRDefault="009D1F62" w:rsidP="009D1F62">
            <w:pPr>
              <w:snapToGrid/>
              <w:spacing w:before="0"/>
              <w:jc w:val="center"/>
              <w:rPr>
                <w:sz w:val="18"/>
                <w:szCs w:val="18"/>
              </w:rPr>
            </w:pPr>
            <w:r>
              <w:rPr>
                <w:color w:val="000000"/>
                <w:sz w:val="20"/>
                <w:szCs w:val="20"/>
              </w:rPr>
              <w:t>1</w:t>
            </w:r>
          </w:p>
        </w:tc>
        <w:tc>
          <w:tcPr>
            <w:tcW w:w="1332" w:type="dxa"/>
            <w:tcBorders>
              <w:top w:val="single" w:sz="4" w:space="0" w:color="auto"/>
              <w:left w:val="single" w:sz="4" w:space="0" w:color="auto"/>
              <w:bottom w:val="single" w:sz="4" w:space="0" w:color="auto"/>
              <w:right w:val="single" w:sz="4" w:space="0" w:color="auto"/>
            </w:tcBorders>
          </w:tcPr>
          <w:p w14:paraId="21D314AA"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39CC7A73" w14:textId="77777777" w:rsidR="009D1F62" w:rsidRPr="005674CF" w:rsidRDefault="009D1F62" w:rsidP="009D1F62">
            <w:pPr>
              <w:snapToGrid/>
              <w:spacing w:before="0"/>
              <w:rPr>
                <w:sz w:val="18"/>
                <w:szCs w:val="18"/>
              </w:rPr>
            </w:pPr>
          </w:p>
        </w:tc>
      </w:tr>
      <w:tr w:rsidR="009D1F62" w:rsidRPr="005674CF" w14:paraId="4798F199" w14:textId="77777777" w:rsidTr="003B251E">
        <w:trPr>
          <w:trHeight w:val="292"/>
        </w:trPr>
        <w:tc>
          <w:tcPr>
            <w:tcW w:w="596" w:type="dxa"/>
            <w:tcBorders>
              <w:top w:val="single" w:sz="4" w:space="0" w:color="auto"/>
              <w:left w:val="single" w:sz="4" w:space="0" w:color="00000A"/>
              <w:bottom w:val="single" w:sz="4" w:space="0" w:color="auto"/>
              <w:right w:val="single" w:sz="4" w:space="0" w:color="00000A"/>
            </w:tcBorders>
            <w:shd w:val="clear" w:color="auto" w:fill="FFFFFF"/>
            <w:vAlign w:val="center"/>
          </w:tcPr>
          <w:p w14:paraId="3EA879DA" w14:textId="77777777" w:rsidR="009D1F62" w:rsidRPr="005674CF" w:rsidRDefault="009D1F62" w:rsidP="009D1F62">
            <w:pPr>
              <w:snapToGrid/>
              <w:spacing w:before="0"/>
              <w:rPr>
                <w:sz w:val="18"/>
                <w:szCs w:val="18"/>
              </w:rPr>
            </w:pPr>
          </w:p>
        </w:tc>
        <w:tc>
          <w:tcPr>
            <w:tcW w:w="6892" w:type="dxa"/>
            <w:gridSpan w:val="5"/>
            <w:tcBorders>
              <w:top w:val="single" w:sz="4" w:space="0" w:color="auto"/>
              <w:left w:val="single" w:sz="4" w:space="0" w:color="auto"/>
              <w:bottom w:val="single" w:sz="4" w:space="0" w:color="auto"/>
              <w:right w:val="single" w:sz="4" w:space="0" w:color="auto"/>
            </w:tcBorders>
            <w:shd w:val="clear" w:color="FFFFFF" w:fill="FFFFFF"/>
            <w:vAlign w:val="center"/>
          </w:tcPr>
          <w:p w14:paraId="31D7F781" w14:textId="55168C4C" w:rsidR="009D1F62" w:rsidRPr="008F620E" w:rsidRDefault="009D1F62" w:rsidP="003B251E">
            <w:pPr>
              <w:snapToGrid/>
              <w:spacing w:before="0"/>
              <w:jc w:val="left"/>
              <w:rPr>
                <w:b/>
                <w:bCs/>
                <w:color w:val="000000"/>
                <w:sz w:val="20"/>
                <w:szCs w:val="20"/>
              </w:rPr>
            </w:pPr>
            <w:r w:rsidRPr="008F620E">
              <w:rPr>
                <w:b/>
                <w:bCs/>
                <w:color w:val="000000"/>
                <w:sz w:val="20"/>
                <w:szCs w:val="20"/>
              </w:rPr>
              <w:t>Итого сумма единичных расценок товаров, работ и услуг</w:t>
            </w:r>
          </w:p>
        </w:tc>
        <w:tc>
          <w:tcPr>
            <w:tcW w:w="1332" w:type="dxa"/>
            <w:tcBorders>
              <w:top w:val="single" w:sz="4" w:space="0" w:color="auto"/>
              <w:left w:val="single" w:sz="4" w:space="0" w:color="auto"/>
              <w:bottom w:val="single" w:sz="4" w:space="0" w:color="auto"/>
              <w:right w:val="single" w:sz="4" w:space="0" w:color="auto"/>
            </w:tcBorders>
          </w:tcPr>
          <w:p w14:paraId="453ED4DF" w14:textId="77777777" w:rsidR="009D1F62" w:rsidRPr="005674CF" w:rsidRDefault="009D1F62" w:rsidP="009D1F62">
            <w:pPr>
              <w:snapToGrid/>
              <w:spacing w:before="0"/>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16795405" w14:textId="77777777" w:rsidR="009D1F62" w:rsidRPr="005674CF" w:rsidRDefault="009D1F62" w:rsidP="009D1F62">
            <w:pPr>
              <w:snapToGrid/>
              <w:spacing w:before="0"/>
              <w:rPr>
                <w:sz w:val="18"/>
                <w:szCs w:val="18"/>
              </w:rPr>
            </w:pPr>
          </w:p>
        </w:tc>
      </w:tr>
    </w:tbl>
    <w:p w14:paraId="5546ADDA" w14:textId="77777777" w:rsidR="005674CF" w:rsidRPr="005674CF" w:rsidRDefault="005674CF" w:rsidP="005674CF">
      <w:pPr>
        <w:snapToGrid/>
        <w:spacing w:before="0"/>
        <w:rPr>
          <w:rFonts w:cs="Calibri"/>
          <w:sz w:val="24"/>
          <w:szCs w:val="22"/>
        </w:rPr>
      </w:pPr>
    </w:p>
    <w:p w14:paraId="13886F59" w14:textId="77777777" w:rsidR="005674CF" w:rsidRPr="005674CF" w:rsidRDefault="005674CF" w:rsidP="005674CF">
      <w:pPr>
        <w:snapToGrid/>
        <w:spacing w:before="0"/>
        <w:rPr>
          <w:rFonts w:cs="Calibri"/>
          <w:sz w:val="24"/>
          <w:szCs w:val="22"/>
        </w:rPr>
      </w:pPr>
    </w:p>
    <w:p w14:paraId="5E66C92F" w14:textId="6D6C91E5" w:rsidR="002034D5" w:rsidRPr="001275D1" w:rsidRDefault="00413AAF" w:rsidP="002034D5">
      <w:pPr>
        <w:snapToGrid/>
        <w:spacing w:before="0" w:line="360" w:lineRule="auto"/>
        <w:ind w:firstLine="709"/>
        <w:rPr>
          <w:rFonts w:cs="Calibri"/>
          <w:b/>
          <w:bCs/>
          <w:sz w:val="24"/>
          <w:szCs w:val="22"/>
        </w:rPr>
      </w:pPr>
      <w:r>
        <w:rPr>
          <w:rFonts w:cs="Calibri"/>
          <w:b/>
          <w:bCs/>
          <w:sz w:val="24"/>
          <w:szCs w:val="22"/>
        </w:rPr>
        <w:t>Цена за единицу товаров (работ,</w:t>
      </w:r>
      <w:r w:rsidR="00575E8A">
        <w:rPr>
          <w:rFonts w:cs="Calibri"/>
          <w:b/>
          <w:bCs/>
          <w:sz w:val="24"/>
          <w:szCs w:val="22"/>
        </w:rPr>
        <w:t xml:space="preserve"> </w:t>
      </w:r>
      <w:r>
        <w:rPr>
          <w:rFonts w:cs="Calibri"/>
          <w:b/>
          <w:bCs/>
          <w:sz w:val="24"/>
          <w:szCs w:val="22"/>
        </w:rPr>
        <w:t>услуг)</w:t>
      </w:r>
      <w:r w:rsidR="002034D5">
        <w:rPr>
          <w:rFonts w:cs="Calibri"/>
          <w:b/>
          <w:bCs/>
          <w:sz w:val="24"/>
          <w:szCs w:val="22"/>
        </w:rPr>
        <w:t xml:space="preserve"> составляет </w:t>
      </w:r>
      <w:r w:rsidR="002034D5" w:rsidRPr="001275D1">
        <w:rPr>
          <w:rFonts w:cs="Calibri"/>
          <w:i/>
          <w:iCs/>
          <w:sz w:val="18"/>
          <w:szCs w:val="18"/>
          <w:u w:val="single"/>
        </w:rPr>
        <w:t>_(прописью)________________________</w:t>
      </w:r>
      <w:r w:rsidR="002034D5" w:rsidRPr="001275D1">
        <w:rPr>
          <w:rFonts w:cs="Calibri"/>
          <w:i/>
          <w:iCs/>
          <w:sz w:val="24"/>
          <w:szCs w:val="22"/>
        </w:rPr>
        <w:t xml:space="preserve"> рублей ______ копеек), включая в себя НДС </w:t>
      </w:r>
      <w:r w:rsidR="00575E8A">
        <w:rPr>
          <w:rFonts w:cs="Calibri"/>
          <w:i/>
          <w:iCs/>
          <w:sz w:val="24"/>
          <w:szCs w:val="22"/>
        </w:rPr>
        <w:t>____</w:t>
      </w:r>
      <w:r w:rsidR="002034D5" w:rsidRPr="001275D1">
        <w:rPr>
          <w:rFonts w:cs="Calibri"/>
          <w:i/>
          <w:iCs/>
          <w:sz w:val="24"/>
          <w:szCs w:val="22"/>
        </w:rPr>
        <w:t xml:space="preserve">%, </w:t>
      </w:r>
      <w:r w:rsidR="004C0CF4" w:rsidRPr="001275D1">
        <w:rPr>
          <w:rFonts w:cs="Calibri"/>
          <w:i/>
          <w:iCs/>
          <w:sz w:val="24"/>
          <w:szCs w:val="22"/>
        </w:rPr>
        <w:t xml:space="preserve">если </w:t>
      </w:r>
      <w:r w:rsidR="004C0CF4">
        <w:rPr>
          <w:rFonts w:cs="Calibri"/>
          <w:i/>
          <w:iCs/>
          <w:sz w:val="24"/>
          <w:szCs w:val="22"/>
        </w:rPr>
        <w:t>Поставщик</w:t>
      </w:r>
      <w:r w:rsidR="008F620E">
        <w:rPr>
          <w:rFonts w:cs="Calibri"/>
          <w:i/>
          <w:iCs/>
          <w:sz w:val="24"/>
          <w:szCs w:val="22"/>
        </w:rPr>
        <w:t xml:space="preserve"> </w:t>
      </w:r>
      <w:r w:rsidR="002034D5" w:rsidRPr="001275D1">
        <w:rPr>
          <w:rFonts w:cs="Calibri"/>
          <w:i/>
          <w:iCs/>
          <w:sz w:val="24"/>
          <w:szCs w:val="22"/>
        </w:rPr>
        <w:t>является плательщиком НДС или без НДС с указанием соответствующих оснований</w:t>
      </w:r>
      <w:r w:rsidR="002034D5" w:rsidRPr="001275D1">
        <w:rPr>
          <w:rFonts w:cs="Calibri"/>
          <w:b/>
          <w:bCs/>
          <w:sz w:val="24"/>
          <w:szCs w:val="22"/>
        </w:rPr>
        <w:t>.</w:t>
      </w:r>
    </w:p>
    <w:p w14:paraId="6DD30EAD" w14:textId="77777777" w:rsidR="00F44C53" w:rsidRPr="00F44C53" w:rsidRDefault="00F44C53" w:rsidP="001A4F49">
      <w:pPr>
        <w:widowControl w:val="0"/>
        <w:snapToGrid/>
        <w:spacing w:before="0"/>
        <w:rPr>
          <w:b/>
          <w:bCs/>
          <w:sz w:val="22"/>
          <w:szCs w:val="22"/>
        </w:rPr>
      </w:pPr>
    </w:p>
    <w:p w14:paraId="6E06BB10" w14:textId="3B5959B3" w:rsidR="001A4F49" w:rsidRPr="00F44C53" w:rsidRDefault="001A4F49" w:rsidP="001A4F49">
      <w:pPr>
        <w:widowControl w:val="0"/>
        <w:snapToGrid/>
        <w:spacing w:before="0"/>
        <w:rPr>
          <w:b/>
          <w:bCs/>
          <w:sz w:val="22"/>
          <w:szCs w:val="22"/>
        </w:rPr>
      </w:pPr>
      <w:r w:rsidRPr="00F44C53">
        <w:rPr>
          <w:b/>
          <w:bCs/>
          <w:sz w:val="22"/>
          <w:szCs w:val="22"/>
        </w:rPr>
        <w:t xml:space="preserve">    Руководитель организации _________________________ (Ф.И.О.)</w:t>
      </w:r>
    </w:p>
    <w:p w14:paraId="13433D1E" w14:textId="04A85B84" w:rsidR="001A4F49" w:rsidRPr="00F44C53" w:rsidRDefault="001A4F49" w:rsidP="001A4F49">
      <w:pPr>
        <w:widowControl w:val="0"/>
        <w:snapToGrid/>
        <w:spacing w:before="0"/>
        <w:rPr>
          <w:sz w:val="24"/>
          <w:szCs w:val="24"/>
        </w:rPr>
      </w:pPr>
      <w:r w:rsidRPr="00F44C53">
        <w:rPr>
          <w:sz w:val="22"/>
          <w:szCs w:val="22"/>
        </w:rPr>
        <w:t xml:space="preserve">                                                                               </w:t>
      </w:r>
      <w:r w:rsidRPr="00F44C53">
        <w:rPr>
          <w:i/>
          <w:sz w:val="22"/>
          <w:szCs w:val="22"/>
        </w:rPr>
        <w:t>(подпис</w:t>
      </w:r>
      <w:r w:rsidR="00F44C53" w:rsidRPr="00F44C53">
        <w:rPr>
          <w:i/>
          <w:sz w:val="22"/>
          <w:szCs w:val="22"/>
        </w:rPr>
        <w:t>ь)</w:t>
      </w:r>
    </w:p>
    <w:p w14:paraId="158C5562" w14:textId="4D21598F" w:rsidR="001A4F49" w:rsidRDefault="001A4F49" w:rsidP="001A4F49">
      <w:pPr>
        <w:widowControl w:val="0"/>
        <w:snapToGrid/>
        <w:spacing w:before="0"/>
        <w:rPr>
          <w:b/>
          <w:bCs/>
          <w:sz w:val="22"/>
          <w:szCs w:val="22"/>
        </w:rPr>
      </w:pPr>
      <w:r w:rsidRPr="00F44C53">
        <w:rPr>
          <w:b/>
          <w:bCs/>
          <w:sz w:val="24"/>
          <w:szCs w:val="24"/>
        </w:rPr>
        <w:t xml:space="preserve">   </w:t>
      </w:r>
      <w:r w:rsidRPr="00F44C53">
        <w:rPr>
          <w:b/>
          <w:bCs/>
          <w:sz w:val="22"/>
          <w:szCs w:val="22"/>
        </w:rPr>
        <w:t>Главный бухгалтер</w:t>
      </w:r>
      <w:r w:rsidRPr="00F44C53">
        <w:rPr>
          <w:b/>
          <w:bCs/>
          <w:sz w:val="24"/>
          <w:szCs w:val="24"/>
        </w:rPr>
        <w:t xml:space="preserve">             </w:t>
      </w:r>
      <w:r w:rsidRPr="00F44C53">
        <w:rPr>
          <w:b/>
          <w:bCs/>
          <w:sz w:val="22"/>
          <w:szCs w:val="22"/>
        </w:rPr>
        <w:t>_________________________ (Ф.И.О.)</w:t>
      </w:r>
    </w:p>
    <w:p w14:paraId="137597C5" w14:textId="77777777" w:rsidR="00590E40" w:rsidRPr="00F44C53" w:rsidRDefault="00590E40" w:rsidP="001A4F49">
      <w:pPr>
        <w:widowControl w:val="0"/>
        <w:snapToGrid/>
        <w:spacing w:before="0"/>
        <w:rPr>
          <w:b/>
          <w:bCs/>
          <w:i/>
          <w:sz w:val="22"/>
          <w:szCs w:val="22"/>
        </w:rPr>
      </w:pPr>
    </w:p>
    <w:p w14:paraId="43B44DE5" w14:textId="77777777" w:rsidR="001A4F49" w:rsidRPr="001A4F49" w:rsidRDefault="001A4F49" w:rsidP="001A4F49">
      <w:pPr>
        <w:widowControl w:val="0"/>
        <w:snapToGrid/>
        <w:spacing w:before="0"/>
        <w:rPr>
          <w:i/>
          <w:sz w:val="22"/>
          <w:szCs w:val="22"/>
        </w:rPr>
      </w:pPr>
      <w:r w:rsidRPr="00F44C53">
        <w:rPr>
          <w:b/>
          <w:bCs/>
          <w:sz w:val="22"/>
          <w:szCs w:val="22"/>
        </w:rPr>
        <w:t>М.П</w:t>
      </w:r>
      <w:r w:rsidRPr="00F44C53">
        <w:rPr>
          <w:b/>
          <w:bCs/>
          <w:i/>
          <w:sz w:val="22"/>
          <w:szCs w:val="22"/>
        </w:rPr>
        <w:t xml:space="preserve">                                                                            </w:t>
      </w:r>
      <w:proofErr w:type="gramStart"/>
      <w:r w:rsidRPr="00F44C53">
        <w:rPr>
          <w:b/>
          <w:bCs/>
          <w:i/>
          <w:sz w:val="22"/>
          <w:szCs w:val="22"/>
        </w:rPr>
        <w:t xml:space="preserve">   </w:t>
      </w:r>
      <w:r w:rsidRPr="00F44C53">
        <w:rPr>
          <w:i/>
          <w:sz w:val="22"/>
          <w:szCs w:val="22"/>
        </w:rPr>
        <w:t>(</w:t>
      </w:r>
      <w:proofErr w:type="gramEnd"/>
      <w:r w:rsidRPr="00F44C53">
        <w:rPr>
          <w:i/>
          <w:sz w:val="22"/>
          <w:szCs w:val="22"/>
        </w:rPr>
        <w:t>подпись)</w:t>
      </w:r>
      <w:r w:rsidRPr="00F44C53">
        <w:rPr>
          <w:sz w:val="24"/>
          <w:szCs w:val="24"/>
        </w:rPr>
        <w:t xml:space="preserve">                   </w:t>
      </w:r>
    </w:p>
    <w:p w14:paraId="771D13FE" w14:textId="77777777" w:rsidR="001A4F49" w:rsidRPr="001A4F49" w:rsidRDefault="001A4F49" w:rsidP="001A4F49">
      <w:pPr>
        <w:snapToGrid/>
        <w:spacing w:before="0" w:line="276" w:lineRule="auto"/>
        <w:jc w:val="left"/>
        <w:rPr>
          <w:b/>
          <w:sz w:val="22"/>
          <w:szCs w:val="22"/>
          <w:lang w:eastAsia="zh-CN"/>
        </w:rPr>
      </w:pPr>
    </w:p>
    <w:p w14:paraId="42ED30F1" w14:textId="7057D924" w:rsidR="00041C13" w:rsidRPr="00792193" w:rsidRDefault="00575E8A" w:rsidP="00792193">
      <w:pPr>
        <w:snapToGrid/>
        <w:spacing w:before="0" w:line="276" w:lineRule="auto"/>
        <w:ind w:firstLine="708"/>
        <w:rPr>
          <w:b/>
          <w:i/>
          <w:iCs/>
          <w:sz w:val="22"/>
          <w:szCs w:val="22"/>
          <w:lang w:eastAsia="zh-CN"/>
        </w:rPr>
      </w:pPr>
      <w:r>
        <w:rPr>
          <w:b/>
          <w:i/>
          <w:iCs/>
          <w:sz w:val="22"/>
          <w:szCs w:val="22"/>
          <w:highlight w:val="yellow"/>
          <w:lang w:eastAsia="zh-CN"/>
        </w:rPr>
        <w:t xml:space="preserve">Поставщик </w:t>
      </w:r>
      <w:r w:rsidRPr="001A4F49">
        <w:rPr>
          <w:b/>
          <w:i/>
          <w:iCs/>
          <w:sz w:val="22"/>
          <w:szCs w:val="22"/>
          <w:highlight w:val="yellow"/>
          <w:lang w:eastAsia="zh-CN"/>
        </w:rPr>
        <w:t>должен</w:t>
      </w:r>
      <w:r w:rsidR="001A4F49" w:rsidRPr="001A4F49">
        <w:rPr>
          <w:b/>
          <w:i/>
          <w:iCs/>
          <w:sz w:val="22"/>
          <w:szCs w:val="22"/>
          <w:highlight w:val="yellow"/>
          <w:lang w:eastAsia="zh-CN"/>
        </w:rPr>
        <w:t xml:space="preserve"> указать ценовое предложение с учетом НДС или без учета НДС (если </w:t>
      </w:r>
      <w:r w:rsidR="00413AAF">
        <w:rPr>
          <w:b/>
          <w:i/>
          <w:iCs/>
          <w:sz w:val="22"/>
          <w:szCs w:val="22"/>
          <w:highlight w:val="yellow"/>
          <w:lang w:eastAsia="zh-CN"/>
        </w:rPr>
        <w:t>Поставщик</w:t>
      </w:r>
      <w:r w:rsidR="00C9321C">
        <w:rPr>
          <w:b/>
          <w:i/>
          <w:iCs/>
          <w:sz w:val="22"/>
          <w:szCs w:val="22"/>
          <w:highlight w:val="yellow"/>
          <w:lang w:eastAsia="zh-CN"/>
        </w:rPr>
        <w:t xml:space="preserve"> </w:t>
      </w:r>
      <w:r w:rsidR="00C9321C" w:rsidRPr="001A4F49">
        <w:rPr>
          <w:b/>
          <w:i/>
          <w:iCs/>
          <w:sz w:val="22"/>
          <w:szCs w:val="22"/>
          <w:highlight w:val="yellow"/>
          <w:lang w:eastAsia="zh-CN"/>
        </w:rPr>
        <w:t>не</w:t>
      </w:r>
      <w:r w:rsidR="001A4F49" w:rsidRPr="001A4F49">
        <w:rPr>
          <w:b/>
          <w:i/>
          <w:iCs/>
          <w:sz w:val="22"/>
          <w:szCs w:val="22"/>
          <w:highlight w:val="yellow"/>
          <w:lang w:eastAsia="zh-CN"/>
        </w:rPr>
        <w:t xml:space="preserve"> является плательщиком НДС, с указанием соответствующих оснований).</w:t>
      </w:r>
    </w:p>
    <w:p w14:paraId="58DEA15C" w14:textId="77777777" w:rsidR="00FB0D8C" w:rsidRDefault="00FB0D8C" w:rsidP="001A4F49">
      <w:pPr>
        <w:snapToGrid/>
        <w:spacing w:before="0" w:line="276" w:lineRule="auto"/>
        <w:jc w:val="right"/>
        <w:rPr>
          <w:b/>
          <w:sz w:val="22"/>
          <w:szCs w:val="22"/>
          <w:lang w:eastAsia="zh-CN"/>
        </w:rPr>
      </w:pPr>
    </w:p>
    <w:p w14:paraId="2BBC0F36" w14:textId="77777777" w:rsidR="00FB0D8C" w:rsidRDefault="00FB0D8C" w:rsidP="001A4F49">
      <w:pPr>
        <w:snapToGrid/>
        <w:spacing w:before="0" w:line="276" w:lineRule="auto"/>
        <w:jc w:val="right"/>
        <w:rPr>
          <w:b/>
          <w:sz w:val="22"/>
          <w:szCs w:val="22"/>
          <w:lang w:eastAsia="zh-CN"/>
        </w:rPr>
      </w:pPr>
    </w:p>
    <w:p w14:paraId="688618DA" w14:textId="77777777" w:rsidR="00FB0D8C" w:rsidRPr="00AE515A" w:rsidRDefault="00FB0D8C" w:rsidP="001A4F49">
      <w:pPr>
        <w:snapToGrid/>
        <w:spacing w:before="0" w:line="276" w:lineRule="auto"/>
        <w:jc w:val="right"/>
        <w:rPr>
          <w:b/>
          <w:sz w:val="22"/>
          <w:szCs w:val="22"/>
          <w:lang w:eastAsia="zh-CN"/>
        </w:rPr>
      </w:pPr>
    </w:p>
    <w:p w14:paraId="4BFDA4A4" w14:textId="77777777" w:rsidR="006477C9" w:rsidRPr="00AE515A" w:rsidRDefault="006477C9" w:rsidP="001A4F49">
      <w:pPr>
        <w:snapToGrid/>
        <w:spacing w:before="0" w:line="276" w:lineRule="auto"/>
        <w:jc w:val="right"/>
        <w:rPr>
          <w:b/>
          <w:sz w:val="22"/>
          <w:szCs w:val="22"/>
          <w:lang w:eastAsia="zh-CN"/>
        </w:rPr>
      </w:pPr>
    </w:p>
    <w:p w14:paraId="50423ED7" w14:textId="77777777" w:rsidR="006477C9" w:rsidRPr="00AE515A" w:rsidRDefault="006477C9" w:rsidP="001A4F49">
      <w:pPr>
        <w:snapToGrid/>
        <w:spacing w:before="0" w:line="276" w:lineRule="auto"/>
        <w:jc w:val="right"/>
        <w:rPr>
          <w:b/>
          <w:sz w:val="22"/>
          <w:szCs w:val="22"/>
          <w:lang w:eastAsia="zh-CN"/>
        </w:rPr>
      </w:pPr>
    </w:p>
    <w:p w14:paraId="5B93B16B" w14:textId="77777777" w:rsidR="006477C9" w:rsidRPr="00AE515A" w:rsidRDefault="006477C9" w:rsidP="001A4F49">
      <w:pPr>
        <w:snapToGrid/>
        <w:spacing w:before="0" w:line="276" w:lineRule="auto"/>
        <w:jc w:val="right"/>
        <w:rPr>
          <w:b/>
          <w:sz w:val="22"/>
          <w:szCs w:val="22"/>
          <w:lang w:eastAsia="zh-CN"/>
        </w:rPr>
      </w:pPr>
    </w:p>
    <w:p w14:paraId="3E67C432" w14:textId="77777777" w:rsidR="006477C9" w:rsidRPr="00AE515A" w:rsidRDefault="006477C9" w:rsidP="001A4F49">
      <w:pPr>
        <w:snapToGrid/>
        <w:spacing w:before="0" w:line="276" w:lineRule="auto"/>
        <w:jc w:val="right"/>
        <w:rPr>
          <w:b/>
          <w:sz w:val="22"/>
          <w:szCs w:val="22"/>
          <w:lang w:eastAsia="zh-CN"/>
        </w:rPr>
      </w:pPr>
    </w:p>
    <w:p w14:paraId="4ADC547F" w14:textId="77777777" w:rsidR="006477C9" w:rsidRPr="00AE515A" w:rsidRDefault="006477C9" w:rsidP="001A4F49">
      <w:pPr>
        <w:snapToGrid/>
        <w:spacing w:before="0" w:line="276" w:lineRule="auto"/>
        <w:jc w:val="right"/>
        <w:rPr>
          <w:b/>
          <w:sz w:val="22"/>
          <w:szCs w:val="22"/>
          <w:lang w:eastAsia="zh-CN"/>
        </w:rPr>
      </w:pPr>
    </w:p>
    <w:p w14:paraId="4DE71CBA" w14:textId="77777777" w:rsidR="006477C9" w:rsidRPr="00AE515A" w:rsidRDefault="006477C9" w:rsidP="001A4F49">
      <w:pPr>
        <w:snapToGrid/>
        <w:spacing w:before="0" w:line="276" w:lineRule="auto"/>
        <w:jc w:val="right"/>
        <w:rPr>
          <w:b/>
          <w:sz w:val="22"/>
          <w:szCs w:val="22"/>
          <w:lang w:eastAsia="zh-CN"/>
        </w:rPr>
      </w:pPr>
    </w:p>
    <w:p w14:paraId="309EBFE1" w14:textId="77777777" w:rsidR="006477C9" w:rsidRPr="00AE515A" w:rsidRDefault="006477C9" w:rsidP="001A4F49">
      <w:pPr>
        <w:snapToGrid/>
        <w:spacing w:before="0" w:line="276" w:lineRule="auto"/>
        <w:jc w:val="right"/>
        <w:rPr>
          <w:b/>
          <w:sz w:val="22"/>
          <w:szCs w:val="22"/>
          <w:lang w:eastAsia="zh-CN"/>
        </w:rPr>
      </w:pPr>
    </w:p>
    <w:p w14:paraId="439CB60F" w14:textId="77777777" w:rsidR="006477C9" w:rsidRPr="00AE515A" w:rsidRDefault="006477C9" w:rsidP="001A4F49">
      <w:pPr>
        <w:snapToGrid/>
        <w:spacing w:before="0" w:line="276" w:lineRule="auto"/>
        <w:jc w:val="right"/>
        <w:rPr>
          <w:b/>
          <w:sz w:val="22"/>
          <w:szCs w:val="22"/>
          <w:lang w:eastAsia="zh-CN"/>
        </w:rPr>
      </w:pPr>
    </w:p>
    <w:p w14:paraId="4253854B" w14:textId="77777777" w:rsidR="006477C9" w:rsidRPr="00AE515A" w:rsidRDefault="006477C9" w:rsidP="001A4F49">
      <w:pPr>
        <w:snapToGrid/>
        <w:spacing w:before="0" w:line="276" w:lineRule="auto"/>
        <w:jc w:val="right"/>
        <w:rPr>
          <w:b/>
          <w:sz w:val="22"/>
          <w:szCs w:val="22"/>
          <w:lang w:eastAsia="zh-CN"/>
        </w:rPr>
      </w:pPr>
    </w:p>
    <w:p w14:paraId="7D246F7D" w14:textId="77777777" w:rsidR="006477C9" w:rsidRPr="00AE515A" w:rsidRDefault="006477C9" w:rsidP="001A4F49">
      <w:pPr>
        <w:snapToGrid/>
        <w:spacing w:before="0" w:line="276" w:lineRule="auto"/>
        <w:jc w:val="right"/>
        <w:rPr>
          <w:b/>
          <w:sz w:val="22"/>
          <w:szCs w:val="22"/>
          <w:lang w:eastAsia="zh-CN"/>
        </w:rPr>
      </w:pPr>
    </w:p>
    <w:p w14:paraId="24DBA4B2" w14:textId="77777777" w:rsidR="006477C9" w:rsidRPr="00AE515A" w:rsidRDefault="006477C9" w:rsidP="001A4F49">
      <w:pPr>
        <w:snapToGrid/>
        <w:spacing w:before="0" w:line="276" w:lineRule="auto"/>
        <w:jc w:val="right"/>
        <w:rPr>
          <w:b/>
          <w:sz w:val="22"/>
          <w:szCs w:val="22"/>
          <w:lang w:eastAsia="zh-CN"/>
        </w:rPr>
      </w:pPr>
    </w:p>
    <w:p w14:paraId="71CF5760" w14:textId="55B2087B" w:rsidR="001A4F49" w:rsidRPr="001A4F49" w:rsidRDefault="001A4F49" w:rsidP="007F79F0">
      <w:pPr>
        <w:snapToGrid/>
        <w:spacing w:before="0"/>
        <w:jc w:val="right"/>
        <w:rPr>
          <w:b/>
          <w:sz w:val="22"/>
          <w:szCs w:val="22"/>
          <w:lang w:eastAsia="zh-CN"/>
        </w:rPr>
      </w:pPr>
      <w:r w:rsidRPr="001A4F49">
        <w:rPr>
          <w:b/>
          <w:sz w:val="22"/>
          <w:szCs w:val="22"/>
          <w:lang w:eastAsia="zh-CN"/>
        </w:rPr>
        <w:t xml:space="preserve">Приложение № </w:t>
      </w:r>
      <w:r w:rsidR="00B72876">
        <w:rPr>
          <w:b/>
          <w:sz w:val="22"/>
          <w:szCs w:val="22"/>
          <w:lang w:eastAsia="zh-CN"/>
        </w:rPr>
        <w:t>2</w:t>
      </w:r>
      <w:r w:rsidRPr="001A4F49">
        <w:rPr>
          <w:b/>
          <w:sz w:val="22"/>
          <w:szCs w:val="22"/>
          <w:lang w:eastAsia="zh-CN"/>
        </w:rPr>
        <w:t xml:space="preserve"> к извещению</w:t>
      </w:r>
    </w:p>
    <w:p w14:paraId="1F392213" w14:textId="6EE1F852" w:rsidR="00B000FE" w:rsidRPr="00B000FE" w:rsidRDefault="00B000FE" w:rsidP="00B000FE">
      <w:pPr>
        <w:jc w:val="center"/>
        <w:rPr>
          <w:b/>
          <w:bCs/>
        </w:rPr>
      </w:pPr>
      <w:r w:rsidRPr="00B000FE">
        <w:rPr>
          <w:b/>
          <w:bCs/>
        </w:rPr>
        <w:t xml:space="preserve">Техническое задание на поставку </w:t>
      </w:r>
      <w:r w:rsidR="00691D0B">
        <w:rPr>
          <w:b/>
          <w:bCs/>
        </w:rPr>
        <w:t>трубы стальной</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4253"/>
        <w:gridCol w:w="993"/>
        <w:gridCol w:w="850"/>
        <w:gridCol w:w="1276"/>
        <w:gridCol w:w="1276"/>
      </w:tblGrid>
      <w:tr w:rsidR="00B000FE" w:rsidRPr="00B000FE" w14:paraId="75EB5864" w14:textId="77777777" w:rsidTr="006477C9">
        <w:trPr>
          <w:trHeight w:val="1731"/>
        </w:trPr>
        <w:tc>
          <w:tcPr>
            <w:tcW w:w="850" w:type="dxa"/>
            <w:tcBorders>
              <w:top w:val="single" w:sz="4" w:space="0" w:color="auto"/>
              <w:left w:val="single" w:sz="4" w:space="0" w:color="auto"/>
              <w:bottom w:val="single" w:sz="4" w:space="0" w:color="auto"/>
              <w:right w:val="single" w:sz="4" w:space="0" w:color="auto"/>
            </w:tcBorders>
            <w:vAlign w:val="center"/>
            <w:hideMark/>
          </w:tcPr>
          <w:p w14:paraId="6DDCEBFF" w14:textId="77777777" w:rsidR="00B000FE" w:rsidRPr="00B000FE" w:rsidRDefault="00B000FE" w:rsidP="00B000FE">
            <w:pPr>
              <w:jc w:val="center"/>
              <w:rPr>
                <w:b/>
                <w:bCs/>
                <w:sz w:val="20"/>
                <w:szCs w:val="20"/>
                <w:lang w:eastAsia="en-US"/>
              </w:rPr>
            </w:pPr>
            <w:r w:rsidRPr="00B000FE">
              <w:rPr>
                <w:b/>
                <w:bCs/>
                <w:sz w:val="20"/>
                <w:szCs w:val="20"/>
                <w:lang w:eastAsia="en-US"/>
              </w:rPr>
              <w:lastRenderedPageBreak/>
              <w:t>№</w:t>
            </w:r>
          </w:p>
        </w:tc>
        <w:tc>
          <w:tcPr>
            <w:tcW w:w="4253" w:type="dxa"/>
            <w:tcBorders>
              <w:top w:val="single" w:sz="4" w:space="0" w:color="auto"/>
              <w:left w:val="single" w:sz="4" w:space="0" w:color="auto"/>
              <w:bottom w:val="single" w:sz="4" w:space="0" w:color="auto"/>
              <w:right w:val="single" w:sz="4" w:space="0" w:color="auto"/>
            </w:tcBorders>
            <w:vAlign w:val="center"/>
            <w:hideMark/>
          </w:tcPr>
          <w:p w14:paraId="4F567F36" w14:textId="77777777" w:rsidR="00B000FE" w:rsidRPr="00B000FE" w:rsidRDefault="00B000FE" w:rsidP="00B000FE">
            <w:pPr>
              <w:jc w:val="center"/>
              <w:rPr>
                <w:b/>
                <w:bCs/>
                <w:sz w:val="20"/>
                <w:szCs w:val="20"/>
                <w:lang w:eastAsia="en-US"/>
              </w:rPr>
            </w:pPr>
            <w:r w:rsidRPr="00B000FE">
              <w:rPr>
                <w:b/>
                <w:bCs/>
                <w:sz w:val="20"/>
                <w:szCs w:val="20"/>
                <w:lang w:eastAsia="en-US"/>
              </w:rPr>
              <w:t>Наименование каждой единицы поставляемого товара</w:t>
            </w:r>
          </w:p>
        </w:tc>
        <w:tc>
          <w:tcPr>
            <w:tcW w:w="993" w:type="dxa"/>
            <w:tcBorders>
              <w:top w:val="single" w:sz="4" w:space="0" w:color="auto"/>
              <w:left w:val="single" w:sz="4" w:space="0" w:color="auto"/>
              <w:bottom w:val="single" w:sz="4" w:space="0" w:color="auto"/>
              <w:right w:val="single" w:sz="4" w:space="0" w:color="auto"/>
            </w:tcBorders>
            <w:hideMark/>
          </w:tcPr>
          <w:p w14:paraId="445B11E9" w14:textId="77777777" w:rsidR="00B000FE" w:rsidRPr="00B000FE" w:rsidRDefault="00B000FE" w:rsidP="00B000FE">
            <w:pPr>
              <w:jc w:val="center"/>
              <w:rPr>
                <w:b/>
                <w:bCs/>
                <w:sz w:val="20"/>
                <w:szCs w:val="20"/>
                <w:lang w:eastAsia="en-US"/>
              </w:rPr>
            </w:pPr>
            <w:r w:rsidRPr="00B000FE">
              <w:rPr>
                <w:b/>
                <w:bCs/>
                <w:sz w:val="20"/>
                <w:szCs w:val="20"/>
                <w:lang w:eastAsia="en-US"/>
              </w:rPr>
              <w:t>Единица измерения</w:t>
            </w:r>
          </w:p>
        </w:tc>
        <w:tc>
          <w:tcPr>
            <w:tcW w:w="850" w:type="dxa"/>
            <w:tcBorders>
              <w:top w:val="single" w:sz="4" w:space="0" w:color="auto"/>
              <w:left w:val="single" w:sz="4" w:space="0" w:color="auto"/>
              <w:bottom w:val="single" w:sz="4" w:space="0" w:color="auto"/>
              <w:right w:val="single" w:sz="4" w:space="0" w:color="auto"/>
            </w:tcBorders>
            <w:hideMark/>
          </w:tcPr>
          <w:p w14:paraId="74CAE292" w14:textId="77777777" w:rsidR="00B000FE" w:rsidRPr="00B000FE" w:rsidRDefault="00B000FE" w:rsidP="00B000FE">
            <w:pPr>
              <w:jc w:val="center"/>
              <w:rPr>
                <w:b/>
                <w:bCs/>
                <w:sz w:val="20"/>
                <w:szCs w:val="20"/>
                <w:lang w:eastAsia="ar-SA"/>
              </w:rPr>
            </w:pPr>
            <w:r w:rsidRPr="00B000FE">
              <w:rPr>
                <w:b/>
                <w:bCs/>
                <w:sz w:val="20"/>
                <w:szCs w:val="20"/>
                <w:lang w:eastAsia="en-US"/>
              </w:rPr>
              <w:t>Количество</w:t>
            </w:r>
          </w:p>
        </w:tc>
        <w:tc>
          <w:tcPr>
            <w:tcW w:w="1276" w:type="dxa"/>
            <w:tcBorders>
              <w:top w:val="single" w:sz="4" w:space="0" w:color="auto"/>
              <w:left w:val="single" w:sz="4" w:space="0" w:color="auto"/>
              <w:bottom w:val="single" w:sz="4" w:space="0" w:color="auto"/>
              <w:right w:val="single" w:sz="4" w:space="0" w:color="auto"/>
            </w:tcBorders>
            <w:hideMark/>
          </w:tcPr>
          <w:p w14:paraId="2662ED75" w14:textId="25115711" w:rsidR="00B000FE" w:rsidRPr="00B000FE" w:rsidRDefault="00B000FE" w:rsidP="00B000FE">
            <w:pPr>
              <w:jc w:val="center"/>
              <w:rPr>
                <w:b/>
                <w:bCs/>
                <w:sz w:val="20"/>
                <w:szCs w:val="20"/>
                <w:lang w:eastAsia="en-US"/>
              </w:rPr>
            </w:pPr>
            <w:r w:rsidRPr="00B000FE">
              <w:rPr>
                <w:b/>
                <w:bCs/>
                <w:sz w:val="20"/>
                <w:szCs w:val="20"/>
                <w:lang w:eastAsia="ar-SA"/>
              </w:rPr>
              <w:t>Цена за единицу измерения с учетом 22 % НДС, в рублях</w:t>
            </w:r>
          </w:p>
        </w:tc>
        <w:tc>
          <w:tcPr>
            <w:tcW w:w="1276" w:type="dxa"/>
            <w:tcBorders>
              <w:top w:val="single" w:sz="4" w:space="0" w:color="auto"/>
              <w:left w:val="single" w:sz="4" w:space="0" w:color="auto"/>
              <w:bottom w:val="single" w:sz="4" w:space="0" w:color="auto"/>
              <w:right w:val="single" w:sz="4" w:space="0" w:color="auto"/>
            </w:tcBorders>
          </w:tcPr>
          <w:p w14:paraId="3C3C6311" w14:textId="298CCBBF" w:rsidR="00B000FE" w:rsidRPr="00B000FE" w:rsidRDefault="00B000FE" w:rsidP="00B000FE">
            <w:pPr>
              <w:jc w:val="center"/>
              <w:rPr>
                <w:b/>
                <w:bCs/>
                <w:sz w:val="20"/>
                <w:szCs w:val="20"/>
                <w:lang w:eastAsia="ar-SA"/>
              </w:rPr>
            </w:pPr>
            <w:r w:rsidRPr="00B000FE">
              <w:rPr>
                <w:b/>
                <w:bCs/>
                <w:sz w:val="20"/>
                <w:szCs w:val="20"/>
                <w:lang w:eastAsia="ar-SA"/>
              </w:rPr>
              <w:t>Стоимость с учетом 22 % НДС, в рублях</w:t>
            </w:r>
          </w:p>
          <w:p w14:paraId="73B15A8A" w14:textId="77777777" w:rsidR="00B000FE" w:rsidRPr="00B000FE" w:rsidRDefault="00B000FE" w:rsidP="00B000FE">
            <w:pPr>
              <w:jc w:val="center"/>
              <w:rPr>
                <w:b/>
                <w:bCs/>
                <w:sz w:val="20"/>
                <w:szCs w:val="20"/>
                <w:highlight w:val="yellow"/>
                <w:lang w:eastAsia="en-US"/>
              </w:rPr>
            </w:pPr>
          </w:p>
        </w:tc>
      </w:tr>
      <w:tr w:rsidR="006477C9" w:rsidRPr="00B000FE" w14:paraId="48F707AC" w14:textId="77777777" w:rsidTr="006477C9">
        <w:tc>
          <w:tcPr>
            <w:tcW w:w="850"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60AAE2B2" w14:textId="77777777" w:rsidR="006477C9" w:rsidRPr="00B000FE" w:rsidRDefault="006477C9" w:rsidP="006477C9">
            <w:pPr>
              <w:jc w:val="center"/>
              <w:rPr>
                <w:sz w:val="20"/>
                <w:szCs w:val="20"/>
                <w:lang w:eastAsia="en-US" w:bidi="hi-IN"/>
              </w:rPr>
            </w:pPr>
            <w:r w:rsidRPr="00B000FE">
              <w:rPr>
                <w:sz w:val="20"/>
                <w:szCs w:val="20"/>
                <w:lang w:eastAsia="en-US"/>
              </w:rPr>
              <w:t>1</w:t>
            </w:r>
          </w:p>
        </w:tc>
        <w:tc>
          <w:tcPr>
            <w:tcW w:w="4253"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16C7B5EF" w14:textId="6059E1D9"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водогазопроводная Ду 15х2,8мм</w:t>
            </w:r>
          </w:p>
        </w:tc>
        <w:tc>
          <w:tcPr>
            <w:tcW w:w="993" w:type="dxa"/>
            <w:tcBorders>
              <w:top w:val="single" w:sz="4" w:space="0" w:color="000000"/>
              <w:left w:val="nil"/>
              <w:bottom w:val="single" w:sz="4" w:space="0" w:color="000000"/>
              <w:right w:val="single" w:sz="4" w:space="0" w:color="000000"/>
            </w:tcBorders>
            <w:shd w:val="clear" w:color="FFFFFF" w:fill="FFFFFF"/>
            <w:vAlign w:val="bottom"/>
          </w:tcPr>
          <w:p w14:paraId="069B618D" w14:textId="432237E1"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single" w:sz="4" w:space="0" w:color="auto"/>
              <w:left w:val="nil"/>
              <w:bottom w:val="single" w:sz="4" w:space="0" w:color="auto"/>
              <w:right w:val="single" w:sz="4" w:space="0" w:color="auto"/>
            </w:tcBorders>
            <w:vAlign w:val="center"/>
          </w:tcPr>
          <w:p w14:paraId="11FA1BE4" w14:textId="12C67B59"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single" w:sz="4" w:space="0" w:color="auto"/>
              <w:left w:val="single" w:sz="4" w:space="0" w:color="auto"/>
              <w:bottom w:val="single" w:sz="4" w:space="0" w:color="auto"/>
              <w:right w:val="single" w:sz="4" w:space="0" w:color="auto"/>
            </w:tcBorders>
            <w:vAlign w:val="center"/>
          </w:tcPr>
          <w:p w14:paraId="430CC01C" w14:textId="46743AE5" w:rsidR="006477C9" w:rsidRPr="00B000FE" w:rsidRDefault="006477C9" w:rsidP="006477C9">
            <w:pPr>
              <w:jc w:val="center"/>
              <w:rPr>
                <w:sz w:val="20"/>
                <w:szCs w:val="20"/>
                <w:lang w:eastAsia="ar-SA"/>
              </w:rPr>
            </w:pPr>
            <w:r>
              <w:rPr>
                <w:color w:val="000000"/>
                <w:sz w:val="20"/>
                <w:szCs w:val="20"/>
              </w:rPr>
              <w:t>131 250,00</w:t>
            </w:r>
          </w:p>
        </w:tc>
        <w:tc>
          <w:tcPr>
            <w:tcW w:w="1276" w:type="dxa"/>
            <w:tcBorders>
              <w:top w:val="single" w:sz="4" w:space="0" w:color="auto"/>
              <w:left w:val="single" w:sz="4" w:space="0" w:color="auto"/>
              <w:bottom w:val="single" w:sz="4" w:space="0" w:color="auto"/>
              <w:right w:val="single" w:sz="4" w:space="0" w:color="auto"/>
            </w:tcBorders>
            <w:vAlign w:val="center"/>
          </w:tcPr>
          <w:p w14:paraId="5B32DA8C" w14:textId="638248E0" w:rsidR="006477C9" w:rsidRPr="00B000FE" w:rsidRDefault="006477C9" w:rsidP="006477C9">
            <w:pPr>
              <w:jc w:val="center"/>
              <w:rPr>
                <w:sz w:val="20"/>
                <w:szCs w:val="20"/>
                <w:lang w:eastAsia="ar-SA"/>
              </w:rPr>
            </w:pPr>
            <w:r>
              <w:rPr>
                <w:color w:val="000000"/>
                <w:sz w:val="20"/>
                <w:szCs w:val="20"/>
              </w:rPr>
              <w:t>131 250,00</w:t>
            </w:r>
          </w:p>
        </w:tc>
      </w:tr>
      <w:tr w:rsidR="006477C9" w:rsidRPr="00B000FE" w14:paraId="6590BF17"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47EE3105" w14:textId="77777777" w:rsidR="006477C9" w:rsidRPr="00B000FE" w:rsidRDefault="006477C9" w:rsidP="006477C9">
            <w:pPr>
              <w:jc w:val="center"/>
              <w:rPr>
                <w:sz w:val="20"/>
                <w:szCs w:val="20"/>
                <w:lang w:eastAsia="zh-CN" w:bidi="hi-IN"/>
              </w:rPr>
            </w:pPr>
            <w:r w:rsidRPr="00B000FE">
              <w:rPr>
                <w:sz w:val="20"/>
                <w:szCs w:val="20"/>
                <w:lang w:eastAsia="en-US"/>
              </w:rPr>
              <w:t>2</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17DB5700" w14:textId="733A1B38"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водогазопроводная Ду-20х2,8мм</w:t>
            </w:r>
          </w:p>
        </w:tc>
        <w:tc>
          <w:tcPr>
            <w:tcW w:w="993" w:type="dxa"/>
            <w:tcBorders>
              <w:top w:val="nil"/>
              <w:left w:val="nil"/>
              <w:bottom w:val="single" w:sz="4" w:space="0" w:color="000000"/>
              <w:right w:val="single" w:sz="4" w:space="0" w:color="000000"/>
            </w:tcBorders>
            <w:shd w:val="clear" w:color="FFFFFF" w:fill="FFFFFF"/>
            <w:vAlign w:val="bottom"/>
          </w:tcPr>
          <w:p w14:paraId="54A547BB" w14:textId="6376B92E"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63BDBBA1" w14:textId="5CAB0E39"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00D40282" w14:textId="74042CEB" w:rsidR="006477C9" w:rsidRPr="00B000FE" w:rsidRDefault="006477C9" w:rsidP="006477C9">
            <w:pPr>
              <w:jc w:val="center"/>
              <w:rPr>
                <w:sz w:val="20"/>
                <w:szCs w:val="20"/>
                <w:lang w:eastAsia="ar-SA"/>
              </w:rPr>
            </w:pPr>
            <w:r>
              <w:rPr>
                <w:color w:val="000000"/>
                <w:sz w:val="20"/>
                <w:szCs w:val="20"/>
              </w:rPr>
              <w:t>131 250,00</w:t>
            </w:r>
          </w:p>
        </w:tc>
        <w:tc>
          <w:tcPr>
            <w:tcW w:w="1276" w:type="dxa"/>
            <w:tcBorders>
              <w:top w:val="nil"/>
              <w:left w:val="single" w:sz="4" w:space="0" w:color="auto"/>
              <w:bottom w:val="single" w:sz="4" w:space="0" w:color="auto"/>
              <w:right w:val="single" w:sz="4" w:space="0" w:color="auto"/>
            </w:tcBorders>
            <w:vAlign w:val="center"/>
          </w:tcPr>
          <w:p w14:paraId="6070E1BB" w14:textId="1832A2CD" w:rsidR="006477C9" w:rsidRPr="00B000FE" w:rsidRDefault="006477C9" w:rsidP="006477C9">
            <w:pPr>
              <w:jc w:val="center"/>
              <w:rPr>
                <w:sz w:val="20"/>
                <w:szCs w:val="20"/>
                <w:lang w:eastAsia="ar-SA"/>
              </w:rPr>
            </w:pPr>
            <w:r>
              <w:rPr>
                <w:color w:val="000000"/>
                <w:sz w:val="20"/>
                <w:szCs w:val="20"/>
              </w:rPr>
              <w:t>131 250,00</w:t>
            </w:r>
          </w:p>
        </w:tc>
      </w:tr>
      <w:tr w:rsidR="006477C9" w:rsidRPr="00B000FE" w14:paraId="44ECAA44"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7CFFB9D5" w14:textId="77777777" w:rsidR="006477C9" w:rsidRPr="00B000FE" w:rsidRDefault="006477C9" w:rsidP="006477C9">
            <w:pPr>
              <w:jc w:val="center"/>
              <w:rPr>
                <w:sz w:val="20"/>
                <w:szCs w:val="20"/>
                <w:lang w:eastAsia="en-US"/>
              </w:rPr>
            </w:pPr>
            <w:r w:rsidRPr="00B000FE">
              <w:rPr>
                <w:sz w:val="20"/>
                <w:szCs w:val="20"/>
                <w:lang w:eastAsia="en-US"/>
              </w:rPr>
              <w:t>3</w:t>
            </w:r>
          </w:p>
        </w:tc>
        <w:tc>
          <w:tcPr>
            <w:tcW w:w="4253" w:type="dxa"/>
            <w:tcBorders>
              <w:top w:val="nil"/>
              <w:left w:val="single" w:sz="4" w:space="0" w:color="000000"/>
              <w:bottom w:val="single" w:sz="4" w:space="0" w:color="000000"/>
              <w:right w:val="single" w:sz="4" w:space="0" w:color="auto"/>
            </w:tcBorders>
            <w:shd w:val="clear" w:color="FFFFFF" w:fill="FFFFFF"/>
            <w:vAlign w:val="bottom"/>
          </w:tcPr>
          <w:p w14:paraId="79891078" w14:textId="173327EF"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водогазопроводная Ду-25х2,8-3,2мм</w:t>
            </w:r>
          </w:p>
        </w:tc>
        <w:tc>
          <w:tcPr>
            <w:tcW w:w="993" w:type="dxa"/>
            <w:tcBorders>
              <w:top w:val="nil"/>
              <w:left w:val="nil"/>
              <w:bottom w:val="single" w:sz="4" w:space="0" w:color="000000"/>
              <w:right w:val="single" w:sz="4" w:space="0" w:color="000000"/>
            </w:tcBorders>
            <w:shd w:val="clear" w:color="FFFFFF" w:fill="FFFFFF"/>
            <w:vAlign w:val="bottom"/>
          </w:tcPr>
          <w:p w14:paraId="1A49C19C" w14:textId="294D8BDB"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1A953472" w14:textId="1EFB20A9"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6909CAC9" w14:textId="5F3C2962" w:rsidR="006477C9" w:rsidRPr="00B000FE" w:rsidRDefault="006477C9" w:rsidP="006477C9">
            <w:pPr>
              <w:jc w:val="center"/>
              <w:rPr>
                <w:sz w:val="20"/>
                <w:szCs w:val="20"/>
                <w:lang w:eastAsia="ar-SA"/>
              </w:rPr>
            </w:pPr>
            <w:r>
              <w:rPr>
                <w:color w:val="000000"/>
                <w:sz w:val="20"/>
                <w:szCs w:val="20"/>
              </w:rPr>
              <w:t>128 666,67</w:t>
            </w:r>
          </w:p>
        </w:tc>
        <w:tc>
          <w:tcPr>
            <w:tcW w:w="1276" w:type="dxa"/>
            <w:tcBorders>
              <w:top w:val="nil"/>
              <w:left w:val="single" w:sz="4" w:space="0" w:color="auto"/>
              <w:bottom w:val="single" w:sz="4" w:space="0" w:color="auto"/>
              <w:right w:val="single" w:sz="4" w:space="0" w:color="auto"/>
            </w:tcBorders>
            <w:vAlign w:val="center"/>
          </w:tcPr>
          <w:p w14:paraId="37B564E6" w14:textId="699C5BC0" w:rsidR="006477C9" w:rsidRPr="00B000FE" w:rsidRDefault="006477C9" w:rsidP="006477C9">
            <w:pPr>
              <w:jc w:val="center"/>
              <w:rPr>
                <w:sz w:val="20"/>
                <w:szCs w:val="20"/>
                <w:lang w:eastAsia="ar-SA"/>
              </w:rPr>
            </w:pPr>
            <w:r>
              <w:rPr>
                <w:color w:val="000000"/>
                <w:sz w:val="20"/>
                <w:szCs w:val="20"/>
              </w:rPr>
              <w:t>128 666,67</w:t>
            </w:r>
          </w:p>
        </w:tc>
      </w:tr>
      <w:tr w:rsidR="006477C9" w:rsidRPr="00B000FE" w14:paraId="76DED1B1"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464CBCF5" w14:textId="77777777" w:rsidR="006477C9" w:rsidRPr="00B000FE" w:rsidRDefault="006477C9" w:rsidP="006477C9">
            <w:pPr>
              <w:jc w:val="center"/>
              <w:rPr>
                <w:sz w:val="20"/>
                <w:szCs w:val="20"/>
                <w:lang w:eastAsia="en-US"/>
              </w:rPr>
            </w:pPr>
            <w:r w:rsidRPr="00B000FE">
              <w:rPr>
                <w:sz w:val="20"/>
                <w:szCs w:val="20"/>
                <w:lang w:eastAsia="en-US"/>
              </w:rPr>
              <w:t>4</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08F9DD12" w14:textId="208FC794"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водогазопроводная Ду-32х2,8-3,2мм</w:t>
            </w:r>
          </w:p>
        </w:tc>
        <w:tc>
          <w:tcPr>
            <w:tcW w:w="993" w:type="dxa"/>
            <w:tcBorders>
              <w:top w:val="nil"/>
              <w:left w:val="nil"/>
              <w:bottom w:val="single" w:sz="4" w:space="0" w:color="000000"/>
              <w:right w:val="single" w:sz="4" w:space="0" w:color="000000"/>
            </w:tcBorders>
            <w:shd w:val="clear" w:color="FFFFFF" w:fill="FFFFFF"/>
            <w:vAlign w:val="bottom"/>
          </w:tcPr>
          <w:p w14:paraId="74A2BBC0" w14:textId="2320AD8A"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2209A824" w14:textId="37AE5F2D"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67843C6D" w14:textId="220C71BD" w:rsidR="006477C9" w:rsidRPr="00B000FE" w:rsidRDefault="006477C9" w:rsidP="006477C9">
            <w:pPr>
              <w:jc w:val="center"/>
              <w:rPr>
                <w:sz w:val="20"/>
                <w:szCs w:val="20"/>
                <w:lang w:eastAsia="ar-SA"/>
              </w:rPr>
            </w:pPr>
            <w:r>
              <w:rPr>
                <w:color w:val="000000"/>
                <w:sz w:val="20"/>
                <w:szCs w:val="20"/>
              </w:rPr>
              <w:t>128 666,67</w:t>
            </w:r>
          </w:p>
        </w:tc>
        <w:tc>
          <w:tcPr>
            <w:tcW w:w="1276" w:type="dxa"/>
            <w:tcBorders>
              <w:top w:val="nil"/>
              <w:left w:val="single" w:sz="4" w:space="0" w:color="auto"/>
              <w:bottom w:val="single" w:sz="4" w:space="0" w:color="auto"/>
              <w:right w:val="single" w:sz="4" w:space="0" w:color="auto"/>
            </w:tcBorders>
            <w:vAlign w:val="center"/>
          </w:tcPr>
          <w:p w14:paraId="570F0926" w14:textId="2E78C751" w:rsidR="006477C9" w:rsidRPr="00B000FE" w:rsidRDefault="006477C9" w:rsidP="006477C9">
            <w:pPr>
              <w:jc w:val="center"/>
              <w:rPr>
                <w:sz w:val="20"/>
                <w:szCs w:val="20"/>
                <w:lang w:eastAsia="ar-SA"/>
              </w:rPr>
            </w:pPr>
            <w:r>
              <w:rPr>
                <w:color w:val="000000"/>
                <w:sz w:val="20"/>
                <w:szCs w:val="20"/>
              </w:rPr>
              <w:t>128 666,67</w:t>
            </w:r>
          </w:p>
        </w:tc>
      </w:tr>
      <w:tr w:rsidR="006477C9" w:rsidRPr="00B000FE" w14:paraId="36F5AADE"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5D1F59CD" w14:textId="77777777" w:rsidR="006477C9" w:rsidRPr="00B000FE" w:rsidRDefault="006477C9" w:rsidP="006477C9">
            <w:pPr>
              <w:jc w:val="center"/>
              <w:rPr>
                <w:sz w:val="20"/>
                <w:szCs w:val="20"/>
                <w:lang w:eastAsia="en-US"/>
              </w:rPr>
            </w:pPr>
            <w:r w:rsidRPr="00B000FE">
              <w:rPr>
                <w:sz w:val="20"/>
                <w:szCs w:val="20"/>
                <w:lang w:eastAsia="en-US"/>
              </w:rPr>
              <w:t>5</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16C4F9E6" w14:textId="46E844BE"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водогазопроводная Ду-40х3,0-3,5мм</w:t>
            </w:r>
          </w:p>
        </w:tc>
        <w:tc>
          <w:tcPr>
            <w:tcW w:w="993" w:type="dxa"/>
            <w:tcBorders>
              <w:top w:val="nil"/>
              <w:left w:val="nil"/>
              <w:bottom w:val="single" w:sz="4" w:space="0" w:color="000000"/>
              <w:right w:val="single" w:sz="4" w:space="0" w:color="000000"/>
            </w:tcBorders>
            <w:shd w:val="clear" w:color="FFFFFF" w:fill="FFFFFF"/>
            <w:vAlign w:val="bottom"/>
          </w:tcPr>
          <w:p w14:paraId="1DB399AA" w14:textId="3786053C"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0E1ACF93" w14:textId="2B839801"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3599F273" w14:textId="52743108" w:rsidR="006477C9" w:rsidRPr="00B000FE" w:rsidRDefault="006477C9" w:rsidP="006477C9">
            <w:pPr>
              <w:jc w:val="center"/>
              <w:rPr>
                <w:sz w:val="20"/>
                <w:szCs w:val="20"/>
                <w:lang w:eastAsia="ar-SA"/>
              </w:rPr>
            </w:pPr>
            <w:r>
              <w:rPr>
                <w:color w:val="000000"/>
                <w:sz w:val="20"/>
                <w:szCs w:val="20"/>
              </w:rPr>
              <w:t>128 666,67</w:t>
            </w:r>
          </w:p>
        </w:tc>
        <w:tc>
          <w:tcPr>
            <w:tcW w:w="1276" w:type="dxa"/>
            <w:tcBorders>
              <w:top w:val="nil"/>
              <w:left w:val="single" w:sz="4" w:space="0" w:color="auto"/>
              <w:bottom w:val="single" w:sz="4" w:space="0" w:color="auto"/>
              <w:right w:val="single" w:sz="4" w:space="0" w:color="auto"/>
            </w:tcBorders>
            <w:vAlign w:val="center"/>
          </w:tcPr>
          <w:p w14:paraId="6DF6FA85" w14:textId="6A833DD9" w:rsidR="006477C9" w:rsidRPr="00B000FE" w:rsidRDefault="006477C9" w:rsidP="006477C9">
            <w:pPr>
              <w:jc w:val="center"/>
              <w:rPr>
                <w:sz w:val="20"/>
                <w:szCs w:val="20"/>
                <w:lang w:eastAsia="ar-SA"/>
              </w:rPr>
            </w:pPr>
            <w:r>
              <w:rPr>
                <w:color w:val="000000"/>
                <w:sz w:val="20"/>
                <w:szCs w:val="20"/>
              </w:rPr>
              <w:t>128 666,67</w:t>
            </w:r>
          </w:p>
        </w:tc>
      </w:tr>
      <w:tr w:rsidR="006477C9" w:rsidRPr="00B000FE" w14:paraId="7B794CD8"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09A8C584" w14:textId="77777777" w:rsidR="006477C9" w:rsidRPr="00B000FE" w:rsidRDefault="006477C9" w:rsidP="006477C9">
            <w:pPr>
              <w:jc w:val="center"/>
              <w:rPr>
                <w:sz w:val="20"/>
                <w:szCs w:val="20"/>
                <w:lang w:eastAsia="en-US"/>
              </w:rPr>
            </w:pPr>
            <w:r w:rsidRPr="00B000FE">
              <w:rPr>
                <w:sz w:val="20"/>
                <w:szCs w:val="20"/>
                <w:lang w:eastAsia="en-US"/>
              </w:rPr>
              <w:t>6</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2AAE1BA4" w14:textId="57A20DE8"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электросварная Ду-57х3,5мм</w:t>
            </w:r>
          </w:p>
        </w:tc>
        <w:tc>
          <w:tcPr>
            <w:tcW w:w="993" w:type="dxa"/>
            <w:tcBorders>
              <w:top w:val="nil"/>
              <w:left w:val="nil"/>
              <w:bottom w:val="single" w:sz="4" w:space="0" w:color="000000"/>
              <w:right w:val="single" w:sz="4" w:space="0" w:color="000000"/>
            </w:tcBorders>
            <w:shd w:val="clear" w:color="FFFFFF" w:fill="FFFFFF"/>
            <w:vAlign w:val="bottom"/>
          </w:tcPr>
          <w:p w14:paraId="74672F60" w14:textId="726B2398"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35917D0C" w14:textId="13417821"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297702E9" w14:textId="4E89E3C9" w:rsidR="006477C9" w:rsidRPr="00B000FE" w:rsidRDefault="006477C9" w:rsidP="006477C9">
            <w:pPr>
              <w:jc w:val="center"/>
              <w:rPr>
                <w:sz w:val="20"/>
                <w:szCs w:val="20"/>
                <w:lang w:eastAsia="ar-SA"/>
              </w:rPr>
            </w:pPr>
            <w:r>
              <w:rPr>
                <w:color w:val="000000"/>
                <w:sz w:val="20"/>
                <w:szCs w:val="20"/>
              </w:rPr>
              <w:t>114 500,00</w:t>
            </w:r>
          </w:p>
        </w:tc>
        <w:tc>
          <w:tcPr>
            <w:tcW w:w="1276" w:type="dxa"/>
            <w:tcBorders>
              <w:top w:val="nil"/>
              <w:left w:val="single" w:sz="4" w:space="0" w:color="auto"/>
              <w:bottom w:val="single" w:sz="4" w:space="0" w:color="auto"/>
              <w:right w:val="single" w:sz="4" w:space="0" w:color="auto"/>
            </w:tcBorders>
            <w:vAlign w:val="center"/>
          </w:tcPr>
          <w:p w14:paraId="55B77E68" w14:textId="47E89C5A" w:rsidR="006477C9" w:rsidRPr="00B000FE" w:rsidRDefault="006477C9" w:rsidP="006477C9">
            <w:pPr>
              <w:jc w:val="center"/>
              <w:rPr>
                <w:sz w:val="20"/>
                <w:szCs w:val="20"/>
                <w:lang w:eastAsia="ar-SA"/>
              </w:rPr>
            </w:pPr>
            <w:r>
              <w:rPr>
                <w:color w:val="000000"/>
                <w:sz w:val="20"/>
                <w:szCs w:val="20"/>
              </w:rPr>
              <w:t>114 500,00</w:t>
            </w:r>
          </w:p>
        </w:tc>
      </w:tr>
      <w:tr w:rsidR="006477C9" w:rsidRPr="00B000FE" w14:paraId="1489E1FC" w14:textId="77777777" w:rsidTr="006477C9">
        <w:trPr>
          <w:trHeight w:val="265"/>
        </w:trPr>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7785FE57" w14:textId="77777777" w:rsidR="006477C9" w:rsidRPr="00B000FE" w:rsidRDefault="006477C9" w:rsidP="006477C9">
            <w:pPr>
              <w:jc w:val="center"/>
              <w:rPr>
                <w:sz w:val="20"/>
                <w:szCs w:val="20"/>
                <w:lang w:eastAsia="en-US"/>
              </w:rPr>
            </w:pPr>
            <w:r w:rsidRPr="00B000FE">
              <w:rPr>
                <w:sz w:val="20"/>
                <w:szCs w:val="20"/>
                <w:lang w:eastAsia="en-US"/>
              </w:rPr>
              <w:t>7</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6A7B43D1" w14:textId="7EFC51CC"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электросварная Ду-76х3,5мм</w:t>
            </w:r>
          </w:p>
        </w:tc>
        <w:tc>
          <w:tcPr>
            <w:tcW w:w="993" w:type="dxa"/>
            <w:tcBorders>
              <w:top w:val="nil"/>
              <w:left w:val="nil"/>
              <w:bottom w:val="single" w:sz="4" w:space="0" w:color="000000"/>
              <w:right w:val="single" w:sz="4" w:space="0" w:color="000000"/>
            </w:tcBorders>
            <w:shd w:val="clear" w:color="FFFFFF" w:fill="FFFFFF"/>
            <w:vAlign w:val="bottom"/>
          </w:tcPr>
          <w:p w14:paraId="15E59EA4" w14:textId="51AA51D8"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2503BAC5" w14:textId="0E12ACBB"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1B20CC18" w14:textId="1AF474BB" w:rsidR="006477C9" w:rsidRPr="00B000FE" w:rsidRDefault="006477C9" w:rsidP="006477C9">
            <w:pPr>
              <w:jc w:val="center"/>
              <w:rPr>
                <w:sz w:val="20"/>
                <w:szCs w:val="20"/>
                <w:lang w:eastAsia="ar-SA"/>
              </w:rPr>
            </w:pPr>
            <w:r>
              <w:rPr>
                <w:color w:val="000000"/>
                <w:sz w:val="20"/>
                <w:szCs w:val="20"/>
              </w:rPr>
              <w:t>114 500,00</w:t>
            </w:r>
          </w:p>
        </w:tc>
        <w:tc>
          <w:tcPr>
            <w:tcW w:w="1276" w:type="dxa"/>
            <w:tcBorders>
              <w:top w:val="nil"/>
              <w:left w:val="single" w:sz="4" w:space="0" w:color="auto"/>
              <w:bottom w:val="single" w:sz="4" w:space="0" w:color="auto"/>
              <w:right w:val="single" w:sz="4" w:space="0" w:color="auto"/>
            </w:tcBorders>
            <w:vAlign w:val="center"/>
          </w:tcPr>
          <w:p w14:paraId="544274DB" w14:textId="41C2FF76" w:rsidR="006477C9" w:rsidRPr="00B000FE" w:rsidRDefault="006477C9" w:rsidP="006477C9">
            <w:pPr>
              <w:jc w:val="center"/>
              <w:rPr>
                <w:sz w:val="20"/>
                <w:szCs w:val="20"/>
                <w:lang w:eastAsia="ar-SA"/>
              </w:rPr>
            </w:pPr>
            <w:r>
              <w:rPr>
                <w:color w:val="000000"/>
                <w:sz w:val="20"/>
                <w:szCs w:val="20"/>
              </w:rPr>
              <w:t>114 500,00</w:t>
            </w:r>
          </w:p>
        </w:tc>
      </w:tr>
      <w:tr w:rsidR="006477C9" w:rsidRPr="00B000FE" w14:paraId="5073EF71"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08AF2DA8" w14:textId="77777777" w:rsidR="006477C9" w:rsidRPr="00B000FE" w:rsidRDefault="006477C9" w:rsidP="006477C9">
            <w:pPr>
              <w:jc w:val="center"/>
              <w:rPr>
                <w:sz w:val="20"/>
                <w:szCs w:val="20"/>
                <w:lang w:eastAsia="en-US"/>
              </w:rPr>
            </w:pPr>
            <w:r w:rsidRPr="00B000FE">
              <w:rPr>
                <w:sz w:val="20"/>
                <w:szCs w:val="20"/>
                <w:lang w:eastAsia="en-US"/>
              </w:rPr>
              <w:t>8</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437746D8" w14:textId="30DAFB1E"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электросварная Ду-89х3,5мм</w:t>
            </w:r>
          </w:p>
        </w:tc>
        <w:tc>
          <w:tcPr>
            <w:tcW w:w="993" w:type="dxa"/>
            <w:tcBorders>
              <w:top w:val="nil"/>
              <w:left w:val="nil"/>
              <w:bottom w:val="single" w:sz="4" w:space="0" w:color="000000"/>
              <w:right w:val="single" w:sz="4" w:space="0" w:color="000000"/>
            </w:tcBorders>
            <w:shd w:val="clear" w:color="FFFFFF" w:fill="FFFFFF"/>
            <w:vAlign w:val="bottom"/>
          </w:tcPr>
          <w:p w14:paraId="51E5AAE1" w14:textId="7D792C90"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72D94E7B" w14:textId="2CAF9E14"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15A4AF3C" w14:textId="2F2EF430" w:rsidR="006477C9" w:rsidRPr="00B000FE" w:rsidRDefault="006477C9" w:rsidP="006477C9">
            <w:pPr>
              <w:jc w:val="center"/>
              <w:rPr>
                <w:sz w:val="20"/>
                <w:szCs w:val="20"/>
                <w:lang w:eastAsia="ar-SA"/>
              </w:rPr>
            </w:pPr>
            <w:r>
              <w:rPr>
                <w:color w:val="000000"/>
                <w:sz w:val="20"/>
                <w:szCs w:val="20"/>
              </w:rPr>
              <w:t>114 500,00</w:t>
            </w:r>
          </w:p>
        </w:tc>
        <w:tc>
          <w:tcPr>
            <w:tcW w:w="1276" w:type="dxa"/>
            <w:tcBorders>
              <w:top w:val="nil"/>
              <w:left w:val="single" w:sz="4" w:space="0" w:color="auto"/>
              <w:bottom w:val="single" w:sz="4" w:space="0" w:color="auto"/>
              <w:right w:val="single" w:sz="4" w:space="0" w:color="auto"/>
            </w:tcBorders>
            <w:vAlign w:val="center"/>
          </w:tcPr>
          <w:p w14:paraId="69E34FA9" w14:textId="70CF38BE" w:rsidR="006477C9" w:rsidRPr="00B000FE" w:rsidRDefault="006477C9" w:rsidP="006477C9">
            <w:pPr>
              <w:jc w:val="center"/>
              <w:rPr>
                <w:sz w:val="20"/>
                <w:szCs w:val="20"/>
                <w:lang w:eastAsia="ar-SA"/>
              </w:rPr>
            </w:pPr>
            <w:r>
              <w:rPr>
                <w:color w:val="000000"/>
                <w:sz w:val="20"/>
                <w:szCs w:val="20"/>
              </w:rPr>
              <w:t>114 500,00</w:t>
            </w:r>
          </w:p>
        </w:tc>
      </w:tr>
      <w:tr w:rsidR="006477C9" w:rsidRPr="00B000FE" w14:paraId="786445BC"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0AB5B538" w14:textId="77777777" w:rsidR="006477C9" w:rsidRPr="00B000FE" w:rsidRDefault="006477C9" w:rsidP="006477C9">
            <w:pPr>
              <w:jc w:val="center"/>
              <w:rPr>
                <w:sz w:val="20"/>
                <w:szCs w:val="20"/>
                <w:lang w:eastAsia="en-US"/>
              </w:rPr>
            </w:pPr>
            <w:r w:rsidRPr="00B000FE">
              <w:rPr>
                <w:sz w:val="20"/>
                <w:szCs w:val="20"/>
                <w:lang w:eastAsia="en-US"/>
              </w:rPr>
              <w:t>9</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77F5DFC9" w14:textId="5BE0790D"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электросварная Ду-108х3,5мм</w:t>
            </w:r>
          </w:p>
        </w:tc>
        <w:tc>
          <w:tcPr>
            <w:tcW w:w="993" w:type="dxa"/>
            <w:tcBorders>
              <w:top w:val="nil"/>
              <w:left w:val="nil"/>
              <w:bottom w:val="single" w:sz="4" w:space="0" w:color="000000"/>
              <w:right w:val="single" w:sz="4" w:space="0" w:color="000000"/>
            </w:tcBorders>
            <w:shd w:val="clear" w:color="FFFFFF" w:fill="FFFFFF"/>
            <w:vAlign w:val="bottom"/>
          </w:tcPr>
          <w:p w14:paraId="2E9715EF" w14:textId="68503237"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75314BA9" w14:textId="67A356B9"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7F308A6D" w14:textId="375AAF81" w:rsidR="006477C9" w:rsidRPr="00B000FE" w:rsidRDefault="006477C9" w:rsidP="006477C9">
            <w:pPr>
              <w:jc w:val="center"/>
              <w:rPr>
                <w:sz w:val="20"/>
                <w:szCs w:val="20"/>
                <w:lang w:eastAsia="ar-SA"/>
              </w:rPr>
            </w:pPr>
            <w:r>
              <w:rPr>
                <w:color w:val="000000"/>
                <w:sz w:val="20"/>
                <w:szCs w:val="20"/>
              </w:rPr>
              <w:t>114 500,00</w:t>
            </w:r>
          </w:p>
        </w:tc>
        <w:tc>
          <w:tcPr>
            <w:tcW w:w="1276" w:type="dxa"/>
            <w:tcBorders>
              <w:top w:val="nil"/>
              <w:left w:val="single" w:sz="4" w:space="0" w:color="auto"/>
              <w:bottom w:val="single" w:sz="4" w:space="0" w:color="auto"/>
              <w:right w:val="single" w:sz="4" w:space="0" w:color="auto"/>
            </w:tcBorders>
            <w:vAlign w:val="center"/>
          </w:tcPr>
          <w:p w14:paraId="043B7781" w14:textId="58C0B9EC" w:rsidR="006477C9" w:rsidRPr="00B000FE" w:rsidRDefault="006477C9" w:rsidP="006477C9">
            <w:pPr>
              <w:jc w:val="center"/>
              <w:rPr>
                <w:sz w:val="20"/>
                <w:szCs w:val="20"/>
                <w:lang w:eastAsia="ar-SA"/>
              </w:rPr>
            </w:pPr>
            <w:r>
              <w:rPr>
                <w:color w:val="000000"/>
                <w:sz w:val="20"/>
                <w:szCs w:val="20"/>
              </w:rPr>
              <w:t>114 500,00</w:t>
            </w:r>
          </w:p>
        </w:tc>
      </w:tr>
      <w:tr w:rsidR="006477C9" w:rsidRPr="00B000FE" w14:paraId="3BA62831" w14:textId="77777777" w:rsidTr="006477C9">
        <w:tc>
          <w:tcPr>
            <w:tcW w:w="850"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39D42E24" w14:textId="77777777" w:rsidR="006477C9" w:rsidRPr="00B000FE" w:rsidRDefault="006477C9" w:rsidP="006477C9">
            <w:pPr>
              <w:jc w:val="center"/>
              <w:rPr>
                <w:sz w:val="20"/>
                <w:szCs w:val="20"/>
                <w:lang w:eastAsia="en-US"/>
              </w:rPr>
            </w:pPr>
            <w:r w:rsidRPr="00B000FE">
              <w:rPr>
                <w:sz w:val="20"/>
                <w:szCs w:val="20"/>
                <w:lang w:eastAsia="en-US"/>
              </w:rPr>
              <w:t>10</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1BFAE3D6" w14:textId="4D90C8AE" w:rsidR="006477C9" w:rsidRPr="00B000FE" w:rsidRDefault="006477C9" w:rsidP="00691D0B">
            <w:pPr>
              <w:jc w:val="left"/>
              <w:rPr>
                <w:sz w:val="20"/>
                <w:szCs w:val="20"/>
                <w:lang w:eastAsia="en-US"/>
              </w:rPr>
            </w:pPr>
            <w:r w:rsidRPr="00FD7384">
              <w:rPr>
                <w:color w:val="000000"/>
                <w:kern w:val="1"/>
                <w:sz w:val="20"/>
                <w:szCs w:val="20"/>
                <w:lang w:eastAsia="ar-SA"/>
              </w:rPr>
              <w:t>труба стальная электросварная Ду-133х4,0мм</w:t>
            </w:r>
          </w:p>
        </w:tc>
        <w:tc>
          <w:tcPr>
            <w:tcW w:w="993" w:type="dxa"/>
            <w:tcBorders>
              <w:top w:val="nil"/>
              <w:left w:val="nil"/>
              <w:bottom w:val="single" w:sz="4" w:space="0" w:color="000000"/>
              <w:right w:val="single" w:sz="4" w:space="0" w:color="000000"/>
            </w:tcBorders>
            <w:shd w:val="clear" w:color="FFFFFF" w:fill="FFFFFF"/>
            <w:vAlign w:val="bottom"/>
          </w:tcPr>
          <w:p w14:paraId="03034A89" w14:textId="0042E2E2" w:rsidR="006477C9" w:rsidRPr="00B000FE" w:rsidRDefault="006477C9" w:rsidP="006477C9">
            <w:pPr>
              <w:jc w:val="center"/>
              <w:rPr>
                <w:sz w:val="20"/>
                <w:szCs w:val="20"/>
                <w:lang w:eastAsia="en-US"/>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304F0951" w14:textId="2106AC41" w:rsidR="006477C9" w:rsidRPr="00B000FE" w:rsidRDefault="006477C9" w:rsidP="006477C9">
            <w:pPr>
              <w:jc w:val="center"/>
              <w:rPr>
                <w:sz w:val="20"/>
                <w:szCs w:val="20"/>
                <w:lang w:eastAsia="en-US"/>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63252DF6" w14:textId="2D0BA814" w:rsidR="006477C9" w:rsidRPr="00B000FE" w:rsidRDefault="006477C9" w:rsidP="006477C9">
            <w:pPr>
              <w:jc w:val="center"/>
              <w:rPr>
                <w:sz w:val="20"/>
                <w:szCs w:val="20"/>
                <w:lang w:eastAsia="ar-SA"/>
              </w:rPr>
            </w:pPr>
            <w:r>
              <w:rPr>
                <w:color w:val="000000"/>
                <w:sz w:val="20"/>
                <w:szCs w:val="20"/>
              </w:rPr>
              <w:t>117 333,33</w:t>
            </w:r>
          </w:p>
        </w:tc>
        <w:tc>
          <w:tcPr>
            <w:tcW w:w="1276" w:type="dxa"/>
            <w:tcBorders>
              <w:top w:val="nil"/>
              <w:left w:val="single" w:sz="4" w:space="0" w:color="auto"/>
              <w:bottom w:val="single" w:sz="4" w:space="0" w:color="auto"/>
              <w:right w:val="single" w:sz="4" w:space="0" w:color="auto"/>
            </w:tcBorders>
            <w:vAlign w:val="center"/>
          </w:tcPr>
          <w:p w14:paraId="2461166D" w14:textId="74A977F6" w:rsidR="006477C9" w:rsidRPr="00B000FE" w:rsidRDefault="006477C9" w:rsidP="006477C9">
            <w:pPr>
              <w:jc w:val="center"/>
              <w:rPr>
                <w:sz w:val="20"/>
                <w:szCs w:val="20"/>
                <w:lang w:eastAsia="ar-SA"/>
              </w:rPr>
            </w:pPr>
            <w:r>
              <w:rPr>
                <w:color w:val="000000"/>
                <w:sz w:val="20"/>
                <w:szCs w:val="20"/>
              </w:rPr>
              <w:t>117 333,33</w:t>
            </w:r>
          </w:p>
        </w:tc>
      </w:tr>
      <w:tr w:rsidR="006477C9" w:rsidRPr="00B000FE" w14:paraId="2EEF0659" w14:textId="77777777" w:rsidTr="006477C9">
        <w:tc>
          <w:tcPr>
            <w:tcW w:w="850"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060BC69" w14:textId="77777777" w:rsidR="006477C9" w:rsidRPr="00B000FE" w:rsidRDefault="006477C9" w:rsidP="006477C9">
            <w:pPr>
              <w:jc w:val="center"/>
              <w:rPr>
                <w:sz w:val="20"/>
                <w:szCs w:val="20"/>
                <w:lang w:eastAsia="en-US"/>
              </w:rPr>
            </w:pPr>
            <w:r w:rsidRPr="00B000FE">
              <w:rPr>
                <w:sz w:val="20"/>
                <w:szCs w:val="20"/>
                <w:lang w:eastAsia="en-US"/>
              </w:rPr>
              <w:t>11</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4A28F577" w14:textId="466F96B3" w:rsidR="006477C9" w:rsidRPr="00B000FE" w:rsidRDefault="006477C9" w:rsidP="00691D0B">
            <w:pPr>
              <w:jc w:val="left"/>
              <w:rPr>
                <w:sz w:val="20"/>
                <w:szCs w:val="20"/>
                <w:lang w:eastAsia="en-US"/>
              </w:rPr>
            </w:pPr>
            <w:r w:rsidRPr="00FD7384">
              <w:rPr>
                <w:color w:val="000000"/>
                <w:kern w:val="1"/>
                <w:sz w:val="20"/>
                <w:szCs w:val="20"/>
                <w:lang w:eastAsia="ar-SA"/>
              </w:rPr>
              <w:t>труба стальная электросварная Ду-159х4,5мм</w:t>
            </w:r>
          </w:p>
        </w:tc>
        <w:tc>
          <w:tcPr>
            <w:tcW w:w="993" w:type="dxa"/>
            <w:tcBorders>
              <w:top w:val="nil"/>
              <w:left w:val="nil"/>
              <w:bottom w:val="single" w:sz="4" w:space="0" w:color="000000"/>
              <w:right w:val="single" w:sz="4" w:space="0" w:color="000000"/>
            </w:tcBorders>
            <w:shd w:val="clear" w:color="FFFFFF" w:fill="FFFFFF"/>
            <w:vAlign w:val="bottom"/>
          </w:tcPr>
          <w:p w14:paraId="205DB0AC" w14:textId="180AFD47" w:rsidR="006477C9" w:rsidRPr="00B000FE" w:rsidRDefault="006477C9" w:rsidP="006477C9">
            <w:pPr>
              <w:jc w:val="center"/>
              <w:rPr>
                <w:sz w:val="20"/>
                <w:szCs w:val="20"/>
                <w:lang w:eastAsia="en-US"/>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454F732D" w14:textId="78A34F7A" w:rsidR="006477C9" w:rsidRPr="00B000FE" w:rsidRDefault="006477C9" w:rsidP="006477C9">
            <w:pPr>
              <w:jc w:val="center"/>
              <w:rPr>
                <w:sz w:val="20"/>
                <w:szCs w:val="20"/>
                <w:lang w:eastAsia="en-US"/>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14026423" w14:textId="333BD44B" w:rsidR="006477C9" w:rsidRPr="00B000FE" w:rsidRDefault="006477C9" w:rsidP="006477C9">
            <w:pPr>
              <w:jc w:val="center"/>
              <w:rPr>
                <w:sz w:val="20"/>
                <w:szCs w:val="20"/>
                <w:lang w:eastAsia="ar-SA"/>
              </w:rPr>
            </w:pPr>
            <w:r>
              <w:rPr>
                <w:color w:val="000000"/>
                <w:sz w:val="20"/>
                <w:szCs w:val="20"/>
              </w:rPr>
              <w:t>116 000,00</w:t>
            </w:r>
          </w:p>
        </w:tc>
        <w:tc>
          <w:tcPr>
            <w:tcW w:w="1276" w:type="dxa"/>
            <w:tcBorders>
              <w:top w:val="nil"/>
              <w:left w:val="single" w:sz="4" w:space="0" w:color="auto"/>
              <w:bottom w:val="single" w:sz="4" w:space="0" w:color="auto"/>
              <w:right w:val="single" w:sz="4" w:space="0" w:color="auto"/>
            </w:tcBorders>
            <w:vAlign w:val="center"/>
          </w:tcPr>
          <w:p w14:paraId="3AC83D93" w14:textId="246C016B" w:rsidR="006477C9" w:rsidRPr="00B000FE" w:rsidRDefault="006477C9" w:rsidP="006477C9">
            <w:pPr>
              <w:jc w:val="center"/>
              <w:rPr>
                <w:sz w:val="20"/>
                <w:szCs w:val="20"/>
                <w:lang w:eastAsia="ar-SA"/>
              </w:rPr>
            </w:pPr>
            <w:r>
              <w:rPr>
                <w:color w:val="000000"/>
                <w:sz w:val="20"/>
                <w:szCs w:val="20"/>
              </w:rPr>
              <w:t>116 000,00</w:t>
            </w:r>
          </w:p>
        </w:tc>
      </w:tr>
      <w:tr w:rsidR="006477C9" w:rsidRPr="00B000FE" w14:paraId="458BC63B" w14:textId="77777777" w:rsidTr="006477C9">
        <w:tc>
          <w:tcPr>
            <w:tcW w:w="850"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2D344EC" w14:textId="77777777" w:rsidR="006477C9" w:rsidRPr="00B000FE" w:rsidRDefault="006477C9" w:rsidP="006477C9">
            <w:pPr>
              <w:jc w:val="center"/>
              <w:rPr>
                <w:sz w:val="20"/>
                <w:szCs w:val="20"/>
                <w:lang w:eastAsia="en-US"/>
              </w:rPr>
            </w:pPr>
            <w:r w:rsidRPr="00B000FE">
              <w:rPr>
                <w:sz w:val="20"/>
                <w:szCs w:val="20"/>
                <w:lang w:eastAsia="en-US"/>
              </w:rPr>
              <w:t>12</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1E07DB3E" w14:textId="41F5228D" w:rsidR="006477C9" w:rsidRPr="00B000FE" w:rsidRDefault="006477C9" w:rsidP="00691D0B">
            <w:pPr>
              <w:jc w:val="left"/>
              <w:rPr>
                <w:sz w:val="20"/>
                <w:szCs w:val="20"/>
                <w:lang w:eastAsia="en-US"/>
              </w:rPr>
            </w:pPr>
            <w:r w:rsidRPr="00FD7384">
              <w:rPr>
                <w:color w:val="000000"/>
                <w:kern w:val="1"/>
                <w:sz w:val="20"/>
                <w:szCs w:val="20"/>
                <w:lang w:eastAsia="ar-SA"/>
              </w:rPr>
              <w:t>труба стальная электросварная Ду-219х6,0мм</w:t>
            </w:r>
          </w:p>
        </w:tc>
        <w:tc>
          <w:tcPr>
            <w:tcW w:w="993" w:type="dxa"/>
            <w:tcBorders>
              <w:top w:val="nil"/>
              <w:left w:val="nil"/>
              <w:bottom w:val="single" w:sz="4" w:space="0" w:color="000000"/>
              <w:right w:val="single" w:sz="4" w:space="0" w:color="000000"/>
            </w:tcBorders>
            <w:shd w:val="clear" w:color="FFFFFF" w:fill="FFFFFF"/>
            <w:vAlign w:val="bottom"/>
          </w:tcPr>
          <w:p w14:paraId="2E729445" w14:textId="2C2CEE7D" w:rsidR="006477C9" w:rsidRPr="00B000FE" w:rsidRDefault="006477C9" w:rsidP="006477C9">
            <w:pPr>
              <w:jc w:val="center"/>
              <w:rPr>
                <w:sz w:val="20"/>
                <w:szCs w:val="20"/>
                <w:lang w:eastAsia="en-US"/>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7CAEDE20" w14:textId="52C5EBEE" w:rsidR="006477C9" w:rsidRPr="00B000FE" w:rsidRDefault="006477C9" w:rsidP="006477C9">
            <w:pPr>
              <w:jc w:val="center"/>
              <w:rPr>
                <w:sz w:val="20"/>
                <w:szCs w:val="20"/>
                <w:lang w:eastAsia="en-US"/>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5B8C6144" w14:textId="194C1099" w:rsidR="006477C9" w:rsidRPr="00B000FE" w:rsidRDefault="006477C9" w:rsidP="006477C9">
            <w:pPr>
              <w:jc w:val="center"/>
              <w:rPr>
                <w:sz w:val="20"/>
                <w:szCs w:val="20"/>
                <w:lang w:eastAsia="ar-SA"/>
              </w:rPr>
            </w:pPr>
            <w:r>
              <w:rPr>
                <w:color w:val="000000"/>
                <w:sz w:val="20"/>
                <w:szCs w:val="20"/>
              </w:rPr>
              <w:t>117 333,33</w:t>
            </w:r>
          </w:p>
        </w:tc>
        <w:tc>
          <w:tcPr>
            <w:tcW w:w="1276" w:type="dxa"/>
            <w:tcBorders>
              <w:top w:val="nil"/>
              <w:left w:val="single" w:sz="4" w:space="0" w:color="auto"/>
              <w:bottom w:val="single" w:sz="4" w:space="0" w:color="auto"/>
              <w:right w:val="single" w:sz="4" w:space="0" w:color="auto"/>
            </w:tcBorders>
            <w:vAlign w:val="center"/>
          </w:tcPr>
          <w:p w14:paraId="337C606B" w14:textId="5E7F32D2" w:rsidR="006477C9" w:rsidRPr="00B000FE" w:rsidRDefault="006477C9" w:rsidP="006477C9">
            <w:pPr>
              <w:jc w:val="center"/>
              <w:rPr>
                <w:sz w:val="20"/>
                <w:szCs w:val="20"/>
                <w:lang w:eastAsia="ar-SA"/>
              </w:rPr>
            </w:pPr>
            <w:r>
              <w:rPr>
                <w:color w:val="000000"/>
                <w:sz w:val="20"/>
                <w:szCs w:val="20"/>
              </w:rPr>
              <w:t>117 333,33</w:t>
            </w:r>
          </w:p>
        </w:tc>
      </w:tr>
      <w:tr w:rsidR="006477C9" w:rsidRPr="00B000FE" w14:paraId="7A174BD4" w14:textId="77777777" w:rsidTr="006477C9">
        <w:tc>
          <w:tcPr>
            <w:tcW w:w="850"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1E40ABB7" w14:textId="77777777" w:rsidR="006477C9" w:rsidRPr="00B000FE" w:rsidRDefault="006477C9" w:rsidP="006477C9">
            <w:pPr>
              <w:jc w:val="center"/>
              <w:rPr>
                <w:sz w:val="20"/>
                <w:szCs w:val="20"/>
                <w:lang w:eastAsia="en-US"/>
              </w:rPr>
            </w:pPr>
            <w:r w:rsidRPr="00B000FE">
              <w:rPr>
                <w:sz w:val="20"/>
                <w:szCs w:val="20"/>
                <w:lang w:eastAsia="en-US"/>
              </w:rPr>
              <w:t>13</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32083CA2" w14:textId="743B46AC" w:rsidR="006477C9" w:rsidRPr="00B000FE" w:rsidRDefault="006477C9" w:rsidP="00691D0B">
            <w:pPr>
              <w:jc w:val="left"/>
              <w:rPr>
                <w:sz w:val="20"/>
                <w:szCs w:val="20"/>
                <w:lang w:eastAsia="en-US"/>
              </w:rPr>
            </w:pPr>
            <w:r w:rsidRPr="00FD7384">
              <w:rPr>
                <w:color w:val="000000"/>
                <w:kern w:val="1"/>
                <w:sz w:val="20"/>
                <w:szCs w:val="20"/>
                <w:lang w:eastAsia="ar-SA"/>
              </w:rPr>
              <w:t>труба стальная бесшовная горячедеформированная Ду-57х5,0-7,0мм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010AF2B0" w14:textId="0DF8DDFC" w:rsidR="006477C9" w:rsidRPr="00B000FE" w:rsidRDefault="006477C9" w:rsidP="006477C9">
            <w:pPr>
              <w:jc w:val="center"/>
              <w:rPr>
                <w:sz w:val="20"/>
                <w:szCs w:val="20"/>
                <w:lang w:eastAsia="en-US"/>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1C0D09A1" w14:textId="1F68BBD4" w:rsidR="006477C9" w:rsidRPr="00B000FE" w:rsidRDefault="006477C9" w:rsidP="006477C9">
            <w:pPr>
              <w:jc w:val="center"/>
              <w:rPr>
                <w:sz w:val="20"/>
                <w:szCs w:val="20"/>
                <w:lang w:eastAsia="en-US"/>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3B37281A" w14:textId="16257EC6"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4E0A3EC8" w14:textId="50CD9108" w:rsidR="006477C9" w:rsidRPr="00B000FE" w:rsidRDefault="006477C9" w:rsidP="006477C9">
            <w:pPr>
              <w:jc w:val="center"/>
              <w:rPr>
                <w:sz w:val="20"/>
                <w:szCs w:val="20"/>
                <w:lang w:eastAsia="ar-SA"/>
              </w:rPr>
            </w:pPr>
            <w:r>
              <w:rPr>
                <w:color w:val="000000"/>
                <w:sz w:val="20"/>
                <w:szCs w:val="20"/>
              </w:rPr>
              <w:t>231 366,67</w:t>
            </w:r>
          </w:p>
        </w:tc>
      </w:tr>
      <w:tr w:rsidR="006477C9" w:rsidRPr="00B000FE" w14:paraId="6A5A72F7"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6AC507AA" w14:textId="77777777" w:rsidR="006477C9" w:rsidRPr="00B000FE" w:rsidRDefault="006477C9" w:rsidP="006477C9">
            <w:pPr>
              <w:jc w:val="center"/>
              <w:rPr>
                <w:sz w:val="20"/>
                <w:szCs w:val="20"/>
                <w:lang w:eastAsia="en-US"/>
              </w:rPr>
            </w:pPr>
            <w:r w:rsidRPr="00B000FE">
              <w:rPr>
                <w:sz w:val="20"/>
                <w:szCs w:val="20"/>
                <w:lang w:eastAsia="en-US"/>
              </w:rPr>
              <w:t>14</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23C3E425" w14:textId="21133151" w:rsidR="006477C9" w:rsidRPr="00B000FE" w:rsidRDefault="006477C9" w:rsidP="00691D0B">
            <w:pPr>
              <w:jc w:val="left"/>
              <w:rPr>
                <w:sz w:val="20"/>
                <w:szCs w:val="20"/>
                <w:lang w:eastAsia="en-US"/>
              </w:rPr>
            </w:pPr>
            <w:r w:rsidRPr="00FD7384">
              <w:rPr>
                <w:color w:val="000000"/>
                <w:kern w:val="1"/>
                <w:sz w:val="20"/>
                <w:szCs w:val="20"/>
                <w:lang w:eastAsia="ar-SA"/>
              </w:rPr>
              <w:t>труба стальная бесшовная горячедеформированная Ду-76х5,0-7,0мм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2D141BC3" w14:textId="0FFA7F19" w:rsidR="006477C9" w:rsidRPr="00B000FE" w:rsidRDefault="006477C9" w:rsidP="006477C9">
            <w:pPr>
              <w:jc w:val="center"/>
              <w:rPr>
                <w:sz w:val="20"/>
                <w:szCs w:val="20"/>
                <w:lang w:eastAsia="en-US"/>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7779C3C8" w14:textId="17EA95B6" w:rsidR="006477C9" w:rsidRPr="00B000FE" w:rsidRDefault="006477C9" w:rsidP="006477C9">
            <w:pPr>
              <w:jc w:val="center"/>
              <w:rPr>
                <w:sz w:val="20"/>
                <w:szCs w:val="20"/>
                <w:lang w:eastAsia="en-US"/>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1558B57D" w14:textId="377D2675"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07372A32" w14:textId="7941CB93" w:rsidR="006477C9" w:rsidRPr="00B000FE" w:rsidRDefault="006477C9" w:rsidP="006477C9">
            <w:pPr>
              <w:jc w:val="center"/>
              <w:rPr>
                <w:sz w:val="20"/>
                <w:szCs w:val="20"/>
                <w:lang w:eastAsia="ar-SA"/>
              </w:rPr>
            </w:pPr>
            <w:r>
              <w:rPr>
                <w:color w:val="000000"/>
                <w:sz w:val="20"/>
                <w:szCs w:val="20"/>
              </w:rPr>
              <w:t>231 366,67</w:t>
            </w:r>
          </w:p>
        </w:tc>
      </w:tr>
      <w:tr w:rsidR="006477C9" w:rsidRPr="00B000FE" w14:paraId="4C0B057B"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2AF94D6A" w14:textId="77777777" w:rsidR="006477C9" w:rsidRPr="00B000FE" w:rsidRDefault="006477C9" w:rsidP="006477C9">
            <w:pPr>
              <w:jc w:val="center"/>
              <w:rPr>
                <w:sz w:val="20"/>
                <w:szCs w:val="20"/>
                <w:lang w:eastAsia="en-US"/>
              </w:rPr>
            </w:pPr>
            <w:r w:rsidRPr="00B000FE">
              <w:rPr>
                <w:sz w:val="20"/>
                <w:szCs w:val="20"/>
                <w:lang w:eastAsia="en-US"/>
              </w:rPr>
              <w:t>15</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391BB3A0" w14:textId="7857BB93"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бесшовная горячедеформированная Ду-89х5,0-7,0мм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76C6CBFA" w14:textId="1D7E205D"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438C2145" w14:textId="0AAC60F0"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71E519D2" w14:textId="573916A4"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7D1C919C" w14:textId="6C2BC747" w:rsidR="006477C9" w:rsidRPr="00B000FE" w:rsidRDefault="006477C9" w:rsidP="006477C9">
            <w:pPr>
              <w:jc w:val="center"/>
              <w:rPr>
                <w:sz w:val="20"/>
                <w:szCs w:val="20"/>
                <w:lang w:eastAsia="ar-SA"/>
              </w:rPr>
            </w:pPr>
            <w:r>
              <w:rPr>
                <w:color w:val="000000"/>
                <w:sz w:val="20"/>
                <w:szCs w:val="20"/>
              </w:rPr>
              <w:t>231 366,67</w:t>
            </w:r>
          </w:p>
        </w:tc>
      </w:tr>
      <w:tr w:rsidR="006477C9" w:rsidRPr="00B000FE" w14:paraId="745C696A"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5DDE2A9B" w14:textId="77777777" w:rsidR="006477C9" w:rsidRPr="00B000FE" w:rsidRDefault="006477C9" w:rsidP="006477C9">
            <w:pPr>
              <w:jc w:val="center"/>
              <w:rPr>
                <w:sz w:val="20"/>
                <w:szCs w:val="20"/>
                <w:lang w:eastAsia="en-US"/>
              </w:rPr>
            </w:pPr>
            <w:r w:rsidRPr="00B000FE">
              <w:rPr>
                <w:sz w:val="20"/>
                <w:szCs w:val="20"/>
                <w:lang w:eastAsia="en-US"/>
              </w:rPr>
              <w:t>16</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2F155DDE" w14:textId="58C3FDB9"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бесшовная горячедеформированная Ду-108х5,0-7,0мм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61BED427" w14:textId="120F7FCD"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70DDD972" w14:textId="77A6A02E"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09EBDF3B" w14:textId="44267E00"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38DF94CE" w14:textId="6688D8D1" w:rsidR="006477C9" w:rsidRPr="00B000FE" w:rsidRDefault="006477C9" w:rsidP="006477C9">
            <w:pPr>
              <w:jc w:val="center"/>
              <w:rPr>
                <w:sz w:val="20"/>
                <w:szCs w:val="20"/>
                <w:lang w:eastAsia="ar-SA"/>
              </w:rPr>
            </w:pPr>
            <w:r>
              <w:rPr>
                <w:color w:val="000000"/>
                <w:sz w:val="20"/>
                <w:szCs w:val="20"/>
              </w:rPr>
              <w:t>231 366,67</w:t>
            </w:r>
          </w:p>
        </w:tc>
      </w:tr>
      <w:tr w:rsidR="006477C9" w:rsidRPr="00B000FE" w14:paraId="576FDE28"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18450BC2" w14:textId="77777777" w:rsidR="006477C9" w:rsidRPr="00B000FE" w:rsidRDefault="006477C9" w:rsidP="006477C9">
            <w:pPr>
              <w:jc w:val="center"/>
              <w:rPr>
                <w:sz w:val="20"/>
                <w:szCs w:val="20"/>
                <w:lang w:eastAsia="en-US"/>
              </w:rPr>
            </w:pPr>
            <w:r w:rsidRPr="00B000FE">
              <w:rPr>
                <w:sz w:val="20"/>
                <w:szCs w:val="20"/>
                <w:lang w:eastAsia="en-US"/>
              </w:rPr>
              <w:t>17</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2BE0DBE2" w14:textId="71E97DD7"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бесшовная горячедеформированная Ду-114х5,0-7,0мм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6C602EBD" w14:textId="4E5BF434"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40EDE6FF" w14:textId="38B45385"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01C3927E" w14:textId="13BC9979"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46D794AF" w14:textId="2AF2A4AA" w:rsidR="006477C9" w:rsidRPr="00B000FE" w:rsidRDefault="006477C9" w:rsidP="006477C9">
            <w:pPr>
              <w:jc w:val="center"/>
              <w:rPr>
                <w:sz w:val="20"/>
                <w:szCs w:val="20"/>
                <w:lang w:eastAsia="ar-SA"/>
              </w:rPr>
            </w:pPr>
            <w:r>
              <w:rPr>
                <w:color w:val="000000"/>
                <w:sz w:val="20"/>
                <w:szCs w:val="20"/>
              </w:rPr>
              <w:t>231 366,67</w:t>
            </w:r>
          </w:p>
        </w:tc>
      </w:tr>
      <w:tr w:rsidR="006477C9" w:rsidRPr="00B000FE" w14:paraId="433D7856"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79AA9A8A" w14:textId="77777777" w:rsidR="006477C9" w:rsidRPr="00B000FE" w:rsidRDefault="006477C9" w:rsidP="006477C9">
            <w:pPr>
              <w:jc w:val="center"/>
              <w:rPr>
                <w:sz w:val="20"/>
                <w:szCs w:val="20"/>
                <w:lang w:eastAsia="en-US"/>
              </w:rPr>
            </w:pPr>
            <w:r w:rsidRPr="00B000FE">
              <w:rPr>
                <w:sz w:val="20"/>
                <w:szCs w:val="20"/>
                <w:lang w:eastAsia="en-US"/>
              </w:rPr>
              <w:t>18</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20F7A38F" w14:textId="258DA6EE"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бесшовная горячедеформированная Ду-133х5,0-7,0мм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574A6F80" w14:textId="78F4ECFB"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5DA47770" w14:textId="673446F4"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0986D9C9" w14:textId="455877C5"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155D9C2F" w14:textId="39A3E653" w:rsidR="006477C9" w:rsidRPr="00B000FE" w:rsidRDefault="006477C9" w:rsidP="006477C9">
            <w:pPr>
              <w:jc w:val="center"/>
              <w:rPr>
                <w:sz w:val="20"/>
                <w:szCs w:val="20"/>
                <w:lang w:eastAsia="ar-SA"/>
              </w:rPr>
            </w:pPr>
            <w:r>
              <w:rPr>
                <w:color w:val="000000"/>
                <w:sz w:val="20"/>
                <w:szCs w:val="20"/>
              </w:rPr>
              <w:t>231 366,67</w:t>
            </w:r>
          </w:p>
        </w:tc>
      </w:tr>
      <w:tr w:rsidR="006477C9" w:rsidRPr="00B000FE" w14:paraId="0EE621DE"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283E5D1A" w14:textId="77777777" w:rsidR="006477C9" w:rsidRPr="00B000FE" w:rsidRDefault="006477C9" w:rsidP="006477C9">
            <w:pPr>
              <w:jc w:val="center"/>
              <w:rPr>
                <w:sz w:val="20"/>
                <w:szCs w:val="20"/>
                <w:lang w:eastAsia="en-US"/>
              </w:rPr>
            </w:pPr>
            <w:r w:rsidRPr="00B000FE">
              <w:rPr>
                <w:sz w:val="20"/>
                <w:szCs w:val="20"/>
                <w:lang w:eastAsia="en-US"/>
              </w:rPr>
              <w:t>19</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7B866A76" w14:textId="4649BBD2"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бесшовная горячедеформированная Ду-159х5,0-7,0мм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6EAF1DA9" w14:textId="5B92DC86"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4F11D2B5" w14:textId="2C22F160"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79CD3C66" w14:textId="6DF79EF9"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5192FC4E" w14:textId="5FC7CC73" w:rsidR="006477C9" w:rsidRPr="00B000FE" w:rsidRDefault="006477C9" w:rsidP="006477C9">
            <w:pPr>
              <w:jc w:val="center"/>
              <w:rPr>
                <w:sz w:val="20"/>
                <w:szCs w:val="20"/>
                <w:lang w:eastAsia="ar-SA"/>
              </w:rPr>
            </w:pPr>
            <w:r>
              <w:rPr>
                <w:color w:val="000000"/>
                <w:sz w:val="20"/>
                <w:szCs w:val="20"/>
              </w:rPr>
              <w:t>231 366,67</w:t>
            </w:r>
          </w:p>
        </w:tc>
      </w:tr>
      <w:tr w:rsidR="006477C9" w:rsidRPr="00B000FE" w14:paraId="1CBB01D8" w14:textId="77777777" w:rsidTr="006477C9">
        <w:tc>
          <w:tcPr>
            <w:tcW w:w="850"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DADF9D9" w14:textId="77777777" w:rsidR="006477C9" w:rsidRPr="00B000FE" w:rsidRDefault="006477C9" w:rsidP="006477C9">
            <w:pPr>
              <w:jc w:val="center"/>
              <w:rPr>
                <w:sz w:val="20"/>
                <w:szCs w:val="20"/>
                <w:lang w:eastAsia="en-US"/>
              </w:rPr>
            </w:pPr>
            <w:r w:rsidRPr="00B000FE">
              <w:rPr>
                <w:sz w:val="20"/>
                <w:szCs w:val="20"/>
                <w:lang w:eastAsia="en-US"/>
              </w:rPr>
              <w:t>20</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0656B627" w14:textId="15B74C72" w:rsidR="006477C9" w:rsidRPr="00B000FE" w:rsidRDefault="006477C9" w:rsidP="00691D0B">
            <w:pPr>
              <w:jc w:val="left"/>
              <w:rPr>
                <w:sz w:val="20"/>
                <w:szCs w:val="20"/>
                <w:lang w:eastAsia="en-US"/>
              </w:rPr>
            </w:pPr>
            <w:r w:rsidRPr="00FD7384">
              <w:rPr>
                <w:color w:val="000000"/>
                <w:kern w:val="1"/>
                <w:sz w:val="20"/>
                <w:szCs w:val="20"/>
                <w:lang w:eastAsia="ar-SA"/>
              </w:rPr>
              <w:t>труба стальная бесшовная горячедеформированная Ду-219х8,0-10,0мм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4796B21C" w14:textId="5392AA8B" w:rsidR="006477C9" w:rsidRPr="00B000FE" w:rsidRDefault="006477C9" w:rsidP="006477C9">
            <w:pPr>
              <w:jc w:val="center"/>
              <w:rPr>
                <w:sz w:val="20"/>
                <w:szCs w:val="20"/>
                <w:lang w:eastAsia="en-US"/>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7B3BC1FF" w14:textId="3CA578F4" w:rsidR="006477C9" w:rsidRPr="00B000FE" w:rsidRDefault="006477C9" w:rsidP="006477C9">
            <w:pPr>
              <w:jc w:val="center"/>
              <w:rPr>
                <w:sz w:val="20"/>
                <w:szCs w:val="20"/>
                <w:lang w:eastAsia="en-US"/>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3E8E4E12" w14:textId="4F9AB190"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7455DAE2" w14:textId="0EFB50DD" w:rsidR="006477C9" w:rsidRPr="00B000FE" w:rsidRDefault="006477C9" w:rsidP="006477C9">
            <w:pPr>
              <w:jc w:val="center"/>
              <w:rPr>
                <w:sz w:val="20"/>
                <w:szCs w:val="20"/>
                <w:lang w:eastAsia="ar-SA"/>
              </w:rPr>
            </w:pPr>
            <w:r>
              <w:rPr>
                <w:color w:val="000000"/>
                <w:sz w:val="20"/>
                <w:szCs w:val="20"/>
              </w:rPr>
              <w:t>231 366,67</w:t>
            </w:r>
          </w:p>
        </w:tc>
      </w:tr>
      <w:tr w:rsidR="006477C9" w:rsidRPr="00B000FE" w14:paraId="771B3040" w14:textId="77777777" w:rsidTr="006477C9">
        <w:tc>
          <w:tcPr>
            <w:tcW w:w="850"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4D428B1E" w14:textId="77777777" w:rsidR="006477C9" w:rsidRPr="00B000FE" w:rsidRDefault="006477C9" w:rsidP="006477C9">
            <w:pPr>
              <w:jc w:val="center"/>
              <w:rPr>
                <w:sz w:val="20"/>
                <w:szCs w:val="20"/>
                <w:lang w:eastAsia="en-US"/>
              </w:rPr>
            </w:pPr>
            <w:r w:rsidRPr="00B000FE">
              <w:rPr>
                <w:sz w:val="20"/>
                <w:szCs w:val="20"/>
                <w:lang w:eastAsia="en-US"/>
              </w:rPr>
              <w:lastRenderedPageBreak/>
              <w:t>21</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0CDFDAF6" w14:textId="33FC6D22" w:rsidR="006477C9" w:rsidRPr="00B000FE" w:rsidRDefault="006477C9" w:rsidP="00691D0B">
            <w:pPr>
              <w:jc w:val="left"/>
              <w:rPr>
                <w:sz w:val="20"/>
                <w:szCs w:val="20"/>
                <w:lang w:eastAsia="en-US"/>
              </w:rPr>
            </w:pPr>
            <w:r w:rsidRPr="00FD7384">
              <w:rPr>
                <w:color w:val="000000"/>
                <w:kern w:val="1"/>
                <w:sz w:val="20"/>
                <w:szCs w:val="20"/>
                <w:lang w:eastAsia="ar-SA"/>
              </w:rPr>
              <w:t>труба стальная бесшовная горячедеформированная Ду-273х8,0-10,0мм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02DFD9C6" w14:textId="331DF60B" w:rsidR="006477C9" w:rsidRPr="00B000FE" w:rsidRDefault="006477C9" w:rsidP="006477C9">
            <w:pPr>
              <w:jc w:val="center"/>
              <w:rPr>
                <w:sz w:val="20"/>
                <w:szCs w:val="20"/>
                <w:lang w:eastAsia="en-US"/>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60B24291" w14:textId="1F74CFD3" w:rsidR="006477C9" w:rsidRPr="00B000FE" w:rsidRDefault="006477C9" w:rsidP="006477C9">
            <w:pPr>
              <w:jc w:val="center"/>
              <w:rPr>
                <w:sz w:val="20"/>
                <w:szCs w:val="20"/>
                <w:lang w:eastAsia="en-US"/>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31B09304" w14:textId="7C9ACBEF"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5E04BEDE" w14:textId="5A59F624" w:rsidR="006477C9" w:rsidRPr="00B000FE" w:rsidRDefault="006477C9" w:rsidP="006477C9">
            <w:pPr>
              <w:jc w:val="center"/>
              <w:rPr>
                <w:sz w:val="20"/>
                <w:szCs w:val="20"/>
                <w:lang w:eastAsia="ar-SA"/>
              </w:rPr>
            </w:pPr>
            <w:r>
              <w:rPr>
                <w:color w:val="000000"/>
                <w:sz w:val="20"/>
                <w:szCs w:val="20"/>
              </w:rPr>
              <w:t>231 366,67</w:t>
            </w:r>
          </w:p>
        </w:tc>
      </w:tr>
      <w:tr w:rsidR="006477C9" w:rsidRPr="00B000FE" w14:paraId="13F00E7F" w14:textId="77777777" w:rsidTr="006477C9">
        <w:tc>
          <w:tcPr>
            <w:tcW w:w="850"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6916ECC7" w14:textId="77777777" w:rsidR="006477C9" w:rsidRPr="00B000FE" w:rsidRDefault="006477C9" w:rsidP="006477C9">
            <w:pPr>
              <w:jc w:val="center"/>
              <w:rPr>
                <w:sz w:val="20"/>
                <w:szCs w:val="20"/>
                <w:lang w:eastAsia="en-US"/>
              </w:rPr>
            </w:pPr>
            <w:r w:rsidRPr="00B000FE">
              <w:rPr>
                <w:sz w:val="20"/>
                <w:szCs w:val="20"/>
                <w:lang w:eastAsia="en-US"/>
              </w:rPr>
              <w:t>22</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2F866CEE" w14:textId="75F38245" w:rsidR="006477C9" w:rsidRPr="00B000FE" w:rsidRDefault="006477C9" w:rsidP="00691D0B">
            <w:pPr>
              <w:jc w:val="left"/>
              <w:rPr>
                <w:sz w:val="20"/>
                <w:szCs w:val="20"/>
                <w:lang w:eastAsia="en-US"/>
              </w:rPr>
            </w:pPr>
            <w:r w:rsidRPr="00FD7384">
              <w:rPr>
                <w:color w:val="000000"/>
                <w:kern w:val="1"/>
                <w:sz w:val="20"/>
                <w:szCs w:val="20"/>
                <w:lang w:eastAsia="ar-SA"/>
              </w:rPr>
              <w:t>труба стальная бесшовная горячедеформированная Ду-325х8,0-10,0мм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530DA9BF" w14:textId="5F55A499" w:rsidR="006477C9" w:rsidRPr="00B000FE" w:rsidRDefault="006477C9" w:rsidP="006477C9">
            <w:pPr>
              <w:jc w:val="center"/>
              <w:rPr>
                <w:sz w:val="20"/>
                <w:szCs w:val="20"/>
                <w:lang w:eastAsia="en-US"/>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4E35E292" w14:textId="73985E57" w:rsidR="006477C9" w:rsidRPr="00B000FE" w:rsidRDefault="006477C9" w:rsidP="006477C9">
            <w:pPr>
              <w:jc w:val="center"/>
              <w:rPr>
                <w:sz w:val="20"/>
                <w:szCs w:val="20"/>
                <w:lang w:eastAsia="en-US"/>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0441E13F" w14:textId="598E7BDF"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6E6AD812" w14:textId="4844A456" w:rsidR="006477C9" w:rsidRPr="00B000FE" w:rsidRDefault="006477C9" w:rsidP="006477C9">
            <w:pPr>
              <w:jc w:val="center"/>
              <w:rPr>
                <w:sz w:val="20"/>
                <w:szCs w:val="20"/>
                <w:lang w:eastAsia="ar-SA"/>
              </w:rPr>
            </w:pPr>
            <w:r>
              <w:rPr>
                <w:color w:val="000000"/>
                <w:sz w:val="20"/>
                <w:szCs w:val="20"/>
              </w:rPr>
              <w:t>231 366,67</w:t>
            </w:r>
          </w:p>
        </w:tc>
      </w:tr>
      <w:tr w:rsidR="006477C9" w:rsidRPr="00B000FE" w14:paraId="36858B31" w14:textId="77777777" w:rsidTr="006477C9">
        <w:tc>
          <w:tcPr>
            <w:tcW w:w="850"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B68DD99" w14:textId="77777777" w:rsidR="006477C9" w:rsidRPr="00B000FE" w:rsidRDefault="006477C9" w:rsidP="006477C9">
            <w:pPr>
              <w:jc w:val="center"/>
              <w:rPr>
                <w:sz w:val="20"/>
                <w:szCs w:val="20"/>
                <w:lang w:eastAsia="en-US"/>
              </w:rPr>
            </w:pPr>
            <w:r w:rsidRPr="00B000FE">
              <w:rPr>
                <w:sz w:val="20"/>
                <w:szCs w:val="20"/>
                <w:lang w:eastAsia="en-US"/>
              </w:rPr>
              <w:t>23</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010A3105" w14:textId="19D997DD" w:rsidR="006477C9" w:rsidRPr="00B000FE" w:rsidRDefault="006477C9" w:rsidP="00691D0B">
            <w:pPr>
              <w:jc w:val="left"/>
              <w:rPr>
                <w:sz w:val="20"/>
                <w:szCs w:val="20"/>
                <w:lang w:eastAsia="en-US"/>
              </w:rPr>
            </w:pPr>
            <w:r w:rsidRPr="00FD7384">
              <w:rPr>
                <w:color w:val="000000"/>
                <w:kern w:val="1"/>
                <w:sz w:val="20"/>
                <w:szCs w:val="20"/>
                <w:lang w:eastAsia="ar-SA"/>
              </w:rPr>
              <w:t>труба стальная бесшовная горячедеформированная Ду-377х8,0-10,0мм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7F0738CC" w14:textId="37682ADD" w:rsidR="006477C9" w:rsidRPr="00B000FE" w:rsidRDefault="006477C9" w:rsidP="006477C9">
            <w:pPr>
              <w:jc w:val="center"/>
              <w:rPr>
                <w:sz w:val="20"/>
                <w:szCs w:val="20"/>
                <w:lang w:eastAsia="en-US"/>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531ADBDA" w14:textId="3241327C" w:rsidR="006477C9" w:rsidRPr="00B000FE" w:rsidRDefault="006477C9" w:rsidP="006477C9">
            <w:pPr>
              <w:jc w:val="center"/>
              <w:rPr>
                <w:sz w:val="20"/>
                <w:szCs w:val="20"/>
                <w:lang w:eastAsia="en-US"/>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4871153C" w14:textId="4A32F127"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35486CE0" w14:textId="0C61483E" w:rsidR="006477C9" w:rsidRPr="00B000FE" w:rsidRDefault="006477C9" w:rsidP="006477C9">
            <w:pPr>
              <w:jc w:val="center"/>
              <w:rPr>
                <w:sz w:val="20"/>
                <w:szCs w:val="20"/>
                <w:lang w:eastAsia="ar-SA"/>
              </w:rPr>
            </w:pPr>
            <w:r>
              <w:rPr>
                <w:color w:val="000000"/>
                <w:sz w:val="20"/>
                <w:szCs w:val="20"/>
              </w:rPr>
              <w:t>231 366,67</w:t>
            </w:r>
          </w:p>
        </w:tc>
      </w:tr>
      <w:tr w:rsidR="006477C9" w:rsidRPr="00B000FE" w14:paraId="531A3CAD"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3C39AB05" w14:textId="77777777" w:rsidR="006477C9" w:rsidRPr="00B000FE" w:rsidRDefault="006477C9" w:rsidP="006477C9">
            <w:pPr>
              <w:jc w:val="center"/>
              <w:rPr>
                <w:sz w:val="20"/>
                <w:szCs w:val="20"/>
                <w:lang w:eastAsia="en-US"/>
              </w:rPr>
            </w:pPr>
            <w:r w:rsidRPr="00B000FE">
              <w:rPr>
                <w:sz w:val="20"/>
                <w:szCs w:val="20"/>
                <w:lang w:eastAsia="en-US"/>
              </w:rPr>
              <w:t>24</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0B62BEF4" w14:textId="4BA3CA6F"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бесшовная горячедеформированная Ду-426х8,0-10,0мм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66444BD6" w14:textId="0A3A7C7E"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651E4F98" w14:textId="00C69F28"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56E067EA" w14:textId="1F5A4886" w:rsidR="006477C9" w:rsidRPr="00B000FE" w:rsidRDefault="006477C9" w:rsidP="006477C9">
            <w:pPr>
              <w:jc w:val="center"/>
              <w:rPr>
                <w:sz w:val="20"/>
                <w:szCs w:val="20"/>
                <w:lang w:eastAsia="ar-SA"/>
              </w:rPr>
            </w:pPr>
            <w:r>
              <w:rPr>
                <w:color w:val="000000"/>
                <w:sz w:val="20"/>
                <w:szCs w:val="20"/>
              </w:rPr>
              <w:t>231 366,67</w:t>
            </w:r>
          </w:p>
        </w:tc>
        <w:tc>
          <w:tcPr>
            <w:tcW w:w="1276" w:type="dxa"/>
            <w:tcBorders>
              <w:top w:val="nil"/>
              <w:left w:val="single" w:sz="4" w:space="0" w:color="auto"/>
              <w:bottom w:val="single" w:sz="4" w:space="0" w:color="auto"/>
              <w:right w:val="single" w:sz="4" w:space="0" w:color="auto"/>
            </w:tcBorders>
            <w:vAlign w:val="center"/>
          </w:tcPr>
          <w:p w14:paraId="79FF52D9" w14:textId="0B1D3391" w:rsidR="006477C9" w:rsidRPr="00B000FE" w:rsidRDefault="006477C9" w:rsidP="006477C9">
            <w:pPr>
              <w:jc w:val="center"/>
              <w:rPr>
                <w:sz w:val="20"/>
                <w:szCs w:val="20"/>
                <w:lang w:eastAsia="ar-SA"/>
              </w:rPr>
            </w:pPr>
            <w:r>
              <w:rPr>
                <w:color w:val="000000"/>
                <w:sz w:val="20"/>
                <w:szCs w:val="20"/>
              </w:rPr>
              <w:t>231 366,67</w:t>
            </w:r>
          </w:p>
        </w:tc>
      </w:tr>
      <w:tr w:rsidR="006477C9" w:rsidRPr="00B000FE" w14:paraId="5F285229"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30969DC7" w14:textId="77777777" w:rsidR="006477C9" w:rsidRPr="00B000FE" w:rsidRDefault="006477C9" w:rsidP="006477C9">
            <w:pPr>
              <w:jc w:val="center"/>
              <w:rPr>
                <w:sz w:val="20"/>
                <w:szCs w:val="20"/>
                <w:lang w:eastAsia="en-US"/>
              </w:rPr>
            </w:pPr>
            <w:r w:rsidRPr="00B000FE">
              <w:rPr>
                <w:sz w:val="20"/>
                <w:szCs w:val="20"/>
                <w:lang w:eastAsia="en-US"/>
              </w:rPr>
              <w:t>25</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1D2FA879" w14:textId="6599D34C"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электросварная прямошовная Ду-530*8-12мм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485EE0E1" w14:textId="5ED4698B"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7AE5F70B" w14:textId="15E1D330"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634362FF" w14:textId="659D10F9" w:rsidR="006477C9" w:rsidRPr="00B000FE" w:rsidRDefault="006477C9" w:rsidP="006477C9">
            <w:pPr>
              <w:jc w:val="center"/>
              <w:rPr>
                <w:sz w:val="20"/>
                <w:szCs w:val="20"/>
                <w:lang w:eastAsia="ar-SA"/>
              </w:rPr>
            </w:pPr>
            <w:r>
              <w:rPr>
                <w:color w:val="000000"/>
                <w:sz w:val="20"/>
                <w:szCs w:val="20"/>
              </w:rPr>
              <w:t>162 333,33</w:t>
            </w:r>
          </w:p>
        </w:tc>
        <w:tc>
          <w:tcPr>
            <w:tcW w:w="1276" w:type="dxa"/>
            <w:tcBorders>
              <w:top w:val="nil"/>
              <w:left w:val="single" w:sz="4" w:space="0" w:color="auto"/>
              <w:bottom w:val="single" w:sz="4" w:space="0" w:color="auto"/>
              <w:right w:val="single" w:sz="4" w:space="0" w:color="auto"/>
            </w:tcBorders>
            <w:vAlign w:val="center"/>
          </w:tcPr>
          <w:p w14:paraId="2B39B02C" w14:textId="7A4FE843" w:rsidR="006477C9" w:rsidRPr="00B000FE" w:rsidRDefault="006477C9" w:rsidP="006477C9">
            <w:pPr>
              <w:jc w:val="center"/>
              <w:rPr>
                <w:sz w:val="20"/>
                <w:szCs w:val="20"/>
                <w:lang w:eastAsia="ar-SA"/>
              </w:rPr>
            </w:pPr>
            <w:r>
              <w:rPr>
                <w:color w:val="000000"/>
                <w:sz w:val="20"/>
                <w:szCs w:val="20"/>
              </w:rPr>
              <w:t>162 333,33</w:t>
            </w:r>
          </w:p>
        </w:tc>
      </w:tr>
      <w:tr w:rsidR="006477C9" w:rsidRPr="00B000FE" w14:paraId="0E7073FE"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28E4E85B" w14:textId="77777777" w:rsidR="006477C9" w:rsidRPr="00B000FE" w:rsidRDefault="006477C9" w:rsidP="006477C9">
            <w:pPr>
              <w:jc w:val="center"/>
              <w:rPr>
                <w:sz w:val="20"/>
                <w:szCs w:val="20"/>
                <w:lang w:eastAsia="en-US"/>
              </w:rPr>
            </w:pPr>
            <w:r w:rsidRPr="00B000FE">
              <w:rPr>
                <w:sz w:val="20"/>
                <w:szCs w:val="20"/>
                <w:lang w:eastAsia="en-US"/>
              </w:rPr>
              <w:t>26</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70B2AF64" w14:textId="594BF5AE"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электросварная прямошовная Ду-630*8-12мм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11FF8259" w14:textId="136FA7A4"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12383CEB" w14:textId="3D7EF1D4"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1285B9C6" w14:textId="55A1078F" w:rsidR="006477C9" w:rsidRPr="00B000FE" w:rsidRDefault="006477C9" w:rsidP="006477C9">
            <w:pPr>
              <w:jc w:val="center"/>
              <w:rPr>
                <w:sz w:val="20"/>
                <w:szCs w:val="20"/>
                <w:lang w:eastAsia="ar-SA"/>
              </w:rPr>
            </w:pPr>
            <w:r>
              <w:rPr>
                <w:color w:val="000000"/>
                <w:sz w:val="20"/>
                <w:szCs w:val="20"/>
              </w:rPr>
              <w:t>185 500,00</w:t>
            </w:r>
          </w:p>
        </w:tc>
        <w:tc>
          <w:tcPr>
            <w:tcW w:w="1276" w:type="dxa"/>
            <w:tcBorders>
              <w:top w:val="nil"/>
              <w:left w:val="single" w:sz="4" w:space="0" w:color="auto"/>
              <w:bottom w:val="single" w:sz="4" w:space="0" w:color="auto"/>
              <w:right w:val="single" w:sz="4" w:space="0" w:color="auto"/>
            </w:tcBorders>
            <w:vAlign w:val="center"/>
          </w:tcPr>
          <w:p w14:paraId="2F348F76" w14:textId="668E4115" w:rsidR="006477C9" w:rsidRPr="00B000FE" w:rsidRDefault="006477C9" w:rsidP="006477C9">
            <w:pPr>
              <w:jc w:val="center"/>
              <w:rPr>
                <w:sz w:val="20"/>
                <w:szCs w:val="20"/>
                <w:lang w:eastAsia="ar-SA"/>
              </w:rPr>
            </w:pPr>
            <w:r>
              <w:rPr>
                <w:color w:val="000000"/>
                <w:sz w:val="20"/>
                <w:szCs w:val="20"/>
              </w:rPr>
              <w:t>185 500,00</w:t>
            </w:r>
          </w:p>
        </w:tc>
      </w:tr>
      <w:tr w:rsidR="006477C9" w:rsidRPr="00B000FE" w14:paraId="63889B2C"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0B1E8DC0" w14:textId="77777777" w:rsidR="006477C9" w:rsidRPr="00B000FE" w:rsidRDefault="006477C9" w:rsidP="006477C9">
            <w:pPr>
              <w:jc w:val="center"/>
              <w:rPr>
                <w:sz w:val="20"/>
                <w:szCs w:val="20"/>
                <w:lang w:eastAsia="en-US"/>
              </w:rPr>
            </w:pPr>
            <w:r w:rsidRPr="00B000FE">
              <w:rPr>
                <w:sz w:val="20"/>
                <w:szCs w:val="20"/>
                <w:lang w:eastAsia="en-US"/>
              </w:rPr>
              <w:t>27</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2E30B440" w14:textId="521D03B4"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электросварная прямошовная Ду-720*8-16мм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1D7FC941" w14:textId="4A103525"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single" w:sz="4" w:space="0" w:color="auto"/>
              <w:right w:val="single" w:sz="4" w:space="0" w:color="auto"/>
            </w:tcBorders>
            <w:vAlign w:val="center"/>
          </w:tcPr>
          <w:p w14:paraId="4A587976" w14:textId="6AD3B231"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3F387C35" w14:textId="1DABD065" w:rsidR="006477C9" w:rsidRPr="00B000FE" w:rsidRDefault="006477C9" w:rsidP="006477C9">
            <w:pPr>
              <w:jc w:val="center"/>
              <w:rPr>
                <w:sz w:val="20"/>
                <w:szCs w:val="20"/>
                <w:lang w:eastAsia="ar-SA"/>
              </w:rPr>
            </w:pPr>
            <w:r>
              <w:rPr>
                <w:color w:val="000000"/>
                <w:sz w:val="20"/>
                <w:szCs w:val="20"/>
              </w:rPr>
              <w:t>187 500,00</w:t>
            </w:r>
          </w:p>
        </w:tc>
        <w:tc>
          <w:tcPr>
            <w:tcW w:w="1276" w:type="dxa"/>
            <w:tcBorders>
              <w:top w:val="nil"/>
              <w:left w:val="single" w:sz="4" w:space="0" w:color="auto"/>
              <w:bottom w:val="single" w:sz="4" w:space="0" w:color="auto"/>
              <w:right w:val="single" w:sz="4" w:space="0" w:color="auto"/>
            </w:tcBorders>
            <w:vAlign w:val="center"/>
          </w:tcPr>
          <w:p w14:paraId="7501DD02" w14:textId="7A63AE73" w:rsidR="006477C9" w:rsidRPr="00B000FE" w:rsidRDefault="006477C9" w:rsidP="006477C9">
            <w:pPr>
              <w:jc w:val="center"/>
              <w:rPr>
                <w:sz w:val="20"/>
                <w:szCs w:val="20"/>
                <w:lang w:eastAsia="ar-SA"/>
              </w:rPr>
            </w:pPr>
            <w:r>
              <w:rPr>
                <w:color w:val="000000"/>
                <w:sz w:val="20"/>
                <w:szCs w:val="20"/>
              </w:rPr>
              <w:t>187 500,00</w:t>
            </w:r>
          </w:p>
        </w:tc>
      </w:tr>
      <w:tr w:rsidR="006477C9" w:rsidRPr="00B000FE" w14:paraId="441344FB" w14:textId="77777777" w:rsidTr="006477C9">
        <w:tc>
          <w:tcPr>
            <w:tcW w:w="850"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0AB5D429" w14:textId="77777777" w:rsidR="006477C9" w:rsidRPr="00B000FE" w:rsidRDefault="006477C9" w:rsidP="006477C9">
            <w:pPr>
              <w:jc w:val="center"/>
              <w:rPr>
                <w:sz w:val="20"/>
                <w:szCs w:val="20"/>
                <w:lang w:eastAsia="en-US"/>
              </w:rPr>
            </w:pPr>
            <w:r w:rsidRPr="00B000FE">
              <w:rPr>
                <w:sz w:val="20"/>
                <w:szCs w:val="20"/>
                <w:lang w:eastAsia="en-US"/>
              </w:rPr>
              <w:t>28</w:t>
            </w:r>
          </w:p>
        </w:tc>
        <w:tc>
          <w:tcPr>
            <w:tcW w:w="4253" w:type="dxa"/>
            <w:tcBorders>
              <w:top w:val="nil"/>
              <w:left w:val="single" w:sz="4" w:space="0" w:color="000000"/>
              <w:bottom w:val="single" w:sz="4" w:space="0" w:color="000000"/>
              <w:right w:val="single" w:sz="4" w:space="0" w:color="000000"/>
            </w:tcBorders>
            <w:shd w:val="clear" w:color="FFFFFF" w:fill="FFFFFF"/>
            <w:vAlign w:val="bottom"/>
          </w:tcPr>
          <w:p w14:paraId="7C98CEF4" w14:textId="3E23F505" w:rsidR="006477C9" w:rsidRPr="00B000FE" w:rsidRDefault="006477C9" w:rsidP="00691D0B">
            <w:pPr>
              <w:jc w:val="left"/>
              <w:rPr>
                <w:sz w:val="20"/>
                <w:szCs w:val="20"/>
                <w:lang w:eastAsia="zh-CN" w:bidi="hi-IN"/>
              </w:rPr>
            </w:pPr>
            <w:r w:rsidRPr="00FD7384">
              <w:rPr>
                <w:color w:val="000000"/>
                <w:kern w:val="1"/>
                <w:sz w:val="20"/>
                <w:szCs w:val="20"/>
                <w:lang w:eastAsia="ar-SA"/>
              </w:rPr>
              <w:t>труба стальная электросварная прямошовная Ду-820*8-16мм  (марка стали 10-20)</w:t>
            </w:r>
          </w:p>
        </w:tc>
        <w:tc>
          <w:tcPr>
            <w:tcW w:w="993" w:type="dxa"/>
            <w:tcBorders>
              <w:top w:val="nil"/>
              <w:left w:val="nil"/>
              <w:bottom w:val="single" w:sz="4" w:space="0" w:color="000000"/>
              <w:right w:val="single" w:sz="4" w:space="0" w:color="000000"/>
            </w:tcBorders>
            <w:shd w:val="clear" w:color="FFFFFF" w:fill="FFFFFF"/>
            <w:vAlign w:val="bottom"/>
          </w:tcPr>
          <w:p w14:paraId="0D487156" w14:textId="5667F544" w:rsidR="006477C9" w:rsidRPr="00B000FE" w:rsidRDefault="006477C9" w:rsidP="006477C9">
            <w:pPr>
              <w:jc w:val="center"/>
              <w:rPr>
                <w:sz w:val="20"/>
                <w:szCs w:val="20"/>
                <w:lang w:eastAsia="en-US" w:bidi="hi-IN"/>
              </w:rPr>
            </w:pPr>
            <w:r w:rsidRPr="00FD7384">
              <w:rPr>
                <w:color w:val="000000"/>
                <w:kern w:val="1"/>
                <w:sz w:val="20"/>
                <w:szCs w:val="20"/>
                <w:lang w:eastAsia="ar-SA"/>
              </w:rPr>
              <w:t>тонна</w:t>
            </w:r>
          </w:p>
        </w:tc>
        <w:tc>
          <w:tcPr>
            <w:tcW w:w="850" w:type="dxa"/>
            <w:tcBorders>
              <w:top w:val="nil"/>
              <w:left w:val="nil"/>
              <w:bottom w:val="nil"/>
              <w:right w:val="single" w:sz="4" w:space="0" w:color="auto"/>
            </w:tcBorders>
            <w:vAlign w:val="center"/>
          </w:tcPr>
          <w:p w14:paraId="2F30AC1C" w14:textId="6D390818" w:rsidR="006477C9" w:rsidRPr="00B000FE" w:rsidRDefault="006477C9" w:rsidP="006477C9">
            <w:pPr>
              <w:jc w:val="center"/>
              <w:rPr>
                <w:sz w:val="20"/>
                <w:szCs w:val="20"/>
                <w:lang w:eastAsia="zh-CN" w:bidi="hi-IN"/>
              </w:rPr>
            </w:pPr>
            <w:r>
              <w:rPr>
                <w:color w:val="000000"/>
                <w:sz w:val="20"/>
                <w:szCs w:val="20"/>
              </w:rPr>
              <w:t>1</w:t>
            </w:r>
          </w:p>
        </w:tc>
        <w:tc>
          <w:tcPr>
            <w:tcW w:w="1276" w:type="dxa"/>
            <w:tcBorders>
              <w:top w:val="nil"/>
              <w:left w:val="single" w:sz="4" w:space="0" w:color="auto"/>
              <w:bottom w:val="single" w:sz="4" w:space="0" w:color="auto"/>
              <w:right w:val="single" w:sz="4" w:space="0" w:color="auto"/>
            </w:tcBorders>
            <w:vAlign w:val="center"/>
          </w:tcPr>
          <w:p w14:paraId="79478D07" w14:textId="63666531" w:rsidR="006477C9" w:rsidRPr="00B000FE" w:rsidRDefault="006477C9" w:rsidP="006477C9">
            <w:pPr>
              <w:jc w:val="center"/>
              <w:rPr>
                <w:sz w:val="20"/>
                <w:szCs w:val="20"/>
                <w:lang w:eastAsia="ar-SA"/>
              </w:rPr>
            </w:pPr>
            <w:r>
              <w:rPr>
                <w:color w:val="000000"/>
                <w:sz w:val="20"/>
                <w:szCs w:val="20"/>
              </w:rPr>
              <w:t>190 000,00</w:t>
            </w:r>
          </w:p>
        </w:tc>
        <w:tc>
          <w:tcPr>
            <w:tcW w:w="1276" w:type="dxa"/>
            <w:tcBorders>
              <w:top w:val="nil"/>
              <w:left w:val="single" w:sz="4" w:space="0" w:color="auto"/>
              <w:bottom w:val="single" w:sz="4" w:space="0" w:color="auto"/>
              <w:right w:val="single" w:sz="4" w:space="0" w:color="auto"/>
            </w:tcBorders>
            <w:vAlign w:val="center"/>
          </w:tcPr>
          <w:p w14:paraId="48FA4419" w14:textId="5D285A3A" w:rsidR="006477C9" w:rsidRPr="00B000FE" w:rsidRDefault="006477C9" w:rsidP="006477C9">
            <w:pPr>
              <w:jc w:val="center"/>
              <w:rPr>
                <w:sz w:val="20"/>
                <w:szCs w:val="20"/>
                <w:lang w:eastAsia="ar-SA"/>
              </w:rPr>
            </w:pPr>
            <w:r>
              <w:rPr>
                <w:color w:val="000000"/>
                <w:sz w:val="20"/>
                <w:szCs w:val="20"/>
              </w:rPr>
              <w:t>190 000,00</w:t>
            </w:r>
          </w:p>
        </w:tc>
      </w:tr>
      <w:tr w:rsidR="006477C9" w:rsidRPr="00B000FE" w14:paraId="6E5FD7EC" w14:textId="528231C5" w:rsidTr="006477C9">
        <w:tc>
          <w:tcPr>
            <w:tcW w:w="6946"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81D5406" w14:textId="77777777" w:rsidR="006477C9" w:rsidRPr="00454761" w:rsidRDefault="006477C9" w:rsidP="006477C9">
            <w:pPr>
              <w:rPr>
                <w:b/>
                <w:bCs/>
                <w:sz w:val="20"/>
                <w:szCs w:val="20"/>
              </w:rPr>
            </w:pPr>
            <w:r w:rsidRPr="00454761">
              <w:rPr>
                <w:b/>
                <w:bCs/>
                <w:sz w:val="20"/>
                <w:szCs w:val="20"/>
              </w:rPr>
              <w:t xml:space="preserve">    Итого сумма единиц товара (работы, услуги)</w:t>
            </w:r>
          </w:p>
        </w:tc>
        <w:tc>
          <w:tcPr>
            <w:tcW w:w="1276" w:type="dxa"/>
            <w:tcBorders>
              <w:top w:val="single" w:sz="4" w:space="0" w:color="auto"/>
              <w:left w:val="single" w:sz="4" w:space="0" w:color="auto"/>
              <w:bottom w:val="single" w:sz="4" w:space="0" w:color="auto"/>
              <w:right w:val="single" w:sz="4" w:space="0" w:color="auto"/>
            </w:tcBorders>
            <w:shd w:val="clear" w:color="FFFFCC" w:fill="FFFFFF"/>
            <w:vAlign w:val="bottom"/>
          </w:tcPr>
          <w:p w14:paraId="082D2886" w14:textId="77777777" w:rsidR="006477C9" w:rsidRPr="00454761" w:rsidRDefault="006477C9" w:rsidP="006477C9">
            <w:pPr>
              <w:rPr>
                <w:b/>
                <w:bCs/>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FFFFCC" w:fill="FFFFFF"/>
            <w:vAlign w:val="bottom"/>
          </w:tcPr>
          <w:p w14:paraId="477854F3" w14:textId="0690909A" w:rsidR="006477C9" w:rsidRPr="00454761" w:rsidRDefault="009214EC" w:rsidP="006477C9">
            <w:pPr>
              <w:rPr>
                <w:b/>
                <w:bCs/>
                <w:sz w:val="20"/>
                <w:szCs w:val="20"/>
              </w:rPr>
            </w:pPr>
            <w:r>
              <w:rPr>
                <w:b/>
                <w:bCs/>
                <w:sz w:val="20"/>
                <w:szCs w:val="20"/>
              </w:rPr>
              <w:t>4 958 900,04</w:t>
            </w:r>
          </w:p>
        </w:tc>
      </w:tr>
    </w:tbl>
    <w:p w14:paraId="6DEB7D48" w14:textId="77777777" w:rsidR="00B000FE" w:rsidRPr="00B000FE" w:rsidRDefault="00B000FE" w:rsidP="00B000FE">
      <w:pPr>
        <w:rPr>
          <w:sz w:val="20"/>
          <w:szCs w:val="20"/>
          <w:lang w:eastAsia="zh-CN" w:bidi="hi-IN"/>
        </w:rPr>
      </w:pPr>
    </w:p>
    <w:p w14:paraId="6A3749BC" w14:textId="77777777" w:rsidR="009D1F62" w:rsidRPr="003B251E" w:rsidRDefault="009D1F62" w:rsidP="009D1F62">
      <w:pPr>
        <w:suppressAutoHyphens/>
        <w:snapToGrid/>
        <w:spacing w:before="0"/>
        <w:ind w:firstLine="708"/>
        <w:rPr>
          <w:rFonts w:eastAsia="Calibri"/>
          <w:b/>
          <w:bCs/>
          <w:kern w:val="1"/>
          <w:sz w:val="22"/>
          <w:szCs w:val="22"/>
          <w:lang w:eastAsia="ar-SA"/>
        </w:rPr>
      </w:pPr>
      <w:r w:rsidRPr="003B251E">
        <w:rPr>
          <w:rFonts w:eastAsia="Calibri"/>
          <w:b/>
          <w:bCs/>
          <w:kern w:val="1"/>
          <w:sz w:val="22"/>
          <w:szCs w:val="22"/>
          <w:highlight w:val="yellow"/>
          <w:lang w:eastAsia="ar-SA"/>
        </w:rPr>
        <w:t>Запрещено частичное предложение товара (работы, услуги</w:t>
      </w:r>
      <w:r w:rsidRPr="003B251E">
        <w:rPr>
          <w:rFonts w:eastAsia="Calibri"/>
          <w:b/>
          <w:bCs/>
          <w:kern w:val="1"/>
          <w:sz w:val="22"/>
          <w:szCs w:val="22"/>
          <w:lang w:eastAsia="ar-SA"/>
        </w:rPr>
        <w:t>).</w:t>
      </w:r>
    </w:p>
    <w:p w14:paraId="6614B3AC" w14:textId="77777777" w:rsidR="009D1F62" w:rsidRPr="004C0CF4" w:rsidRDefault="009D1F62" w:rsidP="009D1F62">
      <w:pPr>
        <w:suppressAutoHyphens/>
        <w:snapToGrid/>
        <w:spacing w:before="0"/>
        <w:ind w:firstLine="708"/>
        <w:rPr>
          <w:rFonts w:eastAsia="Calibri"/>
          <w:kern w:val="1"/>
          <w:sz w:val="22"/>
          <w:szCs w:val="22"/>
        </w:rPr>
      </w:pPr>
      <w:r w:rsidRPr="004C0CF4">
        <w:rPr>
          <w:rFonts w:eastAsia="Calibri"/>
          <w:kern w:val="1"/>
          <w:sz w:val="22"/>
          <w:szCs w:val="22"/>
          <w:lang w:eastAsia="ar-SA"/>
        </w:rPr>
        <w:t>Поставляемый товар должен соответствовать: требованиям безопасности, функциональным и качественным характеристикам для данной группы товаров согласно требованиям действующих ГОСТ, Государственных стандартов России (ГОСТ Р), международных стандартов, технических условий и других нормативных актов Российской Федерации, требованиям, определенным производителями товаров.</w:t>
      </w:r>
    </w:p>
    <w:p w14:paraId="433DA96C" w14:textId="77777777" w:rsidR="009D1F62" w:rsidRPr="004C0CF4" w:rsidRDefault="009D1F62" w:rsidP="009D1F62">
      <w:pPr>
        <w:suppressAutoHyphens/>
        <w:snapToGrid/>
        <w:spacing w:before="0"/>
        <w:ind w:firstLine="708"/>
        <w:rPr>
          <w:rFonts w:eastAsia="Calibri"/>
          <w:kern w:val="1"/>
          <w:sz w:val="22"/>
          <w:szCs w:val="22"/>
          <w:lang w:eastAsia="ar-SA"/>
        </w:rPr>
      </w:pPr>
      <w:r w:rsidRPr="004C0CF4">
        <w:rPr>
          <w:rFonts w:eastAsia="Calibri"/>
          <w:kern w:val="1"/>
          <w:sz w:val="22"/>
          <w:szCs w:val="22"/>
          <w:lang w:eastAsia="ar-SA"/>
        </w:rPr>
        <w:t>Соответствие товара требованиям качества и безопасности подлежит обязательному подтверждению в порядке, предусмотренном законодательством Российской Федерации и должно быть подтверждено следующими документами: сертификатом соответствия и (или) декларацией о соответствии (в случае если в отношении данной группы товаров установлено требование об обязательном подтверждении); протоколами испытаний и техническим описанием товара (при наличии); добровольным сертификатом качества товара (при наличии); сертификатом пожарной безопасности (при необходимости),</w:t>
      </w:r>
      <w:r w:rsidRPr="004C0CF4">
        <w:rPr>
          <w:kern w:val="1"/>
          <w:sz w:val="22"/>
          <w:szCs w:val="22"/>
          <w:lang w:eastAsia="ar-SA"/>
        </w:rPr>
        <w:t xml:space="preserve"> </w:t>
      </w:r>
      <w:r w:rsidRPr="004C0CF4">
        <w:rPr>
          <w:rFonts w:eastAsia="Calibri"/>
          <w:kern w:val="1"/>
          <w:sz w:val="22"/>
          <w:szCs w:val="22"/>
          <w:lang w:eastAsia="ar-SA"/>
        </w:rPr>
        <w:t>экспертным заключением, паспортом безопасности</w:t>
      </w:r>
      <w:r w:rsidRPr="004C0CF4">
        <w:rPr>
          <w:kern w:val="1"/>
          <w:sz w:val="22"/>
          <w:szCs w:val="22"/>
          <w:lang w:eastAsia="ar-SA"/>
        </w:rPr>
        <w:t xml:space="preserve"> </w:t>
      </w:r>
      <w:r w:rsidRPr="004C0CF4">
        <w:rPr>
          <w:rFonts w:eastAsia="Calibri"/>
          <w:kern w:val="1"/>
          <w:sz w:val="22"/>
          <w:szCs w:val="22"/>
          <w:lang w:eastAsia="ar-SA"/>
        </w:rPr>
        <w:t>обязательными для данного Товара и (или) иными документами, подтверждающими качество Товара, оформленными в соответствии с действующим законодательством РФ.</w:t>
      </w:r>
    </w:p>
    <w:p w14:paraId="2F996934" w14:textId="77777777" w:rsidR="009D1F62" w:rsidRPr="004C0CF4" w:rsidRDefault="009D1F62" w:rsidP="009D1F62">
      <w:pPr>
        <w:suppressAutoHyphens/>
        <w:snapToGrid/>
        <w:spacing w:before="0"/>
        <w:ind w:firstLine="708"/>
        <w:rPr>
          <w:rFonts w:eastAsia="Calibri"/>
          <w:kern w:val="1"/>
          <w:sz w:val="22"/>
          <w:szCs w:val="22"/>
          <w:lang w:eastAsia="ar-SA"/>
        </w:rPr>
      </w:pPr>
      <w:r w:rsidRPr="004C0CF4">
        <w:rPr>
          <w:rFonts w:eastAsia="Calibri"/>
          <w:kern w:val="1"/>
          <w:sz w:val="22"/>
          <w:szCs w:val="22"/>
          <w:lang w:eastAsia="ar-SA"/>
        </w:rPr>
        <w:t xml:space="preserve">В случае поставки товара, выпускаемой или поставляемой зарубежными компаниями, необходимо обеспечить соответствие технических характеристик товара требованиям соответствующих нормативных документов России. </w:t>
      </w:r>
    </w:p>
    <w:p w14:paraId="2B65C8FB" w14:textId="77777777" w:rsidR="009D1F62" w:rsidRPr="004C0CF4" w:rsidRDefault="009D1F62" w:rsidP="009D1F62">
      <w:pPr>
        <w:suppressAutoHyphens/>
        <w:snapToGrid/>
        <w:spacing w:before="0"/>
        <w:ind w:firstLine="708"/>
        <w:rPr>
          <w:rFonts w:eastAsia="Calibri"/>
          <w:kern w:val="1"/>
          <w:sz w:val="22"/>
          <w:szCs w:val="22"/>
          <w:lang w:eastAsia="ar-SA"/>
        </w:rPr>
      </w:pPr>
      <w:r w:rsidRPr="004C0CF4">
        <w:rPr>
          <w:rFonts w:eastAsia="Calibri"/>
          <w:kern w:val="1"/>
          <w:sz w:val="22"/>
          <w:szCs w:val="22"/>
          <w:lang w:eastAsia="ar-SA"/>
        </w:rPr>
        <w:t xml:space="preserve">Товар должен быть разрешен к применению на территории Российской Федерации. </w:t>
      </w:r>
    </w:p>
    <w:p w14:paraId="7ADC1DE5" w14:textId="77777777" w:rsidR="009D1F62" w:rsidRPr="004C0CF4" w:rsidRDefault="009D1F62" w:rsidP="009D1F62">
      <w:pPr>
        <w:suppressAutoHyphens/>
        <w:snapToGrid/>
        <w:spacing w:before="0"/>
        <w:ind w:firstLine="340"/>
        <w:rPr>
          <w:rFonts w:eastAsia="Calibri"/>
          <w:kern w:val="1"/>
          <w:sz w:val="22"/>
          <w:szCs w:val="22"/>
          <w:lang w:eastAsia="ar-SA"/>
        </w:rPr>
      </w:pPr>
      <w:r w:rsidRPr="004C0CF4">
        <w:rPr>
          <w:rFonts w:eastAsia="Calibri"/>
          <w:kern w:val="1"/>
          <w:sz w:val="22"/>
          <w:szCs w:val="22"/>
          <w:lang w:eastAsia="ar-SA"/>
        </w:rPr>
        <w:t xml:space="preserve">    На товар, не попадающую под требование обязательного подтверждения соответствия, вместе с продукцией должны передаваться относящиеся к ней документы, оформленные надлежащим образом (паспорта, товаросопроводительные документы и т.д.), а также предоставлены сертификаты и декларации соответствия, оформленные в добровольном порядке.</w:t>
      </w:r>
    </w:p>
    <w:p w14:paraId="6973DCCA" w14:textId="77777777" w:rsidR="009D1F62" w:rsidRPr="004C0CF4" w:rsidRDefault="009D1F62" w:rsidP="009D1F62">
      <w:pPr>
        <w:suppressAutoHyphens/>
        <w:snapToGrid/>
        <w:spacing w:before="0"/>
        <w:ind w:firstLine="708"/>
        <w:rPr>
          <w:rFonts w:eastAsia="Calibri"/>
          <w:kern w:val="1"/>
          <w:sz w:val="22"/>
          <w:szCs w:val="22"/>
          <w:lang w:eastAsia="ar-SA"/>
        </w:rPr>
      </w:pPr>
      <w:r w:rsidRPr="004C0CF4">
        <w:rPr>
          <w:rFonts w:eastAsia="Calibri"/>
          <w:kern w:val="1"/>
          <w:sz w:val="22"/>
          <w:szCs w:val="22"/>
          <w:lang w:eastAsia="ar-SA"/>
        </w:rPr>
        <w:t>Некачественный Товар Заказчиком не принимается. Замена некачественного Товара производится Поставщиком, с доставкой его за счет Поставщика, в течение 5 (пяти) рабочих дней со дня поступившей претензии по качеству Товара от Заказчика.</w:t>
      </w:r>
    </w:p>
    <w:p w14:paraId="1CEA224D" w14:textId="77777777" w:rsidR="009D1F62" w:rsidRPr="004C0CF4" w:rsidRDefault="009D1F62" w:rsidP="009D1F62">
      <w:pPr>
        <w:suppressAutoHyphens/>
        <w:snapToGrid/>
        <w:spacing w:before="0"/>
        <w:ind w:firstLine="708"/>
        <w:rPr>
          <w:rFonts w:eastAsia="Calibri"/>
          <w:kern w:val="1"/>
          <w:sz w:val="22"/>
          <w:szCs w:val="22"/>
          <w:lang w:eastAsia="ar-SA"/>
        </w:rPr>
      </w:pPr>
      <w:r w:rsidRPr="004C0CF4">
        <w:rPr>
          <w:rFonts w:eastAsia="Calibri"/>
          <w:kern w:val="1"/>
          <w:sz w:val="22"/>
          <w:szCs w:val="22"/>
          <w:lang w:eastAsia="ar-SA"/>
        </w:rPr>
        <w:t>Заказчик оставляет за собой право осуществлять выборочную проверку качества поставляемого товара путём проведения независимой экспертизы в ходе исполнения Договора.</w:t>
      </w:r>
    </w:p>
    <w:p w14:paraId="5D32B38C" w14:textId="77777777" w:rsidR="009D1F62" w:rsidRPr="004C0CF4" w:rsidRDefault="009D1F62" w:rsidP="009D1F62">
      <w:pPr>
        <w:suppressAutoHyphens/>
        <w:snapToGrid/>
        <w:spacing w:before="0"/>
        <w:ind w:firstLine="708"/>
        <w:rPr>
          <w:rFonts w:eastAsia="Calibri"/>
          <w:kern w:val="1"/>
          <w:sz w:val="22"/>
          <w:szCs w:val="22"/>
          <w:lang w:eastAsia="ar-SA"/>
        </w:rPr>
      </w:pPr>
      <w:r w:rsidRPr="004C0CF4">
        <w:rPr>
          <w:rFonts w:eastAsia="Calibri"/>
          <w:kern w:val="1"/>
          <w:sz w:val="22"/>
          <w:szCs w:val="22"/>
          <w:lang w:eastAsia="ar-SA"/>
        </w:rPr>
        <w:lastRenderedPageBreak/>
        <w:t>В случае выявления в тестированных образцах несоответствия требованиям Заказчика забраковывается вся партия Товара. При этом объем, и сумма Договора остаются неизменными, а Поставщик обязан заменить забракованную партию.</w:t>
      </w:r>
    </w:p>
    <w:p w14:paraId="7D1ED7F3" w14:textId="77777777" w:rsidR="009D1F62" w:rsidRPr="004C0CF4" w:rsidRDefault="009D1F62" w:rsidP="009D1F62">
      <w:pPr>
        <w:suppressAutoHyphens/>
        <w:snapToGrid/>
        <w:spacing w:before="0"/>
        <w:ind w:firstLine="708"/>
        <w:rPr>
          <w:rFonts w:eastAsia="Calibri"/>
          <w:kern w:val="1"/>
          <w:sz w:val="22"/>
          <w:szCs w:val="22"/>
          <w:lang w:eastAsia="ar-SA"/>
        </w:rPr>
      </w:pPr>
      <w:r w:rsidRPr="004C0CF4">
        <w:rPr>
          <w:rFonts w:eastAsia="Calibri"/>
          <w:kern w:val="1"/>
          <w:sz w:val="22"/>
          <w:szCs w:val="22"/>
          <w:lang w:eastAsia="ar-SA"/>
        </w:rPr>
        <w:t>На время замены некачественного Товара Товар считается не принятым.</w:t>
      </w:r>
    </w:p>
    <w:p w14:paraId="234F7A2B" w14:textId="77777777" w:rsidR="009D1F62" w:rsidRPr="004C0CF4" w:rsidRDefault="009D1F62" w:rsidP="009D1F62">
      <w:pPr>
        <w:suppressAutoHyphens/>
        <w:snapToGrid/>
        <w:spacing w:before="0"/>
        <w:ind w:firstLine="708"/>
        <w:rPr>
          <w:rFonts w:eastAsia="Calibri"/>
          <w:kern w:val="1"/>
          <w:sz w:val="22"/>
          <w:szCs w:val="22"/>
          <w:lang w:eastAsia="ar-SA"/>
        </w:rPr>
      </w:pPr>
      <w:r w:rsidRPr="004C0CF4">
        <w:rPr>
          <w:rFonts w:eastAsia="Calibri"/>
          <w:kern w:val="1"/>
          <w:sz w:val="22"/>
          <w:szCs w:val="22"/>
          <w:lang w:eastAsia="ar-SA"/>
        </w:rPr>
        <w:t xml:space="preserve">Товар должен соответствовать ГОСТам, указанным в техническом задании. Товар должен быть новым, оригинальным, не восстановленным, не бывшим в эксплуатации, не заложенным, не арестованным, не являться предметом иска третьих лиц.       </w:t>
      </w:r>
    </w:p>
    <w:p w14:paraId="3B0E84E2" w14:textId="77777777" w:rsidR="009D1F62" w:rsidRPr="004C0CF4" w:rsidRDefault="009D1F62" w:rsidP="009D1F62">
      <w:pPr>
        <w:suppressAutoHyphens/>
        <w:snapToGrid/>
        <w:spacing w:before="0"/>
        <w:ind w:firstLine="708"/>
        <w:rPr>
          <w:rFonts w:eastAsia="Calibri"/>
          <w:kern w:val="1"/>
          <w:sz w:val="22"/>
          <w:szCs w:val="22"/>
          <w:highlight w:val="yellow"/>
          <w:lang w:eastAsia="ar-SA"/>
        </w:rPr>
      </w:pPr>
      <w:r w:rsidRPr="004C0CF4">
        <w:rPr>
          <w:rFonts w:eastAsia="Calibri"/>
          <w:kern w:val="1"/>
          <w:sz w:val="22"/>
          <w:szCs w:val="22"/>
          <w:highlight w:val="yellow"/>
          <w:lang w:eastAsia="ar-SA"/>
        </w:rPr>
        <w:t>По длине трубы должны поставляться: ГОСТ 8732-78 немерной длины - в пределах от 8 до 12,0 метров; мерной длины - в пределах немерной. ГОСТ 3262-75 немерной длины - в пределах от 6 до 12 метров; мерной длины - в пределах немерной. ГОСТ 10704 / 10705 / 10706 немерной длины - в пределах от 8 до 12,0 метров; мерной длины - в пределах немерной.</w:t>
      </w:r>
      <w:r w:rsidRPr="004C0CF4">
        <w:rPr>
          <w:rFonts w:eastAsia="Calibri"/>
          <w:kern w:val="1"/>
          <w:sz w:val="22"/>
          <w:szCs w:val="22"/>
          <w:highlight w:val="yellow"/>
          <w:lang w:eastAsia="ar-SA"/>
        </w:rPr>
        <w:tab/>
      </w:r>
      <w:r w:rsidRPr="004C0CF4">
        <w:rPr>
          <w:rFonts w:eastAsia="Calibri"/>
          <w:kern w:val="1"/>
          <w:sz w:val="22"/>
          <w:szCs w:val="22"/>
          <w:highlight w:val="yellow"/>
          <w:lang w:eastAsia="ar-SA"/>
        </w:rPr>
        <w:tab/>
      </w:r>
      <w:r w:rsidRPr="004C0CF4">
        <w:rPr>
          <w:rFonts w:eastAsia="Calibri"/>
          <w:kern w:val="1"/>
          <w:sz w:val="22"/>
          <w:szCs w:val="22"/>
          <w:highlight w:val="yellow"/>
          <w:lang w:eastAsia="ar-SA"/>
        </w:rPr>
        <w:tab/>
      </w:r>
      <w:r w:rsidRPr="004C0CF4">
        <w:rPr>
          <w:rFonts w:eastAsia="Calibri"/>
          <w:kern w:val="1"/>
          <w:sz w:val="22"/>
          <w:szCs w:val="22"/>
          <w:highlight w:val="yellow"/>
          <w:lang w:eastAsia="ar-SA"/>
        </w:rPr>
        <w:tab/>
      </w:r>
    </w:p>
    <w:p w14:paraId="370CB3F5" w14:textId="77777777" w:rsidR="009D1F62" w:rsidRPr="004C0CF4" w:rsidRDefault="009D1F62" w:rsidP="009D1F62">
      <w:pPr>
        <w:suppressAutoHyphens/>
        <w:snapToGrid/>
        <w:spacing w:before="0"/>
        <w:ind w:firstLine="708"/>
        <w:rPr>
          <w:rFonts w:eastAsia="Calibri"/>
          <w:kern w:val="1"/>
          <w:sz w:val="22"/>
          <w:szCs w:val="22"/>
          <w:highlight w:val="yellow"/>
          <w:lang w:eastAsia="ar-SA"/>
        </w:rPr>
      </w:pPr>
      <w:r w:rsidRPr="004C0CF4">
        <w:rPr>
          <w:rFonts w:eastAsia="Calibri"/>
          <w:kern w:val="1"/>
          <w:sz w:val="22"/>
          <w:szCs w:val="22"/>
          <w:highlight w:val="yellow"/>
          <w:lang w:eastAsia="ar-SA"/>
        </w:rPr>
        <w:t>Концы труб должны быть обрезаны под прямым углом и зачищены от заусенцев. На поверхности труб не допускаются трещины, плены, закаты, рванины и риски.</w:t>
      </w:r>
      <w:r w:rsidRPr="004C0CF4">
        <w:rPr>
          <w:kern w:val="1"/>
          <w:sz w:val="22"/>
          <w:szCs w:val="22"/>
          <w:highlight w:val="yellow"/>
          <w:lang w:eastAsia="ar-SA"/>
        </w:rPr>
        <w:t xml:space="preserve"> </w:t>
      </w:r>
      <w:r w:rsidRPr="004C0CF4">
        <w:rPr>
          <w:rFonts w:eastAsia="Calibri"/>
          <w:kern w:val="1"/>
          <w:sz w:val="22"/>
          <w:szCs w:val="22"/>
          <w:highlight w:val="yellow"/>
          <w:lang w:eastAsia="ar-SA"/>
        </w:rPr>
        <w:t xml:space="preserve">Не должно быть механических повреждений и следов коррозии на корпусе. На концах труб с толщиной стенки 5 мм и более должна быть снята фаска под углом 25 - 30° к торцу трубы и оставлено торцовое кольцо шириной (1,8 +/- 0,8) мм. </w:t>
      </w:r>
    </w:p>
    <w:p w14:paraId="7D60A062" w14:textId="77777777" w:rsidR="009D1F62" w:rsidRPr="004C0CF4" w:rsidRDefault="009D1F62" w:rsidP="009D1F62">
      <w:pPr>
        <w:suppressAutoHyphens/>
        <w:snapToGrid/>
        <w:spacing w:before="0"/>
        <w:ind w:firstLine="708"/>
        <w:rPr>
          <w:rFonts w:eastAsia="Calibri"/>
          <w:kern w:val="1"/>
          <w:sz w:val="22"/>
          <w:szCs w:val="22"/>
          <w:lang w:eastAsia="ar-SA"/>
        </w:rPr>
      </w:pPr>
      <w:r w:rsidRPr="004C0CF4">
        <w:rPr>
          <w:rFonts w:eastAsia="Calibri"/>
          <w:kern w:val="1"/>
          <w:sz w:val="22"/>
          <w:szCs w:val="22"/>
          <w:highlight w:val="yellow"/>
          <w:lang w:eastAsia="ar-SA"/>
        </w:rPr>
        <w:t>В связи с тем, что закупка осуществляется для устранения аварийных ситуаций после ремонта наружных инженерных коммуникаций г. Новотроицка, то Заказчик заранее не может определить объём закупаемой продукции по позиционно.</w:t>
      </w:r>
    </w:p>
    <w:p w14:paraId="7EF5BC65" w14:textId="77777777" w:rsidR="009D1F62" w:rsidRPr="004C0CF4" w:rsidRDefault="009D1F62" w:rsidP="009D1F62">
      <w:pPr>
        <w:suppressAutoHyphens/>
        <w:snapToGrid/>
        <w:spacing w:before="0"/>
        <w:ind w:left="360"/>
        <w:rPr>
          <w:b/>
          <w:bCs/>
          <w:kern w:val="1"/>
          <w:sz w:val="22"/>
          <w:szCs w:val="22"/>
          <w:lang w:eastAsia="ar-SA"/>
        </w:rPr>
      </w:pPr>
      <w:r w:rsidRPr="004C0CF4">
        <w:rPr>
          <w:b/>
          <w:bCs/>
          <w:kern w:val="1"/>
          <w:sz w:val="22"/>
          <w:szCs w:val="22"/>
          <w:lang w:eastAsia="ar-SA"/>
        </w:rPr>
        <w:t xml:space="preserve"> Гарантийные обязательства.</w:t>
      </w:r>
    </w:p>
    <w:p w14:paraId="34496501" w14:textId="77777777" w:rsidR="009D1F62" w:rsidRPr="004C0CF4" w:rsidRDefault="009D1F62" w:rsidP="009D1F62">
      <w:pPr>
        <w:suppressAutoHyphens/>
        <w:snapToGrid/>
        <w:spacing w:before="0"/>
        <w:ind w:firstLine="708"/>
        <w:rPr>
          <w:color w:val="000000"/>
          <w:kern w:val="1"/>
          <w:sz w:val="22"/>
          <w:szCs w:val="22"/>
          <w:shd w:val="clear" w:color="auto" w:fill="FFFFFF"/>
          <w:lang w:eastAsia="ar-SA"/>
        </w:rPr>
      </w:pPr>
      <w:r w:rsidRPr="004C0CF4">
        <w:rPr>
          <w:color w:val="000000"/>
          <w:kern w:val="1"/>
          <w:sz w:val="22"/>
          <w:szCs w:val="22"/>
          <w:shd w:val="clear" w:color="auto" w:fill="FFFFFF"/>
          <w:lang w:eastAsia="ar-SA"/>
        </w:rPr>
        <w:t>Срок гарантии качества на товар должен быть не менее срока, установленного производителем товара, определенного в руководстве (инструкции) по эксплуатации товара.</w:t>
      </w:r>
    </w:p>
    <w:p w14:paraId="7EB4AA01" w14:textId="77777777" w:rsidR="009D1F62" w:rsidRPr="004C0CF4" w:rsidRDefault="009D1F62" w:rsidP="009D1F62">
      <w:pPr>
        <w:suppressAutoHyphens/>
        <w:snapToGrid/>
        <w:spacing w:before="0"/>
        <w:ind w:left="360"/>
        <w:rPr>
          <w:rFonts w:eastAsia="Calibri"/>
          <w:b/>
          <w:bCs/>
          <w:kern w:val="1"/>
          <w:sz w:val="22"/>
          <w:szCs w:val="22"/>
          <w:lang w:eastAsia="en-US"/>
        </w:rPr>
      </w:pPr>
      <w:r w:rsidRPr="004C0CF4">
        <w:rPr>
          <w:rFonts w:eastAsia="Calibri"/>
          <w:b/>
          <w:bCs/>
          <w:kern w:val="1"/>
          <w:sz w:val="22"/>
          <w:szCs w:val="22"/>
          <w:lang w:eastAsia="en-US"/>
        </w:rPr>
        <w:t xml:space="preserve"> Требования к упаковке и маркировке.</w:t>
      </w:r>
    </w:p>
    <w:p w14:paraId="73EAF5FA" w14:textId="77777777" w:rsidR="009D1F62" w:rsidRPr="004C0CF4" w:rsidRDefault="009D1F62" w:rsidP="009D1F62">
      <w:pPr>
        <w:suppressAutoHyphens/>
        <w:snapToGrid/>
        <w:spacing w:before="0"/>
        <w:ind w:firstLine="708"/>
        <w:rPr>
          <w:rFonts w:eastAsia="Calibri"/>
          <w:kern w:val="1"/>
          <w:sz w:val="22"/>
          <w:szCs w:val="22"/>
          <w:lang w:eastAsia="en-US"/>
        </w:rPr>
      </w:pPr>
      <w:r w:rsidRPr="004C0CF4">
        <w:rPr>
          <w:rFonts w:eastAsia="Calibri"/>
          <w:kern w:val="1"/>
          <w:sz w:val="22"/>
          <w:szCs w:val="22"/>
          <w:lang w:eastAsia="en-US"/>
        </w:rPr>
        <w:t>Товар поставляется в упакованном виде и в таре, обеспечивающей сохранность товара, при транспортировке и хранении, исключающими возможность его порчи, утраты и/или повреждения в период загрузки (разгрузки). Упаковка (тара) должна обеспечивать полную сохранность товара на весь срок его транспортировки с учетом перезагрузок и длительного хранения.</w:t>
      </w:r>
      <w:r w:rsidRPr="004C0CF4">
        <w:rPr>
          <w:kern w:val="1"/>
          <w:sz w:val="22"/>
          <w:szCs w:val="22"/>
          <w:lang w:eastAsia="ar-SA"/>
        </w:rPr>
        <w:t xml:space="preserve"> </w:t>
      </w:r>
      <w:r w:rsidRPr="004C0CF4">
        <w:rPr>
          <w:rFonts w:eastAsia="Calibri"/>
          <w:kern w:val="1"/>
          <w:sz w:val="22"/>
          <w:szCs w:val="22"/>
          <w:lang w:eastAsia="en-US"/>
        </w:rPr>
        <w:t>Упаковка и тара согласно действующей нормативно-технической документации производителя, должны быть надлежащим образом промаркированы. Упаковка и тара должны соответствовать требованиям ТР ТС 005/2011 «О безопасности упаковки».</w:t>
      </w:r>
    </w:p>
    <w:p w14:paraId="6E42C127" w14:textId="77777777" w:rsidR="001D37EB" w:rsidRPr="004C0CF4" w:rsidRDefault="001D37EB" w:rsidP="001D37EB">
      <w:pPr>
        <w:suppressAutoHyphens/>
        <w:snapToGrid/>
        <w:spacing w:before="0"/>
        <w:ind w:firstLine="708"/>
        <w:rPr>
          <w:rFonts w:eastAsia="Calibri"/>
          <w:b/>
          <w:bCs/>
          <w:kern w:val="1"/>
          <w:sz w:val="22"/>
          <w:szCs w:val="22"/>
          <w:lang w:eastAsia="en-US"/>
        </w:rPr>
      </w:pPr>
      <w:r w:rsidRPr="004C0CF4">
        <w:rPr>
          <w:rFonts w:eastAsia="Calibri"/>
          <w:b/>
          <w:bCs/>
          <w:kern w:val="1"/>
          <w:sz w:val="22"/>
          <w:szCs w:val="22"/>
          <w:lang w:eastAsia="en-US"/>
        </w:rPr>
        <w:t>Место доставки, сроки поставки и приемка товара.</w:t>
      </w:r>
    </w:p>
    <w:p w14:paraId="11F8D83A" w14:textId="77777777" w:rsidR="001D37EB" w:rsidRPr="004C0CF4" w:rsidRDefault="001D37EB" w:rsidP="001D37EB">
      <w:pPr>
        <w:suppressAutoHyphens/>
        <w:snapToGrid/>
        <w:spacing w:before="0"/>
        <w:ind w:firstLine="708"/>
        <w:rPr>
          <w:rFonts w:eastAsia="Calibri"/>
          <w:kern w:val="1"/>
          <w:sz w:val="22"/>
          <w:szCs w:val="22"/>
          <w:lang w:eastAsia="en-US"/>
        </w:rPr>
      </w:pPr>
      <w:r w:rsidRPr="004C0CF4">
        <w:rPr>
          <w:rFonts w:eastAsia="Calibri"/>
          <w:kern w:val="1"/>
          <w:sz w:val="22"/>
          <w:szCs w:val="22"/>
          <w:lang w:eastAsia="en-US"/>
        </w:rPr>
        <w:t>Погрузка товара, его доставка до склада Заказчика должна осуществляться силами и счет средств Поставщика. Затраты на погрузочные работы и доставку товара до склада Заказчика участник закупки должен включить в цену своего предложения. Участник закупки должен включить в цену своего предложения расходы, связанные со страхованием, с уплатой таможенных пошлин, налогов, сборов и других обязательных платежей.</w:t>
      </w:r>
    </w:p>
    <w:p w14:paraId="128BE1A5" w14:textId="1140279A" w:rsidR="001D37EB" w:rsidRPr="004C0CF4" w:rsidRDefault="001D37EB" w:rsidP="001D37EB">
      <w:pPr>
        <w:suppressAutoHyphens/>
        <w:snapToGrid/>
        <w:spacing w:before="0"/>
        <w:ind w:firstLine="708"/>
        <w:rPr>
          <w:rFonts w:eastAsia="Calibri"/>
          <w:kern w:val="1"/>
          <w:sz w:val="22"/>
          <w:szCs w:val="22"/>
          <w:lang w:eastAsia="en-US"/>
        </w:rPr>
      </w:pPr>
      <w:r w:rsidRPr="004C0CF4">
        <w:rPr>
          <w:rFonts w:eastAsia="Calibri"/>
          <w:kern w:val="1"/>
          <w:sz w:val="22"/>
          <w:szCs w:val="22"/>
          <w:lang w:eastAsia="en-US"/>
        </w:rPr>
        <w:t>После подписания договора, на основании заявок Покупателя Поставщик в течении 7 (семи) рабочих дней осуществляет поставку товара в соответствии с перечнем и количеством, указанным в заявке Покупателя по адресу: 462356, Оренбургская область, г. Новотроицк, ул. Железнодорожная, д.2 «З».</w:t>
      </w:r>
    </w:p>
    <w:p w14:paraId="3AA0335D" w14:textId="18C5D3EE" w:rsidR="001D37EB" w:rsidRPr="004C0CF4" w:rsidRDefault="001D37EB" w:rsidP="001D37EB">
      <w:pPr>
        <w:suppressAutoHyphens/>
        <w:snapToGrid/>
        <w:spacing w:before="0"/>
        <w:ind w:firstLine="708"/>
        <w:rPr>
          <w:rFonts w:eastAsia="Calibri"/>
          <w:kern w:val="1"/>
          <w:sz w:val="22"/>
          <w:szCs w:val="22"/>
          <w:lang w:eastAsia="en-US"/>
        </w:rPr>
      </w:pPr>
      <w:r w:rsidRPr="004C0CF4">
        <w:rPr>
          <w:rFonts w:eastAsia="Calibri"/>
          <w:kern w:val="1"/>
          <w:sz w:val="22"/>
          <w:szCs w:val="22"/>
          <w:lang w:eastAsia="en-US"/>
        </w:rPr>
        <w:t>Приемка товара осуществляется в рабочие дни Заказчика: понедельник – четверг с 08:00 до 17:00 (местного времени), пятница с 08:00 до 16:00 (местного времени). В праздничные и выходные дни приемка товара не осуществляется. Дата и время поставки согласовываются с Заказчиком по телефону 8(3537) 67-57-45, 67-77-32. Поставка товара осуществляется Поставщиком с соблюдением пропускного и внутриобъектового режимов, установленных на территории по адресам поставки товара.</w:t>
      </w:r>
    </w:p>
    <w:p w14:paraId="2EDF3820" w14:textId="6EAFCA76" w:rsidR="001D37EB" w:rsidRPr="004C0CF4" w:rsidRDefault="001D37EB" w:rsidP="001D37EB">
      <w:pPr>
        <w:suppressAutoHyphens/>
        <w:snapToGrid/>
        <w:spacing w:before="0"/>
        <w:ind w:firstLine="708"/>
        <w:rPr>
          <w:rFonts w:eastAsia="Calibri"/>
          <w:kern w:val="1"/>
          <w:sz w:val="22"/>
          <w:szCs w:val="22"/>
          <w:lang w:eastAsia="en-US"/>
        </w:rPr>
      </w:pPr>
      <w:r w:rsidRPr="004C0CF4">
        <w:rPr>
          <w:rFonts w:eastAsia="Calibri"/>
          <w:kern w:val="1"/>
          <w:sz w:val="22"/>
          <w:szCs w:val="22"/>
          <w:lang w:eastAsia="en-US"/>
        </w:rPr>
        <w:t>Приемка товара осуществляется в соответствии с требованиями «Инструкции о порядке приемки продукции производственно-технического назначения и товаров народного потребления по количеству» (утв. Постановлением Госарбитража СССР от 15.06.1965 г.  П-6 с изм. от 22.10.1997г.), «Инструкции о порядке приемки продукции производственно-технического назначения и товаров народного потребления по качеству» (утв. постановлением Госарбитража СССР от 25.04.1966г № П-7 с изм.  от 22.10.1997 г.).</w:t>
      </w:r>
    </w:p>
    <w:p w14:paraId="4478E616" w14:textId="77777777" w:rsidR="001D37EB" w:rsidRPr="004C0CF4" w:rsidRDefault="001D37EB" w:rsidP="001D37EB">
      <w:pPr>
        <w:suppressAutoHyphens/>
        <w:snapToGrid/>
        <w:spacing w:before="0"/>
        <w:ind w:firstLine="708"/>
        <w:rPr>
          <w:rFonts w:eastAsia="Calibri"/>
          <w:kern w:val="1"/>
          <w:sz w:val="22"/>
          <w:szCs w:val="22"/>
          <w:lang w:eastAsia="en-US"/>
        </w:rPr>
      </w:pPr>
      <w:r w:rsidRPr="004C0CF4">
        <w:rPr>
          <w:rFonts w:eastAsia="Calibri"/>
          <w:i/>
          <w:iCs/>
          <w:kern w:val="1"/>
          <w:sz w:val="22"/>
          <w:szCs w:val="22"/>
          <w:lang w:eastAsia="en-US"/>
        </w:rPr>
        <w:t>Отгрузка Товара производится с допустимым отклонением +/-5 % от согласованного количества Товара (толеранс). При расчетах стороны руководствуются сведениями о количестве Товара, указанном в накладных, спецификации или иных документах, свидетельствующих о передаче Товара Покупателю. При поставке Товара с допустимым отклонением от согласованного количества (толеранс) оплате подлежит фактически поставленное количество Товара</w:t>
      </w:r>
      <w:r w:rsidRPr="004C0CF4">
        <w:rPr>
          <w:rFonts w:eastAsia="Calibri"/>
          <w:kern w:val="1"/>
          <w:sz w:val="22"/>
          <w:szCs w:val="22"/>
          <w:lang w:eastAsia="en-US"/>
        </w:rPr>
        <w:t>.</w:t>
      </w:r>
    </w:p>
    <w:p w14:paraId="6D1FB840" w14:textId="77777777" w:rsidR="001D37EB" w:rsidRPr="004C0CF4" w:rsidRDefault="001D37EB" w:rsidP="001D37EB">
      <w:pPr>
        <w:suppressAutoHyphens/>
        <w:snapToGrid/>
        <w:spacing w:before="0"/>
        <w:ind w:firstLine="708"/>
        <w:rPr>
          <w:rFonts w:eastAsia="Calibri"/>
          <w:kern w:val="1"/>
          <w:sz w:val="22"/>
          <w:szCs w:val="22"/>
          <w:lang w:eastAsia="en-US"/>
        </w:rPr>
      </w:pPr>
      <w:r w:rsidRPr="004C0CF4">
        <w:rPr>
          <w:rFonts w:eastAsia="Calibri"/>
          <w:kern w:val="1"/>
          <w:sz w:val="22"/>
          <w:szCs w:val="22"/>
          <w:lang w:eastAsia="en-US"/>
        </w:rPr>
        <w:lastRenderedPageBreak/>
        <w:t>Датой поставки товара считается дата подписания сторонами товарной накладной формы ТОРГ-12 или универсального передаточного документа (далее УПД), транспортной накладной.</w:t>
      </w:r>
    </w:p>
    <w:p w14:paraId="74EC5C6B" w14:textId="77777777" w:rsidR="001D37EB" w:rsidRPr="004C0CF4" w:rsidRDefault="001D37EB" w:rsidP="001D37EB">
      <w:pPr>
        <w:suppressAutoHyphens/>
        <w:snapToGrid/>
        <w:spacing w:before="0"/>
        <w:ind w:firstLine="708"/>
        <w:rPr>
          <w:rFonts w:eastAsia="Calibri"/>
          <w:kern w:val="1"/>
          <w:sz w:val="22"/>
          <w:szCs w:val="22"/>
          <w:lang w:eastAsia="en-US"/>
        </w:rPr>
      </w:pPr>
      <w:r w:rsidRPr="004C0CF4">
        <w:rPr>
          <w:rFonts w:eastAsia="Calibri"/>
          <w:kern w:val="1"/>
          <w:sz w:val="22"/>
          <w:szCs w:val="22"/>
          <w:lang w:eastAsia="en-US"/>
        </w:rPr>
        <w:t>Заказчик вправе отказаться от приемки товара, если он не соответствует установленным для данного вида товара требованиям или условиям договора. При этом несоответствие фиксируется двусторонним актом.</w:t>
      </w:r>
    </w:p>
    <w:p w14:paraId="75919CA0" w14:textId="2AA267BD" w:rsidR="001D37EB" w:rsidRPr="004C0CF4" w:rsidRDefault="001D37EB" w:rsidP="001D37EB">
      <w:pPr>
        <w:suppressAutoHyphens/>
        <w:snapToGrid/>
        <w:spacing w:before="0"/>
        <w:ind w:firstLine="708"/>
        <w:rPr>
          <w:rFonts w:eastAsia="Calibri"/>
          <w:kern w:val="1"/>
          <w:sz w:val="22"/>
          <w:szCs w:val="22"/>
          <w:lang w:eastAsia="en-US"/>
        </w:rPr>
      </w:pPr>
      <w:r w:rsidRPr="004C0CF4">
        <w:rPr>
          <w:rFonts w:eastAsia="Calibri"/>
          <w:kern w:val="1"/>
          <w:sz w:val="22"/>
          <w:szCs w:val="22"/>
          <w:lang w:eastAsia="en-US"/>
        </w:rPr>
        <w:t>Заказчик имеет право на инспекцию, испытания, входной контроль, в случае несоответствия требуемых характеристик оформить отказ от товара, оформленный протоколом испытания о его несоответствии</w:t>
      </w:r>
    </w:p>
    <w:p w14:paraId="17EB5D5A" w14:textId="77777777" w:rsidR="009D1F62" w:rsidRPr="004C0CF4" w:rsidRDefault="009D1F62" w:rsidP="009D1F62">
      <w:pPr>
        <w:suppressAutoHyphens/>
        <w:snapToGrid/>
        <w:spacing w:before="0"/>
        <w:ind w:firstLine="708"/>
        <w:rPr>
          <w:rFonts w:eastAsia="Calibri"/>
          <w:b/>
          <w:bCs/>
          <w:color w:val="000000"/>
          <w:kern w:val="1"/>
          <w:sz w:val="22"/>
          <w:szCs w:val="22"/>
          <w:lang w:eastAsia="hi-IN" w:bidi="hi-IN"/>
        </w:rPr>
      </w:pPr>
      <w:r w:rsidRPr="004C0CF4">
        <w:rPr>
          <w:rFonts w:eastAsia="Calibri"/>
          <w:b/>
          <w:bCs/>
          <w:color w:val="000000"/>
          <w:kern w:val="1"/>
          <w:sz w:val="22"/>
          <w:szCs w:val="22"/>
          <w:lang w:eastAsia="hi-IN" w:bidi="hi-IN"/>
        </w:rPr>
        <w:t>Возможность поставки эквивалента</w:t>
      </w:r>
    </w:p>
    <w:p w14:paraId="3B68FDF8" w14:textId="77777777" w:rsidR="009D1F62" w:rsidRPr="004C0CF4" w:rsidRDefault="009D1F62" w:rsidP="009D1F62">
      <w:pPr>
        <w:suppressAutoHyphens/>
        <w:snapToGrid/>
        <w:spacing w:before="0"/>
        <w:ind w:firstLine="708"/>
        <w:rPr>
          <w:rFonts w:eastAsia="Calibri"/>
          <w:i/>
          <w:iCs/>
          <w:color w:val="000000"/>
          <w:kern w:val="1"/>
          <w:sz w:val="22"/>
          <w:szCs w:val="22"/>
          <w:lang w:eastAsia="hi-IN" w:bidi="hi-IN"/>
        </w:rPr>
      </w:pPr>
      <w:r w:rsidRPr="004C0CF4">
        <w:rPr>
          <w:rFonts w:eastAsia="Calibri"/>
          <w:i/>
          <w:iCs/>
          <w:color w:val="000000"/>
          <w:kern w:val="1"/>
          <w:sz w:val="22"/>
          <w:szCs w:val="22"/>
          <w:lang w:eastAsia="hi-IN" w:bidi="hi-IN"/>
        </w:rPr>
        <w:t>Применение эквивалента возможно при условии соответствия товара по функциональным, техническим характеристикам и условиям применения не ниже/хуже требуемых в техническом задании, а также при предоставлении участником закупки развернутого сравнения по функциональным, техническим характеристикам и условиям применения. При этом характеристики предлагаемого эквивалента не должны отличаться в худшую сторону от требований, указанных в данном техническом задании.</w:t>
      </w:r>
    </w:p>
    <w:p w14:paraId="22461F9F" w14:textId="77777777" w:rsidR="00B000FE" w:rsidRPr="004C0CF4" w:rsidRDefault="00B000FE" w:rsidP="006B5F2C">
      <w:pPr>
        <w:spacing w:before="0"/>
        <w:rPr>
          <w:sz w:val="22"/>
          <w:szCs w:val="22"/>
        </w:rPr>
      </w:pPr>
    </w:p>
    <w:p w14:paraId="3D17FBF4" w14:textId="77777777" w:rsidR="00084DE4" w:rsidRPr="004C0CF4" w:rsidRDefault="00084DE4" w:rsidP="006B5F2C">
      <w:pPr>
        <w:spacing w:before="0"/>
        <w:rPr>
          <w:sz w:val="22"/>
          <w:szCs w:val="22"/>
        </w:rPr>
      </w:pPr>
    </w:p>
    <w:p w14:paraId="40DE0D48" w14:textId="77777777" w:rsidR="00084DE4" w:rsidRPr="004C0CF4" w:rsidRDefault="00084DE4" w:rsidP="006B5F2C">
      <w:pPr>
        <w:spacing w:before="0"/>
        <w:rPr>
          <w:sz w:val="22"/>
          <w:szCs w:val="22"/>
        </w:rPr>
      </w:pPr>
    </w:p>
    <w:p w14:paraId="05205D7F" w14:textId="77777777" w:rsidR="00084DE4" w:rsidRPr="00B000FE" w:rsidRDefault="00084DE4" w:rsidP="006B5F2C">
      <w:pPr>
        <w:spacing w:before="0"/>
        <w:rPr>
          <w:sz w:val="20"/>
          <w:szCs w:val="20"/>
        </w:rPr>
      </w:pPr>
    </w:p>
    <w:p w14:paraId="62F65526" w14:textId="77777777" w:rsidR="006B5F2C" w:rsidRDefault="00B000FE" w:rsidP="006B5F2C">
      <w:pPr>
        <w:rPr>
          <w:b/>
          <w:bCs/>
        </w:rPr>
      </w:pPr>
      <w:r w:rsidRPr="006B5F2C">
        <w:rPr>
          <w:b/>
          <w:bCs/>
        </w:rPr>
        <w:t xml:space="preserve">Начальник ОМТС                                                                                         С.Ш. Султанова </w:t>
      </w:r>
    </w:p>
    <w:p w14:paraId="2D406105" w14:textId="77777777" w:rsidR="006B5F2C" w:rsidRDefault="006B5F2C" w:rsidP="006B5F2C">
      <w:pPr>
        <w:rPr>
          <w:b/>
          <w:bCs/>
        </w:rPr>
      </w:pPr>
    </w:p>
    <w:p w14:paraId="5F243D2A" w14:textId="77777777" w:rsidR="006B5F2C" w:rsidRDefault="006B5F2C" w:rsidP="006B5F2C">
      <w:pPr>
        <w:rPr>
          <w:b/>
          <w:bCs/>
        </w:rPr>
      </w:pPr>
    </w:p>
    <w:p w14:paraId="203A53A3" w14:textId="77777777" w:rsidR="005674CF" w:rsidRDefault="005674CF" w:rsidP="007F79F0">
      <w:pPr>
        <w:snapToGrid/>
        <w:spacing w:before="0" w:line="276" w:lineRule="auto"/>
        <w:ind w:right="330"/>
        <w:jc w:val="right"/>
        <w:rPr>
          <w:b/>
          <w:sz w:val="22"/>
          <w:szCs w:val="22"/>
          <w:lang w:eastAsia="zh-CN"/>
        </w:rPr>
      </w:pPr>
    </w:p>
    <w:p w14:paraId="482EC6A3" w14:textId="77777777" w:rsidR="001D37EB" w:rsidRDefault="001D37EB" w:rsidP="007F79F0">
      <w:pPr>
        <w:snapToGrid/>
        <w:spacing w:before="0" w:line="276" w:lineRule="auto"/>
        <w:ind w:right="330"/>
        <w:jc w:val="right"/>
        <w:rPr>
          <w:b/>
          <w:sz w:val="22"/>
          <w:szCs w:val="22"/>
          <w:lang w:eastAsia="zh-CN"/>
        </w:rPr>
      </w:pPr>
    </w:p>
    <w:p w14:paraId="7197AE66" w14:textId="77777777" w:rsidR="001D37EB" w:rsidRDefault="001D37EB" w:rsidP="007F79F0">
      <w:pPr>
        <w:snapToGrid/>
        <w:spacing w:before="0" w:line="276" w:lineRule="auto"/>
        <w:ind w:right="330"/>
        <w:jc w:val="right"/>
        <w:rPr>
          <w:b/>
          <w:sz w:val="22"/>
          <w:szCs w:val="22"/>
          <w:lang w:eastAsia="zh-CN"/>
        </w:rPr>
      </w:pPr>
    </w:p>
    <w:p w14:paraId="227952E7" w14:textId="77777777" w:rsidR="001D37EB" w:rsidRDefault="001D37EB" w:rsidP="007F79F0">
      <w:pPr>
        <w:snapToGrid/>
        <w:spacing w:before="0" w:line="276" w:lineRule="auto"/>
        <w:ind w:right="330"/>
        <w:jc w:val="right"/>
        <w:rPr>
          <w:b/>
          <w:sz w:val="22"/>
          <w:szCs w:val="22"/>
          <w:lang w:eastAsia="zh-CN"/>
        </w:rPr>
      </w:pPr>
    </w:p>
    <w:p w14:paraId="6923AA4B" w14:textId="77777777" w:rsidR="001D37EB" w:rsidRDefault="001D37EB" w:rsidP="0084121B">
      <w:pPr>
        <w:snapToGrid/>
        <w:spacing w:before="0" w:line="276" w:lineRule="auto"/>
        <w:ind w:right="770"/>
        <w:rPr>
          <w:b/>
          <w:sz w:val="22"/>
          <w:szCs w:val="22"/>
          <w:lang w:eastAsia="zh-CN"/>
        </w:rPr>
      </w:pPr>
    </w:p>
    <w:p w14:paraId="759CBB41" w14:textId="77777777" w:rsidR="0084121B" w:rsidRDefault="0084121B" w:rsidP="0084121B">
      <w:pPr>
        <w:snapToGrid/>
        <w:spacing w:before="0" w:line="276" w:lineRule="auto"/>
        <w:ind w:right="770"/>
        <w:rPr>
          <w:b/>
          <w:sz w:val="22"/>
          <w:szCs w:val="22"/>
          <w:lang w:eastAsia="zh-CN"/>
        </w:rPr>
      </w:pPr>
    </w:p>
    <w:p w14:paraId="62E01F06" w14:textId="77777777" w:rsidR="0084121B" w:rsidRDefault="0084121B" w:rsidP="0084121B">
      <w:pPr>
        <w:snapToGrid/>
        <w:spacing w:before="0" w:line="276" w:lineRule="auto"/>
        <w:ind w:right="770"/>
        <w:rPr>
          <w:b/>
          <w:sz w:val="22"/>
          <w:szCs w:val="22"/>
          <w:lang w:eastAsia="zh-CN"/>
        </w:rPr>
      </w:pPr>
    </w:p>
    <w:p w14:paraId="33EEC269" w14:textId="77777777" w:rsidR="0084121B" w:rsidRDefault="0084121B" w:rsidP="0084121B">
      <w:pPr>
        <w:snapToGrid/>
        <w:spacing w:before="0" w:line="276" w:lineRule="auto"/>
        <w:ind w:right="770"/>
        <w:rPr>
          <w:b/>
          <w:sz w:val="22"/>
          <w:szCs w:val="22"/>
          <w:lang w:eastAsia="zh-CN"/>
        </w:rPr>
      </w:pPr>
    </w:p>
    <w:p w14:paraId="128C69E1" w14:textId="77777777" w:rsidR="004C0CF4" w:rsidRDefault="004C0CF4" w:rsidP="0084121B">
      <w:pPr>
        <w:snapToGrid/>
        <w:spacing w:before="0" w:line="276" w:lineRule="auto"/>
        <w:ind w:right="770"/>
        <w:rPr>
          <w:b/>
          <w:sz w:val="22"/>
          <w:szCs w:val="22"/>
          <w:lang w:eastAsia="zh-CN"/>
        </w:rPr>
      </w:pPr>
    </w:p>
    <w:p w14:paraId="72D8FA25" w14:textId="77777777" w:rsidR="004C0CF4" w:rsidRDefault="004C0CF4" w:rsidP="0084121B">
      <w:pPr>
        <w:snapToGrid/>
        <w:spacing w:before="0" w:line="276" w:lineRule="auto"/>
        <w:ind w:right="770"/>
        <w:rPr>
          <w:b/>
          <w:sz w:val="22"/>
          <w:szCs w:val="22"/>
          <w:lang w:eastAsia="zh-CN"/>
        </w:rPr>
      </w:pPr>
    </w:p>
    <w:p w14:paraId="1380DF8E" w14:textId="77777777" w:rsidR="004C0CF4" w:rsidRDefault="004C0CF4" w:rsidP="0084121B">
      <w:pPr>
        <w:snapToGrid/>
        <w:spacing w:before="0" w:line="276" w:lineRule="auto"/>
        <w:ind w:right="770"/>
        <w:rPr>
          <w:b/>
          <w:sz w:val="22"/>
          <w:szCs w:val="22"/>
          <w:lang w:eastAsia="zh-CN"/>
        </w:rPr>
      </w:pPr>
    </w:p>
    <w:p w14:paraId="589810AE" w14:textId="77777777" w:rsidR="004C0CF4" w:rsidRDefault="004C0CF4" w:rsidP="0084121B">
      <w:pPr>
        <w:snapToGrid/>
        <w:spacing w:before="0" w:line="276" w:lineRule="auto"/>
        <w:ind w:right="770"/>
        <w:rPr>
          <w:b/>
          <w:sz w:val="22"/>
          <w:szCs w:val="22"/>
          <w:lang w:eastAsia="zh-CN"/>
        </w:rPr>
      </w:pPr>
    </w:p>
    <w:p w14:paraId="049DB5FE" w14:textId="77777777" w:rsidR="004C0CF4" w:rsidRDefault="004C0CF4" w:rsidP="0084121B">
      <w:pPr>
        <w:snapToGrid/>
        <w:spacing w:before="0" w:line="276" w:lineRule="auto"/>
        <w:ind w:right="770"/>
        <w:rPr>
          <w:b/>
          <w:sz w:val="22"/>
          <w:szCs w:val="22"/>
          <w:lang w:eastAsia="zh-CN"/>
        </w:rPr>
      </w:pPr>
    </w:p>
    <w:p w14:paraId="1C62C98F" w14:textId="77777777" w:rsidR="004C0CF4" w:rsidRDefault="004C0CF4" w:rsidP="0084121B">
      <w:pPr>
        <w:snapToGrid/>
        <w:spacing w:before="0" w:line="276" w:lineRule="auto"/>
        <w:ind w:right="770"/>
        <w:rPr>
          <w:b/>
          <w:sz w:val="22"/>
          <w:szCs w:val="22"/>
          <w:lang w:eastAsia="zh-CN"/>
        </w:rPr>
      </w:pPr>
    </w:p>
    <w:p w14:paraId="3677D41B" w14:textId="77777777" w:rsidR="004C0CF4" w:rsidRDefault="004C0CF4" w:rsidP="0084121B">
      <w:pPr>
        <w:snapToGrid/>
        <w:spacing w:before="0" w:line="276" w:lineRule="auto"/>
        <w:ind w:right="770"/>
        <w:rPr>
          <w:b/>
          <w:sz w:val="22"/>
          <w:szCs w:val="22"/>
          <w:lang w:eastAsia="zh-CN"/>
        </w:rPr>
      </w:pPr>
    </w:p>
    <w:p w14:paraId="59FFF58D" w14:textId="77777777" w:rsidR="004C0CF4" w:rsidRDefault="004C0CF4" w:rsidP="0084121B">
      <w:pPr>
        <w:snapToGrid/>
        <w:spacing w:before="0" w:line="276" w:lineRule="auto"/>
        <w:ind w:right="770"/>
        <w:rPr>
          <w:b/>
          <w:sz w:val="22"/>
          <w:szCs w:val="22"/>
          <w:lang w:eastAsia="zh-CN"/>
        </w:rPr>
      </w:pPr>
    </w:p>
    <w:p w14:paraId="7324EE12" w14:textId="77777777" w:rsidR="004C0CF4" w:rsidRDefault="004C0CF4" w:rsidP="0084121B">
      <w:pPr>
        <w:snapToGrid/>
        <w:spacing w:before="0" w:line="276" w:lineRule="auto"/>
        <w:ind w:right="770"/>
        <w:rPr>
          <w:b/>
          <w:sz w:val="22"/>
          <w:szCs w:val="22"/>
          <w:lang w:eastAsia="zh-CN"/>
        </w:rPr>
      </w:pPr>
    </w:p>
    <w:p w14:paraId="7FD30BCD" w14:textId="77777777" w:rsidR="004C0CF4" w:rsidRDefault="004C0CF4" w:rsidP="0084121B">
      <w:pPr>
        <w:snapToGrid/>
        <w:spacing w:before="0" w:line="276" w:lineRule="auto"/>
        <w:ind w:right="770"/>
        <w:rPr>
          <w:b/>
          <w:sz w:val="22"/>
          <w:szCs w:val="22"/>
          <w:lang w:eastAsia="zh-CN"/>
        </w:rPr>
      </w:pPr>
    </w:p>
    <w:p w14:paraId="58A9B3E7" w14:textId="77777777" w:rsidR="004C0CF4" w:rsidRDefault="004C0CF4" w:rsidP="0084121B">
      <w:pPr>
        <w:snapToGrid/>
        <w:spacing w:before="0" w:line="276" w:lineRule="auto"/>
        <w:ind w:right="770"/>
        <w:rPr>
          <w:b/>
          <w:sz w:val="22"/>
          <w:szCs w:val="22"/>
          <w:lang w:eastAsia="zh-CN"/>
        </w:rPr>
      </w:pPr>
    </w:p>
    <w:p w14:paraId="7D032CCA" w14:textId="77777777" w:rsidR="004C0CF4" w:rsidRDefault="004C0CF4" w:rsidP="0084121B">
      <w:pPr>
        <w:snapToGrid/>
        <w:spacing w:before="0" w:line="276" w:lineRule="auto"/>
        <w:ind w:right="770"/>
        <w:rPr>
          <w:b/>
          <w:sz w:val="22"/>
          <w:szCs w:val="22"/>
          <w:lang w:eastAsia="zh-CN"/>
        </w:rPr>
      </w:pPr>
    </w:p>
    <w:p w14:paraId="7C09EC39" w14:textId="77777777" w:rsidR="0084121B" w:rsidRDefault="0084121B" w:rsidP="0084121B">
      <w:pPr>
        <w:snapToGrid/>
        <w:spacing w:before="0" w:line="276" w:lineRule="auto"/>
        <w:ind w:right="770"/>
        <w:rPr>
          <w:b/>
          <w:sz w:val="22"/>
          <w:szCs w:val="22"/>
          <w:lang w:eastAsia="zh-CN"/>
        </w:rPr>
      </w:pPr>
    </w:p>
    <w:p w14:paraId="10241226" w14:textId="77777777" w:rsidR="006930C7" w:rsidRDefault="006930C7" w:rsidP="001A4F49">
      <w:pPr>
        <w:snapToGrid/>
        <w:spacing w:before="0" w:line="276" w:lineRule="auto"/>
        <w:jc w:val="right"/>
        <w:rPr>
          <w:b/>
          <w:sz w:val="22"/>
          <w:szCs w:val="22"/>
          <w:lang w:eastAsia="zh-CN"/>
        </w:rPr>
      </w:pPr>
    </w:p>
    <w:p w14:paraId="23FE63DB" w14:textId="77777777" w:rsidR="006930C7" w:rsidRDefault="006930C7" w:rsidP="001A4F49">
      <w:pPr>
        <w:snapToGrid/>
        <w:spacing w:before="0" w:line="276" w:lineRule="auto"/>
        <w:jc w:val="right"/>
        <w:rPr>
          <w:b/>
          <w:sz w:val="22"/>
          <w:szCs w:val="22"/>
          <w:lang w:eastAsia="zh-CN"/>
        </w:rPr>
      </w:pPr>
    </w:p>
    <w:p w14:paraId="2E10B573" w14:textId="77777777" w:rsidR="006930C7" w:rsidRDefault="006930C7" w:rsidP="001A4F49">
      <w:pPr>
        <w:snapToGrid/>
        <w:spacing w:before="0" w:line="276" w:lineRule="auto"/>
        <w:jc w:val="right"/>
        <w:rPr>
          <w:b/>
          <w:sz w:val="22"/>
          <w:szCs w:val="22"/>
          <w:lang w:eastAsia="zh-CN"/>
        </w:rPr>
      </w:pPr>
    </w:p>
    <w:p w14:paraId="7326B429" w14:textId="77777777" w:rsidR="006930C7" w:rsidRDefault="006930C7" w:rsidP="001A4F49">
      <w:pPr>
        <w:snapToGrid/>
        <w:spacing w:before="0" w:line="276" w:lineRule="auto"/>
        <w:jc w:val="right"/>
        <w:rPr>
          <w:b/>
          <w:sz w:val="22"/>
          <w:szCs w:val="22"/>
          <w:lang w:eastAsia="zh-CN"/>
        </w:rPr>
      </w:pPr>
    </w:p>
    <w:p w14:paraId="0F5A6663" w14:textId="77777777" w:rsidR="006930C7" w:rsidRDefault="006930C7" w:rsidP="001A4F49">
      <w:pPr>
        <w:snapToGrid/>
        <w:spacing w:before="0" w:line="276" w:lineRule="auto"/>
        <w:jc w:val="right"/>
        <w:rPr>
          <w:b/>
          <w:sz w:val="22"/>
          <w:szCs w:val="22"/>
          <w:lang w:eastAsia="zh-CN"/>
        </w:rPr>
      </w:pPr>
    </w:p>
    <w:p w14:paraId="68210629" w14:textId="77777777" w:rsidR="006930C7" w:rsidRDefault="006930C7" w:rsidP="001A4F49">
      <w:pPr>
        <w:snapToGrid/>
        <w:spacing w:before="0" w:line="276" w:lineRule="auto"/>
        <w:jc w:val="right"/>
        <w:rPr>
          <w:b/>
          <w:sz w:val="22"/>
          <w:szCs w:val="22"/>
          <w:lang w:eastAsia="zh-CN"/>
        </w:rPr>
      </w:pPr>
    </w:p>
    <w:p w14:paraId="64AB2597" w14:textId="77777777" w:rsidR="006930C7" w:rsidRDefault="006930C7" w:rsidP="001A4F49">
      <w:pPr>
        <w:snapToGrid/>
        <w:spacing w:before="0" w:line="276" w:lineRule="auto"/>
        <w:jc w:val="right"/>
        <w:rPr>
          <w:b/>
          <w:sz w:val="22"/>
          <w:szCs w:val="22"/>
          <w:lang w:eastAsia="zh-CN"/>
        </w:rPr>
      </w:pPr>
    </w:p>
    <w:p w14:paraId="1C658A9E" w14:textId="55F64B14" w:rsidR="001A4F49" w:rsidRPr="001A4F49" w:rsidRDefault="002034D5" w:rsidP="001A4F49">
      <w:pPr>
        <w:snapToGrid/>
        <w:spacing w:before="0" w:line="276" w:lineRule="auto"/>
        <w:jc w:val="right"/>
        <w:rPr>
          <w:b/>
          <w:sz w:val="22"/>
          <w:szCs w:val="22"/>
          <w:lang w:eastAsia="zh-CN"/>
        </w:rPr>
      </w:pPr>
      <w:r>
        <w:rPr>
          <w:b/>
          <w:sz w:val="22"/>
          <w:szCs w:val="22"/>
          <w:lang w:eastAsia="zh-CN"/>
        </w:rPr>
        <w:t>П</w:t>
      </w:r>
      <w:r w:rsidR="001A4F49" w:rsidRPr="001A4F49">
        <w:rPr>
          <w:b/>
          <w:sz w:val="22"/>
          <w:szCs w:val="22"/>
          <w:lang w:eastAsia="zh-CN"/>
        </w:rPr>
        <w:t>риложение №</w:t>
      </w:r>
      <w:r w:rsidR="00B72876">
        <w:rPr>
          <w:b/>
          <w:sz w:val="22"/>
          <w:szCs w:val="22"/>
          <w:lang w:eastAsia="zh-CN"/>
        </w:rPr>
        <w:t>3</w:t>
      </w:r>
      <w:r w:rsidR="001A4F49" w:rsidRPr="001A4F49">
        <w:rPr>
          <w:b/>
          <w:sz w:val="22"/>
          <w:szCs w:val="22"/>
          <w:lang w:eastAsia="zh-CN"/>
        </w:rPr>
        <w:t xml:space="preserve"> к извещению</w:t>
      </w:r>
    </w:p>
    <w:p w14:paraId="7E839DB2" w14:textId="77777777" w:rsidR="001A4F49" w:rsidRPr="001A4F49" w:rsidRDefault="001A4F49" w:rsidP="001A4F49">
      <w:pPr>
        <w:snapToGrid/>
        <w:spacing w:before="0" w:line="276" w:lineRule="auto"/>
        <w:jc w:val="left"/>
        <w:rPr>
          <w:b/>
          <w:sz w:val="22"/>
          <w:szCs w:val="22"/>
          <w:lang w:eastAsia="zh-CN"/>
        </w:rPr>
      </w:pPr>
    </w:p>
    <w:p w14:paraId="1A45AEC0" w14:textId="296C9801" w:rsidR="001A4F49" w:rsidRPr="00AE515A" w:rsidRDefault="001A4F49" w:rsidP="00792193">
      <w:pPr>
        <w:snapToGrid/>
        <w:spacing w:before="0" w:line="276" w:lineRule="auto"/>
        <w:jc w:val="left"/>
        <w:rPr>
          <w:b/>
          <w:sz w:val="22"/>
          <w:szCs w:val="22"/>
          <w:lang w:eastAsia="zh-CN"/>
        </w:rPr>
      </w:pPr>
      <w:r w:rsidRPr="001A4F49">
        <w:rPr>
          <w:b/>
          <w:sz w:val="22"/>
          <w:szCs w:val="22"/>
          <w:lang w:eastAsia="zh-CN"/>
        </w:rPr>
        <w:t>ПРОЕКТ ДОГОВОРА</w:t>
      </w:r>
    </w:p>
    <w:p w14:paraId="49BDE448" w14:textId="77777777" w:rsidR="009D1F62" w:rsidRPr="00AE515A" w:rsidRDefault="009D1F62" w:rsidP="00792193">
      <w:pPr>
        <w:snapToGrid/>
        <w:spacing w:before="0" w:line="276" w:lineRule="auto"/>
        <w:jc w:val="left"/>
        <w:rPr>
          <w:b/>
          <w:sz w:val="22"/>
          <w:szCs w:val="22"/>
          <w:lang w:eastAsia="zh-CN"/>
        </w:rPr>
      </w:pPr>
    </w:p>
    <w:p w14:paraId="3621ABCB" w14:textId="77777777" w:rsidR="009D1F62" w:rsidRDefault="009D1F62" w:rsidP="009D1F62">
      <w:pPr>
        <w:keepNext/>
        <w:ind w:right="57"/>
        <w:jc w:val="center"/>
        <w:rPr>
          <w:rFonts w:eastAsia="Microsoft YaHei"/>
          <w:b/>
          <w:sz w:val="20"/>
          <w:szCs w:val="20"/>
          <w:lang w:eastAsia="zh-CN"/>
        </w:rPr>
      </w:pPr>
      <w:r>
        <w:rPr>
          <w:rFonts w:eastAsia="Microsoft YaHei"/>
          <w:b/>
          <w:sz w:val="20"/>
          <w:szCs w:val="20"/>
          <w:lang w:eastAsia="zh-CN"/>
        </w:rPr>
        <w:t>Договор поставки № __________</w:t>
      </w:r>
    </w:p>
    <w:p w14:paraId="44C86CD4" w14:textId="77777777" w:rsidR="009D1F62" w:rsidRDefault="009D1F62" w:rsidP="009D1F62">
      <w:pPr>
        <w:keepNext/>
        <w:ind w:right="57"/>
        <w:jc w:val="left"/>
        <w:rPr>
          <w:rFonts w:eastAsia="Microsoft YaHei"/>
          <w:b/>
          <w:sz w:val="20"/>
          <w:szCs w:val="20"/>
          <w:lang w:eastAsia="zh-CN"/>
        </w:rPr>
      </w:pPr>
    </w:p>
    <w:p w14:paraId="2599C49F" w14:textId="77777777" w:rsidR="009D1F62" w:rsidRDefault="009D1F62" w:rsidP="009D1F62">
      <w:pPr>
        <w:ind w:right="57"/>
        <w:rPr>
          <w:sz w:val="20"/>
          <w:szCs w:val="20"/>
          <w:lang w:eastAsia="zh-CN"/>
        </w:rPr>
      </w:pPr>
      <w:r>
        <w:rPr>
          <w:sz w:val="20"/>
          <w:szCs w:val="20"/>
          <w:lang w:eastAsia="zh-CN"/>
        </w:rPr>
        <w:t xml:space="preserve">г. Новотроицк                                                                                                                </w:t>
      </w:r>
      <w:proofErr w:type="gramStart"/>
      <w:r>
        <w:rPr>
          <w:sz w:val="20"/>
          <w:szCs w:val="20"/>
          <w:lang w:eastAsia="zh-CN"/>
        </w:rPr>
        <w:t xml:space="preserve">   «</w:t>
      </w:r>
      <w:proofErr w:type="gramEnd"/>
      <w:r>
        <w:rPr>
          <w:sz w:val="20"/>
          <w:szCs w:val="20"/>
          <w:lang w:eastAsia="zh-CN"/>
        </w:rPr>
        <w:t xml:space="preserve">       </w:t>
      </w:r>
      <w:proofErr w:type="gramStart"/>
      <w:r>
        <w:rPr>
          <w:sz w:val="20"/>
          <w:szCs w:val="20"/>
          <w:lang w:eastAsia="zh-CN"/>
        </w:rPr>
        <w:t xml:space="preserve">  »</w:t>
      </w:r>
      <w:proofErr w:type="gramEnd"/>
      <w:r>
        <w:rPr>
          <w:sz w:val="20"/>
          <w:szCs w:val="20"/>
          <w:lang w:eastAsia="zh-CN"/>
        </w:rPr>
        <w:t xml:space="preserve">                            2026г.</w:t>
      </w:r>
    </w:p>
    <w:p w14:paraId="1718D8D6" w14:textId="77777777" w:rsidR="009D1F62" w:rsidRDefault="009D1F62" w:rsidP="009D1F62">
      <w:pPr>
        <w:ind w:right="57" w:firstLine="374"/>
        <w:rPr>
          <w:b/>
          <w:color w:val="000000"/>
          <w:sz w:val="20"/>
          <w:szCs w:val="20"/>
        </w:rPr>
      </w:pPr>
    </w:p>
    <w:p w14:paraId="2F4351C0" w14:textId="77777777" w:rsidR="009D1F62" w:rsidRPr="006930C7" w:rsidRDefault="009D1F62" w:rsidP="009D1F62">
      <w:pPr>
        <w:ind w:right="57" w:firstLine="374"/>
        <w:rPr>
          <w:b/>
          <w:sz w:val="20"/>
          <w:szCs w:val="20"/>
          <w:lang w:eastAsia="zh-CN"/>
        </w:rPr>
      </w:pPr>
      <w:r w:rsidRPr="006930C7">
        <w:rPr>
          <w:b/>
          <w:color w:val="000000"/>
          <w:sz w:val="20"/>
          <w:szCs w:val="20"/>
        </w:rPr>
        <w:t>Муниципальное унитарное предприятие «Управление коммунального хозяйства» (МУП «УКХ»)</w:t>
      </w:r>
      <w:r w:rsidRPr="006930C7">
        <w:rPr>
          <w:color w:val="000000"/>
          <w:sz w:val="20"/>
          <w:szCs w:val="20"/>
        </w:rPr>
        <w:t xml:space="preserve">, именуемое в дальнейшем </w:t>
      </w:r>
      <w:r w:rsidRPr="006930C7">
        <w:rPr>
          <w:b/>
          <w:color w:val="000000"/>
          <w:sz w:val="20"/>
          <w:szCs w:val="20"/>
        </w:rPr>
        <w:t>«Покупатель»</w:t>
      </w:r>
      <w:r w:rsidRPr="006930C7">
        <w:rPr>
          <w:color w:val="000000"/>
          <w:sz w:val="20"/>
          <w:szCs w:val="20"/>
        </w:rPr>
        <w:t xml:space="preserve">, в лице  </w:t>
      </w:r>
      <w:r w:rsidRPr="006930C7">
        <w:rPr>
          <w:b/>
          <w:bCs/>
          <w:color w:val="000000"/>
          <w:sz w:val="20"/>
          <w:szCs w:val="20"/>
        </w:rPr>
        <w:t>Генерального директора Мамонова Матвея Юрьевича</w:t>
      </w:r>
      <w:r w:rsidRPr="006930C7">
        <w:rPr>
          <w:color w:val="000000"/>
          <w:sz w:val="20"/>
          <w:szCs w:val="20"/>
        </w:rPr>
        <w:t xml:space="preserve">, действующего на основании </w:t>
      </w:r>
      <w:r w:rsidRPr="006930C7">
        <w:rPr>
          <w:b/>
          <w:bCs/>
          <w:color w:val="000000"/>
          <w:sz w:val="20"/>
          <w:szCs w:val="20"/>
        </w:rPr>
        <w:t>Устава</w:t>
      </w:r>
      <w:r w:rsidRPr="006930C7">
        <w:rPr>
          <w:color w:val="000000"/>
          <w:sz w:val="20"/>
          <w:szCs w:val="20"/>
        </w:rPr>
        <w:t xml:space="preserve">, с одной стороны и __________________________________________, именуемое в дальнейшем </w:t>
      </w:r>
      <w:r w:rsidRPr="006930C7">
        <w:rPr>
          <w:b/>
          <w:color w:val="000000"/>
          <w:sz w:val="20"/>
          <w:szCs w:val="20"/>
        </w:rPr>
        <w:t>«Поставщик»</w:t>
      </w:r>
      <w:r w:rsidRPr="006930C7">
        <w:rPr>
          <w:color w:val="000000"/>
          <w:sz w:val="20"/>
          <w:szCs w:val="20"/>
        </w:rPr>
        <w:t>, в лице __________________________________, действующего на основании __________________,  с другой стороны, вместе именуемые в дальнейшем «Стороны», с соблюдением требований Гражданского кодекса Российской Федерации,</w:t>
      </w:r>
      <w:r w:rsidRPr="006930C7">
        <w:rPr>
          <w:sz w:val="20"/>
          <w:szCs w:val="20"/>
        </w:rPr>
        <w:t xml:space="preserve"> Федерального закона от 18 июля 2011 года № 223-ФЗ «О закупках товаров, работ, услуг отдельными видами юридических лиц», Положения о закупке товаров, работ, услуг для нужд  МУП «УКХ»,</w:t>
      </w:r>
      <w:r w:rsidRPr="006930C7">
        <w:rPr>
          <w:color w:val="000000"/>
          <w:sz w:val="20"/>
          <w:szCs w:val="20"/>
        </w:rPr>
        <w:t xml:space="preserve"> путем проведения закупки у единственного поставщика (подрядчика, исполнителя) путем проведения процедуры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заключили настоящий договор (далее – Договор) о нижеследующем:</w:t>
      </w:r>
    </w:p>
    <w:p w14:paraId="44A3FB95" w14:textId="77777777" w:rsidR="009D1F62" w:rsidRPr="006930C7" w:rsidRDefault="009D1F62" w:rsidP="009D1F62">
      <w:pPr>
        <w:tabs>
          <w:tab w:val="decimal" w:pos="180"/>
          <w:tab w:val="left" w:pos="720"/>
        </w:tabs>
        <w:ind w:right="57"/>
        <w:jc w:val="center"/>
        <w:rPr>
          <w:sz w:val="20"/>
          <w:szCs w:val="20"/>
          <w:lang w:eastAsia="zh-CN"/>
        </w:rPr>
      </w:pPr>
      <w:r w:rsidRPr="006930C7">
        <w:rPr>
          <w:b/>
          <w:bCs/>
          <w:sz w:val="20"/>
          <w:szCs w:val="20"/>
          <w:lang w:eastAsia="zh-CN"/>
        </w:rPr>
        <w:t>1. Предмет договора</w:t>
      </w:r>
    </w:p>
    <w:p w14:paraId="61F74BE2" w14:textId="77777777" w:rsidR="009D1F62" w:rsidRPr="006930C7" w:rsidRDefault="009D1F62" w:rsidP="009D1F62">
      <w:pPr>
        <w:shd w:val="clear" w:color="auto" w:fill="FFFFFF"/>
        <w:ind w:right="57" w:firstLine="709"/>
        <w:rPr>
          <w:color w:val="000000"/>
          <w:sz w:val="20"/>
          <w:szCs w:val="20"/>
        </w:rPr>
      </w:pPr>
      <w:r w:rsidRPr="006930C7">
        <w:rPr>
          <w:sz w:val="20"/>
          <w:szCs w:val="20"/>
          <w:lang w:eastAsia="zh-CN"/>
        </w:rPr>
        <w:t xml:space="preserve">1.1. Поставщик, являющийся победителем по итогам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w:t>
      </w:r>
      <w:r w:rsidRPr="006930C7">
        <w:rPr>
          <w:color w:val="000000"/>
          <w:sz w:val="20"/>
          <w:szCs w:val="20"/>
        </w:rPr>
        <w:t xml:space="preserve"> на основании протокола__________________________ от _____________ № __________ (Приложение №1)</w:t>
      </w:r>
      <w:r w:rsidRPr="006930C7">
        <w:rPr>
          <w:color w:val="000000"/>
          <w:sz w:val="20"/>
          <w:szCs w:val="20"/>
          <w:lang w:eastAsia="zh-CN"/>
        </w:rPr>
        <w:t>, обязуется поставить Покупателю</w:t>
      </w:r>
      <w:r w:rsidRPr="006930C7">
        <w:rPr>
          <w:sz w:val="20"/>
          <w:szCs w:val="20"/>
        </w:rPr>
        <w:t xml:space="preserve"> трубы стальные </w:t>
      </w:r>
      <w:r w:rsidRPr="006930C7">
        <w:rPr>
          <w:color w:val="000000"/>
          <w:sz w:val="20"/>
          <w:szCs w:val="20"/>
          <w:lang w:eastAsia="zh-CN"/>
        </w:rPr>
        <w:t>(</w:t>
      </w:r>
      <w:r w:rsidRPr="006930C7">
        <w:rPr>
          <w:color w:val="000000"/>
          <w:spacing w:val="-2"/>
          <w:sz w:val="20"/>
          <w:szCs w:val="20"/>
          <w:lang w:eastAsia="zh-CN"/>
        </w:rPr>
        <w:t xml:space="preserve">далее-Товар) </w:t>
      </w:r>
      <w:r w:rsidRPr="006930C7">
        <w:rPr>
          <w:color w:val="000000"/>
          <w:sz w:val="20"/>
          <w:szCs w:val="20"/>
        </w:rPr>
        <w:t>на условиях, предусмотренных извещением об осуществлении закупки, документацией о закупке, и заявке участника закупки:</w:t>
      </w:r>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2126"/>
        <w:gridCol w:w="966"/>
        <w:gridCol w:w="1586"/>
        <w:gridCol w:w="1107"/>
        <w:gridCol w:w="994"/>
        <w:gridCol w:w="1017"/>
        <w:gridCol w:w="1275"/>
      </w:tblGrid>
      <w:tr w:rsidR="009D1F62" w:rsidRPr="006930C7" w14:paraId="69DC8F27" w14:textId="77777777" w:rsidTr="009D1F62">
        <w:trPr>
          <w:trHeight w:val="337"/>
        </w:trPr>
        <w:tc>
          <w:tcPr>
            <w:tcW w:w="597" w:type="dxa"/>
            <w:tcBorders>
              <w:top w:val="single" w:sz="4" w:space="0" w:color="auto"/>
              <w:left w:val="single" w:sz="4" w:space="0" w:color="auto"/>
              <w:bottom w:val="single" w:sz="4" w:space="0" w:color="auto"/>
              <w:right w:val="single" w:sz="4" w:space="0" w:color="auto"/>
            </w:tcBorders>
            <w:vAlign w:val="center"/>
            <w:hideMark/>
          </w:tcPr>
          <w:p w14:paraId="67270540" w14:textId="77777777" w:rsidR="009D1F62" w:rsidRPr="006930C7" w:rsidRDefault="009D1F62" w:rsidP="00011FAD">
            <w:pPr>
              <w:shd w:val="clear" w:color="auto" w:fill="FFFFFF"/>
              <w:suppressAutoHyphens/>
              <w:snapToGrid/>
              <w:spacing w:before="0" w:after="60"/>
              <w:ind w:right="57"/>
              <w:rPr>
                <w:b/>
                <w:bCs/>
                <w:kern w:val="1"/>
                <w:sz w:val="20"/>
                <w:szCs w:val="20"/>
                <w:lang w:eastAsia="zh-CN"/>
              </w:rPr>
            </w:pPr>
            <w:r w:rsidRPr="006930C7">
              <w:rPr>
                <w:b/>
                <w:bCs/>
                <w:kern w:val="1"/>
                <w:sz w:val="20"/>
                <w:szCs w:val="20"/>
                <w:lang w:eastAsia="zh-CN"/>
              </w:rPr>
              <w: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F015485" w14:textId="77777777" w:rsidR="009D1F62" w:rsidRPr="006930C7" w:rsidRDefault="009D1F62" w:rsidP="00011FAD">
            <w:pPr>
              <w:shd w:val="clear" w:color="auto" w:fill="FFFFFF"/>
              <w:suppressAutoHyphens/>
              <w:snapToGrid/>
              <w:spacing w:before="0" w:after="60"/>
              <w:ind w:right="57"/>
              <w:rPr>
                <w:b/>
                <w:bCs/>
                <w:kern w:val="1"/>
                <w:sz w:val="20"/>
                <w:szCs w:val="20"/>
                <w:lang w:eastAsia="zh-CN"/>
              </w:rPr>
            </w:pPr>
            <w:r w:rsidRPr="006930C7">
              <w:rPr>
                <w:b/>
                <w:bCs/>
                <w:kern w:val="1"/>
                <w:sz w:val="20"/>
                <w:szCs w:val="20"/>
                <w:lang w:eastAsia="zh-CN"/>
              </w:rPr>
              <w:t>Наименование каждой единицы поставляемого товара</w:t>
            </w:r>
          </w:p>
        </w:tc>
        <w:tc>
          <w:tcPr>
            <w:tcW w:w="966" w:type="dxa"/>
            <w:tcBorders>
              <w:top w:val="single" w:sz="4" w:space="0" w:color="auto"/>
              <w:left w:val="single" w:sz="4" w:space="0" w:color="auto"/>
              <w:bottom w:val="single" w:sz="4" w:space="0" w:color="auto"/>
              <w:right w:val="single" w:sz="4" w:space="0" w:color="auto"/>
            </w:tcBorders>
            <w:hideMark/>
          </w:tcPr>
          <w:p w14:paraId="51145E36" w14:textId="77777777" w:rsidR="009D1F62" w:rsidRPr="006930C7" w:rsidRDefault="009D1F62" w:rsidP="00011FAD">
            <w:pPr>
              <w:shd w:val="clear" w:color="auto" w:fill="FFFFFF"/>
              <w:suppressAutoHyphens/>
              <w:snapToGrid/>
              <w:spacing w:before="0" w:after="60"/>
              <w:ind w:right="57"/>
              <w:rPr>
                <w:b/>
                <w:bCs/>
                <w:kern w:val="1"/>
                <w:sz w:val="20"/>
                <w:szCs w:val="20"/>
                <w:lang w:eastAsia="zh-CN"/>
              </w:rPr>
            </w:pPr>
            <w:r w:rsidRPr="006930C7">
              <w:rPr>
                <w:b/>
                <w:bCs/>
                <w:kern w:val="1"/>
                <w:sz w:val="20"/>
                <w:szCs w:val="20"/>
                <w:lang w:eastAsia="zh-CN"/>
              </w:rPr>
              <w:t>Страна происхождения</w:t>
            </w:r>
          </w:p>
        </w:tc>
        <w:tc>
          <w:tcPr>
            <w:tcW w:w="1586" w:type="dxa"/>
            <w:tcBorders>
              <w:top w:val="single" w:sz="4" w:space="0" w:color="auto"/>
              <w:left w:val="single" w:sz="4" w:space="0" w:color="auto"/>
              <w:bottom w:val="single" w:sz="4" w:space="0" w:color="auto"/>
              <w:right w:val="single" w:sz="4" w:space="0" w:color="auto"/>
            </w:tcBorders>
            <w:hideMark/>
          </w:tcPr>
          <w:p w14:paraId="156F2D0A" w14:textId="77777777" w:rsidR="009D1F62" w:rsidRPr="006930C7" w:rsidRDefault="009D1F62" w:rsidP="00011FAD">
            <w:pPr>
              <w:shd w:val="clear" w:color="auto" w:fill="FFFFFF"/>
              <w:suppressAutoHyphens/>
              <w:snapToGrid/>
              <w:spacing w:before="0" w:after="60"/>
              <w:ind w:right="57"/>
              <w:rPr>
                <w:b/>
                <w:bCs/>
                <w:kern w:val="1"/>
                <w:sz w:val="20"/>
                <w:szCs w:val="20"/>
                <w:lang w:eastAsia="zh-CN"/>
              </w:rPr>
            </w:pPr>
            <w:r w:rsidRPr="006930C7">
              <w:rPr>
                <w:b/>
                <w:bCs/>
                <w:kern w:val="1"/>
                <w:sz w:val="20"/>
                <w:szCs w:val="20"/>
                <w:lang w:eastAsia="zh-CN"/>
              </w:rPr>
              <w:t>ГОСТ, товарный знак, производитель (при наличии)</w:t>
            </w:r>
          </w:p>
        </w:tc>
        <w:tc>
          <w:tcPr>
            <w:tcW w:w="1107" w:type="dxa"/>
            <w:tcBorders>
              <w:top w:val="single" w:sz="4" w:space="0" w:color="auto"/>
              <w:left w:val="single" w:sz="4" w:space="0" w:color="auto"/>
              <w:bottom w:val="single" w:sz="4" w:space="0" w:color="auto"/>
              <w:right w:val="single" w:sz="4" w:space="0" w:color="auto"/>
            </w:tcBorders>
            <w:hideMark/>
          </w:tcPr>
          <w:p w14:paraId="651F8FEE" w14:textId="77777777" w:rsidR="009D1F62" w:rsidRPr="006930C7" w:rsidRDefault="009D1F62" w:rsidP="00011FAD">
            <w:pPr>
              <w:shd w:val="clear" w:color="auto" w:fill="FFFFFF"/>
              <w:suppressAutoHyphens/>
              <w:snapToGrid/>
              <w:spacing w:before="0" w:after="60"/>
              <w:ind w:right="57"/>
              <w:rPr>
                <w:b/>
                <w:bCs/>
                <w:kern w:val="1"/>
                <w:sz w:val="20"/>
                <w:szCs w:val="20"/>
                <w:lang w:eastAsia="zh-CN"/>
              </w:rPr>
            </w:pPr>
            <w:r w:rsidRPr="006930C7">
              <w:rPr>
                <w:b/>
                <w:bCs/>
                <w:kern w:val="1"/>
                <w:sz w:val="20"/>
                <w:szCs w:val="20"/>
                <w:lang w:eastAsia="zh-CN"/>
              </w:rPr>
              <w:t>Единица измерения</w:t>
            </w:r>
          </w:p>
        </w:tc>
        <w:tc>
          <w:tcPr>
            <w:tcW w:w="994" w:type="dxa"/>
            <w:tcBorders>
              <w:top w:val="single" w:sz="4" w:space="0" w:color="auto"/>
              <w:left w:val="single" w:sz="4" w:space="0" w:color="auto"/>
              <w:bottom w:val="single" w:sz="4" w:space="0" w:color="auto"/>
              <w:right w:val="single" w:sz="4" w:space="0" w:color="auto"/>
            </w:tcBorders>
            <w:hideMark/>
          </w:tcPr>
          <w:p w14:paraId="06E17940" w14:textId="77777777" w:rsidR="009D1F62" w:rsidRPr="006930C7" w:rsidRDefault="009D1F62" w:rsidP="00011FAD">
            <w:pPr>
              <w:shd w:val="clear" w:color="auto" w:fill="FFFFFF"/>
              <w:suppressAutoHyphens/>
              <w:snapToGrid/>
              <w:spacing w:before="0" w:after="60"/>
              <w:ind w:right="57"/>
              <w:rPr>
                <w:b/>
                <w:kern w:val="1"/>
                <w:sz w:val="20"/>
                <w:szCs w:val="20"/>
                <w:lang w:eastAsia="zh-CN"/>
              </w:rPr>
            </w:pPr>
            <w:r w:rsidRPr="006930C7">
              <w:rPr>
                <w:b/>
                <w:bCs/>
                <w:kern w:val="1"/>
                <w:sz w:val="20"/>
                <w:szCs w:val="20"/>
                <w:lang w:eastAsia="zh-CN"/>
              </w:rPr>
              <w:t>Количество</w:t>
            </w:r>
          </w:p>
        </w:tc>
        <w:tc>
          <w:tcPr>
            <w:tcW w:w="1017" w:type="dxa"/>
            <w:tcBorders>
              <w:top w:val="single" w:sz="4" w:space="0" w:color="auto"/>
              <w:left w:val="single" w:sz="4" w:space="0" w:color="auto"/>
              <w:bottom w:val="single" w:sz="4" w:space="0" w:color="auto"/>
              <w:right w:val="single" w:sz="4" w:space="0" w:color="auto"/>
            </w:tcBorders>
            <w:hideMark/>
          </w:tcPr>
          <w:p w14:paraId="12F55349" w14:textId="77777777" w:rsidR="009D1F62" w:rsidRPr="006930C7" w:rsidRDefault="009D1F62" w:rsidP="00011FAD">
            <w:pPr>
              <w:shd w:val="clear" w:color="auto" w:fill="FFFFFF"/>
              <w:suppressAutoHyphens/>
              <w:snapToGrid/>
              <w:spacing w:before="0" w:after="60"/>
              <w:ind w:right="57"/>
              <w:rPr>
                <w:b/>
                <w:bCs/>
                <w:kern w:val="1"/>
                <w:sz w:val="20"/>
                <w:szCs w:val="20"/>
                <w:lang w:eastAsia="zh-CN"/>
              </w:rPr>
            </w:pPr>
            <w:r w:rsidRPr="006930C7">
              <w:rPr>
                <w:b/>
                <w:kern w:val="1"/>
                <w:sz w:val="20"/>
                <w:szCs w:val="20"/>
                <w:lang w:eastAsia="zh-CN"/>
              </w:rPr>
              <w:t xml:space="preserve">Цена за единицу </w:t>
            </w:r>
            <w:r w:rsidRPr="006930C7">
              <w:rPr>
                <w:b/>
                <w:i/>
                <w:iCs/>
                <w:kern w:val="1"/>
                <w:sz w:val="20"/>
                <w:szCs w:val="20"/>
                <w:lang w:eastAsia="zh-CN"/>
              </w:rPr>
              <w:t>измерения с учетом __ % НДС или без НДС,</w:t>
            </w:r>
            <w:r w:rsidRPr="006930C7">
              <w:rPr>
                <w:b/>
                <w:kern w:val="1"/>
                <w:sz w:val="20"/>
                <w:szCs w:val="20"/>
                <w:lang w:eastAsia="zh-CN"/>
              </w:rPr>
              <w:t xml:space="preserve"> в рублях</w:t>
            </w:r>
          </w:p>
        </w:tc>
        <w:tc>
          <w:tcPr>
            <w:tcW w:w="1275" w:type="dxa"/>
            <w:tcBorders>
              <w:top w:val="single" w:sz="4" w:space="0" w:color="auto"/>
              <w:left w:val="single" w:sz="4" w:space="0" w:color="auto"/>
              <w:bottom w:val="single" w:sz="4" w:space="0" w:color="auto"/>
              <w:right w:val="single" w:sz="4" w:space="0" w:color="auto"/>
            </w:tcBorders>
          </w:tcPr>
          <w:p w14:paraId="6888D27C" w14:textId="77777777" w:rsidR="009D1F62" w:rsidRPr="006930C7" w:rsidRDefault="009D1F62" w:rsidP="00011FAD">
            <w:pPr>
              <w:shd w:val="clear" w:color="auto" w:fill="FFFFFF"/>
              <w:suppressAutoHyphens/>
              <w:snapToGrid/>
              <w:spacing w:before="0" w:after="60"/>
              <w:ind w:right="57"/>
              <w:rPr>
                <w:b/>
                <w:kern w:val="1"/>
                <w:sz w:val="20"/>
                <w:szCs w:val="20"/>
                <w:lang w:eastAsia="zh-CN"/>
              </w:rPr>
            </w:pPr>
            <w:r w:rsidRPr="006930C7">
              <w:rPr>
                <w:b/>
                <w:kern w:val="1"/>
                <w:sz w:val="20"/>
                <w:szCs w:val="20"/>
                <w:lang w:eastAsia="zh-CN"/>
              </w:rPr>
              <w:t xml:space="preserve">Стоимость </w:t>
            </w:r>
            <w:r w:rsidRPr="006930C7">
              <w:rPr>
                <w:b/>
                <w:i/>
                <w:iCs/>
                <w:kern w:val="1"/>
                <w:sz w:val="20"/>
                <w:szCs w:val="20"/>
                <w:lang w:eastAsia="zh-CN"/>
              </w:rPr>
              <w:t>с учетом ___ % НДС или без НДС,</w:t>
            </w:r>
            <w:r w:rsidRPr="006930C7">
              <w:rPr>
                <w:b/>
                <w:kern w:val="1"/>
                <w:sz w:val="20"/>
                <w:szCs w:val="20"/>
                <w:lang w:eastAsia="zh-CN"/>
              </w:rPr>
              <w:t xml:space="preserve"> в рублях</w:t>
            </w:r>
          </w:p>
          <w:p w14:paraId="63FFDD60" w14:textId="77777777" w:rsidR="009D1F62" w:rsidRPr="006930C7" w:rsidRDefault="009D1F62" w:rsidP="00011FAD">
            <w:pPr>
              <w:shd w:val="clear" w:color="auto" w:fill="FFFFFF"/>
              <w:suppressAutoHyphens/>
              <w:snapToGrid/>
              <w:spacing w:before="0" w:after="60"/>
              <w:ind w:right="57"/>
              <w:rPr>
                <w:b/>
                <w:bCs/>
                <w:kern w:val="1"/>
                <w:sz w:val="20"/>
                <w:szCs w:val="20"/>
                <w:lang w:eastAsia="zh-CN"/>
              </w:rPr>
            </w:pPr>
          </w:p>
        </w:tc>
      </w:tr>
      <w:tr w:rsidR="009D1F62" w:rsidRPr="006930C7" w14:paraId="3B7BEAEF" w14:textId="77777777" w:rsidTr="009D1F62">
        <w:trPr>
          <w:trHeight w:val="43"/>
        </w:trPr>
        <w:tc>
          <w:tcPr>
            <w:tcW w:w="597"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4D6CBEDB" w14:textId="77777777" w:rsidR="009D1F62" w:rsidRPr="006930C7" w:rsidRDefault="009D1F62" w:rsidP="00011FAD">
            <w:pPr>
              <w:shd w:val="clear" w:color="auto" w:fill="FFFFFF"/>
              <w:suppressAutoHyphens/>
              <w:snapToGrid/>
              <w:spacing w:before="0" w:after="60"/>
              <w:ind w:right="57"/>
              <w:rPr>
                <w:kern w:val="1"/>
                <w:sz w:val="20"/>
                <w:szCs w:val="20"/>
                <w:lang w:eastAsia="zh-CN"/>
              </w:rPr>
            </w:pPr>
            <w:r w:rsidRPr="006930C7">
              <w:rPr>
                <w:kern w:val="1"/>
                <w:sz w:val="20"/>
                <w:szCs w:val="20"/>
                <w:lang w:eastAsia="zh-CN"/>
              </w:rPr>
              <w:t>1</w:t>
            </w:r>
          </w:p>
        </w:tc>
        <w:tc>
          <w:tcPr>
            <w:tcW w:w="212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5FE2C2C8" w14:textId="77777777" w:rsidR="009D1F62" w:rsidRPr="006930C7" w:rsidRDefault="009D1F62" w:rsidP="00011FAD">
            <w:pPr>
              <w:suppressAutoHyphens/>
              <w:snapToGrid/>
              <w:spacing w:before="0" w:after="60"/>
              <w:jc w:val="center"/>
              <w:rPr>
                <w:snapToGrid w:val="0"/>
                <w:kern w:val="1"/>
                <w:sz w:val="20"/>
                <w:szCs w:val="20"/>
                <w:lang w:eastAsia="ar-SA"/>
              </w:rPr>
            </w:pPr>
            <w:r w:rsidRPr="006930C7">
              <w:rPr>
                <w:color w:val="000000"/>
                <w:kern w:val="1"/>
                <w:sz w:val="20"/>
                <w:szCs w:val="20"/>
                <w:lang w:eastAsia="ar-SA"/>
              </w:rPr>
              <w:t>труба стальная водогазопроводная Ду 15х2,8мм</w:t>
            </w:r>
          </w:p>
        </w:tc>
        <w:tc>
          <w:tcPr>
            <w:tcW w:w="966" w:type="dxa"/>
            <w:tcBorders>
              <w:top w:val="single" w:sz="4" w:space="0" w:color="000000"/>
              <w:left w:val="single" w:sz="4" w:space="0" w:color="000000"/>
              <w:bottom w:val="single" w:sz="4" w:space="0" w:color="000000"/>
              <w:right w:val="single" w:sz="4" w:space="0" w:color="000000"/>
            </w:tcBorders>
            <w:shd w:val="clear" w:color="FFFFFF" w:fill="FFFFFF"/>
          </w:tcPr>
          <w:p w14:paraId="195749BA" w14:textId="77777777" w:rsidR="009D1F62" w:rsidRPr="006930C7"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single" w:sz="4" w:space="0" w:color="000000"/>
              <w:left w:val="nil"/>
              <w:bottom w:val="single" w:sz="4" w:space="0" w:color="000000"/>
              <w:right w:val="single" w:sz="4" w:space="0" w:color="000000"/>
            </w:tcBorders>
            <w:shd w:val="clear" w:color="FFFFFF" w:fill="FFFFFF"/>
            <w:vAlign w:val="bottom"/>
          </w:tcPr>
          <w:p w14:paraId="44B41A98" w14:textId="77777777" w:rsidR="009D1F62" w:rsidRPr="006930C7" w:rsidRDefault="009D1F62" w:rsidP="00011FAD">
            <w:pPr>
              <w:suppressAutoHyphens/>
              <w:snapToGrid/>
              <w:spacing w:before="0" w:after="60"/>
              <w:jc w:val="center"/>
              <w:rPr>
                <w:rFonts w:cs="Calibri"/>
                <w:snapToGrid w:val="0"/>
                <w:kern w:val="1"/>
                <w:sz w:val="20"/>
                <w:szCs w:val="20"/>
                <w:lang w:eastAsia="ar-SA"/>
              </w:rPr>
            </w:pPr>
            <w:r w:rsidRPr="006930C7">
              <w:rPr>
                <w:color w:val="000000"/>
                <w:kern w:val="1"/>
                <w:sz w:val="20"/>
                <w:szCs w:val="20"/>
                <w:lang w:eastAsia="ar-SA"/>
              </w:rPr>
              <w:t>ГОСТ 3262-75</w:t>
            </w:r>
          </w:p>
        </w:tc>
        <w:tc>
          <w:tcPr>
            <w:tcW w:w="1107" w:type="dxa"/>
            <w:tcBorders>
              <w:top w:val="single" w:sz="4" w:space="0" w:color="000000"/>
              <w:left w:val="nil"/>
              <w:bottom w:val="single" w:sz="4" w:space="0" w:color="000000"/>
              <w:right w:val="single" w:sz="4" w:space="0" w:color="000000"/>
            </w:tcBorders>
            <w:shd w:val="clear" w:color="FFFFFF" w:fill="FFFFFF"/>
            <w:vAlign w:val="bottom"/>
            <w:hideMark/>
          </w:tcPr>
          <w:p w14:paraId="4C6D11A2" w14:textId="77777777" w:rsidR="009D1F62" w:rsidRPr="006930C7" w:rsidRDefault="009D1F62" w:rsidP="00011FAD">
            <w:pPr>
              <w:suppressAutoHyphens/>
              <w:snapToGrid/>
              <w:spacing w:before="0" w:after="60"/>
              <w:jc w:val="center"/>
              <w:rPr>
                <w:rFonts w:cs="Calibri"/>
                <w:snapToGrid w:val="0"/>
                <w:kern w:val="1"/>
                <w:sz w:val="20"/>
                <w:szCs w:val="20"/>
                <w:lang w:eastAsia="ar-SA"/>
              </w:rPr>
            </w:pPr>
            <w:r w:rsidRPr="006930C7">
              <w:rPr>
                <w:color w:val="000000"/>
                <w:kern w:val="1"/>
                <w:sz w:val="20"/>
                <w:szCs w:val="20"/>
                <w:lang w:eastAsia="ar-SA"/>
              </w:rPr>
              <w:t>тонна</w:t>
            </w:r>
          </w:p>
        </w:tc>
        <w:tc>
          <w:tcPr>
            <w:tcW w:w="994" w:type="dxa"/>
            <w:tcBorders>
              <w:top w:val="single" w:sz="4" w:space="0" w:color="auto"/>
              <w:left w:val="nil"/>
              <w:bottom w:val="single" w:sz="4" w:space="0" w:color="auto"/>
              <w:right w:val="single" w:sz="4" w:space="0" w:color="auto"/>
            </w:tcBorders>
            <w:shd w:val="clear" w:color="auto" w:fill="FFFFFF"/>
            <w:vAlign w:val="center"/>
            <w:hideMark/>
          </w:tcPr>
          <w:p w14:paraId="0F4A5A95" w14:textId="77777777" w:rsidR="009D1F62" w:rsidRPr="006930C7" w:rsidRDefault="009D1F62" w:rsidP="00011FAD">
            <w:pPr>
              <w:shd w:val="clear" w:color="auto" w:fill="FFFFFF"/>
              <w:suppressAutoHyphens/>
              <w:snapToGrid/>
              <w:spacing w:before="0" w:after="60"/>
              <w:ind w:right="57"/>
              <w:jc w:val="center"/>
              <w:rPr>
                <w:kern w:val="1"/>
                <w:sz w:val="20"/>
                <w:szCs w:val="20"/>
                <w:lang w:eastAsia="zh-CN"/>
              </w:rPr>
            </w:pPr>
            <w:r w:rsidRPr="006930C7">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3281BABB" w14:textId="77777777" w:rsidR="009D1F62" w:rsidRPr="006930C7"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35E55F0B" w14:textId="77777777" w:rsidR="009D1F62" w:rsidRPr="006930C7" w:rsidRDefault="009D1F62" w:rsidP="00011FAD">
            <w:pPr>
              <w:shd w:val="clear" w:color="auto" w:fill="FFFFFF"/>
              <w:suppressAutoHyphens/>
              <w:snapToGrid/>
              <w:spacing w:before="0" w:after="60"/>
              <w:ind w:right="57"/>
              <w:rPr>
                <w:kern w:val="1"/>
                <w:sz w:val="20"/>
                <w:szCs w:val="20"/>
                <w:lang w:eastAsia="zh-CN"/>
              </w:rPr>
            </w:pPr>
          </w:p>
        </w:tc>
      </w:tr>
      <w:tr w:rsidR="009D1F62" w:rsidRPr="006930C7" w14:paraId="5A8F3E6B" w14:textId="77777777" w:rsidTr="009D1F62">
        <w:trPr>
          <w:trHeight w:val="43"/>
        </w:trPr>
        <w:tc>
          <w:tcPr>
            <w:tcW w:w="597"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1BF0A6AC" w14:textId="77777777" w:rsidR="009D1F62" w:rsidRPr="006930C7" w:rsidRDefault="009D1F62" w:rsidP="00011FAD">
            <w:pPr>
              <w:shd w:val="clear" w:color="auto" w:fill="FFFFFF"/>
              <w:suppressAutoHyphens/>
              <w:snapToGrid/>
              <w:spacing w:before="0" w:after="60"/>
              <w:ind w:right="57"/>
              <w:rPr>
                <w:kern w:val="1"/>
                <w:sz w:val="20"/>
                <w:szCs w:val="20"/>
                <w:lang w:eastAsia="zh-CN"/>
              </w:rPr>
            </w:pPr>
            <w:r w:rsidRPr="006930C7">
              <w:rPr>
                <w:kern w:val="1"/>
                <w:sz w:val="20"/>
                <w:szCs w:val="20"/>
                <w:lang w:eastAsia="zh-CN"/>
              </w:rPr>
              <w:t>2</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7A36D1C6" w14:textId="77777777" w:rsidR="009D1F62" w:rsidRPr="006930C7" w:rsidRDefault="009D1F62" w:rsidP="00011FAD">
            <w:pPr>
              <w:suppressAutoHyphens/>
              <w:snapToGrid/>
              <w:spacing w:before="0" w:after="60"/>
              <w:jc w:val="center"/>
              <w:rPr>
                <w:snapToGrid w:val="0"/>
                <w:kern w:val="1"/>
                <w:sz w:val="20"/>
                <w:szCs w:val="20"/>
                <w:lang w:eastAsia="ar-SA"/>
              </w:rPr>
            </w:pPr>
            <w:r w:rsidRPr="006930C7">
              <w:rPr>
                <w:color w:val="000000"/>
                <w:kern w:val="1"/>
                <w:sz w:val="20"/>
                <w:szCs w:val="20"/>
                <w:lang w:eastAsia="ar-SA"/>
              </w:rPr>
              <w:t>труба стальная водогазопроводная Ду-20х2,8мм</w:t>
            </w:r>
          </w:p>
        </w:tc>
        <w:tc>
          <w:tcPr>
            <w:tcW w:w="966" w:type="dxa"/>
            <w:tcBorders>
              <w:top w:val="single" w:sz="4" w:space="0" w:color="000000"/>
              <w:left w:val="single" w:sz="4" w:space="0" w:color="000000"/>
              <w:bottom w:val="single" w:sz="4" w:space="0" w:color="auto"/>
              <w:right w:val="single" w:sz="4" w:space="0" w:color="000000"/>
            </w:tcBorders>
            <w:shd w:val="clear" w:color="FFFFFF" w:fill="FFFFFF"/>
          </w:tcPr>
          <w:p w14:paraId="241A8919" w14:textId="77777777" w:rsidR="009D1F62" w:rsidRPr="006930C7"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nil"/>
              <w:bottom w:val="single" w:sz="4" w:space="0" w:color="000000"/>
              <w:right w:val="single" w:sz="4" w:space="0" w:color="000000"/>
            </w:tcBorders>
            <w:shd w:val="clear" w:color="FFFFFF" w:fill="FFFFFF"/>
            <w:vAlign w:val="bottom"/>
          </w:tcPr>
          <w:p w14:paraId="290A5AC7" w14:textId="77777777" w:rsidR="009D1F62" w:rsidRPr="006930C7" w:rsidRDefault="009D1F62" w:rsidP="00011FAD">
            <w:pPr>
              <w:suppressAutoHyphens/>
              <w:snapToGrid/>
              <w:spacing w:before="0" w:after="60"/>
              <w:jc w:val="center"/>
              <w:rPr>
                <w:rFonts w:cs="Calibri"/>
                <w:snapToGrid w:val="0"/>
                <w:kern w:val="1"/>
                <w:sz w:val="20"/>
                <w:szCs w:val="20"/>
                <w:lang w:eastAsia="ar-SA"/>
              </w:rPr>
            </w:pPr>
            <w:r w:rsidRPr="006930C7">
              <w:rPr>
                <w:color w:val="000000"/>
                <w:kern w:val="1"/>
                <w:sz w:val="20"/>
                <w:szCs w:val="20"/>
                <w:lang w:eastAsia="ar-SA"/>
              </w:rPr>
              <w:t>ГОСТ 3262-75</w:t>
            </w:r>
          </w:p>
        </w:tc>
        <w:tc>
          <w:tcPr>
            <w:tcW w:w="1107" w:type="dxa"/>
            <w:tcBorders>
              <w:top w:val="nil"/>
              <w:left w:val="nil"/>
              <w:bottom w:val="single" w:sz="4" w:space="0" w:color="000000"/>
              <w:right w:val="single" w:sz="4" w:space="0" w:color="000000"/>
            </w:tcBorders>
            <w:shd w:val="clear" w:color="FFFFFF" w:fill="FFFFFF"/>
            <w:vAlign w:val="bottom"/>
            <w:hideMark/>
          </w:tcPr>
          <w:p w14:paraId="0D493DD7" w14:textId="77777777" w:rsidR="009D1F62" w:rsidRPr="006930C7" w:rsidRDefault="009D1F62" w:rsidP="00011FAD">
            <w:pPr>
              <w:suppressAutoHyphens/>
              <w:snapToGrid/>
              <w:spacing w:before="0" w:after="60"/>
              <w:jc w:val="center"/>
              <w:rPr>
                <w:rFonts w:cs="Calibri"/>
                <w:snapToGrid w:val="0"/>
                <w:kern w:val="1"/>
                <w:sz w:val="20"/>
                <w:szCs w:val="20"/>
                <w:lang w:eastAsia="ar-SA"/>
              </w:rPr>
            </w:pPr>
            <w:r w:rsidRPr="006930C7">
              <w:rPr>
                <w:color w:val="000000"/>
                <w:kern w:val="1"/>
                <w:sz w:val="20"/>
                <w:szCs w:val="20"/>
                <w:lang w:eastAsia="ar-SA"/>
              </w:rPr>
              <w:t>тонна</w:t>
            </w:r>
          </w:p>
        </w:tc>
        <w:tc>
          <w:tcPr>
            <w:tcW w:w="994" w:type="dxa"/>
            <w:tcBorders>
              <w:top w:val="nil"/>
              <w:left w:val="nil"/>
              <w:bottom w:val="single" w:sz="4" w:space="0" w:color="auto"/>
              <w:right w:val="single" w:sz="4" w:space="0" w:color="auto"/>
            </w:tcBorders>
            <w:shd w:val="clear" w:color="auto" w:fill="FFFFFF"/>
            <w:vAlign w:val="center"/>
            <w:hideMark/>
          </w:tcPr>
          <w:p w14:paraId="4DD627C3" w14:textId="77777777" w:rsidR="009D1F62" w:rsidRPr="006930C7" w:rsidRDefault="009D1F62" w:rsidP="00011FAD">
            <w:pPr>
              <w:shd w:val="clear" w:color="auto" w:fill="FFFFFF"/>
              <w:suppressAutoHyphens/>
              <w:snapToGrid/>
              <w:spacing w:before="0" w:after="60"/>
              <w:ind w:right="57"/>
              <w:jc w:val="center"/>
              <w:rPr>
                <w:kern w:val="1"/>
                <w:sz w:val="20"/>
                <w:szCs w:val="20"/>
                <w:lang w:eastAsia="zh-CN"/>
              </w:rPr>
            </w:pPr>
            <w:r w:rsidRPr="006930C7">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2BC048B2" w14:textId="77777777" w:rsidR="009D1F62" w:rsidRPr="006930C7"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0AB19AE0" w14:textId="77777777" w:rsidR="009D1F62" w:rsidRPr="006930C7" w:rsidRDefault="009D1F62" w:rsidP="00011FAD">
            <w:pPr>
              <w:shd w:val="clear" w:color="auto" w:fill="FFFFFF"/>
              <w:suppressAutoHyphens/>
              <w:snapToGrid/>
              <w:spacing w:before="0" w:after="60"/>
              <w:ind w:right="57"/>
              <w:rPr>
                <w:kern w:val="1"/>
                <w:sz w:val="20"/>
                <w:szCs w:val="20"/>
                <w:lang w:eastAsia="zh-CN"/>
              </w:rPr>
            </w:pPr>
          </w:p>
        </w:tc>
      </w:tr>
      <w:tr w:rsidR="009D1F62" w:rsidRPr="006930C7" w14:paraId="1D333924"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445A6DCE" w14:textId="77777777" w:rsidR="009D1F62" w:rsidRPr="006930C7" w:rsidRDefault="009D1F62" w:rsidP="00011FAD">
            <w:pPr>
              <w:shd w:val="clear" w:color="auto" w:fill="FFFFFF"/>
              <w:suppressAutoHyphens/>
              <w:snapToGrid/>
              <w:spacing w:before="0" w:after="60"/>
              <w:ind w:right="57"/>
              <w:rPr>
                <w:kern w:val="1"/>
                <w:sz w:val="20"/>
                <w:szCs w:val="20"/>
                <w:lang w:eastAsia="zh-CN"/>
              </w:rPr>
            </w:pPr>
            <w:r w:rsidRPr="006930C7">
              <w:rPr>
                <w:kern w:val="1"/>
                <w:sz w:val="20"/>
                <w:szCs w:val="20"/>
                <w:lang w:eastAsia="zh-CN"/>
              </w:rPr>
              <w:t>3</w:t>
            </w:r>
          </w:p>
        </w:tc>
        <w:tc>
          <w:tcPr>
            <w:tcW w:w="2126" w:type="dxa"/>
            <w:tcBorders>
              <w:top w:val="nil"/>
              <w:left w:val="single" w:sz="4" w:space="0" w:color="000000"/>
              <w:bottom w:val="single" w:sz="4" w:space="0" w:color="000000"/>
              <w:right w:val="single" w:sz="4" w:space="0" w:color="auto"/>
            </w:tcBorders>
            <w:shd w:val="clear" w:color="FFFFFF" w:fill="FFFFFF"/>
            <w:vAlign w:val="bottom"/>
          </w:tcPr>
          <w:p w14:paraId="5C3356FE" w14:textId="77777777" w:rsidR="009D1F62" w:rsidRPr="006930C7" w:rsidRDefault="009D1F62" w:rsidP="00011FAD">
            <w:pPr>
              <w:suppressAutoHyphens/>
              <w:snapToGrid/>
              <w:spacing w:before="0" w:after="60"/>
              <w:jc w:val="center"/>
              <w:rPr>
                <w:kern w:val="1"/>
                <w:sz w:val="20"/>
                <w:szCs w:val="20"/>
                <w:lang w:eastAsia="ar-SA"/>
              </w:rPr>
            </w:pPr>
            <w:r w:rsidRPr="006930C7">
              <w:rPr>
                <w:color w:val="000000"/>
                <w:kern w:val="1"/>
                <w:sz w:val="20"/>
                <w:szCs w:val="20"/>
                <w:lang w:eastAsia="ar-SA"/>
              </w:rPr>
              <w:t>труба стальная водогазопроводная Ду-25х2,8-3,2мм</w:t>
            </w:r>
          </w:p>
        </w:tc>
        <w:tc>
          <w:tcPr>
            <w:tcW w:w="966" w:type="dxa"/>
            <w:tcBorders>
              <w:top w:val="single" w:sz="4" w:space="0" w:color="auto"/>
              <w:left w:val="single" w:sz="4" w:space="0" w:color="auto"/>
              <w:bottom w:val="single" w:sz="4" w:space="0" w:color="auto"/>
              <w:right w:val="single" w:sz="4" w:space="0" w:color="auto"/>
            </w:tcBorders>
          </w:tcPr>
          <w:p w14:paraId="389D4257" w14:textId="77777777" w:rsidR="009D1F62" w:rsidRPr="006930C7"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0406C4F2" w14:textId="77777777" w:rsidR="009D1F62" w:rsidRPr="006930C7" w:rsidRDefault="009D1F62" w:rsidP="00011FAD">
            <w:pPr>
              <w:suppressAutoHyphens/>
              <w:snapToGrid/>
              <w:spacing w:before="0" w:after="60"/>
              <w:jc w:val="center"/>
              <w:rPr>
                <w:rFonts w:cs="Calibri"/>
                <w:snapToGrid w:val="0"/>
                <w:kern w:val="1"/>
                <w:sz w:val="20"/>
                <w:szCs w:val="20"/>
                <w:lang w:eastAsia="ar-SA"/>
              </w:rPr>
            </w:pPr>
            <w:r w:rsidRPr="006930C7">
              <w:rPr>
                <w:color w:val="000000"/>
                <w:kern w:val="1"/>
                <w:sz w:val="20"/>
                <w:szCs w:val="20"/>
                <w:lang w:eastAsia="ar-SA"/>
              </w:rPr>
              <w:t>ГОСТ 3262-75</w:t>
            </w:r>
          </w:p>
        </w:tc>
        <w:tc>
          <w:tcPr>
            <w:tcW w:w="1107" w:type="dxa"/>
            <w:tcBorders>
              <w:top w:val="nil"/>
              <w:left w:val="nil"/>
              <w:bottom w:val="single" w:sz="4" w:space="0" w:color="000000"/>
              <w:right w:val="single" w:sz="4" w:space="0" w:color="000000"/>
            </w:tcBorders>
            <w:shd w:val="clear" w:color="FFFFFF" w:fill="FFFFFF"/>
            <w:vAlign w:val="bottom"/>
            <w:hideMark/>
          </w:tcPr>
          <w:p w14:paraId="12BE3A61" w14:textId="77777777" w:rsidR="009D1F62" w:rsidRPr="006930C7" w:rsidRDefault="009D1F62" w:rsidP="00011FAD">
            <w:pPr>
              <w:suppressAutoHyphens/>
              <w:snapToGrid/>
              <w:spacing w:before="0" w:after="60"/>
              <w:jc w:val="center"/>
              <w:rPr>
                <w:kern w:val="1"/>
                <w:sz w:val="20"/>
                <w:szCs w:val="20"/>
                <w:lang w:eastAsia="ar-SA"/>
              </w:rPr>
            </w:pPr>
            <w:r w:rsidRPr="006930C7">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6D25323" w14:textId="77777777" w:rsidR="009D1F62" w:rsidRPr="006930C7" w:rsidRDefault="009D1F62" w:rsidP="00011FAD">
            <w:pPr>
              <w:shd w:val="clear" w:color="auto" w:fill="FFFFFF"/>
              <w:suppressAutoHyphens/>
              <w:snapToGrid/>
              <w:spacing w:before="0" w:after="60"/>
              <w:ind w:right="57"/>
              <w:jc w:val="center"/>
              <w:rPr>
                <w:kern w:val="1"/>
                <w:sz w:val="20"/>
                <w:szCs w:val="20"/>
                <w:lang w:eastAsia="zh-CN"/>
              </w:rPr>
            </w:pPr>
            <w:r w:rsidRPr="006930C7">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DCC2C85" w14:textId="77777777" w:rsidR="009D1F62" w:rsidRPr="006930C7"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4CD4DD1B" w14:textId="77777777" w:rsidR="009D1F62" w:rsidRPr="006930C7" w:rsidRDefault="009D1F62" w:rsidP="00011FAD">
            <w:pPr>
              <w:shd w:val="clear" w:color="auto" w:fill="FFFFFF"/>
              <w:suppressAutoHyphens/>
              <w:snapToGrid/>
              <w:spacing w:before="0" w:after="60"/>
              <w:ind w:right="57"/>
              <w:rPr>
                <w:kern w:val="1"/>
                <w:sz w:val="20"/>
                <w:szCs w:val="20"/>
                <w:lang w:eastAsia="zh-CN"/>
              </w:rPr>
            </w:pPr>
          </w:p>
        </w:tc>
      </w:tr>
      <w:tr w:rsidR="009D1F62" w:rsidRPr="006930C7" w14:paraId="46D50962"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5123D5DF" w14:textId="77777777" w:rsidR="009D1F62" w:rsidRPr="006930C7" w:rsidRDefault="009D1F62" w:rsidP="00011FAD">
            <w:pPr>
              <w:shd w:val="clear" w:color="auto" w:fill="FFFFFF"/>
              <w:suppressAutoHyphens/>
              <w:snapToGrid/>
              <w:spacing w:before="0" w:after="60"/>
              <w:ind w:right="57"/>
              <w:rPr>
                <w:kern w:val="1"/>
                <w:sz w:val="20"/>
                <w:szCs w:val="20"/>
                <w:lang w:eastAsia="zh-CN"/>
              </w:rPr>
            </w:pPr>
            <w:r w:rsidRPr="006930C7">
              <w:rPr>
                <w:kern w:val="1"/>
                <w:sz w:val="20"/>
                <w:szCs w:val="20"/>
                <w:lang w:eastAsia="zh-CN"/>
              </w:rPr>
              <w:t>4</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66D0A3E7" w14:textId="77777777" w:rsidR="009D1F62" w:rsidRPr="006930C7" w:rsidRDefault="009D1F62" w:rsidP="00011FAD">
            <w:pPr>
              <w:suppressAutoHyphens/>
              <w:snapToGrid/>
              <w:spacing w:before="0" w:after="60"/>
              <w:jc w:val="center"/>
              <w:rPr>
                <w:color w:val="000000"/>
                <w:kern w:val="1"/>
                <w:sz w:val="20"/>
                <w:szCs w:val="20"/>
                <w:lang w:eastAsia="ar-SA"/>
              </w:rPr>
            </w:pPr>
            <w:r w:rsidRPr="006930C7">
              <w:rPr>
                <w:color w:val="000000"/>
                <w:kern w:val="1"/>
                <w:sz w:val="20"/>
                <w:szCs w:val="20"/>
                <w:lang w:eastAsia="ar-SA"/>
              </w:rPr>
              <w:t>труба стальная водогазопроводная Ду-32х2,8-3,2мм</w:t>
            </w:r>
          </w:p>
        </w:tc>
        <w:tc>
          <w:tcPr>
            <w:tcW w:w="966" w:type="dxa"/>
            <w:tcBorders>
              <w:top w:val="single" w:sz="4" w:space="0" w:color="auto"/>
              <w:left w:val="single" w:sz="4" w:space="0" w:color="auto"/>
              <w:bottom w:val="single" w:sz="4" w:space="0" w:color="auto"/>
              <w:right w:val="nil"/>
            </w:tcBorders>
          </w:tcPr>
          <w:p w14:paraId="6D2CB13A" w14:textId="77777777" w:rsidR="009D1F62" w:rsidRPr="006930C7"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6697F5E1" w14:textId="77777777" w:rsidR="009D1F62" w:rsidRPr="006930C7" w:rsidRDefault="009D1F62" w:rsidP="00011FAD">
            <w:pPr>
              <w:suppressAutoHyphens/>
              <w:snapToGrid/>
              <w:spacing w:before="0" w:after="60"/>
              <w:jc w:val="center"/>
              <w:rPr>
                <w:rFonts w:cs="Calibri"/>
                <w:snapToGrid w:val="0"/>
                <w:kern w:val="1"/>
                <w:sz w:val="20"/>
                <w:szCs w:val="20"/>
                <w:lang w:eastAsia="ar-SA"/>
              </w:rPr>
            </w:pPr>
            <w:r w:rsidRPr="006930C7">
              <w:rPr>
                <w:color w:val="000000"/>
                <w:kern w:val="1"/>
                <w:sz w:val="20"/>
                <w:szCs w:val="20"/>
                <w:lang w:eastAsia="ar-SA"/>
              </w:rPr>
              <w:t>ГОСТ 3262-75</w:t>
            </w:r>
          </w:p>
        </w:tc>
        <w:tc>
          <w:tcPr>
            <w:tcW w:w="1107" w:type="dxa"/>
            <w:tcBorders>
              <w:top w:val="nil"/>
              <w:left w:val="nil"/>
              <w:bottom w:val="single" w:sz="4" w:space="0" w:color="000000"/>
              <w:right w:val="single" w:sz="4" w:space="0" w:color="000000"/>
            </w:tcBorders>
            <w:shd w:val="clear" w:color="FFFFFF" w:fill="FFFFFF"/>
            <w:vAlign w:val="bottom"/>
            <w:hideMark/>
          </w:tcPr>
          <w:p w14:paraId="6EC0A3A9" w14:textId="77777777" w:rsidR="009D1F62" w:rsidRPr="006930C7" w:rsidRDefault="009D1F62" w:rsidP="00011FAD">
            <w:pPr>
              <w:suppressAutoHyphens/>
              <w:snapToGrid/>
              <w:spacing w:before="0" w:after="60"/>
              <w:jc w:val="center"/>
              <w:rPr>
                <w:kern w:val="1"/>
                <w:sz w:val="20"/>
                <w:szCs w:val="20"/>
                <w:lang w:eastAsia="ar-SA"/>
              </w:rPr>
            </w:pPr>
            <w:r w:rsidRPr="006930C7">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6F536BF3" w14:textId="77777777" w:rsidR="009D1F62" w:rsidRPr="006930C7" w:rsidRDefault="009D1F62" w:rsidP="00011FAD">
            <w:pPr>
              <w:shd w:val="clear" w:color="auto" w:fill="FFFFFF"/>
              <w:suppressAutoHyphens/>
              <w:snapToGrid/>
              <w:spacing w:before="0" w:after="60"/>
              <w:ind w:right="57"/>
              <w:jc w:val="center"/>
              <w:rPr>
                <w:kern w:val="1"/>
                <w:sz w:val="20"/>
                <w:szCs w:val="20"/>
                <w:lang w:eastAsia="zh-CN"/>
              </w:rPr>
            </w:pPr>
            <w:r w:rsidRPr="006930C7">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E61364C" w14:textId="77777777" w:rsidR="009D1F62" w:rsidRPr="006930C7"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226CE68A" w14:textId="77777777" w:rsidR="009D1F62" w:rsidRPr="006930C7" w:rsidRDefault="009D1F62" w:rsidP="00011FAD">
            <w:pPr>
              <w:shd w:val="clear" w:color="auto" w:fill="FFFFFF"/>
              <w:suppressAutoHyphens/>
              <w:snapToGrid/>
              <w:spacing w:before="0" w:after="60"/>
              <w:ind w:right="57"/>
              <w:rPr>
                <w:kern w:val="1"/>
                <w:sz w:val="20"/>
                <w:szCs w:val="20"/>
                <w:lang w:eastAsia="zh-CN"/>
              </w:rPr>
            </w:pPr>
          </w:p>
        </w:tc>
      </w:tr>
      <w:tr w:rsidR="009D1F62" w:rsidRPr="006930C7" w14:paraId="1BA75EB7"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5D5D8DA" w14:textId="77777777" w:rsidR="009D1F62" w:rsidRPr="006930C7" w:rsidRDefault="009D1F62" w:rsidP="00011FAD">
            <w:pPr>
              <w:shd w:val="clear" w:color="auto" w:fill="FFFFFF"/>
              <w:suppressAutoHyphens/>
              <w:snapToGrid/>
              <w:spacing w:before="0" w:after="60"/>
              <w:ind w:right="57"/>
              <w:rPr>
                <w:kern w:val="1"/>
                <w:sz w:val="22"/>
                <w:szCs w:val="22"/>
                <w:lang w:eastAsia="zh-CN"/>
              </w:rPr>
            </w:pPr>
            <w:r w:rsidRPr="006930C7">
              <w:rPr>
                <w:kern w:val="1"/>
                <w:sz w:val="22"/>
                <w:szCs w:val="22"/>
                <w:lang w:eastAsia="zh-CN"/>
              </w:rPr>
              <w:lastRenderedPageBreak/>
              <w:t>5</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27ED24C0" w14:textId="77777777" w:rsidR="009D1F62" w:rsidRPr="006930C7" w:rsidRDefault="009D1F62" w:rsidP="00011FAD">
            <w:pPr>
              <w:suppressAutoHyphens/>
              <w:snapToGrid/>
              <w:spacing w:before="0" w:after="60"/>
              <w:jc w:val="center"/>
              <w:rPr>
                <w:color w:val="000000"/>
                <w:kern w:val="1"/>
                <w:sz w:val="22"/>
                <w:szCs w:val="22"/>
                <w:lang w:eastAsia="ar-SA"/>
              </w:rPr>
            </w:pPr>
            <w:r w:rsidRPr="006930C7">
              <w:rPr>
                <w:color w:val="000000"/>
                <w:kern w:val="1"/>
                <w:sz w:val="22"/>
                <w:szCs w:val="22"/>
                <w:lang w:eastAsia="ar-SA"/>
              </w:rPr>
              <w:t>труба стальная водогазопроводная Ду-40х3,0-3,5мм</w:t>
            </w:r>
          </w:p>
        </w:tc>
        <w:tc>
          <w:tcPr>
            <w:tcW w:w="966" w:type="dxa"/>
            <w:tcBorders>
              <w:top w:val="single" w:sz="4" w:space="0" w:color="auto"/>
              <w:left w:val="single" w:sz="4" w:space="0" w:color="auto"/>
              <w:bottom w:val="single" w:sz="4" w:space="0" w:color="auto"/>
              <w:right w:val="nil"/>
            </w:tcBorders>
          </w:tcPr>
          <w:p w14:paraId="4FA78F79" w14:textId="77777777" w:rsidR="009D1F62" w:rsidRPr="006930C7" w:rsidRDefault="009D1F62" w:rsidP="00011FAD">
            <w:pPr>
              <w:suppressAutoHyphens/>
              <w:snapToGrid/>
              <w:spacing w:before="0" w:after="60"/>
              <w:jc w:val="center"/>
              <w:rPr>
                <w:rFonts w:cs="Calibri"/>
                <w:snapToGrid w:val="0"/>
                <w:kern w:val="1"/>
                <w:sz w:val="22"/>
                <w:szCs w:val="22"/>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6A37F7DC" w14:textId="77777777" w:rsidR="009D1F62" w:rsidRPr="006930C7" w:rsidRDefault="009D1F62" w:rsidP="00011FAD">
            <w:pPr>
              <w:suppressAutoHyphens/>
              <w:snapToGrid/>
              <w:spacing w:before="0" w:after="60"/>
              <w:jc w:val="center"/>
              <w:rPr>
                <w:rFonts w:cs="Calibri"/>
                <w:snapToGrid w:val="0"/>
                <w:kern w:val="1"/>
                <w:sz w:val="22"/>
                <w:szCs w:val="22"/>
                <w:lang w:eastAsia="ar-SA"/>
              </w:rPr>
            </w:pPr>
            <w:r w:rsidRPr="006930C7">
              <w:rPr>
                <w:color w:val="000000"/>
                <w:kern w:val="1"/>
                <w:sz w:val="22"/>
                <w:szCs w:val="22"/>
                <w:lang w:eastAsia="ar-SA"/>
              </w:rPr>
              <w:t>ГОСТ 3262-76</w:t>
            </w:r>
          </w:p>
        </w:tc>
        <w:tc>
          <w:tcPr>
            <w:tcW w:w="1107" w:type="dxa"/>
            <w:tcBorders>
              <w:top w:val="nil"/>
              <w:left w:val="nil"/>
              <w:bottom w:val="single" w:sz="4" w:space="0" w:color="000000"/>
              <w:right w:val="single" w:sz="4" w:space="0" w:color="000000"/>
            </w:tcBorders>
            <w:shd w:val="clear" w:color="FFFFFF" w:fill="FFFFFF"/>
            <w:vAlign w:val="bottom"/>
            <w:hideMark/>
          </w:tcPr>
          <w:p w14:paraId="002CAA23" w14:textId="77777777" w:rsidR="009D1F62" w:rsidRPr="006930C7" w:rsidRDefault="009D1F62" w:rsidP="00011FAD">
            <w:pPr>
              <w:suppressAutoHyphens/>
              <w:snapToGrid/>
              <w:spacing w:before="0" w:after="60"/>
              <w:jc w:val="center"/>
              <w:rPr>
                <w:kern w:val="1"/>
                <w:sz w:val="22"/>
                <w:szCs w:val="22"/>
                <w:lang w:eastAsia="ar-SA"/>
              </w:rPr>
            </w:pPr>
            <w:r w:rsidRPr="006930C7">
              <w:rPr>
                <w:color w:val="000000"/>
                <w:kern w:val="1"/>
                <w:sz w:val="22"/>
                <w:szCs w:val="22"/>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C87B3D1" w14:textId="77777777" w:rsidR="009D1F62" w:rsidRPr="006930C7" w:rsidRDefault="009D1F62" w:rsidP="00011FAD">
            <w:pPr>
              <w:shd w:val="clear" w:color="auto" w:fill="FFFFFF"/>
              <w:suppressAutoHyphens/>
              <w:snapToGrid/>
              <w:spacing w:before="0" w:after="60"/>
              <w:ind w:right="57"/>
              <w:jc w:val="center"/>
              <w:rPr>
                <w:kern w:val="1"/>
                <w:sz w:val="22"/>
                <w:szCs w:val="22"/>
                <w:lang w:eastAsia="zh-CN"/>
              </w:rPr>
            </w:pPr>
            <w:r w:rsidRPr="006930C7">
              <w:rPr>
                <w:kern w:val="1"/>
                <w:sz w:val="22"/>
                <w:szCs w:val="22"/>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D0A2E20" w14:textId="77777777" w:rsidR="009D1F62" w:rsidRPr="006930C7" w:rsidRDefault="009D1F62" w:rsidP="00011FAD">
            <w:pPr>
              <w:shd w:val="clear" w:color="auto" w:fill="FFFFFF"/>
              <w:suppressAutoHyphens/>
              <w:snapToGrid/>
              <w:spacing w:before="0" w:after="60"/>
              <w:ind w:right="57"/>
              <w:jc w:val="center"/>
              <w:rPr>
                <w:kern w:val="1"/>
                <w:sz w:val="22"/>
                <w:szCs w:val="22"/>
                <w:lang w:eastAsia="zh-CN"/>
              </w:rPr>
            </w:pPr>
          </w:p>
        </w:tc>
        <w:tc>
          <w:tcPr>
            <w:tcW w:w="1275" w:type="dxa"/>
            <w:tcBorders>
              <w:top w:val="single" w:sz="4" w:space="0" w:color="auto"/>
              <w:left w:val="single" w:sz="4" w:space="0" w:color="auto"/>
              <w:bottom w:val="single" w:sz="4" w:space="0" w:color="auto"/>
              <w:right w:val="single" w:sz="4" w:space="0" w:color="auto"/>
            </w:tcBorders>
          </w:tcPr>
          <w:p w14:paraId="5A983147" w14:textId="77777777" w:rsidR="009D1F62" w:rsidRPr="006930C7" w:rsidRDefault="009D1F62" w:rsidP="00011FAD">
            <w:pPr>
              <w:shd w:val="clear" w:color="auto" w:fill="FFFFFF"/>
              <w:suppressAutoHyphens/>
              <w:snapToGrid/>
              <w:spacing w:before="0" w:after="60"/>
              <w:ind w:right="57"/>
              <w:rPr>
                <w:kern w:val="1"/>
                <w:sz w:val="22"/>
                <w:szCs w:val="22"/>
                <w:lang w:eastAsia="zh-CN"/>
              </w:rPr>
            </w:pPr>
          </w:p>
        </w:tc>
      </w:tr>
      <w:tr w:rsidR="009D1F62" w:rsidRPr="00FD7384" w14:paraId="48C2C557"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EE957DC"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6</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8DC9AC4"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Ду-57х3,5мм</w:t>
            </w:r>
          </w:p>
        </w:tc>
        <w:tc>
          <w:tcPr>
            <w:tcW w:w="966" w:type="dxa"/>
            <w:tcBorders>
              <w:top w:val="single" w:sz="4" w:space="0" w:color="auto"/>
              <w:left w:val="single" w:sz="4" w:space="0" w:color="auto"/>
              <w:bottom w:val="single" w:sz="4" w:space="0" w:color="auto"/>
              <w:right w:val="nil"/>
            </w:tcBorders>
          </w:tcPr>
          <w:p w14:paraId="222A372F"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4893C1B8"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677B79CC"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06FC6BAB"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1CBB2975"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53323908"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129021A4"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31987D9"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7</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357D8997"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Ду-76х3,5мм</w:t>
            </w:r>
          </w:p>
        </w:tc>
        <w:tc>
          <w:tcPr>
            <w:tcW w:w="966" w:type="dxa"/>
            <w:tcBorders>
              <w:top w:val="single" w:sz="4" w:space="0" w:color="auto"/>
              <w:left w:val="single" w:sz="4" w:space="0" w:color="auto"/>
              <w:bottom w:val="single" w:sz="4" w:space="0" w:color="auto"/>
              <w:right w:val="nil"/>
            </w:tcBorders>
          </w:tcPr>
          <w:p w14:paraId="2C144624"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20D39637"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70368C3A"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77AE7B83"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7BC546E6"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5A3DDE90"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2AE8195F"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3E675690"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8</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1D709ED1"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Ду-89х3,5мм</w:t>
            </w:r>
          </w:p>
        </w:tc>
        <w:tc>
          <w:tcPr>
            <w:tcW w:w="966" w:type="dxa"/>
            <w:tcBorders>
              <w:top w:val="single" w:sz="4" w:space="0" w:color="auto"/>
              <w:left w:val="single" w:sz="4" w:space="0" w:color="auto"/>
              <w:bottom w:val="single" w:sz="4" w:space="0" w:color="auto"/>
              <w:right w:val="nil"/>
            </w:tcBorders>
          </w:tcPr>
          <w:p w14:paraId="04897CDD"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2987E1F5"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5CF44C45"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31ECBDC"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F7F73C3"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0788EC91"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361C273A"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52208D0"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9</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25B8C8FD"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Ду-108х3,5мм</w:t>
            </w:r>
          </w:p>
        </w:tc>
        <w:tc>
          <w:tcPr>
            <w:tcW w:w="966" w:type="dxa"/>
            <w:tcBorders>
              <w:top w:val="single" w:sz="4" w:space="0" w:color="auto"/>
              <w:left w:val="single" w:sz="4" w:space="0" w:color="auto"/>
              <w:bottom w:val="single" w:sz="4" w:space="0" w:color="auto"/>
              <w:right w:val="nil"/>
            </w:tcBorders>
          </w:tcPr>
          <w:p w14:paraId="3D0358F1"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4477F6E2"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49471411"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6D9B375"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28C65CD5"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5CE41C3D"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197476C7"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119B874"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10</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02C638EC"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Ду-133х4,0мм</w:t>
            </w:r>
          </w:p>
        </w:tc>
        <w:tc>
          <w:tcPr>
            <w:tcW w:w="966" w:type="dxa"/>
            <w:tcBorders>
              <w:top w:val="single" w:sz="4" w:space="0" w:color="auto"/>
              <w:left w:val="single" w:sz="4" w:space="0" w:color="auto"/>
              <w:bottom w:val="single" w:sz="4" w:space="0" w:color="auto"/>
              <w:right w:val="nil"/>
            </w:tcBorders>
          </w:tcPr>
          <w:p w14:paraId="0982761A"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6CF9780B"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397F4276"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622578F7"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529E7C3D"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25110834"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004E0CB1"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3FD7980"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11</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4E2AE8BC"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Ду-159х4,5мм</w:t>
            </w:r>
          </w:p>
        </w:tc>
        <w:tc>
          <w:tcPr>
            <w:tcW w:w="966" w:type="dxa"/>
            <w:tcBorders>
              <w:top w:val="single" w:sz="4" w:space="0" w:color="auto"/>
              <w:left w:val="single" w:sz="4" w:space="0" w:color="auto"/>
              <w:bottom w:val="single" w:sz="4" w:space="0" w:color="auto"/>
              <w:right w:val="nil"/>
            </w:tcBorders>
          </w:tcPr>
          <w:p w14:paraId="5F2F47D7"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33E3F140"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4AAAFE8A"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1CF3C941"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4F7C8347"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76C50B43"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781914F7"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4D49A5D0"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12</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1D6AE94B"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Ду-219х6,0мм</w:t>
            </w:r>
          </w:p>
        </w:tc>
        <w:tc>
          <w:tcPr>
            <w:tcW w:w="966" w:type="dxa"/>
            <w:tcBorders>
              <w:top w:val="single" w:sz="4" w:space="0" w:color="auto"/>
              <w:left w:val="single" w:sz="4" w:space="0" w:color="auto"/>
              <w:bottom w:val="single" w:sz="4" w:space="0" w:color="auto"/>
              <w:right w:val="nil"/>
            </w:tcBorders>
          </w:tcPr>
          <w:p w14:paraId="2984A41C"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6098930C"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584E1B22"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773D725"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42118095"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347E9B50"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7AEF9D91"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5463DD1"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13</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22BE5EF5"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Ду-57х5,0-7,0мм (марка стали 10-20)</w:t>
            </w:r>
          </w:p>
        </w:tc>
        <w:tc>
          <w:tcPr>
            <w:tcW w:w="966" w:type="dxa"/>
            <w:tcBorders>
              <w:top w:val="single" w:sz="4" w:space="0" w:color="auto"/>
              <w:left w:val="single" w:sz="4" w:space="0" w:color="auto"/>
              <w:bottom w:val="single" w:sz="4" w:space="0" w:color="auto"/>
              <w:right w:val="nil"/>
            </w:tcBorders>
          </w:tcPr>
          <w:p w14:paraId="7C4DA35C"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4980EFC4"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727B090B"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7516D8D7"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889950A"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21274786"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5098A236"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557CC53A"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14</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2EA71E29"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Ду-76х5,0-7,0мм (марка стали 10-20)</w:t>
            </w:r>
          </w:p>
        </w:tc>
        <w:tc>
          <w:tcPr>
            <w:tcW w:w="966" w:type="dxa"/>
            <w:tcBorders>
              <w:top w:val="single" w:sz="4" w:space="0" w:color="auto"/>
              <w:left w:val="single" w:sz="4" w:space="0" w:color="auto"/>
              <w:bottom w:val="single" w:sz="4" w:space="0" w:color="auto"/>
              <w:right w:val="nil"/>
            </w:tcBorders>
          </w:tcPr>
          <w:p w14:paraId="5C3CC76F"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22BBE48A"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1D3B353D"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037613FF"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3E9BEE7"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194D96A3"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7B927371"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0A93D7E6"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15</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64CE43B5"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Ду-89х5,0-7,0мм (марка стали 10-20)</w:t>
            </w:r>
          </w:p>
        </w:tc>
        <w:tc>
          <w:tcPr>
            <w:tcW w:w="966" w:type="dxa"/>
            <w:tcBorders>
              <w:top w:val="single" w:sz="4" w:space="0" w:color="auto"/>
              <w:left w:val="single" w:sz="4" w:space="0" w:color="auto"/>
              <w:bottom w:val="single" w:sz="4" w:space="0" w:color="auto"/>
              <w:right w:val="nil"/>
            </w:tcBorders>
          </w:tcPr>
          <w:p w14:paraId="58085696"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52EE9E8B"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27452379"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26E9ECB"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8CE9051"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77831A3C"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7F38006A"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3C63BBCC"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16</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92863CA"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Ду-108х5,0-7,0мм (марка стали 10-20)</w:t>
            </w:r>
          </w:p>
        </w:tc>
        <w:tc>
          <w:tcPr>
            <w:tcW w:w="966" w:type="dxa"/>
            <w:tcBorders>
              <w:top w:val="single" w:sz="4" w:space="0" w:color="auto"/>
              <w:left w:val="single" w:sz="4" w:space="0" w:color="auto"/>
              <w:bottom w:val="single" w:sz="4" w:space="0" w:color="auto"/>
              <w:right w:val="nil"/>
            </w:tcBorders>
          </w:tcPr>
          <w:p w14:paraId="7D891EAF"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106B2BC5"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7A7AD258"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54E4797F"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5C15DCF8"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4DCAFC25"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3C05C2C1"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274CEB5"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17</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762AB451"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Ду-114х5,0-7,0мм (марка стали 10-20)</w:t>
            </w:r>
          </w:p>
        </w:tc>
        <w:tc>
          <w:tcPr>
            <w:tcW w:w="966" w:type="dxa"/>
            <w:tcBorders>
              <w:top w:val="single" w:sz="4" w:space="0" w:color="auto"/>
              <w:left w:val="single" w:sz="4" w:space="0" w:color="auto"/>
              <w:bottom w:val="single" w:sz="4" w:space="0" w:color="auto"/>
              <w:right w:val="nil"/>
            </w:tcBorders>
          </w:tcPr>
          <w:p w14:paraId="5F547AF7"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46FE332A"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20FDBF81"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1A88B42"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79F3432E"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0465449C"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03CFE938"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440D34CA"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18</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49AEF895"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Ду-133х5,0-7,0мм (марка стали 10-20)</w:t>
            </w:r>
          </w:p>
        </w:tc>
        <w:tc>
          <w:tcPr>
            <w:tcW w:w="966" w:type="dxa"/>
            <w:tcBorders>
              <w:top w:val="single" w:sz="4" w:space="0" w:color="auto"/>
              <w:left w:val="single" w:sz="4" w:space="0" w:color="auto"/>
              <w:bottom w:val="single" w:sz="4" w:space="0" w:color="auto"/>
              <w:right w:val="nil"/>
            </w:tcBorders>
          </w:tcPr>
          <w:p w14:paraId="588345BE"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3F176D27"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00C356ED"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60EA68D5"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1BC4B010"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63A31E57"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6DA00AE9"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5A32B540"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19</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66604305"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 xml:space="preserve">труба стальная бесшовная </w:t>
            </w:r>
            <w:r w:rsidRPr="00FD7384">
              <w:rPr>
                <w:color w:val="000000"/>
                <w:kern w:val="1"/>
                <w:sz w:val="20"/>
                <w:szCs w:val="20"/>
                <w:lang w:eastAsia="ar-SA"/>
              </w:rPr>
              <w:lastRenderedPageBreak/>
              <w:t>горячедеформированная Ду-159х5,0-7,0мм (марка стали 10-20)</w:t>
            </w:r>
          </w:p>
        </w:tc>
        <w:tc>
          <w:tcPr>
            <w:tcW w:w="966" w:type="dxa"/>
            <w:tcBorders>
              <w:top w:val="single" w:sz="4" w:space="0" w:color="auto"/>
              <w:left w:val="single" w:sz="4" w:space="0" w:color="auto"/>
              <w:bottom w:val="single" w:sz="4" w:space="0" w:color="auto"/>
              <w:right w:val="nil"/>
            </w:tcBorders>
          </w:tcPr>
          <w:p w14:paraId="15F810CD"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68A95738"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4383FBE0"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396295DE"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161C4928"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562F3F66"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731C096A"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FCF8B33"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20</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481BF56C"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Ду-219х8,0-10,0мм (марка стали 10-20)</w:t>
            </w:r>
          </w:p>
        </w:tc>
        <w:tc>
          <w:tcPr>
            <w:tcW w:w="966" w:type="dxa"/>
            <w:tcBorders>
              <w:top w:val="single" w:sz="4" w:space="0" w:color="auto"/>
              <w:left w:val="single" w:sz="4" w:space="0" w:color="auto"/>
              <w:bottom w:val="single" w:sz="4" w:space="0" w:color="auto"/>
              <w:right w:val="nil"/>
            </w:tcBorders>
          </w:tcPr>
          <w:p w14:paraId="73A31E87"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53D70944"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7B8B6904"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E48AD33"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352942FD"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0AFBA600"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20B29188"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15A22949"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21</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0916A014"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Ду-273х8,0-10,0мм (марка стали 10-20)</w:t>
            </w:r>
          </w:p>
        </w:tc>
        <w:tc>
          <w:tcPr>
            <w:tcW w:w="966" w:type="dxa"/>
            <w:tcBorders>
              <w:top w:val="single" w:sz="4" w:space="0" w:color="auto"/>
              <w:left w:val="single" w:sz="4" w:space="0" w:color="auto"/>
              <w:bottom w:val="single" w:sz="4" w:space="0" w:color="auto"/>
              <w:right w:val="nil"/>
            </w:tcBorders>
          </w:tcPr>
          <w:p w14:paraId="4407C87A"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79A2C669"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74A29F08"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1DBBDD89"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4B2E8C56"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53CAA897"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1F1CBBE1"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D85DEBA"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22</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13BE7AFC"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Ду-325х8,0-10,0мм (марка стали 10-20)</w:t>
            </w:r>
          </w:p>
        </w:tc>
        <w:tc>
          <w:tcPr>
            <w:tcW w:w="966" w:type="dxa"/>
            <w:tcBorders>
              <w:top w:val="single" w:sz="4" w:space="0" w:color="auto"/>
              <w:left w:val="single" w:sz="4" w:space="0" w:color="auto"/>
              <w:bottom w:val="single" w:sz="4" w:space="0" w:color="auto"/>
              <w:right w:val="nil"/>
            </w:tcBorders>
          </w:tcPr>
          <w:p w14:paraId="0D80E14E"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245012F4"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2EF3D529"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5B455A6A"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EAA6A27"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3AB7253F"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7CD20772"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C605FFC"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23</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084F17B3"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Ду-377х8,0-10,0мм марка стали 10-20)</w:t>
            </w:r>
          </w:p>
        </w:tc>
        <w:tc>
          <w:tcPr>
            <w:tcW w:w="966" w:type="dxa"/>
            <w:tcBorders>
              <w:top w:val="single" w:sz="4" w:space="0" w:color="auto"/>
              <w:left w:val="single" w:sz="4" w:space="0" w:color="auto"/>
              <w:bottom w:val="single" w:sz="4" w:space="0" w:color="auto"/>
              <w:right w:val="nil"/>
            </w:tcBorders>
          </w:tcPr>
          <w:p w14:paraId="5D4CD6A3"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67D31649"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280ADE04"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3F3FDB8"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2595384"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37E58FFF"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66C7241C"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074A125"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24</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3556BE51"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Ду-426х8,0-10,0мм (марка стали 10-20)</w:t>
            </w:r>
          </w:p>
        </w:tc>
        <w:tc>
          <w:tcPr>
            <w:tcW w:w="966" w:type="dxa"/>
            <w:tcBorders>
              <w:top w:val="single" w:sz="4" w:space="0" w:color="auto"/>
              <w:left w:val="single" w:sz="4" w:space="0" w:color="auto"/>
              <w:bottom w:val="single" w:sz="4" w:space="0" w:color="auto"/>
              <w:right w:val="nil"/>
            </w:tcBorders>
          </w:tcPr>
          <w:p w14:paraId="5BCFF3E7"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53CCD3E3"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73E985AD"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60BA325C"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22ADEA4"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21AC3703"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31D02E8C"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00C144F4"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25</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117F0502"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прямошовная Ду-530*8-12мм  (марка стали 10-20)</w:t>
            </w:r>
          </w:p>
        </w:tc>
        <w:tc>
          <w:tcPr>
            <w:tcW w:w="966" w:type="dxa"/>
            <w:tcBorders>
              <w:top w:val="single" w:sz="4" w:space="0" w:color="auto"/>
              <w:left w:val="single" w:sz="4" w:space="0" w:color="auto"/>
              <w:bottom w:val="single" w:sz="4" w:space="0" w:color="auto"/>
              <w:right w:val="nil"/>
            </w:tcBorders>
          </w:tcPr>
          <w:p w14:paraId="50EFD254"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1B64B320"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10706-76/10705-80/10704-91</w:t>
            </w:r>
          </w:p>
        </w:tc>
        <w:tc>
          <w:tcPr>
            <w:tcW w:w="1107" w:type="dxa"/>
            <w:tcBorders>
              <w:top w:val="nil"/>
              <w:left w:val="nil"/>
              <w:bottom w:val="single" w:sz="4" w:space="0" w:color="000000"/>
              <w:right w:val="single" w:sz="4" w:space="0" w:color="000000"/>
            </w:tcBorders>
            <w:shd w:val="clear" w:color="FFFFFF" w:fill="FFFFFF"/>
            <w:vAlign w:val="bottom"/>
            <w:hideMark/>
          </w:tcPr>
          <w:p w14:paraId="0138A341"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74DB92CE"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269BF0C2"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47701486"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5EBE824A"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1A9690D8"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26</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1D3F7C19"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прямошовная Ду-630*8-12мм  (марка стали 10-20)</w:t>
            </w:r>
          </w:p>
        </w:tc>
        <w:tc>
          <w:tcPr>
            <w:tcW w:w="966" w:type="dxa"/>
            <w:tcBorders>
              <w:top w:val="single" w:sz="4" w:space="0" w:color="auto"/>
              <w:left w:val="single" w:sz="4" w:space="0" w:color="auto"/>
              <w:bottom w:val="single" w:sz="4" w:space="0" w:color="auto"/>
              <w:right w:val="nil"/>
            </w:tcBorders>
          </w:tcPr>
          <w:p w14:paraId="27888574"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3B7479B9"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10706-76/10705-80/10704-91</w:t>
            </w:r>
          </w:p>
        </w:tc>
        <w:tc>
          <w:tcPr>
            <w:tcW w:w="1107" w:type="dxa"/>
            <w:tcBorders>
              <w:top w:val="nil"/>
              <w:left w:val="nil"/>
              <w:bottom w:val="single" w:sz="4" w:space="0" w:color="000000"/>
              <w:right w:val="single" w:sz="4" w:space="0" w:color="000000"/>
            </w:tcBorders>
            <w:shd w:val="clear" w:color="FFFFFF" w:fill="FFFFFF"/>
            <w:vAlign w:val="bottom"/>
            <w:hideMark/>
          </w:tcPr>
          <w:p w14:paraId="7E6E8C17"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72013F0B"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34DC9064"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0C9C2EDD"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6AB6182F"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4D993EF4"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27</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0B10E9F7"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прямошовная Ду-720*8-16мм  (марка стали 10-20)</w:t>
            </w:r>
          </w:p>
        </w:tc>
        <w:tc>
          <w:tcPr>
            <w:tcW w:w="966" w:type="dxa"/>
            <w:tcBorders>
              <w:top w:val="single" w:sz="4" w:space="0" w:color="auto"/>
              <w:left w:val="single" w:sz="4" w:space="0" w:color="auto"/>
              <w:bottom w:val="single" w:sz="4" w:space="0" w:color="auto"/>
              <w:right w:val="nil"/>
            </w:tcBorders>
          </w:tcPr>
          <w:p w14:paraId="22EC5B9C"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60832FF5"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10706-76/10705-80/10704-91</w:t>
            </w:r>
          </w:p>
        </w:tc>
        <w:tc>
          <w:tcPr>
            <w:tcW w:w="1107" w:type="dxa"/>
            <w:tcBorders>
              <w:top w:val="nil"/>
              <w:left w:val="nil"/>
              <w:bottom w:val="single" w:sz="4" w:space="0" w:color="000000"/>
              <w:right w:val="single" w:sz="4" w:space="0" w:color="000000"/>
            </w:tcBorders>
            <w:shd w:val="clear" w:color="FFFFFF" w:fill="FFFFFF"/>
            <w:vAlign w:val="bottom"/>
            <w:hideMark/>
          </w:tcPr>
          <w:p w14:paraId="23D3C45D"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0E20EF04"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207E2E05"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23B826D2"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6647F265"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66CAB15E"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kern w:val="1"/>
                <w:sz w:val="20"/>
                <w:szCs w:val="20"/>
                <w:lang w:eastAsia="zh-CN"/>
              </w:rPr>
              <w:t>28</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09034B61" w14:textId="77777777" w:rsidR="009D1F62" w:rsidRPr="00FD7384" w:rsidRDefault="009D1F62" w:rsidP="00011FAD">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прямошовная Ду-820*8-16мм  (марка стали 10-20)</w:t>
            </w:r>
          </w:p>
        </w:tc>
        <w:tc>
          <w:tcPr>
            <w:tcW w:w="966" w:type="dxa"/>
            <w:tcBorders>
              <w:top w:val="single" w:sz="4" w:space="0" w:color="auto"/>
              <w:left w:val="single" w:sz="4" w:space="0" w:color="auto"/>
              <w:bottom w:val="single" w:sz="4" w:space="0" w:color="auto"/>
              <w:right w:val="nil"/>
            </w:tcBorders>
          </w:tcPr>
          <w:p w14:paraId="5E6F6EC0" w14:textId="77777777" w:rsidR="009D1F62" w:rsidRPr="00FD7384" w:rsidRDefault="009D1F62" w:rsidP="00011FAD">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73F8A386" w14:textId="77777777" w:rsidR="009D1F62" w:rsidRPr="00FD7384" w:rsidRDefault="009D1F62" w:rsidP="00011FAD">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10706-76/10705-80/10704-91</w:t>
            </w:r>
          </w:p>
        </w:tc>
        <w:tc>
          <w:tcPr>
            <w:tcW w:w="1107" w:type="dxa"/>
            <w:tcBorders>
              <w:top w:val="nil"/>
              <w:left w:val="nil"/>
              <w:bottom w:val="single" w:sz="4" w:space="0" w:color="000000"/>
              <w:right w:val="single" w:sz="4" w:space="0" w:color="000000"/>
            </w:tcBorders>
            <w:shd w:val="clear" w:color="FFFFFF" w:fill="FFFFFF"/>
            <w:vAlign w:val="bottom"/>
            <w:hideMark/>
          </w:tcPr>
          <w:p w14:paraId="24A63B7A" w14:textId="77777777" w:rsidR="009D1F62" w:rsidRPr="00FD7384" w:rsidRDefault="009D1F62" w:rsidP="00011FAD">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18446B19"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13CD6544" w14:textId="77777777" w:rsidR="009D1F62" w:rsidRPr="00FD7384" w:rsidRDefault="009D1F62" w:rsidP="00011FAD">
            <w:pPr>
              <w:shd w:val="clear" w:color="auto" w:fill="FFFFFF"/>
              <w:suppressAutoHyphens/>
              <w:snapToGrid/>
              <w:spacing w:before="0" w:after="60"/>
              <w:ind w:right="57"/>
              <w:jc w:val="center"/>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49B2AA9C"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r w:rsidR="009D1F62" w:rsidRPr="00FD7384" w14:paraId="7E1A79B1" w14:textId="77777777" w:rsidTr="009D1F62">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tcPr>
          <w:p w14:paraId="712AF0B8"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c>
          <w:tcPr>
            <w:tcW w:w="6779" w:type="dxa"/>
            <w:gridSpan w:val="5"/>
            <w:tcBorders>
              <w:top w:val="single" w:sz="4" w:space="0" w:color="auto"/>
              <w:left w:val="single" w:sz="4" w:space="0" w:color="auto"/>
              <w:bottom w:val="single" w:sz="4" w:space="0" w:color="auto"/>
              <w:right w:val="single" w:sz="4" w:space="0" w:color="auto"/>
            </w:tcBorders>
            <w:vAlign w:val="center"/>
            <w:hideMark/>
          </w:tcPr>
          <w:p w14:paraId="1761AF7E" w14:textId="77777777" w:rsidR="009D1F62" w:rsidRPr="00FD7384" w:rsidRDefault="009D1F62" w:rsidP="00011FAD">
            <w:pPr>
              <w:shd w:val="clear" w:color="auto" w:fill="FFFFFF"/>
              <w:suppressAutoHyphens/>
              <w:snapToGrid/>
              <w:spacing w:before="0" w:after="60"/>
              <w:ind w:right="57"/>
              <w:rPr>
                <w:kern w:val="1"/>
                <w:sz w:val="20"/>
                <w:szCs w:val="20"/>
                <w:lang w:eastAsia="zh-CN"/>
              </w:rPr>
            </w:pPr>
            <w:r w:rsidRPr="00FD7384">
              <w:rPr>
                <w:b/>
                <w:bCs/>
                <w:kern w:val="1"/>
                <w:sz w:val="20"/>
                <w:szCs w:val="20"/>
                <w:lang w:eastAsia="zh-CN"/>
              </w:rPr>
              <w:t>Итого сумма единиц товара (работы, услуги)</w:t>
            </w:r>
          </w:p>
        </w:tc>
        <w:tc>
          <w:tcPr>
            <w:tcW w:w="1017" w:type="dxa"/>
            <w:tcBorders>
              <w:top w:val="single" w:sz="4" w:space="0" w:color="auto"/>
              <w:left w:val="single" w:sz="4" w:space="0" w:color="auto"/>
              <w:bottom w:val="single" w:sz="4" w:space="0" w:color="auto"/>
              <w:right w:val="single" w:sz="4" w:space="0" w:color="auto"/>
            </w:tcBorders>
          </w:tcPr>
          <w:p w14:paraId="199636F0"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c>
          <w:tcPr>
            <w:tcW w:w="1275" w:type="dxa"/>
            <w:tcBorders>
              <w:top w:val="single" w:sz="4" w:space="0" w:color="auto"/>
              <w:left w:val="single" w:sz="4" w:space="0" w:color="auto"/>
              <w:bottom w:val="single" w:sz="4" w:space="0" w:color="auto"/>
              <w:right w:val="single" w:sz="4" w:space="0" w:color="auto"/>
            </w:tcBorders>
          </w:tcPr>
          <w:p w14:paraId="32C65793" w14:textId="77777777" w:rsidR="009D1F62" w:rsidRPr="00FD7384" w:rsidRDefault="009D1F62" w:rsidP="00011FAD">
            <w:pPr>
              <w:shd w:val="clear" w:color="auto" w:fill="FFFFFF"/>
              <w:suppressAutoHyphens/>
              <w:snapToGrid/>
              <w:spacing w:before="0" w:after="60"/>
              <w:ind w:right="57"/>
              <w:rPr>
                <w:kern w:val="1"/>
                <w:sz w:val="20"/>
                <w:szCs w:val="20"/>
                <w:lang w:eastAsia="zh-CN"/>
              </w:rPr>
            </w:pPr>
          </w:p>
        </w:tc>
      </w:tr>
    </w:tbl>
    <w:p w14:paraId="58BB6C97" w14:textId="77777777" w:rsidR="009D1F62" w:rsidRDefault="009D1F62" w:rsidP="009D1F62">
      <w:pPr>
        <w:shd w:val="clear" w:color="auto" w:fill="FFFFFF"/>
        <w:ind w:right="57" w:firstLine="709"/>
        <w:rPr>
          <w:spacing w:val="-6"/>
          <w:sz w:val="20"/>
          <w:szCs w:val="20"/>
          <w:lang w:eastAsia="zh-CN"/>
        </w:rPr>
      </w:pPr>
      <w:r w:rsidRPr="009D1F62">
        <w:rPr>
          <w:sz w:val="20"/>
          <w:szCs w:val="20"/>
          <w:lang w:eastAsia="zh-CN"/>
        </w:rPr>
        <w:t>1</w:t>
      </w:r>
      <w:r>
        <w:rPr>
          <w:sz w:val="20"/>
          <w:szCs w:val="20"/>
          <w:lang w:eastAsia="zh-CN"/>
        </w:rPr>
        <w:t>.2.  Покупатель обязуется оплатить и принять товар в соответствии с условиями</w:t>
      </w:r>
      <w:r>
        <w:rPr>
          <w:spacing w:val="-6"/>
          <w:sz w:val="20"/>
          <w:szCs w:val="20"/>
          <w:lang w:eastAsia="zh-CN"/>
        </w:rPr>
        <w:t xml:space="preserve"> настоящего договора. </w:t>
      </w:r>
    </w:p>
    <w:p w14:paraId="2941CF46" w14:textId="77777777" w:rsidR="009D1F62" w:rsidRDefault="009D1F62" w:rsidP="009D1F62">
      <w:pPr>
        <w:shd w:val="clear" w:color="auto" w:fill="FFFFFF"/>
        <w:ind w:right="57" w:firstLine="709"/>
        <w:rPr>
          <w:spacing w:val="-6"/>
          <w:sz w:val="20"/>
          <w:szCs w:val="20"/>
          <w:lang w:eastAsia="zh-CN"/>
        </w:rPr>
      </w:pPr>
      <w:r>
        <w:rPr>
          <w:spacing w:val="-6"/>
          <w:sz w:val="20"/>
          <w:szCs w:val="20"/>
          <w:lang w:eastAsia="zh-CN"/>
        </w:rPr>
        <w:t>1.3. Страна происхождения товара: _________________________________ (в соответствии с Общероссийским классификатором стран мира ОК (МК (ИСО 3166) 004-97) 025-2001.)</w:t>
      </w:r>
    </w:p>
    <w:p w14:paraId="5CB971EA" w14:textId="77777777" w:rsidR="009D1F62" w:rsidRDefault="009D1F62" w:rsidP="009D1F62">
      <w:pPr>
        <w:shd w:val="clear" w:color="auto" w:fill="FFFFFF"/>
        <w:ind w:right="57" w:firstLine="375"/>
        <w:jc w:val="center"/>
        <w:rPr>
          <w:b/>
          <w:bCs/>
          <w:sz w:val="20"/>
          <w:szCs w:val="20"/>
          <w:lang w:eastAsia="zh-CN"/>
        </w:rPr>
      </w:pPr>
      <w:r>
        <w:rPr>
          <w:b/>
          <w:iCs/>
          <w:sz w:val="20"/>
          <w:szCs w:val="20"/>
          <w:lang w:eastAsia="zh-CN"/>
        </w:rPr>
        <w:t>2</w:t>
      </w:r>
      <w:r>
        <w:rPr>
          <w:b/>
          <w:bCs/>
          <w:sz w:val="20"/>
          <w:szCs w:val="20"/>
          <w:lang w:eastAsia="zh-CN"/>
        </w:rPr>
        <w:t>. Цена и порядок расчетов по договору.</w:t>
      </w:r>
    </w:p>
    <w:p w14:paraId="6F46C106" w14:textId="77777777" w:rsidR="006930C7" w:rsidRDefault="009D1F62" w:rsidP="009D1F62">
      <w:pPr>
        <w:keepNext/>
        <w:tabs>
          <w:tab w:val="left" w:pos="720"/>
        </w:tabs>
        <w:ind w:right="57"/>
        <w:outlineLvl w:val="1"/>
        <w:rPr>
          <w:rFonts w:eastAsia="Calibri"/>
          <w:bCs/>
          <w:sz w:val="20"/>
          <w:szCs w:val="20"/>
          <w:lang w:eastAsia="zh-CN"/>
        </w:rPr>
      </w:pPr>
      <w:r>
        <w:rPr>
          <w:rFonts w:eastAsia="Calibri"/>
          <w:bCs/>
          <w:sz w:val="20"/>
          <w:szCs w:val="20"/>
          <w:lang w:eastAsia="zh-CN"/>
        </w:rPr>
        <w:lastRenderedPageBreak/>
        <w:tab/>
      </w:r>
    </w:p>
    <w:p w14:paraId="515414C5" w14:textId="0867EC15" w:rsidR="009D1F62" w:rsidRDefault="006930C7" w:rsidP="009D1F62">
      <w:pPr>
        <w:keepNext/>
        <w:tabs>
          <w:tab w:val="left" w:pos="720"/>
        </w:tabs>
        <w:ind w:right="57"/>
        <w:outlineLvl w:val="1"/>
        <w:rPr>
          <w:rFonts w:eastAsia="Calibri"/>
          <w:bCs/>
          <w:sz w:val="20"/>
          <w:szCs w:val="20"/>
          <w:lang w:eastAsia="zh-CN"/>
        </w:rPr>
      </w:pPr>
      <w:r>
        <w:rPr>
          <w:rFonts w:eastAsia="Calibri"/>
          <w:bCs/>
          <w:sz w:val="20"/>
          <w:szCs w:val="20"/>
          <w:lang w:eastAsia="zh-CN"/>
        </w:rPr>
        <w:tab/>
      </w:r>
      <w:r w:rsidR="009D1F62">
        <w:rPr>
          <w:rFonts w:eastAsia="Calibri"/>
          <w:bCs/>
          <w:sz w:val="20"/>
          <w:szCs w:val="20"/>
          <w:lang w:eastAsia="zh-CN"/>
        </w:rPr>
        <w:t>2.1.</w:t>
      </w:r>
      <w:r w:rsidR="009D1F62">
        <w:t xml:space="preserve"> </w:t>
      </w:r>
      <w:r w:rsidR="009D1F62">
        <w:rPr>
          <w:rFonts w:eastAsia="Calibri"/>
          <w:bCs/>
          <w:sz w:val="20"/>
          <w:szCs w:val="20"/>
          <w:lang w:eastAsia="zh-CN"/>
        </w:rPr>
        <w:t xml:space="preserve">Общая стоимость товара, поставляемого по настоящему договору, не должна превышать </w:t>
      </w:r>
      <w:r w:rsidR="00DA108F" w:rsidRPr="00DA108F">
        <w:rPr>
          <w:rFonts w:eastAsia="Calibri"/>
          <w:b/>
          <w:sz w:val="20"/>
          <w:szCs w:val="20"/>
          <w:lang w:eastAsia="zh-CN"/>
        </w:rPr>
        <w:t>7 0</w:t>
      </w:r>
      <w:r w:rsidR="009D1F62" w:rsidRPr="0034445F">
        <w:rPr>
          <w:rFonts w:eastAsia="Calibri"/>
          <w:b/>
          <w:sz w:val="20"/>
          <w:szCs w:val="20"/>
          <w:lang w:eastAsia="zh-CN"/>
        </w:rPr>
        <w:t>00</w:t>
      </w:r>
      <w:r w:rsidR="009D1F62" w:rsidRPr="000D2A5F">
        <w:rPr>
          <w:rFonts w:eastAsia="Calibri"/>
          <w:b/>
          <w:sz w:val="20"/>
          <w:szCs w:val="20"/>
          <w:lang w:eastAsia="zh-CN"/>
        </w:rPr>
        <w:t xml:space="preserve"> </w:t>
      </w:r>
      <w:r w:rsidR="009D1F62">
        <w:rPr>
          <w:rFonts w:eastAsia="Calibri"/>
          <w:b/>
          <w:sz w:val="20"/>
          <w:szCs w:val="20"/>
          <w:lang w:eastAsia="zh-CN"/>
        </w:rPr>
        <w:t>000,00 рублей (</w:t>
      </w:r>
      <w:r w:rsidR="00DA108F">
        <w:rPr>
          <w:rFonts w:eastAsia="Calibri"/>
          <w:b/>
          <w:sz w:val="20"/>
          <w:szCs w:val="20"/>
          <w:lang w:eastAsia="zh-CN"/>
        </w:rPr>
        <w:t xml:space="preserve">Семь </w:t>
      </w:r>
      <w:r w:rsidR="009D1F62">
        <w:rPr>
          <w:rFonts w:eastAsia="Calibri"/>
          <w:b/>
          <w:sz w:val="20"/>
          <w:szCs w:val="20"/>
          <w:lang w:eastAsia="zh-CN"/>
        </w:rPr>
        <w:t>миллион</w:t>
      </w:r>
      <w:r w:rsidR="00DA108F">
        <w:rPr>
          <w:rFonts w:eastAsia="Calibri"/>
          <w:b/>
          <w:sz w:val="20"/>
          <w:szCs w:val="20"/>
          <w:lang w:eastAsia="zh-CN"/>
        </w:rPr>
        <w:t>ов</w:t>
      </w:r>
      <w:r w:rsidR="009D1F62">
        <w:rPr>
          <w:rFonts w:eastAsia="Calibri"/>
          <w:b/>
          <w:sz w:val="20"/>
          <w:szCs w:val="20"/>
          <w:lang w:eastAsia="zh-CN"/>
        </w:rPr>
        <w:t xml:space="preserve">  рублей 00 копеек)</w:t>
      </w:r>
      <w:r w:rsidR="009D1F62">
        <w:rPr>
          <w:rFonts w:eastAsia="Calibri"/>
          <w:bCs/>
          <w:sz w:val="20"/>
          <w:szCs w:val="20"/>
          <w:lang w:eastAsia="zh-CN"/>
        </w:rPr>
        <w:t xml:space="preserve">  </w:t>
      </w:r>
      <w:r w:rsidR="009D1F62">
        <w:rPr>
          <w:rFonts w:eastAsia="Calibri"/>
          <w:bCs/>
          <w:i/>
          <w:iCs/>
          <w:sz w:val="20"/>
          <w:szCs w:val="20"/>
          <w:lang w:eastAsia="zh-CN"/>
        </w:rPr>
        <w:t>включая в себя НДС ____%, если Поставщик является плательщиком НДС или без НДС</w:t>
      </w:r>
      <w:r w:rsidR="009D1F62">
        <w:rPr>
          <w:rFonts w:eastAsia="Calibri"/>
          <w:bCs/>
          <w:sz w:val="20"/>
          <w:szCs w:val="20"/>
          <w:lang w:eastAsia="zh-CN"/>
        </w:rPr>
        <w:t xml:space="preserve"> с указанием соответствующих оснований и  другие обязательные платежи в соответствии с законодательством Российской Федерации, а также все расходы и затраты участника размещения заказа, связанные с исполнением им обязательств по договору, включая расходы на доставку, страхование, уплату таможенных пошлин, налогов и других обязательных платежей. После подписания настоящего договора стоимость единицы товара изменению не подлежит.</w:t>
      </w:r>
    </w:p>
    <w:p w14:paraId="21AD9F96" w14:textId="77777777" w:rsidR="009D1F62" w:rsidRDefault="009D1F62" w:rsidP="009D1F62">
      <w:pPr>
        <w:keepNext/>
        <w:tabs>
          <w:tab w:val="left" w:pos="720"/>
        </w:tabs>
        <w:ind w:right="57"/>
        <w:outlineLvl w:val="1"/>
        <w:rPr>
          <w:rFonts w:eastAsia="Calibri"/>
          <w:bCs/>
          <w:sz w:val="20"/>
          <w:szCs w:val="20"/>
          <w:lang w:eastAsia="zh-CN"/>
        </w:rPr>
      </w:pPr>
      <w:r>
        <w:rPr>
          <w:rFonts w:eastAsia="Calibri"/>
          <w:bCs/>
          <w:sz w:val="20"/>
          <w:szCs w:val="20"/>
          <w:lang w:eastAsia="zh-CN"/>
        </w:rPr>
        <w:tab/>
        <w:t xml:space="preserve">При смене Поставщиком системы налогообложения общая стоимость товара (стоимость единиц товара (работы, услуги) по настоящему договору изменению не подлежит. </w:t>
      </w:r>
    </w:p>
    <w:p w14:paraId="1CD0050D" w14:textId="77777777" w:rsidR="009D1F62" w:rsidRDefault="009D1F62" w:rsidP="009D1F62">
      <w:pPr>
        <w:keepNext/>
        <w:tabs>
          <w:tab w:val="left" w:pos="720"/>
        </w:tabs>
        <w:ind w:right="57"/>
        <w:outlineLvl w:val="1"/>
        <w:rPr>
          <w:rFonts w:eastAsia="Calibri"/>
          <w:bCs/>
          <w:sz w:val="20"/>
          <w:szCs w:val="20"/>
          <w:lang w:eastAsia="zh-CN"/>
        </w:rPr>
      </w:pPr>
      <w:r>
        <w:rPr>
          <w:rFonts w:eastAsia="Calibri"/>
          <w:bCs/>
          <w:i/>
          <w:iCs/>
          <w:sz w:val="20"/>
          <w:szCs w:val="20"/>
          <w:lang w:eastAsia="zh-CN"/>
        </w:rPr>
        <w:tab/>
      </w:r>
      <w:r>
        <w:rPr>
          <w:rFonts w:eastAsia="Calibri"/>
          <w:bCs/>
          <w:sz w:val="20"/>
          <w:szCs w:val="20"/>
          <w:lang w:eastAsia="zh-CN"/>
        </w:rPr>
        <w:t>Объем поставляемого товара определяется по факту поставки исходя из исполненных заявок Покупателя и не может превышать общую стоимость, установленную договором. В случае отсутствия необходимости в закупки товаров на максимальную сумму, предусмотренную договором, Покупатель ответственности не несет, упущенная выгода Покупателем не возмещается.</w:t>
      </w:r>
    </w:p>
    <w:p w14:paraId="735E891A" w14:textId="76E7B638" w:rsidR="009D1F62" w:rsidRDefault="009D1F62" w:rsidP="009D1F62">
      <w:pPr>
        <w:ind w:right="57" w:firstLine="375"/>
        <w:rPr>
          <w:color w:val="000000"/>
          <w:sz w:val="20"/>
          <w:szCs w:val="20"/>
          <w:lang w:eastAsia="zh-CN"/>
        </w:rPr>
      </w:pPr>
      <w:r>
        <w:rPr>
          <w:sz w:val="20"/>
          <w:szCs w:val="20"/>
          <w:lang w:eastAsia="zh-CN"/>
        </w:rPr>
        <w:t xml:space="preserve">2.2. </w:t>
      </w:r>
      <w:r>
        <w:rPr>
          <w:color w:val="000000"/>
          <w:sz w:val="20"/>
          <w:szCs w:val="20"/>
          <w:lang w:eastAsia="zh-CN"/>
        </w:rPr>
        <w:t xml:space="preserve">Оплата производится путем перечисления денежных средств на расчетный счет Поставщика в течение </w:t>
      </w:r>
      <w:r w:rsidRPr="0034445F">
        <w:rPr>
          <w:b/>
          <w:bCs/>
          <w:color w:val="000000"/>
          <w:sz w:val="20"/>
          <w:szCs w:val="20"/>
          <w:lang w:eastAsia="zh-CN"/>
        </w:rPr>
        <w:t>5 (</w:t>
      </w:r>
      <w:r>
        <w:rPr>
          <w:b/>
          <w:bCs/>
          <w:color w:val="000000"/>
          <w:sz w:val="20"/>
          <w:szCs w:val="20"/>
          <w:lang w:eastAsia="zh-CN"/>
        </w:rPr>
        <w:t>пяти) рабочих</w:t>
      </w:r>
      <w:r>
        <w:rPr>
          <w:color w:val="000000"/>
          <w:sz w:val="20"/>
          <w:szCs w:val="20"/>
          <w:lang w:eastAsia="zh-CN"/>
        </w:rPr>
        <w:t xml:space="preserve"> дней с даты подписания товарной накладной по форме ТОРГ-12, подтверждающей передачу товара Покупателю и счета-фактуры Поставщика, либо универсального передаточного документа, соответствующего требованиям п.5, п.6 ст.169 НК РФ, </w:t>
      </w:r>
      <w:r w:rsidRPr="00097A30">
        <w:rPr>
          <w:color w:val="000000"/>
          <w:sz w:val="20"/>
          <w:szCs w:val="20"/>
          <w:lang w:eastAsia="zh-CN"/>
        </w:rPr>
        <w:t>постановления Правительства РФ от 26.12.2011 г. № 1137</w:t>
      </w:r>
      <w:r>
        <w:rPr>
          <w:color w:val="000000"/>
          <w:sz w:val="20"/>
          <w:szCs w:val="20"/>
          <w:lang w:eastAsia="zh-CN"/>
        </w:rPr>
        <w:t>, транспортной накладной</w:t>
      </w:r>
      <w:r w:rsidR="009231DC">
        <w:rPr>
          <w:color w:val="000000"/>
          <w:sz w:val="20"/>
          <w:szCs w:val="20"/>
          <w:lang w:eastAsia="zh-CN"/>
        </w:rPr>
        <w:t xml:space="preserve"> / </w:t>
      </w:r>
      <w:proofErr w:type="spellStart"/>
      <w:r w:rsidR="009231DC">
        <w:rPr>
          <w:color w:val="000000"/>
          <w:sz w:val="20"/>
          <w:szCs w:val="20"/>
          <w:lang w:eastAsia="zh-CN"/>
        </w:rPr>
        <w:t>ЭТрН</w:t>
      </w:r>
      <w:proofErr w:type="spellEnd"/>
      <w:r>
        <w:rPr>
          <w:color w:val="000000"/>
          <w:sz w:val="20"/>
          <w:szCs w:val="20"/>
          <w:lang w:eastAsia="zh-CN"/>
        </w:rPr>
        <w:t>.</w:t>
      </w:r>
    </w:p>
    <w:p w14:paraId="0CBEB24B" w14:textId="77777777" w:rsidR="009D1F62" w:rsidRDefault="009D1F62" w:rsidP="009D1F62">
      <w:pPr>
        <w:ind w:right="57" w:firstLine="375"/>
        <w:rPr>
          <w:color w:val="000000"/>
          <w:sz w:val="20"/>
          <w:szCs w:val="20"/>
          <w:lang w:eastAsia="zh-CN"/>
        </w:rPr>
      </w:pPr>
      <w:r>
        <w:rPr>
          <w:color w:val="000000"/>
          <w:sz w:val="20"/>
          <w:szCs w:val="20"/>
          <w:lang w:eastAsia="zh-CN"/>
        </w:rPr>
        <w:t>2.3. В случае обнаружения в представленных Поставщиком для расчета документах, указанных в п. 2.2 и несоответствий условиям договора, Покупатель вправе вернуть такие документы Поставщику для корректировки. При этом срок оплаты переносится соразмерно периоду исправления указанных документов и представления их Покупателю.  Ответственность Покупателя за неоплату товара не наступает.</w:t>
      </w:r>
    </w:p>
    <w:p w14:paraId="0ACAA6DD" w14:textId="77777777" w:rsidR="009D1F62" w:rsidRDefault="009D1F62" w:rsidP="009D1F62">
      <w:pPr>
        <w:ind w:right="57" w:firstLine="375"/>
        <w:rPr>
          <w:color w:val="000000"/>
          <w:sz w:val="20"/>
          <w:szCs w:val="20"/>
          <w:lang w:eastAsia="zh-CN"/>
        </w:rPr>
      </w:pPr>
      <w:r>
        <w:rPr>
          <w:color w:val="000000"/>
          <w:sz w:val="20"/>
          <w:szCs w:val="20"/>
          <w:lang w:eastAsia="zh-CN"/>
        </w:rPr>
        <w:t>2.4. Товар, поставленный с отклонениями от требований к техническим характеристикам, с отклонениями от других обязательных требований Покупателя или иными недостатками, не подлежит оплате Покупателем до устранения Поставщиком обнаруженных недостатков. При этом Покупатель вправе из сумм, подлежащих выплате Поставщику удержать суммы штрафных санкций, которые Поставщик обязан уплатить в соответствии с разделом 5 настоящего договора за допущенные нарушения.</w:t>
      </w:r>
    </w:p>
    <w:p w14:paraId="1B7027EE" w14:textId="77777777" w:rsidR="009D1F62" w:rsidRDefault="009D1F62" w:rsidP="009D1F62">
      <w:pPr>
        <w:ind w:right="57" w:firstLine="375"/>
        <w:jc w:val="center"/>
        <w:rPr>
          <w:b/>
          <w:bCs/>
          <w:sz w:val="20"/>
          <w:szCs w:val="20"/>
          <w:lang w:eastAsia="zh-CN"/>
        </w:rPr>
      </w:pPr>
      <w:r>
        <w:rPr>
          <w:b/>
          <w:bCs/>
          <w:sz w:val="20"/>
          <w:szCs w:val="20"/>
          <w:lang w:eastAsia="zh-CN"/>
        </w:rPr>
        <w:t>3. Порядок поставки</w:t>
      </w:r>
    </w:p>
    <w:p w14:paraId="38B89F6A" w14:textId="779F464A" w:rsidR="009D1F62" w:rsidRDefault="009D1F62" w:rsidP="009D1F62">
      <w:pPr>
        <w:autoSpaceDE w:val="0"/>
        <w:ind w:right="57" w:firstLine="709"/>
        <w:rPr>
          <w:sz w:val="20"/>
          <w:szCs w:val="20"/>
          <w:lang w:eastAsia="zh-CN"/>
        </w:rPr>
      </w:pPr>
      <w:r>
        <w:rPr>
          <w:sz w:val="20"/>
          <w:szCs w:val="20"/>
          <w:lang w:eastAsia="zh-CN"/>
        </w:rPr>
        <w:t>3.1. Поставка товара производится отдельными партиями, по заявкам Покупателя, силами и за счет средств Поставщика до склада Покупателя, расположенного по адресу: Оренбургская область, г. Новотроицк, ул. Железнодорожная, д. 2 «З». Датой поставки товара считается дата подписания товарной накладной формы ТОРГ-12 или универсального передаточного документа (далее УПД), транспортной накладной</w:t>
      </w:r>
      <w:r w:rsidR="009231DC">
        <w:rPr>
          <w:sz w:val="20"/>
          <w:szCs w:val="20"/>
          <w:lang w:eastAsia="zh-CN"/>
        </w:rPr>
        <w:t xml:space="preserve"> / </w:t>
      </w:r>
      <w:proofErr w:type="spellStart"/>
      <w:r w:rsidR="009231DC">
        <w:rPr>
          <w:sz w:val="20"/>
          <w:szCs w:val="20"/>
          <w:lang w:eastAsia="zh-CN"/>
        </w:rPr>
        <w:t>ЭТрН</w:t>
      </w:r>
      <w:proofErr w:type="spellEnd"/>
      <w:r>
        <w:rPr>
          <w:sz w:val="20"/>
          <w:szCs w:val="20"/>
          <w:lang w:eastAsia="zh-CN"/>
        </w:rPr>
        <w:t>.</w:t>
      </w:r>
    </w:p>
    <w:p w14:paraId="1DC88A10" w14:textId="77777777" w:rsidR="009D1F62" w:rsidRPr="00804D0A" w:rsidRDefault="009D1F62" w:rsidP="009D1F62">
      <w:pPr>
        <w:autoSpaceDE w:val="0"/>
        <w:snapToGrid/>
        <w:spacing w:before="0"/>
        <w:ind w:right="57" w:firstLine="709"/>
        <w:rPr>
          <w:b/>
          <w:bCs/>
          <w:sz w:val="20"/>
          <w:szCs w:val="20"/>
          <w:lang w:eastAsia="zh-CN"/>
        </w:rPr>
      </w:pPr>
      <w:r>
        <w:rPr>
          <w:b/>
          <w:bCs/>
          <w:sz w:val="20"/>
          <w:szCs w:val="20"/>
          <w:lang w:eastAsia="zh-CN"/>
        </w:rPr>
        <w:t xml:space="preserve">       </w:t>
      </w:r>
      <w:r w:rsidRPr="00804D0A">
        <w:rPr>
          <w:b/>
          <w:bCs/>
          <w:sz w:val="20"/>
          <w:szCs w:val="20"/>
          <w:lang w:eastAsia="zh-CN"/>
        </w:rPr>
        <w:t>Грузополучатель – МУП «УКХ», 462356, Оренбургская область, г. Новотроицк, ул. Железнодорожная, дом 2 «З».</w:t>
      </w:r>
    </w:p>
    <w:p w14:paraId="31655883" w14:textId="77777777" w:rsidR="009D1F62" w:rsidRPr="00804D0A" w:rsidRDefault="009D1F62" w:rsidP="009D1F62">
      <w:pPr>
        <w:autoSpaceDE w:val="0"/>
        <w:snapToGrid/>
        <w:spacing w:before="0"/>
        <w:ind w:right="57" w:firstLine="709"/>
        <w:rPr>
          <w:b/>
          <w:bCs/>
          <w:sz w:val="20"/>
          <w:szCs w:val="20"/>
          <w:lang w:eastAsia="zh-CN"/>
        </w:rPr>
      </w:pPr>
      <w:r w:rsidRPr="00804D0A">
        <w:rPr>
          <w:b/>
          <w:bCs/>
          <w:sz w:val="20"/>
          <w:szCs w:val="20"/>
          <w:lang w:eastAsia="zh-CN"/>
        </w:rPr>
        <w:t xml:space="preserve">Грузоотправитель-  </w:t>
      </w:r>
    </w:p>
    <w:p w14:paraId="1801651F" w14:textId="77777777" w:rsidR="009D1F62" w:rsidRPr="00804D0A" w:rsidRDefault="009D1F62" w:rsidP="009D1F62">
      <w:pPr>
        <w:autoSpaceDE w:val="0"/>
        <w:snapToGrid/>
        <w:spacing w:before="0"/>
        <w:ind w:right="57" w:firstLine="709"/>
        <w:rPr>
          <w:sz w:val="20"/>
          <w:szCs w:val="20"/>
          <w:lang w:eastAsia="zh-CN"/>
        </w:rPr>
      </w:pPr>
      <w:r w:rsidRPr="00804D0A">
        <w:rPr>
          <w:sz w:val="20"/>
          <w:szCs w:val="20"/>
          <w:lang w:eastAsia="zh-CN"/>
        </w:rPr>
        <w:t>При осуществлении доставки товара с привлечением транспортных организаций Стороны договора в соответствии с требованиями ФЗ № 140 «О внесении изменений в Федеральный закон «О транспортной экспедиционной деятельности» от 07.06.2025г., обязуются осуществлять документооборот с целью перевозки товара посредством оформления электронных транспортных накладных (далее-</w:t>
      </w:r>
      <w:proofErr w:type="spellStart"/>
      <w:r w:rsidRPr="00804D0A">
        <w:rPr>
          <w:sz w:val="20"/>
          <w:szCs w:val="20"/>
          <w:lang w:eastAsia="zh-CN"/>
        </w:rPr>
        <w:t>ЭТрН</w:t>
      </w:r>
      <w:proofErr w:type="spellEnd"/>
      <w:r w:rsidRPr="00804D0A">
        <w:rPr>
          <w:sz w:val="20"/>
          <w:szCs w:val="20"/>
          <w:lang w:eastAsia="zh-CN"/>
        </w:rPr>
        <w:t>) с обязательной регистрацией в Государственной информационной системе электронных перевозочных документов (далее-ГИС ЭПД).</w:t>
      </w:r>
    </w:p>
    <w:p w14:paraId="08910D56" w14:textId="77777777" w:rsidR="009D1F62" w:rsidRDefault="009D1F62" w:rsidP="009D1F62">
      <w:pPr>
        <w:autoSpaceDE w:val="0"/>
        <w:ind w:right="57" w:firstLine="709"/>
        <w:rPr>
          <w:sz w:val="20"/>
          <w:szCs w:val="20"/>
          <w:lang w:eastAsia="zh-CN"/>
        </w:rPr>
      </w:pPr>
      <w:r>
        <w:rPr>
          <w:sz w:val="20"/>
          <w:szCs w:val="20"/>
          <w:lang w:eastAsia="zh-CN"/>
        </w:rPr>
        <w:t>3.2. Товар передается Покупателю полностью укомплектованным, исправным. Товар должен быть новым, оригинальным, не восстановленным, не бывшим в эксплуатации, соответствовать техническим требованиям и не иметь дефектов, связанных с оформлением, материалами и качеством изготовления, не заложенным, не арестованным, не являться предметом иска третьих лиц.</w:t>
      </w:r>
    </w:p>
    <w:p w14:paraId="3FB96320" w14:textId="77777777" w:rsidR="009D1F62" w:rsidRDefault="009D1F62" w:rsidP="009D1F62">
      <w:pPr>
        <w:widowControl w:val="0"/>
        <w:autoSpaceDE w:val="0"/>
        <w:ind w:right="57" w:firstLine="709"/>
        <w:rPr>
          <w:rFonts w:ascii="Arial" w:hAnsi="Arial" w:cs="Arial"/>
          <w:lang w:eastAsia="zh-CN"/>
        </w:rPr>
      </w:pPr>
      <w:r>
        <w:rPr>
          <w:sz w:val="20"/>
          <w:szCs w:val="20"/>
          <w:lang w:eastAsia="zh-CN"/>
        </w:rPr>
        <w:t>3.3. Приемка товара осуществляется в соответствии с требованиями «Инструкции о порядке приемки продукции производственно-технического назначения и товаров народного потребления по количеству» (утв. Постановлением Госарбитража СССР от 15.06.1965 г.  П-6 с изм. от 22.10.1997г.), «Инструкции о порядке приемки продукции производственно-технического назначения и товаров народного потребления по качеству» (утв. постановлением Госарбитража СССР от 25.04.1966г № П-7 с изм.  от 22.10.1997 г.).</w:t>
      </w:r>
      <w:r>
        <w:rPr>
          <w:rFonts w:ascii="Arial" w:hAnsi="Arial" w:cs="Arial"/>
          <w:lang w:eastAsia="zh-CN"/>
        </w:rPr>
        <w:t xml:space="preserve"> </w:t>
      </w:r>
    </w:p>
    <w:p w14:paraId="461C9605" w14:textId="0AA3B48B" w:rsidR="009D1F62" w:rsidRDefault="009D1F62" w:rsidP="009D1F62">
      <w:pPr>
        <w:widowControl w:val="0"/>
        <w:autoSpaceDE w:val="0"/>
        <w:ind w:right="57" w:firstLine="709"/>
        <w:rPr>
          <w:sz w:val="20"/>
          <w:szCs w:val="20"/>
          <w:lang w:eastAsia="zh-CN"/>
        </w:rPr>
      </w:pPr>
      <w:r>
        <w:rPr>
          <w:sz w:val="20"/>
          <w:szCs w:val="20"/>
          <w:lang w:eastAsia="zh-CN"/>
        </w:rPr>
        <w:t>Товар считается принятым Покупателем, с даты подписания Покупателем товарной накладной по форме ТОРГ -12 или УПД, транспортной накладной</w:t>
      </w:r>
      <w:r w:rsidR="009231DC">
        <w:rPr>
          <w:sz w:val="20"/>
          <w:szCs w:val="20"/>
          <w:lang w:eastAsia="zh-CN"/>
        </w:rPr>
        <w:t xml:space="preserve"> / </w:t>
      </w:r>
      <w:proofErr w:type="spellStart"/>
      <w:r w:rsidR="009231DC">
        <w:rPr>
          <w:sz w:val="20"/>
          <w:szCs w:val="20"/>
          <w:lang w:eastAsia="zh-CN"/>
        </w:rPr>
        <w:t>ЭТрН</w:t>
      </w:r>
      <w:proofErr w:type="spellEnd"/>
      <w:r>
        <w:rPr>
          <w:sz w:val="20"/>
          <w:szCs w:val="20"/>
          <w:lang w:eastAsia="zh-CN"/>
        </w:rPr>
        <w:t xml:space="preserve">, при условии надлежащего оформления указанных документов в соответствии с п. 2.2 и п. 3.1. настоящего договора.  </w:t>
      </w:r>
    </w:p>
    <w:p w14:paraId="51B41E06" w14:textId="77777777" w:rsidR="009D1F62" w:rsidRDefault="009D1F62" w:rsidP="009D1F62">
      <w:pPr>
        <w:widowControl w:val="0"/>
        <w:autoSpaceDE w:val="0"/>
        <w:ind w:right="57" w:firstLine="709"/>
        <w:rPr>
          <w:sz w:val="20"/>
          <w:szCs w:val="20"/>
          <w:lang w:eastAsia="zh-CN"/>
        </w:rPr>
      </w:pPr>
      <w:r>
        <w:rPr>
          <w:sz w:val="20"/>
          <w:szCs w:val="20"/>
          <w:lang w:eastAsia="zh-CN"/>
        </w:rPr>
        <w:lastRenderedPageBreak/>
        <w:t>3.4. Требования к размерам, упаковке, отгрузке товаров: упаковка должна исключать возможность механического повреждения товара при транспортировке и погрузочно-разгрузочных работах к конечному месту поставки.</w:t>
      </w:r>
      <w:r>
        <w:t xml:space="preserve"> </w:t>
      </w:r>
      <w:r>
        <w:rPr>
          <w:sz w:val="20"/>
          <w:szCs w:val="20"/>
          <w:lang w:eastAsia="zh-CN"/>
        </w:rPr>
        <w:t>Маркировка товара должна содержать дату изготовления и срок годности товара. Срок годности определяется периодом, исчисляемым со дня изготовления товара, в течение которого он пригоден к использованию или датой до наступления которой товар пригоден к использованию.  Поставка с истекшим сроком годности не допускается.</w:t>
      </w:r>
    </w:p>
    <w:p w14:paraId="05F0AEB7" w14:textId="0A9BF45D" w:rsidR="009D1F62" w:rsidRDefault="009D1F62" w:rsidP="009D1F62">
      <w:pPr>
        <w:widowControl w:val="0"/>
        <w:autoSpaceDE w:val="0"/>
        <w:ind w:right="57" w:firstLine="709"/>
        <w:rPr>
          <w:sz w:val="20"/>
          <w:szCs w:val="20"/>
          <w:lang w:eastAsia="zh-CN"/>
        </w:rPr>
      </w:pPr>
      <w:r>
        <w:rPr>
          <w:sz w:val="20"/>
          <w:szCs w:val="20"/>
          <w:lang w:eastAsia="zh-CN"/>
        </w:rPr>
        <w:t>3.5.</w:t>
      </w:r>
      <w:r>
        <w:t xml:space="preserve"> </w:t>
      </w:r>
      <w:r>
        <w:rPr>
          <w:sz w:val="20"/>
          <w:szCs w:val="20"/>
          <w:lang w:eastAsia="zh-CN"/>
        </w:rPr>
        <w:t>Право собственности на товар и степень риска утраты, повреждения товара переходит от Поставщика к Покупателю с момента передачи товара на складе Покупателя и определяется по дате подписания товарной накладной формы ТОРГ-12, или универсального передаточного документа, транспортной накладной</w:t>
      </w:r>
      <w:r w:rsidR="009231DC">
        <w:rPr>
          <w:sz w:val="20"/>
          <w:szCs w:val="20"/>
          <w:lang w:eastAsia="zh-CN"/>
        </w:rPr>
        <w:t xml:space="preserve"> </w:t>
      </w:r>
      <w:proofErr w:type="spellStart"/>
      <w:r w:rsidR="009231DC">
        <w:rPr>
          <w:sz w:val="20"/>
          <w:szCs w:val="20"/>
          <w:lang w:eastAsia="zh-CN"/>
        </w:rPr>
        <w:t>ЭТрН</w:t>
      </w:r>
      <w:proofErr w:type="spellEnd"/>
      <w:r>
        <w:rPr>
          <w:sz w:val="20"/>
          <w:szCs w:val="20"/>
          <w:lang w:eastAsia="zh-CN"/>
        </w:rPr>
        <w:t>.</w:t>
      </w:r>
    </w:p>
    <w:p w14:paraId="7D6B507C" w14:textId="77777777" w:rsidR="009D1F62" w:rsidRDefault="009D1F62" w:rsidP="009D1F62">
      <w:pPr>
        <w:widowControl w:val="0"/>
        <w:autoSpaceDE w:val="0"/>
        <w:ind w:right="57" w:firstLine="709"/>
        <w:rPr>
          <w:sz w:val="20"/>
          <w:szCs w:val="20"/>
          <w:lang w:eastAsia="zh-CN"/>
        </w:rPr>
      </w:pPr>
      <w:r>
        <w:rPr>
          <w:sz w:val="20"/>
          <w:szCs w:val="20"/>
          <w:lang w:eastAsia="zh-CN"/>
        </w:rPr>
        <w:t>3.6. Для проверки предоставленного товара Поставщиком, в части их соответствия условиям договора, в том числе по качеству, Покупатель вправе провести экспертизу. Экспертиза результатов, предусмотренных договором, может проводиться Покупателем своими силами или к её проведению могут привлекаться эксперты, экспертные организации. Срок проведения экспертизы включается в общий срок приёмки. Для проведения экспертизы эксперты, экспертные организации имеют право запрашивать у Поставщика дополнительные материалы, относящиеся к условиям исполнения договора. При этом Поставщик обязан предоставить указанные дополнительные материалы в течение 3 (трёх) рабочих дней со дня получения соответствующего запроса.</w:t>
      </w:r>
    </w:p>
    <w:p w14:paraId="18FB931F" w14:textId="77777777" w:rsidR="009D1F62" w:rsidRPr="008E52DC" w:rsidRDefault="009D1F62" w:rsidP="009D1F62">
      <w:pPr>
        <w:widowControl w:val="0"/>
        <w:autoSpaceDE w:val="0"/>
        <w:ind w:right="57" w:firstLine="709"/>
        <w:rPr>
          <w:sz w:val="20"/>
          <w:szCs w:val="20"/>
          <w:lang w:eastAsia="zh-CN"/>
        </w:rPr>
      </w:pPr>
      <w:r>
        <w:rPr>
          <w:sz w:val="20"/>
          <w:szCs w:val="20"/>
          <w:lang w:eastAsia="zh-CN"/>
        </w:rPr>
        <w:t xml:space="preserve">3.7. </w:t>
      </w:r>
      <w:r w:rsidRPr="008E52DC">
        <w:rPr>
          <w:sz w:val="20"/>
          <w:szCs w:val="20"/>
          <w:lang w:eastAsia="zh-CN"/>
        </w:rPr>
        <w:t>В случае применения преимуществ, установленных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при исполнении договора:</w:t>
      </w:r>
    </w:p>
    <w:p w14:paraId="0647B94C" w14:textId="77777777" w:rsidR="009D1F62" w:rsidRDefault="009D1F62" w:rsidP="009D1F62">
      <w:pPr>
        <w:widowControl w:val="0"/>
        <w:autoSpaceDE w:val="0"/>
        <w:ind w:right="57" w:firstLine="709"/>
        <w:rPr>
          <w:sz w:val="20"/>
          <w:szCs w:val="20"/>
          <w:lang w:eastAsia="zh-CN"/>
        </w:rPr>
      </w:pPr>
      <w:r w:rsidRPr="008E52DC">
        <w:rPr>
          <w:sz w:val="20"/>
          <w:szCs w:val="20"/>
          <w:lang w:eastAsia="zh-CN"/>
        </w:rPr>
        <w:t>-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089C5275" w14:textId="77777777" w:rsidR="009D1F62" w:rsidRPr="00994BC1" w:rsidRDefault="009D1F62" w:rsidP="009D1F62">
      <w:pPr>
        <w:widowControl w:val="0"/>
        <w:autoSpaceDE w:val="0"/>
        <w:ind w:right="57" w:firstLine="709"/>
        <w:rPr>
          <w:sz w:val="20"/>
          <w:szCs w:val="20"/>
          <w:lang w:eastAsia="zh-CN"/>
        </w:rPr>
      </w:pPr>
      <w:r w:rsidRPr="00994BC1">
        <w:rPr>
          <w:sz w:val="20"/>
          <w:szCs w:val="20"/>
          <w:lang w:eastAsia="zh-CN"/>
        </w:rPr>
        <w:t>3.</w:t>
      </w:r>
      <w:r w:rsidRPr="00FD7384">
        <w:rPr>
          <w:sz w:val="20"/>
          <w:szCs w:val="20"/>
          <w:lang w:eastAsia="zh-CN"/>
        </w:rPr>
        <w:t>8</w:t>
      </w:r>
      <w:r w:rsidRPr="00994BC1">
        <w:rPr>
          <w:sz w:val="20"/>
          <w:szCs w:val="20"/>
          <w:lang w:eastAsia="zh-CN"/>
        </w:rPr>
        <w:t>. Отгрузка Товара производится с допустимым отклонением +/-5 % от согласованного количества Товара (толеранс). При расчетах стороны руководствуются сведениями о количестве Товара, указанном в накладных, спецификации или иных документах, свидетельствующих о передаче Товара Покупателю. При поставке Товара с допустимым отклонением от согласованного количества (толеранс) оплате подлежит фактически поставленное количество Товара</w:t>
      </w:r>
      <w:r>
        <w:rPr>
          <w:sz w:val="20"/>
          <w:szCs w:val="20"/>
          <w:lang w:eastAsia="zh-CN"/>
        </w:rPr>
        <w:t>.</w:t>
      </w:r>
    </w:p>
    <w:p w14:paraId="70140EAB" w14:textId="77777777" w:rsidR="009D1F62" w:rsidRDefault="009D1F62" w:rsidP="009D1F62">
      <w:pPr>
        <w:widowControl w:val="0"/>
        <w:autoSpaceDE w:val="0"/>
        <w:spacing w:before="0"/>
        <w:ind w:right="57" w:firstLine="709"/>
        <w:rPr>
          <w:b/>
          <w:bCs/>
          <w:sz w:val="20"/>
          <w:szCs w:val="20"/>
          <w:lang w:eastAsia="zh-CN"/>
        </w:rPr>
      </w:pPr>
      <w:r>
        <w:rPr>
          <w:b/>
          <w:bCs/>
          <w:sz w:val="20"/>
          <w:szCs w:val="20"/>
          <w:lang w:eastAsia="zh-CN"/>
        </w:rPr>
        <w:t>4.Права и обязанности сторон</w:t>
      </w:r>
    </w:p>
    <w:p w14:paraId="4C83B0DA" w14:textId="77777777" w:rsidR="009D1F62" w:rsidRDefault="009D1F62" w:rsidP="009D1F62">
      <w:pPr>
        <w:ind w:right="57" w:firstLine="709"/>
        <w:rPr>
          <w:b/>
          <w:bCs/>
          <w:sz w:val="20"/>
          <w:szCs w:val="20"/>
          <w:lang w:eastAsia="zh-CN"/>
        </w:rPr>
      </w:pPr>
      <w:r>
        <w:rPr>
          <w:b/>
          <w:bCs/>
          <w:sz w:val="20"/>
          <w:szCs w:val="20"/>
          <w:lang w:eastAsia="zh-CN"/>
        </w:rPr>
        <w:t>4.1. Поставщик вправе:</w:t>
      </w:r>
    </w:p>
    <w:p w14:paraId="73248969" w14:textId="77777777" w:rsidR="009D1F62" w:rsidRDefault="009D1F62" w:rsidP="009D1F62">
      <w:pPr>
        <w:ind w:right="57" w:firstLine="708"/>
        <w:jc w:val="left"/>
        <w:rPr>
          <w:sz w:val="20"/>
          <w:szCs w:val="20"/>
        </w:rPr>
      </w:pPr>
      <w:r>
        <w:rPr>
          <w:sz w:val="20"/>
          <w:szCs w:val="20"/>
        </w:rPr>
        <w:t>4.1.1. Требовать своевременной оплаты товара в соответствии с договором.</w:t>
      </w:r>
    </w:p>
    <w:p w14:paraId="5BB888C3" w14:textId="77777777" w:rsidR="009D1F62" w:rsidRDefault="009D1F62" w:rsidP="009D1F62">
      <w:pPr>
        <w:ind w:right="57" w:firstLine="708"/>
        <w:jc w:val="left"/>
        <w:rPr>
          <w:sz w:val="20"/>
          <w:szCs w:val="20"/>
        </w:rPr>
      </w:pPr>
      <w:r>
        <w:rPr>
          <w:sz w:val="20"/>
          <w:szCs w:val="20"/>
        </w:rPr>
        <w:t>4.1.2. Пользоваться иными правами, предусмотренными действующим законодательством Российской Федерации и условиями договора</w:t>
      </w:r>
    </w:p>
    <w:p w14:paraId="5163985A" w14:textId="77777777" w:rsidR="009D1F62" w:rsidRDefault="009D1F62" w:rsidP="009D1F62">
      <w:pPr>
        <w:ind w:right="57" w:firstLine="709"/>
        <w:rPr>
          <w:sz w:val="20"/>
          <w:szCs w:val="20"/>
          <w:lang w:eastAsia="zh-CN"/>
        </w:rPr>
      </w:pPr>
      <w:r>
        <w:rPr>
          <w:b/>
          <w:bCs/>
          <w:sz w:val="20"/>
          <w:szCs w:val="20"/>
          <w:lang w:eastAsia="zh-CN"/>
        </w:rPr>
        <w:t xml:space="preserve">4.2. Поставщик обязан: </w:t>
      </w:r>
    </w:p>
    <w:p w14:paraId="74D883AB" w14:textId="71A35C98" w:rsidR="009D1F62" w:rsidRDefault="009D1F62" w:rsidP="009D1F62">
      <w:pPr>
        <w:tabs>
          <w:tab w:val="left" w:pos="720"/>
        </w:tabs>
        <w:ind w:right="57" w:firstLine="375"/>
        <w:rPr>
          <w:sz w:val="20"/>
          <w:szCs w:val="20"/>
          <w:lang w:eastAsia="zh-CN"/>
        </w:rPr>
      </w:pPr>
      <w:r>
        <w:rPr>
          <w:sz w:val="20"/>
          <w:szCs w:val="20"/>
          <w:lang w:eastAsia="zh-CN"/>
        </w:rPr>
        <w:tab/>
        <w:t xml:space="preserve">4.2.1. После подписания договора, на основании заявок Покупателя Поставщик в течении </w:t>
      </w:r>
      <w:r w:rsidRPr="0034445F">
        <w:rPr>
          <w:sz w:val="20"/>
          <w:szCs w:val="20"/>
          <w:lang w:eastAsia="zh-CN"/>
        </w:rPr>
        <w:t>7</w:t>
      </w:r>
      <w:r w:rsidRPr="00EF6F42">
        <w:rPr>
          <w:b/>
          <w:bCs/>
          <w:sz w:val="20"/>
          <w:szCs w:val="20"/>
          <w:lang w:eastAsia="zh-CN"/>
        </w:rPr>
        <w:t xml:space="preserve"> </w:t>
      </w:r>
      <w:r>
        <w:rPr>
          <w:b/>
          <w:bCs/>
          <w:sz w:val="20"/>
          <w:szCs w:val="20"/>
          <w:lang w:eastAsia="zh-CN"/>
        </w:rPr>
        <w:t>(семи) рабочих дней</w:t>
      </w:r>
      <w:r>
        <w:rPr>
          <w:sz w:val="20"/>
          <w:szCs w:val="20"/>
          <w:lang w:eastAsia="zh-CN"/>
        </w:rPr>
        <w:t xml:space="preserve"> осуществляет поставку товара в соответствии с перечнем и количеством, указанным в заявке Покупателя.</w:t>
      </w:r>
    </w:p>
    <w:p w14:paraId="31402232" w14:textId="77777777" w:rsidR="009D1F62" w:rsidRDefault="009D1F62" w:rsidP="009D1F62">
      <w:pPr>
        <w:tabs>
          <w:tab w:val="left" w:pos="720"/>
        </w:tabs>
        <w:ind w:right="57" w:firstLine="375"/>
        <w:rPr>
          <w:sz w:val="20"/>
          <w:szCs w:val="20"/>
          <w:lang w:eastAsia="zh-CN"/>
        </w:rPr>
      </w:pPr>
      <w:r>
        <w:rPr>
          <w:sz w:val="20"/>
          <w:szCs w:val="20"/>
          <w:lang w:eastAsia="zh-CN"/>
        </w:rPr>
        <w:t xml:space="preserve">4.2.2. Поставить товар надлежащего качества и комплектности, которые должны соответствовать ГОСТ, ТУ завода-изготовителя, а также иным критериям качества согласно требованиям, установленным конкурсной документации и действующему законодательству РФ. Поставщик предоставляет гарантийные обязательства согласно технической документации завода-изготовителя. </w:t>
      </w:r>
    </w:p>
    <w:p w14:paraId="046CA15F" w14:textId="77777777" w:rsidR="009D1F62" w:rsidRDefault="009D1F62" w:rsidP="009D1F62">
      <w:pPr>
        <w:tabs>
          <w:tab w:val="left" w:pos="720"/>
        </w:tabs>
        <w:ind w:right="57" w:firstLine="375"/>
        <w:rPr>
          <w:sz w:val="20"/>
          <w:szCs w:val="20"/>
          <w:lang w:eastAsia="zh-CN"/>
        </w:rPr>
      </w:pPr>
      <w:r>
        <w:rPr>
          <w:sz w:val="20"/>
          <w:szCs w:val="20"/>
          <w:lang w:eastAsia="zh-CN"/>
        </w:rPr>
        <w:tab/>
        <w:t>4.2.3. В случае обнаружения недостатков товара, заменить этот товар товаром надлежащего качества (доукомплектовать) в течение 5 (пяти) рабочих дней с момента оформления соответствующего документа (претензия), подтверждающего ненадлежащее качество (некомплектность) товара (указанная претензия отправляется Поставщику посредством электронной почты, указанных в договоре). При не замене (не доукомплектования) товара в указанный срок, Покупатель вправе взыскать с Поставщика штраф в размере 10% от стоимости некачественного (некомплектного) товара либо в одностороннем порядке отказаться от исполнения договора.  При этом стоимость понесенных расходов Поставщику не возмещается.</w:t>
      </w:r>
    </w:p>
    <w:p w14:paraId="56777EBF" w14:textId="4CDC7973" w:rsidR="009D1F62" w:rsidRDefault="009D1F62" w:rsidP="009D1F62">
      <w:pPr>
        <w:tabs>
          <w:tab w:val="left" w:pos="720"/>
        </w:tabs>
        <w:ind w:right="57" w:firstLine="375"/>
        <w:rPr>
          <w:i/>
          <w:iCs/>
          <w:sz w:val="20"/>
          <w:szCs w:val="20"/>
          <w:lang w:eastAsia="zh-CN"/>
        </w:rPr>
      </w:pPr>
      <w:r>
        <w:rPr>
          <w:sz w:val="20"/>
          <w:szCs w:val="20"/>
          <w:lang w:eastAsia="zh-CN"/>
        </w:rPr>
        <w:tab/>
        <w:t xml:space="preserve">4.2.4. Передать Покупателю одновременно с передачей товара товарную накладную формы ТОРГ-12 и счет-фактуру или универсальный передаточный документ, соответствующий требованиям п.5, п.6 ст. 169 НК РФ, </w:t>
      </w:r>
      <w:r w:rsidRPr="00097A30">
        <w:rPr>
          <w:sz w:val="20"/>
          <w:szCs w:val="20"/>
          <w:lang w:eastAsia="zh-CN"/>
        </w:rPr>
        <w:t>постановления Правительства РФ от 26.12.2011 г. № 1137</w:t>
      </w:r>
      <w:r>
        <w:rPr>
          <w:sz w:val="20"/>
          <w:szCs w:val="20"/>
          <w:lang w:eastAsia="zh-CN"/>
        </w:rPr>
        <w:t>, транспортную накладную</w:t>
      </w:r>
      <w:r w:rsidR="009231DC">
        <w:rPr>
          <w:sz w:val="20"/>
          <w:szCs w:val="20"/>
          <w:lang w:eastAsia="zh-CN"/>
        </w:rPr>
        <w:t xml:space="preserve"> / </w:t>
      </w:r>
      <w:proofErr w:type="spellStart"/>
      <w:r w:rsidR="009231DC">
        <w:rPr>
          <w:sz w:val="20"/>
          <w:szCs w:val="20"/>
          <w:lang w:eastAsia="zh-CN"/>
        </w:rPr>
        <w:t>ЭТрН</w:t>
      </w:r>
      <w:proofErr w:type="spellEnd"/>
      <w:r>
        <w:rPr>
          <w:sz w:val="20"/>
          <w:szCs w:val="20"/>
          <w:lang w:eastAsia="zh-CN"/>
        </w:rPr>
        <w:t>, а также сертификаты качества изготовителя или иные документы на поставляемый товар. Поставщик предоставляет гарантийные обязательства согласно технической документации завода-изготовителя</w:t>
      </w:r>
      <w:r>
        <w:rPr>
          <w:i/>
          <w:iCs/>
          <w:sz w:val="20"/>
          <w:szCs w:val="20"/>
          <w:lang w:eastAsia="zh-CN"/>
        </w:rPr>
        <w:t xml:space="preserve">. </w:t>
      </w:r>
    </w:p>
    <w:p w14:paraId="414638EF" w14:textId="77777777" w:rsidR="009D1F62" w:rsidRDefault="009D1F62" w:rsidP="009D1F62">
      <w:pPr>
        <w:tabs>
          <w:tab w:val="left" w:pos="720"/>
        </w:tabs>
        <w:ind w:right="57" w:firstLine="375"/>
        <w:rPr>
          <w:i/>
          <w:iCs/>
          <w:sz w:val="20"/>
          <w:szCs w:val="20"/>
          <w:lang w:eastAsia="zh-CN"/>
        </w:rPr>
      </w:pPr>
      <w:r>
        <w:rPr>
          <w:i/>
          <w:iCs/>
          <w:sz w:val="20"/>
          <w:szCs w:val="20"/>
          <w:lang w:eastAsia="zh-CN"/>
        </w:rPr>
        <w:lastRenderedPageBreak/>
        <w:t>В случаях, когда договор заключатся с физическим лицом, применяющим специальный налоговый режим «Налог на профессиональный доход», Поставщик обязан передать Покупателю чек, сформированный при расчете за поставку товара, указанные в п. 1.1. настоящего договора.</w:t>
      </w:r>
    </w:p>
    <w:p w14:paraId="3E02F09B" w14:textId="77777777" w:rsidR="009D1F62" w:rsidRDefault="009D1F62" w:rsidP="009D1F62">
      <w:pPr>
        <w:tabs>
          <w:tab w:val="left" w:pos="720"/>
        </w:tabs>
        <w:ind w:right="57" w:firstLine="375"/>
        <w:rPr>
          <w:sz w:val="20"/>
          <w:szCs w:val="20"/>
          <w:lang w:eastAsia="zh-CN"/>
        </w:rPr>
      </w:pPr>
      <w:r>
        <w:rPr>
          <w:sz w:val="20"/>
          <w:szCs w:val="20"/>
          <w:lang w:eastAsia="zh-CN"/>
        </w:rPr>
        <w:t>В соответствии со статьей 2 Федерального закона от 09.11.2020 № 371-ФЗ «О внесении изменений в части первую и вторую Налогового кодекса Российской Федерации и Закон Российской Федерации «О налоговых органах Российской Федерации»  - налогоплательщики при реализации товаров, подлежащих прослеживаемости, обязаны выставлять в электронной форме счета-фактуры, в том числе корректировочные, содержащие регистрационный номер партии товара, количественную единицу изменения товара, используемую в целях осуществления прослеживаемости, количество товара, подлежащего прослеживаемости, и обеспечить получение таких счет-фактур при приобретении товаров, подлежащих прослеживаемости.</w:t>
      </w:r>
    </w:p>
    <w:p w14:paraId="11D5449A" w14:textId="77777777" w:rsidR="009D1F62" w:rsidRDefault="009D1F62" w:rsidP="009D1F62">
      <w:pPr>
        <w:tabs>
          <w:tab w:val="left" w:pos="720"/>
        </w:tabs>
        <w:ind w:right="57" w:firstLine="375"/>
        <w:rPr>
          <w:sz w:val="20"/>
          <w:szCs w:val="20"/>
          <w:lang w:eastAsia="zh-CN"/>
        </w:rPr>
      </w:pPr>
      <w:r>
        <w:rPr>
          <w:sz w:val="20"/>
          <w:szCs w:val="20"/>
          <w:lang w:eastAsia="zh-CN"/>
        </w:rPr>
        <w:t>4.2.5.В случае, если поставка осуществляется на условиях транзита, где Поставщик по настоящему договору является «Транзитным Покупателем», Поставщик обязан оформить отдельные передаточные документы (товарную накладную, УПД в части передаточного документа) от своего имени на Покупателя.</w:t>
      </w:r>
    </w:p>
    <w:p w14:paraId="3DB576B3" w14:textId="77777777" w:rsidR="009D1F62" w:rsidRDefault="009D1F62" w:rsidP="009D1F62">
      <w:pPr>
        <w:tabs>
          <w:tab w:val="left" w:pos="720"/>
        </w:tabs>
        <w:ind w:right="57"/>
        <w:rPr>
          <w:b/>
          <w:bCs/>
          <w:sz w:val="20"/>
          <w:szCs w:val="20"/>
          <w:lang w:eastAsia="zh-CN"/>
        </w:rPr>
      </w:pPr>
      <w:r>
        <w:rPr>
          <w:b/>
          <w:bCs/>
          <w:sz w:val="20"/>
          <w:szCs w:val="20"/>
          <w:lang w:eastAsia="zh-CN"/>
        </w:rPr>
        <w:tab/>
        <w:t>4.3. Покупатель вправе:</w:t>
      </w:r>
    </w:p>
    <w:p w14:paraId="7597980D" w14:textId="77777777" w:rsidR="009D1F62" w:rsidRDefault="009D1F62" w:rsidP="009D1F62">
      <w:pPr>
        <w:ind w:right="57" w:firstLine="708"/>
        <w:rPr>
          <w:sz w:val="20"/>
          <w:szCs w:val="20"/>
        </w:rPr>
      </w:pPr>
      <w:r>
        <w:rPr>
          <w:sz w:val="20"/>
          <w:szCs w:val="20"/>
        </w:rPr>
        <w:t>4.3.1. Требовать от Поставщика надлежащего исполнения обязательств в соответствии с договором, а также требовать своевременного устранения выявленных недостатков.</w:t>
      </w:r>
    </w:p>
    <w:p w14:paraId="53B1218F" w14:textId="77777777" w:rsidR="009D1F62" w:rsidRDefault="009D1F62" w:rsidP="009D1F62">
      <w:pPr>
        <w:ind w:right="57" w:firstLine="708"/>
        <w:rPr>
          <w:sz w:val="20"/>
          <w:szCs w:val="20"/>
        </w:rPr>
      </w:pPr>
      <w:r>
        <w:rPr>
          <w:sz w:val="20"/>
          <w:szCs w:val="20"/>
        </w:rPr>
        <w:t>4.3.2.</w:t>
      </w:r>
      <w:r>
        <w:rPr>
          <w:sz w:val="20"/>
          <w:szCs w:val="20"/>
          <w:lang w:val="en-US"/>
        </w:rPr>
        <w:t> </w:t>
      </w:r>
      <w:r>
        <w:rPr>
          <w:sz w:val="20"/>
          <w:szCs w:val="20"/>
        </w:rPr>
        <w:t>Отказаться от приёмки товара в случаях, предусмотренных договором и действующим законодательством Российской Федерации, в том числе в случае обнаружения неустранимых недостатков.</w:t>
      </w:r>
    </w:p>
    <w:p w14:paraId="4D614816" w14:textId="77777777" w:rsidR="009D1F62" w:rsidRDefault="009D1F62" w:rsidP="009D1F62">
      <w:pPr>
        <w:ind w:right="57" w:firstLine="708"/>
        <w:rPr>
          <w:sz w:val="20"/>
          <w:szCs w:val="20"/>
        </w:rPr>
      </w:pPr>
      <w:r>
        <w:rPr>
          <w:sz w:val="20"/>
          <w:szCs w:val="20"/>
          <w:lang w:eastAsia="zh-CN"/>
        </w:rPr>
        <w:t>4.3.3. В случае обнаружения несоответствия товара по качеству требованиям стандартов в течение 48 часов сообщить об этом Поставщику.</w:t>
      </w:r>
    </w:p>
    <w:p w14:paraId="2817455E" w14:textId="77777777" w:rsidR="009D1F62" w:rsidRDefault="009D1F62" w:rsidP="009D1F62">
      <w:pPr>
        <w:ind w:right="57" w:firstLine="708"/>
        <w:rPr>
          <w:sz w:val="20"/>
          <w:szCs w:val="20"/>
        </w:rPr>
      </w:pPr>
      <w:r>
        <w:rPr>
          <w:sz w:val="20"/>
          <w:szCs w:val="20"/>
        </w:rPr>
        <w:t>4.3.4. Принять решение об одностороннем отказе от исполнения договора в соответствии с условиями настоящего договора, Гражданским кодексом Российской Федерации, Федеральным законом от 18 июля 2011 года № 223-ФЗ «О закупках товаров, работ, услуг отдельными видами юридических лиц», Положением о закупке товаров, работ, услуг для нужд МУП «УКХ».</w:t>
      </w:r>
    </w:p>
    <w:p w14:paraId="1FCCE4AB" w14:textId="3DD671AD" w:rsidR="009D1F62" w:rsidRDefault="009D1F62" w:rsidP="009D1F62">
      <w:pPr>
        <w:ind w:right="57" w:firstLine="708"/>
        <w:rPr>
          <w:sz w:val="20"/>
          <w:szCs w:val="20"/>
        </w:rPr>
      </w:pPr>
      <w:r>
        <w:rPr>
          <w:sz w:val="20"/>
          <w:szCs w:val="20"/>
        </w:rPr>
        <w:t>4.3.5.</w:t>
      </w:r>
      <w:r>
        <w:rPr>
          <w:sz w:val="20"/>
          <w:szCs w:val="20"/>
          <w:lang w:val="en-US"/>
        </w:rPr>
        <w:t> </w:t>
      </w:r>
      <w:r>
        <w:rPr>
          <w:sz w:val="20"/>
          <w:szCs w:val="20"/>
        </w:rPr>
        <w:t xml:space="preserve">Требовать от Поставщика передачи товарно-сопроводительных документов (счета, счет-фактуры, товарных накладных или УПД, транспортных накладных </w:t>
      </w:r>
      <w:r w:rsidR="009231DC">
        <w:rPr>
          <w:sz w:val="20"/>
          <w:szCs w:val="20"/>
        </w:rPr>
        <w:t xml:space="preserve">/ </w:t>
      </w:r>
      <w:proofErr w:type="spellStart"/>
      <w:r w:rsidR="009231DC">
        <w:rPr>
          <w:sz w:val="20"/>
          <w:szCs w:val="20"/>
        </w:rPr>
        <w:t>ЭТрН</w:t>
      </w:r>
      <w:proofErr w:type="spellEnd"/>
      <w:r w:rsidR="009231DC">
        <w:rPr>
          <w:sz w:val="20"/>
          <w:szCs w:val="20"/>
        </w:rPr>
        <w:t xml:space="preserve"> </w:t>
      </w:r>
      <w:r>
        <w:rPr>
          <w:sz w:val="20"/>
          <w:szCs w:val="20"/>
        </w:rPr>
        <w:t xml:space="preserve">и т.п.). </w:t>
      </w:r>
    </w:p>
    <w:p w14:paraId="126D2C78" w14:textId="77777777" w:rsidR="009D1F62" w:rsidRDefault="009D1F62" w:rsidP="009D1F62">
      <w:pPr>
        <w:ind w:right="57" w:firstLine="708"/>
        <w:rPr>
          <w:sz w:val="20"/>
          <w:szCs w:val="20"/>
        </w:rPr>
      </w:pPr>
      <w:r>
        <w:rPr>
          <w:sz w:val="20"/>
          <w:szCs w:val="20"/>
        </w:rPr>
        <w:t>4.3.6.</w:t>
      </w:r>
      <w:r>
        <w:rPr>
          <w:sz w:val="20"/>
          <w:szCs w:val="20"/>
          <w:lang w:val="en-US"/>
        </w:rPr>
        <w:t> </w:t>
      </w:r>
      <w:r>
        <w:rPr>
          <w:sz w:val="20"/>
          <w:szCs w:val="20"/>
        </w:rPr>
        <w:t>Определять лиц, непосредственно участвующих в контроле за осуществлением поставки товара Поставщиком и (или) участвующих в сдаче-приёмке товара по количеству и качеству.</w:t>
      </w:r>
    </w:p>
    <w:p w14:paraId="014FC1DA" w14:textId="77777777" w:rsidR="009D1F62" w:rsidRDefault="009D1F62" w:rsidP="009D1F62">
      <w:pPr>
        <w:widowControl w:val="0"/>
        <w:ind w:right="57" w:firstLine="708"/>
        <w:rPr>
          <w:sz w:val="20"/>
          <w:szCs w:val="20"/>
        </w:rPr>
      </w:pPr>
      <w:r>
        <w:rPr>
          <w:sz w:val="20"/>
          <w:szCs w:val="20"/>
        </w:rPr>
        <w:t>4.3.7. По соглашению с Поставщиком изменить условия договора в случаях и в порядке, установленным Гражданским кодексом Российской Федерации, Федеральным законом от 18 июля 2011 года № 223-ФЗ «О закупках товаров, работ, услуг отдельными видами юридических лиц», Положением о закупке товаров, работ, услуг для нужд МУП «УКХ».</w:t>
      </w:r>
    </w:p>
    <w:p w14:paraId="6BCC7BE5" w14:textId="77777777" w:rsidR="009D1F62" w:rsidRDefault="009D1F62" w:rsidP="009D1F62">
      <w:pPr>
        <w:ind w:right="57" w:firstLine="709"/>
        <w:rPr>
          <w:sz w:val="20"/>
          <w:szCs w:val="20"/>
        </w:rPr>
      </w:pPr>
      <w:r>
        <w:rPr>
          <w:sz w:val="20"/>
          <w:szCs w:val="20"/>
        </w:rPr>
        <w:t>4.3.8. Произвести экспертизу поставленного товара своими силами или с привлечением экспертной организации в соответствии с действующим законодательством Российской Федерации.</w:t>
      </w:r>
    </w:p>
    <w:p w14:paraId="1EB9E6C6" w14:textId="77777777" w:rsidR="009D1F62" w:rsidRDefault="009D1F62" w:rsidP="009D1F62">
      <w:pPr>
        <w:widowControl w:val="0"/>
        <w:ind w:right="57" w:firstLine="708"/>
        <w:rPr>
          <w:sz w:val="20"/>
          <w:szCs w:val="20"/>
        </w:rPr>
      </w:pPr>
      <w:r>
        <w:rPr>
          <w:color w:val="000000"/>
          <w:sz w:val="20"/>
          <w:szCs w:val="20"/>
        </w:rPr>
        <w:t xml:space="preserve">4.3.9. </w:t>
      </w:r>
      <w:r>
        <w:rPr>
          <w:sz w:val="20"/>
          <w:szCs w:val="20"/>
        </w:rPr>
        <w:t>В случае не замены (не доукомплектования) товара в срок, указанный в п. 4.2.3. настоящего договора, а также в случае не поставки (не своевременной-нарушение сроков поставки) товара, Покупатель в течение 48 часов, после истечения срока поставки (доукомплектования, замены) товара уведомляет Поставщика об одностороннем отказе от исполнения договора полностью или частично посредством электронной почты либо почтовой связи, указанных в договоре. При этом договор поставки считается измененным или расторгнутым с момента получения Поставщиком уведомления другой стороны об одностороннем отказе от исполнения договора полностью или частично.</w:t>
      </w:r>
    </w:p>
    <w:p w14:paraId="5CD6EC35" w14:textId="77777777" w:rsidR="009D1F62" w:rsidRDefault="009D1F62" w:rsidP="009D1F62">
      <w:pPr>
        <w:tabs>
          <w:tab w:val="left" w:pos="720"/>
        </w:tabs>
        <w:ind w:right="57"/>
        <w:rPr>
          <w:b/>
          <w:bCs/>
          <w:sz w:val="20"/>
          <w:szCs w:val="20"/>
          <w:lang w:eastAsia="zh-CN"/>
        </w:rPr>
      </w:pPr>
      <w:r>
        <w:rPr>
          <w:b/>
          <w:bCs/>
          <w:sz w:val="20"/>
          <w:szCs w:val="20"/>
          <w:lang w:eastAsia="zh-CN"/>
        </w:rPr>
        <w:t xml:space="preserve">              4.4. Покупатель обязан:</w:t>
      </w:r>
    </w:p>
    <w:p w14:paraId="3C308286" w14:textId="77777777" w:rsidR="009D1F62" w:rsidRDefault="009D1F62" w:rsidP="009D1F62">
      <w:pPr>
        <w:ind w:right="57" w:firstLine="709"/>
        <w:rPr>
          <w:sz w:val="20"/>
          <w:szCs w:val="20"/>
          <w:lang w:eastAsia="zh-CN"/>
        </w:rPr>
      </w:pPr>
      <w:r>
        <w:rPr>
          <w:sz w:val="20"/>
          <w:szCs w:val="20"/>
          <w:lang w:eastAsia="zh-CN"/>
        </w:rPr>
        <w:t>4.4.1. Оплатить товар в соответствии с требованиями п.2.2. настоящего договора.</w:t>
      </w:r>
    </w:p>
    <w:p w14:paraId="2C0C1D48" w14:textId="77777777" w:rsidR="009D1F62" w:rsidRDefault="009D1F62" w:rsidP="009D1F62">
      <w:pPr>
        <w:ind w:right="57" w:firstLine="709"/>
        <w:rPr>
          <w:sz w:val="20"/>
          <w:szCs w:val="20"/>
          <w:lang w:eastAsia="zh-CN"/>
        </w:rPr>
      </w:pPr>
      <w:r>
        <w:rPr>
          <w:sz w:val="20"/>
          <w:szCs w:val="20"/>
          <w:lang w:eastAsia="zh-CN"/>
        </w:rPr>
        <w:t>4.4.2. Создать условия для правильной и своевременной приемки товара в соответствии с требованиями Инструкций.</w:t>
      </w:r>
    </w:p>
    <w:p w14:paraId="67CC1B63" w14:textId="77777777" w:rsidR="009D1F62" w:rsidRDefault="009D1F62" w:rsidP="009D1F62">
      <w:pPr>
        <w:ind w:right="57" w:firstLine="709"/>
        <w:rPr>
          <w:sz w:val="20"/>
          <w:szCs w:val="20"/>
          <w:lang w:eastAsia="zh-CN"/>
        </w:rPr>
      </w:pPr>
      <w:r>
        <w:rPr>
          <w:sz w:val="20"/>
          <w:szCs w:val="20"/>
          <w:lang w:eastAsia="zh-CN"/>
        </w:rPr>
        <w:t>4.4.3. Осуществлять заказ товара путем направления Поставщику заявки по электронной почте, либо по телефонной связи. В заявке должно быть указано: ассортимент товара, количество товара, порядок доставки товара.</w:t>
      </w:r>
    </w:p>
    <w:p w14:paraId="1C4382B4" w14:textId="77777777" w:rsidR="009D1F62" w:rsidRDefault="009D1F62" w:rsidP="009D1F62">
      <w:pPr>
        <w:ind w:right="57" w:firstLine="720"/>
        <w:jc w:val="center"/>
        <w:rPr>
          <w:color w:val="000000"/>
          <w:sz w:val="20"/>
          <w:szCs w:val="20"/>
          <w:lang w:eastAsia="zh-CN"/>
        </w:rPr>
      </w:pPr>
      <w:r>
        <w:rPr>
          <w:b/>
          <w:bCs/>
          <w:color w:val="000000"/>
          <w:sz w:val="20"/>
          <w:szCs w:val="20"/>
          <w:lang w:eastAsia="zh-CN"/>
        </w:rPr>
        <w:t>5. Ответственность сторон</w:t>
      </w:r>
    </w:p>
    <w:p w14:paraId="64F9EFC8" w14:textId="77777777" w:rsidR="009D1F62" w:rsidRDefault="009D1F62" w:rsidP="009D1F62">
      <w:pPr>
        <w:ind w:right="57"/>
        <w:rPr>
          <w:color w:val="000000"/>
          <w:sz w:val="20"/>
          <w:szCs w:val="20"/>
          <w:lang w:eastAsia="zh-CN"/>
        </w:rPr>
      </w:pPr>
      <w:r>
        <w:rPr>
          <w:color w:val="000000"/>
          <w:sz w:val="20"/>
          <w:szCs w:val="20"/>
          <w:lang w:eastAsia="zh-CN"/>
        </w:rPr>
        <w:t xml:space="preserve">  </w:t>
      </w:r>
      <w:r>
        <w:rPr>
          <w:color w:val="000000"/>
          <w:sz w:val="20"/>
          <w:szCs w:val="20"/>
          <w:lang w:eastAsia="zh-CN"/>
        </w:rPr>
        <w:tab/>
        <w:t xml:space="preserve">5.1. За неисполнение или ненадлежащее исполнение своих обязательств по договору виновная сторона несет имущественную ответственность, включая возмещение убытков и уплату штрафных санкций, в соответствии с действующим законодательством Российской Федерации. </w:t>
      </w:r>
    </w:p>
    <w:p w14:paraId="6370B4EE" w14:textId="77777777" w:rsidR="009D1F62" w:rsidRDefault="009D1F62" w:rsidP="009D1F62">
      <w:pPr>
        <w:ind w:right="57" w:firstLine="709"/>
        <w:rPr>
          <w:color w:val="000000"/>
          <w:sz w:val="20"/>
          <w:szCs w:val="20"/>
          <w:lang w:eastAsia="zh-CN"/>
        </w:rPr>
      </w:pPr>
      <w:r>
        <w:rPr>
          <w:color w:val="000000"/>
          <w:sz w:val="20"/>
          <w:szCs w:val="20"/>
          <w:lang w:eastAsia="zh-CN"/>
        </w:rPr>
        <w:lastRenderedPageBreak/>
        <w:t>5.2. В случае нарушения сроков поставки товара, в соответствии с п.4.2.1 настоящего договора, Покупатель вправе предъявить Поставщику требование об уплате неустойки в размере 1,5% от стоимости не поставленного товара за каждый день нарушения срока.</w:t>
      </w:r>
    </w:p>
    <w:p w14:paraId="75D9F02A" w14:textId="2806F104" w:rsidR="009D1F62" w:rsidRDefault="009D1F62" w:rsidP="009D1F62">
      <w:pPr>
        <w:ind w:right="57" w:firstLine="709"/>
        <w:rPr>
          <w:color w:val="000000"/>
          <w:sz w:val="20"/>
          <w:szCs w:val="20"/>
          <w:lang w:eastAsia="zh-CN"/>
        </w:rPr>
      </w:pPr>
      <w:r>
        <w:rPr>
          <w:color w:val="000000"/>
          <w:sz w:val="20"/>
          <w:szCs w:val="20"/>
          <w:lang w:eastAsia="zh-CN"/>
        </w:rPr>
        <w:t>5.3. В случае нарушения Поставщиком сроков передачи документов (счетов-фактур, универсальных передаточных документов, чеков, товарных накладных, транспортных накладных</w:t>
      </w:r>
      <w:r w:rsidR="009231DC">
        <w:rPr>
          <w:color w:val="000000"/>
          <w:sz w:val="20"/>
          <w:szCs w:val="20"/>
          <w:lang w:eastAsia="zh-CN"/>
        </w:rPr>
        <w:t xml:space="preserve"> / </w:t>
      </w:r>
      <w:proofErr w:type="spellStart"/>
      <w:r w:rsidR="009231DC">
        <w:rPr>
          <w:color w:val="000000"/>
          <w:sz w:val="20"/>
          <w:szCs w:val="20"/>
          <w:lang w:eastAsia="zh-CN"/>
        </w:rPr>
        <w:t>ЭТрН</w:t>
      </w:r>
      <w:proofErr w:type="spellEnd"/>
      <w:r>
        <w:rPr>
          <w:color w:val="000000"/>
          <w:sz w:val="20"/>
          <w:szCs w:val="20"/>
          <w:lang w:eastAsia="zh-CN"/>
        </w:rPr>
        <w:t>, паспортов изделия, сертификатов соответствия), установленных п.4.2.4.  настоящего договора, Покупатель вправе взыскать с Поставщика неустойку в размере 1,0 % от стоимости товара, по которому документы не поступили в установленный срок, за каждый день просрочки.  В случае отказа Покупателю налоговыми органами при включении стоимости приобретенных товаров в расходы при расчете налога на прибыль, НДС по причине того, что счета-фактуры, товарные накладные или универсальные передаточные документы, транспортные накладные составлены с нарушением требований п.4.2.4. настоящего договора, Поставщик обязан возместить Покупателю возникшие, в связи с этим убытки. При этом возмещению подлежат суммы недоимки, пеней и штрафов, начисленных налоговыми органами из-за нарушений в оформлении документов. Основанием для возмещения Поставщиком убытков Покупателя является решение налоговой инспекции по результатам камеральной или выездной проверки</w:t>
      </w:r>
    </w:p>
    <w:p w14:paraId="44DF7611" w14:textId="77777777" w:rsidR="009D1F62" w:rsidRDefault="009D1F62" w:rsidP="009D1F62">
      <w:pPr>
        <w:ind w:right="57" w:firstLine="709"/>
        <w:rPr>
          <w:color w:val="000000"/>
          <w:sz w:val="20"/>
          <w:szCs w:val="20"/>
          <w:lang w:eastAsia="zh-CN"/>
        </w:rPr>
      </w:pPr>
      <w:r>
        <w:rPr>
          <w:color w:val="000000"/>
          <w:sz w:val="20"/>
          <w:szCs w:val="20"/>
          <w:lang w:eastAsia="zh-CN"/>
        </w:rPr>
        <w:t>5.4</w:t>
      </w:r>
      <w:r>
        <w:t xml:space="preserve"> </w:t>
      </w:r>
      <w:r>
        <w:rPr>
          <w:color w:val="000000"/>
          <w:sz w:val="20"/>
          <w:szCs w:val="20"/>
          <w:lang w:eastAsia="zh-CN"/>
        </w:rPr>
        <w:t>За нарушение срока оплаты поставленного товара, предусмотренного п. 2.2 настоящего договора, Поставщик вправе предъявить Покупателю требование об оплате пени в размере 1/130 (одной сто тридцатой) действующей на дату уплаты пени ставки рефинансирования Центрального банка Российской Федерации от стоимости поставленного, но не оплаченного товара.</w:t>
      </w:r>
    </w:p>
    <w:p w14:paraId="4BC138ED" w14:textId="77777777" w:rsidR="009D1F62" w:rsidRDefault="009D1F62" w:rsidP="009D1F62">
      <w:pPr>
        <w:ind w:right="57" w:firstLine="709"/>
        <w:rPr>
          <w:color w:val="000000"/>
          <w:sz w:val="20"/>
          <w:szCs w:val="20"/>
          <w:lang w:eastAsia="zh-CN"/>
        </w:rPr>
      </w:pPr>
      <w:r>
        <w:rPr>
          <w:color w:val="000000"/>
          <w:sz w:val="20"/>
          <w:szCs w:val="20"/>
          <w:lang w:eastAsia="zh-CN"/>
        </w:rPr>
        <w:t>5.5.</w:t>
      </w:r>
      <w:r>
        <w:t xml:space="preserve"> </w:t>
      </w:r>
      <w:r>
        <w:rPr>
          <w:color w:val="000000"/>
          <w:sz w:val="20"/>
          <w:szCs w:val="20"/>
          <w:lang w:eastAsia="zh-CN"/>
        </w:rPr>
        <w:t>В случае, если Покупатель понес убытки вследствие ненадлежащего исполнения Поставщиком своих обязательств по договору, Поставщик обязан возместить такие убытки независимо от уплаты неустойки.</w:t>
      </w:r>
    </w:p>
    <w:p w14:paraId="4EB1B244" w14:textId="77777777" w:rsidR="009D1F62" w:rsidRDefault="009D1F62" w:rsidP="009D1F62">
      <w:pPr>
        <w:ind w:right="57" w:firstLine="709"/>
        <w:rPr>
          <w:sz w:val="20"/>
          <w:szCs w:val="20"/>
          <w:lang w:eastAsia="zh-CN"/>
        </w:rPr>
      </w:pPr>
      <w:r>
        <w:rPr>
          <w:sz w:val="20"/>
          <w:szCs w:val="20"/>
          <w:lang w:eastAsia="zh-CN"/>
        </w:rPr>
        <w:t>5.6. Оплата Стороной неустойки (штрафа, пеней) и возмещение убытков не освобождает её от исполнения обязательств по договору.</w:t>
      </w:r>
    </w:p>
    <w:p w14:paraId="1210B033" w14:textId="77777777" w:rsidR="009D1F62" w:rsidRDefault="009D1F62" w:rsidP="009D1F62">
      <w:pPr>
        <w:ind w:right="57" w:firstLine="709"/>
        <w:rPr>
          <w:sz w:val="20"/>
          <w:szCs w:val="20"/>
          <w:lang w:eastAsia="zh-CN"/>
        </w:rPr>
      </w:pPr>
      <w:r>
        <w:rPr>
          <w:sz w:val="20"/>
          <w:szCs w:val="20"/>
          <w:lang w:eastAsia="zh-CN"/>
        </w:rPr>
        <w:t>5.7. Сторона освобождается от уплаты неустойки (штрафа, пеней), если докажет, что неисполнение или ненадлежащее исполнение обязательства, предусмотренного договором, произошло по вине другой стороны или вследствие непреодолимой силы.</w:t>
      </w:r>
    </w:p>
    <w:p w14:paraId="254451AC" w14:textId="77777777" w:rsidR="009D1F62" w:rsidRDefault="009D1F62" w:rsidP="009D1F62">
      <w:pPr>
        <w:ind w:right="57" w:firstLine="709"/>
        <w:rPr>
          <w:sz w:val="20"/>
          <w:szCs w:val="20"/>
          <w:lang w:eastAsia="zh-CN"/>
        </w:rPr>
      </w:pPr>
      <w:r>
        <w:rPr>
          <w:sz w:val="20"/>
          <w:szCs w:val="20"/>
          <w:lang w:eastAsia="zh-CN"/>
        </w:rPr>
        <w:t>5.8. При расторжении договора по инициативе Поставщика, при отсутствии виновных действий со стороны Покупателя, Поставщик обязан оплатить штраф Покупателю в размере 5% от общей стоимости договора.</w:t>
      </w:r>
    </w:p>
    <w:p w14:paraId="48FDEF5A" w14:textId="77777777" w:rsidR="009D1F62" w:rsidRDefault="009D1F62" w:rsidP="009D1F62">
      <w:pPr>
        <w:ind w:right="57" w:firstLine="709"/>
        <w:rPr>
          <w:i/>
          <w:iCs/>
          <w:sz w:val="20"/>
          <w:szCs w:val="20"/>
          <w:lang w:eastAsia="zh-CN"/>
        </w:rPr>
      </w:pPr>
      <w:r>
        <w:rPr>
          <w:i/>
          <w:iCs/>
          <w:sz w:val="20"/>
          <w:szCs w:val="20"/>
          <w:lang w:eastAsia="zh-CN"/>
        </w:rPr>
        <w:t xml:space="preserve">5.9. В случаях, когда договор заключатся с физическим лицом, применяющим специальный налоговый режим «Налог на профессиональный доход», применяются следующие меры ответственности:   </w:t>
      </w:r>
    </w:p>
    <w:p w14:paraId="50D42E8E" w14:textId="77777777" w:rsidR="009D1F62" w:rsidRDefault="009D1F62" w:rsidP="009D1F62">
      <w:pPr>
        <w:ind w:right="57" w:firstLine="709"/>
        <w:rPr>
          <w:i/>
          <w:iCs/>
          <w:sz w:val="20"/>
          <w:szCs w:val="20"/>
          <w:lang w:eastAsia="zh-CN"/>
        </w:rPr>
      </w:pPr>
      <w:r>
        <w:rPr>
          <w:i/>
          <w:iCs/>
          <w:sz w:val="20"/>
          <w:szCs w:val="20"/>
          <w:lang w:eastAsia="zh-CN"/>
        </w:rPr>
        <w:t>5.9.1.</w:t>
      </w:r>
      <w:r>
        <w:rPr>
          <w:i/>
          <w:iCs/>
          <w:sz w:val="20"/>
          <w:szCs w:val="20"/>
          <w:lang w:eastAsia="zh-CN"/>
        </w:rPr>
        <w:tab/>
        <w:t>В случае утраты Поставщиком статуса самозанятого, он обязуется уведомить Покупателя об утрате права на применение специального налогового режима «Налог на профессиональный доход» (отказ Поставщиком от применения специального налогового режима) в течение 3 календарных дней с даты снятия с учета, и компенсировать возникшие, в связи с этим расходы Покупателю по оплате налогов, социальных платежей и штрафов. При этом возмещению подлежат суммы недоимки, пеней и штрафов, начисленных налоговыми органами. Основанием для возмещения Поставщиком убытков Покупателя является решение налоговой инспекции по результатам камеральной или выездной проверки.</w:t>
      </w:r>
    </w:p>
    <w:p w14:paraId="770AD5C6" w14:textId="77777777" w:rsidR="009D1F62" w:rsidRDefault="009D1F62" w:rsidP="009D1F62">
      <w:pPr>
        <w:ind w:right="57" w:firstLine="709"/>
        <w:rPr>
          <w:i/>
          <w:iCs/>
          <w:sz w:val="20"/>
          <w:szCs w:val="20"/>
          <w:lang w:eastAsia="zh-CN"/>
        </w:rPr>
      </w:pPr>
      <w:r>
        <w:rPr>
          <w:i/>
          <w:iCs/>
          <w:sz w:val="20"/>
          <w:szCs w:val="20"/>
          <w:lang w:eastAsia="zh-CN"/>
        </w:rPr>
        <w:t>В случае нарушения срока сообщения об утрате Поставщиком права на применение режима «Налог на профессиональный доход» (отказ Поставщиком от применения специального налогового режима) Покупатель вправе потребовать уплаты штрафа в размере 0,5% от общей стоимости договора.</w:t>
      </w:r>
    </w:p>
    <w:p w14:paraId="75B8051D" w14:textId="77777777" w:rsidR="009D1F62" w:rsidRDefault="009D1F62" w:rsidP="009D1F62">
      <w:pPr>
        <w:ind w:right="57" w:firstLine="709"/>
        <w:rPr>
          <w:i/>
          <w:iCs/>
          <w:sz w:val="20"/>
          <w:szCs w:val="20"/>
          <w:lang w:eastAsia="zh-CN"/>
        </w:rPr>
      </w:pPr>
      <w:r>
        <w:rPr>
          <w:i/>
          <w:iCs/>
          <w:sz w:val="20"/>
          <w:szCs w:val="20"/>
          <w:lang w:eastAsia="zh-CN"/>
        </w:rPr>
        <w:t>5.9.2. При произведении расчетов, связанных с получением доходов от поставки товара Покупателю, Поставщик обязан сформировать чек и обеспечить его передачу в соответствии с правилами статья 14 Федерального закона от 27.11.2018 №422-ФЗ, если иное не предусмотрено Федеральным законом. В случае нарушения сроков передачи или правил составления чека Покупатель вправе потребовать уплаты штрафа в размере 0,5% от общей стоимости договора.</w:t>
      </w:r>
    </w:p>
    <w:p w14:paraId="2FA910DD" w14:textId="77777777" w:rsidR="009D1F62" w:rsidRDefault="009D1F62" w:rsidP="009D1F62">
      <w:pPr>
        <w:ind w:right="57" w:firstLine="709"/>
        <w:rPr>
          <w:i/>
          <w:iCs/>
          <w:sz w:val="20"/>
          <w:szCs w:val="20"/>
          <w:lang w:eastAsia="zh-CN"/>
        </w:rPr>
      </w:pPr>
      <w:r>
        <w:rPr>
          <w:i/>
          <w:iCs/>
          <w:sz w:val="20"/>
          <w:szCs w:val="20"/>
          <w:lang w:eastAsia="zh-CN"/>
        </w:rPr>
        <w:t>5.9.3. Поставщик, который в нарушение Федерального закона от 27.11.2018 №422-ФЗ или договора привлек к исполнению обязательств по договору субпоставщика несет ответственность за убытки, причиненные участием субпоставщика в исполнении договора.</w:t>
      </w:r>
    </w:p>
    <w:p w14:paraId="03F8B459" w14:textId="77777777" w:rsidR="009D1F62" w:rsidRDefault="009D1F62" w:rsidP="009D1F62">
      <w:pPr>
        <w:ind w:right="57" w:firstLine="709"/>
        <w:rPr>
          <w:sz w:val="20"/>
          <w:szCs w:val="20"/>
          <w:lang w:eastAsia="zh-CN"/>
        </w:rPr>
      </w:pPr>
      <w:r>
        <w:rPr>
          <w:sz w:val="20"/>
          <w:szCs w:val="20"/>
          <w:lang w:eastAsia="zh-CN"/>
        </w:rPr>
        <w:t>5.10. В случае одностороннего расторжения договора по инициативе Покупателя, за нарушения условий договора Поставщиком, Покупатель вправе взыскать с Поставщика штраф в размере 1,0 % от общей стоимости договора.</w:t>
      </w:r>
    </w:p>
    <w:p w14:paraId="772B6770" w14:textId="77777777" w:rsidR="009D1F62" w:rsidRPr="001D0038" w:rsidRDefault="009D1F62" w:rsidP="009D1F62">
      <w:pPr>
        <w:ind w:right="57" w:firstLine="709"/>
        <w:rPr>
          <w:sz w:val="20"/>
          <w:szCs w:val="20"/>
          <w:lang w:eastAsia="zh-CN"/>
        </w:rPr>
      </w:pPr>
      <w:r w:rsidRPr="001D0038">
        <w:rPr>
          <w:sz w:val="20"/>
          <w:szCs w:val="20"/>
          <w:lang w:eastAsia="zh-CN"/>
        </w:rPr>
        <w:t xml:space="preserve">5.11. Стороны признают, что оформление </w:t>
      </w:r>
      <w:proofErr w:type="spellStart"/>
      <w:r w:rsidRPr="001D0038">
        <w:rPr>
          <w:sz w:val="20"/>
          <w:szCs w:val="20"/>
          <w:lang w:eastAsia="zh-CN"/>
        </w:rPr>
        <w:t>ЭТрН</w:t>
      </w:r>
      <w:proofErr w:type="spellEnd"/>
      <w:r w:rsidRPr="001D0038">
        <w:rPr>
          <w:sz w:val="20"/>
          <w:szCs w:val="20"/>
          <w:lang w:eastAsia="zh-CN"/>
        </w:rPr>
        <w:t xml:space="preserve"> является обязательным в соответствии с действующим законодательством РФ. В случае неисполнения обязанности по оформлению </w:t>
      </w:r>
      <w:proofErr w:type="spellStart"/>
      <w:r w:rsidRPr="001D0038">
        <w:rPr>
          <w:sz w:val="20"/>
          <w:szCs w:val="20"/>
          <w:lang w:eastAsia="zh-CN"/>
        </w:rPr>
        <w:t>ЭТрН</w:t>
      </w:r>
      <w:proofErr w:type="spellEnd"/>
      <w:r w:rsidRPr="001D0038">
        <w:rPr>
          <w:sz w:val="20"/>
          <w:szCs w:val="20"/>
          <w:lang w:eastAsia="zh-CN"/>
        </w:rPr>
        <w:t xml:space="preserve"> Сторона, на которую возложена такая обязанность, отвечает за все неблагоприятные последствия, в том числе:</w:t>
      </w:r>
    </w:p>
    <w:p w14:paraId="572C1ADD" w14:textId="77777777" w:rsidR="009D1F62" w:rsidRPr="001D0038" w:rsidRDefault="009D1F62" w:rsidP="009D1F62">
      <w:pPr>
        <w:ind w:right="57" w:firstLine="709"/>
        <w:rPr>
          <w:sz w:val="20"/>
          <w:szCs w:val="20"/>
          <w:lang w:eastAsia="zh-CN"/>
        </w:rPr>
      </w:pPr>
      <w:r w:rsidRPr="001D0038">
        <w:rPr>
          <w:sz w:val="20"/>
          <w:szCs w:val="20"/>
          <w:lang w:eastAsia="zh-CN"/>
        </w:rPr>
        <w:lastRenderedPageBreak/>
        <w:t>- административную ответственность и штрафы, наложенные на другую Сторону;</w:t>
      </w:r>
    </w:p>
    <w:p w14:paraId="520F6EC5" w14:textId="77777777" w:rsidR="009D1F62" w:rsidRPr="001D0038" w:rsidRDefault="009D1F62" w:rsidP="009D1F62">
      <w:pPr>
        <w:ind w:right="57" w:firstLine="709"/>
        <w:rPr>
          <w:sz w:val="20"/>
          <w:szCs w:val="20"/>
          <w:lang w:eastAsia="zh-CN"/>
        </w:rPr>
      </w:pPr>
      <w:r w:rsidRPr="001D0038">
        <w:rPr>
          <w:sz w:val="20"/>
          <w:szCs w:val="20"/>
          <w:lang w:eastAsia="zh-CN"/>
        </w:rPr>
        <w:t>-невозможность подтвердить факт перевозки/передачи груза для целей налогового учёта;</w:t>
      </w:r>
    </w:p>
    <w:p w14:paraId="35195748" w14:textId="77777777" w:rsidR="009D1F62" w:rsidRPr="001D0038" w:rsidRDefault="009D1F62" w:rsidP="009D1F62">
      <w:pPr>
        <w:ind w:right="57" w:firstLine="709"/>
        <w:rPr>
          <w:sz w:val="20"/>
          <w:szCs w:val="20"/>
          <w:lang w:eastAsia="zh-CN"/>
        </w:rPr>
      </w:pPr>
      <w:r w:rsidRPr="001D0038">
        <w:rPr>
          <w:sz w:val="20"/>
          <w:szCs w:val="20"/>
          <w:lang w:eastAsia="zh-CN"/>
        </w:rPr>
        <w:t>-претензии со стороны контролирующих органов.</w:t>
      </w:r>
    </w:p>
    <w:p w14:paraId="28362539" w14:textId="77777777" w:rsidR="009D1F62" w:rsidRPr="001D0038" w:rsidRDefault="009D1F62" w:rsidP="009D1F62">
      <w:pPr>
        <w:ind w:right="57" w:firstLine="709"/>
        <w:rPr>
          <w:sz w:val="20"/>
          <w:szCs w:val="20"/>
          <w:lang w:eastAsia="zh-CN"/>
        </w:rPr>
      </w:pPr>
      <w:r w:rsidRPr="001D0038">
        <w:rPr>
          <w:sz w:val="20"/>
          <w:szCs w:val="20"/>
          <w:lang w:eastAsia="zh-CN"/>
        </w:rPr>
        <w:t xml:space="preserve"> Виновная Сторона обязана компенсировать указанные потери в течение 7 (семи) рабочих дней с даты получения требования и подтверждающих документов. За каждый день просрочки оформления </w:t>
      </w:r>
      <w:proofErr w:type="spellStart"/>
      <w:r w:rsidRPr="001D0038">
        <w:rPr>
          <w:sz w:val="20"/>
          <w:szCs w:val="20"/>
          <w:lang w:eastAsia="zh-CN"/>
        </w:rPr>
        <w:t>ЭТрН</w:t>
      </w:r>
      <w:proofErr w:type="spellEnd"/>
      <w:r w:rsidRPr="001D0038">
        <w:rPr>
          <w:sz w:val="20"/>
          <w:szCs w:val="20"/>
          <w:lang w:eastAsia="zh-CN"/>
        </w:rPr>
        <w:t xml:space="preserve"> начисляется неустойка в размере 500 (пятьсот) рублей.</w:t>
      </w:r>
    </w:p>
    <w:p w14:paraId="403EBACC" w14:textId="77777777" w:rsidR="009D1F62" w:rsidRDefault="009D1F62" w:rsidP="009D1F62">
      <w:pPr>
        <w:tabs>
          <w:tab w:val="left" w:pos="720"/>
        </w:tabs>
        <w:ind w:right="57"/>
        <w:jc w:val="center"/>
        <w:rPr>
          <w:sz w:val="20"/>
          <w:szCs w:val="20"/>
          <w:lang w:eastAsia="zh-CN"/>
        </w:rPr>
      </w:pPr>
      <w:r>
        <w:rPr>
          <w:b/>
          <w:bCs/>
          <w:sz w:val="20"/>
          <w:szCs w:val="20"/>
          <w:lang w:eastAsia="zh-CN"/>
        </w:rPr>
        <w:t>6. Обстоятельства непреодолимой силы</w:t>
      </w:r>
    </w:p>
    <w:p w14:paraId="4190FBB3" w14:textId="77777777" w:rsidR="009D1F62" w:rsidRDefault="009D1F62" w:rsidP="009D1F62">
      <w:pPr>
        <w:ind w:right="57" w:firstLine="709"/>
        <w:rPr>
          <w:sz w:val="20"/>
          <w:szCs w:val="20"/>
          <w:lang w:eastAsia="zh-CN"/>
        </w:rPr>
      </w:pPr>
      <w:r>
        <w:rPr>
          <w:sz w:val="20"/>
          <w:szCs w:val="20"/>
          <w:lang w:eastAsia="zh-CN"/>
        </w:rPr>
        <w:t>6.1 Стороны освобождаются от ответственности за неисполнение или ненадлежащее исполнение обязательств по настоящему договору, если это явилось следствием обстоятельств непреодолимой силы, возникших после заключения настоящего договора: стихийные бедствия, военные действия любого характера и иные, препятствующие выполнению условий настоящего договора.</w:t>
      </w:r>
    </w:p>
    <w:p w14:paraId="7214E8D4" w14:textId="77777777" w:rsidR="009D1F62" w:rsidRDefault="009D1F62" w:rsidP="009D1F62">
      <w:pPr>
        <w:ind w:right="57" w:firstLine="709"/>
        <w:rPr>
          <w:sz w:val="20"/>
          <w:szCs w:val="20"/>
          <w:lang w:eastAsia="zh-CN"/>
        </w:rPr>
      </w:pPr>
      <w:r>
        <w:rPr>
          <w:sz w:val="20"/>
          <w:szCs w:val="20"/>
          <w:lang w:eastAsia="zh-CN"/>
        </w:rPr>
        <w:t>6.2. Сторона, ссылающаяся на обстоятельства непреодолимой силы, обязана в течение 10 (десяти) дней информировать другую сторону о наступлении подобных обстоятельств, с приложением документов, выданных компетентными органами. Если непредвиденные вышеперечисленные обстоятельства длятся более двух месяцев подряд, стороны ведут переговоры с целью достижения альтернатив исполнения или прекращения договора. При этом стороны обязаны урегулировать все вопросы взаимных финансовых расчетов.</w:t>
      </w:r>
    </w:p>
    <w:p w14:paraId="2734EEF3" w14:textId="77777777" w:rsidR="009D1F62" w:rsidRDefault="009D1F62" w:rsidP="009D1F62">
      <w:pPr>
        <w:widowControl w:val="0"/>
        <w:ind w:right="57"/>
        <w:jc w:val="center"/>
        <w:rPr>
          <w:rFonts w:eastAsia="Lucida Sans Unicode"/>
          <w:b/>
          <w:bCs/>
          <w:color w:val="00000A"/>
          <w:sz w:val="20"/>
          <w:szCs w:val="20"/>
          <w:lang w:eastAsia="zh-CN" w:bidi="hi-IN"/>
        </w:rPr>
      </w:pPr>
      <w:r>
        <w:rPr>
          <w:rFonts w:eastAsia="Lucida Sans Unicode"/>
          <w:b/>
          <w:bCs/>
          <w:color w:val="00000A"/>
          <w:sz w:val="20"/>
          <w:szCs w:val="20"/>
          <w:lang w:eastAsia="zh-CN" w:bidi="hi-IN"/>
        </w:rPr>
        <w:t>7. Порядок урегулирования споров</w:t>
      </w:r>
    </w:p>
    <w:p w14:paraId="34BFA357" w14:textId="77777777" w:rsidR="009D1F62" w:rsidRDefault="009D1F62" w:rsidP="009D1F62">
      <w:pPr>
        <w:widowControl w:val="0"/>
        <w:autoSpaceDE w:val="0"/>
        <w:autoSpaceDN w:val="0"/>
        <w:adjustRightInd w:val="0"/>
        <w:ind w:right="57" w:firstLine="567"/>
        <w:rPr>
          <w:sz w:val="20"/>
          <w:szCs w:val="20"/>
        </w:rPr>
      </w:pPr>
      <w:r>
        <w:rPr>
          <w:sz w:val="20"/>
          <w:szCs w:val="20"/>
        </w:rPr>
        <w:t>7.1.</w:t>
      </w:r>
      <w:r>
        <w:rPr>
          <w:sz w:val="20"/>
          <w:szCs w:val="20"/>
          <w:lang w:val="en-US"/>
        </w:rPr>
        <w:t> </w:t>
      </w:r>
      <w:r>
        <w:rPr>
          <w:sz w:val="20"/>
          <w:szCs w:val="20"/>
        </w:rPr>
        <w:t>В случае возникновения любых противоречий, претензий и разногласий, а также споров, связанных с исполнением настоящего договора, Стороны предпринимают усилия для урегулирования таких противоречий, претензий и разногласий в добровольном порядке с оформлением совместного протокола разногласий.</w:t>
      </w:r>
    </w:p>
    <w:p w14:paraId="36EA09E3" w14:textId="77777777" w:rsidR="009D1F62" w:rsidRDefault="009D1F62" w:rsidP="009D1F62">
      <w:pPr>
        <w:widowControl w:val="0"/>
        <w:autoSpaceDE w:val="0"/>
        <w:autoSpaceDN w:val="0"/>
        <w:adjustRightInd w:val="0"/>
        <w:ind w:right="57" w:firstLine="567"/>
        <w:rPr>
          <w:sz w:val="20"/>
          <w:szCs w:val="20"/>
        </w:rPr>
      </w:pPr>
      <w:r>
        <w:rPr>
          <w:sz w:val="20"/>
          <w:szCs w:val="20"/>
        </w:rPr>
        <w:t>7.2. Все достигнутые договоренности Стороны оформляют в виде дополнительных соглашений, подписанных Сторонами и скрепленных печатями.</w:t>
      </w:r>
    </w:p>
    <w:p w14:paraId="4B8A15AB" w14:textId="77777777" w:rsidR="009D1F62" w:rsidRDefault="009D1F62" w:rsidP="009D1F62">
      <w:pPr>
        <w:widowControl w:val="0"/>
        <w:autoSpaceDE w:val="0"/>
        <w:autoSpaceDN w:val="0"/>
        <w:adjustRightInd w:val="0"/>
        <w:ind w:right="57" w:firstLine="567"/>
        <w:rPr>
          <w:sz w:val="20"/>
          <w:szCs w:val="20"/>
        </w:rPr>
      </w:pPr>
      <w:r>
        <w:rPr>
          <w:sz w:val="20"/>
          <w:szCs w:val="20"/>
        </w:rPr>
        <w:t>7.3. До передачи спора на разрешение арбитражного суда Стороны принимают меры к его урегулированию в претензионном порядке.</w:t>
      </w:r>
    </w:p>
    <w:p w14:paraId="0B6E108C" w14:textId="77777777" w:rsidR="009D1F62" w:rsidRDefault="009D1F62" w:rsidP="009D1F62">
      <w:pPr>
        <w:widowControl w:val="0"/>
        <w:autoSpaceDE w:val="0"/>
        <w:autoSpaceDN w:val="0"/>
        <w:adjustRightInd w:val="0"/>
        <w:ind w:right="57" w:firstLine="567"/>
        <w:rPr>
          <w:sz w:val="20"/>
          <w:szCs w:val="20"/>
        </w:rPr>
      </w:pPr>
      <w:r>
        <w:rPr>
          <w:sz w:val="20"/>
          <w:szCs w:val="20"/>
        </w:rPr>
        <w:t>7.3.1. Претензия должна быть направлена в письменном виде. По полученной претензии Сторона должна дать письменный ответ, по существу, в срок не позднее 15 (пятнадцати) календарных дней с даты ее получения. Оставление претензии без ответа в установленный срок означает признание требований претензии.</w:t>
      </w:r>
    </w:p>
    <w:p w14:paraId="187D9305" w14:textId="77777777" w:rsidR="009D1F62" w:rsidRDefault="009D1F62" w:rsidP="009D1F62">
      <w:pPr>
        <w:widowControl w:val="0"/>
        <w:autoSpaceDE w:val="0"/>
        <w:autoSpaceDN w:val="0"/>
        <w:adjustRightInd w:val="0"/>
        <w:ind w:right="57" w:firstLine="567"/>
        <w:rPr>
          <w:sz w:val="20"/>
          <w:szCs w:val="20"/>
        </w:rPr>
      </w:pPr>
      <w:r>
        <w:rPr>
          <w:sz w:val="20"/>
          <w:szCs w:val="20"/>
        </w:rPr>
        <w:t>7.3.2. Если претензионные требования подлежат денежной оценке, в претензии указывается истребуемая сумма и её полный и обоснованный расчёт.</w:t>
      </w:r>
    </w:p>
    <w:p w14:paraId="247DD739" w14:textId="77777777" w:rsidR="009D1F62" w:rsidRDefault="009D1F62" w:rsidP="009D1F62">
      <w:pPr>
        <w:widowControl w:val="0"/>
        <w:autoSpaceDE w:val="0"/>
        <w:autoSpaceDN w:val="0"/>
        <w:adjustRightInd w:val="0"/>
        <w:ind w:right="57" w:firstLine="567"/>
        <w:rPr>
          <w:sz w:val="20"/>
          <w:szCs w:val="20"/>
        </w:rPr>
      </w:pPr>
      <w:r>
        <w:rPr>
          <w:sz w:val="20"/>
          <w:szCs w:val="20"/>
        </w:rPr>
        <w:t>7.3.3. В подтверждение заявленных требований к претензии должны быть приложены надлежащим образом оформленные и заверенные необходимые документы либо выписки из них.</w:t>
      </w:r>
    </w:p>
    <w:p w14:paraId="0AB66639" w14:textId="77777777" w:rsidR="009D1F62" w:rsidRDefault="009D1F62" w:rsidP="009D1F62">
      <w:pPr>
        <w:widowControl w:val="0"/>
        <w:autoSpaceDE w:val="0"/>
        <w:autoSpaceDN w:val="0"/>
        <w:adjustRightInd w:val="0"/>
        <w:ind w:right="57" w:firstLine="567"/>
        <w:rPr>
          <w:sz w:val="20"/>
          <w:szCs w:val="20"/>
        </w:rPr>
      </w:pPr>
      <w:r>
        <w:rPr>
          <w:sz w:val="20"/>
          <w:szCs w:val="20"/>
        </w:rPr>
        <w:t>В претензии могут быть указаны иные сведения, которые, по мнению заявителя, будут способствовать более быстрому и правильному ее рассмотрению, объективному урегулированию спора.</w:t>
      </w:r>
    </w:p>
    <w:p w14:paraId="127C5B3F" w14:textId="77777777" w:rsidR="009D1F62" w:rsidRDefault="009D1F62" w:rsidP="009D1F62">
      <w:pPr>
        <w:widowControl w:val="0"/>
        <w:autoSpaceDE w:val="0"/>
        <w:autoSpaceDN w:val="0"/>
        <w:adjustRightInd w:val="0"/>
        <w:ind w:right="57" w:firstLine="567"/>
        <w:rPr>
          <w:sz w:val="22"/>
          <w:szCs w:val="22"/>
        </w:rPr>
      </w:pPr>
      <w:r>
        <w:rPr>
          <w:sz w:val="20"/>
          <w:szCs w:val="20"/>
        </w:rPr>
        <w:t>7.4. В случае невыполнения Сторонами своих обязательств и недостижения взаимного согласия споры по настоящему договору разрешаются в Арбитражном суде Оренбургской области</w:t>
      </w:r>
      <w:r>
        <w:rPr>
          <w:sz w:val="22"/>
          <w:szCs w:val="22"/>
        </w:rPr>
        <w:t>.</w:t>
      </w:r>
    </w:p>
    <w:p w14:paraId="47C53EC0" w14:textId="77777777" w:rsidR="009D1F62" w:rsidRDefault="009D1F62" w:rsidP="009D1F62">
      <w:pPr>
        <w:ind w:right="57"/>
        <w:jc w:val="center"/>
        <w:rPr>
          <w:sz w:val="20"/>
          <w:szCs w:val="20"/>
          <w:lang w:eastAsia="zh-CN"/>
        </w:rPr>
      </w:pPr>
      <w:r>
        <w:rPr>
          <w:b/>
          <w:bCs/>
          <w:sz w:val="20"/>
          <w:szCs w:val="20"/>
          <w:lang w:eastAsia="zh-CN"/>
        </w:rPr>
        <w:t>8. Срок действия договора</w:t>
      </w:r>
    </w:p>
    <w:p w14:paraId="750534CC" w14:textId="77777777" w:rsidR="009D1F62" w:rsidRDefault="009D1F62" w:rsidP="009D1F62">
      <w:pPr>
        <w:ind w:right="57" w:firstLine="709"/>
        <w:rPr>
          <w:sz w:val="20"/>
          <w:szCs w:val="20"/>
          <w:lang w:eastAsia="zh-CN"/>
        </w:rPr>
      </w:pPr>
      <w:r>
        <w:rPr>
          <w:sz w:val="20"/>
          <w:szCs w:val="20"/>
          <w:lang w:eastAsia="zh-CN"/>
        </w:rPr>
        <w:t xml:space="preserve">8.1. Настоящий договор вступает в силу с даты подписания его сторонами и действует по «31» декабря 2027 г., а в части денежных обязательств - до полного исполнения. </w:t>
      </w:r>
    </w:p>
    <w:p w14:paraId="63C76946" w14:textId="77777777" w:rsidR="009D1F62" w:rsidRDefault="009D1F62" w:rsidP="009D1F62">
      <w:pPr>
        <w:ind w:right="57" w:firstLine="709"/>
        <w:rPr>
          <w:b/>
          <w:bCs/>
          <w:sz w:val="20"/>
          <w:szCs w:val="20"/>
          <w:lang w:eastAsia="zh-CN"/>
        </w:rPr>
      </w:pPr>
      <w:r>
        <w:rPr>
          <w:sz w:val="20"/>
          <w:szCs w:val="20"/>
          <w:lang w:eastAsia="zh-CN"/>
        </w:rPr>
        <w:t>8.2. Возможно продление срока действия настоящего договора, путем подписания Сторонами дополнительного с соглашения к нему.</w:t>
      </w:r>
    </w:p>
    <w:p w14:paraId="741E834F" w14:textId="77777777" w:rsidR="009D1F62" w:rsidRDefault="009D1F62" w:rsidP="009D1F62">
      <w:pPr>
        <w:ind w:right="57"/>
        <w:jc w:val="center"/>
        <w:rPr>
          <w:sz w:val="20"/>
          <w:szCs w:val="22"/>
          <w:lang w:eastAsia="zh-CN"/>
        </w:rPr>
      </w:pPr>
      <w:r>
        <w:rPr>
          <w:b/>
          <w:bCs/>
          <w:sz w:val="20"/>
          <w:szCs w:val="20"/>
          <w:lang w:eastAsia="zh-CN"/>
        </w:rPr>
        <w:t>9. Прочие условия</w:t>
      </w:r>
    </w:p>
    <w:p w14:paraId="51A06895" w14:textId="77777777" w:rsidR="009D1F62" w:rsidRDefault="009D1F62" w:rsidP="009D1F62">
      <w:pPr>
        <w:ind w:right="57" w:firstLine="709"/>
        <w:rPr>
          <w:rFonts w:eastAsia="Calibri"/>
          <w:sz w:val="20"/>
          <w:lang w:eastAsia="zh-CN"/>
        </w:rPr>
      </w:pPr>
      <w:r>
        <w:rPr>
          <w:rFonts w:eastAsia="Calibri"/>
          <w:sz w:val="20"/>
          <w:lang w:eastAsia="zh-CN"/>
        </w:rPr>
        <w:t xml:space="preserve">9.1. Ни одна из сторон не имеет права передать третьему лицу права и обязательства по настоящему договору без письменного согласия другой стороны. </w:t>
      </w:r>
    </w:p>
    <w:p w14:paraId="11D8F1C6" w14:textId="77777777" w:rsidR="009D1F62" w:rsidRDefault="009D1F62" w:rsidP="009D1F62">
      <w:pPr>
        <w:ind w:right="57" w:firstLine="709"/>
        <w:rPr>
          <w:sz w:val="20"/>
          <w:szCs w:val="20"/>
          <w:lang w:eastAsia="zh-CN"/>
        </w:rPr>
      </w:pPr>
      <w:r>
        <w:rPr>
          <w:sz w:val="20"/>
          <w:szCs w:val="20"/>
          <w:lang w:eastAsia="zh-CN"/>
        </w:rPr>
        <w:t>9.2. Все изменения и дополнения к настоящему договору действительны при условии, если они совершены в письменной форме и подписаны обеими сторонами.</w:t>
      </w:r>
    </w:p>
    <w:p w14:paraId="4AC00402" w14:textId="77777777" w:rsidR="009D1F62" w:rsidRDefault="009D1F62" w:rsidP="009D1F62">
      <w:pPr>
        <w:ind w:right="57" w:firstLine="709"/>
        <w:rPr>
          <w:sz w:val="20"/>
          <w:szCs w:val="20"/>
          <w:lang w:eastAsia="zh-CN"/>
        </w:rPr>
      </w:pPr>
      <w:r>
        <w:rPr>
          <w:sz w:val="20"/>
          <w:szCs w:val="20"/>
          <w:lang w:eastAsia="zh-CN"/>
        </w:rPr>
        <w:t>9.3. Договор, протоколы разногласий, дополнительные соглашения и другие документы, переданные посредством факсимильной связи, имеют юридическую силу до поступления оригиналов.</w:t>
      </w:r>
    </w:p>
    <w:p w14:paraId="43669AB7" w14:textId="77777777" w:rsidR="009D1F62" w:rsidRDefault="009D1F62" w:rsidP="009D1F62">
      <w:pPr>
        <w:ind w:right="57" w:firstLine="709"/>
        <w:rPr>
          <w:sz w:val="20"/>
          <w:szCs w:val="20"/>
          <w:lang w:eastAsia="zh-CN"/>
        </w:rPr>
      </w:pPr>
      <w:r>
        <w:rPr>
          <w:sz w:val="20"/>
          <w:szCs w:val="20"/>
          <w:lang w:eastAsia="zh-CN"/>
        </w:rPr>
        <w:lastRenderedPageBreak/>
        <w:t>9.4. Условия настоящего договора и любая информация, которая стала известна сторонам при исполнении настоящего договора конфиденциальны и не подлежат разглашению</w:t>
      </w:r>
    </w:p>
    <w:p w14:paraId="524A3E17" w14:textId="77777777" w:rsidR="009D1F62" w:rsidRDefault="009D1F62" w:rsidP="009D1F62">
      <w:pPr>
        <w:ind w:right="57" w:firstLine="709"/>
        <w:rPr>
          <w:sz w:val="20"/>
          <w:szCs w:val="20"/>
          <w:lang w:eastAsia="zh-CN"/>
        </w:rPr>
      </w:pPr>
      <w:r>
        <w:rPr>
          <w:sz w:val="20"/>
          <w:szCs w:val="20"/>
          <w:lang w:eastAsia="zh-CN"/>
        </w:rPr>
        <w:t xml:space="preserve">9.5. Стороны </w:t>
      </w:r>
      <w:proofErr w:type="gramStart"/>
      <w:r>
        <w:rPr>
          <w:sz w:val="20"/>
          <w:szCs w:val="20"/>
          <w:lang w:eastAsia="zh-CN"/>
        </w:rPr>
        <w:t>согласовали  возможность</w:t>
      </w:r>
      <w:proofErr w:type="gramEnd"/>
      <w:r>
        <w:rPr>
          <w:sz w:val="20"/>
          <w:szCs w:val="20"/>
          <w:lang w:eastAsia="zh-CN"/>
        </w:rPr>
        <w:t xml:space="preserve"> обмена </w:t>
      </w:r>
      <w:proofErr w:type="gramStart"/>
      <w:r>
        <w:rPr>
          <w:sz w:val="20"/>
          <w:szCs w:val="20"/>
          <w:lang w:eastAsia="zh-CN"/>
        </w:rPr>
        <w:t>Сторонами  документами</w:t>
      </w:r>
      <w:proofErr w:type="gramEnd"/>
      <w:r>
        <w:rPr>
          <w:sz w:val="20"/>
          <w:szCs w:val="20"/>
          <w:lang w:eastAsia="zh-CN"/>
        </w:rPr>
        <w:t xml:space="preserve"> с помощью защищенного электронного документооборота в электронной форме с использованием средства криптографической защиты информации (далее- СКЗИ) с функциями </w:t>
      </w:r>
      <w:proofErr w:type="gramStart"/>
      <w:r>
        <w:rPr>
          <w:sz w:val="20"/>
          <w:szCs w:val="20"/>
          <w:lang w:eastAsia="zh-CN"/>
        </w:rPr>
        <w:t>шифрования  и</w:t>
      </w:r>
      <w:proofErr w:type="gramEnd"/>
      <w:r>
        <w:rPr>
          <w:sz w:val="20"/>
          <w:szCs w:val="20"/>
          <w:lang w:eastAsia="zh-CN"/>
        </w:rPr>
        <w:t xml:space="preserve"> электронной подписи (далее- ЭП). Стороны признают электронные документы, заверенные ЭП, при соблюдении требований Федерального </w:t>
      </w:r>
      <w:proofErr w:type="gramStart"/>
      <w:r>
        <w:rPr>
          <w:sz w:val="20"/>
          <w:szCs w:val="20"/>
          <w:lang w:eastAsia="zh-CN"/>
        </w:rPr>
        <w:t>закона  от</w:t>
      </w:r>
      <w:proofErr w:type="gramEnd"/>
      <w:r>
        <w:rPr>
          <w:sz w:val="20"/>
          <w:szCs w:val="20"/>
          <w:lang w:eastAsia="zh-CN"/>
        </w:rPr>
        <w:t xml:space="preserve"> 06.04.2011 №61-ФЗ «Об электронной подписи» юридически эквивалентным документам на бумажных носителях, </w:t>
      </w:r>
      <w:proofErr w:type="gramStart"/>
      <w:r>
        <w:rPr>
          <w:sz w:val="20"/>
          <w:szCs w:val="20"/>
          <w:lang w:eastAsia="zh-CN"/>
        </w:rPr>
        <w:t>заверенным  соответствующими</w:t>
      </w:r>
      <w:proofErr w:type="gramEnd"/>
      <w:r>
        <w:rPr>
          <w:sz w:val="20"/>
          <w:szCs w:val="20"/>
          <w:lang w:eastAsia="zh-CN"/>
        </w:rPr>
        <w:t xml:space="preserve">  подписями и оттиском печатей Сторон. При реализации настоящего договора Стороны </w:t>
      </w:r>
      <w:proofErr w:type="gramStart"/>
      <w:r>
        <w:rPr>
          <w:sz w:val="20"/>
          <w:szCs w:val="20"/>
          <w:lang w:eastAsia="zh-CN"/>
        </w:rPr>
        <w:t>обеспечивают  конфиденциальность</w:t>
      </w:r>
      <w:proofErr w:type="gramEnd"/>
      <w:r>
        <w:rPr>
          <w:sz w:val="20"/>
          <w:szCs w:val="20"/>
          <w:lang w:eastAsia="zh-CN"/>
        </w:rPr>
        <w:t xml:space="preserve">  и безопасность персональных </w:t>
      </w:r>
      <w:proofErr w:type="gramStart"/>
      <w:r>
        <w:rPr>
          <w:sz w:val="20"/>
          <w:szCs w:val="20"/>
          <w:lang w:eastAsia="zh-CN"/>
        </w:rPr>
        <w:t>данных  в</w:t>
      </w:r>
      <w:proofErr w:type="gramEnd"/>
      <w:r>
        <w:rPr>
          <w:sz w:val="20"/>
          <w:szCs w:val="20"/>
          <w:lang w:eastAsia="zh-CN"/>
        </w:rPr>
        <w:t xml:space="preserve"> соответствии с Федеральным </w:t>
      </w:r>
      <w:proofErr w:type="gramStart"/>
      <w:r>
        <w:rPr>
          <w:sz w:val="20"/>
          <w:szCs w:val="20"/>
          <w:lang w:eastAsia="zh-CN"/>
        </w:rPr>
        <w:t>законом  от</w:t>
      </w:r>
      <w:proofErr w:type="gramEnd"/>
      <w:r>
        <w:rPr>
          <w:sz w:val="20"/>
          <w:szCs w:val="20"/>
          <w:lang w:eastAsia="zh-CN"/>
        </w:rPr>
        <w:t xml:space="preserve"> </w:t>
      </w:r>
      <w:proofErr w:type="gramStart"/>
      <w:r>
        <w:rPr>
          <w:sz w:val="20"/>
          <w:szCs w:val="20"/>
          <w:lang w:eastAsia="zh-CN"/>
        </w:rPr>
        <w:t>27.07.2006  №</w:t>
      </w:r>
      <w:proofErr w:type="gramEnd"/>
      <w:r>
        <w:rPr>
          <w:sz w:val="20"/>
          <w:szCs w:val="20"/>
          <w:lang w:eastAsia="zh-CN"/>
        </w:rPr>
        <w:t xml:space="preserve">152-ФЗ «О персональных данных» и Федеральным </w:t>
      </w:r>
      <w:proofErr w:type="gramStart"/>
      <w:r>
        <w:rPr>
          <w:sz w:val="20"/>
          <w:szCs w:val="20"/>
          <w:lang w:eastAsia="zh-CN"/>
        </w:rPr>
        <w:t>законом  от</w:t>
      </w:r>
      <w:proofErr w:type="gramEnd"/>
      <w:r>
        <w:rPr>
          <w:sz w:val="20"/>
          <w:szCs w:val="20"/>
          <w:lang w:eastAsia="zh-CN"/>
        </w:rPr>
        <w:t xml:space="preserve"> </w:t>
      </w:r>
      <w:proofErr w:type="gramStart"/>
      <w:r>
        <w:rPr>
          <w:sz w:val="20"/>
          <w:szCs w:val="20"/>
          <w:lang w:eastAsia="zh-CN"/>
        </w:rPr>
        <w:t>27.07.2006  №</w:t>
      </w:r>
      <w:proofErr w:type="gramEnd"/>
      <w:r>
        <w:rPr>
          <w:sz w:val="20"/>
          <w:szCs w:val="20"/>
          <w:lang w:eastAsia="zh-CN"/>
        </w:rPr>
        <w:t xml:space="preserve">149-ФЗ «Об информации, информационных технологиях и о защите информации». Стороны признают, что использование СКЗИ, которые реализуют шифрование и ЭП, достаточно для обеспечения конфиденциальности информационного взаимодействия Сторон, защиты от несанкционированного доступа и безопасности обработки информации, а также для </w:t>
      </w:r>
      <w:proofErr w:type="gramStart"/>
      <w:r>
        <w:rPr>
          <w:sz w:val="20"/>
          <w:szCs w:val="20"/>
          <w:lang w:eastAsia="zh-CN"/>
        </w:rPr>
        <w:t>подтверждения  того</w:t>
      </w:r>
      <w:proofErr w:type="gramEnd"/>
      <w:r>
        <w:rPr>
          <w:sz w:val="20"/>
          <w:szCs w:val="20"/>
          <w:lang w:eastAsia="zh-CN"/>
        </w:rPr>
        <w:t xml:space="preserve">, </w:t>
      </w:r>
      <w:proofErr w:type="gramStart"/>
      <w:r>
        <w:rPr>
          <w:sz w:val="20"/>
          <w:szCs w:val="20"/>
          <w:lang w:eastAsia="zh-CN"/>
        </w:rPr>
        <w:t>что :</w:t>
      </w:r>
      <w:proofErr w:type="gramEnd"/>
    </w:p>
    <w:p w14:paraId="053CC982" w14:textId="77777777" w:rsidR="009D1F62" w:rsidRDefault="009D1F62" w:rsidP="009D1F62">
      <w:pPr>
        <w:ind w:right="57" w:firstLine="709"/>
        <w:rPr>
          <w:sz w:val="20"/>
          <w:szCs w:val="20"/>
          <w:lang w:eastAsia="zh-CN"/>
        </w:rPr>
      </w:pPr>
      <w:r>
        <w:rPr>
          <w:sz w:val="20"/>
          <w:szCs w:val="20"/>
          <w:lang w:eastAsia="zh-CN"/>
        </w:rPr>
        <w:sym w:font="Times New Roman" w:char="F02D"/>
      </w:r>
      <w:r>
        <w:rPr>
          <w:sz w:val="20"/>
          <w:szCs w:val="20"/>
          <w:lang w:eastAsia="zh-CN"/>
        </w:rPr>
        <w:tab/>
        <w:t xml:space="preserve">электронный документ исходит от Стороны, его </w:t>
      </w:r>
      <w:proofErr w:type="gramStart"/>
      <w:r>
        <w:rPr>
          <w:sz w:val="20"/>
          <w:szCs w:val="20"/>
          <w:lang w:eastAsia="zh-CN"/>
        </w:rPr>
        <w:t>передавшей  (</w:t>
      </w:r>
      <w:proofErr w:type="gramEnd"/>
      <w:r>
        <w:rPr>
          <w:sz w:val="20"/>
          <w:szCs w:val="20"/>
          <w:lang w:eastAsia="zh-CN"/>
        </w:rPr>
        <w:t>подтверждение авторства документа);</w:t>
      </w:r>
    </w:p>
    <w:p w14:paraId="080B28D7" w14:textId="77777777" w:rsidR="009D1F62" w:rsidRDefault="009D1F62" w:rsidP="009D1F62">
      <w:pPr>
        <w:ind w:right="57" w:firstLine="709"/>
        <w:rPr>
          <w:sz w:val="20"/>
          <w:szCs w:val="20"/>
          <w:lang w:eastAsia="zh-CN"/>
        </w:rPr>
      </w:pPr>
      <w:r>
        <w:rPr>
          <w:sz w:val="20"/>
          <w:szCs w:val="20"/>
          <w:lang w:eastAsia="zh-CN"/>
        </w:rPr>
        <w:sym w:font="Times New Roman" w:char="F02D"/>
      </w:r>
      <w:r>
        <w:rPr>
          <w:sz w:val="20"/>
          <w:szCs w:val="20"/>
          <w:lang w:eastAsia="zh-CN"/>
        </w:rPr>
        <w:tab/>
        <w:t xml:space="preserve">электронный </w:t>
      </w:r>
      <w:proofErr w:type="gramStart"/>
      <w:r>
        <w:rPr>
          <w:sz w:val="20"/>
          <w:szCs w:val="20"/>
          <w:lang w:eastAsia="zh-CN"/>
        </w:rPr>
        <w:t>документ  не</w:t>
      </w:r>
      <w:proofErr w:type="gramEnd"/>
      <w:r>
        <w:rPr>
          <w:sz w:val="20"/>
          <w:szCs w:val="20"/>
          <w:lang w:eastAsia="zh-CN"/>
        </w:rPr>
        <w:t xml:space="preserve"> претерпел </w:t>
      </w:r>
      <w:proofErr w:type="gramStart"/>
      <w:r>
        <w:rPr>
          <w:sz w:val="20"/>
          <w:szCs w:val="20"/>
          <w:lang w:eastAsia="zh-CN"/>
        </w:rPr>
        <w:t>изменений  при</w:t>
      </w:r>
      <w:proofErr w:type="gramEnd"/>
      <w:r>
        <w:rPr>
          <w:sz w:val="20"/>
          <w:szCs w:val="20"/>
          <w:lang w:eastAsia="zh-CN"/>
        </w:rPr>
        <w:t xml:space="preserve"> информационном взаимодействии Сторон (подтверждение целостности и </w:t>
      </w:r>
      <w:proofErr w:type="gramStart"/>
      <w:r>
        <w:rPr>
          <w:sz w:val="20"/>
          <w:szCs w:val="20"/>
          <w:lang w:eastAsia="zh-CN"/>
        </w:rPr>
        <w:t>подлинности  документа</w:t>
      </w:r>
      <w:proofErr w:type="gramEnd"/>
      <w:r>
        <w:rPr>
          <w:sz w:val="20"/>
          <w:szCs w:val="20"/>
          <w:lang w:eastAsia="zh-CN"/>
        </w:rPr>
        <w:t xml:space="preserve">) при </w:t>
      </w:r>
      <w:proofErr w:type="gramStart"/>
      <w:r>
        <w:rPr>
          <w:sz w:val="20"/>
          <w:szCs w:val="20"/>
          <w:lang w:eastAsia="zh-CN"/>
        </w:rPr>
        <w:t>положительном  результате</w:t>
      </w:r>
      <w:proofErr w:type="gramEnd"/>
      <w:r>
        <w:rPr>
          <w:sz w:val="20"/>
          <w:szCs w:val="20"/>
          <w:lang w:eastAsia="zh-CN"/>
        </w:rPr>
        <w:t xml:space="preserve"> проверки ЭП;</w:t>
      </w:r>
    </w:p>
    <w:p w14:paraId="2F2A84D1" w14:textId="77777777" w:rsidR="009D1F62" w:rsidRDefault="009D1F62" w:rsidP="009D1F62">
      <w:pPr>
        <w:ind w:right="57" w:firstLine="709"/>
        <w:rPr>
          <w:sz w:val="20"/>
          <w:szCs w:val="20"/>
          <w:lang w:eastAsia="zh-CN"/>
        </w:rPr>
      </w:pPr>
      <w:r>
        <w:rPr>
          <w:sz w:val="20"/>
          <w:szCs w:val="20"/>
          <w:lang w:eastAsia="zh-CN"/>
        </w:rPr>
        <w:t xml:space="preserve">фактом доставки электронного документа </w:t>
      </w:r>
      <w:proofErr w:type="gramStart"/>
      <w:r>
        <w:rPr>
          <w:sz w:val="20"/>
          <w:szCs w:val="20"/>
          <w:lang w:eastAsia="zh-CN"/>
        </w:rPr>
        <w:t>является  формирование</w:t>
      </w:r>
      <w:proofErr w:type="gramEnd"/>
      <w:r>
        <w:rPr>
          <w:sz w:val="20"/>
          <w:szCs w:val="20"/>
          <w:lang w:eastAsia="zh-CN"/>
        </w:rPr>
        <w:t xml:space="preserve"> отправляющей </w:t>
      </w:r>
      <w:proofErr w:type="gramStart"/>
      <w:r>
        <w:rPr>
          <w:sz w:val="20"/>
          <w:szCs w:val="20"/>
          <w:lang w:eastAsia="zh-CN"/>
        </w:rPr>
        <w:t>Стороной  отчета</w:t>
      </w:r>
      <w:proofErr w:type="gramEnd"/>
      <w:r>
        <w:rPr>
          <w:sz w:val="20"/>
          <w:szCs w:val="20"/>
          <w:lang w:eastAsia="zh-CN"/>
        </w:rPr>
        <w:t xml:space="preserve"> о совершенной операции по форме разработчика используемого программного </w:t>
      </w:r>
      <w:proofErr w:type="gramStart"/>
      <w:r>
        <w:rPr>
          <w:sz w:val="20"/>
          <w:szCs w:val="20"/>
          <w:lang w:eastAsia="zh-CN"/>
        </w:rPr>
        <w:t>обеспечения..</w:t>
      </w:r>
      <w:proofErr w:type="gramEnd"/>
    </w:p>
    <w:p w14:paraId="0D360F0F" w14:textId="77777777" w:rsidR="009D1F62" w:rsidRDefault="009D1F62" w:rsidP="009D1F62">
      <w:pPr>
        <w:ind w:right="57" w:firstLine="709"/>
        <w:rPr>
          <w:sz w:val="20"/>
          <w:szCs w:val="20"/>
          <w:lang w:eastAsia="zh-CN"/>
        </w:rPr>
      </w:pPr>
      <w:r>
        <w:rPr>
          <w:sz w:val="20"/>
          <w:szCs w:val="20"/>
          <w:lang w:eastAsia="zh-CN"/>
        </w:rPr>
        <w:t xml:space="preserve">9.6. </w:t>
      </w:r>
      <w:r>
        <w:rPr>
          <w:i/>
          <w:iCs/>
          <w:sz w:val="20"/>
          <w:szCs w:val="20"/>
          <w:lang w:eastAsia="zh-CN"/>
        </w:rPr>
        <w:t>Настоящий договор составлен в форме электронного документа, подписанного усиленными электронными подписями Сторон. Стороны вправе после размещения в единой информационной системе договора, подписанного обеими сторонами, изготовить копию договора на бумажном носителе с проставлением печатей, в 2-х экземплярах, имеющих равную юридическую силу, по одному для каждой из Сторон</w:t>
      </w:r>
    </w:p>
    <w:p w14:paraId="6DEC70B6" w14:textId="77777777" w:rsidR="009D1F62" w:rsidRDefault="009D1F62" w:rsidP="009D1F62">
      <w:pPr>
        <w:widowControl w:val="0"/>
        <w:ind w:right="57"/>
        <w:jc w:val="center"/>
        <w:rPr>
          <w:rFonts w:eastAsia="Lucida Sans Unicode"/>
          <w:b/>
          <w:bCs/>
          <w:color w:val="00000A"/>
          <w:sz w:val="20"/>
          <w:szCs w:val="20"/>
          <w:lang w:eastAsia="zh-CN" w:bidi="hi-IN"/>
        </w:rPr>
      </w:pPr>
      <w:r>
        <w:rPr>
          <w:rFonts w:eastAsia="Lucida Sans Unicode"/>
          <w:b/>
          <w:bCs/>
          <w:color w:val="00000A"/>
          <w:sz w:val="20"/>
          <w:szCs w:val="20"/>
          <w:lang w:eastAsia="zh-CN" w:bidi="hi-IN"/>
        </w:rPr>
        <w:t>10. Гарантии</w:t>
      </w:r>
    </w:p>
    <w:p w14:paraId="22ACF426" w14:textId="77777777" w:rsidR="009D1F62" w:rsidRDefault="009D1F62" w:rsidP="009D1F62">
      <w:pPr>
        <w:ind w:right="57" w:firstLine="567"/>
        <w:rPr>
          <w:color w:val="000000"/>
          <w:sz w:val="20"/>
          <w:szCs w:val="20"/>
          <w:lang w:eastAsia="en-US"/>
        </w:rPr>
      </w:pPr>
      <w:r>
        <w:rPr>
          <w:color w:val="000000"/>
          <w:sz w:val="20"/>
          <w:szCs w:val="20"/>
          <w:lang w:eastAsia="en-US"/>
        </w:rPr>
        <w:t xml:space="preserve">10.1. Поставщик гарантирует качество и безопасность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действующим законодательством Российской Федерации. Качество товара, поставляемого Покупателю в соответствии с договором, должно соответствовать требованиям действующего законодательства Российской Федерации, в том числе требованиям ГОСТов, </w:t>
      </w:r>
      <w:proofErr w:type="spellStart"/>
      <w:r>
        <w:rPr>
          <w:color w:val="000000"/>
          <w:sz w:val="20"/>
          <w:szCs w:val="20"/>
          <w:lang w:eastAsia="en-US"/>
        </w:rPr>
        <w:t>СанПинов</w:t>
      </w:r>
      <w:proofErr w:type="spellEnd"/>
      <w:r>
        <w:rPr>
          <w:color w:val="000000"/>
          <w:sz w:val="20"/>
          <w:szCs w:val="20"/>
          <w:lang w:eastAsia="en-US"/>
        </w:rPr>
        <w:t xml:space="preserve"> и обеспечивающие его безопасность для жизни и здоровья населения, охрану окружающей среды, совместимость и взаимозаменяемость товара, возможность его применения для целей, для которых товар такого рода обычно используется.</w:t>
      </w:r>
    </w:p>
    <w:p w14:paraId="601F1D5C" w14:textId="77777777" w:rsidR="009D1F62" w:rsidRDefault="009D1F62" w:rsidP="009D1F62">
      <w:pPr>
        <w:ind w:right="57" w:firstLine="567"/>
        <w:rPr>
          <w:color w:val="000000"/>
          <w:sz w:val="20"/>
          <w:szCs w:val="20"/>
          <w:lang w:eastAsia="en-US"/>
        </w:rPr>
      </w:pPr>
      <w:r>
        <w:rPr>
          <w:color w:val="000000"/>
          <w:sz w:val="20"/>
          <w:szCs w:val="20"/>
          <w:lang w:eastAsia="en-US"/>
        </w:rPr>
        <w:t>10.2. Гарантийный срок на поставляемый товар – не менее срока гарантии завода-изготовителя.</w:t>
      </w:r>
    </w:p>
    <w:p w14:paraId="24B63E2C" w14:textId="77777777" w:rsidR="009D1F62" w:rsidRDefault="009D1F62" w:rsidP="009D1F62">
      <w:pPr>
        <w:ind w:right="57" w:firstLine="567"/>
        <w:rPr>
          <w:color w:val="000000"/>
          <w:sz w:val="20"/>
          <w:szCs w:val="20"/>
          <w:lang w:eastAsia="en-US"/>
        </w:rPr>
      </w:pPr>
      <w:r>
        <w:rPr>
          <w:color w:val="000000"/>
          <w:sz w:val="20"/>
          <w:szCs w:val="20"/>
          <w:lang w:eastAsia="en-US"/>
        </w:rPr>
        <w:t>10.3. Если это установлено действующим законодательством Российской Федерации, производителем, разработчиком товара или условиями договора, в т.ч. приложениями к нему, соответствие качества товара должно быть подтверждено сертификатом соответствия (декларацией о соответствии); сертификатом (паспортом) качества производителя, другими документами по качеству. Поставщик отвечает за недостатки качества товара, если не докажет, что недостатки возникли после его передачи Покупателю вследствие нарушения условий приемки и хранения товара.</w:t>
      </w:r>
    </w:p>
    <w:p w14:paraId="7E7BD919" w14:textId="77777777" w:rsidR="009D1F62" w:rsidRDefault="009D1F62" w:rsidP="009D1F62">
      <w:pPr>
        <w:ind w:right="57" w:firstLine="567"/>
        <w:jc w:val="center"/>
        <w:rPr>
          <w:color w:val="000000"/>
          <w:sz w:val="20"/>
          <w:szCs w:val="20"/>
          <w:lang w:eastAsia="zh-CN"/>
        </w:rPr>
      </w:pPr>
      <w:r>
        <w:rPr>
          <w:b/>
          <w:bCs/>
          <w:color w:val="000000"/>
          <w:sz w:val="20"/>
          <w:szCs w:val="20"/>
          <w:lang w:eastAsia="zh-CN"/>
        </w:rPr>
        <w:t>11. Антикоррупционная оговорка</w:t>
      </w:r>
    </w:p>
    <w:p w14:paraId="7044A058" w14:textId="77777777" w:rsidR="009D1F62" w:rsidRDefault="009D1F62" w:rsidP="009D1F62">
      <w:pPr>
        <w:ind w:left="57" w:right="57" w:firstLine="510"/>
        <w:rPr>
          <w:color w:val="000000"/>
          <w:sz w:val="20"/>
          <w:szCs w:val="20"/>
          <w:lang w:eastAsia="zh-CN"/>
        </w:rPr>
      </w:pPr>
      <w:r>
        <w:rPr>
          <w:color w:val="000000"/>
          <w:sz w:val="20"/>
          <w:szCs w:val="20"/>
          <w:lang w:eastAsia="zh-CN"/>
        </w:rPr>
        <w:t>11.1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 или 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легализации (отмывании) доходов, полученных преступным путем.</w:t>
      </w:r>
    </w:p>
    <w:p w14:paraId="13C8515F" w14:textId="77777777" w:rsidR="009D1F62" w:rsidRDefault="009D1F62" w:rsidP="009D1F62">
      <w:pPr>
        <w:ind w:left="57" w:right="57" w:firstLine="510"/>
        <w:rPr>
          <w:color w:val="000000"/>
          <w:sz w:val="20"/>
          <w:szCs w:val="20"/>
          <w:lang w:eastAsia="zh-CN"/>
        </w:rPr>
      </w:pPr>
      <w:r>
        <w:rPr>
          <w:color w:val="000000"/>
          <w:sz w:val="20"/>
          <w:szCs w:val="20"/>
          <w:lang w:eastAsia="zh-CN"/>
        </w:rPr>
        <w:t xml:space="preserve">11.2. 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не позднее 5 рабочих дней с момента возникновения указанных подозрений. В письменном уведомлении указываются лица, причастные к нарушению условий </w:t>
      </w:r>
      <w:r>
        <w:rPr>
          <w:color w:val="000000"/>
          <w:sz w:val="20"/>
          <w:szCs w:val="20"/>
          <w:lang w:eastAsia="zh-CN"/>
        </w:rPr>
        <w:lastRenderedPageBreak/>
        <w:t>договора, фактические обстоятельства дела и предоставляются материалы, достоверно подтверждающие или дающие основание предполагать, что произошло или может произойти нарушение настоящего раздела договора.</w:t>
      </w:r>
    </w:p>
    <w:p w14:paraId="06E677AA" w14:textId="77777777" w:rsidR="009D1F62" w:rsidRDefault="009D1F62" w:rsidP="009D1F62">
      <w:pPr>
        <w:ind w:left="57" w:right="57"/>
        <w:rPr>
          <w:color w:val="000000"/>
          <w:sz w:val="20"/>
          <w:szCs w:val="20"/>
          <w:lang w:eastAsia="zh-CN"/>
        </w:rPr>
      </w:pPr>
      <w:r>
        <w:rPr>
          <w:color w:val="000000"/>
          <w:sz w:val="20"/>
          <w:szCs w:val="20"/>
          <w:lang w:eastAsia="zh-CN"/>
        </w:rPr>
        <w:t>Каналы уведомления Покупателя о нарушениях каких-либо положений настоящего раздела: телефон приемной МУП «УКХ» 8 (35-37) 67-77-38, 67-22-33, адрес электронной почты МУП «УКХ» mupukh@mail.ru</w:t>
      </w:r>
    </w:p>
    <w:p w14:paraId="5289798B" w14:textId="09B05B88" w:rsidR="009D1F62" w:rsidRDefault="009D1F62" w:rsidP="009D1F62">
      <w:pPr>
        <w:ind w:left="57" w:right="57"/>
        <w:rPr>
          <w:color w:val="000000"/>
          <w:sz w:val="20"/>
          <w:szCs w:val="20"/>
          <w:lang w:eastAsia="zh-CN"/>
        </w:rPr>
      </w:pPr>
      <w:r>
        <w:rPr>
          <w:color w:val="000000"/>
          <w:sz w:val="20"/>
          <w:szCs w:val="20"/>
          <w:lang w:eastAsia="zh-CN"/>
        </w:rPr>
        <w:t xml:space="preserve">Каналы уведомления Поставщика о нарушениях каких-либо положений настоящего раздела: ______________, адрес электронной почты_____________________________. </w:t>
      </w:r>
    </w:p>
    <w:p w14:paraId="7F089997" w14:textId="77777777" w:rsidR="009D1F62" w:rsidRDefault="009D1F62" w:rsidP="009D1F62">
      <w:pPr>
        <w:ind w:left="57" w:right="57"/>
        <w:rPr>
          <w:color w:val="000000"/>
          <w:sz w:val="20"/>
          <w:szCs w:val="20"/>
          <w:lang w:eastAsia="zh-CN"/>
        </w:rPr>
      </w:pPr>
      <w:r>
        <w:rPr>
          <w:color w:val="000000"/>
          <w:sz w:val="20"/>
          <w:szCs w:val="20"/>
          <w:lang w:eastAsia="zh-CN"/>
        </w:rPr>
        <w:t>Сторона, получившая письменное уведомление о нарушении положений настоящего раздела договора, обязана в течение 10 рабочих дней с даты его получения рассмотреть его и в течение 5 рабочих дней с даты окончания рассмотрения сообщить уведомившей Стороне об итогах его рассмотрения.</w:t>
      </w:r>
    </w:p>
    <w:p w14:paraId="07F93CBB" w14:textId="77777777" w:rsidR="009D1F62" w:rsidRDefault="009D1F62" w:rsidP="009D1F62">
      <w:pPr>
        <w:ind w:left="57" w:right="57" w:firstLine="651"/>
        <w:rPr>
          <w:color w:val="000000"/>
          <w:sz w:val="20"/>
          <w:szCs w:val="20"/>
          <w:lang w:eastAsia="zh-CN"/>
        </w:rPr>
      </w:pPr>
      <w:r>
        <w:rPr>
          <w:color w:val="000000"/>
          <w:sz w:val="20"/>
          <w:szCs w:val="20"/>
          <w:lang w:eastAsia="zh-CN"/>
        </w:rPr>
        <w:t>11.3. Стороны гарантируют осуществление надлежащего разбирательства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условий настоящего раздела договора.</w:t>
      </w:r>
    </w:p>
    <w:p w14:paraId="7F9B839C" w14:textId="77777777" w:rsidR="009D1F62" w:rsidRDefault="009D1F62" w:rsidP="009D1F62">
      <w:pPr>
        <w:ind w:left="57" w:right="57" w:firstLine="651"/>
        <w:rPr>
          <w:color w:val="000000"/>
          <w:sz w:val="20"/>
          <w:szCs w:val="20"/>
          <w:lang w:eastAsia="zh-CN"/>
        </w:rPr>
      </w:pPr>
      <w:r>
        <w:rPr>
          <w:color w:val="000000"/>
          <w:sz w:val="20"/>
          <w:szCs w:val="20"/>
          <w:lang w:eastAsia="zh-CN"/>
        </w:rPr>
        <w:t>11.4. В случае подтверждения факта нарушений одной Стороной положений настоящего раздела и/или неполучения другой Стороной информации об итогах рассмотрения письменного уведомления о нарушении условий настоящего раздела договора, другая Сторона имеет право расторгнуть настоящий договор в судебном порядке.</w:t>
      </w:r>
    </w:p>
    <w:p w14:paraId="0C14E1EC" w14:textId="77777777" w:rsidR="009D1F62" w:rsidRDefault="009D1F62" w:rsidP="009D1F62">
      <w:pPr>
        <w:ind w:left="57" w:right="57" w:firstLine="651"/>
        <w:rPr>
          <w:color w:val="000000"/>
          <w:sz w:val="20"/>
          <w:szCs w:val="20"/>
          <w:lang w:eastAsia="zh-CN"/>
        </w:rPr>
      </w:pPr>
      <w:r>
        <w:rPr>
          <w:color w:val="000000"/>
          <w:sz w:val="20"/>
          <w:szCs w:val="20"/>
          <w:lang w:eastAsia="zh-CN"/>
        </w:rPr>
        <w:t>11.5. Стороны информируют в письменной форме министерство экономического развития, инвестиций и туризма в Оренбургской области, а также комитет по профилактике коррупционных правонарушений Оренбургской области о случаях коррупционных нарушений не позднее 5 рабочих дней с момента подтверждения факта соответствующего нарушения.</w:t>
      </w:r>
    </w:p>
    <w:p w14:paraId="182BE418" w14:textId="77777777" w:rsidR="009D1F62" w:rsidRDefault="009D1F62" w:rsidP="009D1F62">
      <w:pPr>
        <w:ind w:right="57" w:firstLine="709"/>
        <w:jc w:val="center"/>
        <w:rPr>
          <w:b/>
          <w:bCs/>
          <w:color w:val="000000"/>
          <w:sz w:val="20"/>
          <w:szCs w:val="20"/>
          <w:lang w:eastAsia="zh-CN"/>
        </w:rPr>
      </w:pPr>
      <w:r>
        <w:rPr>
          <w:b/>
          <w:bCs/>
          <w:color w:val="000000"/>
          <w:sz w:val="20"/>
          <w:szCs w:val="20"/>
          <w:lang w:eastAsia="zh-CN"/>
        </w:rPr>
        <w:t>12. Приложение</w:t>
      </w:r>
    </w:p>
    <w:p w14:paraId="66DA1986" w14:textId="77777777" w:rsidR="009D1F62" w:rsidRDefault="009D1F62" w:rsidP="009D1F62">
      <w:pPr>
        <w:ind w:right="57" w:firstLine="709"/>
        <w:rPr>
          <w:color w:val="000000"/>
          <w:sz w:val="20"/>
          <w:szCs w:val="20"/>
          <w:lang w:eastAsia="zh-CN"/>
        </w:rPr>
      </w:pPr>
      <w:r>
        <w:rPr>
          <w:sz w:val="20"/>
          <w:szCs w:val="20"/>
          <w:lang w:eastAsia="zh-CN"/>
        </w:rPr>
        <w:t xml:space="preserve">Приложение №1. Итоговый протокол закупочной комиссии №             от </w:t>
      </w:r>
      <w:proofErr w:type="gramStart"/>
      <w:r>
        <w:rPr>
          <w:sz w:val="20"/>
          <w:szCs w:val="20"/>
          <w:lang w:eastAsia="zh-CN"/>
        </w:rPr>
        <w:t>«    »</w:t>
      </w:r>
      <w:proofErr w:type="gramEnd"/>
      <w:r>
        <w:rPr>
          <w:sz w:val="20"/>
          <w:szCs w:val="20"/>
          <w:lang w:eastAsia="zh-CN"/>
        </w:rPr>
        <w:t xml:space="preserve">               2026г</w:t>
      </w:r>
    </w:p>
    <w:p w14:paraId="58121B58" w14:textId="77777777" w:rsidR="009D1F62" w:rsidRDefault="009D1F62" w:rsidP="009D1F62">
      <w:pPr>
        <w:ind w:right="57"/>
        <w:jc w:val="center"/>
        <w:rPr>
          <w:sz w:val="20"/>
          <w:szCs w:val="20"/>
          <w:lang w:eastAsia="zh-CN"/>
        </w:rPr>
      </w:pPr>
      <w:r>
        <w:rPr>
          <w:b/>
          <w:bCs/>
          <w:sz w:val="20"/>
          <w:szCs w:val="20"/>
          <w:lang w:eastAsia="zh-CN"/>
        </w:rPr>
        <w:t>13. Юридические адреса и реквизиты сторон</w:t>
      </w:r>
    </w:p>
    <w:tbl>
      <w:tblPr>
        <w:tblW w:w="8835" w:type="dxa"/>
        <w:tblInd w:w="-640" w:type="dxa"/>
        <w:tblLayout w:type="fixed"/>
        <w:tblLook w:val="04A0" w:firstRow="1" w:lastRow="0" w:firstColumn="1" w:lastColumn="0" w:noHBand="0" w:noVBand="1"/>
      </w:tblPr>
      <w:tblGrid>
        <w:gridCol w:w="491"/>
        <w:gridCol w:w="3638"/>
        <w:gridCol w:w="236"/>
        <w:gridCol w:w="3976"/>
        <w:gridCol w:w="494"/>
      </w:tblGrid>
      <w:tr w:rsidR="009D1F62" w14:paraId="2D5F38C6" w14:textId="77777777" w:rsidTr="00011FAD">
        <w:trPr>
          <w:gridAfter w:val="1"/>
          <w:wAfter w:w="494" w:type="dxa"/>
          <w:trHeight w:val="185"/>
        </w:trPr>
        <w:tc>
          <w:tcPr>
            <w:tcW w:w="4126" w:type="dxa"/>
            <w:gridSpan w:val="2"/>
            <w:hideMark/>
          </w:tcPr>
          <w:p w14:paraId="49AFEDDD" w14:textId="77777777" w:rsidR="009D1F62" w:rsidRDefault="009D1F62" w:rsidP="00011FAD">
            <w:pPr>
              <w:spacing w:before="280" w:line="276" w:lineRule="auto"/>
              <w:rPr>
                <w:b/>
                <w:sz w:val="22"/>
                <w:szCs w:val="22"/>
                <w:lang w:eastAsia="zh-CN"/>
              </w:rPr>
            </w:pPr>
            <w:r>
              <w:rPr>
                <w:b/>
                <w:bCs/>
                <w:sz w:val="22"/>
                <w:szCs w:val="22"/>
                <w:lang w:eastAsia="zh-CN"/>
              </w:rPr>
              <w:t xml:space="preserve">            Покупатель</w:t>
            </w:r>
          </w:p>
        </w:tc>
        <w:tc>
          <w:tcPr>
            <w:tcW w:w="236" w:type="dxa"/>
            <w:hideMark/>
          </w:tcPr>
          <w:p w14:paraId="7D450A87" w14:textId="77777777" w:rsidR="009D1F62" w:rsidRDefault="009D1F62" w:rsidP="00011FAD">
            <w:pPr>
              <w:spacing w:before="280" w:line="276" w:lineRule="auto"/>
              <w:rPr>
                <w:b/>
                <w:sz w:val="22"/>
                <w:szCs w:val="22"/>
                <w:lang w:eastAsia="zh-CN"/>
              </w:rPr>
            </w:pPr>
            <w:r>
              <w:rPr>
                <w:b/>
                <w:sz w:val="22"/>
                <w:szCs w:val="22"/>
                <w:lang w:eastAsia="zh-CN"/>
              </w:rPr>
              <w:t xml:space="preserve">                              </w:t>
            </w:r>
          </w:p>
        </w:tc>
        <w:tc>
          <w:tcPr>
            <w:tcW w:w="3974" w:type="dxa"/>
            <w:hideMark/>
          </w:tcPr>
          <w:p w14:paraId="5CB1D5AD" w14:textId="77777777" w:rsidR="009D1F62" w:rsidRDefault="009D1F62" w:rsidP="00011FAD">
            <w:pPr>
              <w:spacing w:before="280" w:line="276" w:lineRule="auto"/>
              <w:ind w:left="597" w:hanging="597"/>
              <w:jc w:val="right"/>
              <w:rPr>
                <w:sz w:val="22"/>
                <w:szCs w:val="22"/>
                <w:lang w:eastAsia="zh-CN"/>
              </w:rPr>
            </w:pPr>
            <w:r>
              <w:rPr>
                <w:b/>
                <w:bCs/>
                <w:sz w:val="22"/>
                <w:szCs w:val="22"/>
                <w:lang w:eastAsia="zh-CN"/>
              </w:rPr>
              <w:t xml:space="preserve">Поставщик </w:t>
            </w:r>
          </w:p>
        </w:tc>
      </w:tr>
      <w:tr w:rsidR="009D1F62" w14:paraId="262B332B" w14:textId="77777777" w:rsidTr="00011FAD">
        <w:trPr>
          <w:gridBefore w:val="1"/>
          <w:wBefore w:w="490" w:type="dxa"/>
          <w:trHeight w:val="888"/>
        </w:trPr>
        <w:tc>
          <w:tcPr>
            <w:tcW w:w="8340" w:type="dxa"/>
            <w:gridSpan w:val="4"/>
            <w:tcMar>
              <w:top w:w="105" w:type="dxa"/>
              <w:left w:w="105" w:type="dxa"/>
              <w:bottom w:w="105" w:type="dxa"/>
              <w:right w:w="105" w:type="dxa"/>
            </w:tcMar>
          </w:tcPr>
          <w:tbl>
            <w:tblPr>
              <w:tblW w:w="9240" w:type="dxa"/>
              <w:tblInd w:w="31" w:type="dxa"/>
              <w:tblLayout w:type="fixed"/>
              <w:tblCellMar>
                <w:left w:w="10" w:type="dxa"/>
                <w:right w:w="10" w:type="dxa"/>
              </w:tblCellMar>
              <w:tblLook w:val="04A0" w:firstRow="1" w:lastRow="0" w:firstColumn="1" w:lastColumn="0" w:noHBand="0" w:noVBand="1"/>
            </w:tblPr>
            <w:tblGrid>
              <w:gridCol w:w="4129"/>
              <w:gridCol w:w="481"/>
              <w:gridCol w:w="4630"/>
            </w:tblGrid>
            <w:tr w:rsidR="009D1F62" w14:paraId="293B5585" w14:textId="77777777" w:rsidTr="00011FAD">
              <w:trPr>
                <w:trHeight w:val="147"/>
              </w:trPr>
              <w:tc>
                <w:tcPr>
                  <w:tcW w:w="4132" w:type="dxa"/>
                  <w:tcMar>
                    <w:top w:w="0" w:type="dxa"/>
                    <w:left w:w="108" w:type="dxa"/>
                    <w:bottom w:w="0" w:type="dxa"/>
                    <w:right w:w="108" w:type="dxa"/>
                  </w:tcMar>
                  <w:hideMark/>
                </w:tcPr>
                <w:p w14:paraId="3911BF20" w14:textId="77777777" w:rsidR="009D1F62" w:rsidRDefault="009D1F62" w:rsidP="00011FAD">
                  <w:pPr>
                    <w:widowControl w:val="0"/>
                    <w:autoSpaceDN w:val="0"/>
                    <w:spacing w:line="276" w:lineRule="auto"/>
                    <w:jc w:val="left"/>
                    <w:textAlignment w:val="baseline"/>
                    <w:rPr>
                      <w:rFonts w:eastAsia="Andale Sans UI" w:cs="Tahoma"/>
                      <w:kern w:val="3"/>
                      <w:lang w:val="de-DE" w:eastAsia="ja-JP" w:bidi="fa-IR"/>
                    </w:rPr>
                  </w:pPr>
                  <w:r>
                    <w:rPr>
                      <w:rFonts w:eastAsia="Andale Sans UI"/>
                      <w:b/>
                      <w:kern w:val="3"/>
                      <w:sz w:val="22"/>
                      <w:szCs w:val="22"/>
                      <w:lang w:eastAsia="ja-JP" w:bidi="fa-IR"/>
                    </w:rPr>
                    <w:t xml:space="preserve">МУП </w:t>
                  </w:r>
                  <w:r>
                    <w:rPr>
                      <w:rFonts w:eastAsia="Andale Sans UI"/>
                      <w:b/>
                      <w:kern w:val="3"/>
                      <w:sz w:val="22"/>
                      <w:szCs w:val="22"/>
                      <w:lang w:val="de-DE" w:eastAsia="ja-JP" w:bidi="fa-IR"/>
                    </w:rPr>
                    <w:t>«УКХ»</w:t>
                  </w:r>
                </w:p>
              </w:tc>
              <w:tc>
                <w:tcPr>
                  <w:tcW w:w="481" w:type="dxa"/>
                  <w:tcMar>
                    <w:top w:w="0" w:type="dxa"/>
                    <w:left w:w="108" w:type="dxa"/>
                    <w:bottom w:w="0" w:type="dxa"/>
                    <w:right w:w="108" w:type="dxa"/>
                  </w:tcMar>
                </w:tcPr>
                <w:p w14:paraId="78DDF521" w14:textId="77777777" w:rsidR="009D1F62" w:rsidRDefault="009D1F62" w:rsidP="00011FAD">
                  <w:pPr>
                    <w:widowControl w:val="0"/>
                    <w:autoSpaceDN w:val="0"/>
                    <w:spacing w:line="276" w:lineRule="auto"/>
                    <w:jc w:val="center"/>
                    <w:textAlignment w:val="baseline"/>
                    <w:rPr>
                      <w:rFonts w:eastAsia="Andale Sans UI"/>
                      <w:b/>
                      <w:kern w:val="3"/>
                      <w:sz w:val="22"/>
                      <w:szCs w:val="22"/>
                      <w:lang w:val="de-DE" w:eastAsia="ja-JP" w:bidi="fa-IR"/>
                    </w:rPr>
                  </w:pPr>
                </w:p>
              </w:tc>
              <w:tc>
                <w:tcPr>
                  <w:tcW w:w="4634" w:type="dxa"/>
                  <w:tcMar>
                    <w:top w:w="0" w:type="dxa"/>
                    <w:left w:w="108" w:type="dxa"/>
                    <w:bottom w:w="0" w:type="dxa"/>
                    <w:right w:w="108" w:type="dxa"/>
                  </w:tcMar>
                  <w:hideMark/>
                </w:tcPr>
                <w:p w14:paraId="7611F044" w14:textId="77777777" w:rsidR="009D1F62" w:rsidRDefault="009D1F62" w:rsidP="00011FAD">
                  <w:pPr>
                    <w:keepNext/>
                    <w:widowControl w:val="0"/>
                    <w:tabs>
                      <w:tab w:val="left" w:pos="0"/>
                      <w:tab w:val="left" w:pos="1260"/>
                    </w:tabs>
                    <w:autoSpaceDN w:val="0"/>
                    <w:spacing w:line="276" w:lineRule="auto"/>
                    <w:jc w:val="left"/>
                    <w:textAlignment w:val="baseline"/>
                    <w:outlineLvl w:val="2"/>
                    <w:rPr>
                      <w:rFonts w:eastAsia="Andale Sans UI"/>
                      <w:b/>
                      <w:bCs/>
                      <w:kern w:val="3"/>
                      <w:sz w:val="22"/>
                      <w:szCs w:val="22"/>
                      <w:lang w:val="de-DE" w:eastAsia="ja-JP" w:bidi="fa-IR"/>
                    </w:rPr>
                  </w:pPr>
                  <w:r>
                    <w:rPr>
                      <w:rFonts w:eastAsia="Andale Sans UI"/>
                      <w:b/>
                      <w:bCs/>
                      <w:kern w:val="3"/>
                      <w:sz w:val="22"/>
                      <w:szCs w:val="22"/>
                      <w:lang w:val="de-DE" w:eastAsia="ja-JP" w:bidi="fa-IR"/>
                    </w:rPr>
                    <w:tab/>
                  </w:r>
                </w:p>
              </w:tc>
            </w:tr>
            <w:tr w:rsidR="009D1F62" w14:paraId="488B7131" w14:textId="77777777" w:rsidTr="00011FAD">
              <w:trPr>
                <w:trHeight w:val="4190"/>
              </w:trPr>
              <w:tc>
                <w:tcPr>
                  <w:tcW w:w="4132" w:type="dxa"/>
                  <w:tcMar>
                    <w:top w:w="0" w:type="dxa"/>
                    <w:left w:w="108" w:type="dxa"/>
                    <w:bottom w:w="0" w:type="dxa"/>
                    <w:right w:w="108" w:type="dxa"/>
                  </w:tcMar>
                  <w:hideMark/>
                </w:tcPr>
                <w:p w14:paraId="644C89AF" w14:textId="77777777" w:rsidR="009D1F62" w:rsidRDefault="009D1F62" w:rsidP="00011FAD">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Юридический адрес:</w:t>
                  </w:r>
                </w:p>
                <w:p w14:paraId="674AEB85" w14:textId="77777777" w:rsidR="009D1F62" w:rsidRDefault="009D1F62" w:rsidP="00011FAD">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462353</w:t>
                  </w:r>
                  <w:r>
                    <w:rPr>
                      <w:rFonts w:eastAsia="Andale Sans UI"/>
                      <w:kern w:val="3"/>
                      <w:sz w:val="20"/>
                      <w:szCs w:val="20"/>
                      <w:lang w:eastAsia="ja-JP" w:bidi="fa-IR"/>
                    </w:rPr>
                    <w:t>,</w:t>
                  </w:r>
                  <w:r>
                    <w:rPr>
                      <w:rFonts w:eastAsia="Andale Sans UI"/>
                      <w:kern w:val="3"/>
                      <w:sz w:val="20"/>
                      <w:szCs w:val="20"/>
                      <w:lang w:val="de-DE" w:eastAsia="ja-JP" w:bidi="fa-IR"/>
                    </w:rPr>
                    <w:t xml:space="preserve"> </w:t>
                  </w:r>
                  <w:proofErr w:type="spellStart"/>
                  <w:r>
                    <w:rPr>
                      <w:rFonts w:eastAsia="Andale Sans UI"/>
                      <w:kern w:val="3"/>
                      <w:sz w:val="20"/>
                      <w:szCs w:val="20"/>
                      <w:lang w:val="de-DE" w:eastAsia="ja-JP" w:bidi="fa-IR"/>
                    </w:rPr>
                    <w:t>Оренбургская</w:t>
                  </w:r>
                  <w:proofErr w:type="spellEnd"/>
                  <w:r>
                    <w:rPr>
                      <w:rFonts w:eastAsia="Andale Sans UI"/>
                      <w:kern w:val="3"/>
                      <w:sz w:val="20"/>
                      <w:szCs w:val="20"/>
                      <w:lang w:val="de-DE" w:eastAsia="ja-JP" w:bidi="fa-IR"/>
                    </w:rPr>
                    <w:t xml:space="preserve"> </w:t>
                  </w:r>
                  <w:proofErr w:type="spellStart"/>
                  <w:r>
                    <w:rPr>
                      <w:rFonts w:eastAsia="Andale Sans UI"/>
                      <w:kern w:val="3"/>
                      <w:sz w:val="20"/>
                      <w:szCs w:val="20"/>
                      <w:lang w:val="de-DE" w:eastAsia="ja-JP" w:bidi="fa-IR"/>
                    </w:rPr>
                    <w:t>обл</w:t>
                  </w:r>
                  <w:r>
                    <w:rPr>
                      <w:rFonts w:eastAsia="Andale Sans UI"/>
                      <w:kern w:val="3"/>
                      <w:sz w:val="20"/>
                      <w:szCs w:val="20"/>
                      <w:lang w:eastAsia="ja-JP" w:bidi="fa-IR"/>
                    </w:rPr>
                    <w:t>асть</w:t>
                  </w:r>
                  <w:proofErr w:type="spellEnd"/>
                  <w:r>
                    <w:rPr>
                      <w:rFonts w:eastAsia="Andale Sans UI"/>
                      <w:kern w:val="3"/>
                      <w:sz w:val="20"/>
                      <w:szCs w:val="20"/>
                      <w:lang w:val="de-DE" w:eastAsia="ja-JP" w:bidi="fa-IR"/>
                    </w:rPr>
                    <w:t>,</w:t>
                  </w:r>
                </w:p>
                <w:p w14:paraId="403A2B34" w14:textId="77777777" w:rsidR="009D1F62" w:rsidRDefault="009D1F62" w:rsidP="00011FAD">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Г.О. город Новотроицк,</w:t>
                  </w:r>
                </w:p>
                <w:p w14:paraId="12983439" w14:textId="77777777" w:rsidR="009D1F62" w:rsidRDefault="009D1F62" w:rsidP="00011FAD">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 xml:space="preserve">г. </w:t>
                  </w:r>
                  <w:proofErr w:type="spellStart"/>
                  <w:r>
                    <w:rPr>
                      <w:rFonts w:eastAsia="Andale Sans UI"/>
                      <w:kern w:val="3"/>
                      <w:sz w:val="20"/>
                      <w:szCs w:val="20"/>
                      <w:lang w:val="de-DE" w:eastAsia="ja-JP" w:bidi="fa-IR"/>
                    </w:rPr>
                    <w:t>Новотроицк</w:t>
                  </w:r>
                  <w:proofErr w:type="spellEnd"/>
                  <w:r>
                    <w:rPr>
                      <w:rFonts w:eastAsia="Andale Sans UI"/>
                      <w:kern w:val="3"/>
                      <w:sz w:val="20"/>
                      <w:szCs w:val="20"/>
                      <w:lang w:val="de-DE" w:eastAsia="ja-JP" w:bidi="fa-IR"/>
                    </w:rPr>
                    <w:t xml:space="preserve">, ул.1 </w:t>
                  </w:r>
                  <w:proofErr w:type="spellStart"/>
                  <w:r>
                    <w:rPr>
                      <w:rFonts w:eastAsia="Andale Sans UI"/>
                      <w:kern w:val="3"/>
                      <w:sz w:val="20"/>
                      <w:szCs w:val="20"/>
                      <w:lang w:val="de-DE" w:eastAsia="ja-JP" w:bidi="fa-IR"/>
                    </w:rPr>
                    <w:t>Мая</w:t>
                  </w:r>
                  <w:proofErr w:type="spellEnd"/>
                  <w:r>
                    <w:rPr>
                      <w:rFonts w:eastAsia="Andale Sans UI"/>
                      <w:kern w:val="3"/>
                      <w:sz w:val="20"/>
                      <w:szCs w:val="20"/>
                      <w:lang w:val="de-DE" w:eastAsia="ja-JP" w:bidi="fa-IR"/>
                    </w:rPr>
                    <w:t xml:space="preserve">, </w:t>
                  </w:r>
                  <w:r>
                    <w:rPr>
                      <w:rFonts w:eastAsia="Andale Sans UI"/>
                      <w:kern w:val="3"/>
                      <w:sz w:val="20"/>
                      <w:szCs w:val="20"/>
                      <w:lang w:eastAsia="ja-JP" w:bidi="fa-IR"/>
                    </w:rPr>
                    <w:t xml:space="preserve">д. </w:t>
                  </w:r>
                  <w:r>
                    <w:rPr>
                      <w:rFonts w:eastAsia="Andale Sans UI"/>
                      <w:kern w:val="3"/>
                      <w:sz w:val="20"/>
                      <w:szCs w:val="20"/>
                      <w:lang w:val="de-DE" w:eastAsia="ja-JP" w:bidi="fa-IR"/>
                    </w:rPr>
                    <w:t>1-А</w:t>
                  </w:r>
                </w:p>
                <w:p w14:paraId="7418295F" w14:textId="77777777" w:rsidR="009D1F62" w:rsidRDefault="009D1F62" w:rsidP="00011FAD">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Фактический адрес:</w:t>
                  </w:r>
                </w:p>
                <w:p w14:paraId="5DF82A54" w14:textId="77777777" w:rsidR="009D1F62" w:rsidRDefault="009D1F62" w:rsidP="00011FAD">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462353</w:t>
                  </w:r>
                  <w:r>
                    <w:rPr>
                      <w:rFonts w:eastAsia="Andale Sans UI"/>
                      <w:kern w:val="3"/>
                      <w:sz w:val="20"/>
                      <w:szCs w:val="20"/>
                      <w:lang w:eastAsia="ja-JP" w:bidi="fa-IR"/>
                    </w:rPr>
                    <w:t>,</w:t>
                  </w:r>
                  <w:r>
                    <w:rPr>
                      <w:rFonts w:eastAsia="Andale Sans UI"/>
                      <w:kern w:val="3"/>
                      <w:sz w:val="20"/>
                      <w:szCs w:val="20"/>
                      <w:lang w:val="de-DE" w:eastAsia="ja-JP" w:bidi="fa-IR"/>
                    </w:rPr>
                    <w:t xml:space="preserve"> </w:t>
                  </w:r>
                  <w:proofErr w:type="spellStart"/>
                  <w:r>
                    <w:rPr>
                      <w:rFonts w:eastAsia="Andale Sans UI"/>
                      <w:kern w:val="3"/>
                      <w:sz w:val="20"/>
                      <w:szCs w:val="20"/>
                      <w:lang w:val="de-DE" w:eastAsia="ja-JP" w:bidi="fa-IR"/>
                    </w:rPr>
                    <w:t>Оренбургская</w:t>
                  </w:r>
                  <w:proofErr w:type="spellEnd"/>
                  <w:r>
                    <w:rPr>
                      <w:rFonts w:eastAsia="Andale Sans UI"/>
                      <w:kern w:val="3"/>
                      <w:sz w:val="20"/>
                      <w:szCs w:val="20"/>
                      <w:lang w:val="de-DE" w:eastAsia="ja-JP" w:bidi="fa-IR"/>
                    </w:rPr>
                    <w:t xml:space="preserve"> </w:t>
                  </w:r>
                  <w:proofErr w:type="spellStart"/>
                  <w:r>
                    <w:rPr>
                      <w:rFonts w:eastAsia="Andale Sans UI"/>
                      <w:kern w:val="3"/>
                      <w:sz w:val="20"/>
                      <w:szCs w:val="20"/>
                      <w:lang w:val="de-DE" w:eastAsia="ja-JP" w:bidi="fa-IR"/>
                    </w:rPr>
                    <w:t>обл</w:t>
                  </w:r>
                  <w:r>
                    <w:rPr>
                      <w:rFonts w:eastAsia="Andale Sans UI"/>
                      <w:kern w:val="3"/>
                      <w:sz w:val="20"/>
                      <w:szCs w:val="20"/>
                      <w:lang w:eastAsia="ja-JP" w:bidi="fa-IR"/>
                    </w:rPr>
                    <w:t>асть</w:t>
                  </w:r>
                  <w:proofErr w:type="spellEnd"/>
                  <w:r>
                    <w:rPr>
                      <w:rFonts w:eastAsia="Andale Sans UI"/>
                      <w:kern w:val="3"/>
                      <w:sz w:val="20"/>
                      <w:szCs w:val="20"/>
                      <w:lang w:val="de-DE" w:eastAsia="ja-JP" w:bidi="fa-IR"/>
                    </w:rPr>
                    <w:t>,</w:t>
                  </w:r>
                </w:p>
                <w:p w14:paraId="147CCC6F" w14:textId="77777777" w:rsidR="009D1F62" w:rsidRDefault="009D1F62" w:rsidP="00011FAD">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Г.О. город Новотроицк,</w:t>
                  </w:r>
                </w:p>
                <w:p w14:paraId="12BB71BA" w14:textId="77777777" w:rsidR="009D1F62" w:rsidRDefault="009D1F62" w:rsidP="00011FAD">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 xml:space="preserve">г. </w:t>
                  </w:r>
                  <w:proofErr w:type="spellStart"/>
                  <w:r>
                    <w:rPr>
                      <w:rFonts w:eastAsia="Andale Sans UI"/>
                      <w:kern w:val="3"/>
                      <w:sz w:val="20"/>
                      <w:szCs w:val="20"/>
                      <w:lang w:val="de-DE" w:eastAsia="ja-JP" w:bidi="fa-IR"/>
                    </w:rPr>
                    <w:t>Новотроицк</w:t>
                  </w:r>
                  <w:proofErr w:type="spellEnd"/>
                  <w:r>
                    <w:rPr>
                      <w:rFonts w:eastAsia="Andale Sans UI"/>
                      <w:kern w:val="3"/>
                      <w:sz w:val="20"/>
                      <w:szCs w:val="20"/>
                      <w:lang w:val="de-DE" w:eastAsia="ja-JP" w:bidi="fa-IR"/>
                    </w:rPr>
                    <w:t xml:space="preserve">, ул.1 </w:t>
                  </w:r>
                  <w:proofErr w:type="spellStart"/>
                  <w:r>
                    <w:rPr>
                      <w:rFonts w:eastAsia="Andale Sans UI"/>
                      <w:kern w:val="3"/>
                      <w:sz w:val="20"/>
                      <w:szCs w:val="20"/>
                      <w:lang w:val="de-DE" w:eastAsia="ja-JP" w:bidi="fa-IR"/>
                    </w:rPr>
                    <w:t>Мая</w:t>
                  </w:r>
                  <w:proofErr w:type="spellEnd"/>
                  <w:r>
                    <w:rPr>
                      <w:rFonts w:eastAsia="Andale Sans UI"/>
                      <w:kern w:val="3"/>
                      <w:sz w:val="20"/>
                      <w:szCs w:val="20"/>
                      <w:lang w:val="de-DE" w:eastAsia="ja-JP" w:bidi="fa-IR"/>
                    </w:rPr>
                    <w:t>,</w:t>
                  </w:r>
                  <w:r>
                    <w:rPr>
                      <w:rFonts w:eastAsia="Andale Sans UI"/>
                      <w:kern w:val="3"/>
                      <w:sz w:val="20"/>
                      <w:szCs w:val="20"/>
                      <w:lang w:eastAsia="ja-JP" w:bidi="fa-IR"/>
                    </w:rPr>
                    <w:t xml:space="preserve"> д.</w:t>
                  </w:r>
                  <w:r>
                    <w:rPr>
                      <w:rFonts w:eastAsia="Andale Sans UI"/>
                      <w:kern w:val="3"/>
                      <w:sz w:val="20"/>
                      <w:szCs w:val="20"/>
                      <w:lang w:val="de-DE" w:eastAsia="ja-JP" w:bidi="fa-IR"/>
                    </w:rPr>
                    <w:t xml:space="preserve"> 1-А</w:t>
                  </w:r>
                </w:p>
                <w:p w14:paraId="3C06B746" w14:textId="77777777" w:rsidR="009D1F62" w:rsidRDefault="009D1F62" w:rsidP="00011FAD">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ИНН 5607143827</w:t>
                  </w:r>
                </w:p>
                <w:p w14:paraId="68B1D5F0" w14:textId="77777777" w:rsidR="009D1F62" w:rsidRDefault="009D1F62" w:rsidP="00011FAD">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КПП 560701001</w:t>
                  </w:r>
                </w:p>
                <w:p w14:paraId="09694C68" w14:textId="77777777" w:rsidR="009D1F62" w:rsidRDefault="009D1F62" w:rsidP="00011FAD">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ОГРН 1205600013651</w:t>
                  </w:r>
                </w:p>
                <w:p w14:paraId="27A4DAB2" w14:textId="77777777" w:rsidR="009D1F62" w:rsidRDefault="009D1F62" w:rsidP="00011FAD">
                  <w:pPr>
                    <w:widowControl w:val="0"/>
                    <w:autoSpaceDN w:val="0"/>
                    <w:spacing w:line="276" w:lineRule="auto"/>
                    <w:jc w:val="left"/>
                    <w:textAlignment w:val="top"/>
                    <w:rPr>
                      <w:rFonts w:eastAsia="Andale Sans UI" w:cs="Tahoma"/>
                      <w:kern w:val="3"/>
                      <w:sz w:val="20"/>
                      <w:szCs w:val="20"/>
                      <w:lang w:val="de-DE" w:eastAsia="ja-JP" w:bidi="fa-IR"/>
                    </w:rPr>
                  </w:pPr>
                  <w:r>
                    <w:rPr>
                      <w:kern w:val="3"/>
                      <w:sz w:val="20"/>
                      <w:szCs w:val="20"/>
                      <w:lang w:val="de-DE" w:bidi="fa-IR"/>
                    </w:rPr>
                    <w:t>ОКАТО 53420000000</w:t>
                  </w:r>
                </w:p>
                <w:p w14:paraId="7A6698E1" w14:textId="77777777" w:rsidR="009D1F62" w:rsidRDefault="009D1F62" w:rsidP="00011FAD">
                  <w:pPr>
                    <w:widowControl w:val="0"/>
                    <w:autoSpaceDN w:val="0"/>
                    <w:spacing w:line="276" w:lineRule="auto"/>
                    <w:jc w:val="left"/>
                    <w:textAlignment w:val="top"/>
                    <w:rPr>
                      <w:rFonts w:eastAsia="Andale Sans UI" w:cs="Tahoma"/>
                      <w:kern w:val="3"/>
                      <w:sz w:val="20"/>
                      <w:szCs w:val="20"/>
                      <w:lang w:val="de-DE" w:eastAsia="ja-JP" w:bidi="fa-IR"/>
                    </w:rPr>
                  </w:pPr>
                  <w:r>
                    <w:rPr>
                      <w:kern w:val="3"/>
                      <w:sz w:val="20"/>
                      <w:szCs w:val="20"/>
                      <w:lang w:val="de-DE" w:bidi="fa-IR"/>
                    </w:rPr>
                    <w:t>ОКТМО 53720000001</w:t>
                  </w:r>
                </w:p>
                <w:p w14:paraId="4D03F51C" w14:textId="77777777" w:rsidR="009D1F62" w:rsidRDefault="009D1F62" w:rsidP="00011FAD">
                  <w:pPr>
                    <w:widowControl w:val="0"/>
                    <w:autoSpaceDN w:val="0"/>
                    <w:spacing w:line="276" w:lineRule="auto"/>
                    <w:jc w:val="left"/>
                    <w:textAlignment w:val="top"/>
                    <w:rPr>
                      <w:rFonts w:eastAsia="Andale Sans UI" w:cs="Tahoma"/>
                      <w:kern w:val="3"/>
                      <w:sz w:val="20"/>
                      <w:szCs w:val="20"/>
                      <w:lang w:val="de-DE" w:eastAsia="ja-JP" w:bidi="fa-IR"/>
                    </w:rPr>
                  </w:pPr>
                  <w:r>
                    <w:rPr>
                      <w:kern w:val="3"/>
                      <w:sz w:val="20"/>
                      <w:szCs w:val="20"/>
                      <w:lang w:val="de-DE" w:bidi="fa-IR"/>
                    </w:rPr>
                    <w:t xml:space="preserve">ОКПО </w:t>
                  </w:r>
                  <w:r>
                    <w:rPr>
                      <w:rFonts w:eastAsia="Andale Sans UI"/>
                      <w:kern w:val="3"/>
                      <w:sz w:val="20"/>
                      <w:szCs w:val="20"/>
                      <w:lang w:val="de-DE" w:eastAsia="ja-JP" w:bidi="fa-IR"/>
                    </w:rPr>
                    <w:t>46608267</w:t>
                  </w:r>
                </w:p>
                <w:p w14:paraId="2BDF194D" w14:textId="77777777" w:rsidR="009D1F62" w:rsidRDefault="009D1F62" w:rsidP="00011FAD">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р/</w:t>
                  </w:r>
                  <w:proofErr w:type="spellStart"/>
                  <w:r>
                    <w:rPr>
                      <w:rFonts w:eastAsia="Andale Sans UI"/>
                      <w:kern w:val="3"/>
                      <w:sz w:val="20"/>
                      <w:szCs w:val="20"/>
                      <w:lang w:val="de-DE" w:eastAsia="ja-JP" w:bidi="fa-IR"/>
                    </w:rPr>
                    <w:t>счет</w:t>
                  </w:r>
                  <w:proofErr w:type="spellEnd"/>
                  <w:r>
                    <w:rPr>
                      <w:rFonts w:eastAsia="Andale Sans UI"/>
                      <w:kern w:val="3"/>
                      <w:sz w:val="20"/>
                      <w:szCs w:val="20"/>
                      <w:lang w:val="de-DE" w:eastAsia="ja-JP" w:bidi="fa-IR"/>
                    </w:rPr>
                    <w:t>: 40702810029270001766</w:t>
                  </w:r>
                </w:p>
                <w:p w14:paraId="28DA688E" w14:textId="77777777" w:rsidR="009D1F62" w:rsidRDefault="009D1F62" w:rsidP="00011FAD">
                  <w:pPr>
                    <w:widowControl w:val="0"/>
                    <w:autoSpaceDN w:val="0"/>
                    <w:spacing w:line="276" w:lineRule="auto"/>
                    <w:jc w:val="left"/>
                    <w:textAlignment w:val="baseline"/>
                    <w:rPr>
                      <w:rFonts w:eastAsia="Andale Sans UI"/>
                      <w:kern w:val="3"/>
                      <w:sz w:val="20"/>
                      <w:szCs w:val="20"/>
                      <w:lang w:val="de-DE" w:eastAsia="ja-JP" w:bidi="fa-IR"/>
                    </w:rPr>
                  </w:pPr>
                  <w:proofErr w:type="spellStart"/>
                  <w:r>
                    <w:rPr>
                      <w:rFonts w:eastAsia="Andale Sans UI"/>
                      <w:kern w:val="3"/>
                      <w:sz w:val="20"/>
                      <w:szCs w:val="20"/>
                      <w:lang w:val="de-DE" w:eastAsia="ja-JP" w:bidi="fa-IR"/>
                    </w:rPr>
                    <w:lastRenderedPageBreak/>
                    <w:t>Банк</w:t>
                  </w:r>
                  <w:proofErr w:type="spellEnd"/>
                  <w:r>
                    <w:rPr>
                      <w:rFonts w:eastAsia="Andale Sans UI"/>
                      <w:kern w:val="3"/>
                      <w:sz w:val="20"/>
                      <w:szCs w:val="20"/>
                      <w:lang w:val="de-DE" w:eastAsia="ja-JP" w:bidi="fa-IR"/>
                    </w:rPr>
                    <w:t>: ФИЛИАЛ «НИЖЕГОРОДСКИЙ» АО «АЛЬФА-БАНК»</w:t>
                  </w:r>
                </w:p>
                <w:p w14:paraId="5DE9D14C" w14:textId="77777777" w:rsidR="009D1F62" w:rsidRDefault="009D1F62" w:rsidP="00011FAD">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г. Нижний Новгород</w:t>
                  </w:r>
                </w:p>
                <w:p w14:paraId="6E0F35E9" w14:textId="77777777" w:rsidR="009D1F62" w:rsidRDefault="009D1F62" w:rsidP="00011FAD">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БИК: 042202824</w:t>
                  </w:r>
                </w:p>
                <w:p w14:paraId="58941BA9" w14:textId="77777777" w:rsidR="009D1F62" w:rsidRDefault="009D1F62" w:rsidP="00011FAD">
                  <w:pPr>
                    <w:widowControl w:val="0"/>
                    <w:autoSpaceDN w:val="0"/>
                    <w:spacing w:line="276" w:lineRule="auto"/>
                    <w:jc w:val="left"/>
                    <w:textAlignment w:val="top"/>
                    <w:rPr>
                      <w:rFonts w:eastAsia="Andale Sans UI" w:cs="Tahoma"/>
                      <w:kern w:val="3"/>
                      <w:sz w:val="20"/>
                      <w:szCs w:val="20"/>
                      <w:lang w:val="de-DE" w:eastAsia="ja-JP" w:bidi="fa-IR"/>
                    </w:rPr>
                  </w:pPr>
                  <w:r>
                    <w:rPr>
                      <w:rFonts w:eastAsia="Andale Sans UI"/>
                      <w:kern w:val="3"/>
                      <w:sz w:val="20"/>
                      <w:szCs w:val="20"/>
                      <w:lang w:eastAsia="ja-JP" w:bidi="fa-IR"/>
                    </w:rPr>
                    <w:t>к/</w:t>
                  </w:r>
                  <w:proofErr w:type="spellStart"/>
                  <w:r>
                    <w:rPr>
                      <w:rFonts w:eastAsia="Andale Sans UI"/>
                      <w:kern w:val="3"/>
                      <w:sz w:val="20"/>
                      <w:szCs w:val="20"/>
                      <w:lang w:val="de-DE" w:eastAsia="ja-JP" w:bidi="fa-IR"/>
                    </w:rPr>
                    <w:t>счёт</w:t>
                  </w:r>
                  <w:proofErr w:type="spellEnd"/>
                  <w:r>
                    <w:rPr>
                      <w:rFonts w:eastAsia="Andale Sans UI"/>
                      <w:kern w:val="3"/>
                      <w:sz w:val="20"/>
                      <w:szCs w:val="20"/>
                      <w:lang w:val="de-DE" w:eastAsia="ja-JP" w:bidi="fa-IR"/>
                    </w:rPr>
                    <w:t>: 30101810200000000824</w:t>
                  </w:r>
                </w:p>
                <w:p w14:paraId="44F61183" w14:textId="77777777" w:rsidR="009D1F62" w:rsidRDefault="009D1F62" w:rsidP="00011FAD">
                  <w:pPr>
                    <w:widowControl w:val="0"/>
                    <w:autoSpaceDN w:val="0"/>
                    <w:spacing w:line="276" w:lineRule="auto"/>
                    <w:jc w:val="left"/>
                    <w:textAlignment w:val="baseline"/>
                    <w:rPr>
                      <w:rFonts w:eastAsia="Andale Sans UI"/>
                      <w:kern w:val="3"/>
                      <w:sz w:val="20"/>
                      <w:szCs w:val="20"/>
                      <w:lang w:val="en-US" w:eastAsia="ja-JP" w:bidi="fa-IR"/>
                    </w:rPr>
                  </w:pPr>
                  <w:r>
                    <w:rPr>
                      <w:rFonts w:eastAsia="Andale Sans UI"/>
                      <w:kern w:val="3"/>
                      <w:sz w:val="20"/>
                      <w:szCs w:val="20"/>
                      <w:lang w:eastAsia="ja-JP" w:bidi="fa-IR"/>
                    </w:rPr>
                    <w:t>тел</w:t>
                  </w:r>
                  <w:r>
                    <w:rPr>
                      <w:rFonts w:eastAsia="Andale Sans UI"/>
                      <w:kern w:val="3"/>
                      <w:sz w:val="20"/>
                      <w:szCs w:val="20"/>
                      <w:lang w:val="en-US" w:eastAsia="ja-JP" w:bidi="fa-IR"/>
                    </w:rPr>
                    <w:t>: 8-35-37-67-77-38</w:t>
                  </w:r>
                </w:p>
                <w:p w14:paraId="2F0AB6BE" w14:textId="77777777" w:rsidR="009D1F62" w:rsidRDefault="009D1F62" w:rsidP="00011FAD">
                  <w:pPr>
                    <w:widowControl w:val="0"/>
                    <w:autoSpaceDN w:val="0"/>
                    <w:spacing w:line="276" w:lineRule="auto"/>
                    <w:jc w:val="left"/>
                    <w:textAlignment w:val="baseline"/>
                    <w:rPr>
                      <w:rFonts w:eastAsia="Andale Sans UI"/>
                      <w:kern w:val="3"/>
                      <w:sz w:val="20"/>
                      <w:szCs w:val="20"/>
                      <w:lang w:val="en-US" w:eastAsia="ja-JP" w:bidi="fa-IR"/>
                    </w:rPr>
                  </w:pPr>
                  <w:r>
                    <w:rPr>
                      <w:rFonts w:eastAsia="Andale Sans UI"/>
                      <w:kern w:val="3"/>
                      <w:sz w:val="20"/>
                      <w:szCs w:val="20"/>
                      <w:lang w:val="en-US" w:eastAsia="ja-JP" w:bidi="fa-IR"/>
                    </w:rPr>
                    <w:t xml:space="preserve">E -mail: </w:t>
                  </w:r>
                  <w:hyperlink r:id="rId11" w:history="1">
                    <w:r>
                      <w:rPr>
                        <w:rStyle w:val="aa"/>
                        <w:rFonts w:eastAsia="Andale Sans UI"/>
                        <w:kern w:val="3"/>
                        <w:sz w:val="20"/>
                        <w:szCs w:val="20"/>
                        <w:lang w:val="en-US" w:eastAsia="ja-JP" w:bidi="fa-IR"/>
                      </w:rPr>
                      <w:t>mupukh@mail.ru</w:t>
                    </w:r>
                  </w:hyperlink>
                </w:p>
                <w:p w14:paraId="49115CEE" w14:textId="77777777" w:rsidR="009D1F62" w:rsidRDefault="009D1F62" w:rsidP="00011FAD">
                  <w:pPr>
                    <w:widowControl w:val="0"/>
                    <w:autoSpaceDN w:val="0"/>
                    <w:spacing w:line="276" w:lineRule="auto"/>
                    <w:jc w:val="left"/>
                    <w:textAlignment w:val="baseline"/>
                    <w:rPr>
                      <w:rFonts w:eastAsia="Andale Sans UI"/>
                      <w:kern w:val="3"/>
                      <w:sz w:val="20"/>
                      <w:szCs w:val="20"/>
                      <w:lang w:eastAsia="ja-JP" w:bidi="fa-IR"/>
                    </w:rPr>
                  </w:pPr>
                  <w:r>
                    <w:rPr>
                      <w:rFonts w:eastAsia="Andale Sans UI"/>
                      <w:b/>
                      <w:bCs/>
                      <w:kern w:val="3"/>
                      <w:sz w:val="20"/>
                      <w:szCs w:val="20"/>
                      <w:lang w:eastAsia="ja-JP" w:bidi="fa-IR"/>
                    </w:rPr>
                    <w:t>Грузополучатель</w:t>
                  </w:r>
                  <w:r>
                    <w:rPr>
                      <w:rFonts w:eastAsia="Andale Sans UI"/>
                      <w:kern w:val="3"/>
                      <w:sz w:val="20"/>
                      <w:szCs w:val="20"/>
                      <w:lang w:eastAsia="ja-JP" w:bidi="fa-IR"/>
                    </w:rPr>
                    <w:t>: МУП «УКХ», 462356, Оренбургская область, г. Новотроицк, ул. Железнодорожная, дом 2 «З».</w:t>
                  </w:r>
                </w:p>
              </w:tc>
              <w:tc>
                <w:tcPr>
                  <w:tcW w:w="481" w:type="dxa"/>
                  <w:tcMar>
                    <w:top w:w="0" w:type="dxa"/>
                    <w:left w:w="108" w:type="dxa"/>
                    <w:bottom w:w="0" w:type="dxa"/>
                    <w:right w:w="108" w:type="dxa"/>
                  </w:tcMar>
                </w:tcPr>
                <w:p w14:paraId="3A27025C" w14:textId="77777777" w:rsidR="009D1F62" w:rsidRDefault="009D1F62" w:rsidP="00011FAD">
                  <w:pPr>
                    <w:widowControl w:val="0"/>
                    <w:autoSpaceDN w:val="0"/>
                    <w:spacing w:line="276" w:lineRule="auto"/>
                    <w:textAlignment w:val="baseline"/>
                    <w:rPr>
                      <w:rFonts w:eastAsia="Andale Sans UI"/>
                      <w:kern w:val="3"/>
                      <w:sz w:val="22"/>
                      <w:szCs w:val="22"/>
                      <w:lang w:val="de-DE" w:eastAsia="ja-JP" w:bidi="fa-IR"/>
                    </w:rPr>
                  </w:pPr>
                </w:p>
              </w:tc>
              <w:tc>
                <w:tcPr>
                  <w:tcW w:w="4634" w:type="dxa"/>
                  <w:tcMar>
                    <w:top w:w="0" w:type="dxa"/>
                    <w:left w:w="108" w:type="dxa"/>
                    <w:bottom w:w="0" w:type="dxa"/>
                    <w:right w:w="108" w:type="dxa"/>
                  </w:tcMar>
                  <w:hideMark/>
                </w:tcPr>
                <w:p w14:paraId="05924C7B" w14:textId="77777777" w:rsidR="009D1F62" w:rsidRDefault="009D1F62" w:rsidP="00011FAD">
                  <w:pPr>
                    <w:widowControl w:val="0"/>
                    <w:tabs>
                      <w:tab w:val="left" w:pos="1620"/>
                    </w:tabs>
                    <w:autoSpaceDN w:val="0"/>
                    <w:spacing w:line="276" w:lineRule="auto"/>
                    <w:ind w:right="-3"/>
                    <w:jc w:val="left"/>
                    <w:textAlignment w:val="baseline"/>
                    <w:rPr>
                      <w:rFonts w:eastAsia="Andale Sans UI"/>
                      <w:kern w:val="3"/>
                      <w:sz w:val="22"/>
                      <w:szCs w:val="22"/>
                      <w:lang w:val="de-DE" w:eastAsia="ja-JP" w:bidi="fa-IR"/>
                    </w:rPr>
                  </w:pPr>
                  <w:r>
                    <w:rPr>
                      <w:rFonts w:eastAsia="Andale Sans UI"/>
                      <w:kern w:val="3"/>
                      <w:sz w:val="22"/>
                      <w:szCs w:val="22"/>
                      <w:lang w:val="de-DE" w:eastAsia="ja-JP" w:bidi="fa-IR"/>
                    </w:rPr>
                    <w:tab/>
                  </w:r>
                </w:p>
                <w:tbl>
                  <w:tblPr>
                    <w:tblW w:w="4395" w:type="dxa"/>
                    <w:tblInd w:w="337" w:type="dxa"/>
                    <w:tblLayout w:type="fixed"/>
                    <w:tblLook w:val="04A0" w:firstRow="1" w:lastRow="0" w:firstColumn="1" w:lastColumn="0" w:noHBand="0" w:noVBand="1"/>
                  </w:tblPr>
                  <w:tblGrid>
                    <w:gridCol w:w="4395"/>
                  </w:tblGrid>
                  <w:tr w:rsidR="009D1F62" w14:paraId="2AFA95F9" w14:textId="77777777" w:rsidTr="00011FAD">
                    <w:trPr>
                      <w:trHeight w:val="147"/>
                    </w:trPr>
                    <w:tc>
                      <w:tcPr>
                        <w:tcW w:w="4399" w:type="dxa"/>
                      </w:tcPr>
                      <w:p w14:paraId="588CC1FB" w14:textId="77777777" w:rsidR="009D1F62" w:rsidRDefault="009D1F62" w:rsidP="00011FAD">
                        <w:pPr>
                          <w:keepNext/>
                          <w:tabs>
                            <w:tab w:val="left" w:pos="708"/>
                          </w:tabs>
                          <w:spacing w:before="240" w:line="276" w:lineRule="auto"/>
                          <w:outlineLvl w:val="2"/>
                          <w:rPr>
                            <w:rFonts w:ascii="Calibri Light" w:hAnsi="Calibri Light"/>
                            <w:b/>
                            <w:bCs/>
                            <w:kern w:val="2"/>
                            <w:sz w:val="28"/>
                          </w:rPr>
                        </w:pPr>
                      </w:p>
                    </w:tc>
                  </w:tr>
                  <w:tr w:rsidR="009D1F62" w14:paraId="557BF4BE" w14:textId="77777777" w:rsidTr="00011FAD">
                    <w:trPr>
                      <w:trHeight w:val="204"/>
                    </w:trPr>
                    <w:tc>
                      <w:tcPr>
                        <w:tcW w:w="4399" w:type="dxa"/>
                      </w:tcPr>
                      <w:p w14:paraId="6A58387D" w14:textId="77777777" w:rsidR="009D1F62" w:rsidRDefault="009D1F62" w:rsidP="00011FAD">
                        <w:pPr>
                          <w:tabs>
                            <w:tab w:val="left" w:pos="534"/>
                          </w:tabs>
                          <w:spacing w:line="276" w:lineRule="auto"/>
                          <w:ind w:right="-3"/>
                          <w:jc w:val="left"/>
                        </w:pPr>
                      </w:p>
                    </w:tc>
                  </w:tr>
                </w:tbl>
                <w:p w14:paraId="0F68F4FE" w14:textId="77777777" w:rsidR="009D1F62" w:rsidRDefault="009D1F62" w:rsidP="00011FAD">
                  <w:pPr>
                    <w:snapToGrid/>
                    <w:spacing w:before="0" w:line="276" w:lineRule="auto"/>
                    <w:jc w:val="left"/>
                    <w:rPr>
                      <w:rFonts w:asciiTheme="minorHAnsi" w:eastAsiaTheme="minorHAnsi" w:hAnsiTheme="minorHAnsi" w:cstheme="minorBidi"/>
                      <w:sz w:val="22"/>
                      <w:szCs w:val="22"/>
                      <w:lang w:eastAsia="en-US"/>
                    </w:rPr>
                  </w:pPr>
                </w:p>
              </w:tc>
            </w:tr>
            <w:tr w:rsidR="009D1F62" w14:paraId="00B2BD76" w14:textId="77777777" w:rsidTr="00011FAD">
              <w:trPr>
                <w:trHeight w:val="762"/>
              </w:trPr>
              <w:tc>
                <w:tcPr>
                  <w:tcW w:w="4132" w:type="dxa"/>
                  <w:tcMar>
                    <w:top w:w="0" w:type="dxa"/>
                    <w:left w:w="108" w:type="dxa"/>
                    <w:bottom w:w="0" w:type="dxa"/>
                    <w:right w:w="108" w:type="dxa"/>
                  </w:tcMar>
                </w:tcPr>
                <w:p w14:paraId="28823221" w14:textId="77777777" w:rsidR="009D1F62" w:rsidRDefault="009D1F62" w:rsidP="00011FAD">
                  <w:pPr>
                    <w:widowControl w:val="0"/>
                    <w:autoSpaceDN w:val="0"/>
                    <w:spacing w:line="276" w:lineRule="auto"/>
                    <w:textAlignment w:val="baseline"/>
                    <w:rPr>
                      <w:rFonts w:eastAsia="Andale Sans UI"/>
                      <w:b/>
                      <w:kern w:val="3"/>
                      <w:sz w:val="22"/>
                      <w:szCs w:val="22"/>
                      <w:lang w:val="de-DE" w:eastAsia="ja-JP" w:bidi="fa-IR"/>
                    </w:rPr>
                  </w:pPr>
                </w:p>
                <w:p w14:paraId="25C9E0D9" w14:textId="77777777" w:rsidR="009D1F62" w:rsidRDefault="009D1F62" w:rsidP="00011FAD">
                  <w:pPr>
                    <w:widowControl w:val="0"/>
                    <w:autoSpaceDN w:val="0"/>
                    <w:spacing w:line="276" w:lineRule="auto"/>
                    <w:textAlignment w:val="baseline"/>
                    <w:rPr>
                      <w:rFonts w:eastAsia="Andale Sans UI"/>
                      <w:b/>
                      <w:kern w:val="3"/>
                      <w:sz w:val="22"/>
                      <w:szCs w:val="22"/>
                      <w:lang w:val="de-DE" w:eastAsia="ja-JP" w:bidi="fa-IR"/>
                    </w:rPr>
                  </w:pPr>
                  <w:proofErr w:type="spellStart"/>
                  <w:r>
                    <w:rPr>
                      <w:rFonts w:eastAsia="Andale Sans UI"/>
                      <w:b/>
                      <w:kern w:val="3"/>
                      <w:sz w:val="22"/>
                      <w:szCs w:val="22"/>
                      <w:lang w:val="de-DE" w:eastAsia="ja-JP" w:bidi="fa-IR"/>
                    </w:rPr>
                    <w:t>Генеральный</w:t>
                  </w:r>
                  <w:proofErr w:type="spellEnd"/>
                  <w:r>
                    <w:rPr>
                      <w:rFonts w:eastAsia="Andale Sans UI"/>
                      <w:b/>
                      <w:kern w:val="3"/>
                      <w:sz w:val="22"/>
                      <w:szCs w:val="22"/>
                      <w:lang w:val="de-DE" w:eastAsia="ja-JP" w:bidi="fa-IR"/>
                    </w:rPr>
                    <w:t xml:space="preserve"> </w:t>
                  </w:r>
                  <w:proofErr w:type="spellStart"/>
                  <w:r>
                    <w:rPr>
                      <w:rFonts w:eastAsia="Andale Sans UI"/>
                      <w:b/>
                      <w:kern w:val="3"/>
                      <w:sz w:val="22"/>
                      <w:szCs w:val="22"/>
                      <w:lang w:val="de-DE" w:eastAsia="ja-JP" w:bidi="fa-IR"/>
                    </w:rPr>
                    <w:t>директор</w:t>
                  </w:r>
                  <w:proofErr w:type="spellEnd"/>
                </w:p>
                <w:p w14:paraId="4CC3BBE6" w14:textId="77777777" w:rsidR="009D1F62" w:rsidRDefault="009D1F62" w:rsidP="00011FAD">
                  <w:pPr>
                    <w:widowControl w:val="0"/>
                    <w:autoSpaceDN w:val="0"/>
                    <w:spacing w:line="276" w:lineRule="auto"/>
                    <w:textAlignment w:val="baseline"/>
                    <w:rPr>
                      <w:rFonts w:eastAsia="Andale Sans UI" w:cs="Tahoma"/>
                      <w:kern w:val="3"/>
                      <w:lang w:val="de-DE" w:eastAsia="ja-JP" w:bidi="fa-IR"/>
                    </w:rPr>
                  </w:pPr>
                  <w:r>
                    <w:rPr>
                      <w:rFonts w:eastAsia="Andale Sans UI"/>
                      <w:b/>
                      <w:kern w:val="3"/>
                      <w:sz w:val="22"/>
                      <w:szCs w:val="22"/>
                      <w:lang w:val="de-DE" w:eastAsia="ja-JP" w:bidi="fa-IR"/>
                    </w:rPr>
                    <w:t>____________________</w:t>
                  </w:r>
                  <w:r>
                    <w:rPr>
                      <w:rFonts w:eastAsia="Andale Sans UI"/>
                      <w:b/>
                      <w:kern w:val="3"/>
                      <w:sz w:val="22"/>
                      <w:szCs w:val="22"/>
                      <w:lang w:eastAsia="ja-JP" w:bidi="fa-IR"/>
                    </w:rPr>
                    <w:t>М.Ю. Мамонов</w:t>
                  </w:r>
                </w:p>
              </w:tc>
              <w:tc>
                <w:tcPr>
                  <w:tcW w:w="481" w:type="dxa"/>
                  <w:tcMar>
                    <w:top w:w="0" w:type="dxa"/>
                    <w:left w:w="108" w:type="dxa"/>
                    <w:bottom w:w="0" w:type="dxa"/>
                    <w:right w:w="108" w:type="dxa"/>
                  </w:tcMar>
                  <w:hideMark/>
                </w:tcPr>
                <w:p w14:paraId="0C0C42F2" w14:textId="77777777" w:rsidR="009D1F62" w:rsidRDefault="009D1F62" w:rsidP="00011FAD">
                  <w:pPr>
                    <w:widowControl w:val="0"/>
                    <w:autoSpaceDN w:val="0"/>
                    <w:spacing w:line="276" w:lineRule="auto"/>
                    <w:textAlignment w:val="baseline"/>
                    <w:rPr>
                      <w:rFonts w:eastAsia="Andale Sans UI"/>
                      <w:b/>
                      <w:kern w:val="3"/>
                      <w:sz w:val="22"/>
                      <w:szCs w:val="22"/>
                      <w:lang w:val="de-DE" w:eastAsia="ja-JP" w:bidi="fa-IR"/>
                    </w:rPr>
                  </w:pPr>
                  <w:r>
                    <w:rPr>
                      <w:rFonts w:eastAsia="Andale Sans UI"/>
                      <w:b/>
                      <w:kern w:val="3"/>
                      <w:sz w:val="22"/>
                      <w:szCs w:val="22"/>
                      <w:lang w:val="de-DE" w:eastAsia="ja-JP" w:bidi="fa-IR"/>
                    </w:rPr>
                    <w:t xml:space="preserve">  </w:t>
                  </w:r>
                </w:p>
              </w:tc>
              <w:tc>
                <w:tcPr>
                  <w:tcW w:w="4634" w:type="dxa"/>
                  <w:tcMar>
                    <w:top w:w="0" w:type="dxa"/>
                    <w:left w:w="108" w:type="dxa"/>
                    <w:bottom w:w="0" w:type="dxa"/>
                    <w:right w:w="108" w:type="dxa"/>
                  </w:tcMar>
                </w:tcPr>
                <w:p w14:paraId="4D70EFF7" w14:textId="77777777" w:rsidR="009D1F62" w:rsidRDefault="009D1F62" w:rsidP="00011FAD">
                  <w:pPr>
                    <w:widowControl w:val="0"/>
                    <w:autoSpaceDN w:val="0"/>
                    <w:spacing w:line="276" w:lineRule="auto"/>
                    <w:textAlignment w:val="baseline"/>
                    <w:rPr>
                      <w:rFonts w:eastAsia="Andale Sans UI"/>
                      <w:b/>
                      <w:kern w:val="3"/>
                      <w:sz w:val="22"/>
                      <w:szCs w:val="22"/>
                      <w:lang w:val="de-DE" w:eastAsia="ja-JP" w:bidi="fa-IR"/>
                    </w:rPr>
                  </w:pPr>
                </w:p>
              </w:tc>
            </w:tr>
          </w:tbl>
          <w:p w14:paraId="641B0C77" w14:textId="77777777" w:rsidR="009D1F62" w:rsidRDefault="009D1F62" w:rsidP="00011FAD">
            <w:pPr>
              <w:widowControl w:val="0"/>
              <w:autoSpaceDN w:val="0"/>
              <w:spacing w:after="120" w:line="276" w:lineRule="auto"/>
              <w:jc w:val="center"/>
              <w:textAlignment w:val="baseline"/>
              <w:rPr>
                <w:rFonts w:eastAsia="Andale Sans UI" w:cs="Tahoma"/>
                <w:kern w:val="3"/>
                <w:lang w:eastAsia="ja-JP" w:bidi="fa-IR"/>
              </w:rPr>
            </w:pPr>
          </w:p>
          <w:tbl>
            <w:tblPr>
              <w:tblpPr w:leftFromText="180" w:rightFromText="180" w:bottomFromText="200" w:vertAnchor="text" w:tblpY="1"/>
              <w:tblOverlap w:val="never"/>
              <w:tblW w:w="0" w:type="auto"/>
              <w:tblLayout w:type="fixed"/>
              <w:tblLook w:val="04A0" w:firstRow="1" w:lastRow="0" w:firstColumn="1" w:lastColumn="0" w:noHBand="0" w:noVBand="1"/>
            </w:tblPr>
            <w:tblGrid>
              <w:gridCol w:w="4157"/>
            </w:tblGrid>
            <w:tr w:rsidR="009D1F62" w14:paraId="0B38ACCC" w14:textId="77777777" w:rsidTr="00011FAD">
              <w:trPr>
                <w:trHeight w:val="179"/>
              </w:trPr>
              <w:tc>
                <w:tcPr>
                  <w:tcW w:w="4157" w:type="dxa"/>
                  <w:hideMark/>
                </w:tcPr>
                <w:p w14:paraId="7CBA1EB3" w14:textId="77777777" w:rsidR="009D1F62" w:rsidRDefault="009D1F62" w:rsidP="00011FAD">
                  <w:pPr>
                    <w:rPr>
                      <w:rFonts w:eastAsia="Andale Sans UI" w:cs="Tahoma"/>
                      <w:kern w:val="3"/>
                      <w:lang w:eastAsia="ja-JP" w:bidi="fa-IR"/>
                    </w:rPr>
                  </w:pPr>
                </w:p>
              </w:tc>
            </w:tr>
          </w:tbl>
          <w:p w14:paraId="1849B3A7" w14:textId="77777777" w:rsidR="009D1F62" w:rsidRDefault="009D1F62" w:rsidP="00011FAD">
            <w:pPr>
              <w:spacing w:line="276" w:lineRule="auto"/>
              <w:jc w:val="left"/>
              <w:rPr>
                <w:vanish/>
                <w:kern w:val="2"/>
              </w:rPr>
            </w:pPr>
          </w:p>
          <w:tbl>
            <w:tblPr>
              <w:tblW w:w="0" w:type="auto"/>
              <w:tblInd w:w="312" w:type="dxa"/>
              <w:tblLayout w:type="fixed"/>
              <w:tblLook w:val="04A0" w:firstRow="1" w:lastRow="0" w:firstColumn="1" w:lastColumn="0" w:noHBand="0" w:noVBand="1"/>
            </w:tblPr>
            <w:tblGrid>
              <w:gridCol w:w="4157"/>
            </w:tblGrid>
            <w:tr w:rsidR="009D1F62" w14:paraId="196A59FD" w14:textId="77777777" w:rsidTr="00011FAD">
              <w:trPr>
                <w:trHeight w:val="201"/>
              </w:trPr>
              <w:tc>
                <w:tcPr>
                  <w:tcW w:w="4157" w:type="dxa"/>
                </w:tcPr>
                <w:p w14:paraId="5E7DC138" w14:textId="77777777" w:rsidR="009D1F62" w:rsidRDefault="009D1F62" w:rsidP="00011FAD">
                  <w:pPr>
                    <w:spacing w:line="276" w:lineRule="auto"/>
                  </w:pPr>
                </w:p>
              </w:tc>
            </w:tr>
          </w:tbl>
          <w:p w14:paraId="200AEDD1" w14:textId="77777777" w:rsidR="009D1F62" w:rsidRDefault="009D1F62" w:rsidP="00011FAD">
            <w:pPr>
              <w:tabs>
                <w:tab w:val="left" w:pos="4605"/>
              </w:tabs>
              <w:spacing w:line="276" w:lineRule="auto"/>
              <w:jc w:val="left"/>
              <w:rPr>
                <w:kern w:val="2"/>
              </w:rPr>
            </w:pPr>
          </w:p>
          <w:p w14:paraId="5E523986" w14:textId="77777777" w:rsidR="009D1F62" w:rsidRDefault="009D1F62" w:rsidP="00011FAD">
            <w:pPr>
              <w:tabs>
                <w:tab w:val="left" w:pos="4605"/>
              </w:tabs>
              <w:spacing w:line="276" w:lineRule="auto"/>
              <w:jc w:val="left"/>
            </w:pPr>
          </w:p>
          <w:p w14:paraId="1375B847" w14:textId="77777777" w:rsidR="009D1F62" w:rsidRDefault="009D1F62" w:rsidP="00011FAD">
            <w:pPr>
              <w:spacing w:after="200" w:line="276" w:lineRule="auto"/>
              <w:jc w:val="left"/>
              <w:rPr>
                <w:sz w:val="22"/>
                <w:szCs w:val="22"/>
                <w:lang w:eastAsia="zh-CN"/>
              </w:rPr>
            </w:pPr>
          </w:p>
        </w:tc>
      </w:tr>
    </w:tbl>
    <w:p w14:paraId="27534FBA" w14:textId="77777777" w:rsidR="009D1F62" w:rsidRPr="009D1F62" w:rsidRDefault="009D1F62" w:rsidP="00792193">
      <w:pPr>
        <w:snapToGrid/>
        <w:spacing w:before="0" w:line="276" w:lineRule="auto"/>
        <w:jc w:val="left"/>
        <w:rPr>
          <w:b/>
          <w:sz w:val="22"/>
          <w:szCs w:val="22"/>
          <w:lang w:eastAsia="zh-CN"/>
        </w:rPr>
      </w:pPr>
    </w:p>
    <w:p w14:paraId="2379B9A4" w14:textId="77777777" w:rsidR="00213383" w:rsidRDefault="00213383" w:rsidP="00213383">
      <w:pPr>
        <w:keepNext/>
        <w:suppressAutoHyphens/>
        <w:snapToGrid/>
        <w:spacing w:before="0" w:after="60"/>
        <w:ind w:right="57"/>
        <w:jc w:val="center"/>
        <w:rPr>
          <w:rFonts w:eastAsia="Microsoft YaHei"/>
          <w:b/>
          <w:kern w:val="1"/>
          <w:sz w:val="20"/>
          <w:szCs w:val="20"/>
          <w:lang w:eastAsia="zh-CN"/>
        </w:rPr>
      </w:pPr>
    </w:p>
    <w:sectPr w:rsidR="00213383" w:rsidSect="006930C7">
      <w:pgSz w:w="11906" w:h="16838"/>
      <w:pgMar w:top="567" w:right="624" w:bottom="1560"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CBFEC" w14:textId="77777777" w:rsidR="008A3646" w:rsidRDefault="008A3646" w:rsidP="00875D08">
      <w:pPr>
        <w:spacing w:before="0"/>
      </w:pPr>
      <w:r>
        <w:separator/>
      </w:r>
    </w:p>
  </w:endnote>
  <w:endnote w:type="continuationSeparator" w:id="0">
    <w:p w14:paraId="7651C8D6" w14:textId="77777777" w:rsidR="008A3646" w:rsidRDefault="008A3646" w:rsidP="00875D0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neva CY">
    <w:altName w:val="Arial"/>
    <w:charset w:val="59"/>
    <w:family w:val="auto"/>
    <w:pitch w:val="variable"/>
    <w:sig w:usb0="00000203" w:usb1="00000000" w:usb2="00000000" w:usb3="00000000" w:csb0="000001C6" w:csb1="00000000"/>
  </w:font>
  <w:font w:name="Geneva">
    <w:charset w:val="00"/>
    <w:family w:val="swiss"/>
    <w:pitch w:val="variable"/>
    <w:sig w:usb0="00000003" w:usb1="00000000" w:usb2="00000000" w:usb3="00000000" w:csb0="00000001" w:csb1="00000000"/>
  </w:font>
  <w:font w:name="GaramondC">
    <w:altName w:val="Cambria"/>
    <w:charset w:val="00"/>
    <w:family w:val="roman"/>
    <w:pitch w:val="variable"/>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ET">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CC"/>
    <w:family w:val="swiss"/>
    <w:pitch w:val="variable"/>
    <w:sig w:usb0="80000AFF" w:usb1="0000396B" w:usb2="00000000" w:usb3="00000000" w:csb0="000000BF" w:csb1="00000000"/>
  </w:font>
  <w:font w:name="MS Sans Serif">
    <w:altName w:val="Arial"/>
    <w:panose1 w:val="00000000000000000000"/>
    <w:charset w:val="00"/>
    <w:family w:val="swiss"/>
    <w:notTrueType/>
    <w:pitch w:val="variable"/>
    <w:sig w:usb0="00000003" w:usb1="00000000" w:usb2="00000000" w:usb3="00000000" w:csb0="00000001" w:csb1="00000000"/>
  </w:font>
  <w:font w:name="Journal">
    <w:altName w:val="Times New Roman"/>
    <w:charset w:val="00"/>
    <w:family w:val="auto"/>
    <w:pitch w:val="variable"/>
  </w:font>
  <w:font w:name="Times New Roman CYR">
    <w:panose1 w:val="02020603050405020304"/>
    <w:charset w:val="CC"/>
    <w:family w:val="roman"/>
    <w:pitch w:val="variable"/>
    <w:sig w:usb0="E0002EFF" w:usb1="C000785B" w:usb2="00000009" w:usb3="00000000" w:csb0="000001FF" w:csb1="00000000"/>
  </w:font>
  <w:font w:name="Garamond MT">
    <w:altName w:val="Garamond"/>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SimSun, 宋体">
    <w:charset w:val="00"/>
    <w:family w:val="auto"/>
    <w:pitch w:val="variable"/>
  </w:font>
  <w:font w:name="Proxima Nova ExCn Rg">
    <w:altName w:val="Tahoma"/>
    <w:panose1 w:val="00000000000000000000"/>
    <w:charset w:val="00"/>
    <w:family w:val="modern"/>
    <w:notTrueType/>
    <w:pitch w:val="variable"/>
    <w:sig w:usb0="00000003" w:usb1="00000000" w:usb2="00000000" w:usb3="00000000" w:csb0="00000001" w:csb1="00000000"/>
  </w:font>
  <w:font w:name="Andale Sans UI">
    <w:charset w:val="00"/>
    <w:family w:val="auto"/>
    <w:pitch w:val="variable"/>
  </w:font>
  <w:font w:name="OpenSymbol">
    <w:charset w:val="00"/>
    <w:family w:val="auto"/>
    <w:pitch w:val="variable"/>
    <w:sig w:usb0="800000AF" w:usb1="1001ECE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576654"/>
      <w:docPartObj>
        <w:docPartGallery w:val="Page Numbers (Bottom of Page)"/>
        <w:docPartUnique/>
      </w:docPartObj>
    </w:sdtPr>
    <w:sdtEndPr>
      <w:rPr>
        <w:sz w:val="18"/>
        <w:szCs w:val="18"/>
      </w:rPr>
    </w:sdtEndPr>
    <w:sdtContent>
      <w:p w14:paraId="2A579B45" w14:textId="63E5BEF7" w:rsidR="00413AAF" w:rsidRPr="00413AAF" w:rsidRDefault="00413AAF">
        <w:pPr>
          <w:pStyle w:val="af0"/>
          <w:jc w:val="center"/>
          <w:rPr>
            <w:sz w:val="18"/>
            <w:szCs w:val="18"/>
          </w:rPr>
        </w:pPr>
        <w:r w:rsidRPr="00413AAF">
          <w:rPr>
            <w:sz w:val="18"/>
            <w:szCs w:val="18"/>
          </w:rPr>
          <w:fldChar w:fldCharType="begin"/>
        </w:r>
        <w:r w:rsidRPr="00413AAF">
          <w:rPr>
            <w:sz w:val="18"/>
            <w:szCs w:val="18"/>
          </w:rPr>
          <w:instrText>PAGE   \* MERGEFORMAT</w:instrText>
        </w:r>
        <w:r w:rsidRPr="00413AAF">
          <w:rPr>
            <w:sz w:val="18"/>
            <w:szCs w:val="18"/>
          </w:rPr>
          <w:fldChar w:fldCharType="separate"/>
        </w:r>
        <w:r w:rsidRPr="00413AAF">
          <w:rPr>
            <w:sz w:val="18"/>
            <w:szCs w:val="18"/>
          </w:rPr>
          <w:t>2</w:t>
        </w:r>
        <w:r w:rsidRPr="00413AAF">
          <w:rPr>
            <w:sz w:val="18"/>
            <w:szCs w:val="18"/>
          </w:rPr>
          <w:fldChar w:fldCharType="end"/>
        </w:r>
      </w:p>
    </w:sdtContent>
  </w:sdt>
  <w:p w14:paraId="50165519" w14:textId="77777777" w:rsidR="00413AAF" w:rsidRDefault="00413AA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A3547" w14:textId="77777777" w:rsidR="008A3646" w:rsidRDefault="008A3646" w:rsidP="00875D08">
      <w:pPr>
        <w:spacing w:before="0"/>
      </w:pPr>
      <w:r>
        <w:separator/>
      </w:r>
    </w:p>
  </w:footnote>
  <w:footnote w:type="continuationSeparator" w:id="0">
    <w:p w14:paraId="3DCE3769" w14:textId="77777777" w:rsidR="008A3646" w:rsidRDefault="008A3646" w:rsidP="00875D08">
      <w:pPr>
        <w:spacing w:before="0"/>
      </w:pPr>
      <w:r>
        <w:continuationSeparator/>
      </w:r>
    </w:p>
  </w:footnote>
  <w:footnote w:id="1">
    <w:p w14:paraId="69B5C9FF" w14:textId="77777777" w:rsidR="00372CDE" w:rsidRDefault="00372CDE" w:rsidP="00372CDE">
      <w:pPr>
        <w:pStyle w:val="af7"/>
        <w:rPr>
          <w:sz w:val="18"/>
        </w:rPr>
      </w:pPr>
      <w:r>
        <w:rPr>
          <w:rStyle w:val="af9"/>
        </w:rPr>
        <w:footnoteRef/>
      </w:r>
      <w:r>
        <w:t xml:space="preserve"> При указании наименования страны происхождения участникам рекомендуется руководствоваться Общероссийским классификатором стран мира ОК (МК (ИСО 3166) 004-97) 025-2001</w:t>
      </w:r>
      <w:r w:rsidRPr="00A97394">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230367"/>
      <w:docPartObj>
        <w:docPartGallery w:val="Page Numbers (Top of Page)"/>
        <w:docPartUnique/>
      </w:docPartObj>
    </w:sdtPr>
    <w:sdtEndPr>
      <w:rPr>
        <w:sz w:val="20"/>
        <w:szCs w:val="20"/>
      </w:rPr>
    </w:sdtEndPr>
    <w:sdtContent>
      <w:p w14:paraId="2E91F7DB" w14:textId="1EC06A95" w:rsidR="008A0EDC" w:rsidRPr="008A0EDC" w:rsidRDefault="008A0EDC">
        <w:pPr>
          <w:pStyle w:val="ae"/>
          <w:jc w:val="center"/>
          <w:rPr>
            <w:sz w:val="20"/>
            <w:szCs w:val="20"/>
          </w:rPr>
        </w:pPr>
        <w:r w:rsidRPr="008A0EDC">
          <w:rPr>
            <w:sz w:val="20"/>
            <w:szCs w:val="20"/>
          </w:rPr>
          <w:fldChar w:fldCharType="begin"/>
        </w:r>
        <w:r w:rsidRPr="008A0EDC">
          <w:rPr>
            <w:sz w:val="20"/>
            <w:szCs w:val="20"/>
          </w:rPr>
          <w:instrText>PAGE   \* MERGEFORMAT</w:instrText>
        </w:r>
        <w:r w:rsidRPr="008A0EDC">
          <w:rPr>
            <w:sz w:val="20"/>
            <w:szCs w:val="20"/>
          </w:rPr>
          <w:fldChar w:fldCharType="separate"/>
        </w:r>
        <w:r w:rsidRPr="008A0EDC">
          <w:rPr>
            <w:sz w:val="20"/>
            <w:szCs w:val="20"/>
          </w:rPr>
          <w:t>2</w:t>
        </w:r>
        <w:r w:rsidRPr="008A0EDC">
          <w:rPr>
            <w:sz w:val="20"/>
            <w:szCs w:val="20"/>
          </w:rPr>
          <w:fldChar w:fldCharType="end"/>
        </w:r>
      </w:p>
    </w:sdtContent>
  </w:sdt>
  <w:p w14:paraId="41666402" w14:textId="77777777" w:rsidR="008A0EDC" w:rsidRDefault="008A0ED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ascii="Times New Roman" w:eastAsia="Times New Roman" w:hAnsi="Times New Roman" w:cs="Times New Roman"/>
        <w:b/>
        <w:bCs/>
        <w:shd w:val="clear" w:color="auto" w:fill="FFFFFF"/>
      </w:rPr>
    </w:lvl>
  </w:abstractNum>
  <w:abstractNum w:abstractNumId="2" w15:restartNumberingAfterBreak="0">
    <w:nsid w:val="00000003"/>
    <w:multiLevelType w:val="multilevel"/>
    <w:tmpl w:val="00000003"/>
    <w:name w:val="WW8Num3"/>
    <w:lvl w:ilvl="0">
      <w:start w:val="1"/>
      <w:numFmt w:val="none"/>
      <w:suff w:val="nothing"/>
      <w:lvlText w:val=""/>
      <w:lvlJc w:val="left"/>
      <w:pPr>
        <w:tabs>
          <w:tab w:val="num" w:pos="0"/>
        </w:tabs>
        <w:ind w:left="0" w:firstLine="0"/>
      </w:pPr>
      <w:rPr>
        <w:rFonts w:ascii="Times New Roman" w:eastAsia="Times New Roman" w:hAnsi="Times New Roman" w:cs="Times New Roman"/>
        <w:b/>
        <w:i/>
        <w:color w:val="000000"/>
        <w:sz w:val="18"/>
        <w:szCs w:val="18"/>
      </w:rPr>
    </w:lvl>
    <w:lvl w:ilvl="1">
      <w:start w:val="1"/>
      <w:numFmt w:val="decimal"/>
      <w:lvlText w:val="..%2"/>
      <w:lvlJc w:val="left"/>
      <w:pPr>
        <w:tabs>
          <w:tab w:val="num" w:pos="0"/>
        </w:tabs>
        <w:ind w:left="283" w:hanging="283"/>
      </w:pPr>
      <w:rPr>
        <w:rFonts w:cs="Courier New"/>
      </w:rPr>
    </w:lvl>
    <w:lvl w:ilvl="2">
      <w:start w:val="1"/>
      <w:numFmt w:val="decimal"/>
      <w:lvlText w:val=".....%2.%3."/>
      <w:lvlJc w:val="left"/>
      <w:pPr>
        <w:tabs>
          <w:tab w:val="num" w:pos="0"/>
        </w:tabs>
        <w:ind w:left="169" w:firstLine="709"/>
      </w:pPr>
    </w:lvl>
    <w:lvl w:ilvl="3">
      <w:start w:val="1"/>
      <w:numFmt w:val="decimal"/>
      <w:lvlText w:val=".....%2.%3.%4."/>
      <w:lvlJc w:val="left"/>
      <w:pPr>
        <w:tabs>
          <w:tab w:val="num" w:pos="0"/>
        </w:tabs>
        <w:ind w:left="0" w:firstLine="709"/>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4"/>
    <w:multiLevelType w:val="multilevel"/>
    <w:tmpl w:val="00000004"/>
    <w:name w:val="WW8Num4"/>
    <w:lvl w:ilvl="0">
      <w:numFmt w:val="bullet"/>
      <w:lvlText w:val=""/>
      <w:lvlJc w:val="left"/>
      <w:pPr>
        <w:tabs>
          <w:tab w:val="num" w:pos="0"/>
        </w:tabs>
        <w:ind w:left="1080" w:hanging="360"/>
      </w:pPr>
      <w:rPr>
        <w:rFonts w:ascii="Symbol" w:hAnsi="Symbol" w:cs="Times New Roman" w:hint="default"/>
        <w:color w:val="000000"/>
        <w:kern w:val="1"/>
        <w:shd w:val="clear" w:color="auto" w:fill="FFFFFF"/>
        <w:lang w:val="ru-RU"/>
      </w:rPr>
    </w:lvl>
    <w:lvl w:ilvl="1">
      <w:numFmt w:val="bullet"/>
      <w:lvlText w:val=""/>
      <w:lvlJc w:val="left"/>
      <w:pPr>
        <w:tabs>
          <w:tab w:val="num" w:pos="0"/>
        </w:tabs>
        <w:ind w:left="1440" w:hanging="360"/>
      </w:pPr>
      <w:rPr>
        <w:rFonts w:ascii="Symbol" w:hAnsi="Symbol" w:cs="Times New Roman" w:hint="default"/>
        <w:color w:val="000000"/>
        <w:kern w:val="1"/>
        <w:shd w:val="clear" w:color="auto" w:fill="FFFFFF"/>
        <w:lang w:val="ru-RU"/>
      </w:rPr>
    </w:lvl>
    <w:lvl w:ilvl="2">
      <w:numFmt w:val="bullet"/>
      <w:lvlText w:val=""/>
      <w:lvlJc w:val="left"/>
      <w:pPr>
        <w:tabs>
          <w:tab w:val="num" w:pos="0"/>
        </w:tabs>
        <w:ind w:left="1800" w:hanging="360"/>
      </w:pPr>
      <w:rPr>
        <w:rFonts w:ascii="Symbol" w:hAnsi="Symbol" w:cs="Times New Roman" w:hint="default"/>
        <w:color w:val="000000"/>
        <w:kern w:val="1"/>
        <w:shd w:val="clear" w:color="auto" w:fill="FFFFFF"/>
        <w:lang w:val="ru-RU"/>
      </w:rPr>
    </w:lvl>
    <w:lvl w:ilvl="3">
      <w:numFmt w:val="bullet"/>
      <w:lvlText w:val=""/>
      <w:lvlJc w:val="left"/>
      <w:pPr>
        <w:tabs>
          <w:tab w:val="num" w:pos="0"/>
        </w:tabs>
        <w:ind w:left="2160" w:hanging="360"/>
      </w:pPr>
      <w:rPr>
        <w:rFonts w:ascii="Symbol" w:hAnsi="Symbol" w:cs="Times New Roman" w:hint="default"/>
        <w:color w:val="000000"/>
        <w:kern w:val="1"/>
        <w:shd w:val="clear" w:color="auto" w:fill="FFFFFF"/>
        <w:lang w:val="ru-RU"/>
      </w:rPr>
    </w:lvl>
    <w:lvl w:ilvl="4">
      <w:numFmt w:val="bullet"/>
      <w:lvlText w:val=""/>
      <w:lvlJc w:val="left"/>
      <w:pPr>
        <w:tabs>
          <w:tab w:val="num" w:pos="0"/>
        </w:tabs>
        <w:ind w:left="2520" w:hanging="360"/>
      </w:pPr>
      <w:rPr>
        <w:rFonts w:ascii="Symbol" w:hAnsi="Symbol" w:cs="Times New Roman" w:hint="default"/>
        <w:color w:val="000000"/>
        <w:kern w:val="1"/>
        <w:shd w:val="clear" w:color="auto" w:fill="FFFFFF"/>
        <w:lang w:val="ru-RU"/>
      </w:rPr>
    </w:lvl>
    <w:lvl w:ilvl="5">
      <w:numFmt w:val="bullet"/>
      <w:lvlText w:val=""/>
      <w:lvlJc w:val="left"/>
      <w:pPr>
        <w:tabs>
          <w:tab w:val="num" w:pos="0"/>
        </w:tabs>
        <w:ind w:left="2880" w:hanging="360"/>
      </w:pPr>
      <w:rPr>
        <w:rFonts w:ascii="Symbol" w:hAnsi="Symbol" w:cs="Times New Roman" w:hint="default"/>
        <w:color w:val="000000"/>
        <w:kern w:val="1"/>
        <w:shd w:val="clear" w:color="auto" w:fill="FFFFFF"/>
        <w:lang w:val="ru-RU"/>
      </w:rPr>
    </w:lvl>
    <w:lvl w:ilvl="6">
      <w:numFmt w:val="bullet"/>
      <w:lvlText w:val=""/>
      <w:lvlJc w:val="left"/>
      <w:pPr>
        <w:tabs>
          <w:tab w:val="num" w:pos="0"/>
        </w:tabs>
        <w:ind w:left="3240" w:hanging="360"/>
      </w:pPr>
      <w:rPr>
        <w:rFonts w:ascii="Symbol" w:hAnsi="Symbol" w:cs="Times New Roman" w:hint="default"/>
        <w:color w:val="000000"/>
        <w:kern w:val="1"/>
        <w:shd w:val="clear" w:color="auto" w:fill="FFFFFF"/>
        <w:lang w:val="ru-RU"/>
      </w:rPr>
    </w:lvl>
    <w:lvl w:ilvl="7">
      <w:numFmt w:val="bullet"/>
      <w:lvlText w:val=""/>
      <w:lvlJc w:val="left"/>
      <w:pPr>
        <w:tabs>
          <w:tab w:val="num" w:pos="0"/>
        </w:tabs>
        <w:ind w:left="3600" w:hanging="360"/>
      </w:pPr>
      <w:rPr>
        <w:rFonts w:ascii="Symbol" w:hAnsi="Symbol" w:cs="Times New Roman" w:hint="default"/>
        <w:color w:val="000000"/>
        <w:kern w:val="1"/>
        <w:shd w:val="clear" w:color="auto" w:fill="FFFFFF"/>
        <w:lang w:val="ru-RU"/>
      </w:rPr>
    </w:lvl>
    <w:lvl w:ilvl="8">
      <w:numFmt w:val="bullet"/>
      <w:lvlText w:val=""/>
      <w:lvlJc w:val="left"/>
      <w:pPr>
        <w:tabs>
          <w:tab w:val="num" w:pos="0"/>
        </w:tabs>
        <w:ind w:left="3960" w:hanging="360"/>
      </w:pPr>
      <w:rPr>
        <w:rFonts w:ascii="Symbol" w:hAnsi="Symbol" w:cs="Times New Roman" w:hint="default"/>
        <w:color w:val="000000"/>
        <w:kern w:val="1"/>
        <w:shd w:val="clear" w:color="auto" w:fill="FFFFFF"/>
        <w:lang w:val="ru-RU"/>
      </w:rPr>
    </w:lvl>
  </w:abstractNum>
  <w:abstractNum w:abstractNumId="4" w15:restartNumberingAfterBreak="0">
    <w:nsid w:val="00000005"/>
    <w:multiLevelType w:val="multilevel"/>
    <w:tmpl w:val="A502ACEC"/>
    <w:name w:val="WW8Num5"/>
    <w:lvl w:ilvl="0">
      <w:start w:val="1"/>
      <w:numFmt w:val="decimal"/>
      <w:lvlText w:val="%1."/>
      <w:lvlJc w:val="left"/>
      <w:pPr>
        <w:tabs>
          <w:tab w:val="num" w:pos="0"/>
        </w:tabs>
        <w:ind w:left="502" w:hanging="360"/>
      </w:pPr>
      <w:rPr>
        <w:rFonts w:ascii="Times New Roman" w:eastAsia="Calibri" w:hAnsi="Times New Roman" w:cs="Times New Roman" w:hint="default"/>
        <w:b/>
        <w:spacing w:val="-4"/>
        <w:sz w:val="22"/>
        <w:szCs w:val="22"/>
        <w:lang w:val="ru-RU"/>
      </w:rPr>
    </w:lvl>
    <w:lvl w:ilvl="1">
      <w:start w:val="1"/>
      <w:numFmt w:val="decimal"/>
      <w:lvlText w:val="%1.%2."/>
      <w:lvlJc w:val="left"/>
      <w:pPr>
        <w:tabs>
          <w:tab w:val="num" w:pos="0"/>
        </w:tabs>
        <w:ind w:left="927" w:hanging="360"/>
      </w:pPr>
      <w:rPr>
        <w:rFonts w:ascii="Times New Roman" w:eastAsia="Calibri" w:hAnsi="Times New Roman" w:cs="Times New Roman"/>
        <w:b/>
        <w:bCs/>
        <w:color w:val="000000"/>
        <w:spacing w:val="-4"/>
        <w:sz w:val="22"/>
        <w:szCs w:val="22"/>
        <w:lang w:val="ru-RU"/>
      </w:rPr>
    </w:lvl>
    <w:lvl w:ilvl="2">
      <w:start w:val="1"/>
      <w:numFmt w:val="decimal"/>
      <w:lvlText w:val="%1.%2.%3."/>
      <w:lvlJc w:val="left"/>
      <w:pPr>
        <w:tabs>
          <w:tab w:val="num" w:pos="0"/>
        </w:tabs>
        <w:ind w:left="1146" w:hanging="720"/>
      </w:pPr>
      <w:rPr>
        <w:rFonts w:ascii="Times New Roman" w:eastAsia="Calibri" w:hAnsi="Times New Roman" w:cs="Times New Roman"/>
        <w:b w:val="0"/>
        <w:bCs/>
        <w:color w:val="000000"/>
        <w:spacing w:val="-4"/>
      </w:rPr>
    </w:lvl>
    <w:lvl w:ilvl="3">
      <w:start w:val="1"/>
      <w:numFmt w:val="decimal"/>
      <w:lvlText w:val="%1.%2.%3.%4."/>
      <w:lvlJc w:val="left"/>
      <w:pPr>
        <w:tabs>
          <w:tab w:val="num" w:pos="0"/>
        </w:tabs>
        <w:ind w:left="1701" w:hanging="720"/>
      </w:pPr>
    </w:lvl>
    <w:lvl w:ilvl="4">
      <w:start w:val="1"/>
      <w:numFmt w:val="decimal"/>
      <w:lvlText w:val="%1.%2.%3.%4.%5."/>
      <w:lvlJc w:val="left"/>
      <w:pPr>
        <w:tabs>
          <w:tab w:val="num" w:pos="0"/>
        </w:tabs>
        <w:ind w:left="2268" w:hanging="1080"/>
      </w:pPr>
    </w:lvl>
    <w:lvl w:ilvl="5">
      <w:start w:val="1"/>
      <w:numFmt w:val="decimal"/>
      <w:lvlText w:val="%1.%2.%3.%4.%5.%6."/>
      <w:lvlJc w:val="left"/>
      <w:pPr>
        <w:tabs>
          <w:tab w:val="num" w:pos="0"/>
        </w:tabs>
        <w:ind w:left="2475" w:hanging="1080"/>
      </w:pPr>
    </w:lvl>
    <w:lvl w:ilvl="6">
      <w:start w:val="1"/>
      <w:numFmt w:val="decimal"/>
      <w:lvlText w:val="%1.%2.%3.%4.%5.%6.%7."/>
      <w:lvlJc w:val="left"/>
      <w:pPr>
        <w:tabs>
          <w:tab w:val="num" w:pos="0"/>
        </w:tabs>
        <w:ind w:left="3042" w:hanging="1440"/>
      </w:pPr>
    </w:lvl>
    <w:lvl w:ilvl="7">
      <w:start w:val="1"/>
      <w:numFmt w:val="decimal"/>
      <w:lvlText w:val="%1.%2.%3.%4.%5.%6.%7.%8."/>
      <w:lvlJc w:val="left"/>
      <w:pPr>
        <w:tabs>
          <w:tab w:val="num" w:pos="0"/>
        </w:tabs>
        <w:ind w:left="3249" w:hanging="1440"/>
      </w:pPr>
    </w:lvl>
    <w:lvl w:ilvl="8">
      <w:start w:val="1"/>
      <w:numFmt w:val="decimal"/>
      <w:lvlText w:val="%1.%2.%3.%4.%5.%6.%7.%8.%9."/>
      <w:lvlJc w:val="left"/>
      <w:pPr>
        <w:tabs>
          <w:tab w:val="num" w:pos="0"/>
        </w:tabs>
        <w:ind w:left="3816" w:hanging="1800"/>
      </w:pPr>
    </w:lvl>
  </w:abstractNum>
  <w:abstractNum w:abstractNumId="5" w15:restartNumberingAfterBreak="0">
    <w:nsid w:val="0A3B1820"/>
    <w:multiLevelType w:val="multilevel"/>
    <w:tmpl w:val="9E0494BE"/>
    <w:lvl w:ilvl="0">
      <w:start w:val="1"/>
      <w:numFmt w:val="decimal"/>
      <w:pStyle w:val="1"/>
      <w:lvlText w:val="%1."/>
      <w:lvlJc w:val="left"/>
      <w:pPr>
        <w:tabs>
          <w:tab w:val="num" w:pos="1134"/>
        </w:tabs>
      </w:pPr>
      <w:rPr>
        <w:rFonts w:cs="Times New Roman" w:hint="default"/>
        <w: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tabs>
          <w:tab w:val="num" w:pos="2269"/>
        </w:tabs>
        <w:ind w:left="568"/>
      </w:pPr>
      <w:rPr>
        <w:rFonts w:cs="Times New Roman" w:hint="default"/>
        <w:i w:val="0"/>
        <w:iCs w:val="0"/>
        <w:caps w:val="0"/>
        <w:strike w:val="0"/>
        <w:dstrike w:val="0"/>
        <w:vanish w:val="0"/>
        <w:color w:val="auto"/>
        <w:spacing w:val="0"/>
        <w:w w:val="100"/>
        <w:kern w:val="0"/>
        <w:position w:val="0"/>
        <w:sz w:val="36"/>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tabs>
          <w:tab w:val="num" w:pos="1701"/>
        </w:tabs>
      </w:pPr>
      <w:rPr>
        <w:rFonts w:cs="Times New Roman" w:hint="default"/>
        <w:b w:val="0"/>
        <w:bCs w:val="0"/>
        <w:i w:val="0"/>
        <w:iCs w:val="0"/>
        <w:caps w:val="0"/>
        <w:smallCaps w:val="0"/>
        <w:strike w:val="0"/>
        <w:dstrike w:val="0"/>
        <w:vanish w:val="0"/>
        <w:color w:val="auto"/>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lvlText w:val="%1.%2.%3.%4."/>
      <w:lvlJc w:val="left"/>
      <w:pPr>
        <w:tabs>
          <w:tab w:val="num" w:pos="1701"/>
        </w:tabs>
      </w:pPr>
      <w:rPr>
        <w:rFonts w:cs="Times New Roman" w:hint="default"/>
        <w:b w:val="0"/>
        <w:bCs w:val="0"/>
        <w:i w:val="0"/>
        <w:iCs w:val="0"/>
        <w:caps w:val="0"/>
        <w:smallCaps w:val="0"/>
        <w:strike w:val="0"/>
        <w:dstrike w:val="0"/>
        <w:snapToGrid w:val="0"/>
        <w:vanish w:val="0"/>
        <w:color w:val="auto"/>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1.%2.%3.%4.%5."/>
      <w:lvlJc w:val="left"/>
      <w:pPr>
        <w:tabs>
          <w:tab w:val="num" w:pos="1701"/>
        </w:tabs>
      </w:pPr>
      <w:rPr>
        <w:rFonts w:cs="Times New Roman" w:hint="default"/>
        <w:b w:val="0"/>
        <w:bCs w:val="0"/>
        <w:i w:val="0"/>
        <w:iCs w:val="0"/>
      </w:rPr>
    </w:lvl>
    <w:lvl w:ilvl="5">
      <w:start w:val="1"/>
      <w:numFmt w:val="russianLower"/>
      <w:pStyle w:val="-6"/>
      <w:lvlText w:val="%6)"/>
      <w:lvlJc w:val="left"/>
      <w:pPr>
        <w:tabs>
          <w:tab w:val="num" w:pos="1701"/>
        </w:tabs>
      </w:pPr>
      <w:rPr>
        <w:rFonts w:cs="Times New Roman" w:hint="default"/>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6" w15:restartNumberingAfterBreak="0">
    <w:nsid w:val="0CC174A5"/>
    <w:multiLevelType w:val="hybridMultilevel"/>
    <w:tmpl w:val="9CA26514"/>
    <w:lvl w:ilvl="0" w:tplc="9EEEBC3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0D4A0E31"/>
    <w:multiLevelType w:val="hybridMultilevel"/>
    <w:tmpl w:val="211A580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5200E5A"/>
    <w:multiLevelType w:val="multilevel"/>
    <w:tmpl w:val="B3FA3508"/>
    <w:lvl w:ilvl="0">
      <w:start w:val="1"/>
      <w:numFmt w:val="decimal"/>
      <w:lvlText w:val="%1."/>
      <w:lvlJc w:val="left"/>
      <w:pPr>
        <w:ind w:left="720" w:hanging="360"/>
      </w:pPr>
      <w:rPr>
        <w:rFonts w:hint="default"/>
        <w:b/>
      </w:rPr>
    </w:lvl>
    <w:lvl w:ilvl="1">
      <w:start w:val="1"/>
      <w:numFmt w:val="decimal"/>
      <w:isLgl/>
      <w:lvlText w:val="%1.%2."/>
      <w:lvlJc w:val="left"/>
      <w:pPr>
        <w:ind w:left="206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5A6261C"/>
    <w:multiLevelType w:val="hybridMultilevel"/>
    <w:tmpl w:val="52BA06A8"/>
    <w:lvl w:ilvl="0" w:tplc="E814EF2E">
      <w:start w:val="1"/>
      <w:numFmt w:val="decimal"/>
      <w:lvlText w:val="%1."/>
      <w:lvlJc w:val="left"/>
      <w:pPr>
        <w:ind w:left="797" w:hanging="360"/>
      </w:pPr>
      <w:rPr>
        <w:rFonts w:eastAsia="Times New Roman" w:hint="default"/>
      </w:rPr>
    </w:lvl>
    <w:lvl w:ilvl="1" w:tplc="04190019" w:tentative="1">
      <w:start w:val="1"/>
      <w:numFmt w:val="lowerLetter"/>
      <w:lvlText w:val="%2."/>
      <w:lvlJc w:val="left"/>
      <w:pPr>
        <w:ind w:left="1517" w:hanging="360"/>
      </w:pPr>
    </w:lvl>
    <w:lvl w:ilvl="2" w:tplc="0419001B" w:tentative="1">
      <w:start w:val="1"/>
      <w:numFmt w:val="lowerRoman"/>
      <w:lvlText w:val="%3."/>
      <w:lvlJc w:val="right"/>
      <w:pPr>
        <w:ind w:left="2237" w:hanging="180"/>
      </w:pPr>
    </w:lvl>
    <w:lvl w:ilvl="3" w:tplc="0419000F" w:tentative="1">
      <w:start w:val="1"/>
      <w:numFmt w:val="decimal"/>
      <w:lvlText w:val="%4."/>
      <w:lvlJc w:val="left"/>
      <w:pPr>
        <w:ind w:left="2957" w:hanging="360"/>
      </w:pPr>
    </w:lvl>
    <w:lvl w:ilvl="4" w:tplc="04190019" w:tentative="1">
      <w:start w:val="1"/>
      <w:numFmt w:val="lowerLetter"/>
      <w:lvlText w:val="%5."/>
      <w:lvlJc w:val="left"/>
      <w:pPr>
        <w:ind w:left="3677" w:hanging="360"/>
      </w:pPr>
    </w:lvl>
    <w:lvl w:ilvl="5" w:tplc="0419001B" w:tentative="1">
      <w:start w:val="1"/>
      <w:numFmt w:val="lowerRoman"/>
      <w:lvlText w:val="%6."/>
      <w:lvlJc w:val="right"/>
      <w:pPr>
        <w:ind w:left="4397" w:hanging="180"/>
      </w:pPr>
    </w:lvl>
    <w:lvl w:ilvl="6" w:tplc="0419000F" w:tentative="1">
      <w:start w:val="1"/>
      <w:numFmt w:val="decimal"/>
      <w:lvlText w:val="%7."/>
      <w:lvlJc w:val="left"/>
      <w:pPr>
        <w:ind w:left="5117" w:hanging="360"/>
      </w:pPr>
    </w:lvl>
    <w:lvl w:ilvl="7" w:tplc="04190019" w:tentative="1">
      <w:start w:val="1"/>
      <w:numFmt w:val="lowerLetter"/>
      <w:lvlText w:val="%8."/>
      <w:lvlJc w:val="left"/>
      <w:pPr>
        <w:ind w:left="5837" w:hanging="360"/>
      </w:pPr>
    </w:lvl>
    <w:lvl w:ilvl="8" w:tplc="0419001B" w:tentative="1">
      <w:start w:val="1"/>
      <w:numFmt w:val="lowerRoman"/>
      <w:lvlText w:val="%9."/>
      <w:lvlJc w:val="right"/>
      <w:pPr>
        <w:ind w:left="6557" w:hanging="180"/>
      </w:pPr>
    </w:lvl>
  </w:abstractNum>
  <w:abstractNum w:abstractNumId="10" w15:restartNumberingAfterBreak="0">
    <w:nsid w:val="16D76056"/>
    <w:multiLevelType w:val="multilevel"/>
    <w:tmpl w:val="EB04875A"/>
    <w:lvl w:ilvl="0">
      <w:start w:val="1"/>
      <w:numFmt w:val="decimal"/>
      <w:pStyle w:val="10"/>
      <w:lvlText w:val="%1."/>
      <w:lvlJc w:val="left"/>
      <w:pPr>
        <w:tabs>
          <w:tab w:val="num" w:pos="1069"/>
        </w:tabs>
        <w:ind w:firstLine="709"/>
      </w:pPr>
      <w:rPr>
        <w:rFonts w:cs="Times New Roman" w:hint="default"/>
      </w:rPr>
    </w:lvl>
    <w:lvl w:ilvl="1">
      <w:start w:val="1"/>
      <w:numFmt w:val="decimal"/>
      <w:pStyle w:val="ConsNormal"/>
      <w:lvlText w:val="%1.%2."/>
      <w:lvlJc w:val="left"/>
      <w:pPr>
        <w:tabs>
          <w:tab w:val="num" w:pos="1429"/>
        </w:tabs>
        <w:ind w:firstLine="709"/>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1" w15:restartNumberingAfterBreak="0">
    <w:nsid w:val="1A5904D7"/>
    <w:multiLevelType w:val="hybridMultilevel"/>
    <w:tmpl w:val="FF003E1A"/>
    <w:lvl w:ilvl="0" w:tplc="FFFFFFFF">
      <w:start w:val="1"/>
      <w:numFmt w:val="upperRoman"/>
      <w:pStyle w:val="a"/>
      <w:lvlText w:val="%1."/>
      <w:lvlJc w:val="left"/>
      <w:pPr>
        <w:tabs>
          <w:tab w:val="num" w:pos="567"/>
        </w:tabs>
        <w:ind w:left="567" w:hanging="56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pStyle w:val="a0"/>
      <w:lvlText w:val="%4."/>
      <w:lvlJc w:val="left"/>
      <w:pPr>
        <w:tabs>
          <w:tab w:val="num" w:pos="2880"/>
        </w:tabs>
        <w:ind w:left="2880" w:hanging="360"/>
      </w:pPr>
      <w:rPr>
        <w:rFonts w:cs="Times New Roman"/>
      </w:rPr>
    </w:lvl>
    <w:lvl w:ilvl="4" w:tplc="FFFFFFFF">
      <w:start w:val="1"/>
      <w:numFmt w:val="lowerLetter"/>
      <w:pStyle w:val="a1"/>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2" w15:restartNumberingAfterBreak="0">
    <w:nsid w:val="1BA24C1F"/>
    <w:multiLevelType w:val="multilevel"/>
    <w:tmpl w:val="EC24C602"/>
    <w:lvl w:ilvl="0">
      <w:start w:val="1"/>
      <w:numFmt w:val="decimal"/>
      <w:pStyle w:val="ListNum"/>
      <w:lvlText w:val="%1."/>
      <w:lvlJc w:val="left"/>
      <w:pPr>
        <w:tabs>
          <w:tab w:val="num" w:pos="1353"/>
        </w:tabs>
        <w:ind w:left="1277" w:hanging="284"/>
      </w:pPr>
      <w:rPr>
        <w:rFonts w:ascii="Times New Roman" w:eastAsia="Times New Roman" w:hAnsi="Times New Roman" w:cs="Times New Roman"/>
        <w:i w:val="0"/>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3" w15:restartNumberingAfterBreak="0">
    <w:nsid w:val="26605978"/>
    <w:multiLevelType w:val="multilevel"/>
    <w:tmpl w:val="3ECC620C"/>
    <w:styleLink w:val="WW8Num14"/>
    <w:lvl w:ilvl="0">
      <w:start w:val="1"/>
      <w:numFmt w:val="decimal"/>
      <w:lvlText w:val="%1."/>
      <w:lvlJc w:val="left"/>
      <w:pPr>
        <w:ind w:left="720" w:hanging="360"/>
      </w:pPr>
      <w:rPr>
        <w:sz w:val="18"/>
        <w:szCs w:val="18"/>
      </w:rPr>
    </w:lvl>
    <w:lvl w:ilvl="1">
      <w:start w:val="1"/>
      <w:numFmt w:val="lowerLetter"/>
      <w:lvlText w:val="%2."/>
      <w:lvlJc w:val="left"/>
      <w:pPr>
        <w:ind w:left="1440" w:hanging="360"/>
      </w:pPr>
      <w:rPr>
        <w:rFonts w:ascii="Times New Roman" w:hAnsi="Times New Roman" w:cs="Times New Roman"/>
      </w:rPr>
    </w:lvl>
    <w:lvl w:ilvl="2">
      <w:start w:val="1"/>
      <w:numFmt w:val="lowerRoman"/>
      <w:lvlText w:val="%3."/>
      <w:lvlJc w:val="right"/>
      <w:pPr>
        <w:ind w:left="2160" w:hanging="180"/>
      </w:pPr>
      <w:rPr>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74300C0"/>
    <w:multiLevelType w:val="multilevel"/>
    <w:tmpl w:val="FBE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B3EB1"/>
    <w:multiLevelType w:val="hybridMultilevel"/>
    <w:tmpl w:val="6F28DC36"/>
    <w:lvl w:ilvl="0" w:tplc="8F040306">
      <w:start w:val="1"/>
      <w:numFmt w:val="decimal"/>
      <w:lvlText w:val="%1."/>
      <w:lvlJc w:val="left"/>
      <w:pPr>
        <w:ind w:left="107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29FB420A"/>
    <w:multiLevelType w:val="multilevel"/>
    <w:tmpl w:val="5B9A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10066"/>
    <w:multiLevelType w:val="multilevel"/>
    <w:tmpl w:val="1100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16783"/>
    <w:multiLevelType w:val="multilevel"/>
    <w:tmpl w:val="A9A6C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554249"/>
    <w:multiLevelType w:val="hybridMultilevel"/>
    <w:tmpl w:val="9CA2651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22D6B2E"/>
    <w:multiLevelType w:val="hybridMultilevel"/>
    <w:tmpl w:val="2D208088"/>
    <w:lvl w:ilvl="0" w:tplc="F5E62C92">
      <w:start w:val="1"/>
      <w:numFmt w:val="bullet"/>
      <w:lvlText w:val="‒"/>
      <w:lvlJc w:val="left"/>
      <w:pPr>
        <w:ind w:left="720" w:hanging="360"/>
      </w:pPr>
      <w:rPr>
        <w:rFonts w:ascii="Calibri" w:hAnsi="Calibri"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1" w15:restartNumberingAfterBreak="0">
    <w:nsid w:val="445D676E"/>
    <w:multiLevelType w:val="hybridMultilevel"/>
    <w:tmpl w:val="D98C8E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4D43BA0"/>
    <w:multiLevelType w:val="multilevel"/>
    <w:tmpl w:val="5AE0A7A4"/>
    <w:lvl w:ilvl="0">
      <w:start w:val="1"/>
      <w:numFmt w:val="decimal"/>
      <w:pStyle w:val="a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E9207B8"/>
    <w:multiLevelType w:val="hybridMultilevel"/>
    <w:tmpl w:val="85C2DAB2"/>
    <w:lvl w:ilvl="0" w:tplc="FFFFFFFF">
      <w:start w:val="1"/>
      <w:numFmt w:val="decimal"/>
      <w:pStyle w:val="20"/>
      <w:lvlText w:val="%1."/>
      <w:lvlJc w:val="left"/>
      <w:pPr>
        <w:ind w:left="785" w:hanging="360"/>
      </w:pPr>
      <w:rPr>
        <w:rFonts w:cs="Times New Roman"/>
      </w:rPr>
    </w:lvl>
    <w:lvl w:ilvl="1" w:tplc="FFFFFFFF">
      <w:start w:val="1"/>
      <w:numFmt w:val="lowerLetter"/>
      <w:lvlText w:val="%2."/>
      <w:lvlJc w:val="left"/>
      <w:pPr>
        <w:ind w:left="1505" w:hanging="360"/>
      </w:pPr>
      <w:rPr>
        <w:rFonts w:cs="Times New Roman"/>
      </w:rPr>
    </w:lvl>
    <w:lvl w:ilvl="2" w:tplc="FFFFFFFF">
      <w:start w:val="1"/>
      <w:numFmt w:val="lowerRoman"/>
      <w:lvlText w:val="%3."/>
      <w:lvlJc w:val="right"/>
      <w:pPr>
        <w:ind w:left="2225" w:hanging="180"/>
      </w:pPr>
      <w:rPr>
        <w:rFonts w:cs="Times New Roman"/>
      </w:rPr>
    </w:lvl>
    <w:lvl w:ilvl="3" w:tplc="FFFFFFFF">
      <w:start w:val="1"/>
      <w:numFmt w:val="decimal"/>
      <w:lvlText w:val="%4."/>
      <w:lvlJc w:val="left"/>
      <w:pPr>
        <w:ind w:left="2945" w:hanging="360"/>
      </w:pPr>
      <w:rPr>
        <w:rFonts w:cs="Times New Roman"/>
      </w:rPr>
    </w:lvl>
    <w:lvl w:ilvl="4" w:tplc="FFFFFFFF">
      <w:start w:val="1"/>
      <w:numFmt w:val="lowerLetter"/>
      <w:lvlText w:val="%5."/>
      <w:lvlJc w:val="left"/>
      <w:pPr>
        <w:ind w:left="3665" w:hanging="360"/>
      </w:pPr>
      <w:rPr>
        <w:rFonts w:cs="Times New Roman"/>
      </w:rPr>
    </w:lvl>
    <w:lvl w:ilvl="5" w:tplc="FFFFFFFF">
      <w:start w:val="1"/>
      <w:numFmt w:val="lowerRoman"/>
      <w:lvlText w:val="%6."/>
      <w:lvlJc w:val="right"/>
      <w:pPr>
        <w:ind w:left="4385" w:hanging="180"/>
      </w:pPr>
      <w:rPr>
        <w:rFonts w:cs="Times New Roman"/>
      </w:rPr>
    </w:lvl>
    <w:lvl w:ilvl="6" w:tplc="FFFFFFFF">
      <w:start w:val="1"/>
      <w:numFmt w:val="decimal"/>
      <w:lvlText w:val="%7."/>
      <w:lvlJc w:val="left"/>
      <w:pPr>
        <w:ind w:left="5105" w:hanging="360"/>
      </w:pPr>
      <w:rPr>
        <w:rFonts w:cs="Times New Roman"/>
      </w:rPr>
    </w:lvl>
    <w:lvl w:ilvl="7" w:tplc="FFFFFFFF">
      <w:start w:val="1"/>
      <w:numFmt w:val="lowerLetter"/>
      <w:lvlText w:val="%8."/>
      <w:lvlJc w:val="left"/>
      <w:pPr>
        <w:ind w:left="5825" w:hanging="360"/>
      </w:pPr>
      <w:rPr>
        <w:rFonts w:cs="Times New Roman"/>
      </w:rPr>
    </w:lvl>
    <w:lvl w:ilvl="8" w:tplc="FFFFFFFF">
      <w:start w:val="1"/>
      <w:numFmt w:val="lowerRoman"/>
      <w:lvlText w:val="%9."/>
      <w:lvlJc w:val="right"/>
      <w:pPr>
        <w:ind w:left="6545" w:hanging="180"/>
      </w:pPr>
      <w:rPr>
        <w:rFonts w:cs="Times New Roman"/>
      </w:rPr>
    </w:lvl>
  </w:abstractNum>
  <w:abstractNum w:abstractNumId="24" w15:restartNumberingAfterBreak="0">
    <w:nsid w:val="5B494CB4"/>
    <w:multiLevelType w:val="multilevel"/>
    <w:tmpl w:val="C93815E0"/>
    <w:lvl w:ilvl="0">
      <w:start w:val="1"/>
      <w:numFmt w:val="decimal"/>
      <w:pStyle w:val="a3"/>
      <w:lvlText w:val="%1."/>
      <w:lvlJc w:val="left"/>
      <w:pPr>
        <w:ind w:left="360" w:hanging="360"/>
      </w:pPr>
      <w:rPr>
        <w:rFonts w:cs="Times New Roman"/>
      </w:rPr>
    </w:lvl>
    <w:lvl w:ilvl="1">
      <w:start w:val="1"/>
      <w:numFmt w:val="decimal"/>
      <w:pStyle w:val="11"/>
      <w:lvlText w:val="%1.%2."/>
      <w:lvlJc w:val="left"/>
      <w:pPr>
        <w:ind w:left="792" w:hanging="432"/>
      </w:pPr>
      <w:rPr>
        <w:rFonts w:cs="Times New Roman"/>
      </w:rPr>
    </w:lvl>
    <w:lvl w:ilvl="2">
      <w:start w:val="1"/>
      <w:numFmt w:val="decimal"/>
      <w:pStyle w:val="a4"/>
      <w:lvlText w:val="%1.%2.%3."/>
      <w:lvlJc w:val="left"/>
      <w:pPr>
        <w:ind w:left="504" w:hanging="504"/>
      </w:pPr>
      <w:rPr>
        <w:rFonts w:cs="Times New Roman"/>
        <w:b w:val="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5" w15:restartNumberingAfterBreak="0">
    <w:nsid w:val="5BB908F8"/>
    <w:multiLevelType w:val="singleLevel"/>
    <w:tmpl w:val="A2D8E4E6"/>
    <w:lvl w:ilvl="0">
      <w:start w:val="1"/>
      <w:numFmt w:val="decimal"/>
      <w:lvlText w:val="%1."/>
      <w:legacy w:legacy="1" w:legacySpace="0" w:legacyIndent="279"/>
      <w:lvlJc w:val="left"/>
      <w:rPr>
        <w:rFonts w:ascii="Times New Roman" w:hAnsi="Times New Roman" w:cs="Times New Roman" w:hint="default"/>
      </w:rPr>
    </w:lvl>
  </w:abstractNum>
  <w:abstractNum w:abstractNumId="26" w15:restartNumberingAfterBreak="0">
    <w:nsid w:val="69022D20"/>
    <w:multiLevelType w:val="hybridMultilevel"/>
    <w:tmpl w:val="45320BC8"/>
    <w:lvl w:ilvl="0" w:tplc="60B0A3B0">
      <w:start w:val="1"/>
      <w:numFmt w:val="decimal"/>
      <w:lvlText w:val="%1."/>
      <w:lvlJc w:val="left"/>
      <w:pPr>
        <w:ind w:left="885" w:hanging="360"/>
      </w:pPr>
      <w:rPr>
        <w:rFonts w:hint="default"/>
        <w:b/>
        <w:color w:val="auto"/>
      </w:rPr>
    </w:lvl>
    <w:lvl w:ilvl="1" w:tplc="04190019" w:tentative="1">
      <w:start w:val="1"/>
      <w:numFmt w:val="lowerLetter"/>
      <w:lvlText w:val="%2."/>
      <w:lvlJc w:val="left"/>
      <w:pPr>
        <w:ind w:left="1605" w:hanging="360"/>
      </w:pPr>
    </w:lvl>
    <w:lvl w:ilvl="2" w:tplc="0419001B" w:tentative="1">
      <w:start w:val="1"/>
      <w:numFmt w:val="lowerRoman"/>
      <w:lvlText w:val="%3."/>
      <w:lvlJc w:val="right"/>
      <w:pPr>
        <w:ind w:left="2325" w:hanging="180"/>
      </w:pPr>
    </w:lvl>
    <w:lvl w:ilvl="3" w:tplc="0419000F" w:tentative="1">
      <w:start w:val="1"/>
      <w:numFmt w:val="decimal"/>
      <w:lvlText w:val="%4."/>
      <w:lvlJc w:val="left"/>
      <w:pPr>
        <w:ind w:left="3045" w:hanging="360"/>
      </w:pPr>
    </w:lvl>
    <w:lvl w:ilvl="4" w:tplc="04190019" w:tentative="1">
      <w:start w:val="1"/>
      <w:numFmt w:val="lowerLetter"/>
      <w:lvlText w:val="%5."/>
      <w:lvlJc w:val="left"/>
      <w:pPr>
        <w:ind w:left="3765" w:hanging="360"/>
      </w:pPr>
    </w:lvl>
    <w:lvl w:ilvl="5" w:tplc="0419001B" w:tentative="1">
      <w:start w:val="1"/>
      <w:numFmt w:val="lowerRoman"/>
      <w:lvlText w:val="%6."/>
      <w:lvlJc w:val="right"/>
      <w:pPr>
        <w:ind w:left="4485" w:hanging="180"/>
      </w:pPr>
    </w:lvl>
    <w:lvl w:ilvl="6" w:tplc="0419000F" w:tentative="1">
      <w:start w:val="1"/>
      <w:numFmt w:val="decimal"/>
      <w:lvlText w:val="%7."/>
      <w:lvlJc w:val="left"/>
      <w:pPr>
        <w:ind w:left="5205" w:hanging="360"/>
      </w:pPr>
    </w:lvl>
    <w:lvl w:ilvl="7" w:tplc="04190019" w:tentative="1">
      <w:start w:val="1"/>
      <w:numFmt w:val="lowerLetter"/>
      <w:lvlText w:val="%8."/>
      <w:lvlJc w:val="left"/>
      <w:pPr>
        <w:ind w:left="5925" w:hanging="360"/>
      </w:pPr>
    </w:lvl>
    <w:lvl w:ilvl="8" w:tplc="0419001B" w:tentative="1">
      <w:start w:val="1"/>
      <w:numFmt w:val="lowerRoman"/>
      <w:lvlText w:val="%9."/>
      <w:lvlJc w:val="right"/>
      <w:pPr>
        <w:ind w:left="6645" w:hanging="180"/>
      </w:pPr>
    </w:lvl>
  </w:abstractNum>
  <w:abstractNum w:abstractNumId="27" w15:restartNumberingAfterBreak="0">
    <w:nsid w:val="6B317CEA"/>
    <w:multiLevelType w:val="multilevel"/>
    <w:tmpl w:val="56EC373A"/>
    <w:lvl w:ilvl="0">
      <w:start w:val="1"/>
      <w:numFmt w:val="decimal"/>
      <w:pStyle w:val="a5"/>
      <w:lvlText w:val="%1."/>
      <w:lvlJc w:val="left"/>
      <w:pPr>
        <w:ind w:left="360" w:hanging="360"/>
      </w:pPr>
      <w:rPr>
        <w:rFonts w:cs="Times New Roman"/>
        <w:b/>
        <w:bCs/>
        <w:i w:val="0"/>
        <w:iCs w:val="0"/>
        <w:color w:val="auto"/>
        <w:sz w:val="24"/>
        <w:szCs w:val="24"/>
      </w:rPr>
    </w:lvl>
    <w:lvl w:ilvl="1">
      <w:start w:val="1"/>
      <w:numFmt w:val="decimal"/>
      <w:lvlText w:val="%1.%2."/>
      <w:lvlJc w:val="left"/>
      <w:pPr>
        <w:ind w:left="672" w:hanging="432"/>
      </w:pPr>
      <w:rPr>
        <w:rFonts w:cs="Times New Roman"/>
        <w:b/>
        <w:bCs/>
        <w:i w:val="0"/>
        <w:iCs w:val="0"/>
        <w:color w:val="auto"/>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8" w15:restartNumberingAfterBreak="0">
    <w:nsid w:val="6CF70BC1"/>
    <w:multiLevelType w:val="multilevel"/>
    <w:tmpl w:val="5BEABA66"/>
    <w:styleLink w:val="445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1836"/>
        </w:tabs>
        <w:ind w:left="1836" w:hanging="576"/>
      </w:pPr>
      <w:rPr>
        <w:rFonts w:hint="default"/>
      </w:rPr>
    </w:lvl>
    <w:lvl w:ilvl="2">
      <w:start w:val="1"/>
      <w:numFmt w:val="decimal"/>
      <w:lvlText w:val="%1.%2.%3"/>
      <w:lvlJc w:val="left"/>
      <w:pPr>
        <w:tabs>
          <w:tab w:val="num" w:pos="1307"/>
        </w:tabs>
        <w:ind w:left="108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6E4D54F2"/>
    <w:multiLevelType w:val="hybridMultilevel"/>
    <w:tmpl w:val="555E7EA4"/>
    <w:lvl w:ilvl="0" w:tplc="0ACA6356">
      <w:start w:val="1"/>
      <w:numFmt w:val="decimal"/>
      <w:lvlText w:val="%1."/>
      <w:lvlJc w:val="left"/>
      <w:pPr>
        <w:ind w:left="797" w:hanging="360"/>
      </w:pPr>
      <w:rPr>
        <w:rFonts w:eastAsia="Times New Roman" w:hint="default"/>
      </w:rPr>
    </w:lvl>
    <w:lvl w:ilvl="1" w:tplc="04190019" w:tentative="1">
      <w:start w:val="1"/>
      <w:numFmt w:val="lowerLetter"/>
      <w:lvlText w:val="%2."/>
      <w:lvlJc w:val="left"/>
      <w:pPr>
        <w:ind w:left="1517" w:hanging="360"/>
      </w:pPr>
    </w:lvl>
    <w:lvl w:ilvl="2" w:tplc="0419001B" w:tentative="1">
      <w:start w:val="1"/>
      <w:numFmt w:val="lowerRoman"/>
      <w:lvlText w:val="%3."/>
      <w:lvlJc w:val="right"/>
      <w:pPr>
        <w:ind w:left="2237" w:hanging="180"/>
      </w:pPr>
    </w:lvl>
    <w:lvl w:ilvl="3" w:tplc="0419000F" w:tentative="1">
      <w:start w:val="1"/>
      <w:numFmt w:val="decimal"/>
      <w:lvlText w:val="%4."/>
      <w:lvlJc w:val="left"/>
      <w:pPr>
        <w:ind w:left="2957" w:hanging="360"/>
      </w:pPr>
    </w:lvl>
    <w:lvl w:ilvl="4" w:tplc="04190019" w:tentative="1">
      <w:start w:val="1"/>
      <w:numFmt w:val="lowerLetter"/>
      <w:lvlText w:val="%5."/>
      <w:lvlJc w:val="left"/>
      <w:pPr>
        <w:ind w:left="3677" w:hanging="360"/>
      </w:pPr>
    </w:lvl>
    <w:lvl w:ilvl="5" w:tplc="0419001B" w:tentative="1">
      <w:start w:val="1"/>
      <w:numFmt w:val="lowerRoman"/>
      <w:lvlText w:val="%6."/>
      <w:lvlJc w:val="right"/>
      <w:pPr>
        <w:ind w:left="4397" w:hanging="180"/>
      </w:pPr>
    </w:lvl>
    <w:lvl w:ilvl="6" w:tplc="0419000F" w:tentative="1">
      <w:start w:val="1"/>
      <w:numFmt w:val="decimal"/>
      <w:lvlText w:val="%7."/>
      <w:lvlJc w:val="left"/>
      <w:pPr>
        <w:ind w:left="5117" w:hanging="360"/>
      </w:pPr>
    </w:lvl>
    <w:lvl w:ilvl="7" w:tplc="04190019" w:tentative="1">
      <w:start w:val="1"/>
      <w:numFmt w:val="lowerLetter"/>
      <w:lvlText w:val="%8."/>
      <w:lvlJc w:val="left"/>
      <w:pPr>
        <w:ind w:left="5837" w:hanging="360"/>
      </w:pPr>
    </w:lvl>
    <w:lvl w:ilvl="8" w:tplc="0419001B" w:tentative="1">
      <w:start w:val="1"/>
      <w:numFmt w:val="lowerRoman"/>
      <w:lvlText w:val="%9."/>
      <w:lvlJc w:val="right"/>
      <w:pPr>
        <w:ind w:left="6557" w:hanging="180"/>
      </w:pPr>
    </w:lvl>
  </w:abstractNum>
  <w:abstractNum w:abstractNumId="30" w15:restartNumberingAfterBreak="0">
    <w:nsid w:val="71FB7A69"/>
    <w:multiLevelType w:val="multilevel"/>
    <w:tmpl w:val="D640F8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77A41791"/>
    <w:multiLevelType w:val="multilevel"/>
    <w:tmpl w:val="92E867C8"/>
    <w:styleLink w:val="WW8Num15"/>
    <w:lvl w:ilvl="0">
      <w:start w:val="1"/>
      <w:numFmt w:val="decimal"/>
      <w:lvlText w:val="%1."/>
      <w:lvlJc w:val="left"/>
      <w:pPr>
        <w:ind w:left="720" w:hanging="360"/>
      </w:pPr>
      <w:rPr>
        <w:rFonts w:eastAsia="Times New Roman" w:cs="Times New Roman"/>
        <w:color w:val="292B2C"/>
        <w:sz w:val="21"/>
        <w:szCs w:val="21"/>
        <w:lang w:eastAsia="ru-RU"/>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2" w15:restartNumberingAfterBreak="0">
    <w:nsid w:val="7D057F36"/>
    <w:multiLevelType w:val="hybridMultilevel"/>
    <w:tmpl w:val="A0F093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337569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2999977">
    <w:abstractNumId w:val="20"/>
  </w:num>
  <w:num w:numId="3" w16cid:durableId="1676609286">
    <w:abstractNumId w:val="5"/>
  </w:num>
  <w:num w:numId="4" w16cid:durableId="1907839513">
    <w:abstractNumId w:val="24"/>
  </w:num>
  <w:num w:numId="5" w16cid:durableId="17362745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1245276">
    <w:abstractNumId w:val="11"/>
  </w:num>
  <w:num w:numId="7" w16cid:durableId="1167090716">
    <w:abstractNumId w:val="10"/>
  </w:num>
  <w:num w:numId="8" w16cid:durableId="283579652">
    <w:abstractNumId w:val="12"/>
  </w:num>
  <w:num w:numId="9" w16cid:durableId="208881087">
    <w:abstractNumId w:val="22"/>
  </w:num>
  <w:num w:numId="10" w16cid:durableId="1186869055">
    <w:abstractNumId w:val="13"/>
  </w:num>
  <w:num w:numId="11" w16cid:durableId="201867437">
    <w:abstractNumId w:val="31"/>
  </w:num>
  <w:num w:numId="12" w16cid:durableId="412488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8039466">
    <w:abstractNumId w:val="25"/>
  </w:num>
  <w:num w:numId="14" w16cid:durableId="1577322886">
    <w:abstractNumId w:val="8"/>
  </w:num>
  <w:num w:numId="15" w16cid:durableId="46806343">
    <w:abstractNumId w:val="29"/>
  </w:num>
  <w:num w:numId="16" w16cid:durableId="1117287172">
    <w:abstractNumId w:val="9"/>
  </w:num>
  <w:num w:numId="17" w16cid:durableId="2059814351">
    <w:abstractNumId w:val="32"/>
  </w:num>
  <w:num w:numId="18" w16cid:durableId="696271014">
    <w:abstractNumId w:val="26"/>
  </w:num>
  <w:num w:numId="19" w16cid:durableId="239213702">
    <w:abstractNumId w:val="28"/>
  </w:num>
  <w:num w:numId="20" w16cid:durableId="1309895620">
    <w:abstractNumId w:val="30"/>
  </w:num>
  <w:num w:numId="21" w16cid:durableId="637691146">
    <w:abstractNumId w:val="17"/>
  </w:num>
  <w:num w:numId="22" w16cid:durableId="1908875855">
    <w:abstractNumId w:val="14"/>
  </w:num>
  <w:num w:numId="23" w16cid:durableId="195775848">
    <w:abstractNumId w:val="16"/>
  </w:num>
  <w:num w:numId="24" w16cid:durableId="377628566">
    <w:abstractNumId w:val="6"/>
  </w:num>
  <w:num w:numId="25" w16cid:durableId="20208891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5598935">
    <w:abstractNumId w:val="19"/>
  </w:num>
  <w:num w:numId="27" w16cid:durableId="430973529">
    <w:abstractNumId w:val="0"/>
  </w:num>
  <w:num w:numId="28" w16cid:durableId="1775519204">
    <w:abstractNumId w:val="1"/>
  </w:num>
  <w:num w:numId="29" w16cid:durableId="2126072892">
    <w:abstractNumId w:val="2"/>
  </w:num>
  <w:num w:numId="30" w16cid:durableId="1344895773">
    <w:abstractNumId w:val="3"/>
  </w:num>
  <w:num w:numId="31" w16cid:durableId="1552813603">
    <w:abstractNumId w:val="4"/>
  </w:num>
  <w:num w:numId="32" w16cid:durableId="207760584">
    <w:abstractNumId w:val="18"/>
  </w:num>
  <w:num w:numId="33" w16cid:durableId="525873814">
    <w:abstractNumId w:val="21"/>
  </w:num>
  <w:num w:numId="34" w16cid:durableId="183503096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5357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114563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705508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642848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243384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190885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7A"/>
    <w:rsid w:val="00001D88"/>
    <w:rsid w:val="00001D9C"/>
    <w:rsid w:val="00004A44"/>
    <w:rsid w:val="00005750"/>
    <w:rsid w:val="000103B3"/>
    <w:rsid w:val="00012B21"/>
    <w:rsid w:val="00014D11"/>
    <w:rsid w:val="00015A45"/>
    <w:rsid w:val="000225F9"/>
    <w:rsid w:val="00041C13"/>
    <w:rsid w:val="000523CC"/>
    <w:rsid w:val="00056F8C"/>
    <w:rsid w:val="0006164A"/>
    <w:rsid w:val="00065D85"/>
    <w:rsid w:val="000675E7"/>
    <w:rsid w:val="0007010C"/>
    <w:rsid w:val="00071A91"/>
    <w:rsid w:val="00071AD6"/>
    <w:rsid w:val="000726D7"/>
    <w:rsid w:val="000726FE"/>
    <w:rsid w:val="0007557A"/>
    <w:rsid w:val="0007615E"/>
    <w:rsid w:val="0008332D"/>
    <w:rsid w:val="00084DE4"/>
    <w:rsid w:val="00086700"/>
    <w:rsid w:val="000879BA"/>
    <w:rsid w:val="0009205D"/>
    <w:rsid w:val="00094EE2"/>
    <w:rsid w:val="0009662C"/>
    <w:rsid w:val="0009783F"/>
    <w:rsid w:val="000A081F"/>
    <w:rsid w:val="000A2607"/>
    <w:rsid w:val="000A7D03"/>
    <w:rsid w:val="000B189E"/>
    <w:rsid w:val="000B5B95"/>
    <w:rsid w:val="000B5ED9"/>
    <w:rsid w:val="000B7460"/>
    <w:rsid w:val="000C06E2"/>
    <w:rsid w:val="000C36E9"/>
    <w:rsid w:val="000C37B9"/>
    <w:rsid w:val="000C528D"/>
    <w:rsid w:val="000D2851"/>
    <w:rsid w:val="000D72F8"/>
    <w:rsid w:val="000E0AC2"/>
    <w:rsid w:val="000E3DEA"/>
    <w:rsid w:val="000E43D7"/>
    <w:rsid w:val="000E62AF"/>
    <w:rsid w:val="000F09CC"/>
    <w:rsid w:val="000F56C0"/>
    <w:rsid w:val="001006F4"/>
    <w:rsid w:val="00101E40"/>
    <w:rsid w:val="00105A01"/>
    <w:rsid w:val="00107FEE"/>
    <w:rsid w:val="0011007E"/>
    <w:rsid w:val="00114541"/>
    <w:rsid w:val="00121FEB"/>
    <w:rsid w:val="0012709D"/>
    <w:rsid w:val="001338A8"/>
    <w:rsid w:val="001351E9"/>
    <w:rsid w:val="00144493"/>
    <w:rsid w:val="001468DE"/>
    <w:rsid w:val="00147CEC"/>
    <w:rsid w:val="0015436A"/>
    <w:rsid w:val="0016104B"/>
    <w:rsid w:val="00161AA6"/>
    <w:rsid w:val="00161AE5"/>
    <w:rsid w:val="001668D5"/>
    <w:rsid w:val="001753A2"/>
    <w:rsid w:val="00181D05"/>
    <w:rsid w:val="00184590"/>
    <w:rsid w:val="0018468E"/>
    <w:rsid w:val="001868FA"/>
    <w:rsid w:val="0019013F"/>
    <w:rsid w:val="001902BB"/>
    <w:rsid w:val="001A10D1"/>
    <w:rsid w:val="001A10F3"/>
    <w:rsid w:val="001A4F49"/>
    <w:rsid w:val="001A6469"/>
    <w:rsid w:val="001A7272"/>
    <w:rsid w:val="001B0308"/>
    <w:rsid w:val="001B09ED"/>
    <w:rsid w:val="001B2B3F"/>
    <w:rsid w:val="001C6C5D"/>
    <w:rsid w:val="001D37EB"/>
    <w:rsid w:val="001E2693"/>
    <w:rsid w:val="001E34DF"/>
    <w:rsid w:val="001F0705"/>
    <w:rsid w:val="001F3B10"/>
    <w:rsid w:val="001F47B4"/>
    <w:rsid w:val="001F58BD"/>
    <w:rsid w:val="00201952"/>
    <w:rsid w:val="002034D5"/>
    <w:rsid w:val="00206AD1"/>
    <w:rsid w:val="00206E4D"/>
    <w:rsid w:val="00207707"/>
    <w:rsid w:val="002105F4"/>
    <w:rsid w:val="00213383"/>
    <w:rsid w:val="002133C0"/>
    <w:rsid w:val="00220CE9"/>
    <w:rsid w:val="002226CD"/>
    <w:rsid w:val="002238D9"/>
    <w:rsid w:val="0023024D"/>
    <w:rsid w:val="00230F7D"/>
    <w:rsid w:val="00233DCE"/>
    <w:rsid w:val="0024168A"/>
    <w:rsid w:val="00242627"/>
    <w:rsid w:val="002458D9"/>
    <w:rsid w:val="002461A8"/>
    <w:rsid w:val="0025072A"/>
    <w:rsid w:val="00251CDA"/>
    <w:rsid w:val="00252B64"/>
    <w:rsid w:val="00254F2A"/>
    <w:rsid w:val="00260446"/>
    <w:rsid w:val="00260FCF"/>
    <w:rsid w:val="0026115C"/>
    <w:rsid w:val="002612AB"/>
    <w:rsid w:val="00262962"/>
    <w:rsid w:val="00270C2D"/>
    <w:rsid w:val="00270E4A"/>
    <w:rsid w:val="00273C86"/>
    <w:rsid w:val="00274DE7"/>
    <w:rsid w:val="00276B2C"/>
    <w:rsid w:val="00280809"/>
    <w:rsid w:val="00291EFA"/>
    <w:rsid w:val="00295CF4"/>
    <w:rsid w:val="002961C5"/>
    <w:rsid w:val="00296E12"/>
    <w:rsid w:val="00296F5A"/>
    <w:rsid w:val="0029798F"/>
    <w:rsid w:val="002A0979"/>
    <w:rsid w:val="002A33D6"/>
    <w:rsid w:val="002A3612"/>
    <w:rsid w:val="002A44CE"/>
    <w:rsid w:val="002B3240"/>
    <w:rsid w:val="002B5709"/>
    <w:rsid w:val="002C0204"/>
    <w:rsid w:val="002C158C"/>
    <w:rsid w:val="002C6A03"/>
    <w:rsid w:val="002C7BA0"/>
    <w:rsid w:val="002D1208"/>
    <w:rsid w:val="002D24D3"/>
    <w:rsid w:val="002D3F2F"/>
    <w:rsid w:val="002D575C"/>
    <w:rsid w:val="002D613B"/>
    <w:rsid w:val="002D7334"/>
    <w:rsid w:val="002E3446"/>
    <w:rsid w:val="002E3D30"/>
    <w:rsid w:val="002E4A1C"/>
    <w:rsid w:val="002E5B3C"/>
    <w:rsid w:val="002E5C28"/>
    <w:rsid w:val="002F105F"/>
    <w:rsid w:val="002F1BF0"/>
    <w:rsid w:val="002F47E9"/>
    <w:rsid w:val="002F5ED4"/>
    <w:rsid w:val="002F69B4"/>
    <w:rsid w:val="00302F14"/>
    <w:rsid w:val="00303129"/>
    <w:rsid w:val="003101A5"/>
    <w:rsid w:val="00314D7C"/>
    <w:rsid w:val="00315A17"/>
    <w:rsid w:val="00316462"/>
    <w:rsid w:val="0032075F"/>
    <w:rsid w:val="00321AB8"/>
    <w:rsid w:val="00322585"/>
    <w:rsid w:val="003271EA"/>
    <w:rsid w:val="00327927"/>
    <w:rsid w:val="00330E4F"/>
    <w:rsid w:val="00331A97"/>
    <w:rsid w:val="003353F0"/>
    <w:rsid w:val="00335616"/>
    <w:rsid w:val="00336EB9"/>
    <w:rsid w:val="00343A49"/>
    <w:rsid w:val="00344287"/>
    <w:rsid w:val="00350FDA"/>
    <w:rsid w:val="00355CE0"/>
    <w:rsid w:val="00356DBE"/>
    <w:rsid w:val="00361CB3"/>
    <w:rsid w:val="003623CF"/>
    <w:rsid w:val="00365B05"/>
    <w:rsid w:val="0037049E"/>
    <w:rsid w:val="00371636"/>
    <w:rsid w:val="003717F8"/>
    <w:rsid w:val="00372CDE"/>
    <w:rsid w:val="00383C21"/>
    <w:rsid w:val="00387206"/>
    <w:rsid w:val="0039016C"/>
    <w:rsid w:val="003908E7"/>
    <w:rsid w:val="00392A61"/>
    <w:rsid w:val="003974C9"/>
    <w:rsid w:val="003A0AF3"/>
    <w:rsid w:val="003A1D93"/>
    <w:rsid w:val="003A523F"/>
    <w:rsid w:val="003A595F"/>
    <w:rsid w:val="003A5DD0"/>
    <w:rsid w:val="003B0569"/>
    <w:rsid w:val="003B0E53"/>
    <w:rsid w:val="003B251E"/>
    <w:rsid w:val="003B73BE"/>
    <w:rsid w:val="003C0FF6"/>
    <w:rsid w:val="003C1968"/>
    <w:rsid w:val="003C1CF5"/>
    <w:rsid w:val="003C2AA0"/>
    <w:rsid w:val="003C5D43"/>
    <w:rsid w:val="003D065A"/>
    <w:rsid w:val="003D6472"/>
    <w:rsid w:val="003D67D7"/>
    <w:rsid w:val="003E3E37"/>
    <w:rsid w:val="003E79EC"/>
    <w:rsid w:val="003F0713"/>
    <w:rsid w:val="003F2202"/>
    <w:rsid w:val="003F2206"/>
    <w:rsid w:val="003F4A75"/>
    <w:rsid w:val="003F5620"/>
    <w:rsid w:val="0040377A"/>
    <w:rsid w:val="00413AAF"/>
    <w:rsid w:val="00417052"/>
    <w:rsid w:val="0042049C"/>
    <w:rsid w:val="00426652"/>
    <w:rsid w:val="00431379"/>
    <w:rsid w:val="004318D7"/>
    <w:rsid w:val="0044078A"/>
    <w:rsid w:val="004407A3"/>
    <w:rsid w:val="00441058"/>
    <w:rsid w:val="00441359"/>
    <w:rsid w:val="00443587"/>
    <w:rsid w:val="004443D5"/>
    <w:rsid w:val="004463CE"/>
    <w:rsid w:val="00446C7C"/>
    <w:rsid w:val="004474B0"/>
    <w:rsid w:val="004534BB"/>
    <w:rsid w:val="00454761"/>
    <w:rsid w:val="00454C64"/>
    <w:rsid w:val="00455184"/>
    <w:rsid w:val="00456387"/>
    <w:rsid w:val="004575FF"/>
    <w:rsid w:val="004618B6"/>
    <w:rsid w:val="00461D99"/>
    <w:rsid w:val="004672C1"/>
    <w:rsid w:val="00472961"/>
    <w:rsid w:val="00472DD4"/>
    <w:rsid w:val="0047318D"/>
    <w:rsid w:val="00475F77"/>
    <w:rsid w:val="00477009"/>
    <w:rsid w:val="00477292"/>
    <w:rsid w:val="004772E2"/>
    <w:rsid w:val="004779B5"/>
    <w:rsid w:val="004813AF"/>
    <w:rsid w:val="0048154C"/>
    <w:rsid w:val="00482757"/>
    <w:rsid w:val="00483AE3"/>
    <w:rsid w:val="00484633"/>
    <w:rsid w:val="00486E9E"/>
    <w:rsid w:val="004872B5"/>
    <w:rsid w:val="00487F02"/>
    <w:rsid w:val="00490F56"/>
    <w:rsid w:val="004958CC"/>
    <w:rsid w:val="0049641E"/>
    <w:rsid w:val="004A49FC"/>
    <w:rsid w:val="004A5B3A"/>
    <w:rsid w:val="004A70DD"/>
    <w:rsid w:val="004B21C9"/>
    <w:rsid w:val="004B2C6F"/>
    <w:rsid w:val="004B3511"/>
    <w:rsid w:val="004C0CF4"/>
    <w:rsid w:val="004C2E2F"/>
    <w:rsid w:val="004C34ED"/>
    <w:rsid w:val="004C3D67"/>
    <w:rsid w:val="004C599A"/>
    <w:rsid w:val="004C5E8C"/>
    <w:rsid w:val="004C746B"/>
    <w:rsid w:val="004D2098"/>
    <w:rsid w:val="004D4B1F"/>
    <w:rsid w:val="004E1403"/>
    <w:rsid w:val="004E595B"/>
    <w:rsid w:val="004E5C40"/>
    <w:rsid w:val="004F386A"/>
    <w:rsid w:val="004F3BC8"/>
    <w:rsid w:val="004F4A35"/>
    <w:rsid w:val="004F4EFE"/>
    <w:rsid w:val="004F510E"/>
    <w:rsid w:val="004F5C2F"/>
    <w:rsid w:val="00501572"/>
    <w:rsid w:val="00503509"/>
    <w:rsid w:val="005037F4"/>
    <w:rsid w:val="00507FB0"/>
    <w:rsid w:val="00510982"/>
    <w:rsid w:val="005204B4"/>
    <w:rsid w:val="00520CD0"/>
    <w:rsid w:val="00530E5E"/>
    <w:rsid w:val="00530E8C"/>
    <w:rsid w:val="005311FD"/>
    <w:rsid w:val="00531F5F"/>
    <w:rsid w:val="005337C9"/>
    <w:rsid w:val="005343F4"/>
    <w:rsid w:val="00535835"/>
    <w:rsid w:val="0054154C"/>
    <w:rsid w:val="0054183C"/>
    <w:rsid w:val="00546D06"/>
    <w:rsid w:val="00547C70"/>
    <w:rsid w:val="0055096D"/>
    <w:rsid w:val="0055424E"/>
    <w:rsid w:val="00563C2B"/>
    <w:rsid w:val="00565D1A"/>
    <w:rsid w:val="005674CF"/>
    <w:rsid w:val="00567891"/>
    <w:rsid w:val="005701C0"/>
    <w:rsid w:val="005706A6"/>
    <w:rsid w:val="00571C11"/>
    <w:rsid w:val="0057244B"/>
    <w:rsid w:val="00573984"/>
    <w:rsid w:val="00574886"/>
    <w:rsid w:val="00575E8A"/>
    <w:rsid w:val="00577E27"/>
    <w:rsid w:val="00580923"/>
    <w:rsid w:val="00581383"/>
    <w:rsid w:val="0058260E"/>
    <w:rsid w:val="00582E58"/>
    <w:rsid w:val="00585204"/>
    <w:rsid w:val="00590E40"/>
    <w:rsid w:val="005A33BA"/>
    <w:rsid w:val="005A4823"/>
    <w:rsid w:val="005A6970"/>
    <w:rsid w:val="005B14EA"/>
    <w:rsid w:val="005B25FC"/>
    <w:rsid w:val="005B61F3"/>
    <w:rsid w:val="005C1980"/>
    <w:rsid w:val="005C3B72"/>
    <w:rsid w:val="005C6788"/>
    <w:rsid w:val="005C7825"/>
    <w:rsid w:val="005D1E21"/>
    <w:rsid w:val="005D3CFA"/>
    <w:rsid w:val="005E0533"/>
    <w:rsid w:val="005E4BFE"/>
    <w:rsid w:val="005E5F58"/>
    <w:rsid w:val="006023A4"/>
    <w:rsid w:val="00606BDB"/>
    <w:rsid w:val="00607A33"/>
    <w:rsid w:val="006107C6"/>
    <w:rsid w:val="006126C2"/>
    <w:rsid w:val="00613729"/>
    <w:rsid w:val="0061392D"/>
    <w:rsid w:val="006146AA"/>
    <w:rsid w:val="006149EE"/>
    <w:rsid w:val="006220CD"/>
    <w:rsid w:val="00627FA6"/>
    <w:rsid w:val="00631A79"/>
    <w:rsid w:val="00632E42"/>
    <w:rsid w:val="00635F20"/>
    <w:rsid w:val="00641DDF"/>
    <w:rsid w:val="00642837"/>
    <w:rsid w:val="00645D5F"/>
    <w:rsid w:val="006477C9"/>
    <w:rsid w:val="00647AC3"/>
    <w:rsid w:val="006507EE"/>
    <w:rsid w:val="006535F7"/>
    <w:rsid w:val="00662B4B"/>
    <w:rsid w:val="00664F1A"/>
    <w:rsid w:val="00671C57"/>
    <w:rsid w:val="006728D1"/>
    <w:rsid w:val="00680C07"/>
    <w:rsid w:val="00680FAC"/>
    <w:rsid w:val="00681041"/>
    <w:rsid w:val="0068221D"/>
    <w:rsid w:val="00682E14"/>
    <w:rsid w:val="00682FCE"/>
    <w:rsid w:val="00684A7A"/>
    <w:rsid w:val="006863D7"/>
    <w:rsid w:val="00691D0B"/>
    <w:rsid w:val="00691F42"/>
    <w:rsid w:val="0069243D"/>
    <w:rsid w:val="006930C7"/>
    <w:rsid w:val="006964E1"/>
    <w:rsid w:val="006A1F3B"/>
    <w:rsid w:val="006A2836"/>
    <w:rsid w:val="006A7140"/>
    <w:rsid w:val="006A7DEA"/>
    <w:rsid w:val="006B4C2D"/>
    <w:rsid w:val="006B504D"/>
    <w:rsid w:val="006B5F2C"/>
    <w:rsid w:val="006C0DC5"/>
    <w:rsid w:val="006C1530"/>
    <w:rsid w:val="006C1EEF"/>
    <w:rsid w:val="006D33B6"/>
    <w:rsid w:val="006D350C"/>
    <w:rsid w:val="006D54A3"/>
    <w:rsid w:val="006D5BBE"/>
    <w:rsid w:val="006D641E"/>
    <w:rsid w:val="006D6A11"/>
    <w:rsid w:val="006E0F7B"/>
    <w:rsid w:val="006E2F59"/>
    <w:rsid w:val="006E4AD4"/>
    <w:rsid w:val="006E5C9A"/>
    <w:rsid w:val="006E5D2A"/>
    <w:rsid w:val="006E5DB4"/>
    <w:rsid w:val="006F12F5"/>
    <w:rsid w:val="006F1619"/>
    <w:rsid w:val="00700069"/>
    <w:rsid w:val="00701EF2"/>
    <w:rsid w:val="00704091"/>
    <w:rsid w:val="00711B2E"/>
    <w:rsid w:val="00712505"/>
    <w:rsid w:val="007127FA"/>
    <w:rsid w:val="007136D1"/>
    <w:rsid w:val="00716B31"/>
    <w:rsid w:val="00720529"/>
    <w:rsid w:val="00720DDB"/>
    <w:rsid w:val="0072103D"/>
    <w:rsid w:val="00724289"/>
    <w:rsid w:val="00731F6A"/>
    <w:rsid w:val="00733318"/>
    <w:rsid w:val="00733E04"/>
    <w:rsid w:val="00740DA8"/>
    <w:rsid w:val="007455E2"/>
    <w:rsid w:val="00750242"/>
    <w:rsid w:val="0075032C"/>
    <w:rsid w:val="00751789"/>
    <w:rsid w:val="007530B8"/>
    <w:rsid w:val="00754D25"/>
    <w:rsid w:val="00760A44"/>
    <w:rsid w:val="007659C8"/>
    <w:rsid w:val="007666D9"/>
    <w:rsid w:val="00772B4C"/>
    <w:rsid w:val="00775D9A"/>
    <w:rsid w:val="00783021"/>
    <w:rsid w:val="00791692"/>
    <w:rsid w:val="00792193"/>
    <w:rsid w:val="007940E6"/>
    <w:rsid w:val="0079450A"/>
    <w:rsid w:val="00795F1E"/>
    <w:rsid w:val="00797DB3"/>
    <w:rsid w:val="007A2C2D"/>
    <w:rsid w:val="007A605A"/>
    <w:rsid w:val="007A6D06"/>
    <w:rsid w:val="007A7969"/>
    <w:rsid w:val="007B229B"/>
    <w:rsid w:val="007B33E6"/>
    <w:rsid w:val="007C0291"/>
    <w:rsid w:val="007C3A03"/>
    <w:rsid w:val="007C60E7"/>
    <w:rsid w:val="007C6F26"/>
    <w:rsid w:val="007C7B0B"/>
    <w:rsid w:val="007D5DDD"/>
    <w:rsid w:val="007E154C"/>
    <w:rsid w:val="007E16ED"/>
    <w:rsid w:val="007E3C23"/>
    <w:rsid w:val="007E3D26"/>
    <w:rsid w:val="007E4835"/>
    <w:rsid w:val="007E5FC5"/>
    <w:rsid w:val="007F0603"/>
    <w:rsid w:val="007F11BC"/>
    <w:rsid w:val="007F15EB"/>
    <w:rsid w:val="007F69FD"/>
    <w:rsid w:val="007F7045"/>
    <w:rsid w:val="007F79F0"/>
    <w:rsid w:val="007F7EBC"/>
    <w:rsid w:val="008107D2"/>
    <w:rsid w:val="008123B1"/>
    <w:rsid w:val="008143E1"/>
    <w:rsid w:val="008148E0"/>
    <w:rsid w:val="00816541"/>
    <w:rsid w:val="00822ABF"/>
    <w:rsid w:val="00826C91"/>
    <w:rsid w:val="00827502"/>
    <w:rsid w:val="00833462"/>
    <w:rsid w:val="008335AA"/>
    <w:rsid w:val="0084121B"/>
    <w:rsid w:val="008429E9"/>
    <w:rsid w:val="008440D2"/>
    <w:rsid w:val="00852260"/>
    <w:rsid w:val="0085379D"/>
    <w:rsid w:val="00854832"/>
    <w:rsid w:val="00854C8E"/>
    <w:rsid w:val="008569A7"/>
    <w:rsid w:val="00857025"/>
    <w:rsid w:val="00861061"/>
    <w:rsid w:val="00862619"/>
    <w:rsid w:val="00862AB3"/>
    <w:rsid w:val="00863989"/>
    <w:rsid w:val="00865198"/>
    <w:rsid w:val="00867CAC"/>
    <w:rsid w:val="00874EE3"/>
    <w:rsid w:val="00874F88"/>
    <w:rsid w:val="00875480"/>
    <w:rsid w:val="00875D08"/>
    <w:rsid w:val="00880FFF"/>
    <w:rsid w:val="008836F3"/>
    <w:rsid w:val="008848BE"/>
    <w:rsid w:val="00892E35"/>
    <w:rsid w:val="00894E67"/>
    <w:rsid w:val="008977CF"/>
    <w:rsid w:val="008A0272"/>
    <w:rsid w:val="008A076A"/>
    <w:rsid w:val="008A0CB7"/>
    <w:rsid w:val="008A0EDC"/>
    <w:rsid w:val="008A16EC"/>
    <w:rsid w:val="008A3646"/>
    <w:rsid w:val="008A40E3"/>
    <w:rsid w:val="008A454D"/>
    <w:rsid w:val="008A71C0"/>
    <w:rsid w:val="008B2297"/>
    <w:rsid w:val="008B5D6B"/>
    <w:rsid w:val="008C070D"/>
    <w:rsid w:val="008C5C7F"/>
    <w:rsid w:val="008C63B8"/>
    <w:rsid w:val="008C7A2F"/>
    <w:rsid w:val="008D2672"/>
    <w:rsid w:val="008D3E25"/>
    <w:rsid w:val="008D4F84"/>
    <w:rsid w:val="008D530F"/>
    <w:rsid w:val="008D721F"/>
    <w:rsid w:val="008E24A5"/>
    <w:rsid w:val="008E2ABF"/>
    <w:rsid w:val="008E3AC5"/>
    <w:rsid w:val="008E3B5C"/>
    <w:rsid w:val="008F12A4"/>
    <w:rsid w:val="008F13A8"/>
    <w:rsid w:val="008F1AFF"/>
    <w:rsid w:val="008F620E"/>
    <w:rsid w:val="008F6A2C"/>
    <w:rsid w:val="0090058A"/>
    <w:rsid w:val="00905C78"/>
    <w:rsid w:val="00910E4A"/>
    <w:rsid w:val="009165C3"/>
    <w:rsid w:val="009214EC"/>
    <w:rsid w:val="009231DC"/>
    <w:rsid w:val="0092441E"/>
    <w:rsid w:val="009266CC"/>
    <w:rsid w:val="00935C3C"/>
    <w:rsid w:val="00936AD9"/>
    <w:rsid w:val="00940F44"/>
    <w:rsid w:val="009417DC"/>
    <w:rsid w:val="00941B4E"/>
    <w:rsid w:val="00941E42"/>
    <w:rsid w:val="009428BF"/>
    <w:rsid w:val="00944D2A"/>
    <w:rsid w:val="00952173"/>
    <w:rsid w:val="00957F4B"/>
    <w:rsid w:val="00962971"/>
    <w:rsid w:val="00963572"/>
    <w:rsid w:val="00963B59"/>
    <w:rsid w:val="00970E2F"/>
    <w:rsid w:val="00970F10"/>
    <w:rsid w:val="00980D0C"/>
    <w:rsid w:val="009810F4"/>
    <w:rsid w:val="0098714D"/>
    <w:rsid w:val="00992D5B"/>
    <w:rsid w:val="00996196"/>
    <w:rsid w:val="00997A1E"/>
    <w:rsid w:val="009A1386"/>
    <w:rsid w:val="009A68DA"/>
    <w:rsid w:val="009A6D2D"/>
    <w:rsid w:val="009B2119"/>
    <w:rsid w:val="009C0471"/>
    <w:rsid w:val="009C097F"/>
    <w:rsid w:val="009C2C2E"/>
    <w:rsid w:val="009C7477"/>
    <w:rsid w:val="009D11D8"/>
    <w:rsid w:val="009D14E2"/>
    <w:rsid w:val="009D1BDE"/>
    <w:rsid w:val="009D1CC0"/>
    <w:rsid w:val="009D1F62"/>
    <w:rsid w:val="009D63AA"/>
    <w:rsid w:val="009E0013"/>
    <w:rsid w:val="009E175D"/>
    <w:rsid w:val="009E37C8"/>
    <w:rsid w:val="009F03A6"/>
    <w:rsid w:val="009F3C29"/>
    <w:rsid w:val="009F55D6"/>
    <w:rsid w:val="00A03815"/>
    <w:rsid w:val="00A05130"/>
    <w:rsid w:val="00A05D30"/>
    <w:rsid w:val="00A066B1"/>
    <w:rsid w:val="00A112EA"/>
    <w:rsid w:val="00A12A31"/>
    <w:rsid w:val="00A13841"/>
    <w:rsid w:val="00A178BF"/>
    <w:rsid w:val="00A24D81"/>
    <w:rsid w:val="00A27C9F"/>
    <w:rsid w:val="00A27DDB"/>
    <w:rsid w:val="00A30205"/>
    <w:rsid w:val="00A317DC"/>
    <w:rsid w:val="00A4039C"/>
    <w:rsid w:val="00A40F1C"/>
    <w:rsid w:val="00A42EC4"/>
    <w:rsid w:val="00A504A0"/>
    <w:rsid w:val="00A50CA1"/>
    <w:rsid w:val="00A518FD"/>
    <w:rsid w:val="00A51A23"/>
    <w:rsid w:val="00A53754"/>
    <w:rsid w:val="00A65334"/>
    <w:rsid w:val="00A664FF"/>
    <w:rsid w:val="00A727CD"/>
    <w:rsid w:val="00A735FE"/>
    <w:rsid w:val="00A7364A"/>
    <w:rsid w:val="00A7459A"/>
    <w:rsid w:val="00A76900"/>
    <w:rsid w:val="00A802E8"/>
    <w:rsid w:val="00A823AE"/>
    <w:rsid w:val="00A87021"/>
    <w:rsid w:val="00A96B8E"/>
    <w:rsid w:val="00A97394"/>
    <w:rsid w:val="00A97A48"/>
    <w:rsid w:val="00AA3D09"/>
    <w:rsid w:val="00AA61C5"/>
    <w:rsid w:val="00AB5F55"/>
    <w:rsid w:val="00AB5FF8"/>
    <w:rsid w:val="00AC0B9E"/>
    <w:rsid w:val="00AC571A"/>
    <w:rsid w:val="00AC6D47"/>
    <w:rsid w:val="00AC76F0"/>
    <w:rsid w:val="00AD76B2"/>
    <w:rsid w:val="00AE131F"/>
    <w:rsid w:val="00AE3928"/>
    <w:rsid w:val="00AE515A"/>
    <w:rsid w:val="00AE521A"/>
    <w:rsid w:val="00AE5806"/>
    <w:rsid w:val="00AF0DF8"/>
    <w:rsid w:val="00AF1B77"/>
    <w:rsid w:val="00AF799F"/>
    <w:rsid w:val="00B000FE"/>
    <w:rsid w:val="00B00B4D"/>
    <w:rsid w:val="00B05094"/>
    <w:rsid w:val="00B05D50"/>
    <w:rsid w:val="00B13525"/>
    <w:rsid w:val="00B1393E"/>
    <w:rsid w:val="00B1475A"/>
    <w:rsid w:val="00B161DE"/>
    <w:rsid w:val="00B23D07"/>
    <w:rsid w:val="00B3699B"/>
    <w:rsid w:val="00B40933"/>
    <w:rsid w:val="00B41041"/>
    <w:rsid w:val="00B42F80"/>
    <w:rsid w:val="00B47763"/>
    <w:rsid w:val="00B47998"/>
    <w:rsid w:val="00B557DE"/>
    <w:rsid w:val="00B615AC"/>
    <w:rsid w:val="00B62989"/>
    <w:rsid w:val="00B64A23"/>
    <w:rsid w:val="00B64ADA"/>
    <w:rsid w:val="00B6528E"/>
    <w:rsid w:val="00B67799"/>
    <w:rsid w:val="00B706C8"/>
    <w:rsid w:val="00B72876"/>
    <w:rsid w:val="00B73F7A"/>
    <w:rsid w:val="00B73FDD"/>
    <w:rsid w:val="00B74CC9"/>
    <w:rsid w:val="00B81F83"/>
    <w:rsid w:val="00B82DAA"/>
    <w:rsid w:val="00B854C4"/>
    <w:rsid w:val="00B87BBD"/>
    <w:rsid w:val="00BA22B4"/>
    <w:rsid w:val="00BA274C"/>
    <w:rsid w:val="00BA70D1"/>
    <w:rsid w:val="00BB13FE"/>
    <w:rsid w:val="00BB3504"/>
    <w:rsid w:val="00BB7117"/>
    <w:rsid w:val="00BC419D"/>
    <w:rsid w:val="00BC54CD"/>
    <w:rsid w:val="00BC64A2"/>
    <w:rsid w:val="00BD032B"/>
    <w:rsid w:val="00BD12F8"/>
    <w:rsid w:val="00BD31C1"/>
    <w:rsid w:val="00BD3766"/>
    <w:rsid w:val="00BF1BEF"/>
    <w:rsid w:val="00BF38FA"/>
    <w:rsid w:val="00BF3C61"/>
    <w:rsid w:val="00BF5B3E"/>
    <w:rsid w:val="00BF667E"/>
    <w:rsid w:val="00C02132"/>
    <w:rsid w:val="00C104B8"/>
    <w:rsid w:val="00C13D81"/>
    <w:rsid w:val="00C1419C"/>
    <w:rsid w:val="00C144AB"/>
    <w:rsid w:val="00C20DD0"/>
    <w:rsid w:val="00C23E00"/>
    <w:rsid w:val="00C25D5A"/>
    <w:rsid w:val="00C266E2"/>
    <w:rsid w:val="00C31229"/>
    <w:rsid w:val="00C318F9"/>
    <w:rsid w:val="00C31B2B"/>
    <w:rsid w:val="00C31E57"/>
    <w:rsid w:val="00C3351E"/>
    <w:rsid w:val="00C336B7"/>
    <w:rsid w:val="00C33D05"/>
    <w:rsid w:val="00C34A17"/>
    <w:rsid w:val="00C36E5C"/>
    <w:rsid w:val="00C40D2B"/>
    <w:rsid w:val="00C44788"/>
    <w:rsid w:val="00C560F3"/>
    <w:rsid w:val="00C56B03"/>
    <w:rsid w:val="00C633F5"/>
    <w:rsid w:val="00C642A8"/>
    <w:rsid w:val="00C74705"/>
    <w:rsid w:val="00C75364"/>
    <w:rsid w:val="00C808D7"/>
    <w:rsid w:val="00C819FB"/>
    <w:rsid w:val="00C823E5"/>
    <w:rsid w:val="00C827E5"/>
    <w:rsid w:val="00C85915"/>
    <w:rsid w:val="00C9116E"/>
    <w:rsid w:val="00C9321C"/>
    <w:rsid w:val="00C93254"/>
    <w:rsid w:val="00C941DC"/>
    <w:rsid w:val="00CA00A6"/>
    <w:rsid w:val="00CA28D5"/>
    <w:rsid w:val="00CA5D35"/>
    <w:rsid w:val="00CA6292"/>
    <w:rsid w:val="00CA6B01"/>
    <w:rsid w:val="00CB018B"/>
    <w:rsid w:val="00CB2C2E"/>
    <w:rsid w:val="00CB30B3"/>
    <w:rsid w:val="00CB7361"/>
    <w:rsid w:val="00CC112D"/>
    <w:rsid w:val="00CC41F8"/>
    <w:rsid w:val="00CC678F"/>
    <w:rsid w:val="00CC72EB"/>
    <w:rsid w:val="00CD10B7"/>
    <w:rsid w:val="00CD1C68"/>
    <w:rsid w:val="00CD6CBE"/>
    <w:rsid w:val="00CD773C"/>
    <w:rsid w:val="00CE1C40"/>
    <w:rsid w:val="00CE255C"/>
    <w:rsid w:val="00CE2E7A"/>
    <w:rsid w:val="00CE4C27"/>
    <w:rsid w:val="00CE5AA5"/>
    <w:rsid w:val="00CE7528"/>
    <w:rsid w:val="00CF1434"/>
    <w:rsid w:val="00CF1438"/>
    <w:rsid w:val="00D01211"/>
    <w:rsid w:val="00D025AB"/>
    <w:rsid w:val="00D12153"/>
    <w:rsid w:val="00D12CFD"/>
    <w:rsid w:val="00D15BFD"/>
    <w:rsid w:val="00D175FD"/>
    <w:rsid w:val="00D20319"/>
    <w:rsid w:val="00D2101A"/>
    <w:rsid w:val="00D21A34"/>
    <w:rsid w:val="00D23886"/>
    <w:rsid w:val="00D25B5C"/>
    <w:rsid w:val="00D26795"/>
    <w:rsid w:val="00D301E1"/>
    <w:rsid w:val="00D327E3"/>
    <w:rsid w:val="00D33909"/>
    <w:rsid w:val="00D34211"/>
    <w:rsid w:val="00D438DA"/>
    <w:rsid w:val="00D447E5"/>
    <w:rsid w:val="00D457E3"/>
    <w:rsid w:val="00D51639"/>
    <w:rsid w:val="00D51A86"/>
    <w:rsid w:val="00D5768C"/>
    <w:rsid w:val="00D71BF2"/>
    <w:rsid w:val="00D75185"/>
    <w:rsid w:val="00D8018B"/>
    <w:rsid w:val="00D8340C"/>
    <w:rsid w:val="00D9231C"/>
    <w:rsid w:val="00D931B4"/>
    <w:rsid w:val="00D932F4"/>
    <w:rsid w:val="00D95B3A"/>
    <w:rsid w:val="00D97A18"/>
    <w:rsid w:val="00DA108F"/>
    <w:rsid w:val="00DA231E"/>
    <w:rsid w:val="00DA2C96"/>
    <w:rsid w:val="00DA435F"/>
    <w:rsid w:val="00DA4CB5"/>
    <w:rsid w:val="00DB3B11"/>
    <w:rsid w:val="00DB411C"/>
    <w:rsid w:val="00DC0791"/>
    <w:rsid w:val="00DC0A28"/>
    <w:rsid w:val="00DC2E6C"/>
    <w:rsid w:val="00DC4610"/>
    <w:rsid w:val="00DD11E9"/>
    <w:rsid w:val="00DD76C0"/>
    <w:rsid w:val="00DE040C"/>
    <w:rsid w:val="00DE2219"/>
    <w:rsid w:val="00DE4025"/>
    <w:rsid w:val="00DE6A88"/>
    <w:rsid w:val="00DE7E25"/>
    <w:rsid w:val="00DF18E6"/>
    <w:rsid w:val="00DF499F"/>
    <w:rsid w:val="00E04F9D"/>
    <w:rsid w:val="00E04FC1"/>
    <w:rsid w:val="00E0694A"/>
    <w:rsid w:val="00E11072"/>
    <w:rsid w:val="00E11B5E"/>
    <w:rsid w:val="00E14387"/>
    <w:rsid w:val="00E25545"/>
    <w:rsid w:val="00E2686C"/>
    <w:rsid w:val="00E30C97"/>
    <w:rsid w:val="00E35A98"/>
    <w:rsid w:val="00E372F1"/>
    <w:rsid w:val="00E400BA"/>
    <w:rsid w:val="00E410AE"/>
    <w:rsid w:val="00E4196D"/>
    <w:rsid w:val="00E4267B"/>
    <w:rsid w:val="00E45965"/>
    <w:rsid w:val="00E55429"/>
    <w:rsid w:val="00E56E1D"/>
    <w:rsid w:val="00E5781B"/>
    <w:rsid w:val="00E60932"/>
    <w:rsid w:val="00E61421"/>
    <w:rsid w:val="00E6485F"/>
    <w:rsid w:val="00E70C1C"/>
    <w:rsid w:val="00E73CE4"/>
    <w:rsid w:val="00E746E9"/>
    <w:rsid w:val="00E8423E"/>
    <w:rsid w:val="00E86C8C"/>
    <w:rsid w:val="00E86DAB"/>
    <w:rsid w:val="00E875C4"/>
    <w:rsid w:val="00EA03C4"/>
    <w:rsid w:val="00EA04AF"/>
    <w:rsid w:val="00EA263C"/>
    <w:rsid w:val="00EA380C"/>
    <w:rsid w:val="00EA5E1D"/>
    <w:rsid w:val="00EB1E87"/>
    <w:rsid w:val="00EB45A8"/>
    <w:rsid w:val="00EB63F4"/>
    <w:rsid w:val="00EB7647"/>
    <w:rsid w:val="00EC1039"/>
    <w:rsid w:val="00EC2BEA"/>
    <w:rsid w:val="00EC4634"/>
    <w:rsid w:val="00EC5AA3"/>
    <w:rsid w:val="00EC77F3"/>
    <w:rsid w:val="00ED5CE9"/>
    <w:rsid w:val="00ED5DEA"/>
    <w:rsid w:val="00ED725A"/>
    <w:rsid w:val="00ED7DE1"/>
    <w:rsid w:val="00EE3D72"/>
    <w:rsid w:val="00EE3F2B"/>
    <w:rsid w:val="00EE4412"/>
    <w:rsid w:val="00EF01B0"/>
    <w:rsid w:val="00F01B8E"/>
    <w:rsid w:val="00F04FC8"/>
    <w:rsid w:val="00F05CE4"/>
    <w:rsid w:val="00F06730"/>
    <w:rsid w:val="00F07E80"/>
    <w:rsid w:val="00F12C9C"/>
    <w:rsid w:val="00F14EE2"/>
    <w:rsid w:val="00F15A2E"/>
    <w:rsid w:val="00F1783C"/>
    <w:rsid w:val="00F2208E"/>
    <w:rsid w:val="00F26E0E"/>
    <w:rsid w:val="00F277D3"/>
    <w:rsid w:val="00F321AF"/>
    <w:rsid w:val="00F37525"/>
    <w:rsid w:val="00F40D99"/>
    <w:rsid w:val="00F44C53"/>
    <w:rsid w:val="00F458E7"/>
    <w:rsid w:val="00F464F3"/>
    <w:rsid w:val="00F540ED"/>
    <w:rsid w:val="00F6101F"/>
    <w:rsid w:val="00F64006"/>
    <w:rsid w:val="00F6510D"/>
    <w:rsid w:val="00F666CA"/>
    <w:rsid w:val="00F709C3"/>
    <w:rsid w:val="00F72B6F"/>
    <w:rsid w:val="00F7368F"/>
    <w:rsid w:val="00F73B25"/>
    <w:rsid w:val="00F84A63"/>
    <w:rsid w:val="00F96358"/>
    <w:rsid w:val="00FA4788"/>
    <w:rsid w:val="00FB0D8C"/>
    <w:rsid w:val="00FB66DC"/>
    <w:rsid w:val="00FC0EC4"/>
    <w:rsid w:val="00FC12A2"/>
    <w:rsid w:val="00FC72AD"/>
    <w:rsid w:val="00FD2397"/>
    <w:rsid w:val="00FD51EC"/>
    <w:rsid w:val="00FE114D"/>
    <w:rsid w:val="00FE1C7A"/>
    <w:rsid w:val="00FE2AE5"/>
    <w:rsid w:val="00FE3D8F"/>
    <w:rsid w:val="00FE61B4"/>
    <w:rsid w:val="00FF2934"/>
    <w:rsid w:val="00FF2C1A"/>
    <w:rsid w:val="00FF2FE1"/>
    <w:rsid w:val="00FF427D"/>
    <w:rsid w:val="00FF48AA"/>
    <w:rsid w:val="00FF66C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3A5FE"/>
  <w15:docId w15:val="{94C453B8-743D-49C0-8802-FF2A3D8E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a6">
    <w:name w:val="Normal"/>
    <w:qFormat/>
    <w:rsid w:val="004772E2"/>
    <w:pPr>
      <w:snapToGrid w:val="0"/>
      <w:spacing w:before="120" w:after="0" w:line="240" w:lineRule="auto"/>
      <w:jc w:val="both"/>
    </w:pPr>
    <w:rPr>
      <w:rFonts w:ascii="Times New Roman" w:eastAsia="Times New Roman" w:hAnsi="Times New Roman" w:cs="Times New Roman"/>
      <w:sz w:val="26"/>
      <w:szCs w:val="26"/>
      <w:lang w:eastAsia="ru-RU"/>
    </w:rPr>
  </w:style>
  <w:style w:type="paragraph" w:styleId="1">
    <w:name w:val="heading 1"/>
    <w:basedOn w:val="a6"/>
    <w:next w:val="a6"/>
    <w:link w:val="12"/>
    <w:qFormat/>
    <w:rsid w:val="001A4F49"/>
    <w:pPr>
      <w:keepNext/>
      <w:keepLines/>
      <w:pageBreakBefore/>
      <w:numPr>
        <w:numId w:val="3"/>
      </w:numPr>
      <w:suppressAutoHyphens/>
      <w:kinsoku w:val="0"/>
      <w:overflowPunct w:val="0"/>
      <w:autoSpaceDE w:val="0"/>
      <w:autoSpaceDN w:val="0"/>
      <w:snapToGrid/>
      <w:spacing w:before="600" w:after="360"/>
      <w:jc w:val="center"/>
      <w:outlineLvl w:val="0"/>
    </w:pPr>
    <w:rPr>
      <w:rFonts w:ascii="Arial" w:hAnsi="Arial"/>
      <w:b/>
      <w:bCs/>
      <w:kern w:val="28"/>
      <w:sz w:val="48"/>
      <w:szCs w:val="40"/>
    </w:rPr>
  </w:style>
  <w:style w:type="paragraph" w:styleId="2">
    <w:name w:val="heading 2"/>
    <w:basedOn w:val="a6"/>
    <w:next w:val="a6"/>
    <w:link w:val="21"/>
    <w:qFormat/>
    <w:rsid w:val="001A4F49"/>
    <w:pPr>
      <w:keepNext/>
      <w:numPr>
        <w:ilvl w:val="1"/>
        <w:numId w:val="3"/>
      </w:numPr>
      <w:tabs>
        <w:tab w:val="left" w:pos="1701"/>
      </w:tabs>
      <w:suppressAutoHyphens/>
      <w:kinsoku w:val="0"/>
      <w:overflowPunct w:val="0"/>
      <w:autoSpaceDE w:val="0"/>
      <w:autoSpaceDN w:val="0"/>
      <w:snapToGrid/>
      <w:spacing w:before="480" w:after="120"/>
      <w:ind w:firstLine="567"/>
      <w:jc w:val="left"/>
      <w:outlineLvl w:val="1"/>
    </w:pPr>
    <w:rPr>
      <w:b/>
      <w:bCs/>
      <w:sz w:val="36"/>
      <w:szCs w:val="32"/>
    </w:rPr>
  </w:style>
  <w:style w:type="paragraph" w:styleId="3">
    <w:name w:val="heading 3"/>
    <w:basedOn w:val="a6"/>
    <w:next w:val="a6"/>
    <w:link w:val="30"/>
    <w:qFormat/>
    <w:rsid w:val="001A4F49"/>
    <w:pPr>
      <w:keepNext/>
      <w:snapToGrid/>
      <w:spacing w:before="240" w:after="60"/>
      <w:outlineLvl w:val="2"/>
    </w:pPr>
    <w:rPr>
      <w:rFonts w:ascii="Calibri Light" w:hAnsi="Calibri Light"/>
      <w:b/>
      <w:bCs/>
      <w:lang w:eastAsia="en-US"/>
    </w:rPr>
  </w:style>
  <w:style w:type="paragraph" w:styleId="4">
    <w:name w:val="heading 4"/>
    <w:basedOn w:val="a6"/>
    <w:next w:val="a6"/>
    <w:link w:val="40"/>
    <w:qFormat/>
    <w:rsid w:val="001A4F49"/>
    <w:pPr>
      <w:keepNext/>
      <w:snapToGrid/>
      <w:spacing w:before="240" w:after="60"/>
      <w:jc w:val="left"/>
      <w:outlineLvl w:val="3"/>
    </w:pPr>
    <w:rPr>
      <w:rFonts w:ascii="Calibri" w:hAnsi="Calibri"/>
      <w:b/>
      <w:bCs/>
      <w:sz w:val="28"/>
      <w:szCs w:val="28"/>
    </w:rPr>
  </w:style>
  <w:style w:type="paragraph" w:styleId="5">
    <w:name w:val="heading 5"/>
    <w:basedOn w:val="a6"/>
    <w:next w:val="a6"/>
    <w:link w:val="50"/>
    <w:qFormat/>
    <w:rsid w:val="001A4F49"/>
    <w:pPr>
      <w:keepNext/>
      <w:autoSpaceDE w:val="0"/>
      <w:snapToGrid/>
      <w:spacing w:before="0"/>
      <w:jc w:val="center"/>
      <w:outlineLvl w:val="4"/>
    </w:pPr>
    <w:rPr>
      <w:b/>
      <w:bCs/>
      <w:sz w:val="24"/>
      <w:szCs w:val="24"/>
      <w:u w:val="single"/>
      <w:lang w:eastAsia="ar-SA"/>
    </w:rPr>
  </w:style>
  <w:style w:type="paragraph" w:styleId="6">
    <w:name w:val="heading 6"/>
    <w:basedOn w:val="a6"/>
    <w:next w:val="a6"/>
    <w:link w:val="60"/>
    <w:qFormat/>
    <w:rsid w:val="001A4F49"/>
    <w:pPr>
      <w:autoSpaceDE w:val="0"/>
      <w:snapToGrid/>
      <w:spacing w:before="240" w:after="60"/>
      <w:ind w:left="708" w:hanging="708"/>
      <w:outlineLvl w:val="5"/>
    </w:pPr>
    <w:rPr>
      <w:i/>
      <w:iCs/>
      <w:sz w:val="22"/>
      <w:szCs w:val="22"/>
      <w:lang w:eastAsia="ar-SA"/>
    </w:rPr>
  </w:style>
  <w:style w:type="paragraph" w:styleId="7">
    <w:name w:val="heading 7"/>
    <w:basedOn w:val="a6"/>
    <w:next w:val="a6"/>
    <w:link w:val="70"/>
    <w:uiPriority w:val="9"/>
    <w:qFormat/>
    <w:rsid w:val="001A4F49"/>
    <w:pPr>
      <w:autoSpaceDE w:val="0"/>
      <w:snapToGrid/>
      <w:spacing w:before="240" w:after="60"/>
      <w:ind w:left="1416" w:hanging="708"/>
      <w:outlineLvl w:val="6"/>
    </w:pPr>
    <w:rPr>
      <w:rFonts w:ascii="Arial" w:hAnsi="Arial" w:cs="Arial"/>
      <w:sz w:val="20"/>
      <w:szCs w:val="20"/>
      <w:lang w:eastAsia="ar-SA"/>
    </w:rPr>
  </w:style>
  <w:style w:type="paragraph" w:styleId="8">
    <w:name w:val="heading 8"/>
    <w:basedOn w:val="a6"/>
    <w:next w:val="a6"/>
    <w:link w:val="80"/>
    <w:qFormat/>
    <w:rsid w:val="001A4F49"/>
    <w:pPr>
      <w:suppressAutoHyphens/>
      <w:snapToGrid/>
      <w:spacing w:before="240" w:after="60"/>
      <w:jc w:val="left"/>
      <w:outlineLvl w:val="7"/>
    </w:pPr>
    <w:rPr>
      <w:i/>
      <w:iCs/>
      <w:sz w:val="24"/>
      <w:szCs w:val="24"/>
      <w:lang w:eastAsia="ar-SA"/>
    </w:rPr>
  </w:style>
  <w:style w:type="paragraph" w:styleId="9">
    <w:name w:val="heading 9"/>
    <w:basedOn w:val="a6"/>
    <w:next w:val="a6"/>
    <w:link w:val="90"/>
    <w:qFormat/>
    <w:rsid w:val="001A4F49"/>
    <w:pPr>
      <w:autoSpaceDE w:val="0"/>
      <w:snapToGrid/>
      <w:spacing w:before="240" w:after="60"/>
      <w:ind w:left="2832" w:hanging="708"/>
      <w:outlineLvl w:val="8"/>
    </w:pPr>
    <w:rPr>
      <w:rFonts w:ascii="Arial" w:hAnsi="Arial" w:cs="Arial"/>
      <w:b/>
      <w:bCs/>
      <w:i/>
      <w:iCs/>
      <w:sz w:val="18"/>
      <w:szCs w:val="18"/>
      <w:lang w:eastAsia="ar-SA"/>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styleId="aa">
    <w:name w:val="Hyperlink"/>
    <w:unhideWhenUsed/>
    <w:rsid w:val="004772E2"/>
    <w:rPr>
      <w:color w:val="0000FF"/>
      <w:u w:val="single"/>
    </w:rPr>
  </w:style>
  <w:style w:type="paragraph" w:styleId="ab">
    <w:name w:val="List Paragraph"/>
    <w:aliases w:val="Алроса_маркер (Уровень 4),Маркер,ПАРАГРАФ,Абзац списка2,Table-Normal,RSHB_Table-Normal"/>
    <w:basedOn w:val="a6"/>
    <w:link w:val="ac"/>
    <w:qFormat/>
    <w:rsid w:val="004772E2"/>
    <w:pPr>
      <w:snapToGrid/>
      <w:ind w:left="720"/>
      <w:contextualSpacing/>
      <w:jc w:val="left"/>
    </w:pPr>
    <w:rPr>
      <w:rFonts w:ascii="Geneva CY" w:eastAsia="Geneva" w:hAnsi="Geneva CY"/>
      <w:noProof/>
      <w:sz w:val="24"/>
      <w:lang w:eastAsia="en-US"/>
    </w:rPr>
  </w:style>
  <w:style w:type="paragraph" w:customStyle="1" w:styleId="Tableheader">
    <w:name w:val="Table_header"/>
    <w:basedOn w:val="a6"/>
    <w:uiPriority w:val="99"/>
    <w:rsid w:val="004772E2"/>
    <w:pPr>
      <w:snapToGrid/>
    </w:pPr>
    <w:rPr>
      <w:b/>
      <w:sz w:val="20"/>
      <w:szCs w:val="24"/>
    </w:rPr>
  </w:style>
  <w:style w:type="paragraph" w:customStyle="1" w:styleId="Tabletext">
    <w:name w:val="Table_text"/>
    <w:basedOn w:val="a6"/>
    <w:uiPriority w:val="99"/>
    <w:rsid w:val="004772E2"/>
    <w:pPr>
      <w:snapToGrid/>
    </w:pPr>
    <w:rPr>
      <w:sz w:val="20"/>
      <w:szCs w:val="24"/>
    </w:rPr>
  </w:style>
  <w:style w:type="character" w:customStyle="1" w:styleId="ad">
    <w:name w:val="комментарий"/>
    <w:rsid w:val="004772E2"/>
    <w:rPr>
      <w:b/>
      <w:bCs w:val="0"/>
      <w:i/>
      <w:iCs w:val="0"/>
      <w:shd w:val="clear" w:color="auto" w:fill="FFFF99"/>
    </w:rPr>
  </w:style>
  <w:style w:type="paragraph" w:styleId="ae">
    <w:name w:val="header"/>
    <w:basedOn w:val="a6"/>
    <w:link w:val="af"/>
    <w:unhideWhenUsed/>
    <w:rsid w:val="00875D08"/>
    <w:pPr>
      <w:tabs>
        <w:tab w:val="center" w:pos="4677"/>
        <w:tab w:val="right" w:pos="9355"/>
      </w:tabs>
      <w:spacing w:before="0"/>
    </w:pPr>
  </w:style>
  <w:style w:type="character" w:customStyle="1" w:styleId="af">
    <w:name w:val="Верхний колонтитул Знак"/>
    <w:basedOn w:val="a7"/>
    <w:link w:val="ae"/>
    <w:rsid w:val="00875D08"/>
    <w:rPr>
      <w:rFonts w:ascii="Times New Roman" w:eastAsia="Times New Roman" w:hAnsi="Times New Roman" w:cs="Times New Roman"/>
      <w:sz w:val="26"/>
      <w:szCs w:val="26"/>
      <w:lang w:eastAsia="ru-RU"/>
    </w:rPr>
  </w:style>
  <w:style w:type="paragraph" w:styleId="af0">
    <w:name w:val="footer"/>
    <w:basedOn w:val="a6"/>
    <w:link w:val="af1"/>
    <w:uiPriority w:val="99"/>
    <w:unhideWhenUsed/>
    <w:rsid w:val="00875D08"/>
    <w:pPr>
      <w:tabs>
        <w:tab w:val="center" w:pos="4677"/>
        <w:tab w:val="right" w:pos="9355"/>
      </w:tabs>
      <w:spacing w:before="0"/>
    </w:pPr>
  </w:style>
  <w:style w:type="character" w:customStyle="1" w:styleId="af1">
    <w:name w:val="Нижний колонтитул Знак"/>
    <w:basedOn w:val="a7"/>
    <w:link w:val="af0"/>
    <w:uiPriority w:val="99"/>
    <w:rsid w:val="00875D08"/>
    <w:rPr>
      <w:rFonts w:ascii="Times New Roman" w:eastAsia="Times New Roman" w:hAnsi="Times New Roman" w:cs="Times New Roman"/>
      <w:sz w:val="26"/>
      <w:szCs w:val="26"/>
      <w:lang w:eastAsia="ru-RU"/>
    </w:rPr>
  </w:style>
  <w:style w:type="character" w:customStyle="1" w:styleId="A00">
    <w:name w:val="A0"/>
    <w:rsid w:val="00371636"/>
    <w:rPr>
      <w:rFonts w:cs="GaramondC"/>
      <w:b/>
      <w:bCs/>
      <w:color w:val="000000"/>
      <w:sz w:val="60"/>
      <w:szCs w:val="60"/>
    </w:rPr>
  </w:style>
  <w:style w:type="character" w:customStyle="1" w:styleId="A20">
    <w:name w:val="A2"/>
    <w:rsid w:val="00371636"/>
    <w:rPr>
      <w:rFonts w:cs="GaramondC"/>
      <w:color w:val="000000"/>
      <w:sz w:val="36"/>
      <w:szCs w:val="36"/>
    </w:rPr>
  </w:style>
  <w:style w:type="paragraph" w:customStyle="1" w:styleId="Default">
    <w:name w:val="Default"/>
    <w:uiPriority w:val="99"/>
    <w:rsid w:val="00371636"/>
    <w:pPr>
      <w:suppressAutoHyphens/>
      <w:autoSpaceDE w:val="0"/>
      <w:spacing w:after="0" w:line="240" w:lineRule="auto"/>
    </w:pPr>
    <w:rPr>
      <w:rFonts w:ascii="GaramondC" w:eastAsia="Times New Roman" w:hAnsi="GaramondC" w:cs="GaramondC"/>
      <w:color w:val="000000"/>
      <w:sz w:val="24"/>
      <w:szCs w:val="24"/>
      <w:lang w:eastAsia="ar-SA"/>
    </w:rPr>
  </w:style>
  <w:style w:type="paragraph" w:customStyle="1" w:styleId="Pa01">
    <w:name w:val="Pa0+1"/>
    <w:basedOn w:val="Default"/>
    <w:next w:val="Default"/>
    <w:uiPriority w:val="99"/>
    <w:rsid w:val="00371636"/>
    <w:pPr>
      <w:spacing w:line="241" w:lineRule="atLeast"/>
    </w:pPr>
    <w:rPr>
      <w:rFonts w:cs="Times New Roman"/>
      <w:color w:val="auto"/>
    </w:rPr>
  </w:style>
  <w:style w:type="paragraph" w:customStyle="1" w:styleId="Pa5">
    <w:name w:val="Pa5"/>
    <w:basedOn w:val="Default"/>
    <w:next w:val="Default"/>
    <w:rsid w:val="00371636"/>
    <w:pPr>
      <w:spacing w:line="241" w:lineRule="atLeast"/>
    </w:pPr>
    <w:rPr>
      <w:rFonts w:cs="Times New Roman"/>
      <w:color w:val="auto"/>
    </w:rPr>
  </w:style>
  <w:style w:type="paragraph" w:customStyle="1" w:styleId="ConsPlusNonformat">
    <w:name w:val="ConsPlusNonformat"/>
    <w:rsid w:val="00371636"/>
    <w:pPr>
      <w:suppressAutoHyphens/>
      <w:autoSpaceDE w:val="0"/>
      <w:spacing w:after="0" w:line="240" w:lineRule="auto"/>
    </w:pPr>
    <w:rPr>
      <w:rFonts w:ascii="Courier New" w:eastAsia="Times New Roman" w:hAnsi="Courier New" w:cs="Courier New"/>
      <w:sz w:val="20"/>
      <w:szCs w:val="20"/>
      <w:lang w:eastAsia="ar-SA"/>
    </w:rPr>
  </w:style>
  <w:style w:type="paragraph" w:customStyle="1" w:styleId="af2">
    <w:name w:val="Таблица"/>
    <w:uiPriority w:val="99"/>
    <w:rsid w:val="009F55D6"/>
    <w:pPr>
      <w:suppressAutoHyphens/>
      <w:spacing w:after="0"/>
    </w:pPr>
    <w:rPr>
      <w:rFonts w:ascii="Times New Roman" w:eastAsia="Arial" w:hAnsi="Times New Roman" w:cs="Times New Roman"/>
      <w:sz w:val="24"/>
      <w:szCs w:val="20"/>
      <w:lang w:eastAsia="ar-SA"/>
    </w:rPr>
  </w:style>
  <w:style w:type="character" w:styleId="af3">
    <w:name w:val="Unresolved Mention"/>
    <w:basedOn w:val="a7"/>
    <w:unhideWhenUsed/>
    <w:rsid w:val="00E73CE4"/>
    <w:rPr>
      <w:color w:val="605E5C"/>
      <w:shd w:val="clear" w:color="auto" w:fill="E1DFDD"/>
    </w:rPr>
  </w:style>
  <w:style w:type="character" w:customStyle="1" w:styleId="12">
    <w:name w:val="Заголовок 1 Знак"/>
    <w:basedOn w:val="a7"/>
    <w:link w:val="1"/>
    <w:rsid w:val="001A4F49"/>
    <w:rPr>
      <w:rFonts w:ascii="Arial" w:eastAsia="Times New Roman" w:hAnsi="Arial" w:cs="Times New Roman"/>
      <w:b/>
      <w:bCs/>
      <w:kern w:val="28"/>
      <w:sz w:val="48"/>
      <w:szCs w:val="40"/>
      <w:lang w:eastAsia="ru-RU"/>
    </w:rPr>
  </w:style>
  <w:style w:type="character" w:customStyle="1" w:styleId="21">
    <w:name w:val="Заголовок 2 Знак"/>
    <w:basedOn w:val="a7"/>
    <w:link w:val="2"/>
    <w:rsid w:val="001A4F49"/>
    <w:rPr>
      <w:rFonts w:ascii="Times New Roman" w:eastAsia="Times New Roman" w:hAnsi="Times New Roman" w:cs="Times New Roman"/>
      <w:b/>
      <w:bCs/>
      <w:sz w:val="36"/>
      <w:szCs w:val="32"/>
      <w:lang w:eastAsia="ru-RU"/>
    </w:rPr>
  </w:style>
  <w:style w:type="character" w:customStyle="1" w:styleId="30">
    <w:name w:val="Заголовок 3 Знак"/>
    <w:basedOn w:val="a7"/>
    <w:link w:val="3"/>
    <w:rsid w:val="001A4F49"/>
    <w:rPr>
      <w:rFonts w:ascii="Calibri Light" w:eastAsia="Times New Roman" w:hAnsi="Calibri Light" w:cs="Times New Roman"/>
      <w:b/>
      <w:bCs/>
      <w:sz w:val="26"/>
      <w:szCs w:val="26"/>
    </w:rPr>
  </w:style>
  <w:style w:type="character" w:customStyle="1" w:styleId="40">
    <w:name w:val="Заголовок 4 Знак"/>
    <w:basedOn w:val="a7"/>
    <w:link w:val="4"/>
    <w:rsid w:val="001A4F49"/>
    <w:rPr>
      <w:rFonts w:ascii="Calibri" w:eastAsia="Times New Roman" w:hAnsi="Calibri" w:cs="Times New Roman"/>
      <w:b/>
      <w:bCs/>
      <w:sz w:val="28"/>
      <w:szCs w:val="28"/>
      <w:lang w:eastAsia="ru-RU"/>
    </w:rPr>
  </w:style>
  <w:style w:type="character" w:customStyle="1" w:styleId="50">
    <w:name w:val="Заголовок 5 Знак"/>
    <w:basedOn w:val="a7"/>
    <w:link w:val="5"/>
    <w:rsid w:val="001A4F49"/>
    <w:rPr>
      <w:rFonts w:ascii="Times New Roman" w:eastAsia="Times New Roman" w:hAnsi="Times New Roman" w:cs="Times New Roman"/>
      <w:b/>
      <w:bCs/>
      <w:sz w:val="24"/>
      <w:szCs w:val="24"/>
      <w:u w:val="single"/>
      <w:lang w:eastAsia="ar-SA"/>
    </w:rPr>
  </w:style>
  <w:style w:type="character" w:customStyle="1" w:styleId="60">
    <w:name w:val="Заголовок 6 Знак"/>
    <w:basedOn w:val="a7"/>
    <w:link w:val="6"/>
    <w:rsid w:val="001A4F49"/>
    <w:rPr>
      <w:rFonts w:ascii="Times New Roman" w:eastAsia="Times New Roman" w:hAnsi="Times New Roman" w:cs="Times New Roman"/>
      <w:i/>
      <w:iCs/>
      <w:lang w:eastAsia="ar-SA"/>
    </w:rPr>
  </w:style>
  <w:style w:type="character" w:customStyle="1" w:styleId="70">
    <w:name w:val="Заголовок 7 Знак"/>
    <w:basedOn w:val="a7"/>
    <w:link w:val="7"/>
    <w:uiPriority w:val="9"/>
    <w:rsid w:val="001A4F49"/>
    <w:rPr>
      <w:rFonts w:ascii="Arial" w:eastAsia="Times New Roman" w:hAnsi="Arial" w:cs="Arial"/>
      <w:sz w:val="20"/>
      <w:szCs w:val="20"/>
      <w:lang w:eastAsia="ar-SA"/>
    </w:rPr>
  </w:style>
  <w:style w:type="character" w:customStyle="1" w:styleId="80">
    <w:name w:val="Заголовок 8 Знак"/>
    <w:basedOn w:val="a7"/>
    <w:link w:val="8"/>
    <w:rsid w:val="001A4F49"/>
    <w:rPr>
      <w:rFonts w:ascii="Times New Roman" w:eastAsia="Times New Roman" w:hAnsi="Times New Roman" w:cs="Times New Roman"/>
      <w:i/>
      <w:iCs/>
      <w:sz w:val="24"/>
      <w:szCs w:val="24"/>
      <w:lang w:eastAsia="ar-SA"/>
    </w:rPr>
  </w:style>
  <w:style w:type="character" w:customStyle="1" w:styleId="90">
    <w:name w:val="Заголовок 9 Знак"/>
    <w:basedOn w:val="a7"/>
    <w:link w:val="9"/>
    <w:rsid w:val="001A4F49"/>
    <w:rPr>
      <w:rFonts w:ascii="Arial" w:eastAsia="Times New Roman" w:hAnsi="Arial" w:cs="Arial"/>
      <w:b/>
      <w:bCs/>
      <w:i/>
      <w:iCs/>
      <w:sz w:val="18"/>
      <w:szCs w:val="18"/>
      <w:lang w:eastAsia="ar-SA"/>
    </w:rPr>
  </w:style>
  <w:style w:type="numbering" w:customStyle="1" w:styleId="13">
    <w:name w:val="Нет списка1"/>
    <w:next w:val="a9"/>
    <w:uiPriority w:val="99"/>
    <w:semiHidden/>
    <w:unhideWhenUsed/>
    <w:rsid w:val="001A4F49"/>
  </w:style>
  <w:style w:type="paragraph" w:customStyle="1" w:styleId="-3">
    <w:name w:val="Пункт-3"/>
    <w:basedOn w:val="a6"/>
    <w:uiPriority w:val="99"/>
    <w:rsid w:val="001A4F49"/>
    <w:pPr>
      <w:numPr>
        <w:ilvl w:val="2"/>
        <w:numId w:val="3"/>
      </w:numPr>
      <w:tabs>
        <w:tab w:val="left" w:pos="1701"/>
      </w:tabs>
      <w:kinsoku w:val="0"/>
      <w:overflowPunct w:val="0"/>
      <w:autoSpaceDE w:val="0"/>
      <w:autoSpaceDN w:val="0"/>
      <w:snapToGrid/>
      <w:spacing w:before="0" w:line="288" w:lineRule="auto"/>
    </w:pPr>
    <w:rPr>
      <w:sz w:val="28"/>
      <w:szCs w:val="28"/>
    </w:rPr>
  </w:style>
  <w:style w:type="paragraph" w:styleId="20">
    <w:name w:val="List Number 2"/>
    <w:basedOn w:val="a6"/>
    <w:uiPriority w:val="99"/>
    <w:semiHidden/>
    <w:rsid w:val="001A4F49"/>
    <w:pPr>
      <w:numPr>
        <w:numId w:val="5"/>
      </w:numPr>
      <w:snapToGrid/>
      <w:spacing w:before="0" w:after="200" w:line="276" w:lineRule="auto"/>
      <w:contextualSpacing/>
      <w:jc w:val="left"/>
    </w:pPr>
    <w:rPr>
      <w:rFonts w:ascii="Calibri" w:hAnsi="Calibri" w:cs="Calibri"/>
      <w:sz w:val="22"/>
      <w:szCs w:val="22"/>
    </w:rPr>
  </w:style>
  <w:style w:type="paragraph" w:styleId="af4">
    <w:name w:val="No Spacing"/>
    <w:qFormat/>
    <w:rsid w:val="001A4F49"/>
    <w:pPr>
      <w:spacing w:after="0" w:line="240" w:lineRule="auto"/>
      <w:jc w:val="right"/>
    </w:pPr>
    <w:rPr>
      <w:rFonts w:ascii="Times New Roman" w:eastAsia="Times New Roman" w:hAnsi="Times New Roman" w:cs="Times New Roman"/>
      <w:sz w:val="24"/>
    </w:rPr>
  </w:style>
  <w:style w:type="paragraph" w:customStyle="1" w:styleId="-4">
    <w:name w:val="Пункт-4"/>
    <w:basedOn w:val="a6"/>
    <w:uiPriority w:val="99"/>
    <w:rsid w:val="001A4F49"/>
    <w:pPr>
      <w:numPr>
        <w:ilvl w:val="3"/>
        <w:numId w:val="3"/>
      </w:numPr>
      <w:kinsoku w:val="0"/>
      <w:overflowPunct w:val="0"/>
      <w:autoSpaceDE w:val="0"/>
      <w:autoSpaceDN w:val="0"/>
      <w:snapToGrid/>
      <w:spacing w:before="0" w:line="288" w:lineRule="auto"/>
    </w:pPr>
    <w:rPr>
      <w:sz w:val="28"/>
      <w:szCs w:val="20"/>
    </w:rPr>
  </w:style>
  <w:style w:type="paragraph" w:customStyle="1" w:styleId="-6">
    <w:name w:val="Пункт-6"/>
    <w:basedOn w:val="a6"/>
    <w:uiPriority w:val="99"/>
    <w:rsid w:val="001A4F49"/>
    <w:pPr>
      <w:numPr>
        <w:ilvl w:val="5"/>
        <w:numId w:val="3"/>
      </w:numPr>
      <w:snapToGrid/>
      <w:spacing w:before="0" w:line="288" w:lineRule="auto"/>
      <w:ind w:firstLine="567"/>
    </w:pPr>
    <w:rPr>
      <w:sz w:val="28"/>
      <w:szCs w:val="20"/>
    </w:rPr>
  </w:style>
  <w:style w:type="paragraph" w:customStyle="1" w:styleId="-5">
    <w:name w:val="Пункт-5"/>
    <w:basedOn w:val="a6"/>
    <w:uiPriority w:val="99"/>
    <w:rsid w:val="001A4F49"/>
    <w:pPr>
      <w:numPr>
        <w:ilvl w:val="4"/>
        <w:numId w:val="3"/>
      </w:numPr>
      <w:kinsoku w:val="0"/>
      <w:overflowPunct w:val="0"/>
      <w:autoSpaceDE w:val="0"/>
      <w:autoSpaceDN w:val="0"/>
      <w:snapToGrid/>
      <w:spacing w:before="0" w:line="288" w:lineRule="auto"/>
    </w:pPr>
    <w:rPr>
      <w:sz w:val="28"/>
      <w:szCs w:val="20"/>
    </w:rPr>
  </w:style>
  <w:style w:type="paragraph" w:customStyle="1" w:styleId="a3">
    <w:name w:val="Заголовок ЗД"/>
    <w:basedOn w:val="1"/>
    <w:uiPriority w:val="99"/>
    <w:rsid w:val="001A4F49"/>
    <w:pPr>
      <w:numPr>
        <w:numId w:val="4"/>
      </w:numPr>
      <w:tabs>
        <w:tab w:val="left" w:pos="142"/>
        <w:tab w:val="left" w:pos="426"/>
        <w:tab w:val="num" w:pos="1134"/>
      </w:tabs>
      <w:kinsoku/>
      <w:overflowPunct/>
      <w:autoSpaceDE/>
      <w:autoSpaceDN/>
      <w:spacing w:before="0" w:after="0"/>
      <w:ind w:left="0" w:firstLine="0"/>
      <w:jc w:val="left"/>
    </w:pPr>
    <w:rPr>
      <w:rFonts w:ascii="Times New Roman" w:hAnsi="Times New Roman"/>
      <w:bCs w:val="0"/>
      <w:sz w:val="24"/>
      <w:szCs w:val="24"/>
    </w:rPr>
  </w:style>
  <w:style w:type="paragraph" w:customStyle="1" w:styleId="11">
    <w:name w:val="Заголовок ЗД 1"/>
    <w:basedOn w:val="2"/>
    <w:uiPriority w:val="99"/>
    <w:rsid w:val="001A4F49"/>
    <w:pPr>
      <w:numPr>
        <w:numId w:val="4"/>
      </w:numPr>
      <w:tabs>
        <w:tab w:val="left" w:pos="142"/>
        <w:tab w:val="left" w:pos="426"/>
        <w:tab w:val="num" w:pos="2269"/>
      </w:tabs>
      <w:kinsoku/>
      <w:overflowPunct/>
      <w:autoSpaceDE/>
      <w:autoSpaceDN/>
      <w:spacing w:before="0" w:after="0"/>
      <w:ind w:left="0" w:firstLine="0"/>
      <w:jc w:val="both"/>
    </w:pPr>
    <w:rPr>
      <w:bCs w:val="0"/>
      <w:sz w:val="24"/>
      <w:szCs w:val="24"/>
    </w:rPr>
  </w:style>
  <w:style w:type="paragraph" w:customStyle="1" w:styleId="a4">
    <w:name w:val="Подзаголовок ЗД"/>
    <w:basedOn w:val="a6"/>
    <w:uiPriority w:val="99"/>
    <w:rsid w:val="001A4F49"/>
    <w:pPr>
      <w:numPr>
        <w:ilvl w:val="2"/>
        <w:numId w:val="4"/>
      </w:numPr>
      <w:snapToGrid/>
      <w:spacing w:before="0"/>
      <w:jc w:val="left"/>
    </w:pPr>
    <w:rPr>
      <w:b/>
      <w:sz w:val="24"/>
      <w:szCs w:val="24"/>
    </w:rPr>
  </w:style>
  <w:style w:type="paragraph" w:customStyle="1" w:styleId="af5">
    <w:name w:val="Абзац"/>
    <w:basedOn w:val="a6"/>
    <w:link w:val="af6"/>
    <w:uiPriority w:val="99"/>
    <w:rsid w:val="001A4F49"/>
    <w:pPr>
      <w:snapToGrid/>
      <w:spacing w:after="60"/>
      <w:ind w:firstLine="567"/>
    </w:pPr>
    <w:rPr>
      <w:sz w:val="24"/>
      <w:szCs w:val="24"/>
    </w:rPr>
  </w:style>
  <w:style w:type="character" w:customStyle="1" w:styleId="af6">
    <w:name w:val="Абзац Знак"/>
    <w:link w:val="af5"/>
    <w:uiPriority w:val="99"/>
    <w:locked/>
    <w:rsid w:val="001A4F49"/>
    <w:rPr>
      <w:rFonts w:ascii="Times New Roman" w:eastAsia="Times New Roman" w:hAnsi="Times New Roman" w:cs="Times New Roman"/>
      <w:sz w:val="24"/>
      <w:szCs w:val="24"/>
      <w:lang w:eastAsia="ru-RU"/>
    </w:rPr>
  </w:style>
  <w:style w:type="paragraph" w:customStyle="1" w:styleId="41">
    <w:name w:val="Пункт 4"/>
    <w:basedOn w:val="4"/>
    <w:uiPriority w:val="99"/>
    <w:rsid w:val="001A4F49"/>
    <w:pPr>
      <w:keepNext w:val="0"/>
      <w:tabs>
        <w:tab w:val="left" w:pos="1418"/>
      </w:tabs>
      <w:spacing w:before="120"/>
      <w:ind w:firstLine="567"/>
      <w:jc w:val="both"/>
    </w:pPr>
    <w:rPr>
      <w:rFonts w:ascii="Times New Roman" w:hAnsi="Times New Roman"/>
      <w:b w:val="0"/>
      <w:sz w:val="24"/>
      <w:szCs w:val="24"/>
    </w:rPr>
  </w:style>
  <w:style w:type="paragraph" w:customStyle="1" w:styleId="22">
    <w:name w:val="Пункт 2"/>
    <w:basedOn w:val="2"/>
    <w:uiPriority w:val="99"/>
    <w:rsid w:val="001A4F49"/>
    <w:pPr>
      <w:keepNext w:val="0"/>
      <w:numPr>
        <w:ilvl w:val="0"/>
        <w:numId w:val="0"/>
      </w:numPr>
      <w:tabs>
        <w:tab w:val="clear" w:pos="1701"/>
        <w:tab w:val="left" w:pos="1134"/>
      </w:tabs>
      <w:suppressAutoHyphens w:val="0"/>
      <w:kinsoku/>
      <w:overflowPunct/>
      <w:autoSpaceDE/>
      <w:autoSpaceDN/>
      <w:spacing w:before="120" w:after="60"/>
      <w:ind w:firstLine="567"/>
      <w:jc w:val="both"/>
    </w:pPr>
    <w:rPr>
      <w:b w:val="0"/>
      <w:iCs/>
      <w:sz w:val="24"/>
      <w:szCs w:val="24"/>
    </w:rPr>
  </w:style>
  <w:style w:type="paragraph" w:styleId="af7">
    <w:name w:val="footnote text"/>
    <w:aliases w:val="Текст сноски Знак Знак,Текст сноски Знак Знак Знак Знак,Знак8 Знак,Знак8,Знак6 Знак,Знак2,Знак, Знак6,Знак21,Знак6,Текст сноски Знак Знак Знак Знак Знак Знак Знак Знак,Текст сноски Знак Знак Знак Знак Знак Знак Знак,Текст сноски Знак Знак З"/>
    <w:basedOn w:val="a6"/>
    <w:link w:val="af8"/>
    <w:rsid w:val="001A4F49"/>
    <w:pPr>
      <w:snapToGrid/>
      <w:spacing w:before="0" w:after="160"/>
    </w:pPr>
    <w:rPr>
      <w:sz w:val="20"/>
      <w:szCs w:val="20"/>
      <w:lang w:eastAsia="en-US"/>
    </w:rPr>
  </w:style>
  <w:style w:type="character" w:customStyle="1" w:styleId="af8">
    <w:name w:val="Текст сноски Знак"/>
    <w:aliases w:val="Текст сноски Знак Знак Знак,Текст сноски Знак Знак Знак Знак Знак,Знак8 Знак Знак,Знак8 Знак1,Знак6 Знак Знак,Знак2 Знак,Знак Знак, Знак6 Знак,Знак21 Знак,Знак6 Знак2,Текст сноски Знак Знак Знак Знак Знак Знак Знак Знак Знак"/>
    <w:basedOn w:val="a7"/>
    <w:link w:val="af7"/>
    <w:rsid w:val="001A4F49"/>
    <w:rPr>
      <w:rFonts w:ascii="Times New Roman" w:eastAsia="Times New Roman" w:hAnsi="Times New Roman" w:cs="Times New Roman"/>
      <w:sz w:val="20"/>
      <w:szCs w:val="20"/>
    </w:rPr>
  </w:style>
  <w:style w:type="character" w:styleId="af9">
    <w:name w:val="footnote reference"/>
    <w:basedOn w:val="a7"/>
    <w:uiPriority w:val="99"/>
    <w:rsid w:val="001A4F49"/>
    <w:rPr>
      <w:rFonts w:cs="Times New Roman"/>
      <w:sz w:val="20"/>
      <w:vertAlign w:val="superscript"/>
    </w:rPr>
  </w:style>
  <w:style w:type="paragraph" w:customStyle="1" w:styleId="a">
    <w:name w:val="Главы"/>
    <w:basedOn w:val="a6"/>
    <w:next w:val="a6"/>
    <w:uiPriority w:val="99"/>
    <w:rsid w:val="001A4F49"/>
    <w:pPr>
      <w:pageBreakBefore/>
      <w:numPr>
        <w:numId w:val="6"/>
      </w:numPr>
      <w:tabs>
        <w:tab w:val="clear" w:pos="567"/>
        <w:tab w:val="left" w:pos="851"/>
      </w:tabs>
      <w:suppressAutoHyphens/>
      <w:snapToGrid/>
      <w:spacing w:before="1440" w:after="720" w:line="360" w:lineRule="auto"/>
      <w:ind w:left="0" w:firstLine="0"/>
      <w:jc w:val="center"/>
      <w:outlineLvl w:val="0"/>
    </w:pPr>
    <w:rPr>
      <w:rFonts w:ascii="Arial" w:hAnsi="Arial" w:cs="Arial"/>
      <w:b/>
      <w:caps/>
      <w:spacing w:val="40"/>
      <w:sz w:val="44"/>
      <w:szCs w:val="44"/>
    </w:rPr>
  </w:style>
  <w:style w:type="paragraph" w:customStyle="1" w:styleId="a0">
    <w:name w:val="Подпункт"/>
    <w:basedOn w:val="a6"/>
    <w:link w:val="23"/>
    <w:uiPriority w:val="99"/>
    <w:rsid w:val="001A4F49"/>
    <w:pPr>
      <w:numPr>
        <w:ilvl w:val="3"/>
        <w:numId w:val="6"/>
      </w:numPr>
      <w:snapToGrid/>
      <w:spacing w:before="0" w:line="360" w:lineRule="auto"/>
    </w:pPr>
    <w:rPr>
      <w:sz w:val="28"/>
      <w:szCs w:val="28"/>
    </w:rPr>
  </w:style>
  <w:style w:type="paragraph" w:customStyle="1" w:styleId="a1">
    <w:name w:val="Подподпункт"/>
    <w:basedOn w:val="a0"/>
    <w:uiPriority w:val="99"/>
    <w:rsid w:val="001A4F49"/>
    <w:pPr>
      <w:numPr>
        <w:ilvl w:val="4"/>
      </w:numPr>
      <w:tabs>
        <w:tab w:val="clear" w:pos="3600"/>
      </w:tabs>
      <w:ind w:left="2232" w:hanging="792"/>
    </w:pPr>
  </w:style>
  <w:style w:type="paragraph" w:customStyle="1" w:styleId="afa">
    <w:name w:val="Таблица текст"/>
    <w:basedOn w:val="a6"/>
    <w:uiPriority w:val="99"/>
    <w:rsid w:val="001A4F49"/>
    <w:pPr>
      <w:kinsoku w:val="0"/>
      <w:overflowPunct w:val="0"/>
      <w:autoSpaceDE w:val="0"/>
      <w:autoSpaceDN w:val="0"/>
      <w:snapToGrid/>
      <w:spacing w:before="40" w:after="40"/>
      <w:ind w:left="57" w:right="57"/>
      <w:jc w:val="left"/>
    </w:pPr>
    <w:rPr>
      <w:sz w:val="24"/>
      <w:szCs w:val="24"/>
    </w:rPr>
  </w:style>
  <w:style w:type="paragraph" w:customStyle="1" w:styleId="afb">
    <w:name w:val="Текст таблицы"/>
    <w:basedOn w:val="a6"/>
    <w:uiPriority w:val="99"/>
    <w:semiHidden/>
    <w:rsid w:val="001A4F49"/>
    <w:pPr>
      <w:kinsoku w:val="0"/>
      <w:overflowPunct w:val="0"/>
      <w:autoSpaceDE w:val="0"/>
      <w:autoSpaceDN w:val="0"/>
      <w:snapToGrid/>
      <w:spacing w:before="40" w:after="40"/>
      <w:ind w:left="57" w:right="57"/>
      <w:jc w:val="left"/>
    </w:pPr>
    <w:rPr>
      <w:sz w:val="24"/>
      <w:szCs w:val="24"/>
    </w:rPr>
  </w:style>
  <w:style w:type="paragraph" w:styleId="afc">
    <w:name w:val="Body Text"/>
    <w:aliases w:val="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
    <w:basedOn w:val="a6"/>
    <w:link w:val="afd"/>
    <w:uiPriority w:val="99"/>
    <w:rsid w:val="001A4F49"/>
    <w:pPr>
      <w:autoSpaceDE w:val="0"/>
      <w:autoSpaceDN w:val="0"/>
      <w:adjustRightInd w:val="0"/>
      <w:snapToGrid/>
      <w:spacing w:before="0"/>
    </w:pPr>
    <w:rPr>
      <w:rFonts w:ascii="Arial" w:hAnsi="Arial"/>
      <w:sz w:val="24"/>
      <w:szCs w:val="24"/>
    </w:rPr>
  </w:style>
  <w:style w:type="character" w:customStyle="1" w:styleId="afd">
    <w:name w:val="Основной текст Знак"/>
    <w:aliases w:val="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basedOn w:val="a7"/>
    <w:link w:val="afc"/>
    <w:uiPriority w:val="99"/>
    <w:rsid w:val="001A4F49"/>
    <w:rPr>
      <w:rFonts w:ascii="Arial" w:eastAsia="Times New Roman" w:hAnsi="Arial" w:cs="Times New Roman"/>
      <w:sz w:val="24"/>
      <w:szCs w:val="24"/>
      <w:lang w:eastAsia="ru-RU"/>
    </w:rPr>
  </w:style>
  <w:style w:type="paragraph" w:customStyle="1" w:styleId="24">
    <w:name w:val="Обычный2"/>
    <w:uiPriority w:val="99"/>
    <w:rsid w:val="001A4F49"/>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ConsNormal">
    <w:name w:val="ConsNormal"/>
    <w:uiPriority w:val="99"/>
    <w:rsid w:val="001A4F49"/>
    <w:pPr>
      <w:widowControl w:val="0"/>
      <w:numPr>
        <w:ilvl w:val="1"/>
        <w:numId w:val="7"/>
      </w:numPr>
      <w:spacing w:after="0" w:line="240" w:lineRule="auto"/>
      <w:jc w:val="both"/>
    </w:pPr>
    <w:rPr>
      <w:rFonts w:ascii="Times New Roman" w:eastAsia="Times New Roman" w:hAnsi="Times New Roman" w:cs="Times New Roman"/>
      <w:sz w:val="28"/>
      <w:szCs w:val="20"/>
      <w:lang w:eastAsia="ru-RU"/>
    </w:rPr>
  </w:style>
  <w:style w:type="paragraph" w:styleId="31">
    <w:name w:val="Body Text 3"/>
    <w:basedOn w:val="a6"/>
    <w:link w:val="32"/>
    <w:uiPriority w:val="99"/>
    <w:rsid w:val="001A4F49"/>
    <w:pPr>
      <w:snapToGrid/>
      <w:spacing w:before="0" w:after="120"/>
      <w:jc w:val="left"/>
    </w:pPr>
    <w:rPr>
      <w:sz w:val="16"/>
      <w:szCs w:val="16"/>
    </w:rPr>
  </w:style>
  <w:style w:type="character" w:customStyle="1" w:styleId="32">
    <w:name w:val="Основной текст 3 Знак"/>
    <w:basedOn w:val="a7"/>
    <w:link w:val="31"/>
    <w:uiPriority w:val="99"/>
    <w:rsid w:val="001A4F49"/>
    <w:rPr>
      <w:rFonts w:ascii="Times New Roman" w:eastAsia="Times New Roman" w:hAnsi="Times New Roman" w:cs="Times New Roman"/>
      <w:sz w:val="16"/>
      <w:szCs w:val="16"/>
      <w:lang w:eastAsia="ru-RU"/>
    </w:rPr>
  </w:style>
  <w:style w:type="paragraph" w:styleId="afe">
    <w:name w:val="Body Text Indent"/>
    <w:basedOn w:val="a6"/>
    <w:link w:val="aff"/>
    <w:rsid w:val="001A4F49"/>
    <w:pPr>
      <w:snapToGrid/>
      <w:spacing w:before="0" w:after="120" w:line="276" w:lineRule="auto"/>
      <w:ind w:left="283"/>
      <w:jc w:val="left"/>
    </w:pPr>
    <w:rPr>
      <w:rFonts w:ascii="Calibri" w:hAnsi="Calibri"/>
      <w:sz w:val="22"/>
      <w:szCs w:val="22"/>
    </w:rPr>
  </w:style>
  <w:style w:type="character" w:customStyle="1" w:styleId="aff">
    <w:name w:val="Основной текст с отступом Знак"/>
    <w:basedOn w:val="a7"/>
    <w:link w:val="afe"/>
    <w:rsid w:val="001A4F49"/>
    <w:rPr>
      <w:rFonts w:ascii="Calibri" w:eastAsia="Times New Roman" w:hAnsi="Calibri" w:cs="Times New Roman"/>
      <w:lang w:eastAsia="ru-RU"/>
    </w:rPr>
  </w:style>
  <w:style w:type="paragraph" w:customStyle="1" w:styleId="14">
    <w:name w:val="Обычный1"/>
    <w:link w:val="Normal"/>
    <w:rsid w:val="001A4F49"/>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Normal">
    <w:name w:val="Normal Знак"/>
    <w:link w:val="14"/>
    <w:locked/>
    <w:rsid w:val="001A4F49"/>
    <w:rPr>
      <w:rFonts w:ascii="Times New Roman" w:eastAsia="Times New Roman" w:hAnsi="Times New Roman" w:cs="Times New Roman"/>
      <w:sz w:val="28"/>
      <w:szCs w:val="20"/>
      <w:lang w:eastAsia="ru-RU"/>
    </w:rPr>
  </w:style>
  <w:style w:type="table" w:styleId="aff0">
    <w:name w:val="Table Grid"/>
    <w:basedOn w:val="a8"/>
    <w:uiPriority w:val="59"/>
    <w:rsid w:val="001A4F4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uiPriority w:val="99"/>
    <w:rsid w:val="001A4F49"/>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ff1">
    <w:name w:val="Balloon Text"/>
    <w:basedOn w:val="a6"/>
    <w:link w:val="aff2"/>
    <w:rsid w:val="001A4F49"/>
    <w:pPr>
      <w:snapToGrid/>
      <w:spacing w:before="0"/>
      <w:jc w:val="left"/>
    </w:pPr>
    <w:rPr>
      <w:rFonts w:ascii="Segoe UI" w:hAnsi="Segoe UI" w:cs="Segoe UI"/>
      <w:sz w:val="18"/>
      <w:szCs w:val="18"/>
    </w:rPr>
  </w:style>
  <w:style w:type="character" w:customStyle="1" w:styleId="aff2">
    <w:name w:val="Текст выноски Знак"/>
    <w:basedOn w:val="a7"/>
    <w:link w:val="aff1"/>
    <w:rsid w:val="001A4F49"/>
    <w:rPr>
      <w:rFonts w:ascii="Segoe UI" w:eastAsia="Times New Roman" w:hAnsi="Segoe UI" w:cs="Segoe UI"/>
      <w:sz w:val="18"/>
      <w:szCs w:val="18"/>
      <w:lang w:eastAsia="ru-RU"/>
    </w:rPr>
  </w:style>
  <w:style w:type="paragraph" w:styleId="aff3">
    <w:name w:val="endnote text"/>
    <w:basedOn w:val="a6"/>
    <w:link w:val="aff4"/>
    <w:uiPriority w:val="99"/>
    <w:rsid w:val="001A4F49"/>
    <w:pPr>
      <w:autoSpaceDE w:val="0"/>
      <w:autoSpaceDN w:val="0"/>
      <w:snapToGrid/>
      <w:spacing w:before="0"/>
      <w:jc w:val="left"/>
    </w:pPr>
    <w:rPr>
      <w:sz w:val="20"/>
      <w:szCs w:val="20"/>
    </w:rPr>
  </w:style>
  <w:style w:type="character" w:customStyle="1" w:styleId="aff4">
    <w:name w:val="Текст концевой сноски Знак"/>
    <w:basedOn w:val="a7"/>
    <w:link w:val="aff3"/>
    <w:uiPriority w:val="99"/>
    <w:rsid w:val="001A4F49"/>
    <w:rPr>
      <w:rFonts w:ascii="Times New Roman" w:eastAsia="Times New Roman" w:hAnsi="Times New Roman" w:cs="Times New Roman"/>
      <w:sz w:val="20"/>
      <w:szCs w:val="20"/>
      <w:lang w:eastAsia="ru-RU"/>
    </w:rPr>
  </w:style>
  <w:style w:type="character" w:styleId="aff5">
    <w:name w:val="endnote reference"/>
    <w:basedOn w:val="a7"/>
    <w:rsid w:val="001A4F49"/>
    <w:rPr>
      <w:rFonts w:cs="Times New Roman"/>
      <w:vertAlign w:val="superscript"/>
    </w:rPr>
  </w:style>
  <w:style w:type="paragraph" w:styleId="33">
    <w:name w:val="Body Text Indent 3"/>
    <w:basedOn w:val="a6"/>
    <w:link w:val="34"/>
    <w:uiPriority w:val="99"/>
    <w:semiHidden/>
    <w:rsid w:val="001A4F49"/>
    <w:pPr>
      <w:snapToGrid/>
      <w:spacing w:before="0" w:after="120"/>
      <w:ind w:left="283"/>
      <w:jc w:val="left"/>
    </w:pPr>
    <w:rPr>
      <w:sz w:val="16"/>
      <w:szCs w:val="16"/>
    </w:rPr>
  </w:style>
  <w:style w:type="character" w:customStyle="1" w:styleId="34">
    <w:name w:val="Основной текст с отступом 3 Знак"/>
    <w:basedOn w:val="a7"/>
    <w:link w:val="33"/>
    <w:uiPriority w:val="99"/>
    <w:rsid w:val="001A4F49"/>
    <w:rPr>
      <w:rFonts w:ascii="Times New Roman" w:eastAsia="Times New Roman" w:hAnsi="Times New Roman" w:cs="Times New Roman"/>
      <w:sz w:val="16"/>
      <w:szCs w:val="16"/>
      <w:lang w:eastAsia="ru-RU"/>
    </w:rPr>
  </w:style>
  <w:style w:type="character" w:customStyle="1" w:styleId="aff6">
    <w:name w:val="Сноска_"/>
    <w:link w:val="aff7"/>
    <w:locked/>
    <w:rsid w:val="001A4F49"/>
    <w:rPr>
      <w:rFonts w:ascii="Times New Roman" w:hAnsi="Times New Roman"/>
      <w:sz w:val="19"/>
      <w:shd w:val="clear" w:color="auto" w:fill="FFFFFF"/>
    </w:rPr>
  </w:style>
  <w:style w:type="paragraph" w:customStyle="1" w:styleId="aff7">
    <w:name w:val="Сноска"/>
    <w:basedOn w:val="a6"/>
    <w:link w:val="aff6"/>
    <w:rsid w:val="001A4F49"/>
    <w:pPr>
      <w:shd w:val="clear" w:color="auto" w:fill="FFFFFF"/>
      <w:snapToGrid/>
      <w:spacing w:before="0" w:line="240" w:lineRule="atLeast"/>
      <w:jc w:val="left"/>
    </w:pPr>
    <w:rPr>
      <w:rFonts w:eastAsiaTheme="minorHAnsi" w:cstheme="minorBidi"/>
      <w:sz w:val="19"/>
      <w:szCs w:val="22"/>
      <w:lang w:eastAsia="en-US"/>
    </w:rPr>
  </w:style>
  <w:style w:type="paragraph" w:styleId="aff8">
    <w:name w:val="Title"/>
    <w:basedOn w:val="a6"/>
    <w:next w:val="a6"/>
    <w:link w:val="aff9"/>
    <w:qFormat/>
    <w:rsid w:val="001A4F49"/>
    <w:pPr>
      <w:snapToGrid/>
      <w:spacing w:before="240" w:after="60"/>
      <w:jc w:val="center"/>
      <w:outlineLvl w:val="0"/>
    </w:pPr>
    <w:rPr>
      <w:rFonts w:ascii="Cambria" w:hAnsi="Cambria"/>
      <w:b/>
      <w:bCs/>
      <w:color w:val="000000"/>
      <w:kern w:val="28"/>
      <w:sz w:val="32"/>
      <w:szCs w:val="32"/>
    </w:rPr>
  </w:style>
  <w:style w:type="character" w:customStyle="1" w:styleId="aff9">
    <w:name w:val="Заголовок Знак"/>
    <w:basedOn w:val="a7"/>
    <w:link w:val="aff8"/>
    <w:rsid w:val="001A4F49"/>
    <w:rPr>
      <w:rFonts w:ascii="Cambria" w:eastAsia="Times New Roman" w:hAnsi="Cambria" w:cs="Times New Roman"/>
      <w:b/>
      <w:bCs/>
      <w:color w:val="000000"/>
      <w:kern w:val="28"/>
      <w:sz w:val="32"/>
      <w:szCs w:val="32"/>
      <w:lang w:eastAsia="ru-RU"/>
    </w:rPr>
  </w:style>
  <w:style w:type="character" w:customStyle="1" w:styleId="apple-converted-space">
    <w:name w:val="apple-converted-space"/>
    <w:rsid w:val="001A4F49"/>
  </w:style>
  <w:style w:type="paragraph" w:customStyle="1" w:styleId="ListNum">
    <w:name w:val="ListNum"/>
    <w:basedOn w:val="a6"/>
    <w:uiPriority w:val="99"/>
    <w:rsid w:val="001A4F49"/>
    <w:pPr>
      <w:numPr>
        <w:numId w:val="8"/>
      </w:numPr>
      <w:tabs>
        <w:tab w:val="left" w:pos="284"/>
      </w:tabs>
      <w:snapToGrid/>
      <w:spacing w:before="60"/>
    </w:pPr>
    <w:rPr>
      <w:sz w:val="22"/>
      <w:szCs w:val="24"/>
    </w:rPr>
  </w:style>
  <w:style w:type="paragraph" w:customStyle="1" w:styleId="35">
    <w:name w:val="АД_Текст отступ 3"/>
    <w:aliases w:val="25"/>
    <w:basedOn w:val="a6"/>
    <w:link w:val="36"/>
    <w:uiPriority w:val="99"/>
    <w:rsid w:val="001A4F49"/>
    <w:pPr>
      <w:snapToGrid/>
      <w:spacing w:before="0"/>
      <w:ind w:left="1418"/>
    </w:pPr>
    <w:rPr>
      <w:sz w:val="24"/>
      <w:szCs w:val="24"/>
    </w:rPr>
  </w:style>
  <w:style w:type="character" w:customStyle="1" w:styleId="36">
    <w:name w:val="АД_Текст отступ 3 Знак"/>
    <w:aliases w:val="25 Знак"/>
    <w:link w:val="35"/>
    <w:uiPriority w:val="99"/>
    <w:locked/>
    <w:rsid w:val="001A4F49"/>
    <w:rPr>
      <w:rFonts w:ascii="Times New Roman" w:eastAsia="Times New Roman" w:hAnsi="Times New Roman" w:cs="Times New Roman"/>
      <w:sz w:val="24"/>
      <w:szCs w:val="24"/>
      <w:lang w:eastAsia="ru-RU"/>
    </w:rPr>
  </w:style>
  <w:style w:type="character" w:customStyle="1" w:styleId="37">
    <w:name w:val="Заголовок №3_"/>
    <w:link w:val="38"/>
    <w:uiPriority w:val="99"/>
    <w:locked/>
    <w:rsid w:val="001A4F49"/>
    <w:rPr>
      <w:b/>
      <w:sz w:val="23"/>
      <w:shd w:val="clear" w:color="auto" w:fill="FFFFFF"/>
    </w:rPr>
  </w:style>
  <w:style w:type="paragraph" w:customStyle="1" w:styleId="38">
    <w:name w:val="Заголовок №3"/>
    <w:basedOn w:val="a6"/>
    <w:link w:val="37"/>
    <w:uiPriority w:val="99"/>
    <w:rsid w:val="001A4F49"/>
    <w:pPr>
      <w:shd w:val="clear" w:color="auto" w:fill="FFFFFF"/>
      <w:snapToGrid/>
      <w:spacing w:before="300" w:line="274" w:lineRule="exact"/>
      <w:outlineLvl w:val="2"/>
    </w:pPr>
    <w:rPr>
      <w:rFonts w:asciiTheme="minorHAnsi" w:eastAsiaTheme="minorHAnsi" w:hAnsiTheme="minorHAnsi" w:cstheme="minorBidi"/>
      <w:b/>
      <w:sz w:val="23"/>
      <w:szCs w:val="22"/>
      <w:lang w:eastAsia="en-US"/>
    </w:rPr>
  </w:style>
  <w:style w:type="character" w:customStyle="1" w:styleId="42">
    <w:name w:val="Основной текст (4)_"/>
    <w:link w:val="410"/>
    <w:uiPriority w:val="99"/>
    <w:locked/>
    <w:rsid w:val="001A4F49"/>
    <w:rPr>
      <w:sz w:val="19"/>
      <w:shd w:val="clear" w:color="auto" w:fill="FFFFFF"/>
    </w:rPr>
  </w:style>
  <w:style w:type="paragraph" w:customStyle="1" w:styleId="410">
    <w:name w:val="Основной текст (4)1"/>
    <w:basedOn w:val="a6"/>
    <w:link w:val="42"/>
    <w:uiPriority w:val="99"/>
    <w:rsid w:val="001A4F49"/>
    <w:pPr>
      <w:shd w:val="clear" w:color="auto" w:fill="FFFFFF"/>
      <w:snapToGrid/>
      <w:spacing w:before="0" w:line="240" w:lineRule="atLeast"/>
      <w:ind w:hanging="140"/>
      <w:jc w:val="left"/>
    </w:pPr>
    <w:rPr>
      <w:rFonts w:asciiTheme="minorHAnsi" w:eastAsiaTheme="minorHAnsi" w:hAnsiTheme="minorHAnsi" w:cstheme="minorBidi"/>
      <w:sz w:val="19"/>
      <w:szCs w:val="22"/>
      <w:lang w:eastAsia="en-US"/>
    </w:rPr>
  </w:style>
  <w:style w:type="paragraph" w:customStyle="1" w:styleId="Head">
    <w:name w:val="Head"/>
    <w:basedOn w:val="a6"/>
    <w:uiPriority w:val="99"/>
    <w:rsid w:val="001A4F49"/>
    <w:pPr>
      <w:keepNext/>
      <w:keepLines/>
      <w:snapToGrid/>
      <w:spacing w:after="120"/>
      <w:jc w:val="center"/>
    </w:pPr>
    <w:rPr>
      <w:rFonts w:ascii="TimesET" w:hAnsi="TimesET"/>
      <w:b/>
      <w:sz w:val="24"/>
      <w:szCs w:val="20"/>
    </w:rPr>
  </w:style>
  <w:style w:type="character" w:styleId="affa">
    <w:name w:val="Emphasis"/>
    <w:basedOn w:val="a7"/>
    <w:qFormat/>
    <w:rsid w:val="001A4F49"/>
    <w:rPr>
      <w:rFonts w:ascii="Times New Roman" w:hAnsi="Times New Roman" w:cs="Times New Roman"/>
      <w:i/>
    </w:rPr>
  </w:style>
  <w:style w:type="paragraph" w:styleId="affb">
    <w:name w:val="Normal (Web)"/>
    <w:aliases w:val="Обычный (веб),Обычный (Web),Обычный (веб) Знак Знак,Обычный (Web) Знак Знак Знак"/>
    <w:basedOn w:val="a6"/>
    <w:uiPriority w:val="99"/>
    <w:qFormat/>
    <w:rsid w:val="001A4F49"/>
    <w:pPr>
      <w:snapToGrid/>
      <w:spacing w:before="100" w:beforeAutospacing="1" w:after="100" w:afterAutospacing="1"/>
      <w:jc w:val="left"/>
    </w:pPr>
    <w:rPr>
      <w:sz w:val="24"/>
      <w:szCs w:val="24"/>
    </w:rPr>
  </w:style>
  <w:style w:type="character" w:customStyle="1" w:styleId="BodyTextChar">
    <w:name w:val="Body Text Char"/>
    <w:aliases w:val="Основной текст Знак Знак Знак Знак Char,Основной текст Знак Знак Знак Char,Основной текст Знак Знак Знак Знак Знак Знак Char,Основной текст Знак2 Char,Основной текст Знак Знак Char,Основной текст Знак Знак Знак Знак1 Знак1 Char"/>
    <w:basedOn w:val="a7"/>
    <w:uiPriority w:val="99"/>
    <w:locked/>
    <w:rsid w:val="001A4F49"/>
    <w:rPr>
      <w:rFonts w:ascii="Arial" w:hAnsi="Arial" w:cs="Times New Roman"/>
      <w:sz w:val="24"/>
      <w:szCs w:val="24"/>
      <w:lang w:val="ru-RU" w:eastAsia="ru-RU" w:bidi="ar-SA"/>
    </w:rPr>
  </w:style>
  <w:style w:type="character" w:customStyle="1" w:styleId="ac">
    <w:name w:val="Абзац списка Знак"/>
    <w:aliases w:val="Алроса_маркер (Уровень 4) Знак,Маркер Знак,ПАРАГРАФ Знак,Абзац списка2 Знак,Table-Normal Знак,RSHB_Table-Normal Знак"/>
    <w:link w:val="ab"/>
    <w:uiPriority w:val="99"/>
    <w:rsid w:val="001A4F49"/>
    <w:rPr>
      <w:rFonts w:ascii="Geneva CY" w:eastAsia="Geneva" w:hAnsi="Geneva CY" w:cs="Times New Roman"/>
      <w:noProof/>
      <w:sz w:val="24"/>
      <w:szCs w:val="26"/>
    </w:rPr>
  </w:style>
  <w:style w:type="character" w:customStyle="1" w:styleId="FontStyle128">
    <w:name w:val="Font Style128"/>
    <w:rsid w:val="001A4F49"/>
    <w:rPr>
      <w:rFonts w:ascii="Times New Roman" w:hAnsi="Times New Roman" w:cs="Times New Roman"/>
      <w:color w:val="000000"/>
      <w:sz w:val="26"/>
      <w:szCs w:val="26"/>
    </w:rPr>
  </w:style>
  <w:style w:type="paragraph" w:styleId="a2">
    <w:name w:val="List Number"/>
    <w:basedOn w:val="a6"/>
    <w:rsid w:val="001A4F49"/>
    <w:pPr>
      <w:numPr>
        <w:numId w:val="9"/>
      </w:numPr>
      <w:autoSpaceDE w:val="0"/>
      <w:autoSpaceDN w:val="0"/>
      <w:snapToGrid/>
      <w:spacing w:before="60" w:line="360" w:lineRule="auto"/>
    </w:pPr>
    <w:rPr>
      <w:sz w:val="28"/>
      <w:szCs w:val="24"/>
    </w:rPr>
  </w:style>
  <w:style w:type="paragraph" w:customStyle="1" w:styleId="Style23">
    <w:name w:val="Style23"/>
    <w:basedOn w:val="a6"/>
    <w:uiPriority w:val="99"/>
    <w:rsid w:val="001A4F49"/>
    <w:pPr>
      <w:widowControl w:val="0"/>
      <w:autoSpaceDE w:val="0"/>
      <w:autoSpaceDN w:val="0"/>
      <w:adjustRightInd w:val="0"/>
      <w:snapToGrid/>
      <w:spacing w:before="0" w:line="338" w:lineRule="exact"/>
      <w:ind w:firstLine="706"/>
    </w:pPr>
    <w:rPr>
      <w:sz w:val="24"/>
      <w:szCs w:val="24"/>
    </w:rPr>
  </w:style>
  <w:style w:type="character" w:customStyle="1" w:styleId="23">
    <w:name w:val="Подпункт Знак2"/>
    <w:link w:val="a0"/>
    <w:uiPriority w:val="99"/>
    <w:locked/>
    <w:rsid w:val="001A4F49"/>
    <w:rPr>
      <w:rFonts w:ascii="Times New Roman" w:eastAsia="Times New Roman" w:hAnsi="Times New Roman" w:cs="Times New Roman"/>
      <w:sz w:val="28"/>
      <w:szCs w:val="28"/>
      <w:lang w:eastAsia="ru-RU"/>
    </w:rPr>
  </w:style>
  <w:style w:type="table" w:customStyle="1" w:styleId="25">
    <w:name w:val="Сетка таблицы2"/>
    <w:basedOn w:val="a8"/>
    <w:uiPriority w:val="99"/>
    <w:rsid w:val="001A4F4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8"/>
    <w:next w:val="aff0"/>
    <w:uiPriority w:val="99"/>
    <w:rsid w:val="001A4F4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sid w:val="001A4F49"/>
    <w:rPr>
      <w:rFonts w:ascii="Times New Roman" w:hAnsi="Times New Roman" w:cs="Times New Roman"/>
    </w:rPr>
  </w:style>
  <w:style w:type="character" w:customStyle="1" w:styleId="WW8Num1z1">
    <w:name w:val="WW8Num1z1"/>
    <w:rsid w:val="001A4F49"/>
    <w:rPr>
      <w:rFonts w:ascii="Courier New" w:hAnsi="Courier New" w:cs="Courier New"/>
    </w:rPr>
  </w:style>
  <w:style w:type="character" w:customStyle="1" w:styleId="WW8Num1z2">
    <w:name w:val="WW8Num1z2"/>
    <w:rsid w:val="001A4F49"/>
    <w:rPr>
      <w:rFonts w:ascii="Wingdings" w:hAnsi="Wingdings" w:cs="Wingdings"/>
    </w:rPr>
  </w:style>
  <w:style w:type="character" w:customStyle="1" w:styleId="WW8Num1z3">
    <w:name w:val="WW8Num1z3"/>
    <w:rsid w:val="001A4F49"/>
    <w:rPr>
      <w:rFonts w:ascii="Symbol" w:hAnsi="Symbol" w:cs="Symbol"/>
    </w:rPr>
  </w:style>
  <w:style w:type="character" w:customStyle="1" w:styleId="WW8Num1z4">
    <w:name w:val="WW8Num1z4"/>
    <w:rsid w:val="001A4F49"/>
  </w:style>
  <w:style w:type="character" w:customStyle="1" w:styleId="WW8Num1z5">
    <w:name w:val="WW8Num1z5"/>
    <w:rsid w:val="001A4F49"/>
  </w:style>
  <w:style w:type="character" w:customStyle="1" w:styleId="WW8Num1z6">
    <w:name w:val="WW8Num1z6"/>
    <w:rsid w:val="001A4F49"/>
  </w:style>
  <w:style w:type="character" w:customStyle="1" w:styleId="WW8Num1z7">
    <w:name w:val="WW8Num1z7"/>
    <w:rsid w:val="001A4F49"/>
  </w:style>
  <w:style w:type="character" w:customStyle="1" w:styleId="WW8Num1z8">
    <w:name w:val="WW8Num1z8"/>
    <w:rsid w:val="001A4F49"/>
  </w:style>
  <w:style w:type="character" w:customStyle="1" w:styleId="WW8Num2z0">
    <w:name w:val="WW8Num2z0"/>
    <w:rsid w:val="001A4F49"/>
    <w:rPr>
      <w:rFonts w:ascii="Times New Roman" w:hAnsi="Times New Roman" w:cs="Times New Roman"/>
    </w:rPr>
  </w:style>
  <w:style w:type="character" w:customStyle="1" w:styleId="WW8Num2z1">
    <w:name w:val="WW8Num2z1"/>
    <w:rsid w:val="001A4F49"/>
    <w:rPr>
      <w:rFonts w:ascii="Courier New" w:hAnsi="Courier New" w:cs="Courier New"/>
    </w:rPr>
  </w:style>
  <w:style w:type="character" w:customStyle="1" w:styleId="WW8Num2z2">
    <w:name w:val="WW8Num2z2"/>
    <w:rsid w:val="001A4F49"/>
    <w:rPr>
      <w:rFonts w:ascii="Wingdings" w:hAnsi="Wingdings" w:cs="Wingdings"/>
    </w:rPr>
  </w:style>
  <w:style w:type="character" w:customStyle="1" w:styleId="WW8Num2z3">
    <w:name w:val="WW8Num2z3"/>
    <w:rsid w:val="001A4F49"/>
    <w:rPr>
      <w:rFonts w:ascii="Symbol" w:hAnsi="Symbol" w:cs="Symbol"/>
      <w:b w:val="0"/>
      <w:sz w:val="22"/>
      <w:szCs w:val="22"/>
    </w:rPr>
  </w:style>
  <w:style w:type="character" w:customStyle="1" w:styleId="WW8Num2z4">
    <w:name w:val="WW8Num2z4"/>
    <w:rsid w:val="001A4F49"/>
  </w:style>
  <w:style w:type="character" w:customStyle="1" w:styleId="WW8Num2z5">
    <w:name w:val="WW8Num2z5"/>
    <w:rsid w:val="001A4F49"/>
  </w:style>
  <w:style w:type="character" w:customStyle="1" w:styleId="WW8Num2z6">
    <w:name w:val="WW8Num2z6"/>
    <w:rsid w:val="001A4F49"/>
  </w:style>
  <w:style w:type="character" w:customStyle="1" w:styleId="WW8Num2z7">
    <w:name w:val="WW8Num2z7"/>
    <w:rsid w:val="001A4F49"/>
  </w:style>
  <w:style w:type="character" w:customStyle="1" w:styleId="WW8Num2z8">
    <w:name w:val="WW8Num2z8"/>
    <w:rsid w:val="001A4F49"/>
  </w:style>
  <w:style w:type="character" w:customStyle="1" w:styleId="WW8Num3z0">
    <w:name w:val="WW8Num3z0"/>
    <w:rsid w:val="001A4F49"/>
    <w:rPr>
      <w:rFonts w:ascii="Times New Roman" w:hAnsi="Times New Roman" w:cs="Times New Roman"/>
    </w:rPr>
  </w:style>
  <w:style w:type="character" w:customStyle="1" w:styleId="WW8Num3z1">
    <w:name w:val="WW8Num3z1"/>
    <w:rsid w:val="001A4F49"/>
    <w:rPr>
      <w:rFonts w:ascii="Courier New" w:hAnsi="Courier New" w:cs="Courier New"/>
    </w:rPr>
  </w:style>
  <w:style w:type="character" w:customStyle="1" w:styleId="WW8Num3z2">
    <w:name w:val="WW8Num3z2"/>
    <w:rsid w:val="001A4F49"/>
    <w:rPr>
      <w:rFonts w:ascii="Wingdings" w:hAnsi="Wingdings" w:cs="Wingdings"/>
    </w:rPr>
  </w:style>
  <w:style w:type="character" w:customStyle="1" w:styleId="WW8Num3z3">
    <w:name w:val="WW8Num3z3"/>
    <w:rsid w:val="001A4F49"/>
    <w:rPr>
      <w:rFonts w:ascii="Symbol" w:hAnsi="Symbol" w:cs="Symbol"/>
    </w:rPr>
  </w:style>
  <w:style w:type="character" w:customStyle="1" w:styleId="WW8Num3z4">
    <w:name w:val="WW8Num3z4"/>
    <w:rsid w:val="001A4F49"/>
    <w:rPr>
      <w:rFonts w:ascii="Courier New" w:hAnsi="Courier New" w:cs="Courier New"/>
    </w:rPr>
  </w:style>
  <w:style w:type="character" w:customStyle="1" w:styleId="WW8Num3z5">
    <w:name w:val="WW8Num3z5"/>
    <w:rsid w:val="001A4F49"/>
  </w:style>
  <w:style w:type="character" w:customStyle="1" w:styleId="WW8Num3z6">
    <w:name w:val="WW8Num3z6"/>
    <w:rsid w:val="001A4F49"/>
  </w:style>
  <w:style w:type="character" w:customStyle="1" w:styleId="WW8Num3z7">
    <w:name w:val="WW8Num3z7"/>
    <w:rsid w:val="001A4F49"/>
  </w:style>
  <w:style w:type="character" w:customStyle="1" w:styleId="WW8Num3z8">
    <w:name w:val="WW8Num3z8"/>
    <w:rsid w:val="001A4F49"/>
  </w:style>
  <w:style w:type="character" w:customStyle="1" w:styleId="WW8Num4z0">
    <w:name w:val="WW8Num4z0"/>
    <w:rsid w:val="001A4F49"/>
    <w:rPr>
      <w:rFonts w:ascii="Times New Roman" w:hAnsi="Times New Roman" w:cs="Times New Roman"/>
    </w:rPr>
  </w:style>
  <w:style w:type="character" w:customStyle="1" w:styleId="WW8Num5z0">
    <w:name w:val="WW8Num5z0"/>
    <w:rsid w:val="001A4F49"/>
    <w:rPr>
      <w:rFonts w:ascii="Times New Roman" w:hAnsi="Times New Roman" w:cs="Times New Roman"/>
      <w:sz w:val="24"/>
      <w:szCs w:val="24"/>
    </w:rPr>
  </w:style>
  <w:style w:type="character" w:customStyle="1" w:styleId="WW8Num6z0">
    <w:name w:val="WW8Num6z0"/>
    <w:rsid w:val="001A4F49"/>
    <w:rPr>
      <w:rFonts w:ascii="Times New Roman" w:hAnsi="Times New Roman" w:cs="Times New Roman"/>
      <w:sz w:val="24"/>
      <w:szCs w:val="24"/>
    </w:rPr>
  </w:style>
  <w:style w:type="character" w:customStyle="1" w:styleId="WW8Num7z0">
    <w:name w:val="WW8Num7z0"/>
    <w:rsid w:val="001A4F49"/>
    <w:rPr>
      <w:rFonts w:ascii="Times New Roman" w:hAnsi="Times New Roman" w:cs="Times New Roman"/>
      <w:sz w:val="24"/>
      <w:szCs w:val="24"/>
    </w:rPr>
  </w:style>
  <w:style w:type="character" w:customStyle="1" w:styleId="WW8Num7z1">
    <w:name w:val="WW8Num7z1"/>
    <w:rsid w:val="001A4F49"/>
    <w:rPr>
      <w:rFonts w:ascii="Courier New" w:hAnsi="Courier New" w:cs="Courier New"/>
    </w:rPr>
  </w:style>
  <w:style w:type="character" w:customStyle="1" w:styleId="WW8Num7z2">
    <w:name w:val="WW8Num7z2"/>
    <w:rsid w:val="001A4F49"/>
    <w:rPr>
      <w:rFonts w:ascii="Wingdings" w:hAnsi="Wingdings" w:cs="Wingdings"/>
    </w:rPr>
  </w:style>
  <w:style w:type="character" w:customStyle="1" w:styleId="WW8Num7z3">
    <w:name w:val="WW8Num7z3"/>
    <w:rsid w:val="001A4F49"/>
    <w:rPr>
      <w:rFonts w:ascii="Symbol" w:hAnsi="Symbol" w:cs="Symbol"/>
    </w:rPr>
  </w:style>
  <w:style w:type="character" w:customStyle="1" w:styleId="WW8Num7z4">
    <w:name w:val="WW8Num7z4"/>
    <w:rsid w:val="001A4F49"/>
  </w:style>
  <w:style w:type="character" w:customStyle="1" w:styleId="WW8Num7z5">
    <w:name w:val="WW8Num7z5"/>
    <w:rsid w:val="001A4F49"/>
  </w:style>
  <w:style w:type="character" w:customStyle="1" w:styleId="WW8Num7z6">
    <w:name w:val="WW8Num7z6"/>
    <w:rsid w:val="001A4F49"/>
  </w:style>
  <w:style w:type="character" w:customStyle="1" w:styleId="WW8Num7z7">
    <w:name w:val="WW8Num7z7"/>
    <w:rsid w:val="001A4F49"/>
  </w:style>
  <w:style w:type="character" w:customStyle="1" w:styleId="WW8Num7z8">
    <w:name w:val="WW8Num7z8"/>
    <w:rsid w:val="001A4F49"/>
  </w:style>
  <w:style w:type="character" w:customStyle="1" w:styleId="WW8Num8z0">
    <w:name w:val="WW8Num8z0"/>
    <w:rsid w:val="001A4F49"/>
    <w:rPr>
      <w:rFonts w:ascii="Times New Roman" w:hAnsi="Times New Roman" w:cs="Times New Roman"/>
    </w:rPr>
  </w:style>
  <w:style w:type="character" w:customStyle="1" w:styleId="WW8Num8z1">
    <w:name w:val="WW8Num8z1"/>
    <w:rsid w:val="001A4F49"/>
  </w:style>
  <w:style w:type="character" w:customStyle="1" w:styleId="WW8Num9z0">
    <w:name w:val="WW8Num9z0"/>
    <w:rsid w:val="001A4F49"/>
  </w:style>
  <w:style w:type="character" w:customStyle="1" w:styleId="WW8Num10z0">
    <w:name w:val="WW8Num10z0"/>
    <w:rsid w:val="001A4F49"/>
    <w:rPr>
      <w:sz w:val="18"/>
      <w:szCs w:val="18"/>
    </w:rPr>
  </w:style>
  <w:style w:type="character" w:customStyle="1" w:styleId="WW8Num8z2">
    <w:name w:val="WW8Num8z2"/>
    <w:rsid w:val="001A4F49"/>
  </w:style>
  <w:style w:type="character" w:customStyle="1" w:styleId="WW8Num8z3">
    <w:name w:val="WW8Num8z3"/>
    <w:rsid w:val="001A4F49"/>
  </w:style>
  <w:style w:type="character" w:customStyle="1" w:styleId="WW8Num8z4">
    <w:name w:val="WW8Num8z4"/>
    <w:rsid w:val="001A4F49"/>
  </w:style>
  <w:style w:type="character" w:customStyle="1" w:styleId="WW8Num8z5">
    <w:name w:val="WW8Num8z5"/>
    <w:rsid w:val="001A4F49"/>
  </w:style>
  <w:style w:type="character" w:customStyle="1" w:styleId="WW8Num8z6">
    <w:name w:val="WW8Num8z6"/>
    <w:rsid w:val="001A4F49"/>
  </w:style>
  <w:style w:type="character" w:customStyle="1" w:styleId="WW8Num8z7">
    <w:name w:val="WW8Num8z7"/>
    <w:rsid w:val="001A4F49"/>
  </w:style>
  <w:style w:type="character" w:customStyle="1" w:styleId="WW8Num8z8">
    <w:name w:val="WW8Num8z8"/>
    <w:rsid w:val="001A4F49"/>
  </w:style>
  <w:style w:type="character" w:customStyle="1" w:styleId="WW8Num9z1">
    <w:name w:val="WW8Num9z1"/>
    <w:rsid w:val="001A4F49"/>
  </w:style>
  <w:style w:type="character" w:customStyle="1" w:styleId="WW8Num9z2">
    <w:name w:val="WW8Num9z2"/>
    <w:rsid w:val="001A4F49"/>
    <w:rPr>
      <w:b w:val="0"/>
    </w:rPr>
  </w:style>
  <w:style w:type="character" w:customStyle="1" w:styleId="WW8Num9z3">
    <w:name w:val="WW8Num9z3"/>
    <w:rsid w:val="001A4F49"/>
  </w:style>
  <w:style w:type="character" w:customStyle="1" w:styleId="WW8Num9z4">
    <w:name w:val="WW8Num9z4"/>
    <w:rsid w:val="001A4F49"/>
  </w:style>
  <w:style w:type="character" w:customStyle="1" w:styleId="WW8Num9z5">
    <w:name w:val="WW8Num9z5"/>
    <w:rsid w:val="001A4F49"/>
  </w:style>
  <w:style w:type="character" w:customStyle="1" w:styleId="WW8Num9z6">
    <w:name w:val="WW8Num9z6"/>
    <w:rsid w:val="001A4F49"/>
  </w:style>
  <w:style w:type="character" w:customStyle="1" w:styleId="WW8Num9z7">
    <w:name w:val="WW8Num9z7"/>
    <w:rsid w:val="001A4F49"/>
  </w:style>
  <w:style w:type="character" w:customStyle="1" w:styleId="WW8Num9z8">
    <w:name w:val="WW8Num9z8"/>
    <w:rsid w:val="001A4F49"/>
  </w:style>
  <w:style w:type="character" w:customStyle="1" w:styleId="WW8Num11z0">
    <w:name w:val="WW8Num11z0"/>
    <w:rsid w:val="001A4F49"/>
    <w:rPr>
      <w:rFonts w:ascii="Times New Roman" w:hAnsi="Times New Roman" w:cs="Times New Roman"/>
    </w:rPr>
  </w:style>
  <w:style w:type="character" w:customStyle="1" w:styleId="WW8Num12z0">
    <w:name w:val="WW8Num12z0"/>
    <w:rsid w:val="001A4F49"/>
    <w:rPr>
      <w:rFonts w:ascii="Times New Roman" w:hAnsi="Times New Roman" w:cs="Times New Roman"/>
    </w:rPr>
  </w:style>
  <w:style w:type="character" w:customStyle="1" w:styleId="WW8Num12z1">
    <w:name w:val="WW8Num12z1"/>
    <w:rsid w:val="001A4F49"/>
    <w:rPr>
      <w:rFonts w:ascii="Courier New" w:hAnsi="Courier New" w:cs="Courier New"/>
    </w:rPr>
  </w:style>
  <w:style w:type="character" w:customStyle="1" w:styleId="WW8Num12z2">
    <w:name w:val="WW8Num12z2"/>
    <w:rsid w:val="001A4F49"/>
    <w:rPr>
      <w:rFonts w:ascii="Wingdings" w:hAnsi="Wingdings" w:cs="Wingdings"/>
    </w:rPr>
  </w:style>
  <w:style w:type="character" w:customStyle="1" w:styleId="WW8Num12z3">
    <w:name w:val="WW8Num12z3"/>
    <w:rsid w:val="001A4F49"/>
    <w:rPr>
      <w:rFonts w:ascii="Symbol" w:hAnsi="Symbol" w:cs="Symbol"/>
    </w:rPr>
  </w:style>
  <w:style w:type="character" w:customStyle="1" w:styleId="WW8Num12z4">
    <w:name w:val="WW8Num12z4"/>
    <w:rsid w:val="001A4F49"/>
  </w:style>
  <w:style w:type="character" w:customStyle="1" w:styleId="WW8Num12z5">
    <w:name w:val="WW8Num12z5"/>
    <w:rsid w:val="001A4F49"/>
  </w:style>
  <w:style w:type="character" w:customStyle="1" w:styleId="WW8Num12z6">
    <w:name w:val="WW8Num12z6"/>
    <w:rsid w:val="001A4F49"/>
  </w:style>
  <w:style w:type="character" w:customStyle="1" w:styleId="WW8Num12z7">
    <w:name w:val="WW8Num12z7"/>
    <w:rsid w:val="001A4F49"/>
  </w:style>
  <w:style w:type="character" w:customStyle="1" w:styleId="WW8Num12z8">
    <w:name w:val="WW8Num12z8"/>
    <w:rsid w:val="001A4F49"/>
  </w:style>
  <w:style w:type="character" w:customStyle="1" w:styleId="WW8Num13z0">
    <w:name w:val="WW8Num13z0"/>
    <w:rsid w:val="001A4F49"/>
  </w:style>
  <w:style w:type="character" w:customStyle="1" w:styleId="WW8Num13z1">
    <w:name w:val="WW8Num13z1"/>
    <w:rsid w:val="001A4F49"/>
  </w:style>
  <w:style w:type="character" w:customStyle="1" w:styleId="WW8Num13z2">
    <w:name w:val="WW8Num13z2"/>
    <w:rsid w:val="001A4F49"/>
  </w:style>
  <w:style w:type="character" w:customStyle="1" w:styleId="WW8Num13z3">
    <w:name w:val="WW8Num13z3"/>
    <w:rsid w:val="001A4F49"/>
  </w:style>
  <w:style w:type="character" w:customStyle="1" w:styleId="WW8Num13z4">
    <w:name w:val="WW8Num13z4"/>
    <w:rsid w:val="001A4F49"/>
  </w:style>
  <w:style w:type="character" w:customStyle="1" w:styleId="WW8Num13z5">
    <w:name w:val="WW8Num13z5"/>
    <w:rsid w:val="001A4F49"/>
  </w:style>
  <w:style w:type="character" w:customStyle="1" w:styleId="WW8Num13z6">
    <w:name w:val="WW8Num13z6"/>
    <w:rsid w:val="001A4F49"/>
  </w:style>
  <w:style w:type="character" w:customStyle="1" w:styleId="WW8Num13z7">
    <w:name w:val="WW8Num13z7"/>
    <w:rsid w:val="001A4F49"/>
  </w:style>
  <w:style w:type="character" w:customStyle="1" w:styleId="WW8Num13z8">
    <w:name w:val="WW8Num13z8"/>
    <w:rsid w:val="001A4F49"/>
  </w:style>
  <w:style w:type="character" w:customStyle="1" w:styleId="WW8Num14z0">
    <w:name w:val="WW8Num14z0"/>
    <w:rsid w:val="001A4F49"/>
    <w:rPr>
      <w:sz w:val="18"/>
      <w:szCs w:val="18"/>
    </w:rPr>
  </w:style>
  <w:style w:type="character" w:customStyle="1" w:styleId="WW8Num14z1">
    <w:name w:val="WW8Num14z1"/>
    <w:rsid w:val="001A4F49"/>
    <w:rPr>
      <w:rFonts w:ascii="Times New Roman" w:hAnsi="Times New Roman" w:cs="Times New Roman"/>
    </w:rPr>
  </w:style>
  <w:style w:type="character" w:customStyle="1" w:styleId="WW8Num14z2">
    <w:name w:val="WW8Num14z2"/>
    <w:rsid w:val="001A4F49"/>
    <w:rPr>
      <w:b w:val="0"/>
    </w:rPr>
  </w:style>
  <w:style w:type="character" w:customStyle="1" w:styleId="WW8Num15z0">
    <w:name w:val="WW8Num15z0"/>
    <w:rsid w:val="001A4F49"/>
    <w:rPr>
      <w:rFonts w:cs="Times New Roman"/>
    </w:rPr>
  </w:style>
  <w:style w:type="character" w:customStyle="1" w:styleId="WW8Num16z0">
    <w:name w:val="WW8Num16z0"/>
    <w:rsid w:val="001A4F49"/>
    <w:rPr>
      <w:rFonts w:cs="Times New Roman"/>
    </w:rPr>
  </w:style>
  <w:style w:type="character" w:customStyle="1" w:styleId="WW8Num17z0">
    <w:name w:val="WW8Num17z0"/>
    <w:rsid w:val="001A4F49"/>
    <w:rPr>
      <w:rFonts w:ascii="Times New Roman" w:hAnsi="Times New Roman" w:cs="Times New Roman"/>
    </w:rPr>
  </w:style>
  <w:style w:type="character" w:customStyle="1" w:styleId="WW8Num17z1">
    <w:name w:val="WW8Num17z1"/>
    <w:rsid w:val="001A4F49"/>
    <w:rPr>
      <w:rFonts w:ascii="Courier New" w:hAnsi="Courier New" w:cs="Courier New"/>
    </w:rPr>
  </w:style>
  <w:style w:type="character" w:customStyle="1" w:styleId="WW8Num17z2">
    <w:name w:val="WW8Num17z2"/>
    <w:rsid w:val="001A4F49"/>
    <w:rPr>
      <w:rFonts w:ascii="Wingdings" w:hAnsi="Wingdings" w:cs="Wingdings"/>
    </w:rPr>
  </w:style>
  <w:style w:type="character" w:customStyle="1" w:styleId="WW8Num17z3">
    <w:name w:val="WW8Num17z3"/>
    <w:rsid w:val="001A4F49"/>
    <w:rPr>
      <w:rFonts w:ascii="Symbol" w:hAnsi="Symbol" w:cs="Symbol"/>
    </w:rPr>
  </w:style>
  <w:style w:type="character" w:customStyle="1" w:styleId="WW8Num17z4">
    <w:name w:val="WW8Num17z4"/>
    <w:rsid w:val="001A4F49"/>
  </w:style>
  <w:style w:type="character" w:customStyle="1" w:styleId="WW8Num17z5">
    <w:name w:val="WW8Num17z5"/>
    <w:rsid w:val="001A4F49"/>
  </w:style>
  <w:style w:type="character" w:customStyle="1" w:styleId="WW8Num17z6">
    <w:name w:val="WW8Num17z6"/>
    <w:rsid w:val="001A4F49"/>
  </w:style>
  <w:style w:type="character" w:customStyle="1" w:styleId="WW8Num17z7">
    <w:name w:val="WW8Num17z7"/>
    <w:rsid w:val="001A4F49"/>
  </w:style>
  <w:style w:type="character" w:customStyle="1" w:styleId="WW8Num17z8">
    <w:name w:val="WW8Num17z8"/>
    <w:rsid w:val="001A4F49"/>
  </w:style>
  <w:style w:type="character" w:customStyle="1" w:styleId="WW8Num18z0">
    <w:name w:val="WW8Num18z0"/>
    <w:rsid w:val="001A4F49"/>
    <w:rPr>
      <w:rFonts w:ascii="Times New Roman" w:hAnsi="Times New Roman" w:cs="Times New Roman"/>
    </w:rPr>
  </w:style>
  <w:style w:type="character" w:customStyle="1" w:styleId="WW8Num18z1">
    <w:name w:val="WW8Num18z1"/>
    <w:rsid w:val="001A4F49"/>
    <w:rPr>
      <w:rFonts w:ascii="Courier New" w:hAnsi="Courier New" w:cs="Courier New"/>
    </w:rPr>
  </w:style>
  <w:style w:type="character" w:customStyle="1" w:styleId="WW8Num18z2">
    <w:name w:val="WW8Num18z2"/>
    <w:rsid w:val="001A4F49"/>
    <w:rPr>
      <w:rFonts w:ascii="Wingdings" w:hAnsi="Wingdings" w:cs="Wingdings"/>
    </w:rPr>
  </w:style>
  <w:style w:type="character" w:customStyle="1" w:styleId="WW8Num18z3">
    <w:name w:val="WW8Num18z3"/>
    <w:rsid w:val="001A4F49"/>
    <w:rPr>
      <w:rFonts w:ascii="Symbol" w:hAnsi="Symbol" w:cs="Symbol"/>
    </w:rPr>
  </w:style>
  <w:style w:type="character" w:customStyle="1" w:styleId="WW8Num18z4">
    <w:name w:val="WW8Num18z4"/>
    <w:rsid w:val="001A4F49"/>
  </w:style>
  <w:style w:type="character" w:customStyle="1" w:styleId="WW8Num18z5">
    <w:name w:val="WW8Num18z5"/>
    <w:rsid w:val="001A4F49"/>
  </w:style>
  <w:style w:type="character" w:customStyle="1" w:styleId="WW8Num18z6">
    <w:name w:val="WW8Num18z6"/>
    <w:rsid w:val="001A4F49"/>
  </w:style>
  <w:style w:type="character" w:customStyle="1" w:styleId="WW8Num18z7">
    <w:name w:val="WW8Num18z7"/>
    <w:rsid w:val="001A4F49"/>
  </w:style>
  <w:style w:type="character" w:customStyle="1" w:styleId="WW8Num18z8">
    <w:name w:val="WW8Num18z8"/>
    <w:rsid w:val="001A4F49"/>
  </w:style>
  <w:style w:type="character" w:customStyle="1" w:styleId="WW8Num19z0">
    <w:name w:val="WW8Num19z0"/>
    <w:rsid w:val="001A4F49"/>
    <w:rPr>
      <w:rFonts w:ascii="Times New Roman" w:hAnsi="Times New Roman" w:cs="Times New Roman"/>
    </w:rPr>
  </w:style>
  <w:style w:type="character" w:customStyle="1" w:styleId="WW8Num19z1">
    <w:name w:val="WW8Num19z1"/>
    <w:rsid w:val="001A4F49"/>
    <w:rPr>
      <w:rFonts w:ascii="Courier New" w:hAnsi="Courier New" w:cs="Courier New"/>
    </w:rPr>
  </w:style>
  <w:style w:type="character" w:customStyle="1" w:styleId="WW8Num19z2">
    <w:name w:val="WW8Num19z2"/>
    <w:rsid w:val="001A4F49"/>
    <w:rPr>
      <w:rFonts w:ascii="Wingdings" w:hAnsi="Wingdings" w:cs="Wingdings"/>
    </w:rPr>
  </w:style>
  <w:style w:type="character" w:customStyle="1" w:styleId="WW8Num19z3">
    <w:name w:val="WW8Num19z3"/>
    <w:rsid w:val="001A4F49"/>
    <w:rPr>
      <w:rFonts w:ascii="Symbol" w:hAnsi="Symbol" w:cs="Symbol"/>
    </w:rPr>
  </w:style>
  <w:style w:type="character" w:customStyle="1" w:styleId="WW8Num19z4">
    <w:name w:val="WW8Num19z4"/>
    <w:rsid w:val="001A4F49"/>
  </w:style>
  <w:style w:type="character" w:customStyle="1" w:styleId="WW8Num19z5">
    <w:name w:val="WW8Num19z5"/>
    <w:rsid w:val="001A4F49"/>
  </w:style>
  <w:style w:type="character" w:customStyle="1" w:styleId="WW8Num19z6">
    <w:name w:val="WW8Num19z6"/>
    <w:rsid w:val="001A4F49"/>
  </w:style>
  <w:style w:type="character" w:customStyle="1" w:styleId="WW8Num19z7">
    <w:name w:val="WW8Num19z7"/>
    <w:rsid w:val="001A4F49"/>
  </w:style>
  <w:style w:type="character" w:customStyle="1" w:styleId="WW8Num19z8">
    <w:name w:val="WW8Num19z8"/>
    <w:rsid w:val="001A4F49"/>
  </w:style>
  <w:style w:type="character" w:customStyle="1" w:styleId="WW8Num20z0">
    <w:name w:val="WW8Num20z0"/>
    <w:rsid w:val="001A4F49"/>
    <w:rPr>
      <w:rFonts w:ascii="Times New Roman" w:hAnsi="Times New Roman" w:cs="Times New Roman"/>
    </w:rPr>
  </w:style>
  <w:style w:type="character" w:customStyle="1" w:styleId="WW8Num20z1">
    <w:name w:val="WW8Num20z1"/>
    <w:rsid w:val="001A4F49"/>
    <w:rPr>
      <w:rFonts w:ascii="Courier New" w:hAnsi="Courier New" w:cs="Courier New"/>
    </w:rPr>
  </w:style>
  <w:style w:type="character" w:customStyle="1" w:styleId="WW8Num20z2">
    <w:name w:val="WW8Num20z2"/>
    <w:rsid w:val="001A4F49"/>
    <w:rPr>
      <w:rFonts w:ascii="Wingdings" w:hAnsi="Wingdings" w:cs="Wingdings"/>
    </w:rPr>
  </w:style>
  <w:style w:type="character" w:customStyle="1" w:styleId="WW8Num20z3">
    <w:name w:val="WW8Num20z3"/>
    <w:rsid w:val="001A4F49"/>
    <w:rPr>
      <w:rFonts w:ascii="Symbol" w:hAnsi="Symbol" w:cs="Symbol"/>
    </w:rPr>
  </w:style>
  <w:style w:type="character" w:customStyle="1" w:styleId="WW8Num20z4">
    <w:name w:val="WW8Num20z4"/>
    <w:rsid w:val="001A4F49"/>
  </w:style>
  <w:style w:type="character" w:customStyle="1" w:styleId="WW8Num20z5">
    <w:name w:val="WW8Num20z5"/>
    <w:rsid w:val="001A4F49"/>
  </w:style>
  <w:style w:type="character" w:customStyle="1" w:styleId="WW8Num20z6">
    <w:name w:val="WW8Num20z6"/>
    <w:rsid w:val="001A4F49"/>
  </w:style>
  <w:style w:type="character" w:customStyle="1" w:styleId="WW8Num20z7">
    <w:name w:val="WW8Num20z7"/>
    <w:rsid w:val="001A4F49"/>
  </w:style>
  <w:style w:type="character" w:customStyle="1" w:styleId="WW8Num20z8">
    <w:name w:val="WW8Num20z8"/>
    <w:rsid w:val="001A4F49"/>
  </w:style>
  <w:style w:type="character" w:customStyle="1" w:styleId="WW8Num21z0">
    <w:name w:val="WW8Num21z0"/>
    <w:rsid w:val="001A4F49"/>
    <w:rPr>
      <w:rFonts w:ascii="Times New Roman" w:hAnsi="Times New Roman" w:cs="Times New Roman"/>
    </w:rPr>
  </w:style>
  <w:style w:type="character" w:customStyle="1" w:styleId="WW8Num21z1">
    <w:name w:val="WW8Num21z1"/>
    <w:rsid w:val="001A4F49"/>
    <w:rPr>
      <w:rFonts w:ascii="Courier New" w:hAnsi="Courier New" w:cs="Courier New"/>
    </w:rPr>
  </w:style>
  <w:style w:type="character" w:customStyle="1" w:styleId="39">
    <w:name w:val="Основной шрифт абзаца3"/>
    <w:rsid w:val="001A4F49"/>
  </w:style>
  <w:style w:type="character" w:customStyle="1" w:styleId="WW8Num4z2">
    <w:name w:val="WW8Num4z2"/>
    <w:rsid w:val="001A4F49"/>
    <w:rPr>
      <w:rFonts w:ascii="Wingdings" w:hAnsi="Wingdings" w:cs="Wingdings"/>
    </w:rPr>
  </w:style>
  <w:style w:type="character" w:customStyle="1" w:styleId="WW8Num4z3">
    <w:name w:val="WW8Num4z3"/>
    <w:rsid w:val="001A4F49"/>
    <w:rPr>
      <w:rFonts w:ascii="Symbol" w:hAnsi="Symbol" w:cs="Symbol"/>
    </w:rPr>
  </w:style>
  <w:style w:type="character" w:customStyle="1" w:styleId="WW8Num4z4">
    <w:name w:val="WW8Num4z4"/>
    <w:rsid w:val="001A4F49"/>
    <w:rPr>
      <w:rFonts w:ascii="Courier New" w:hAnsi="Courier New" w:cs="Courier New"/>
    </w:rPr>
  </w:style>
  <w:style w:type="character" w:customStyle="1" w:styleId="WW8Num10z1">
    <w:name w:val="WW8Num10z1"/>
    <w:rsid w:val="001A4F49"/>
    <w:rPr>
      <w:rFonts w:ascii="Times New Roman" w:hAnsi="Times New Roman" w:cs="Times New Roman"/>
    </w:rPr>
  </w:style>
  <w:style w:type="character" w:customStyle="1" w:styleId="26">
    <w:name w:val="Основной шрифт абзаца2"/>
    <w:rsid w:val="001A4F49"/>
  </w:style>
  <w:style w:type="character" w:customStyle="1" w:styleId="WW8Num4z1">
    <w:name w:val="WW8Num4z1"/>
    <w:rsid w:val="001A4F49"/>
    <w:rPr>
      <w:rFonts w:ascii="Courier New" w:hAnsi="Courier New" w:cs="Courier New"/>
    </w:rPr>
  </w:style>
  <w:style w:type="character" w:customStyle="1" w:styleId="WW8Num5z1">
    <w:name w:val="WW8Num5z1"/>
    <w:rsid w:val="001A4F49"/>
    <w:rPr>
      <w:rFonts w:ascii="Courier New" w:hAnsi="Courier New" w:cs="Courier New"/>
    </w:rPr>
  </w:style>
  <w:style w:type="character" w:customStyle="1" w:styleId="WW8Num5z2">
    <w:name w:val="WW8Num5z2"/>
    <w:rsid w:val="001A4F49"/>
    <w:rPr>
      <w:rFonts w:ascii="Wingdings" w:hAnsi="Wingdings" w:cs="Wingdings"/>
    </w:rPr>
  </w:style>
  <w:style w:type="character" w:customStyle="1" w:styleId="WW8Num5z3">
    <w:name w:val="WW8Num5z3"/>
    <w:rsid w:val="001A4F49"/>
    <w:rPr>
      <w:rFonts w:ascii="Symbol" w:hAnsi="Symbol" w:cs="Symbol"/>
    </w:rPr>
  </w:style>
  <w:style w:type="character" w:customStyle="1" w:styleId="WW8Num6z2">
    <w:name w:val="WW8Num6z2"/>
    <w:rsid w:val="001A4F49"/>
    <w:rPr>
      <w:rFonts w:ascii="Wingdings" w:hAnsi="Wingdings" w:cs="Wingdings"/>
    </w:rPr>
  </w:style>
  <w:style w:type="character" w:customStyle="1" w:styleId="WW8Num6z3">
    <w:name w:val="WW8Num6z3"/>
    <w:rsid w:val="001A4F49"/>
    <w:rPr>
      <w:rFonts w:ascii="Symbol" w:hAnsi="Symbol" w:cs="Symbol"/>
    </w:rPr>
  </w:style>
  <w:style w:type="character" w:customStyle="1" w:styleId="WW8Num6z4">
    <w:name w:val="WW8Num6z4"/>
    <w:rsid w:val="001A4F49"/>
    <w:rPr>
      <w:rFonts w:ascii="Courier New" w:hAnsi="Courier New" w:cs="Courier New"/>
    </w:rPr>
  </w:style>
  <w:style w:type="character" w:customStyle="1" w:styleId="WW8Num21z2">
    <w:name w:val="WW8Num21z2"/>
    <w:rsid w:val="001A4F49"/>
    <w:rPr>
      <w:rFonts w:ascii="Wingdings" w:hAnsi="Wingdings" w:cs="Wingdings"/>
    </w:rPr>
  </w:style>
  <w:style w:type="character" w:customStyle="1" w:styleId="WW8Num21z3">
    <w:name w:val="WW8Num21z3"/>
    <w:rsid w:val="001A4F49"/>
    <w:rPr>
      <w:rFonts w:ascii="Symbol" w:hAnsi="Symbol" w:cs="Symbol"/>
    </w:rPr>
  </w:style>
  <w:style w:type="character" w:customStyle="1" w:styleId="WW8Num23z0">
    <w:name w:val="WW8Num23z0"/>
    <w:rsid w:val="001A4F49"/>
    <w:rPr>
      <w:rFonts w:ascii="Times New Roman" w:hAnsi="Times New Roman" w:cs="Times New Roman"/>
    </w:rPr>
  </w:style>
  <w:style w:type="character" w:customStyle="1" w:styleId="WW8Num23z1">
    <w:name w:val="WW8Num23z1"/>
    <w:rsid w:val="001A4F49"/>
    <w:rPr>
      <w:rFonts w:ascii="Courier New" w:hAnsi="Courier New" w:cs="Courier New"/>
    </w:rPr>
  </w:style>
  <w:style w:type="character" w:customStyle="1" w:styleId="WW8Num23z2">
    <w:name w:val="WW8Num23z2"/>
    <w:rsid w:val="001A4F49"/>
    <w:rPr>
      <w:rFonts w:ascii="Wingdings" w:hAnsi="Wingdings" w:cs="Wingdings"/>
    </w:rPr>
  </w:style>
  <w:style w:type="character" w:customStyle="1" w:styleId="WW8Num23z3">
    <w:name w:val="WW8Num23z3"/>
    <w:rsid w:val="001A4F49"/>
    <w:rPr>
      <w:rFonts w:ascii="Symbol" w:hAnsi="Symbol" w:cs="Symbol"/>
    </w:rPr>
  </w:style>
  <w:style w:type="character" w:customStyle="1" w:styleId="WW8Num24z0">
    <w:name w:val="WW8Num24z0"/>
    <w:rsid w:val="001A4F49"/>
    <w:rPr>
      <w:rFonts w:ascii="Times New Roman" w:hAnsi="Times New Roman" w:cs="Times New Roman"/>
    </w:rPr>
  </w:style>
  <w:style w:type="character" w:customStyle="1" w:styleId="WW8Num24z1">
    <w:name w:val="WW8Num24z1"/>
    <w:rsid w:val="001A4F49"/>
    <w:rPr>
      <w:rFonts w:ascii="Courier New" w:hAnsi="Courier New" w:cs="Courier New"/>
    </w:rPr>
  </w:style>
  <w:style w:type="character" w:customStyle="1" w:styleId="WW8Num24z2">
    <w:name w:val="WW8Num24z2"/>
    <w:rsid w:val="001A4F49"/>
    <w:rPr>
      <w:rFonts w:ascii="Wingdings" w:hAnsi="Wingdings" w:cs="Wingdings"/>
    </w:rPr>
  </w:style>
  <w:style w:type="character" w:customStyle="1" w:styleId="WW8Num24z3">
    <w:name w:val="WW8Num24z3"/>
    <w:rsid w:val="001A4F49"/>
    <w:rPr>
      <w:rFonts w:ascii="Symbol" w:hAnsi="Symbol" w:cs="Symbol"/>
    </w:rPr>
  </w:style>
  <w:style w:type="character" w:customStyle="1" w:styleId="WW8Num25z0">
    <w:name w:val="WW8Num25z0"/>
    <w:rsid w:val="001A4F49"/>
    <w:rPr>
      <w:rFonts w:ascii="Times New Roman" w:hAnsi="Times New Roman" w:cs="Times New Roman"/>
      <w:sz w:val="24"/>
      <w:szCs w:val="24"/>
    </w:rPr>
  </w:style>
  <w:style w:type="character" w:customStyle="1" w:styleId="WW8Num25z1">
    <w:name w:val="WW8Num25z1"/>
    <w:rsid w:val="001A4F49"/>
    <w:rPr>
      <w:rFonts w:ascii="Courier New" w:hAnsi="Courier New" w:cs="Courier New"/>
    </w:rPr>
  </w:style>
  <w:style w:type="character" w:customStyle="1" w:styleId="WW8Num25z2">
    <w:name w:val="WW8Num25z2"/>
    <w:rsid w:val="001A4F49"/>
    <w:rPr>
      <w:rFonts w:ascii="Wingdings" w:hAnsi="Wingdings" w:cs="Wingdings"/>
    </w:rPr>
  </w:style>
  <w:style w:type="character" w:customStyle="1" w:styleId="WW8Num25z3">
    <w:name w:val="WW8Num25z3"/>
    <w:rsid w:val="001A4F49"/>
    <w:rPr>
      <w:rFonts w:ascii="Symbol" w:hAnsi="Symbol" w:cs="Symbol"/>
    </w:rPr>
  </w:style>
  <w:style w:type="character" w:customStyle="1" w:styleId="WW8Num26z0">
    <w:name w:val="WW8Num26z0"/>
    <w:rsid w:val="001A4F49"/>
    <w:rPr>
      <w:rFonts w:ascii="Times New Roman" w:hAnsi="Times New Roman" w:cs="Times New Roman"/>
    </w:rPr>
  </w:style>
  <w:style w:type="character" w:customStyle="1" w:styleId="WW8Num26z1">
    <w:name w:val="WW8Num26z1"/>
    <w:rsid w:val="001A4F49"/>
    <w:rPr>
      <w:rFonts w:ascii="Courier New" w:hAnsi="Courier New" w:cs="Courier New"/>
    </w:rPr>
  </w:style>
  <w:style w:type="character" w:customStyle="1" w:styleId="WW8Num26z2">
    <w:name w:val="WW8Num26z2"/>
    <w:rsid w:val="001A4F49"/>
    <w:rPr>
      <w:rFonts w:ascii="Wingdings" w:hAnsi="Wingdings" w:cs="Wingdings"/>
    </w:rPr>
  </w:style>
  <w:style w:type="character" w:customStyle="1" w:styleId="WW8Num26z3">
    <w:name w:val="WW8Num26z3"/>
    <w:rsid w:val="001A4F49"/>
    <w:rPr>
      <w:rFonts w:ascii="Symbol" w:hAnsi="Symbol" w:cs="Symbol"/>
    </w:rPr>
  </w:style>
  <w:style w:type="character" w:customStyle="1" w:styleId="15">
    <w:name w:val="Основной шрифт абзаца1"/>
    <w:rsid w:val="001A4F49"/>
  </w:style>
  <w:style w:type="character" w:customStyle="1" w:styleId="A30">
    <w:name w:val="A3"/>
    <w:rsid w:val="001A4F49"/>
    <w:rPr>
      <w:rFonts w:cs="GaramondC"/>
      <w:b/>
      <w:bCs/>
      <w:color w:val="000000"/>
      <w:sz w:val="42"/>
      <w:szCs w:val="42"/>
    </w:rPr>
  </w:style>
  <w:style w:type="character" w:customStyle="1" w:styleId="A40">
    <w:name w:val="A4"/>
    <w:rsid w:val="001A4F49"/>
    <w:rPr>
      <w:rFonts w:cs="GaramondC"/>
      <w:color w:val="000000"/>
      <w:sz w:val="46"/>
      <w:szCs w:val="46"/>
    </w:rPr>
  </w:style>
  <w:style w:type="character" w:customStyle="1" w:styleId="A50">
    <w:name w:val="A5"/>
    <w:rsid w:val="001A4F49"/>
    <w:rPr>
      <w:rFonts w:cs="GaramondC"/>
      <w:color w:val="000000"/>
      <w:sz w:val="20"/>
      <w:szCs w:val="20"/>
    </w:rPr>
  </w:style>
  <w:style w:type="character" w:customStyle="1" w:styleId="A61">
    <w:name w:val="A6+1"/>
    <w:rsid w:val="001A4F49"/>
    <w:rPr>
      <w:rFonts w:cs="GaramondC"/>
      <w:color w:val="000000"/>
      <w:sz w:val="20"/>
      <w:szCs w:val="20"/>
    </w:rPr>
  </w:style>
  <w:style w:type="character" w:customStyle="1" w:styleId="A70">
    <w:name w:val="A7"/>
    <w:rsid w:val="001A4F49"/>
    <w:rPr>
      <w:rFonts w:cs="GaramondC"/>
      <w:color w:val="000000"/>
      <w:sz w:val="92"/>
      <w:szCs w:val="92"/>
    </w:rPr>
  </w:style>
  <w:style w:type="character" w:customStyle="1" w:styleId="A81">
    <w:name w:val="A8+1"/>
    <w:rsid w:val="001A4F49"/>
    <w:rPr>
      <w:rFonts w:cs="GaramondC"/>
      <w:b/>
      <w:bCs/>
      <w:color w:val="000000"/>
      <w:sz w:val="28"/>
      <w:szCs w:val="28"/>
    </w:rPr>
  </w:style>
  <w:style w:type="character" w:customStyle="1" w:styleId="A91">
    <w:name w:val="A9+1"/>
    <w:rsid w:val="001A4F49"/>
    <w:rPr>
      <w:rFonts w:cs="GaramondC"/>
      <w:color w:val="000000"/>
      <w:sz w:val="18"/>
      <w:szCs w:val="18"/>
    </w:rPr>
  </w:style>
  <w:style w:type="character" w:customStyle="1" w:styleId="A101">
    <w:name w:val="A10+1"/>
    <w:rsid w:val="001A4F49"/>
    <w:rPr>
      <w:rFonts w:cs="GaramondC"/>
      <w:color w:val="000000"/>
      <w:sz w:val="138"/>
      <w:szCs w:val="138"/>
    </w:rPr>
  </w:style>
  <w:style w:type="character" w:customStyle="1" w:styleId="A111">
    <w:name w:val="A11+1"/>
    <w:rsid w:val="001A4F49"/>
    <w:rPr>
      <w:rFonts w:cs="GaramondC"/>
      <w:color w:val="000000"/>
      <w:sz w:val="48"/>
      <w:szCs w:val="48"/>
    </w:rPr>
  </w:style>
  <w:style w:type="character" w:customStyle="1" w:styleId="A13">
    <w:name w:val="A13"/>
    <w:rsid w:val="001A4F49"/>
    <w:rPr>
      <w:rFonts w:cs="GaramondC"/>
      <w:color w:val="000000"/>
      <w:sz w:val="32"/>
      <w:szCs w:val="32"/>
    </w:rPr>
  </w:style>
  <w:style w:type="character" w:customStyle="1" w:styleId="A52">
    <w:name w:val="A5+2"/>
    <w:rsid w:val="001A4F49"/>
    <w:rPr>
      <w:rFonts w:ascii="Times New Roman" w:hAnsi="Times New Roman" w:cs="Times New Roman"/>
      <w:color w:val="000000"/>
      <w:sz w:val="20"/>
      <w:szCs w:val="20"/>
    </w:rPr>
  </w:style>
  <w:style w:type="character" w:customStyle="1" w:styleId="A200">
    <w:name w:val="A20"/>
    <w:rsid w:val="001A4F49"/>
    <w:rPr>
      <w:rFonts w:cs="GaramondC"/>
      <w:color w:val="000000"/>
    </w:rPr>
  </w:style>
  <w:style w:type="character" w:customStyle="1" w:styleId="affc">
    <w:name w:val="Основной шрифт"/>
    <w:rsid w:val="001A4F49"/>
  </w:style>
  <w:style w:type="character" w:styleId="affd">
    <w:name w:val="page number"/>
    <w:basedOn w:val="15"/>
    <w:rsid w:val="001A4F49"/>
  </w:style>
  <w:style w:type="character" w:customStyle="1" w:styleId="affe">
    <w:name w:val="Символ нумерации"/>
    <w:rsid w:val="001A4F49"/>
  </w:style>
  <w:style w:type="character" w:customStyle="1" w:styleId="81">
    <w:name w:val="Обычный + 8 пт Знак"/>
    <w:rsid w:val="001A4F49"/>
    <w:rPr>
      <w:sz w:val="18"/>
      <w:szCs w:val="18"/>
      <w:lang w:val="ru-RU" w:eastAsia="ar-SA" w:bidi="ar-SA"/>
    </w:rPr>
  </w:style>
  <w:style w:type="character" w:customStyle="1" w:styleId="afff">
    <w:name w:val="Символ сноски"/>
    <w:rsid w:val="001A4F49"/>
    <w:rPr>
      <w:vertAlign w:val="superscript"/>
    </w:rPr>
  </w:style>
  <w:style w:type="character" w:customStyle="1" w:styleId="ciaeniinee">
    <w:name w:val="ciae niinee"/>
    <w:rsid w:val="001A4F49"/>
    <w:rPr>
      <w:vertAlign w:val="superscript"/>
    </w:rPr>
  </w:style>
  <w:style w:type="character" w:customStyle="1" w:styleId="FontStyle13">
    <w:name w:val="Font Style13"/>
    <w:rsid w:val="001A4F49"/>
    <w:rPr>
      <w:rFonts w:ascii="Times New Roman" w:hAnsi="Times New Roman" w:cs="Times New Roman"/>
      <w:sz w:val="24"/>
      <w:szCs w:val="24"/>
    </w:rPr>
  </w:style>
  <w:style w:type="character" w:customStyle="1" w:styleId="afff0">
    <w:name w:val="Обычный (веб) Знак"/>
    <w:rsid w:val="001A4F49"/>
    <w:rPr>
      <w:rFonts w:cs="Courier New"/>
      <w:sz w:val="24"/>
      <w:szCs w:val="12"/>
      <w:lang w:val="ru-RU" w:eastAsia="ar-SA" w:bidi="ar-SA"/>
    </w:rPr>
  </w:style>
  <w:style w:type="character" w:customStyle="1" w:styleId="afff1">
    <w:name w:val="Мой заголовок Знак"/>
    <w:rsid w:val="001A4F49"/>
    <w:rPr>
      <w:b/>
      <w:bCs/>
      <w:sz w:val="26"/>
      <w:szCs w:val="26"/>
      <w:lang w:val="ru-RU" w:eastAsia="ar-SA" w:bidi="ar-SA"/>
    </w:rPr>
  </w:style>
  <w:style w:type="paragraph" w:styleId="afff2">
    <w:name w:val="List"/>
    <w:basedOn w:val="afc"/>
    <w:rsid w:val="001A4F49"/>
    <w:pPr>
      <w:suppressAutoHyphens/>
      <w:autoSpaceDE/>
      <w:autoSpaceDN/>
      <w:adjustRightInd/>
      <w:jc w:val="left"/>
    </w:pPr>
    <w:rPr>
      <w:rFonts w:ascii="Times New Roman" w:hAnsi="Times New Roman" w:cs="Tahoma"/>
      <w:szCs w:val="20"/>
      <w:lang w:eastAsia="ar-SA"/>
    </w:rPr>
  </w:style>
  <w:style w:type="paragraph" w:customStyle="1" w:styleId="3a">
    <w:name w:val="Название3"/>
    <w:basedOn w:val="a6"/>
    <w:uiPriority w:val="99"/>
    <w:rsid w:val="001A4F49"/>
    <w:pPr>
      <w:suppressLineNumbers/>
      <w:suppressAutoHyphens/>
      <w:snapToGrid/>
      <w:spacing w:after="120"/>
      <w:jc w:val="left"/>
    </w:pPr>
    <w:rPr>
      <w:rFonts w:cs="Mangal"/>
      <w:i/>
      <w:iCs/>
      <w:sz w:val="24"/>
      <w:szCs w:val="24"/>
      <w:lang w:eastAsia="ar-SA"/>
    </w:rPr>
  </w:style>
  <w:style w:type="paragraph" w:customStyle="1" w:styleId="3b">
    <w:name w:val="Указатель3"/>
    <w:basedOn w:val="a6"/>
    <w:uiPriority w:val="99"/>
    <w:rsid w:val="001A4F49"/>
    <w:pPr>
      <w:suppressLineNumbers/>
      <w:suppressAutoHyphens/>
      <w:snapToGrid/>
      <w:spacing w:before="0"/>
      <w:jc w:val="left"/>
    </w:pPr>
    <w:rPr>
      <w:rFonts w:cs="Mangal"/>
      <w:sz w:val="24"/>
      <w:szCs w:val="24"/>
      <w:lang w:eastAsia="ar-SA"/>
    </w:rPr>
  </w:style>
  <w:style w:type="paragraph" w:customStyle="1" w:styleId="27">
    <w:name w:val="Название2"/>
    <w:basedOn w:val="a6"/>
    <w:uiPriority w:val="99"/>
    <w:rsid w:val="001A4F49"/>
    <w:pPr>
      <w:suppressLineNumbers/>
      <w:suppressAutoHyphens/>
      <w:snapToGrid/>
      <w:spacing w:after="120"/>
      <w:jc w:val="left"/>
    </w:pPr>
    <w:rPr>
      <w:rFonts w:ascii="Arial" w:hAnsi="Arial" w:cs="Tahoma"/>
      <w:i/>
      <w:iCs/>
      <w:sz w:val="20"/>
      <w:szCs w:val="24"/>
      <w:lang w:eastAsia="ar-SA"/>
    </w:rPr>
  </w:style>
  <w:style w:type="paragraph" w:customStyle="1" w:styleId="28">
    <w:name w:val="Указатель2"/>
    <w:basedOn w:val="a6"/>
    <w:uiPriority w:val="99"/>
    <w:rsid w:val="001A4F49"/>
    <w:pPr>
      <w:suppressLineNumbers/>
      <w:suppressAutoHyphens/>
      <w:snapToGrid/>
      <w:spacing w:before="0"/>
      <w:jc w:val="left"/>
    </w:pPr>
    <w:rPr>
      <w:rFonts w:ascii="Arial" w:hAnsi="Arial" w:cs="Tahoma"/>
      <w:sz w:val="24"/>
      <w:szCs w:val="24"/>
      <w:lang w:eastAsia="ar-SA"/>
    </w:rPr>
  </w:style>
  <w:style w:type="paragraph" w:customStyle="1" w:styleId="16">
    <w:name w:val="Название1"/>
    <w:basedOn w:val="a6"/>
    <w:uiPriority w:val="99"/>
    <w:rsid w:val="001A4F49"/>
    <w:pPr>
      <w:suppressLineNumbers/>
      <w:suppressAutoHyphens/>
      <w:snapToGrid/>
      <w:spacing w:after="120"/>
      <w:jc w:val="left"/>
    </w:pPr>
    <w:rPr>
      <w:rFonts w:cs="Tahoma"/>
      <w:i/>
      <w:iCs/>
      <w:sz w:val="24"/>
      <w:szCs w:val="24"/>
      <w:lang w:eastAsia="ar-SA"/>
    </w:rPr>
  </w:style>
  <w:style w:type="paragraph" w:customStyle="1" w:styleId="17">
    <w:name w:val="Указатель1"/>
    <w:basedOn w:val="a6"/>
    <w:uiPriority w:val="99"/>
    <w:rsid w:val="001A4F49"/>
    <w:pPr>
      <w:suppressLineNumbers/>
      <w:suppressAutoHyphens/>
      <w:snapToGrid/>
      <w:spacing w:before="0"/>
      <w:jc w:val="left"/>
    </w:pPr>
    <w:rPr>
      <w:rFonts w:cs="Tahoma"/>
      <w:sz w:val="24"/>
      <w:szCs w:val="24"/>
      <w:lang w:eastAsia="ar-SA"/>
    </w:rPr>
  </w:style>
  <w:style w:type="paragraph" w:customStyle="1" w:styleId="Pa6">
    <w:name w:val="Pa6"/>
    <w:basedOn w:val="Default"/>
    <w:next w:val="Default"/>
    <w:uiPriority w:val="99"/>
    <w:rsid w:val="001A4F49"/>
    <w:pPr>
      <w:spacing w:line="241" w:lineRule="atLeast"/>
    </w:pPr>
    <w:rPr>
      <w:rFonts w:cs="Times New Roman"/>
      <w:color w:val="auto"/>
    </w:rPr>
  </w:style>
  <w:style w:type="paragraph" w:customStyle="1" w:styleId="Pa7">
    <w:name w:val="Pa7"/>
    <w:basedOn w:val="Default"/>
    <w:next w:val="Default"/>
    <w:uiPriority w:val="99"/>
    <w:rsid w:val="001A4F49"/>
    <w:pPr>
      <w:spacing w:before="280" w:line="201" w:lineRule="atLeast"/>
    </w:pPr>
    <w:rPr>
      <w:rFonts w:cs="Times New Roman"/>
      <w:color w:val="auto"/>
    </w:rPr>
  </w:style>
  <w:style w:type="paragraph" w:customStyle="1" w:styleId="Pa8">
    <w:name w:val="Pa8"/>
    <w:basedOn w:val="Default"/>
    <w:next w:val="Default"/>
    <w:uiPriority w:val="99"/>
    <w:rsid w:val="001A4F49"/>
    <w:pPr>
      <w:spacing w:before="580" w:line="281" w:lineRule="atLeast"/>
    </w:pPr>
    <w:rPr>
      <w:rFonts w:cs="Times New Roman"/>
      <w:color w:val="auto"/>
    </w:rPr>
  </w:style>
  <w:style w:type="paragraph" w:customStyle="1" w:styleId="Pa91">
    <w:name w:val="Pa9+1"/>
    <w:basedOn w:val="Default"/>
    <w:next w:val="Default"/>
    <w:uiPriority w:val="99"/>
    <w:rsid w:val="001A4F49"/>
    <w:pPr>
      <w:spacing w:before="300" w:line="201" w:lineRule="atLeast"/>
    </w:pPr>
    <w:rPr>
      <w:rFonts w:cs="Times New Roman"/>
      <w:color w:val="auto"/>
    </w:rPr>
  </w:style>
  <w:style w:type="paragraph" w:customStyle="1" w:styleId="Pa10">
    <w:name w:val="Pa10"/>
    <w:basedOn w:val="Default"/>
    <w:next w:val="Default"/>
    <w:uiPriority w:val="99"/>
    <w:rsid w:val="001A4F49"/>
    <w:pPr>
      <w:spacing w:before="560" w:line="281" w:lineRule="atLeast"/>
    </w:pPr>
    <w:rPr>
      <w:rFonts w:cs="Times New Roman"/>
      <w:color w:val="auto"/>
    </w:rPr>
  </w:style>
  <w:style w:type="paragraph" w:customStyle="1" w:styleId="Pa111">
    <w:name w:val="Pa11+1"/>
    <w:basedOn w:val="Default"/>
    <w:next w:val="Default"/>
    <w:uiPriority w:val="99"/>
    <w:rsid w:val="001A4F49"/>
    <w:pPr>
      <w:spacing w:after="40" w:line="241" w:lineRule="atLeast"/>
    </w:pPr>
    <w:rPr>
      <w:rFonts w:cs="Times New Roman"/>
      <w:color w:val="auto"/>
    </w:rPr>
  </w:style>
  <w:style w:type="paragraph" w:customStyle="1" w:styleId="Pa121">
    <w:name w:val="Pa12+1"/>
    <w:basedOn w:val="Default"/>
    <w:next w:val="Default"/>
    <w:uiPriority w:val="99"/>
    <w:rsid w:val="001A4F49"/>
    <w:pPr>
      <w:spacing w:line="241" w:lineRule="atLeast"/>
    </w:pPr>
    <w:rPr>
      <w:rFonts w:cs="Times New Roman"/>
      <w:color w:val="auto"/>
    </w:rPr>
  </w:style>
  <w:style w:type="paragraph" w:customStyle="1" w:styleId="Pa13">
    <w:name w:val="Pa13"/>
    <w:basedOn w:val="Default"/>
    <w:next w:val="Default"/>
    <w:uiPriority w:val="99"/>
    <w:rsid w:val="001A4F49"/>
    <w:pPr>
      <w:spacing w:before="300" w:line="201" w:lineRule="atLeast"/>
    </w:pPr>
    <w:rPr>
      <w:rFonts w:cs="Times New Roman"/>
      <w:color w:val="auto"/>
    </w:rPr>
  </w:style>
  <w:style w:type="paragraph" w:customStyle="1" w:styleId="Pa141">
    <w:name w:val="Pa14+1"/>
    <w:basedOn w:val="Default"/>
    <w:next w:val="Default"/>
    <w:uiPriority w:val="99"/>
    <w:rsid w:val="001A4F49"/>
    <w:pPr>
      <w:spacing w:before="640" w:line="281" w:lineRule="atLeast"/>
    </w:pPr>
    <w:rPr>
      <w:rFonts w:cs="Times New Roman"/>
      <w:color w:val="auto"/>
    </w:rPr>
  </w:style>
  <w:style w:type="paragraph" w:customStyle="1" w:styleId="Pa15">
    <w:name w:val="Pa15"/>
    <w:basedOn w:val="Default"/>
    <w:next w:val="Default"/>
    <w:uiPriority w:val="99"/>
    <w:rsid w:val="001A4F49"/>
    <w:pPr>
      <w:spacing w:line="961" w:lineRule="atLeast"/>
    </w:pPr>
    <w:rPr>
      <w:rFonts w:cs="Times New Roman"/>
      <w:color w:val="auto"/>
    </w:rPr>
  </w:style>
  <w:style w:type="paragraph" w:customStyle="1" w:styleId="Pa16">
    <w:name w:val="Pa16"/>
    <w:basedOn w:val="Default"/>
    <w:next w:val="Default"/>
    <w:uiPriority w:val="99"/>
    <w:rsid w:val="001A4F49"/>
    <w:pPr>
      <w:spacing w:before="40" w:after="340" w:line="401" w:lineRule="atLeast"/>
    </w:pPr>
    <w:rPr>
      <w:rFonts w:cs="Times New Roman"/>
      <w:color w:val="auto"/>
    </w:rPr>
  </w:style>
  <w:style w:type="paragraph" w:customStyle="1" w:styleId="Pa17">
    <w:name w:val="Pa17"/>
    <w:basedOn w:val="Default"/>
    <w:next w:val="Default"/>
    <w:uiPriority w:val="99"/>
    <w:rsid w:val="001A4F49"/>
    <w:pPr>
      <w:spacing w:after="340" w:line="621" w:lineRule="atLeast"/>
    </w:pPr>
    <w:rPr>
      <w:rFonts w:cs="Times New Roman"/>
      <w:color w:val="auto"/>
    </w:rPr>
  </w:style>
  <w:style w:type="paragraph" w:customStyle="1" w:styleId="Pa18">
    <w:name w:val="Pa18"/>
    <w:basedOn w:val="Default"/>
    <w:next w:val="Default"/>
    <w:uiPriority w:val="99"/>
    <w:rsid w:val="001A4F49"/>
    <w:pPr>
      <w:spacing w:before="60" w:line="281" w:lineRule="atLeast"/>
    </w:pPr>
    <w:rPr>
      <w:rFonts w:cs="Times New Roman"/>
      <w:color w:val="auto"/>
    </w:rPr>
  </w:style>
  <w:style w:type="paragraph" w:customStyle="1" w:styleId="Pa19">
    <w:name w:val="Pa19"/>
    <w:basedOn w:val="Default"/>
    <w:next w:val="Default"/>
    <w:uiPriority w:val="99"/>
    <w:rsid w:val="001A4F49"/>
    <w:pPr>
      <w:spacing w:before="500" w:line="241" w:lineRule="atLeast"/>
    </w:pPr>
    <w:rPr>
      <w:rFonts w:cs="Times New Roman"/>
      <w:color w:val="auto"/>
    </w:rPr>
  </w:style>
  <w:style w:type="paragraph" w:customStyle="1" w:styleId="Pa20">
    <w:name w:val="Pa20"/>
    <w:basedOn w:val="Default"/>
    <w:next w:val="Default"/>
    <w:uiPriority w:val="99"/>
    <w:rsid w:val="001A4F49"/>
    <w:pPr>
      <w:spacing w:before="280" w:line="241" w:lineRule="atLeast"/>
    </w:pPr>
    <w:rPr>
      <w:rFonts w:cs="Times New Roman"/>
      <w:color w:val="auto"/>
    </w:rPr>
  </w:style>
  <w:style w:type="paragraph" w:customStyle="1" w:styleId="Pa21">
    <w:name w:val="Pa21"/>
    <w:basedOn w:val="Default"/>
    <w:next w:val="Default"/>
    <w:uiPriority w:val="99"/>
    <w:rsid w:val="001A4F49"/>
    <w:pPr>
      <w:spacing w:before="120" w:line="211" w:lineRule="atLeast"/>
    </w:pPr>
    <w:rPr>
      <w:rFonts w:cs="Times New Roman"/>
      <w:color w:val="auto"/>
    </w:rPr>
  </w:style>
  <w:style w:type="paragraph" w:customStyle="1" w:styleId="Pa22">
    <w:name w:val="Pa22"/>
    <w:basedOn w:val="Default"/>
    <w:next w:val="Default"/>
    <w:uiPriority w:val="99"/>
    <w:rsid w:val="001A4F49"/>
    <w:pPr>
      <w:spacing w:before="240" w:line="241" w:lineRule="atLeast"/>
    </w:pPr>
    <w:rPr>
      <w:rFonts w:cs="Times New Roman"/>
      <w:color w:val="auto"/>
    </w:rPr>
  </w:style>
  <w:style w:type="paragraph" w:customStyle="1" w:styleId="Pa23">
    <w:name w:val="Pa23"/>
    <w:basedOn w:val="Default"/>
    <w:next w:val="Default"/>
    <w:uiPriority w:val="99"/>
    <w:rsid w:val="001A4F49"/>
    <w:pPr>
      <w:spacing w:before="120" w:line="211" w:lineRule="atLeast"/>
    </w:pPr>
    <w:rPr>
      <w:rFonts w:cs="Times New Roman"/>
      <w:color w:val="auto"/>
    </w:rPr>
  </w:style>
  <w:style w:type="paragraph" w:customStyle="1" w:styleId="Pa24">
    <w:name w:val="Pa24"/>
    <w:basedOn w:val="Default"/>
    <w:next w:val="Default"/>
    <w:uiPriority w:val="99"/>
    <w:rsid w:val="001A4F49"/>
    <w:pPr>
      <w:spacing w:before="120" w:line="211" w:lineRule="atLeast"/>
    </w:pPr>
    <w:rPr>
      <w:rFonts w:cs="Times New Roman"/>
      <w:color w:val="auto"/>
    </w:rPr>
  </w:style>
  <w:style w:type="paragraph" w:customStyle="1" w:styleId="Pa25">
    <w:name w:val="Pa25"/>
    <w:basedOn w:val="Default"/>
    <w:next w:val="Default"/>
    <w:uiPriority w:val="99"/>
    <w:rsid w:val="001A4F49"/>
    <w:pPr>
      <w:spacing w:before="100" w:line="211" w:lineRule="atLeast"/>
    </w:pPr>
    <w:rPr>
      <w:rFonts w:cs="Times New Roman"/>
      <w:color w:val="auto"/>
    </w:rPr>
  </w:style>
  <w:style w:type="paragraph" w:customStyle="1" w:styleId="Pa26">
    <w:name w:val="Pa26"/>
    <w:basedOn w:val="Default"/>
    <w:next w:val="Default"/>
    <w:uiPriority w:val="99"/>
    <w:rsid w:val="001A4F49"/>
    <w:pPr>
      <w:spacing w:before="100" w:line="211" w:lineRule="atLeast"/>
    </w:pPr>
    <w:rPr>
      <w:rFonts w:cs="Times New Roman"/>
      <w:color w:val="auto"/>
    </w:rPr>
  </w:style>
  <w:style w:type="paragraph" w:customStyle="1" w:styleId="Pa64">
    <w:name w:val="Pa64"/>
    <w:basedOn w:val="Default"/>
    <w:next w:val="Default"/>
    <w:uiPriority w:val="99"/>
    <w:rsid w:val="001A4F49"/>
    <w:pPr>
      <w:spacing w:before="300" w:line="241" w:lineRule="atLeast"/>
    </w:pPr>
    <w:rPr>
      <w:rFonts w:cs="Times New Roman"/>
      <w:color w:val="auto"/>
    </w:rPr>
  </w:style>
  <w:style w:type="paragraph" w:customStyle="1" w:styleId="Pa132">
    <w:name w:val="Pa13+2"/>
    <w:basedOn w:val="Default"/>
    <w:next w:val="Default"/>
    <w:uiPriority w:val="99"/>
    <w:rsid w:val="001A4F49"/>
    <w:pPr>
      <w:spacing w:line="241" w:lineRule="atLeast"/>
    </w:pPr>
    <w:rPr>
      <w:rFonts w:cs="Times New Roman"/>
      <w:color w:val="auto"/>
    </w:rPr>
  </w:style>
  <w:style w:type="paragraph" w:customStyle="1" w:styleId="Pa501">
    <w:name w:val="Pa50+1"/>
    <w:basedOn w:val="Default"/>
    <w:next w:val="Default"/>
    <w:uiPriority w:val="99"/>
    <w:rsid w:val="001A4F49"/>
    <w:pPr>
      <w:spacing w:before="120" w:line="241" w:lineRule="atLeast"/>
    </w:pPr>
    <w:rPr>
      <w:rFonts w:cs="Times New Roman"/>
      <w:color w:val="auto"/>
    </w:rPr>
  </w:style>
  <w:style w:type="paragraph" w:customStyle="1" w:styleId="Pa67">
    <w:name w:val="Pa67"/>
    <w:basedOn w:val="Default"/>
    <w:next w:val="Default"/>
    <w:uiPriority w:val="99"/>
    <w:rsid w:val="001A4F49"/>
    <w:pPr>
      <w:spacing w:line="241" w:lineRule="atLeast"/>
    </w:pPr>
    <w:rPr>
      <w:rFonts w:cs="Times New Roman"/>
      <w:color w:val="auto"/>
    </w:rPr>
  </w:style>
  <w:style w:type="paragraph" w:customStyle="1" w:styleId="Pa53">
    <w:name w:val="Pa53"/>
    <w:basedOn w:val="Default"/>
    <w:next w:val="Default"/>
    <w:uiPriority w:val="99"/>
    <w:rsid w:val="001A4F49"/>
    <w:pPr>
      <w:spacing w:before="100" w:line="241" w:lineRule="atLeast"/>
    </w:pPr>
    <w:rPr>
      <w:rFonts w:cs="Times New Roman"/>
      <w:color w:val="auto"/>
    </w:rPr>
  </w:style>
  <w:style w:type="paragraph" w:customStyle="1" w:styleId="Pa421">
    <w:name w:val="Pa42+1"/>
    <w:basedOn w:val="Default"/>
    <w:next w:val="Default"/>
    <w:uiPriority w:val="99"/>
    <w:rsid w:val="001A4F49"/>
    <w:pPr>
      <w:spacing w:line="241" w:lineRule="atLeast"/>
    </w:pPr>
    <w:rPr>
      <w:rFonts w:cs="Times New Roman"/>
      <w:color w:val="auto"/>
    </w:rPr>
  </w:style>
  <w:style w:type="paragraph" w:customStyle="1" w:styleId="2-11">
    <w:name w:val="содержание2-11"/>
    <w:basedOn w:val="a6"/>
    <w:uiPriority w:val="99"/>
    <w:rsid w:val="001A4F49"/>
    <w:pPr>
      <w:suppressAutoHyphens/>
      <w:snapToGrid/>
      <w:spacing w:before="0" w:after="60"/>
    </w:pPr>
    <w:rPr>
      <w:rFonts w:eastAsia="Batang"/>
      <w:sz w:val="24"/>
      <w:szCs w:val="24"/>
      <w:lang w:eastAsia="ar-SA"/>
    </w:rPr>
  </w:style>
  <w:style w:type="paragraph" w:customStyle="1" w:styleId="ConsTitle">
    <w:name w:val="ConsTitle"/>
    <w:uiPriority w:val="99"/>
    <w:rsid w:val="001A4F49"/>
    <w:pPr>
      <w:widowControl w:val="0"/>
      <w:suppressAutoHyphens/>
      <w:autoSpaceDE w:val="0"/>
      <w:spacing w:after="0" w:line="240" w:lineRule="auto"/>
    </w:pPr>
    <w:rPr>
      <w:rFonts w:ascii="Arial" w:eastAsia="Batang" w:hAnsi="Arial" w:cs="Arial"/>
      <w:b/>
      <w:bCs/>
      <w:sz w:val="20"/>
      <w:szCs w:val="20"/>
      <w:lang w:eastAsia="ar-SA"/>
    </w:rPr>
  </w:style>
  <w:style w:type="paragraph" w:styleId="afff3">
    <w:name w:val="Subtitle"/>
    <w:basedOn w:val="aff8"/>
    <w:next w:val="afc"/>
    <w:link w:val="afff4"/>
    <w:qFormat/>
    <w:rsid w:val="001A4F49"/>
    <w:pPr>
      <w:keepNext/>
      <w:suppressAutoHyphens/>
      <w:spacing w:after="120"/>
      <w:outlineLvl w:val="9"/>
    </w:pPr>
    <w:rPr>
      <w:rFonts w:ascii="Arial" w:eastAsia="Lucida Sans Unicode" w:hAnsi="Arial" w:cs="Tahoma"/>
      <w:b w:val="0"/>
      <w:bCs w:val="0"/>
      <w:i/>
      <w:iCs/>
      <w:color w:val="auto"/>
      <w:kern w:val="0"/>
      <w:sz w:val="28"/>
      <w:szCs w:val="28"/>
      <w:lang w:eastAsia="ar-SA"/>
    </w:rPr>
  </w:style>
  <w:style w:type="character" w:customStyle="1" w:styleId="afff4">
    <w:name w:val="Подзаголовок Знак"/>
    <w:basedOn w:val="a7"/>
    <w:link w:val="afff3"/>
    <w:rsid w:val="001A4F49"/>
    <w:rPr>
      <w:rFonts w:ascii="Arial" w:eastAsia="Lucida Sans Unicode" w:hAnsi="Arial" w:cs="Tahoma"/>
      <w:i/>
      <w:iCs/>
      <w:sz w:val="28"/>
      <w:szCs w:val="28"/>
      <w:lang w:eastAsia="ar-SA"/>
    </w:rPr>
  </w:style>
  <w:style w:type="paragraph" w:customStyle="1" w:styleId="211">
    <w:name w:val="Основной текст 21"/>
    <w:basedOn w:val="a6"/>
    <w:uiPriority w:val="99"/>
    <w:rsid w:val="001A4F49"/>
    <w:pPr>
      <w:suppressAutoHyphens/>
      <w:snapToGrid/>
      <w:spacing w:before="0"/>
      <w:jc w:val="center"/>
    </w:pPr>
    <w:rPr>
      <w:b/>
      <w:bCs/>
      <w:sz w:val="28"/>
      <w:szCs w:val="17"/>
      <w:lang w:eastAsia="ar-SA"/>
    </w:rPr>
  </w:style>
  <w:style w:type="paragraph" w:customStyle="1" w:styleId="afff5">
    <w:name w:val="Содержимое таблицы"/>
    <w:basedOn w:val="a6"/>
    <w:uiPriority w:val="99"/>
    <w:rsid w:val="001A4F49"/>
    <w:pPr>
      <w:suppressLineNumbers/>
      <w:suppressAutoHyphens/>
      <w:snapToGrid/>
      <w:spacing w:before="0"/>
      <w:jc w:val="left"/>
    </w:pPr>
    <w:rPr>
      <w:sz w:val="24"/>
      <w:szCs w:val="24"/>
      <w:lang w:eastAsia="ar-SA"/>
    </w:rPr>
  </w:style>
  <w:style w:type="paragraph" w:customStyle="1" w:styleId="afff6">
    <w:name w:val="Заголовок таблицы"/>
    <w:basedOn w:val="afff5"/>
    <w:uiPriority w:val="99"/>
    <w:rsid w:val="001A4F49"/>
    <w:pPr>
      <w:jc w:val="center"/>
    </w:pPr>
    <w:rPr>
      <w:b/>
      <w:bCs/>
    </w:rPr>
  </w:style>
  <w:style w:type="paragraph" w:customStyle="1" w:styleId="afff7">
    <w:name w:val="Содержимое врезки"/>
    <w:basedOn w:val="afc"/>
    <w:uiPriority w:val="99"/>
    <w:rsid w:val="001A4F49"/>
    <w:pPr>
      <w:suppressAutoHyphens/>
      <w:autoSpaceDE/>
      <w:autoSpaceDN/>
      <w:adjustRightInd/>
      <w:jc w:val="left"/>
    </w:pPr>
    <w:rPr>
      <w:rFonts w:ascii="Times New Roman" w:hAnsi="Times New Roman"/>
      <w:szCs w:val="20"/>
      <w:lang w:eastAsia="ar-SA"/>
    </w:rPr>
  </w:style>
  <w:style w:type="paragraph" w:customStyle="1" w:styleId="18">
    <w:name w:val="Стиль1"/>
    <w:basedOn w:val="a6"/>
    <w:uiPriority w:val="99"/>
    <w:qFormat/>
    <w:rsid w:val="001A4F49"/>
    <w:pPr>
      <w:keepNext/>
      <w:keepLines/>
      <w:widowControl w:val="0"/>
      <w:suppressLineNumbers/>
      <w:suppressAutoHyphens/>
      <w:snapToGrid/>
      <w:spacing w:before="0" w:after="60"/>
      <w:ind w:left="785" w:hanging="360"/>
      <w:jc w:val="left"/>
    </w:pPr>
    <w:rPr>
      <w:b/>
      <w:sz w:val="28"/>
      <w:szCs w:val="24"/>
      <w:lang w:eastAsia="ar-SA"/>
    </w:rPr>
  </w:style>
  <w:style w:type="paragraph" w:customStyle="1" w:styleId="212">
    <w:name w:val="Нумерованный список 21"/>
    <w:basedOn w:val="a6"/>
    <w:uiPriority w:val="99"/>
    <w:rsid w:val="001A4F49"/>
    <w:pPr>
      <w:suppressAutoHyphens/>
      <w:snapToGrid/>
      <w:spacing w:before="0"/>
      <w:ind w:left="785" w:hanging="360"/>
      <w:jc w:val="left"/>
    </w:pPr>
    <w:rPr>
      <w:sz w:val="24"/>
      <w:szCs w:val="24"/>
      <w:lang w:eastAsia="ar-SA"/>
    </w:rPr>
  </w:style>
  <w:style w:type="paragraph" w:customStyle="1" w:styleId="29">
    <w:name w:val="Стиль2"/>
    <w:basedOn w:val="212"/>
    <w:uiPriority w:val="99"/>
    <w:qFormat/>
    <w:rsid w:val="001A4F49"/>
    <w:pPr>
      <w:keepNext/>
      <w:keepLines/>
      <w:widowControl w:val="0"/>
      <w:suppressLineNumbers/>
      <w:spacing w:after="60"/>
      <w:jc w:val="both"/>
    </w:pPr>
    <w:rPr>
      <w:b/>
      <w:szCs w:val="20"/>
    </w:rPr>
  </w:style>
  <w:style w:type="paragraph" w:customStyle="1" w:styleId="213">
    <w:name w:val="Основной текст с отступом 21"/>
    <w:basedOn w:val="a6"/>
    <w:uiPriority w:val="99"/>
    <w:rsid w:val="001A4F49"/>
    <w:pPr>
      <w:suppressAutoHyphens/>
      <w:snapToGrid/>
      <w:spacing w:before="0" w:after="120" w:line="480" w:lineRule="auto"/>
      <w:ind w:left="283"/>
      <w:jc w:val="left"/>
    </w:pPr>
    <w:rPr>
      <w:sz w:val="24"/>
      <w:szCs w:val="24"/>
      <w:lang w:eastAsia="ar-SA"/>
    </w:rPr>
  </w:style>
  <w:style w:type="paragraph" w:customStyle="1" w:styleId="3c">
    <w:name w:val="Стиль3"/>
    <w:basedOn w:val="213"/>
    <w:uiPriority w:val="99"/>
    <w:rsid w:val="001A4F49"/>
    <w:pPr>
      <w:widowControl w:val="0"/>
      <w:suppressAutoHyphens w:val="0"/>
      <w:spacing w:after="0" w:line="240" w:lineRule="auto"/>
      <w:ind w:left="785" w:hanging="360"/>
      <w:jc w:val="both"/>
    </w:pPr>
    <w:rPr>
      <w:szCs w:val="20"/>
    </w:rPr>
  </w:style>
  <w:style w:type="paragraph" w:styleId="HTML">
    <w:name w:val="HTML Preformatted"/>
    <w:basedOn w:val="a6"/>
    <w:link w:val="HTML0"/>
    <w:rsid w:val="001A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pPr>
    <w:rPr>
      <w:rFonts w:ascii="Courier New" w:hAnsi="Courier New" w:cs="Courier New"/>
      <w:sz w:val="20"/>
      <w:szCs w:val="20"/>
      <w:lang w:eastAsia="ar-SA"/>
    </w:rPr>
  </w:style>
  <w:style w:type="character" w:customStyle="1" w:styleId="HTML0">
    <w:name w:val="Стандартный HTML Знак"/>
    <w:basedOn w:val="a7"/>
    <w:link w:val="HTML"/>
    <w:rsid w:val="001A4F49"/>
    <w:rPr>
      <w:rFonts w:ascii="Courier New" w:eastAsia="Times New Roman" w:hAnsi="Courier New" w:cs="Courier New"/>
      <w:sz w:val="20"/>
      <w:szCs w:val="20"/>
      <w:lang w:eastAsia="ar-SA"/>
    </w:rPr>
  </w:style>
  <w:style w:type="paragraph" w:customStyle="1" w:styleId="19">
    <w:name w:val="заголовок 1"/>
    <w:basedOn w:val="a6"/>
    <w:next w:val="a6"/>
    <w:uiPriority w:val="99"/>
    <w:rsid w:val="001A4F49"/>
    <w:pPr>
      <w:keepNext/>
      <w:widowControl w:val="0"/>
      <w:autoSpaceDE w:val="0"/>
      <w:snapToGrid/>
      <w:spacing w:before="0"/>
      <w:jc w:val="left"/>
    </w:pPr>
    <w:rPr>
      <w:lang w:eastAsia="ar-SA"/>
    </w:rPr>
  </w:style>
  <w:style w:type="paragraph" w:customStyle="1" w:styleId="2a">
    <w:name w:val="заголовок 2"/>
    <w:basedOn w:val="a6"/>
    <w:next w:val="a6"/>
    <w:uiPriority w:val="99"/>
    <w:rsid w:val="001A4F49"/>
    <w:pPr>
      <w:keepNext/>
      <w:suppressAutoHyphens/>
      <w:autoSpaceDE w:val="0"/>
      <w:snapToGrid/>
      <w:spacing w:before="0"/>
      <w:jc w:val="center"/>
    </w:pPr>
    <w:rPr>
      <w:sz w:val="24"/>
      <w:szCs w:val="24"/>
      <w:lang w:eastAsia="ar-SA"/>
    </w:rPr>
  </w:style>
  <w:style w:type="paragraph" w:customStyle="1" w:styleId="Pa102">
    <w:name w:val="Pa10+2"/>
    <w:basedOn w:val="Default"/>
    <w:next w:val="Default"/>
    <w:uiPriority w:val="99"/>
    <w:rsid w:val="001A4F49"/>
    <w:pPr>
      <w:suppressAutoHyphens w:val="0"/>
      <w:spacing w:before="300" w:line="201" w:lineRule="atLeast"/>
    </w:pPr>
    <w:rPr>
      <w:rFonts w:cs="Times New Roman"/>
      <w:color w:val="auto"/>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6"/>
    <w:uiPriority w:val="99"/>
    <w:rsid w:val="001A4F49"/>
    <w:pPr>
      <w:snapToGrid/>
      <w:spacing w:before="0"/>
      <w:jc w:val="left"/>
    </w:pPr>
    <w:rPr>
      <w:sz w:val="20"/>
      <w:szCs w:val="20"/>
      <w:lang w:val="en-US" w:eastAsia="ar-SA"/>
    </w:rPr>
  </w:style>
  <w:style w:type="paragraph" w:customStyle="1" w:styleId="afff8">
    <w:name w:val="Знак Знак Знак Знак"/>
    <w:basedOn w:val="a6"/>
    <w:uiPriority w:val="99"/>
    <w:rsid w:val="001A4F49"/>
    <w:pPr>
      <w:snapToGrid/>
      <w:spacing w:before="280" w:after="280"/>
      <w:jc w:val="left"/>
    </w:pPr>
    <w:rPr>
      <w:rFonts w:ascii="Tahoma" w:hAnsi="Tahoma" w:cs="Tahoma"/>
      <w:sz w:val="20"/>
      <w:szCs w:val="20"/>
      <w:lang w:val="en-US" w:eastAsia="ar-SA"/>
    </w:rPr>
  </w:style>
  <w:style w:type="paragraph" w:customStyle="1" w:styleId="afff9">
    <w:name w:val="Комментарий"/>
    <w:basedOn w:val="a6"/>
    <w:next w:val="a6"/>
    <w:uiPriority w:val="99"/>
    <w:rsid w:val="001A4F49"/>
    <w:pPr>
      <w:autoSpaceDE w:val="0"/>
      <w:snapToGrid/>
      <w:spacing w:before="0"/>
      <w:ind w:left="170"/>
    </w:pPr>
    <w:rPr>
      <w:rFonts w:ascii="Arial" w:hAnsi="Arial" w:cs="Arial"/>
      <w:i/>
      <w:iCs/>
      <w:color w:val="800080"/>
      <w:sz w:val="24"/>
      <w:szCs w:val="24"/>
      <w:lang w:eastAsia="ar-SA"/>
    </w:rPr>
  </w:style>
  <w:style w:type="paragraph" w:customStyle="1" w:styleId="82">
    <w:name w:val="Обычный + 8 пт"/>
    <w:basedOn w:val="a6"/>
    <w:uiPriority w:val="99"/>
    <w:rsid w:val="001A4F49"/>
    <w:pPr>
      <w:autoSpaceDE w:val="0"/>
      <w:snapToGrid/>
      <w:spacing w:before="0"/>
      <w:ind w:firstLine="426"/>
    </w:pPr>
    <w:rPr>
      <w:sz w:val="18"/>
      <w:szCs w:val="18"/>
      <w:lang w:eastAsia="ar-SA"/>
    </w:rPr>
  </w:style>
  <w:style w:type="paragraph" w:customStyle="1" w:styleId="afffa">
    <w:name w:val="Нормальный"/>
    <w:uiPriority w:val="99"/>
    <w:rsid w:val="001A4F49"/>
    <w:pPr>
      <w:suppressAutoHyphens/>
      <w:autoSpaceDE w:val="0"/>
      <w:spacing w:after="0" w:line="240" w:lineRule="auto"/>
      <w:jc w:val="both"/>
    </w:pPr>
    <w:rPr>
      <w:rFonts w:ascii="Times New Roman" w:eastAsia="Times New Roman" w:hAnsi="Times New Roman" w:cs="Times New Roman"/>
      <w:sz w:val="24"/>
      <w:szCs w:val="24"/>
      <w:lang w:eastAsia="ar-SA"/>
    </w:rPr>
  </w:style>
  <w:style w:type="paragraph" w:customStyle="1" w:styleId="1a">
    <w:name w:val="Дата1"/>
    <w:basedOn w:val="a6"/>
    <w:next w:val="a6"/>
    <w:uiPriority w:val="99"/>
    <w:rsid w:val="001A4F49"/>
    <w:pPr>
      <w:snapToGrid/>
      <w:spacing w:before="0" w:after="60"/>
    </w:pPr>
    <w:rPr>
      <w:sz w:val="24"/>
      <w:szCs w:val="20"/>
      <w:lang w:eastAsia="ar-SA"/>
    </w:rPr>
  </w:style>
  <w:style w:type="paragraph" w:customStyle="1" w:styleId="310">
    <w:name w:val="Основной текст с отступом 31"/>
    <w:basedOn w:val="a6"/>
    <w:uiPriority w:val="99"/>
    <w:rsid w:val="001A4F49"/>
    <w:pPr>
      <w:snapToGrid/>
      <w:spacing w:before="0" w:after="120"/>
      <w:ind w:left="283"/>
      <w:jc w:val="left"/>
    </w:pPr>
    <w:rPr>
      <w:sz w:val="16"/>
      <w:szCs w:val="16"/>
      <w:lang w:eastAsia="ar-SA"/>
    </w:rPr>
  </w:style>
  <w:style w:type="paragraph" w:customStyle="1" w:styleId="Iiiaeuiue">
    <w:name w:val="Ii?iaeuiue"/>
    <w:uiPriority w:val="99"/>
    <w:rsid w:val="001A4F49"/>
    <w:pPr>
      <w:suppressAutoHyphens/>
      <w:autoSpaceDE w:val="0"/>
      <w:spacing w:after="0" w:line="240" w:lineRule="auto"/>
    </w:pPr>
    <w:rPr>
      <w:rFonts w:ascii="Times New Roman" w:eastAsia="Times New Roman" w:hAnsi="Times New Roman" w:cs="Times New Roman"/>
      <w:sz w:val="20"/>
      <w:szCs w:val="20"/>
      <w:lang w:eastAsia="ar-SA"/>
    </w:rPr>
  </w:style>
  <w:style w:type="paragraph" w:customStyle="1" w:styleId="Noeeu">
    <w:name w:val="Noeeu"/>
    <w:uiPriority w:val="99"/>
    <w:rsid w:val="001A4F49"/>
    <w:pPr>
      <w:widowControl w:val="0"/>
      <w:suppressAutoHyphens/>
      <w:autoSpaceDE w:val="0"/>
      <w:spacing w:after="0" w:line="240" w:lineRule="auto"/>
    </w:pPr>
    <w:rPr>
      <w:rFonts w:ascii="Times New Roman" w:eastAsia="Times New Roman" w:hAnsi="Times New Roman" w:cs="Times New Roman"/>
      <w:spacing w:val="-1"/>
      <w:kern w:val="1"/>
      <w:sz w:val="24"/>
      <w:szCs w:val="24"/>
      <w:lang w:val="en-US" w:eastAsia="ar-SA"/>
    </w:rPr>
  </w:style>
  <w:style w:type="paragraph" w:customStyle="1" w:styleId="caaieiaie1">
    <w:name w:val="caaieiaie 1"/>
    <w:uiPriority w:val="99"/>
    <w:rsid w:val="001A4F49"/>
    <w:pPr>
      <w:keepNext/>
      <w:suppressAutoHyphens/>
      <w:autoSpaceDE w:val="0"/>
      <w:spacing w:after="0" w:line="240" w:lineRule="auto"/>
      <w:jc w:val="center"/>
    </w:pPr>
    <w:rPr>
      <w:rFonts w:ascii="Times New Roman" w:eastAsia="Times New Roman" w:hAnsi="Times New Roman" w:cs="Times New Roman"/>
      <w:b/>
      <w:bCs/>
      <w:sz w:val="24"/>
      <w:szCs w:val="24"/>
      <w:lang w:eastAsia="ar-SA"/>
    </w:rPr>
  </w:style>
  <w:style w:type="paragraph" w:customStyle="1" w:styleId="caaieiaie3">
    <w:name w:val="caaieiaie 3"/>
    <w:uiPriority w:val="99"/>
    <w:rsid w:val="001A4F49"/>
    <w:pPr>
      <w:keepNext/>
      <w:suppressAutoHyphens/>
      <w:autoSpaceDE w:val="0"/>
      <w:spacing w:after="0" w:line="240" w:lineRule="auto"/>
      <w:jc w:val="right"/>
    </w:pPr>
    <w:rPr>
      <w:rFonts w:ascii="Times New Roman" w:eastAsia="Times New Roman" w:hAnsi="Times New Roman" w:cs="Times New Roman"/>
      <w:i/>
      <w:iCs/>
      <w:sz w:val="24"/>
      <w:szCs w:val="24"/>
      <w:lang w:eastAsia="ar-SA"/>
    </w:rPr>
  </w:style>
  <w:style w:type="paragraph" w:customStyle="1" w:styleId="afffb">
    <w:name w:val="Âíóòðåííèé àäðåñ"/>
    <w:uiPriority w:val="99"/>
    <w:rsid w:val="001A4F49"/>
    <w:pPr>
      <w:suppressAutoHyphens/>
      <w:autoSpaceDE w:val="0"/>
      <w:spacing w:after="0" w:line="240" w:lineRule="auto"/>
      <w:jc w:val="both"/>
    </w:pPr>
    <w:rPr>
      <w:rFonts w:ascii="Times New Roman" w:eastAsia="Times New Roman" w:hAnsi="Times New Roman" w:cs="Times New Roman"/>
      <w:sz w:val="24"/>
      <w:szCs w:val="24"/>
      <w:lang w:eastAsia="ar-SA"/>
    </w:rPr>
  </w:style>
  <w:style w:type="paragraph" w:customStyle="1" w:styleId="220">
    <w:name w:val="Основной текст 22"/>
    <w:basedOn w:val="a6"/>
    <w:uiPriority w:val="99"/>
    <w:rsid w:val="001A4F49"/>
    <w:pPr>
      <w:suppressAutoHyphens/>
      <w:snapToGrid/>
      <w:spacing w:before="0" w:after="120" w:line="480" w:lineRule="auto"/>
      <w:jc w:val="left"/>
    </w:pPr>
    <w:rPr>
      <w:sz w:val="24"/>
      <w:szCs w:val="24"/>
      <w:lang w:eastAsia="ar-SA"/>
    </w:rPr>
  </w:style>
  <w:style w:type="paragraph" w:customStyle="1" w:styleId="1b">
    <w:name w:val="Название объекта1"/>
    <w:basedOn w:val="a6"/>
    <w:next w:val="a6"/>
    <w:uiPriority w:val="99"/>
    <w:rsid w:val="001A4F49"/>
    <w:pPr>
      <w:autoSpaceDE w:val="0"/>
      <w:snapToGrid/>
      <w:spacing w:before="0" w:after="120"/>
      <w:jc w:val="left"/>
    </w:pPr>
    <w:rPr>
      <w:b/>
      <w:bCs/>
      <w:sz w:val="24"/>
      <w:szCs w:val="24"/>
      <w:lang w:eastAsia="ar-SA"/>
    </w:rPr>
  </w:style>
  <w:style w:type="paragraph" w:customStyle="1" w:styleId="InstrBody">
    <w:name w:val="Instr Body"/>
    <w:basedOn w:val="a6"/>
    <w:uiPriority w:val="99"/>
    <w:rsid w:val="001A4F49"/>
    <w:pPr>
      <w:autoSpaceDE w:val="0"/>
      <w:snapToGrid/>
      <w:spacing w:before="0"/>
    </w:pPr>
    <w:rPr>
      <w:sz w:val="24"/>
      <w:szCs w:val="24"/>
      <w:lang w:eastAsia="ar-SA"/>
    </w:rPr>
  </w:style>
  <w:style w:type="paragraph" w:customStyle="1" w:styleId="1c">
    <w:name w:val="Цитата1"/>
    <w:basedOn w:val="a6"/>
    <w:uiPriority w:val="99"/>
    <w:rsid w:val="001A4F49"/>
    <w:pPr>
      <w:autoSpaceDE w:val="0"/>
      <w:snapToGrid/>
      <w:spacing w:before="60" w:after="60"/>
      <w:ind w:left="284" w:right="284" w:hanging="283"/>
    </w:pPr>
    <w:rPr>
      <w:sz w:val="24"/>
      <w:szCs w:val="24"/>
      <w:lang w:eastAsia="ar-SA"/>
    </w:rPr>
  </w:style>
  <w:style w:type="paragraph" w:customStyle="1" w:styleId="221">
    <w:name w:val="Основной текст с отступом 22"/>
    <w:basedOn w:val="a6"/>
    <w:uiPriority w:val="99"/>
    <w:rsid w:val="001A4F49"/>
    <w:pPr>
      <w:autoSpaceDE w:val="0"/>
      <w:snapToGrid/>
      <w:spacing w:before="60" w:after="60"/>
      <w:ind w:left="284"/>
    </w:pPr>
    <w:rPr>
      <w:sz w:val="24"/>
      <w:szCs w:val="24"/>
      <w:lang w:eastAsia="ar-SA"/>
    </w:rPr>
  </w:style>
  <w:style w:type="paragraph" w:customStyle="1" w:styleId="320">
    <w:name w:val="Основной текст 32"/>
    <w:basedOn w:val="a6"/>
    <w:uiPriority w:val="99"/>
    <w:rsid w:val="001A4F49"/>
    <w:pPr>
      <w:widowControl w:val="0"/>
      <w:autoSpaceDE w:val="0"/>
      <w:snapToGrid/>
      <w:spacing w:before="0"/>
      <w:jc w:val="left"/>
    </w:pPr>
    <w:rPr>
      <w:sz w:val="28"/>
      <w:szCs w:val="28"/>
      <w:lang w:eastAsia="ar-SA"/>
    </w:rPr>
  </w:style>
  <w:style w:type="paragraph" w:styleId="1d">
    <w:name w:val="toc 1"/>
    <w:basedOn w:val="a6"/>
    <w:next w:val="a6"/>
    <w:rsid w:val="001A4F49"/>
    <w:pPr>
      <w:autoSpaceDE w:val="0"/>
      <w:snapToGrid/>
    </w:pPr>
    <w:rPr>
      <w:sz w:val="24"/>
      <w:szCs w:val="24"/>
      <w:lang w:eastAsia="ar-SA"/>
    </w:rPr>
  </w:style>
  <w:style w:type="paragraph" w:customStyle="1" w:styleId="1e">
    <w:name w:val="Текст примечания1"/>
    <w:basedOn w:val="a6"/>
    <w:uiPriority w:val="99"/>
    <w:rsid w:val="001A4F49"/>
    <w:pPr>
      <w:autoSpaceDE w:val="0"/>
      <w:snapToGrid/>
      <w:spacing w:before="0"/>
      <w:ind w:firstLine="720"/>
    </w:pPr>
    <w:rPr>
      <w:sz w:val="20"/>
      <w:szCs w:val="20"/>
      <w:lang w:eastAsia="ar-SA"/>
    </w:rPr>
  </w:style>
  <w:style w:type="paragraph" w:customStyle="1" w:styleId="10">
    <w:name w:val="Многоуровневый_список_1"/>
    <w:basedOn w:val="a6"/>
    <w:uiPriority w:val="99"/>
    <w:rsid w:val="001A4F49"/>
    <w:pPr>
      <w:numPr>
        <w:numId w:val="7"/>
      </w:numPr>
      <w:autoSpaceDE w:val="0"/>
      <w:snapToGrid/>
      <w:spacing w:before="0" w:after="120"/>
    </w:pPr>
    <w:rPr>
      <w:sz w:val="24"/>
      <w:szCs w:val="24"/>
      <w:lang w:eastAsia="ar-SA"/>
    </w:rPr>
  </w:style>
  <w:style w:type="paragraph" w:customStyle="1" w:styleId="WW-">
    <w:name w:val="WW-Заглавие"/>
    <w:basedOn w:val="a6"/>
    <w:uiPriority w:val="99"/>
    <w:rsid w:val="001A4F49"/>
    <w:pPr>
      <w:autoSpaceDE w:val="0"/>
      <w:snapToGrid/>
      <w:spacing w:before="0"/>
      <w:jc w:val="center"/>
    </w:pPr>
    <w:rPr>
      <w:b/>
      <w:bCs/>
      <w:sz w:val="32"/>
      <w:szCs w:val="32"/>
      <w:lang w:eastAsia="ar-SA"/>
    </w:rPr>
  </w:style>
  <w:style w:type="paragraph" w:customStyle="1" w:styleId="afffc">
    <w:name w:val="Стиль"/>
    <w:uiPriority w:val="99"/>
    <w:rsid w:val="001A4F49"/>
    <w:pPr>
      <w:suppressAutoHyphens/>
      <w:autoSpaceDE w:val="0"/>
      <w:spacing w:after="0" w:line="240" w:lineRule="auto"/>
    </w:pPr>
    <w:rPr>
      <w:rFonts w:ascii="Arial" w:eastAsia="Times New Roman" w:hAnsi="Arial" w:cs="Arial"/>
      <w:sz w:val="24"/>
      <w:szCs w:val="24"/>
      <w:lang w:eastAsia="ar-SA"/>
    </w:rPr>
  </w:style>
  <w:style w:type="paragraph" w:customStyle="1" w:styleId="1f">
    <w:name w:val="Текст1"/>
    <w:basedOn w:val="a6"/>
    <w:uiPriority w:val="99"/>
    <w:rsid w:val="001A4F49"/>
    <w:pPr>
      <w:autoSpaceDE w:val="0"/>
      <w:snapToGrid/>
      <w:spacing w:before="0"/>
    </w:pPr>
    <w:rPr>
      <w:rFonts w:ascii="Courier New" w:hAnsi="Courier New" w:cs="Courier New"/>
      <w:sz w:val="20"/>
      <w:szCs w:val="20"/>
      <w:lang w:eastAsia="ar-SA"/>
    </w:rPr>
  </w:style>
  <w:style w:type="paragraph" w:customStyle="1" w:styleId="51">
    <w:name w:val="çàãîëîâîê 5"/>
    <w:basedOn w:val="a6"/>
    <w:next w:val="a6"/>
    <w:uiPriority w:val="99"/>
    <w:rsid w:val="001A4F49"/>
    <w:pPr>
      <w:autoSpaceDE w:val="0"/>
      <w:snapToGrid/>
      <w:spacing w:before="240" w:after="60"/>
    </w:pPr>
    <w:rPr>
      <w:rFonts w:ascii="Arial" w:hAnsi="Arial" w:cs="Arial"/>
      <w:sz w:val="22"/>
      <w:szCs w:val="22"/>
      <w:lang w:eastAsia="ar-SA"/>
    </w:rPr>
  </w:style>
  <w:style w:type="paragraph" w:customStyle="1" w:styleId="3d">
    <w:name w:val="???????? ????? 3"/>
    <w:basedOn w:val="a6"/>
    <w:uiPriority w:val="99"/>
    <w:rsid w:val="001A4F49"/>
    <w:pPr>
      <w:autoSpaceDE w:val="0"/>
      <w:snapToGrid/>
      <w:spacing w:before="0"/>
    </w:pPr>
    <w:rPr>
      <w:rFonts w:ascii="Courier New" w:hAnsi="Courier New" w:cs="Courier New"/>
      <w:sz w:val="24"/>
      <w:szCs w:val="24"/>
      <w:lang w:eastAsia="ar-SA"/>
    </w:rPr>
  </w:style>
  <w:style w:type="paragraph" w:customStyle="1" w:styleId="1f0">
    <w:name w:val="Маркированный список1"/>
    <w:basedOn w:val="a6"/>
    <w:uiPriority w:val="99"/>
    <w:rsid w:val="001A4F49"/>
    <w:pPr>
      <w:tabs>
        <w:tab w:val="left" w:pos="435"/>
        <w:tab w:val="left" w:pos="720"/>
        <w:tab w:val="left" w:pos="1271"/>
      </w:tabs>
      <w:autoSpaceDE w:val="0"/>
      <w:snapToGrid/>
      <w:spacing w:before="0"/>
      <w:ind w:left="720" w:hanging="360"/>
      <w:jc w:val="left"/>
    </w:pPr>
    <w:rPr>
      <w:sz w:val="20"/>
      <w:szCs w:val="20"/>
      <w:lang w:eastAsia="ar-SA"/>
    </w:rPr>
  </w:style>
  <w:style w:type="paragraph" w:styleId="61">
    <w:name w:val="toc 6"/>
    <w:basedOn w:val="a6"/>
    <w:next w:val="a6"/>
    <w:rsid w:val="001A4F49"/>
    <w:pPr>
      <w:autoSpaceDE w:val="0"/>
      <w:snapToGrid/>
      <w:spacing w:before="0"/>
      <w:ind w:left="1200"/>
      <w:jc w:val="left"/>
    </w:pPr>
    <w:rPr>
      <w:sz w:val="24"/>
      <w:szCs w:val="24"/>
      <w:lang w:eastAsia="ar-SA"/>
    </w:rPr>
  </w:style>
  <w:style w:type="paragraph" w:customStyle="1" w:styleId="BodyText22">
    <w:name w:val="Body Text 22"/>
    <w:basedOn w:val="a6"/>
    <w:uiPriority w:val="99"/>
    <w:rsid w:val="001A4F49"/>
    <w:pPr>
      <w:snapToGrid/>
      <w:spacing w:before="0"/>
    </w:pPr>
    <w:rPr>
      <w:sz w:val="24"/>
      <w:szCs w:val="24"/>
      <w:lang w:eastAsia="ar-SA"/>
    </w:rPr>
  </w:style>
  <w:style w:type="paragraph" w:customStyle="1" w:styleId="afffd">
    <w:name w:val="Íîðìàëüíûé"/>
    <w:uiPriority w:val="99"/>
    <w:rsid w:val="001A4F49"/>
    <w:pPr>
      <w:suppressAutoHyphens/>
      <w:spacing w:after="0" w:line="240" w:lineRule="auto"/>
    </w:pPr>
    <w:rPr>
      <w:rFonts w:ascii="MS Sans Serif" w:eastAsia="Times New Roman" w:hAnsi="MS Sans Serif" w:cs="MS Sans Serif"/>
      <w:sz w:val="24"/>
      <w:szCs w:val="24"/>
      <w:lang w:eastAsia="ar-SA"/>
    </w:rPr>
  </w:style>
  <w:style w:type="paragraph" w:customStyle="1" w:styleId="2b">
    <w:name w:val="Знак Знак Знак2 Знак"/>
    <w:basedOn w:val="a6"/>
    <w:uiPriority w:val="99"/>
    <w:rsid w:val="001A4F49"/>
    <w:pPr>
      <w:snapToGrid/>
      <w:spacing w:before="0" w:after="160" w:line="240" w:lineRule="exact"/>
    </w:pPr>
    <w:rPr>
      <w:sz w:val="24"/>
      <w:szCs w:val="24"/>
      <w:lang w:val="en-US" w:eastAsia="ar-SA"/>
    </w:rPr>
  </w:style>
  <w:style w:type="paragraph" w:customStyle="1" w:styleId="afffe">
    <w:name w:val="бычный"/>
    <w:uiPriority w:val="99"/>
    <w:rsid w:val="001A4F49"/>
    <w:pPr>
      <w:widowControl w:val="0"/>
      <w:suppressAutoHyphens/>
      <w:spacing w:after="0" w:line="240" w:lineRule="auto"/>
      <w:ind w:firstLine="709"/>
      <w:jc w:val="both"/>
    </w:pPr>
    <w:rPr>
      <w:rFonts w:ascii="Journal" w:eastAsia="Times New Roman" w:hAnsi="Journal" w:cs="Journal"/>
      <w:sz w:val="24"/>
      <w:szCs w:val="24"/>
      <w:lang w:eastAsia="ar-SA"/>
    </w:rPr>
  </w:style>
  <w:style w:type="paragraph" w:customStyle="1" w:styleId="Iacaaeaaaieoiaioa">
    <w:name w:val="!Iaca.aeaa aieoiaioa"/>
    <w:basedOn w:val="a6"/>
    <w:uiPriority w:val="99"/>
    <w:rsid w:val="001A4F49"/>
    <w:pPr>
      <w:snapToGrid/>
      <w:spacing w:before="0" w:after="240"/>
      <w:jc w:val="center"/>
    </w:pPr>
    <w:rPr>
      <w:rFonts w:ascii="Times New Roman CYR" w:hAnsi="Times New Roman CYR" w:cs="Times New Roman CYR"/>
      <w:b/>
      <w:bCs/>
      <w:caps/>
      <w:sz w:val="24"/>
      <w:szCs w:val="24"/>
      <w:lang w:eastAsia="ar-SA"/>
    </w:rPr>
  </w:style>
  <w:style w:type="paragraph" w:customStyle="1" w:styleId="CMSHeadL4">
    <w:name w:val="CMS Head L4"/>
    <w:basedOn w:val="a6"/>
    <w:uiPriority w:val="99"/>
    <w:rsid w:val="001A4F49"/>
    <w:pPr>
      <w:tabs>
        <w:tab w:val="left" w:pos="1702"/>
      </w:tabs>
      <w:snapToGrid/>
      <w:spacing w:before="0" w:after="240"/>
      <w:ind w:left="1702" w:hanging="851"/>
      <w:jc w:val="left"/>
      <w:outlineLvl w:val="3"/>
    </w:pPr>
    <w:rPr>
      <w:rFonts w:ascii="Garamond MT" w:hAnsi="Garamond MT" w:cs="Garamond MT"/>
      <w:b/>
      <w:bCs/>
      <w:outline/>
      <w:sz w:val="24"/>
      <w:szCs w:val="24"/>
      <w:lang w:val="en-GB" w:eastAsia="ar-SA"/>
    </w:rPr>
  </w:style>
  <w:style w:type="paragraph" w:customStyle="1" w:styleId="CMSHeadL5">
    <w:name w:val="CMS Head L5"/>
    <w:basedOn w:val="a6"/>
    <w:uiPriority w:val="99"/>
    <w:rsid w:val="001A4F49"/>
    <w:pPr>
      <w:tabs>
        <w:tab w:val="num" w:pos="1701"/>
        <w:tab w:val="left" w:pos="2552"/>
      </w:tabs>
      <w:snapToGrid/>
      <w:spacing w:before="0" w:after="240"/>
      <w:ind w:left="2552" w:hanging="851"/>
      <w:jc w:val="left"/>
      <w:outlineLvl w:val="4"/>
    </w:pPr>
    <w:rPr>
      <w:rFonts w:ascii="Garamond MT" w:hAnsi="Garamond MT" w:cs="Garamond MT"/>
      <w:b/>
      <w:bCs/>
      <w:outline/>
      <w:sz w:val="24"/>
      <w:szCs w:val="24"/>
      <w:lang w:val="en-GB" w:eastAsia="ar-SA"/>
    </w:rPr>
  </w:style>
  <w:style w:type="paragraph" w:customStyle="1" w:styleId="CMSHeadL3">
    <w:name w:val="CMS Head L3"/>
    <w:basedOn w:val="a6"/>
    <w:uiPriority w:val="99"/>
    <w:rsid w:val="001A4F49"/>
    <w:pPr>
      <w:tabs>
        <w:tab w:val="left" w:pos="851"/>
        <w:tab w:val="num" w:pos="1701"/>
      </w:tabs>
      <w:snapToGrid/>
      <w:spacing w:before="0" w:after="240"/>
      <w:ind w:left="851" w:hanging="851"/>
      <w:jc w:val="left"/>
      <w:outlineLvl w:val="2"/>
    </w:pPr>
    <w:rPr>
      <w:rFonts w:ascii="Garamond MT" w:hAnsi="Garamond MT" w:cs="Garamond MT"/>
      <w:b/>
      <w:bCs/>
      <w:outline/>
      <w:sz w:val="24"/>
      <w:szCs w:val="24"/>
      <w:lang w:val="en-GB" w:eastAsia="ar-SA"/>
    </w:rPr>
  </w:style>
  <w:style w:type="paragraph" w:customStyle="1" w:styleId="ConsNonformat">
    <w:name w:val="ConsNonformat"/>
    <w:uiPriority w:val="99"/>
    <w:rsid w:val="001A4F49"/>
    <w:pPr>
      <w:widowControl w:val="0"/>
      <w:suppressAutoHyphens/>
      <w:autoSpaceDE w:val="0"/>
      <w:spacing w:after="0" w:line="240" w:lineRule="auto"/>
    </w:pPr>
    <w:rPr>
      <w:rFonts w:ascii="Courier New" w:eastAsia="Times New Roman" w:hAnsi="Courier New" w:cs="Courier New"/>
      <w:sz w:val="20"/>
      <w:szCs w:val="20"/>
      <w:lang w:eastAsia="ar-SA"/>
    </w:rPr>
  </w:style>
  <w:style w:type="paragraph" w:customStyle="1" w:styleId="affff">
    <w:name w:val="Мой заголовок"/>
    <w:basedOn w:val="a6"/>
    <w:uiPriority w:val="99"/>
    <w:rsid w:val="001A4F49"/>
    <w:pPr>
      <w:keepNext/>
      <w:keepLines/>
      <w:snapToGrid/>
      <w:spacing w:before="200"/>
      <w:ind w:firstLine="709"/>
    </w:pPr>
    <w:rPr>
      <w:b/>
      <w:bCs/>
      <w:lang w:eastAsia="ar-SA"/>
    </w:rPr>
  </w:style>
  <w:style w:type="paragraph" w:customStyle="1" w:styleId="1f1">
    <w:name w:val="Знак1 Знак Знак Знак"/>
    <w:basedOn w:val="a6"/>
    <w:uiPriority w:val="99"/>
    <w:rsid w:val="001A4F49"/>
    <w:pPr>
      <w:snapToGrid/>
      <w:spacing w:before="280" w:after="280"/>
    </w:pPr>
    <w:rPr>
      <w:rFonts w:ascii="Tahoma" w:hAnsi="Tahoma" w:cs="Tahoma"/>
      <w:sz w:val="20"/>
      <w:szCs w:val="20"/>
      <w:lang w:val="en-US" w:eastAsia="ar-SA"/>
    </w:rPr>
  </w:style>
  <w:style w:type="paragraph" w:customStyle="1" w:styleId="msonormalcxspmiddle">
    <w:name w:val="msonormalcxspmiddle"/>
    <w:basedOn w:val="a6"/>
    <w:uiPriority w:val="99"/>
    <w:rsid w:val="001A4F49"/>
    <w:pPr>
      <w:snapToGrid/>
      <w:spacing w:before="280" w:after="280"/>
      <w:jc w:val="left"/>
    </w:pPr>
    <w:rPr>
      <w:sz w:val="24"/>
      <w:szCs w:val="24"/>
      <w:lang w:eastAsia="ar-SA"/>
    </w:rPr>
  </w:style>
  <w:style w:type="paragraph" w:customStyle="1" w:styleId="311">
    <w:name w:val="Основной текст 31"/>
    <w:basedOn w:val="a6"/>
    <w:uiPriority w:val="99"/>
    <w:rsid w:val="001A4F49"/>
    <w:pPr>
      <w:tabs>
        <w:tab w:val="left" w:pos="720"/>
      </w:tabs>
      <w:suppressAutoHyphens/>
      <w:snapToGrid/>
      <w:spacing w:before="0"/>
    </w:pPr>
    <w:rPr>
      <w:kern w:val="1"/>
      <w:sz w:val="24"/>
      <w:szCs w:val="24"/>
      <w:lang w:eastAsia="ar-SA"/>
    </w:rPr>
  </w:style>
  <w:style w:type="paragraph" w:customStyle="1" w:styleId="Standard">
    <w:name w:val="Standard"/>
    <w:rsid w:val="001A4F49"/>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extended-textshort">
    <w:name w:val="extended-text__short"/>
    <w:rsid w:val="001A4F49"/>
  </w:style>
  <w:style w:type="paragraph" w:customStyle="1" w:styleId="Standarduser">
    <w:name w:val="Standard (user)"/>
    <w:uiPriority w:val="99"/>
    <w:rsid w:val="001A4F49"/>
    <w:pPr>
      <w:widowControl w:val="0"/>
      <w:suppressAutoHyphens/>
      <w:autoSpaceDN w:val="0"/>
      <w:spacing w:after="0" w:line="240" w:lineRule="auto"/>
      <w:textAlignment w:val="baseline"/>
    </w:pPr>
    <w:rPr>
      <w:rFonts w:ascii="Times New Roman" w:eastAsia="SimSun, 宋体" w:hAnsi="Times New Roman" w:cs="Mangal"/>
      <w:kern w:val="3"/>
      <w:sz w:val="24"/>
      <w:szCs w:val="24"/>
      <w:lang w:eastAsia="zh-CN" w:bidi="hi-IN"/>
    </w:rPr>
  </w:style>
  <w:style w:type="numbering" w:customStyle="1" w:styleId="WW8Num14">
    <w:name w:val="WW8Num14"/>
    <w:basedOn w:val="a9"/>
    <w:rsid w:val="001A4F49"/>
    <w:pPr>
      <w:numPr>
        <w:numId w:val="10"/>
      </w:numPr>
    </w:pPr>
  </w:style>
  <w:style w:type="numbering" w:customStyle="1" w:styleId="WW8Num15">
    <w:name w:val="WW8Num15"/>
    <w:basedOn w:val="a9"/>
    <w:rsid w:val="001A4F49"/>
    <w:pPr>
      <w:numPr>
        <w:numId w:val="11"/>
      </w:numPr>
    </w:pPr>
  </w:style>
  <w:style w:type="numbering" w:customStyle="1" w:styleId="110">
    <w:name w:val="Нет списка11"/>
    <w:next w:val="a9"/>
    <w:uiPriority w:val="99"/>
    <w:semiHidden/>
    <w:unhideWhenUsed/>
    <w:rsid w:val="001A4F49"/>
  </w:style>
  <w:style w:type="character" w:customStyle="1" w:styleId="WW8Num4z5">
    <w:name w:val="WW8Num4z5"/>
    <w:rsid w:val="001A4F49"/>
  </w:style>
  <w:style w:type="character" w:customStyle="1" w:styleId="WW8Num4z6">
    <w:name w:val="WW8Num4z6"/>
    <w:rsid w:val="001A4F49"/>
  </w:style>
  <w:style w:type="character" w:customStyle="1" w:styleId="WW8Num4z7">
    <w:name w:val="WW8Num4z7"/>
    <w:rsid w:val="001A4F49"/>
  </w:style>
  <w:style w:type="character" w:customStyle="1" w:styleId="WW8Num4z8">
    <w:name w:val="WW8Num4z8"/>
    <w:rsid w:val="001A4F49"/>
  </w:style>
  <w:style w:type="character" w:customStyle="1" w:styleId="ConsPlusNormal0">
    <w:name w:val="ConsPlusNormal Знак"/>
    <w:rsid w:val="001A4F49"/>
    <w:rPr>
      <w:rFonts w:ascii="Arial" w:hAnsi="Arial" w:cs="Arial"/>
      <w:lang w:val="ru-RU" w:bidi="ar-SA"/>
    </w:rPr>
  </w:style>
  <w:style w:type="character" w:customStyle="1" w:styleId="affff0">
    <w:name w:val="Гипертекстовая ссылка"/>
    <w:rsid w:val="001A4F49"/>
    <w:rPr>
      <w:rFonts w:cs="Times New Roman"/>
      <w:b/>
      <w:color w:val="106BBE"/>
      <w:sz w:val="26"/>
    </w:rPr>
  </w:style>
  <w:style w:type="character" w:customStyle="1" w:styleId="spanbodytext21">
    <w:name w:val="span_body_text_21"/>
    <w:rsid w:val="001A4F49"/>
    <w:rPr>
      <w:sz w:val="20"/>
      <w:szCs w:val="20"/>
    </w:rPr>
  </w:style>
  <w:style w:type="character" w:customStyle="1" w:styleId="labelbodytext11">
    <w:name w:val="label_body_text_11"/>
    <w:rsid w:val="001A4F49"/>
    <w:rPr>
      <w:color w:val="0000FF"/>
      <w:sz w:val="20"/>
      <w:szCs w:val="20"/>
    </w:rPr>
  </w:style>
  <w:style w:type="character" w:customStyle="1" w:styleId="affff1">
    <w:name w:val="Без интервала Знак"/>
    <w:rsid w:val="001A4F49"/>
    <w:rPr>
      <w:rFonts w:ascii="Calibri" w:eastAsia="Calibri" w:hAnsi="Calibri" w:cs="Calibri"/>
      <w:sz w:val="22"/>
      <w:szCs w:val="22"/>
      <w:lang w:val="ru-RU" w:bidi="ar-SA"/>
    </w:rPr>
  </w:style>
  <w:style w:type="character" w:customStyle="1" w:styleId="3e">
    <w:name w:val="Стиль3 Знак Знак Знак"/>
    <w:rsid w:val="001A4F49"/>
    <w:rPr>
      <w:sz w:val="24"/>
      <w:lang w:val="x-none" w:bidi="ar-SA"/>
    </w:rPr>
  </w:style>
  <w:style w:type="character" w:customStyle="1" w:styleId="breadcrumbs">
    <w:name w:val="breadcrumbs"/>
    <w:basedOn w:val="15"/>
    <w:rsid w:val="001A4F49"/>
  </w:style>
  <w:style w:type="character" w:customStyle="1" w:styleId="st">
    <w:name w:val="st"/>
    <w:basedOn w:val="15"/>
    <w:rsid w:val="001A4F49"/>
  </w:style>
  <w:style w:type="character" w:customStyle="1" w:styleId="serp-urlitem">
    <w:name w:val="serp-url__item"/>
    <w:basedOn w:val="15"/>
    <w:rsid w:val="001A4F49"/>
  </w:style>
  <w:style w:type="character" w:customStyle="1" w:styleId="affff2">
    <w:name w:val="Название Знак"/>
    <w:rsid w:val="001A4F49"/>
    <w:rPr>
      <w:rFonts w:ascii="Arial" w:hAnsi="Arial" w:cs="Arial"/>
      <w:b/>
      <w:bCs/>
      <w:kern w:val="1"/>
      <w:sz w:val="32"/>
      <w:szCs w:val="32"/>
    </w:rPr>
  </w:style>
  <w:style w:type="character" w:customStyle="1" w:styleId="2c">
    <w:name w:val="Основной текст 2 Знак"/>
    <w:rsid w:val="001A4F49"/>
    <w:rPr>
      <w:sz w:val="24"/>
      <w:szCs w:val="24"/>
    </w:rPr>
  </w:style>
  <w:style w:type="character" w:customStyle="1" w:styleId="s10">
    <w:name w:val="s_10"/>
    <w:basedOn w:val="15"/>
    <w:rsid w:val="001A4F49"/>
  </w:style>
  <w:style w:type="character" w:customStyle="1" w:styleId="blk">
    <w:name w:val="blk"/>
    <w:basedOn w:val="15"/>
    <w:rsid w:val="001A4F49"/>
  </w:style>
  <w:style w:type="character" w:customStyle="1" w:styleId="okpdspan">
    <w:name w:val="okpd_span"/>
    <w:basedOn w:val="15"/>
    <w:rsid w:val="001A4F49"/>
  </w:style>
  <w:style w:type="character" w:customStyle="1" w:styleId="2d">
    <w:name w:val="Основной текст с отступом 2 Знак"/>
    <w:rsid w:val="001A4F49"/>
    <w:rPr>
      <w:rFonts w:ascii="Calibri" w:hAnsi="Calibri" w:cs="Calibri"/>
      <w:sz w:val="22"/>
      <w:szCs w:val="22"/>
    </w:rPr>
  </w:style>
  <w:style w:type="character" w:styleId="affff3">
    <w:name w:val="Strong"/>
    <w:qFormat/>
    <w:rsid w:val="001A4F49"/>
    <w:rPr>
      <w:b/>
      <w:bCs/>
    </w:rPr>
  </w:style>
  <w:style w:type="character" w:customStyle="1" w:styleId="hbic">
    <w:name w:val="h_bic"/>
    <w:basedOn w:val="15"/>
    <w:rsid w:val="001A4F49"/>
  </w:style>
  <w:style w:type="character" w:customStyle="1" w:styleId="pbic">
    <w:name w:val="p_bic"/>
    <w:basedOn w:val="15"/>
    <w:rsid w:val="001A4F49"/>
  </w:style>
  <w:style w:type="character" w:customStyle="1" w:styleId="affff4">
    <w:name w:val="Символы концевой сноски"/>
    <w:rsid w:val="001A4F49"/>
    <w:rPr>
      <w:vertAlign w:val="superscript"/>
    </w:rPr>
  </w:style>
  <w:style w:type="character" w:customStyle="1" w:styleId="WW-0">
    <w:name w:val="WW-Символы концевой сноски"/>
    <w:rsid w:val="001A4F49"/>
  </w:style>
  <w:style w:type="character" w:customStyle="1" w:styleId="43">
    <w:name w:val="Основной шрифт абзаца4"/>
    <w:rsid w:val="001A4F49"/>
  </w:style>
  <w:style w:type="character" w:customStyle="1" w:styleId="1f2">
    <w:name w:val="Знак сноски1"/>
    <w:rsid w:val="001A4F49"/>
    <w:rPr>
      <w:rFonts w:cs="Times New Roman"/>
      <w:vertAlign w:val="superscript"/>
    </w:rPr>
  </w:style>
  <w:style w:type="character" w:customStyle="1" w:styleId="WW8Num6z1">
    <w:name w:val="WW8Num6z1"/>
    <w:rsid w:val="001A4F49"/>
  </w:style>
  <w:style w:type="character" w:customStyle="1" w:styleId="WW8Num6z5">
    <w:name w:val="WW8Num6z5"/>
    <w:rsid w:val="001A4F49"/>
  </w:style>
  <w:style w:type="character" w:customStyle="1" w:styleId="WW8Num6z6">
    <w:name w:val="WW8Num6z6"/>
    <w:rsid w:val="001A4F49"/>
  </w:style>
  <w:style w:type="character" w:customStyle="1" w:styleId="WW8Num6z7">
    <w:name w:val="WW8Num6z7"/>
    <w:rsid w:val="001A4F49"/>
  </w:style>
  <w:style w:type="character" w:customStyle="1" w:styleId="WW8Num6z8">
    <w:name w:val="WW8Num6z8"/>
    <w:rsid w:val="001A4F49"/>
  </w:style>
  <w:style w:type="character" w:customStyle="1" w:styleId="WW8Num11z1">
    <w:name w:val="WW8Num11z1"/>
    <w:rsid w:val="001A4F49"/>
    <w:rPr>
      <w:rFonts w:ascii="Courier New" w:hAnsi="Courier New" w:cs="Courier New"/>
    </w:rPr>
  </w:style>
  <w:style w:type="character" w:customStyle="1" w:styleId="WW8Num11z2">
    <w:name w:val="WW8Num11z2"/>
    <w:rsid w:val="001A4F49"/>
    <w:rPr>
      <w:rFonts w:ascii="Wingdings" w:hAnsi="Wingdings" w:cs="Wingdings"/>
    </w:rPr>
  </w:style>
  <w:style w:type="character" w:customStyle="1" w:styleId="WW8Num11z3">
    <w:name w:val="WW8Num11z3"/>
    <w:rsid w:val="001A4F49"/>
    <w:rPr>
      <w:rFonts w:ascii="Symbol" w:hAnsi="Symbol" w:cs="Symbol"/>
      <w:b w:val="0"/>
      <w:sz w:val="22"/>
      <w:szCs w:val="22"/>
    </w:rPr>
  </w:style>
  <w:style w:type="character" w:customStyle="1" w:styleId="WW8Num11z5">
    <w:name w:val="WW8Num11z5"/>
    <w:rsid w:val="001A4F49"/>
  </w:style>
  <w:style w:type="character" w:customStyle="1" w:styleId="WW8Num11z6">
    <w:name w:val="WW8Num11z6"/>
    <w:rsid w:val="001A4F49"/>
  </w:style>
  <w:style w:type="character" w:customStyle="1" w:styleId="WW8Num11z7">
    <w:name w:val="WW8Num11z7"/>
    <w:rsid w:val="001A4F49"/>
  </w:style>
  <w:style w:type="character" w:customStyle="1" w:styleId="WW8Num11z8">
    <w:name w:val="WW8Num11z8"/>
    <w:rsid w:val="001A4F49"/>
  </w:style>
  <w:style w:type="paragraph" w:styleId="affff5">
    <w:name w:val="caption"/>
    <w:basedOn w:val="a6"/>
    <w:qFormat/>
    <w:rsid w:val="001A4F49"/>
    <w:pPr>
      <w:suppressLineNumbers/>
      <w:suppressAutoHyphens/>
      <w:snapToGrid/>
      <w:spacing w:after="120" w:line="276" w:lineRule="auto"/>
      <w:jc w:val="left"/>
    </w:pPr>
    <w:rPr>
      <w:rFonts w:ascii="Calibri" w:hAnsi="Calibri" w:cs="Arial"/>
      <w:i/>
      <w:iCs/>
      <w:sz w:val="24"/>
      <w:szCs w:val="24"/>
      <w:lang w:eastAsia="zh-CN"/>
    </w:rPr>
  </w:style>
  <w:style w:type="paragraph" w:customStyle="1" w:styleId="1f3">
    <w:name w:val="Без интервала1"/>
    <w:uiPriority w:val="99"/>
    <w:rsid w:val="001A4F49"/>
    <w:pPr>
      <w:suppressAutoHyphens/>
      <w:spacing w:after="0" w:line="240" w:lineRule="auto"/>
    </w:pPr>
    <w:rPr>
      <w:rFonts w:ascii="Calibri" w:eastAsia="Times New Roman" w:hAnsi="Calibri" w:cs="Calibri"/>
      <w:lang w:eastAsia="zh-CN"/>
    </w:rPr>
  </w:style>
  <w:style w:type="paragraph" w:customStyle="1" w:styleId="s13">
    <w:name w:val="s_13"/>
    <w:basedOn w:val="a6"/>
    <w:uiPriority w:val="99"/>
    <w:rsid w:val="001A4F49"/>
    <w:pPr>
      <w:suppressAutoHyphens/>
      <w:snapToGrid/>
      <w:spacing w:before="0"/>
      <w:ind w:firstLine="720"/>
      <w:jc w:val="left"/>
    </w:pPr>
    <w:rPr>
      <w:sz w:val="20"/>
      <w:szCs w:val="20"/>
      <w:lang w:eastAsia="zh-CN"/>
    </w:rPr>
  </w:style>
  <w:style w:type="paragraph" w:customStyle="1" w:styleId="3f">
    <w:name w:val="Стиль3 Знак Знак"/>
    <w:basedOn w:val="221"/>
    <w:uiPriority w:val="99"/>
    <w:rsid w:val="001A4F49"/>
    <w:pPr>
      <w:widowControl w:val="0"/>
      <w:tabs>
        <w:tab w:val="left" w:pos="2160"/>
      </w:tabs>
      <w:suppressAutoHyphens/>
      <w:autoSpaceDE/>
      <w:spacing w:before="0" w:after="0"/>
      <w:ind w:left="2160" w:hanging="360"/>
    </w:pPr>
    <w:rPr>
      <w:szCs w:val="20"/>
      <w:lang w:val="x-none" w:eastAsia="zh-CN"/>
    </w:rPr>
  </w:style>
  <w:style w:type="paragraph" w:customStyle="1" w:styleId="1f4">
    <w:name w:val="Абзац списка1"/>
    <w:basedOn w:val="a6"/>
    <w:uiPriority w:val="99"/>
    <w:rsid w:val="001A4F49"/>
    <w:pPr>
      <w:suppressAutoHyphens/>
      <w:snapToGrid/>
      <w:spacing w:before="0"/>
      <w:ind w:left="720"/>
      <w:jc w:val="left"/>
    </w:pPr>
    <w:rPr>
      <w:rFonts w:eastAsia="Calibri"/>
      <w:sz w:val="24"/>
      <w:szCs w:val="24"/>
      <w:lang w:eastAsia="zh-CN"/>
    </w:rPr>
  </w:style>
  <w:style w:type="paragraph" w:customStyle="1" w:styleId="3f0">
    <w:name w:val="Текст3"/>
    <w:basedOn w:val="a6"/>
    <w:uiPriority w:val="99"/>
    <w:rsid w:val="001A4F49"/>
    <w:pPr>
      <w:suppressAutoHyphens/>
      <w:overflowPunct w:val="0"/>
      <w:autoSpaceDE w:val="0"/>
      <w:snapToGrid/>
      <w:spacing w:before="0"/>
      <w:ind w:right="23"/>
      <w:textAlignment w:val="baseline"/>
    </w:pPr>
    <w:rPr>
      <w:rFonts w:ascii="Courier New" w:eastAsia="Calibri" w:hAnsi="Courier New"/>
      <w:sz w:val="20"/>
      <w:szCs w:val="20"/>
      <w:lang w:eastAsia="zh-CN"/>
    </w:rPr>
  </w:style>
  <w:style w:type="paragraph" w:customStyle="1" w:styleId="ConsPlusCell">
    <w:name w:val="ConsPlusCell"/>
    <w:uiPriority w:val="99"/>
    <w:rsid w:val="001A4F49"/>
    <w:pPr>
      <w:widowControl w:val="0"/>
      <w:suppressAutoHyphens/>
      <w:autoSpaceDE w:val="0"/>
      <w:spacing w:after="0" w:line="240" w:lineRule="auto"/>
    </w:pPr>
    <w:rPr>
      <w:rFonts w:ascii="Calibri" w:eastAsia="Times New Roman" w:hAnsi="Calibri" w:cs="Calibri"/>
      <w:lang w:eastAsia="zh-CN"/>
    </w:rPr>
  </w:style>
  <w:style w:type="paragraph" w:customStyle="1" w:styleId="1f5">
    <w:name w:val="Знак1"/>
    <w:basedOn w:val="a6"/>
    <w:uiPriority w:val="99"/>
    <w:rsid w:val="001A4F49"/>
    <w:pPr>
      <w:tabs>
        <w:tab w:val="left" w:pos="432"/>
      </w:tabs>
      <w:suppressAutoHyphens/>
      <w:snapToGrid/>
      <w:spacing w:after="160"/>
      <w:ind w:left="432" w:hanging="432"/>
    </w:pPr>
    <w:rPr>
      <w:rFonts w:ascii="Arial" w:hAnsi="Arial"/>
      <w:b/>
      <w:bCs/>
      <w:caps/>
      <w:sz w:val="32"/>
      <w:szCs w:val="32"/>
      <w:lang w:val="en-US" w:eastAsia="zh-CN"/>
    </w:rPr>
  </w:style>
  <w:style w:type="paragraph" w:customStyle="1" w:styleId="1CStyle16">
    <w:name w:val="1CStyle16"/>
    <w:uiPriority w:val="99"/>
    <w:rsid w:val="001A4F49"/>
    <w:pPr>
      <w:suppressAutoHyphens/>
      <w:jc w:val="center"/>
    </w:pPr>
    <w:rPr>
      <w:rFonts w:ascii="Arial" w:eastAsia="Times New Roman" w:hAnsi="Arial" w:cs="Arial"/>
      <w:b/>
      <w:sz w:val="18"/>
      <w:lang w:eastAsia="zh-CN"/>
    </w:rPr>
  </w:style>
  <w:style w:type="paragraph" w:customStyle="1" w:styleId="1CStyle19">
    <w:name w:val="1CStyle19"/>
    <w:uiPriority w:val="99"/>
    <w:rsid w:val="001A4F49"/>
    <w:pPr>
      <w:suppressAutoHyphens/>
      <w:jc w:val="center"/>
    </w:pPr>
    <w:rPr>
      <w:rFonts w:ascii="Arial" w:eastAsia="Times New Roman" w:hAnsi="Arial" w:cs="Arial"/>
      <w:b/>
      <w:sz w:val="18"/>
      <w:lang w:eastAsia="zh-CN"/>
    </w:rPr>
  </w:style>
  <w:style w:type="paragraph" w:customStyle="1" w:styleId="1CStyle18">
    <w:name w:val="1CStyle18"/>
    <w:uiPriority w:val="99"/>
    <w:rsid w:val="001A4F49"/>
    <w:pPr>
      <w:suppressAutoHyphens/>
      <w:jc w:val="center"/>
    </w:pPr>
    <w:rPr>
      <w:rFonts w:ascii="Arial" w:eastAsia="Times New Roman" w:hAnsi="Arial" w:cs="Arial"/>
      <w:b/>
      <w:sz w:val="18"/>
      <w:lang w:eastAsia="zh-CN"/>
    </w:rPr>
  </w:style>
  <w:style w:type="paragraph" w:customStyle="1" w:styleId="1CStyle17">
    <w:name w:val="1CStyle17"/>
    <w:uiPriority w:val="99"/>
    <w:rsid w:val="001A4F49"/>
    <w:pPr>
      <w:suppressAutoHyphens/>
      <w:jc w:val="center"/>
    </w:pPr>
    <w:rPr>
      <w:rFonts w:ascii="Arial" w:eastAsia="Times New Roman" w:hAnsi="Arial" w:cs="Arial"/>
      <w:b/>
      <w:sz w:val="18"/>
      <w:lang w:eastAsia="zh-CN"/>
    </w:rPr>
  </w:style>
  <w:style w:type="paragraph" w:customStyle="1" w:styleId="1CStyle20">
    <w:name w:val="1CStyle20"/>
    <w:uiPriority w:val="99"/>
    <w:rsid w:val="001A4F49"/>
    <w:pPr>
      <w:suppressAutoHyphens/>
      <w:jc w:val="center"/>
    </w:pPr>
    <w:rPr>
      <w:rFonts w:ascii="Arial" w:eastAsia="Times New Roman" w:hAnsi="Arial" w:cs="Arial"/>
      <w:b/>
      <w:sz w:val="18"/>
      <w:lang w:eastAsia="zh-CN"/>
    </w:rPr>
  </w:style>
  <w:style w:type="paragraph" w:customStyle="1" w:styleId="1CStyle21">
    <w:name w:val="1CStyle21"/>
    <w:uiPriority w:val="99"/>
    <w:rsid w:val="001A4F49"/>
    <w:pPr>
      <w:suppressAutoHyphens/>
      <w:jc w:val="center"/>
    </w:pPr>
    <w:rPr>
      <w:rFonts w:ascii="Arial" w:eastAsia="Times New Roman" w:hAnsi="Arial" w:cs="Arial"/>
      <w:b/>
      <w:sz w:val="18"/>
      <w:lang w:eastAsia="zh-CN"/>
    </w:rPr>
  </w:style>
  <w:style w:type="paragraph" w:customStyle="1" w:styleId="1CStyle23">
    <w:name w:val="1CStyle23"/>
    <w:uiPriority w:val="99"/>
    <w:rsid w:val="001A4F49"/>
    <w:pPr>
      <w:suppressAutoHyphens/>
      <w:jc w:val="center"/>
    </w:pPr>
    <w:rPr>
      <w:rFonts w:ascii="Calibri" w:eastAsia="Times New Roman" w:hAnsi="Calibri" w:cs="Calibri"/>
      <w:lang w:eastAsia="zh-CN"/>
    </w:rPr>
  </w:style>
  <w:style w:type="paragraph" w:customStyle="1" w:styleId="1CStyle22">
    <w:name w:val="1CStyle22"/>
    <w:uiPriority w:val="99"/>
    <w:rsid w:val="001A4F49"/>
    <w:pPr>
      <w:suppressAutoHyphens/>
      <w:jc w:val="center"/>
    </w:pPr>
    <w:rPr>
      <w:rFonts w:ascii="Calibri" w:eastAsia="Times New Roman" w:hAnsi="Calibri" w:cs="Calibri"/>
      <w:lang w:eastAsia="zh-CN"/>
    </w:rPr>
  </w:style>
  <w:style w:type="paragraph" w:customStyle="1" w:styleId="1CStyle24">
    <w:name w:val="1CStyle24"/>
    <w:uiPriority w:val="99"/>
    <w:rsid w:val="001A4F49"/>
    <w:pPr>
      <w:suppressAutoHyphens/>
      <w:jc w:val="right"/>
    </w:pPr>
    <w:rPr>
      <w:rFonts w:ascii="Calibri" w:eastAsia="Times New Roman" w:hAnsi="Calibri" w:cs="Calibri"/>
      <w:lang w:eastAsia="zh-CN"/>
    </w:rPr>
  </w:style>
  <w:style w:type="paragraph" w:customStyle="1" w:styleId="1CStyle25">
    <w:name w:val="1CStyle25"/>
    <w:uiPriority w:val="99"/>
    <w:rsid w:val="001A4F49"/>
    <w:pPr>
      <w:suppressAutoHyphens/>
      <w:jc w:val="right"/>
    </w:pPr>
    <w:rPr>
      <w:rFonts w:ascii="Calibri" w:eastAsia="Times New Roman" w:hAnsi="Calibri" w:cs="Calibri"/>
      <w:lang w:eastAsia="zh-CN"/>
    </w:rPr>
  </w:style>
  <w:style w:type="paragraph" w:customStyle="1" w:styleId="1CStyle26">
    <w:name w:val="1CStyle26"/>
    <w:uiPriority w:val="99"/>
    <w:rsid w:val="001A4F49"/>
    <w:pPr>
      <w:suppressAutoHyphens/>
      <w:jc w:val="right"/>
    </w:pPr>
    <w:rPr>
      <w:rFonts w:ascii="Calibri" w:eastAsia="Times New Roman" w:hAnsi="Calibri" w:cs="Calibri"/>
      <w:lang w:eastAsia="zh-CN"/>
    </w:rPr>
  </w:style>
  <w:style w:type="paragraph" w:customStyle="1" w:styleId="1f6">
    <w:name w:val="Текст сноски1"/>
    <w:basedOn w:val="a6"/>
    <w:uiPriority w:val="99"/>
    <w:rsid w:val="001A4F49"/>
    <w:pPr>
      <w:suppressAutoHyphens/>
      <w:snapToGrid/>
      <w:spacing w:before="0" w:after="200" w:line="276" w:lineRule="auto"/>
      <w:jc w:val="left"/>
    </w:pPr>
    <w:rPr>
      <w:rFonts w:ascii="Calibri" w:hAnsi="Calibri" w:cs="Calibri"/>
      <w:sz w:val="20"/>
      <w:szCs w:val="20"/>
      <w:lang w:eastAsia="zh-CN"/>
    </w:rPr>
  </w:style>
  <w:style w:type="paragraph" w:customStyle="1" w:styleId="a5">
    <w:name w:val="Текст ТД"/>
    <w:basedOn w:val="a6"/>
    <w:uiPriority w:val="99"/>
    <w:rsid w:val="001A4F49"/>
    <w:pPr>
      <w:numPr>
        <w:numId w:val="12"/>
      </w:numPr>
      <w:autoSpaceDE w:val="0"/>
      <w:autoSpaceDN w:val="0"/>
      <w:adjustRightInd w:val="0"/>
      <w:snapToGrid/>
      <w:spacing w:before="0" w:after="200"/>
    </w:pPr>
    <w:rPr>
      <w:rFonts w:ascii="Calibri" w:eastAsia="Calibri" w:hAnsi="Calibri"/>
      <w:sz w:val="24"/>
      <w:szCs w:val="20"/>
      <w:lang w:val="x-none" w:eastAsia="x-none"/>
    </w:rPr>
  </w:style>
  <w:style w:type="character" w:styleId="affff6">
    <w:name w:val="annotation reference"/>
    <w:uiPriority w:val="99"/>
    <w:semiHidden/>
    <w:unhideWhenUsed/>
    <w:rsid w:val="001A4F49"/>
    <w:rPr>
      <w:sz w:val="16"/>
      <w:szCs w:val="16"/>
    </w:rPr>
  </w:style>
  <w:style w:type="paragraph" w:styleId="affff7">
    <w:name w:val="annotation text"/>
    <w:basedOn w:val="a6"/>
    <w:link w:val="affff8"/>
    <w:uiPriority w:val="99"/>
    <w:semiHidden/>
    <w:unhideWhenUsed/>
    <w:rsid w:val="001A4F49"/>
    <w:pPr>
      <w:suppressAutoHyphens/>
      <w:snapToGrid/>
      <w:spacing w:before="0" w:after="200" w:line="276" w:lineRule="auto"/>
      <w:jc w:val="left"/>
    </w:pPr>
    <w:rPr>
      <w:rFonts w:ascii="Calibri" w:hAnsi="Calibri" w:cs="Calibri"/>
      <w:sz w:val="20"/>
      <w:szCs w:val="20"/>
      <w:lang w:eastAsia="zh-CN"/>
    </w:rPr>
  </w:style>
  <w:style w:type="character" w:customStyle="1" w:styleId="affff8">
    <w:name w:val="Текст примечания Знак"/>
    <w:basedOn w:val="a7"/>
    <w:link w:val="affff7"/>
    <w:uiPriority w:val="99"/>
    <w:rsid w:val="001A4F49"/>
    <w:rPr>
      <w:rFonts w:ascii="Calibri" w:eastAsia="Times New Roman" w:hAnsi="Calibri" w:cs="Calibri"/>
      <w:sz w:val="20"/>
      <w:szCs w:val="20"/>
      <w:lang w:eastAsia="zh-CN"/>
    </w:rPr>
  </w:style>
  <w:style w:type="paragraph" w:styleId="affff9">
    <w:name w:val="annotation subject"/>
    <w:basedOn w:val="affff7"/>
    <w:next w:val="affff7"/>
    <w:link w:val="affffa"/>
    <w:uiPriority w:val="99"/>
    <w:unhideWhenUsed/>
    <w:rsid w:val="001A4F49"/>
    <w:rPr>
      <w:b/>
      <w:bCs/>
    </w:rPr>
  </w:style>
  <w:style w:type="character" w:customStyle="1" w:styleId="affffa">
    <w:name w:val="Тема примечания Знак"/>
    <w:basedOn w:val="affff8"/>
    <w:link w:val="affff9"/>
    <w:uiPriority w:val="99"/>
    <w:rsid w:val="001A4F49"/>
    <w:rPr>
      <w:rFonts w:ascii="Calibri" w:eastAsia="Times New Roman" w:hAnsi="Calibri" w:cs="Calibri"/>
      <w:b/>
      <w:bCs/>
      <w:sz w:val="20"/>
      <w:szCs w:val="20"/>
      <w:lang w:eastAsia="zh-CN"/>
    </w:rPr>
  </w:style>
  <w:style w:type="character" w:customStyle="1" w:styleId="3f1">
    <w:name w:val="[Ростех] Наименование Подраздела (Уровень 3) Знак"/>
    <w:link w:val="3f2"/>
    <w:uiPriority w:val="99"/>
    <w:locked/>
    <w:rsid w:val="001A4F49"/>
    <w:rPr>
      <w:b/>
    </w:rPr>
  </w:style>
  <w:style w:type="paragraph" w:customStyle="1" w:styleId="3f2">
    <w:name w:val="[Ростех] Наименование Подраздела (Уровень 3)"/>
    <w:link w:val="3f1"/>
    <w:uiPriority w:val="99"/>
    <w:qFormat/>
    <w:rsid w:val="001A4F49"/>
    <w:pPr>
      <w:keepNext/>
      <w:keepLines/>
      <w:suppressAutoHyphens/>
      <w:spacing w:before="240" w:after="0" w:line="240" w:lineRule="auto"/>
      <w:ind w:left="1276" w:hanging="1134"/>
      <w:outlineLvl w:val="2"/>
    </w:pPr>
    <w:rPr>
      <w:b/>
    </w:rPr>
  </w:style>
  <w:style w:type="paragraph" w:customStyle="1" w:styleId="2e">
    <w:name w:val="[Ростех] Наименование Раздела (Уровень 2)"/>
    <w:uiPriority w:val="99"/>
    <w:qFormat/>
    <w:rsid w:val="001A4F49"/>
    <w:pPr>
      <w:keepNext/>
      <w:keepLines/>
      <w:suppressAutoHyphens/>
      <w:spacing w:before="240" w:after="0" w:line="240" w:lineRule="auto"/>
      <w:ind w:left="1134" w:hanging="1134"/>
      <w:jc w:val="center"/>
      <w:outlineLvl w:val="1"/>
    </w:pPr>
    <w:rPr>
      <w:rFonts w:ascii="Proxima Nova ExCn Rg" w:eastAsia="Times New Roman" w:hAnsi="Proxima Nova ExCn Rg" w:cs="Times New Roman"/>
      <w:b/>
      <w:sz w:val="28"/>
      <w:szCs w:val="28"/>
      <w:lang w:eastAsia="ru-RU"/>
    </w:rPr>
  </w:style>
  <w:style w:type="character" w:customStyle="1" w:styleId="affffb">
    <w:name w:val="[Ростех] Простой текст (Без уровня) Знак"/>
    <w:link w:val="affffc"/>
    <w:uiPriority w:val="99"/>
    <w:locked/>
    <w:rsid w:val="001A4F49"/>
  </w:style>
  <w:style w:type="paragraph" w:customStyle="1" w:styleId="affffc">
    <w:name w:val="[Ростех] Простой текст (Без уровня)"/>
    <w:link w:val="affffb"/>
    <w:uiPriority w:val="99"/>
    <w:qFormat/>
    <w:rsid w:val="001A4F49"/>
    <w:pPr>
      <w:suppressAutoHyphens/>
      <w:spacing w:before="120" w:after="0" w:line="240" w:lineRule="auto"/>
      <w:ind w:left="1134" w:hanging="1134"/>
      <w:jc w:val="both"/>
    </w:pPr>
  </w:style>
  <w:style w:type="character" w:customStyle="1" w:styleId="52">
    <w:name w:val="[Ростех] Текст Подпункта (Уровень 5) Знак"/>
    <w:link w:val="53"/>
    <w:uiPriority w:val="99"/>
    <w:qFormat/>
    <w:locked/>
    <w:rsid w:val="001A4F49"/>
  </w:style>
  <w:style w:type="paragraph" w:customStyle="1" w:styleId="53">
    <w:name w:val="[Ростех] Текст Подпункта (Уровень 5)"/>
    <w:link w:val="52"/>
    <w:uiPriority w:val="99"/>
    <w:qFormat/>
    <w:rsid w:val="001A4F49"/>
    <w:pPr>
      <w:suppressAutoHyphens/>
      <w:spacing w:before="120" w:after="0" w:line="240" w:lineRule="auto"/>
      <w:ind w:left="1985" w:hanging="851"/>
      <w:jc w:val="both"/>
      <w:outlineLvl w:val="4"/>
    </w:pPr>
  </w:style>
  <w:style w:type="paragraph" w:customStyle="1" w:styleId="62">
    <w:name w:val="[Ростех] Текст Подпункта подпункта (Уровень 6)"/>
    <w:uiPriority w:val="99"/>
    <w:qFormat/>
    <w:rsid w:val="001A4F49"/>
    <w:pPr>
      <w:suppressAutoHyphens/>
      <w:spacing w:before="120" w:after="0" w:line="240" w:lineRule="auto"/>
      <w:ind w:left="2977" w:hanging="850"/>
      <w:jc w:val="both"/>
      <w:outlineLvl w:val="5"/>
    </w:pPr>
    <w:rPr>
      <w:rFonts w:ascii="Proxima Nova ExCn Rg" w:eastAsia="Times New Roman" w:hAnsi="Proxima Nova ExCn Rg" w:cs="Times New Roman"/>
      <w:sz w:val="28"/>
      <w:szCs w:val="28"/>
      <w:lang w:eastAsia="ru-RU"/>
    </w:rPr>
  </w:style>
  <w:style w:type="character" w:customStyle="1" w:styleId="44">
    <w:name w:val="[Ростех] Текст Пункта (Уровень 4) Знак"/>
    <w:link w:val="45"/>
    <w:uiPriority w:val="99"/>
    <w:locked/>
    <w:rsid w:val="001A4F49"/>
  </w:style>
  <w:style w:type="paragraph" w:customStyle="1" w:styleId="45">
    <w:name w:val="[Ростех] Текст Пункта (Уровень 4)"/>
    <w:link w:val="44"/>
    <w:uiPriority w:val="99"/>
    <w:qFormat/>
    <w:rsid w:val="001A4F49"/>
    <w:pPr>
      <w:suppressAutoHyphens/>
      <w:spacing w:before="120" w:after="0" w:line="240" w:lineRule="auto"/>
      <w:ind w:left="1134" w:hanging="1134"/>
      <w:jc w:val="both"/>
      <w:outlineLvl w:val="3"/>
    </w:pPr>
  </w:style>
  <w:style w:type="character" w:customStyle="1" w:styleId="46">
    <w:name w:val="[Ростех] Текст Подпункта (следующий абзац) (Уровень 4) Знак"/>
    <w:link w:val="47"/>
    <w:locked/>
    <w:rsid w:val="001A4F49"/>
  </w:style>
  <w:style w:type="paragraph" w:customStyle="1" w:styleId="47">
    <w:name w:val="[Ростех] Текст Подпункта (следующий абзац) (Уровень 4)"/>
    <w:link w:val="46"/>
    <w:qFormat/>
    <w:rsid w:val="001A4F49"/>
    <w:pPr>
      <w:suppressAutoHyphens/>
      <w:spacing w:before="120" w:after="0" w:line="240" w:lineRule="auto"/>
      <w:ind w:left="1134"/>
      <w:jc w:val="both"/>
      <w:outlineLvl w:val="3"/>
    </w:pPr>
  </w:style>
  <w:style w:type="paragraph" w:styleId="2f">
    <w:name w:val="Body Text Indent 2"/>
    <w:basedOn w:val="a6"/>
    <w:link w:val="214"/>
    <w:unhideWhenUsed/>
    <w:rsid w:val="001A4F49"/>
    <w:pPr>
      <w:snapToGrid/>
      <w:spacing w:before="0" w:after="120" w:line="480" w:lineRule="auto"/>
      <w:ind w:left="283"/>
      <w:jc w:val="left"/>
    </w:pPr>
    <w:rPr>
      <w:sz w:val="24"/>
      <w:szCs w:val="24"/>
    </w:rPr>
  </w:style>
  <w:style w:type="character" w:customStyle="1" w:styleId="214">
    <w:name w:val="Основной текст с отступом 2 Знак1"/>
    <w:basedOn w:val="a7"/>
    <w:link w:val="2f"/>
    <w:rsid w:val="001A4F49"/>
    <w:rPr>
      <w:rFonts w:ascii="Times New Roman" w:eastAsia="Times New Roman" w:hAnsi="Times New Roman" w:cs="Times New Roman"/>
      <w:sz w:val="24"/>
      <w:szCs w:val="24"/>
      <w:lang w:eastAsia="ru-RU"/>
    </w:rPr>
  </w:style>
  <w:style w:type="paragraph" w:customStyle="1" w:styleId="3f3">
    <w:name w:val="Стиль3 Знак"/>
    <w:basedOn w:val="a6"/>
    <w:uiPriority w:val="99"/>
    <w:rsid w:val="001A4F49"/>
    <w:pPr>
      <w:widowControl w:val="0"/>
      <w:tabs>
        <w:tab w:val="left" w:pos="227"/>
      </w:tabs>
      <w:suppressAutoHyphens/>
      <w:snapToGrid/>
      <w:spacing w:before="0"/>
    </w:pPr>
    <w:rPr>
      <w:rFonts w:ascii="Calibri" w:hAnsi="Calibri" w:cs="Calibri"/>
      <w:sz w:val="24"/>
      <w:szCs w:val="24"/>
      <w:lang w:eastAsia="ar-SA"/>
    </w:rPr>
  </w:style>
  <w:style w:type="numbering" w:customStyle="1" w:styleId="4451">
    <w:name w:val="Стиль4451"/>
    <w:uiPriority w:val="99"/>
    <w:rsid w:val="00472DD4"/>
    <w:pPr>
      <w:numPr>
        <w:numId w:val="19"/>
      </w:numPr>
    </w:pPr>
  </w:style>
  <w:style w:type="numbering" w:customStyle="1" w:styleId="2f0">
    <w:name w:val="Нет списка2"/>
    <w:next w:val="a9"/>
    <w:uiPriority w:val="99"/>
    <w:semiHidden/>
    <w:unhideWhenUsed/>
    <w:rsid w:val="0048154C"/>
  </w:style>
  <w:style w:type="numbering" w:customStyle="1" w:styleId="WW8Num141">
    <w:name w:val="WW8Num141"/>
    <w:basedOn w:val="a9"/>
    <w:rsid w:val="0048154C"/>
  </w:style>
  <w:style w:type="numbering" w:customStyle="1" w:styleId="WW8Num151">
    <w:name w:val="WW8Num151"/>
    <w:basedOn w:val="a9"/>
    <w:rsid w:val="0048154C"/>
  </w:style>
  <w:style w:type="numbering" w:customStyle="1" w:styleId="120">
    <w:name w:val="Нет списка12"/>
    <w:next w:val="a9"/>
    <w:uiPriority w:val="99"/>
    <w:semiHidden/>
    <w:unhideWhenUsed/>
    <w:rsid w:val="0048154C"/>
  </w:style>
  <w:style w:type="character" w:customStyle="1" w:styleId="54">
    <w:name w:val="Основной шрифт абзаца5"/>
    <w:rsid w:val="0048154C"/>
  </w:style>
  <w:style w:type="character" w:customStyle="1" w:styleId="2f1">
    <w:name w:val="Знак сноски2"/>
    <w:rsid w:val="0048154C"/>
    <w:rPr>
      <w:rFonts w:cs="Times New Roman"/>
      <w:vertAlign w:val="superscript"/>
    </w:rPr>
  </w:style>
  <w:style w:type="paragraph" w:customStyle="1" w:styleId="2f2">
    <w:name w:val="Без интервала2"/>
    <w:uiPriority w:val="99"/>
    <w:rsid w:val="0048154C"/>
    <w:pPr>
      <w:suppressAutoHyphens/>
      <w:spacing w:after="0" w:line="240" w:lineRule="auto"/>
    </w:pPr>
    <w:rPr>
      <w:rFonts w:ascii="Calibri" w:eastAsia="Times New Roman" w:hAnsi="Calibri" w:cs="Calibri"/>
      <w:lang w:eastAsia="zh-CN"/>
    </w:rPr>
  </w:style>
  <w:style w:type="paragraph" w:customStyle="1" w:styleId="2f3">
    <w:name w:val="Текст сноски2"/>
    <w:basedOn w:val="a6"/>
    <w:uiPriority w:val="99"/>
    <w:rsid w:val="0048154C"/>
    <w:pPr>
      <w:suppressAutoHyphens/>
      <w:snapToGrid/>
      <w:spacing w:before="0" w:after="200" w:line="276" w:lineRule="auto"/>
      <w:jc w:val="left"/>
    </w:pPr>
    <w:rPr>
      <w:rFonts w:ascii="Calibri" w:hAnsi="Calibri" w:cs="Calibri"/>
      <w:sz w:val="20"/>
      <w:szCs w:val="20"/>
      <w:lang w:eastAsia="zh-CN"/>
    </w:rPr>
  </w:style>
  <w:style w:type="paragraph" w:customStyle="1" w:styleId="Textbody">
    <w:name w:val="Text body"/>
    <w:basedOn w:val="Standard"/>
    <w:uiPriority w:val="99"/>
    <w:rsid w:val="0048154C"/>
    <w:pPr>
      <w:spacing w:after="120"/>
    </w:pPr>
    <w:rPr>
      <w:rFonts w:eastAsia="Andale Sans UI" w:cs="Tahoma"/>
      <w:lang w:val="de-DE" w:eastAsia="ja-JP" w:bidi="fa-IR"/>
    </w:rPr>
  </w:style>
  <w:style w:type="paragraph" w:customStyle="1" w:styleId="TableContents">
    <w:name w:val="Table Contents"/>
    <w:basedOn w:val="Standard"/>
    <w:uiPriority w:val="99"/>
    <w:rsid w:val="0048154C"/>
    <w:pPr>
      <w:suppressLineNumbers/>
    </w:pPr>
    <w:rPr>
      <w:rFonts w:eastAsia="Andale Sans UI" w:cs="Tahoma"/>
      <w:lang w:val="de-DE" w:eastAsia="ja-JP" w:bidi="fa-IR"/>
    </w:rPr>
  </w:style>
  <w:style w:type="paragraph" w:customStyle="1" w:styleId="TableHeading">
    <w:name w:val="Table Heading"/>
    <w:basedOn w:val="TableContents"/>
    <w:uiPriority w:val="99"/>
    <w:rsid w:val="0048154C"/>
    <w:pPr>
      <w:jc w:val="center"/>
    </w:pPr>
    <w:rPr>
      <w:b/>
      <w:bCs/>
    </w:rPr>
  </w:style>
  <w:style w:type="character" w:customStyle="1" w:styleId="StrongEmphasis">
    <w:name w:val="Strong Emphasis"/>
    <w:rsid w:val="0048154C"/>
    <w:rPr>
      <w:b/>
      <w:bCs/>
    </w:rPr>
  </w:style>
  <w:style w:type="character" w:customStyle="1" w:styleId="1f7">
    <w:name w:val="Текст сноски Знак1"/>
    <w:aliases w:val=" Знак6 Знак1,Знак21 Знак1,Знак6 Знак1,Текст сноски Знак Знак Знак2,Текст сноски Знак Знак Знак Знак Знак Знак Знак Знак Знак1,Текст сноски Знак Знак Знак Знак Знак Знак Знак Знак2,Текст сноски Знак Знак Знак Знак Знак Знак Знак2"/>
    <w:basedOn w:val="a7"/>
    <w:uiPriority w:val="99"/>
    <w:semiHidden/>
    <w:locked/>
    <w:rsid w:val="000225F9"/>
    <w:rPr>
      <w:rFonts w:ascii="Times New Roman" w:eastAsia="Times New Roman" w:hAnsi="Times New Roman" w:cs="Times New Roman"/>
      <w:sz w:val="20"/>
      <w:szCs w:val="20"/>
    </w:rPr>
  </w:style>
  <w:style w:type="character" w:customStyle="1" w:styleId="3105pt0pt">
    <w:name w:val="Основной текст (3) + 10;5 pt;Интервал 0 pt"/>
    <w:rsid w:val="002E3D30"/>
    <w:rPr>
      <w:color w:val="000000"/>
      <w:spacing w:val="4"/>
      <w:w w:val="100"/>
      <w:sz w:val="21"/>
      <w:szCs w:val="21"/>
      <w:shd w:val="clear" w:color="auto" w:fill="FFFFFF"/>
      <w:lang w:val="ru-RU"/>
    </w:rPr>
  </w:style>
  <w:style w:type="character" w:customStyle="1" w:styleId="WW8Num5z4">
    <w:name w:val="WW8Num5z4"/>
    <w:rsid w:val="00A518FD"/>
  </w:style>
  <w:style w:type="character" w:customStyle="1" w:styleId="WW8Num5z5">
    <w:name w:val="WW8Num5z5"/>
    <w:rsid w:val="00A518FD"/>
  </w:style>
  <w:style w:type="character" w:customStyle="1" w:styleId="WW8Num5z6">
    <w:name w:val="WW8Num5z6"/>
    <w:rsid w:val="00A518FD"/>
  </w:style>
  <w:style w:type="character" w:customStyle="1" w:styleId="WW8Num5z7">
    <w:name w:val="WW8Num5z7"/>
    <w:rsid w:val="00A518FD"/>
  </w:style>
  <w:style w:type="character" w:customStyle="1" w:styleId="WW8Num5z8">
    <w:name w:val="WW8Num5z8"/>
    <w:rsid w:val="00A518FD"/>
  </w:style>
  <w:style w:type="character" w:customStyle="1" w:styleId="WW8Num10z2">
    <w:name w:val="WW8Num10z2"/>
    <w:rsid w:val="00A518FD"/>
  </w:style>
  <w:style w:type="character" w:customStyle="1" w:styleId="WW8Num10z3">
    <w:name w:val="WW8Num10z3"/>
    <w:rsid w:val="00A518FD"/>
  </w:style>
  <w:style w:type="character" w:customStyle="1" w:styleId="WW8Num10z5">
    <w:name w:val="WW8Num10z5"/>
    <w:rsid w:val="00A518FD"/>
  </w:style>
  <w:style w:type="character" w:customStyle="1" w:styleId="WW8Num10z6">
    <w:name w:val="WW8Num10z6"/>
    <w:rsid w:val="00A518FD"/>
  </w:style>
  <w:style w:type="character" w:customStyle="1" w:styleId="WW8Num10z8">
    <w:name w:val="WW8Num10z8"/>
    <w:rsid w:val="00A518FD"/>
  </w:style>
  <w:style w:type="character" w:customStyle="1" w:styleId="WW8Num11z4">
    <w:name w:val="WW8Num11z4"/>
    <w:rsid w:val="00A518FD"/>
  </w:style>
  <w:style w:type="character" w:customStyle="1" w:styleId="WW8Num14z3">
    <w:name w:val="WW8Num14z3"/>
    <w:rsid w:val="00A518FD"/>
  </w:style>
  <w:style w:type="character" w:customStyle="1" w:styleId="WW8Num14z4">
    <w:name w:val="WW8Num14z4"/>
    <w:rsid w:val="00A518FD"/>
  </w:style>
  <w:style w:type="character" w:customStyle="1" w:styleId="WW8Num14z5">
    <w:name w:val="WW8Num14z5"/>
    <w:rsid w:val="00A518FD"/>
  </w:style>
  <w:style w:type="character" w:customStyle="1" w:styleId="WW8Num14z6">
    <w:name w:val="WW8Num14z6"/>
    <w:rsid w:val="00A518FD"/>
  </w:style>
  <w:style w:type="character" w:customStyle="1" w:styleId="WW8Num14z7">
    <w:name w:val="WW8Num14z7"/>
    <w:rsid w:val="00A518FD"/>
  </w:style>
  <w:style w:type="character" w:customStyle="1" w:styleId="WW8Num14z8">
    <w:name w:val="WW8Num14z8"/>
    <w:rsid w:val="00A518FD"/>
  </w:style>
  <w:style w:type="character" w:customStyle="1" w:styleId="WW8Num15z1">
    <w:name w:val="WW8Num15z1"/>
    <w:rsid w:val="00A518FD"/>
  </w:style>
  <w:style w:type="character" w:customStyle="1" w:styleId="WW8Num15z2">
    <w:name w:val="WW8Num15z2"/>
    <w:rsid w:val="00A518FD"/>
  </w:style>
  <w:style w:type="character" w:customStyle="1" w:styleId="WW8Num15z3">
    <w:name w:val="WW8Num15z3"/>
    <w:rsid w:val="00A518FD"/>
  </w:style>
  <w:style w:type="character" w:customStyle="1" w:styleId="WW8Num15z4">
    <w:name w:val="WW8Num15z4"/>
    <w:rsid w:val="00A518FD"/>
  </w:style>
  <w:style w:type="character" w:customStyle="1" w:styleId="WW8Num15z5">
    <w:name w:val="WW8Num15z5"/>
    <w:rsid w:val="00A518FD"/>
  </w:style>
  <w:style w:type="character" w:customStyle="1" w:styleId="WW8Num15z6">
    <w:name w:val="WW8Num15z6"/>
    <w:rsid w:val="00A518FD"/>
  </w:style>
  <w:style w:type="character" w:customStyle="1" w:styleId="WW8Num15z7">
    <w:name w:val="WW8Num15z7"/>
    <w:rsid w:val="00A518FD"/>
  </w:style>
  <w:style w:type="character" w:customStyle="1" w:styleId="WW8Num15z8">
    <w:name w:val="WW8Num15z8"/>
    <w:rsid w:val="00A518FD"/>
  </w:style>
  <w:style w:type="character" w:customStyle="1" w:styleId="WW8Num16z1">
    <w:name w:val="WW8Num16z1"/>
    <w:rsid w:val="00A518FD"/>
    <w:rPr>
      <w:rFonts w:cs="Courier New"/>
    </w:rPr>
  </w:style>
  <w:style w:type="character" w:customStyle="1" w:styleId="WW8Num16z2">
    <w:name w:val="WW8Num16z2"/>
    <w:rsid w:val="00A518FD"/>
  </w:style>
  <w:style w:type="character" w:customStyle="1" w:styleId="WW8Num16z3">
    <w:name w:val="WW8Num16z3"/>
    <w:rsid w:val="00A518FD"/>
  </w:style>
  <w:style w:type="character" w:customStyle="1" w:styleId="WW8Num16z5">
    <w:name w:val="WW8Num16z5"/>
    <w:rsid w:val="00A518FD"/>
  </w:style>
  <w:style w:type="character" w:customStyle="1" w:styleId="WW8Num16z6">
    <w:name w:val="WW8Num16z6"/>
    <w:rsid w:val="00A518FD"/>
  </w:style>
  <w:style w:type="character" w:customStyle="1" w:styleId="WW8Num16z8">
    <w:name w:val="WW8Num16z8"/>
    <w:rsid w:val="00A518FD"/>
  </w:style>
  <w:style w:type="character" w:customStyle="1" w:styleId="WW8Num21z5">
    <w:name w:val="WW8Num21z5"/>
    <w:rsid w:val="00A518FD"/>
  </w:style>
  <w:style w:type="character" w:customStyle="1" w:styleId="WW8Num21z6">
    <w:name w:val="WW8Num21z6"/>
    <w:rsid w:val="00A518FD"/>
  </w:style>
  <w:style w:type="character" w:customStyle="1" w:styleId="WW8Num21z8">
    <w:name w:val="WW8Num21z8"/>
    <w:rsid w:val="00A518FD"/>
  </w:style>
  <w:style w:type="character" w:customStyle="1" w:styleId="WW8Num22z0">
    <w:name w:val="WW8Num22z0"/>
    <w:rsid w:val="00A518FD"/>
  </w:style>
  <w:style w:type="character" w:customStyle="1" w:styleId="WW8Num22z1">
    <w:name w:val="WW8Num22z1"/>
    <w:rsid w:val="00A518FD"/>
    <w:rPr>
      <w:b w:val="0"/>
    </w:rPr>
  </w:style>
  <w:style w:type="character" w:customStyle="1" w:styleId="WW8Num22z2">
    <w:name w:val="WW8Num22z2"/>
    <w:rsid w:val="00A518FD"/>
  </w:style>
  <w:style w:type="character" w:customStyle="1" w:styleId="WW8Num22z3">
    <w:name w:val="WW8Num22z3"/>
    <w:rsid w:val="00A518FD"/>
  </w:style>
  <w:style w:type="character" w:customStyle="1" w:styleId="WW8Num22z4">
    <w:name w:val="WW8Num22z4"/>
    <w:rsid w:val="00A518FD"/>
  </w:style>
  <w:style w:type="character" w:customStyle="1" w:styleId="WW8Num22z5">
    <w:name w:val="WW8Num22z5"/>
    <w:rsid w:val="00A518FD"/>
  </w:style>
  <w:style w:type="character" w:customStyle="1" w:styleId="WW8Num22z6">
    <w:name w:val="WW8Num22z6"/>
    <w:rsid w:val="00A518FD"/>
  </w:style>
  <w:style w:type="character" w:customStyle="1" w:styleId="WW8Num22z7">
    <w:name w:val="WW8Num22z7"/>
    <w:rsid w:val="00A518FD"/>
  </w:style>
  <w:style w:type="character" w:customStyle="1" w:styleId="WW8Num22z8">
    <w:name w:val="WW8Num22z8"/>
    <w:rsid w:val="00A518FD"/>
  </w:style>
  <w:style w:type="character" w:customStyle="1" w:styleId="WW8Num24z4">
    <w:name w:val="WW8Num24z4"/>
    <w:rsid w:val="00A518FD"/>
  </w:style>
  <w:style w:type="character" w:customStyle="1" w:styleId="WW8Num24z5">
    <w:name w:val="WW8Num24z5"/>
    <w:rsid w:val="00A518FD"/>
  </w:style>
  <w:style w:type="character" w:customStyle="1" w:styleId="WW8Num24z6">
    <w:name w:val="WW8Num24z6"/>
    <w:rsid w:val="00A518FD"/>
  </w:style>
  <w:style w:type="character" w:customStyle="1" w:styleId="WW8Num24z7">
    <w:name w:val="WW8Num24z7"/>
    <w:rsid w:val="00A518FD"/>
  </w:style>
  <w:style w:type="character" w:customStyle="1" w:styleId="WW8Num24z8">
    <w:name w:val="WW8Num24z8"/>
    <w:rsid w:val="00A518FD"/>
  </w:style>
  <w:style w:type="character" w:customStyle="1" w:styleId="WW8Num25z4">
    <w:name w:val="WW8Num25z4"/>
    <w:rsid w:val="00A518FD"/>
  </w:style>
  <w:style w:type="character" w:customStyle="1" w:styleId="WW8Num25z5">
    <w:name w:val="WW8Num25z5"/>
    <w:rsid w:val="00A518FD"/>
  </w:style>
  <w:style w:type="character" w:customStyle="1" w:styleId="WW8Num25z6">
    <w:name w:val="WW8Num25z6"/>
    <w:rsid w:val="00A518FD"/>
  </w:style>
  <w:style w:type="character" w:customStyle="1" w:styleId="WW8Num25z7">
    <w:name w:val="WW8Num25z7"/>
    <w:rsid w:val="00A518FD"/>
  </w:style>
  <w:style w:type="character" w:customStyle="1" w:styleId="WW8Num25z8">
    <w:name w:val="WW8Num25z8"/>
    <w:rsid w:val="00A518FD"/>
  </w:style>
  <w:style w:type="character" w:customStyle="1" w:styleId="WW8Num26z4">
    <w:name w:val="WW8Num26z4"/>
    <w:rsid w:val="00A518FD"/>
  </w:style>
  <w:style w:type="character" w:customStyle="1" w:styleId="WW8Num26z5">
    <w:name w:val="WW8Num26z5"/>
    <w:rsid w:val="00A518FD"/>
  </w:style>
  <w:style w:type="character" w:customStyle="1" w:styleId="WW8Num26z6">
    <w:name w:val="WW8Num26z6"/>
    <w:rsid w:val="00A518FD"/>
  </w:style>
  <w:style w:type="character" w:customStyle="1" w:styleId="WW8Num26z7">
    <w:name w:val="WW8Num26z7"/>
    <w:rsid w:val="00A518FD"/>
  </w:style>
  <w:style w:type="character" w:customStyle="1" w:styleId="WW8Num26z8">
    <w:name w:val="WW8Num26z8"/>
    <w:rsid w:val="00A518FD"/>
  </w:style>
  <w:style w:type="character" w:customStyle="1" w:styleId="WW8Num27z0">
    <w:name w:val="WW8Num27z0"/>
    <w:rsid w:val="00A518FD"/>
  </w:style>
  <w:style w:type="character" w:customStyle="1" w:styleId="WW8Num27z1">
    <w:name w:val="WW8Num27z1"/>
    <w:rsid w:val="00A518FD"/>
  </w:style>
  <w:style w:type="character" w:customStyle="1" w:styleId="WW8Num27z2">
    <w:name w:val="WW8Num27z2"/>
    <w:rsid w:val="00A518FD"/>
  </w:style>
  <w:style w:type="character" w:customStyle="1" w:styleId="WW8Num27z3">
    <w:name w:val="WW8Num27z3"/>
    <w:rsid w:val="00A518FD"/>
  </w:style>
  <w:style w:type="character" w:customStyle="1" w:styleId="WW8Num27z4">
    <w:name w:val="WW8Num27z4"/>
    <w:rsid w:val="00A518FD"/>
  </w:style>
  <w:style w:type="character" w:customStyle="1" w:styleId="WW8Num27z5">
    <w:name w:val="WW8Num27z5"/>
    <w:rsid w:val="00A518FD"/>
  </w:style>
  <w:style w:type="character" w:customStyle="1" w:styleId="WW8Num27z6">
    <w:name w:val="WW8Num27z6"/>
    <w:rsid w:val="00A518FD"/>
  </w:style>
  <w:style w:type="character" w:customStyle="1" w:styleId="WW8Num27z7">
    <w:name w:val="WW8Num27z7"/>
    <w:rsid w:val="00A518FD"/>
  </w:style>
  <w:style w:type="character" w:customStyle="1" w:styleId="WW8Num27z8">
    <w:name w:val="WW8Num27z8"/>
    <w:rsid w:val="00A518FD"/>
  </w:style>
  <w:style w:type="character" w:customStyle="1" w:styleId="WW8Num28z0">
    <w:name w:val="WW8Num28z0"/>
    <w:rsid w:val="00A518FD"/>
  </w:style>
  <w:style w:type="character" w:customStyle="1" w:styleId="WW8Num28z1">
    <w:name w:val="WW8Num28z1"/>
    <w:rsid w:val="00A518FD"/>
  </w:style>
  <w:style w:type="character" w:customStyle="1" w:styleId="WW8Num28z2">
    <w:name w:val="WW8Num28z2"/>
    <w:rsid w:val="00A518FD"/>
  </w:style>
  <w:style w:type="character" w:customStyle="1" w:styleId="WW8Num28z3">
    <w:name w:val="WW8Num28z3"/>
    <w:rsid w:val="00A518FD"/>
  </w:style>
  <w:style w:type="character" w:customStyle="1" w:styleId="WW8Num28z4">
    <w:name w:val="WW8Num28z4"/>
    <w:rsid w:val="00A518FD"/>
  </w:style>
  <w:style w:type="character" w:customStyle="1" w:styleId="WW8Num28z5">
    <w:name w:val="WW8Num28z5"/>
    <w:rsid w:val="00A518FD"/>
  </w:style>
  <w:style w:type="character" w:customStyle="1" w:styleId="WW8Num28z6">
    <w:name w:val="WW8Num28z6"/>
    <w:rsid w:val="00A518FD"/>
  </w:style>
  <w:style w:type="character" w:customStyle="1" w:styleId="WW8Num28z7">
    <w:name w:val="WW8Num28z7"/>
    <w:rsid w:val="00A518FD"/>
  </w:style>
  <w:style w:type="character" w:customStyle="1" w:styleId="WW8Num28z8">
    <w:name w:val="WW8Num28z8"/>
    <w:rsid w:val="00A518FD"/>
  </w:style>
  <w:style w:type="character" w:customStyle="1" w:styleId="WW8Num29z0">
    <w:name w:val="WW8Num29z0"/>
    <w:rsid w:val="00A518FD"/>
    <w:rPr>
      <w:rFonts w:cs="Times New Roman"/>
    </w:rPr>
  </w:style>
  <w:style w:type="character" w:customStyle="1" w:styleId="WW8Num29z1">
    <w:name w:val="WW8Num29z1"/>
    <w:rsid w:val="00A518FD"/>
  </w:style>
  <w:style w:type="character" w:customStyle="1" w:styleId="WW8Num29z2">
    <w:name w:val="WW8Num29z2"/>
    <w:rsid w:val="00A518FD"/>
  </w:style>
  <w:style w:type="character" w:customStyle="1" w:styleId="WW8Num29z3">
    <w:name w:val="WW8Num29z3"/>
    <w:rsid w:val="00A518FD"/>
  </w:style>
  <w:style w:type="character" w:customStyle="1" w:styleId="WW8Num29z4">
    <w:name w:val="WW8Num29z4"/>
    <w:rsid w:val="00A518FD"/>
  </w:style>
  <w:style w:type="character" w:customStyle="1" w:styleId="WW8Num29z5">
    <w:name w:val="WW8Num29z5"/>
    <w:rsid w:val="00A518FD"/>
  </w:style>
  <w:style w:type="character" w:customStyle="1" w:styleId="WW8Num29z6">
    <w:name w:val="WW8Num29z6"/>
    <w:rsid w:val="00A518FD"/>
  </w:style>
  <w:style w:type="character" w:customStyle="1" w:styleId="WW8Num29z7">
    <w:name w:val="WW8Num29z7"/>
    <w:rsid w:val="00A518FD"/>
  </w:style>
  <w:style w:type="character" w:customStyle="1" w:styleId="WW8Num29z8">
    <w:name w:val="WW8Num29z8"/>
    <w:rsid w:val="00A518FD"/>
  </w:style>
  <w:style w:type="character" w:customStyle="1" w:styleId="WW8Num30z0">
    <w:name w:val="WW8Num30z0"/>
    <w:rsid w:val="00A518FD"/>
  </w:style>
  <w:style w:type="character" w:customStyle="1" w:styleId="WW8Num30z1">
    <w:name w:val="WW8Num30z1"/>
    <w:rsid w:val="00A518FD"/>
    <w:rPr>
      <w:rFonts w:cs="Times New Roman"/>
    </w:rPr>
  </w:style>
  <w:style w:type="character" w:customStyle="1" w:styleId="WW8Num31z0">
    <w:name w:val="WW8Num31z0"/>
    <w:rsid w:val="00A518FD"/>
    <w:rPr>
      <w:rFonts w:ascii="Times New Roman" w:eastAsia="Times New Roman" w:hAnsi="Times New Roman" w:cs="Times New Roman"/>
      <w:b/>
      <w:i/>
      <w:color w:val="000000"/>
      <w:kern w:val="1"/>
      <w:sz w:val="18"/>
      <w:szCs w:val="18"/>
    </w:rPr>
  </w:style>
  <w:style w:type="character" w:customStyle="1" w:styleId="WW8Num31z1">
    <w:name w:val="WW8Num31z1"/>
    <w:rsid w:val="00A518FD"/>
  </w:style>
  <w:style w:type="character" w:customStyle="1" w:styleId="WW8Num31z2">
    <w:name w:val="WW8Num31z2"/>
    <w:rsid w:val="00A518FD"/>
  </w:style>
  <w:style w:type="character" w:customStyle="1" w:styleId="WW8Num31z3">
    <w:name w:val="WW8Num31z3"/>
    <w:rsid w:val="00A518FD"/>
  </w:style>
  <w:style w:type="character" w:customStyle="1" w:styleId="WW8Num31z4">
    <w:name w:val="WW8Num31z4"/>
    <w:rsid w:val="00A518FD"/>
  </w:style>
  <w:style w:type="character" w:customStyle="1" w:styleId="WW8Num31z5">
    <w:name w:val="WW8Num31z5"/>
    <w:rsid w:val="00A518FD"/>
  </w:style>
  <w:style w:type="character" w:customStyle="1" w:styleId="WW8Num31z6">
    <w:name w:val="WW8Num31z6"/>
    <w:rsid w:val="00A518FD"/>
  </w:style>
  <w:style w:type="character" w:customStyle="1" w:styleId="WW8Num31z7">
    <w:name w:val="WW8Num31z7"/>
    <w:rsid w:val="00A518FD"/>
  </w:style>
  <w:style w:type="character" w:customStyle="1" w:styleId="WW8Num31z8">
    <w:name w:val="WW8Num31z8"/>
    <w:rsid w:val="00A518FD"/>
  </w:style>
  <w:style w:type="character" w:customStyle="1" w:styleId="WW8Num32z0">
    <w:name w:val="WW8Num32z0"/>
    <w:rsid w:val="00A518FD"/>
    <w:rPr>
      <w:rFonts w:cs="Times New Roman"/>
    </w:rPr>
  </w:style>
  <w:style w:type="character" w:customStyle="1" w:styleId="WW8Num33z0">
    <w:name w:val="WW8Num33z0"/>
    <w:rsid w:val="00A518FD"/>
    <w:rPr>
      <w:sz w:val="28"/>
    </w:rPr>
  </w:style>
  <w:style w:type="character" w:customStyle="1" w:styleId="WW8Num33z1">
    <w:name w:val="WW8Num33z1"/>
    <w:rsid w:val="00A518FD"/>
  </w:style>
  <w:style w:type="character" w:customStyle="1" w:styleId="WW8Num33z2">
    <w:name w:val="WW8Num33z2"/>
    <w:rsid w:val="00A518FD"/>
  </w:style>
  <w:style w:type="character" w:customStyle="1" w:styleId="WW8Num33z3">
    <w:name w:val="WW8Num33z3"/>
    <w:rsid w:val="00A518FD"/>
  </w:style>
  <w:style w:type="character" w:customStyle="1" w:styleId="WW8Num33z4">
    <w:name w:val="WW8Num33z4"/>
    <w:rsid w:val="00A518FD"/>
  </w:style>
  <w:style w:type="character" w:customStyle="1" w:styleId="WW8Num33z5">
    <w:name w:val="WW8Num33z5"/>
    <w:rsid w:val="00A518FD"/>
  </w:style>
  <w:style w:type="character" w:customStyle="1" w:styleId="WW8Num33z6">
    <w:name w:val="WW8Num33z6"/>
    <w:rsid w:val="00A518FD"/>
  </w:style>
  <w:style w:type="character" w:customStyle="1" w:styleId="WW8Num33z7">
    <w:name w:val="WW8Num33z7"/>
    <w:rsid w:val="00A518FD"/>
  </w:style>
  <w:style w:type="character" w:customStyle="1" w:styleId="WW8Num33z8">
    <w:name w:val="WW8Num33z8"/>
    <w:rsid w:val="00A518FD"/>
  </w:style>
  <w:style w:type="character" w:customStyle="1" w:styleId="WW8Num34z0">
    <w:name w:val="WW8Num34z0"/>
    <w:rsid w:val="00A518FD"/>
  </w:style>
  <w:style w:type="character" w:customStyle="1" w:styleId="WW8Num34z1">
    <w:name w:val="WW8Num34z1"/>
    <w:rsid w:val="00A518FD"/>
    <w:rPr>
      <w:rFonts w:cs="Courier New"/>
    </w:rPr>
  </w:style>
  <w:style w:type="character" w:customStyle="1" w:styleId="WW8Num34z2">
    <w:name w:val="WW8Num34z2"/>
    <w:rsid w:val="00A518FD"/>
  </w:style>
  <w:style w:type="character" w:customStyle="1" w:styleId="WW8Num34z3">
    <w:name w:val="WW8Num34z3"/>
    <w:rsid w:val="00A518FD"/>
  </w:style>
  <w:style w:type="character" w:customStyle="1" w:styleId="WW8Num34z5">
    <w:name w:val="WW8Num34z5"/>
    <w:rsid w:val="00A518FD"/>
  </w:style>
  <w:style w:type="character" w:customStyle="1" w:styleId="WW8Num34z6">
    <w:name w:val="WW8Num34z6"/>
    <w:rsid w:val="00A518FD"/>
  </w:style>
  <w:style w:type="character" w:customStyle="1" w:styleId="WW8Num34z8">
    <w:name w:val="WW8Num34z8"/>
    <w:rsid w:val="00A518FD"/>
  </w:style>
  <w:style w:type="character" w:customStyle="1" w:styleId="WW8Num35z0">
    <w:name w:val="WW8Num35z0"/>
    <w:rsid w:val="00A518FD"/>
  </w:style>
  <w:style w:type="character" w:customStyle="1" w:styleId="WW8Num35z1">
    <w:name w:val="WW8Num35z1"/>
    <w:rsid w:val="00A518FD"/>
  </w:style>
  <w:style w:type="character" w:customStyle="1" w:styleId="WW8Num35z2">
    <w:name w:val="WW8Num35z2"/>
    <w:rsid w:val="00A518FD"/>
  </w:style>
  <w:style w:type="character" w:customStyle="1" w:styleId="WW8Num35z3">
    <w:name w:val="WW8Num35z3"/>
    <w:rsid w:val="00A518FD"/>
  </w:style>
  <w:style w:type="character" w:customStyle="1" w:styleId="WW8Num35z4">
    <w:name w:val="WW8Num35z4"/>
    <w:rsid w:val="00A518FD"/>
  </w:style>
  <w:style w:type="character" w:customStyle="1" w:styleId="WW8Num35z5">
    <w:name w:val="WW8Num35z5"/>
    <w:rsid w:val="00A518FD"/>
  </w:style>
  <w:style w:type="character" w:customStyle="1" w:styleId="WW8Num35z6">
    <w:name w:val="WW8Num35z6"/>
    <w:rsid w:val="00A518FD"/>
  </w:style>
  <w:style w:type="character" w:customStyle="1" w:styleId="WW8Num35z7">
    <w:name w:val="WW8Num35z7"/>
    <w:rsid w:val="00A518FD"/>
  </w:style>
  <w:style w:type="character" w:customStyle="1" w:styleId="WW8Num35z8">
    <w:name w:val="WW8Num35z8"/>
    <w:rsid w:val="00A518FD"/>
  </w:style>
  <w:style w:type="character" w:customStyle="1" w:styleId="WW8Num36z0">
    <w:name w:val="WW8Num36z0"/>
    <w:rsid w:val="00A518FD"/>
    <w:rPr>
      <w:rFonts w:ascii="Times New Roman" w:hAnsi="Times New Roman" w:cs="Times New Roman"/>
      <w:b/>
      <w:sz w:val="22"/>
      <w:szCs w:val="22"/>
    </w:rPr>
  </w:style>
  <w:style w:type="character" w:customStyle="1" w:styleId="WW8Num36z1">
    <w:name w:val="WW8Num36z1"/>
    <w:rsid w:val="00A518FD"/>
    <w:rPr>
      <w:rFonts w:ascii="Times New Roman" w:hAnsi="Times New Roman" w:cs="Times New Roman"/>
      <w:sz w:val="22"/>
      <w:szCs w:val="22"/>
    </w:rPr>
  </w:style>
  <w:style w:type="character" w:customStyle="1" w:styleId="WW8Num36z2">
    <w:name w:val="WW8Num36z2"/>
    <w:rsid w:val="00A518FD"/>
    <w:rPr>
      <w:rFonts w:ascii="Times New Roman" w:eastAsia="Calibri" w:hAnsi="Times New Roman" w:cs="Times New Roman"/>
      <w:color w:val="000000"/>
      <w:spacing w:val="-4"/>
    </w:rPr>
  </w:style>
  <w:style w:type="character" w:customStyle="1" w:styleId="WW8Num36z3">
    <w:name w:val="WW8Num36z3"/>
    <w:rsid w:val="00A518FD"/>
  </w:style>
  <w:style w:type="character" w:customStyle="1" w:styleId="WW8Num36z4">
    <w:name w:val="WW8Num36z4"/>
    <w:rsid w:val="00A518FD"/>
  </w:style>
  <w:style w:type="character" w:customStyle="1" w:styleId="WW8Num36z5">
    <w:name w:val="WW8Num36z5"/>
    <w:rsid w:val="00A518FD"/>
  </w:style>
  <w:style w:type="character" w:customStyle="1" w:styleId="WW8Num36z6">
    <w:name w:val="WW8Num36z6"/>
    <w:rsid w:val="00A518FD"/>
  </w:style>
  <w:style w:type="character" w:customStyle="1" w:styleId="WW8Num36z7">
    <w:name w:val="WW8Num36z7"/>
    <w:rsid w:val="00A518FD"/>
  </w:style>
  <w:style w:type="character" w:customStyle="1" w:styleId="WW8Num36z8">
    <w:name w:val="WW8Num36z8"/>
    <w:rsid w:val="00A518FD"/>
  </w:style>
  <w:style w:type="character" w:customStyle="1" w:styleId="WW8Num37z0">
    <w:name w:val="WW8Num37z0"/>
    <w:rsid w:val="00A518FD"/>
    <w:rPr>
      <w:rFonts w:ascii="OpenSymbol" w:eastAsia="OpenSymbol" w:hAnsi="OpenSymbol" w:cs="OpenSymbol"/>
      <w:color w:val="000000"/>
    </w:rPr>
  </w:style>
  <w:style w:type="character" w:customStyle="1" w:styleId="WW8Num38z0">
    <w:name w:val="WW8Num38z0"/>
    <w:rsid w:val="00A518FD"/>
  </w:style>
  <w:style w:type="character" w:customStyle="1" w:styleId="WW8Num38z1">
    <w:name w:val="WW8Num38z1"/>
    <w:rsid w:val="00A518FD"/>
  </w:style>
  <w:style w:type="character" w:customStyle="1" w:styleId="WW8Num38z2">
    <w:name w:val="WW8Num38z2"/>
    <w:rsid w:val="00A518FD"/>
  </w:style>
  <w:style w:type="character" w:customStyle="1" w:styleId="WW8Num38z3">
    <w:name w:val="WW8Num38z3"/>
    <w:rsid w:val="00A518FD"/>
  </w:style>
  <w:style w:type="character" w:customStyle="1" w:styleId="WW8Num38z4">
    <w:name w:val="WW8Num38z4"/>
    <w:rsid w:val="00A518FD"/>
  </w:style>
  <w:style w:type="character" w:customStyle="1" w:styleId="WW8Num38z5">
    <w:name w:val="WW8Num38z5"/>
    <w:rsid w:val="00A518FD"/>
  </w:style>
  <w:style w:type="character" w:customStyle="1" w:styleId="WW8Num38z6">
    <w:name w:val="WW8Num38z6"/>
    <w:rsid w:val="00A518FD"/>
  </w:style>
  <w:style w:type="character" w:customStyle="1" w:styleId="WW8Num38z7">
    <w:name w:val="WW8Num38z7"/>
    <w:rsid w:val="00A518FD"/>
  </w:style>
  <w:style w:type="character" w:customStyle="1" w:styleId="WW8Num38z8">
    <w:name w:val="WW8Num38z8"/>
    <w:rsid w:val="00A518FD"/>
  </w:style>
  <w:style w:type="character" w:customStyle="1" w:styleId="1f8">
    <w:name w:val="Знак примечания1"/>
    <w:rsid w:val="00A518FD"/>
    <w:rPr>
      <w:rFonts w:cs="Times New Roman"/>
      <w:sz w:val="16"/>
    </w:rPr>
  </w:style>
  <w:style w:type="character" w:customStyle="1" w:styleId="affffd">
    <w:name w:val="Текст Знак"/>
    <w:rsid w:val="00A518FD"/>
    <w:rPr>
      <w:rFonts w:ascii="Courier New" w:eastAsia="Times New Roman" w:hAnsi="Courier New" w:cs="Times New Roman"/>
      <w:sz w:val="20"/>
      <w:szCs w:val="20"/>
    </w:rPr>
  </w:style>
  <w:style w:type="character" w:customStyle="1" w:styleId="Internetlink">
    <w:name w:val="Internet link"/>
    <w:rsid w:val="00A518FD"/>
    <w:rPr>
      <w:rFonts w:cs="Times New Roman"/>
      <w:color w:val="0000FF"/>
      <w:u w:val="single"/>
    </w:rPr>
  </w:style>
  <w:style w:type="character" w:styleId="affffe">
    <w:name w:val="FollowedHyperlink"/>
    <w:uiPriority w:val="99"/>
    <w:rsid w:val="00A518FD"/>
    <w:rPr>
      <w:rFonts w:cs="Times New Roman"/>
      <w:color w:val="800080"/>
      <w:u w:val="single"/>
    </w:rPr>
  </w:style>
  <w:style w:type="character" w:customStyle="1" w:styleId="blk3">
    <w:name w:val="blk3"/>
    <w:rsid w:val="00A518FD"/>
    <w:rPr>
      <w:vanish w:val="0"/>
    </w:rPr>
  </w:style>
  <w:style w:type="character" w:customStyle="1" w:styleId="ListLabel1">
    <w:name w:val="ListLabel 1"/>
    <w:rsid w:val="00A518FD"/>
    <w:rPr>
      <w:rFonts w:cs="Times New Roman"/>
    </w:rPr>
  </w:style>
  <w:style w:type="character" w:customStyle="1" w:styleId="ListLabel2">
    <w:name w:val="ListLabel 2"/>
    <w:rsid w:val="00A518FD"/>
    <w:rPr>
      <w:sz w:val="28"/>
    </w:rPr>
  </w:style>
  <w:style w:type="character" w:customStyle="1" w:styleId="ListLabel3">
    <w:name w:val="ListLabel 3"/>
    <w:rsid w:val="00A518FD"/>
    <w:rPr>
      <w:rFonts w:cs="Courier New"/>
    </w:rPr>
  </w:style>
  <w:style w:type="character" w:customStyle="1" w:styleId="ListLabel4">
    <w:name w:val="ListLabel 4"/>
    <w:rsid w:val="00A518FD"/>
    <w:rPr>
      <w:b w:val="0"/>
    </w:rPr>
  </w:style>
  <w:style w:type="character" w:customStyle="1" w:styleId="ListLabel5">
    <w:name w:val="ListLabel 5"/>
    <w:rsid w:val="00A518FD"/>
    <w:rPr>
      <w:rFonts w:eastAsia="Times New Roman" w:cs="Times New Roman"/>
      <w:b/>
    </w:rPr>
  </w:style>
  <w:style w:type="character" w:customStyle="1" w:styleId="ListLabel6">
    <w:name w:val="ListLabel 6"/>
    <w:rsid w:val="00A518FD"/>
    <w:rPr>
      <w:rFonts w:cs="Times New Roman"/>
      <w:i w:val="0"/>
      <w:strike w:val="0"/>
      <w:dstrike w:val="0"/>
      <w:color w:val="00000A"/>
      <w:u w:val="none"/>
    </w:rPr>
  </w:style>
  <w:style w:type="character" w:customStyle="1" w:styleId="FootnoteSymbol">
    <w:name w:val="Footnote Symbol"/>
    <w:rsid w:val="00A518FD"/>
  </w:style>
  <w:style w:type="character" w:customStyle="1" w:styleId="Footnoteanchor">
    <w:name w:val="Footnote anchor"/>
    <w:rsid w:val="00A518FD"/>
    <w:rPr>
      <w:vertAlign w:val="superscript"/>
    </w:rPr>
  </w:style>
  <w:style w:type="character" w:customStyle="1" w:styleId="NumberingSymbols">
    <w:name w:val="Numbering Symbols"/>
    <w:rsid w:val="00A518FD"/>
  </w:style>
  <w:style w:type="character" w:customStyle="1" w:styleId="BulletSymbols">
    <w:name w:val="Bullet Symbols"/>
    <w:rsid w:val="00A518FD"/>
    <w:rPr>
      <w:rFonts w:ascii="OpenSymbol" w:eastAsia="OpenSymbol" w:hAnsi="OpenSymbol" w:cs="OpenSymbol"/>
    </w:rPr>
  </w:style>
  <w:style w:type="character" w:customStyle="1" w:styleId="1f9">
    <w:name w:val="Знак концевой сноски1"/>
    <w:rsid w:val="00A518FD"/>
    <w:rPr>
      <w:vertAlign w:val="superscript"/>
    </w:rPr>
  </w:style>
  <w:style w:type="character" w:customStyle="1" w:styleId="3f4">
    <w:name w:val="Основной текст (3)_"/>
    <w:rsid w:val="00A518FD"/>
    <w:rPr>
      <w:spacing w:val="8"/>
      <w:shd w:val="clear" w:color="auto" w:fill="FFFFFF"/>
    </w:rPr>
  </w:style>
  <w:style w:type="paragraph" w:customStyle="1" w:styleId="2f4">
    <w:name w:val="Заголовок2"/>
    <w:basedOn w:val="a6"/>
    <w:next w:val="afc"/>
    <w:rsid w:val="00A518FD"/>
    <w:pPr>
      <w:keepNext/>
      <w:widowControl w:val="0"/>
      <w:suppressAutoHyphens/>
      <w:snapToGrid/>
      <w:spacing w:before="240" w:after="120" w:line="276" w:lineRule="auto"/>
      <w:jc w:val="left"/>
      <w:textAlignment w:val="baseline"/>
    </w:pPr>
    <w:rPr>
      <w:rFonts w:ascii="Arial" w:eastAsia="Lucida Sans Unicode" w:hAnsi="Arial" w:cs="Mangal"/>
      <w:kern w:val="1"/>
      <w:sz w:val="28"/>
      <w:szCs w:val="28"/>
      <w:lang w:eastAsia="ar-SA"/>
    </w:rPr>
  </w:style>
  <w:style w:type="paragraph" w:customStyle="1" w:styleId="afffff">
    <w:name w:val="Название"/>
    <w:basedOn w:val="a6"/>
    <w:rsid w:val="00A518FD"/>
    <w:pPr>
      <w:widowControl w:val="0"/>
      <w:suppressLineNumbers/>
      <w:suppressAutoHyphens/>
      <w:snapToGrid/>
      <w:spacing w:after="120" w:line="276" w:lineRule="auto"/>
      <w:jc w:val="left"/>
      <w:textAlignment w:val="baseline"/>
    </w:pPr>
    <w:rPr>
      <w:rFonts w:ascii="Calibri" w:eastAsia="Lucida Sans Unicode" w:hAnsi="Calibri" w:cs="Mangal"/>
      <w:i/>
      <w:iCs/>
      <w:kern w:val="1"/>
      <w:sz w:val="24"/>
      <w:szCs w:val="24"/>
      <w:lang w:eastAsia="ar-SA"/>
    </w:rPr>
  </w:style>
  <w:style w:type="paragraph" w:customStyle="1" w:styleId="1fa">
    <w:name w:val="Заголовок1"/>
    <w:basedOn w:val="a6"/>
    <w:next w:val="afc"/>
    <w:rsid w:val="00A518FD"/>
    <w:pPr>
      <w:keepNext/>
      <w:widowControl w:val="0"/>
      <w:suppressAutoHyphens/>
      <w:snapToGrid/>
      <w:spacing w:before="240" w:after="120" w:line="276" w:lineRule="auto"/>
      <w:jc w:val="left"/>
      <w:textAlignment w:val="baseline"/>
    </w:pPr>
    <w:rPr>
      <w:rFonts w:ascii="Arial" w:eastAsia="Lucida Sans Unicode" w:hAnsi="Arial" w:cs="Mangal"/>
      <w:kern w:val="1"/>
      <w:sz w:val="28"/>
      <w:szCs w:val="28"/>
      <w:lang w:eastAsia="ar-SA"/>
    </w:rPr>
  </w:style>
  <w:style w:type="paragraph" w:customStyle="1" w:styleId="Heading">
    <w:name w:val="Heading"/>
    <w:basedOn w:val="Standard"/>
    <w:next w:val="Textbody"/>
    <w:rsid w:val="00A518FD"/>
    <w:pPr>
      <w:keepNext/>
      <w:widowControl/>
      <w:autoSpaceDN/>
      <w:spacing w:before="240" w:after="120" w:line="276" w:lineRule="auto"/>
    </w:pPr>
    <w:rPr>
      <w:rFonts w:ascii="Arial" w:eastAsia="Lucida Sans Unicode" w:hAnsi="Arial"/>
      <w:kern w:val="1"/>
      <w:sz w:val="28"/>
      <w:szCs w:val="28"/>
      <w:lang w:eastAsia="ar-SA" w:bidi="ar-SA"/>
    </w:rPr>
  </w:style>
  <w:style w:type="paragraph" w:customStyle="1" w:styleId="Index">
    <w:name w:val="Index"/>
    <w:basedOn w:val="Standard"/>
    <w:rsid w:val="00A518FD"/>
    <w:pPr>
      <w:widowControl/>
      <w:suppressLineNumbers/>
      <w:autoSpaceDN/>
      <w:spacing w:after="200" w:line="276" w:lineRule="auto"/>
    </w:pPr>
    <w:rPr>
      <w:rFonts w:ascii="Calibri" w:eastAsia="Times New Roman" w:hAnsi="Calibri"/>
      <w:kern w:val="1"/>
      <w:sz w:val="22"/>
      <w:szCs w:val="22"/>
      <w:lang w:eastAsia="ar-SA" w:bidi="ar-SA"/>
    </w:rPr>
  </w:style>
  <w:style w:type="paragraph" w:customStyle="1" w:styleId="Textbodyindent">
    <w:name w:val="Text body indent"/>
    <w:basedOn w:val="Standard"/>
    <w:rsid w:val="00A518FD"/>
    <w:pPr>
      <w:autoSpaceDN/>
      <w:spacing w:line="240" w:lineRule="atLeast"/>
      <w:ind w:left="283"/>
      <w:jc w:val="both"/>
    </w:pPr>
    <w:rPr>
      <w:rFonts w:ascii="Arial" w:eastAsia="Times New Roman" w:hAnsi="Arial" w:cs="Arial"/>
      <w:color w:val="FF0000"/>
      <w:kern w:val="1"/>
      <w:sz w:val="27"/>
      <w:szCs w:val="27"/>
      <w:lang w:eastAsia="ar-SA" w:bidi="ar-SA"/>
    </w:rPr>
  </w:style>
  <w:style w:type="paragraph" w:customStyle="1" w:styleId="1fb">
    <w:name w:val="Нумерованный список1"/>
    <w:basedOn w:val="Standard"/>
    <w:rsid w:val="00A518FD"/>
    <w:pPr>
      <w:widowControl/>
      <w:autoSpaceDN/>
      <w:spacing w:after="60"/>
      <w:jc w:val="both"/>
    </w:pPr>
    <w:rPr>
      <w:rFonts w:eastAsia="Times New Roman" w:cs="Times New Roman"/>
      <w:kern w:val="1"/>
      <w:szCs w:val="20"/>
      <w:lang w:eastAsia="ar-SA" w:bidi="ar-SA"/>
    </w:rPr>
  </w:style>
  <w:style w:type="paragraph" w:customStyle="1" w:styleId="xl63">
    <w:name w:val="xl63"/>
    <w:basedOn w:val="Standard"/>
    <w:rsid w:val="00A518FD"/>
    <w:pPr>
      <w:widowControl/>
      <w:autoSpaceDN/>
      <w:spacing w:before="100" w:after="100"/>
    </w:pPr>
    <w:rPr>
      <w:rFonts w:eastAsia="Times New Roman" w:cs="Times New Roman"/>
      <w:kern w:val="1"/>
      <w:lang w:eastAsia="ar-SA" w:bidi="ar-SA"/>
    </w:rPr>
  </w:style>
  <w:style w:type="paragraph" w:customStyle="1" w:styleId="xl64">
    <w:name w:val="xl64"/>
    <w:basedOn w:val="Standard"/>
    <w:rsid w:val="00A518FD"/>
    <w:pPr>
      <w:widowControl/>
      <w:shd w:val="clear" w:color="auto" w:fill="92D050"/>
      <w:autoSpaceDN/>
      <w:spacing w:before="100" w:after="100"/>
    </w:pPr>
    <w:rPr>
      <w:rFonts w:eastAsia="Times New Roman" w:cs="Times New Roman"/>
      <w:kern w:val="1"/>
      <w:lang w:eastAsia="ar-SA" w:bidi="ar-SA"/>
    </w:rPr>
  </w:style>
  <w:style w:type="paragraph" w:customStyle="1" w:styleId="xl65">
    <w:name w:val="xl65"/>
    <w:basedOn w:val="Standard"/>
    <w:rsid w:val="00A518FD"/>
    <w:pPr>
      <w:widowControl/>
      <w:autoSpaceDN/>
      <w:spacing w:before="100" w:after="100"/>
      <w:jc w:val="center"/>
    </w:pPr>
    <w:rPr>
      <w:rFonts w:eastAsia="Times New Roman" w:cs="Times New Roman"/>
      <w:b/>
      <w:bCs/>
      <w:kern w:val="1"/>
      <w:lang w:eastAsia="ar-SA" w:bidi="ar-SA"/>
    </w:rPr>
  </w:style>
  <w:style w:type="paragraph" w:customStyle="1" w:styleId="xl66">
    <w:name w:val="xl66"/>
    <w:basedOn w:val="Standard"/>
    <w:rsid w:val="00A518FD"/>
    <w:pPr>
      <w:widowControl/>
      <w:autoSpaceDN/>
      <w:spacing w:before="100" w:after="100"/>
      <w:jc w:val="center"/>
    </w:pPr>
    <w:rPr>
      <w:rFonts w:eastAsia="Times New Roman" w:cs="Times New Roman"/>
      <w:b/>
      <w:bCs/>
      <w:kern w:val="1"/>
      <w:sz w:val="18"/>
      <w:szCs w:val="18"/>
      <w:lang w:eastAsia="ar-SA" w:bidi="ar-SA"/>
    </w:rPr>
  </w:style>
  <w:style w:type="paragraph" w:customStyle="1" w:styleId="xl67">
    <w:name w:val="xl67"/>
    <w:basedOn w:val="Standard"/>
    <w:rsid w:val="00A518FD"/>
    <w:pPr>
      <w:widowControl/>
      <w:shd w:val="clear" w:color="auto" w:fill="FFFFFF"/>
      <w:autoSpaceDN/>
      <w:spacing w:before="100" w:after="100"/>
      <w:jc w:val="center"/>
    </w:pPr>
    <w:rPr>
      <w:rFonts w:eastAsia="Times New Roman" w:cs="Times New Roman"/>
      <w:b/>
      <w:bCs/>
      <w:kern w:val="1"/>
      <w:sz w:val="18"/>
      <w:szCs w:val="18"/>
      <w:lang w:eastAsia="ar-SA" w:bidi="ar-SA"/>
    </w:rPr>
  </w:style>
  <w:style w:type="paragraph" w:customStyle="1" w:styleId="xl68">
    <w:name w:val="xl68"/>
    <w:basedOn w:val="Standard"/>
    <w:rsid w:val="00A518FD"/>
    <w:pPr>
      <w:widowControl/>
      <w:shd w:val="clear" w:color="auto" w:fill="FFFFFF"/>
      <w:autoSpaceDN/>
      <w:spacing w:before="100" w:after="100"/>
    </w:pPr>
    <w:rPr>
      <w:rFonts w:eastAsia="Times New Roman" w:cs="Times New Roman"/>
      <w:b/>
      <w:bCs/>
      <w:kern w:val="1"/>
      <w:sz w:val="18"/>
      <w:szCs w:val="18"/>
      <w:lang w:eastAsia="ar-SA" w:bidi="ar-SA"/>
    </w:rPr>
  </w:style>
  <w:style w:type="paragraph" w:customStyle="1" w:styleId="xl69">
    <w:name w:val="xl69"/>
    <w:basedOn w:val="Standard"/>
    <w:rsid w:val="00A518FD"/>
    <w:pPr>
      <w:widowControl/>
      <w:shd w:val="clear" w:color="auto" w:fill="FFFFFF"/>
      <w:autoSpaceDN/>
      <w:spacing w:before="100" w:after="100"/>
      <w:jc w:val="center"/>
    </w:pPr>
    <w:rPr>
      <w:rFonts w:eastAsia="Times New Roman" w:cs="Times New Roman"/>
      <w:b/>
      <w:bCs/>
      <w:kern w:val="1"/>
      <w:sz w:val="18"/>
      <w:szCs w:val="18"/>
      <w:lang w:eastAsia="ar-SA" w:bidi="ar-SA"/>
    </w:rPr>
  </w:style>
  <w:style w:type="paragraph" w:customStyle="1" w:styleId="xl70">
    <w:name w:val="xl70"/>
    <w:basedOn w:val="Standard"/>
    <w:rsid w:val="00A518FD"/>
    <w:pPr>
      <w:widowControl/>
      <w:shd w:val="clear" w:color="auto" w:fill="FFFFFF"/>
      <w:autoSpaceDN/>
      <w:spacing w:before="100" w:after="100"/>
    </w:pPr>
    <w:rPr>
      <w:rFonts w:eastAsia="Times New Roman" w:cs="Times New Roman"/>
      <w:b/>
      <w:bCs/>
      <w:kern w:val="1"/>
      <w:sz w:val="18"/>
      <w:szCs w:val="18"/>
      <w:lang w:eastAsia="ar-SA" w:bidi="ar-SA"/>
    </w:rPr>
  </w:style>
  <w:style w:type="paragraph" w:customStyle="1" w:styleId="xl71">
    <w:name w:val="xl71"/>
    <w:basedOn w:val="Standard"/>
    <w:rsid w:val="00A518FD"/>
    <w:pPr>
      <w:widowControl/>
      <w:shd w:val="clear" w:color="auto" w:fill="D8D8D8"/>
      <w:autoSpaceDN/>
      <w:spacing w:before="100" w:after="100"/>
      <w:jc w:val="center"/>
    </w:pPr>
    <w:rPr>
      <w:rFonts w:eastAsia="Times New Roman" w:cs="Times New Roman"/>
      <w:b/>
      <w:bCs/>
      <w:kern w:val="1"/>
      <w:sz w:val="18"/>
      <w:szCs w:val="18"/>
      <w:lang w:eastAsia="ar-SA" w:bidi="ar-SA"/>
    </w:rPr>
  </w:style>
  <w:style w:type="paragraph" w:customStyle="1" w:styleId="xl72">
    <w:name w:val="xl72"/>
    <w:basedOn w:val="Standard"/>
    <w:rsid w:val="00A518FD"/>
    <w:pPr>
      <w:widowControl/>
      <w:shd w:val="clear" w:color="auto" w:fill="D8D8D8"/>
      <w:autoSpaceDN/>
      <w:spacing w:before="100" w:after="100"/>
    </w:pPr>
    <w:rPr>
      <w:rFonts w:eastAsia="Times New Roman" w:cs="Times New Roman"/>
      <w:b/>
      <w:bCs/>
      <w:kern w:val="1"/>
      <w:sz w:val="18"/>
      <w:szCs w:val="18"/>
      <w:lang w:eastAsia="ar-SA" w:bidi="ar-SA"/>
    </w:rPr>
  </w:style>
  <w:style w:type="paragraph" w:customStyle="1" w:styleId="xl73">
    <w:name w:val="xl73"/>
    <w:basedOn w:val="Standard"/>
    <w:rsid w:val="00A518FD"/>
    <w:pPr>
      <w:widowControl/>
      <w:autoSpaceDN/>
      <w:spacing w:before="100" w:after="100"/>
    </w:pPr>
    <w:rPr>
      <w:rFonts w:eastAsia="Times New Roman" w:cs="Times New Roman"/>
      <w:b/>
      <w:bCs/>
      <w:kern w:val="1"/>
      <w:sz w:val="18"/>
      <w:szCs w:val="18"/>
      <w:lang w:eastAsia="ar-SA" w:bidi="ar-SA"/>
    </w:rPr>
  </w:style>
  <w:style w:type="paragraph" w:customStyle="1" w:styleId="xl74">
    <w:name w:val="xl74"/>
    <w:basedOn w:val="Standard"/>
    <w:rsid w:val="00A518FD"/>
    <w:pPr>
      <w:widowControl/>
      <w:autoSpaceDN/>
      <w:spacing w:before="100" w:after="100"/>
    </w:pPr>
    <w:rPr>
      <w:rFonts w:eastAsia="Times New Roman" w:cs="Times New Roman"/>
      <w:b/>
      <w:bCs/>
      <w:kern w:val="1"/>
      <w:lang w:eastAsia="ar-SA" w:bidi="ar-SA"/>
    </w:rPr>
  </w:style>
  <w:style w:type="paragraph" w:customStyle="1" w:styleId="xl75">
    <w:name w:val="xl75"/>
    <w:basedOn w:val="Standard"/>
    <w:rsid w:val="00A518FD"/>
    <w:pPr>
      <w:widowControl/>
      <w:autoSpaceDN/>
      <w:spacing w:before="100" w:after="100"/>
    </w:pPr>
    <w:rPr>
      <w:rFonts w:eastAsia="Times New Roman" w:cs="Times New Roman"/>
      <w:b/>
      <w:bCs/>
      <w:kern w:val="1"/>
      <w:sz w:val="18"/>
      <w:szCs w:val="18"/>
      <w:lang w:eastAsia="ar-SA" w:bidi="ar-SA"/>
    </w:rPr>
  </w:style>
  <w:style w:type="paragraph" w:customStyle="1" w:styleId="xl76">
    <w:name w:val="xl76"/>
    <w:basedOn w:val="Standard"/>
    <w:rsid w:val="00A518FD"/>
    <w:pPr>
      <w:widowControl/>
      <w:shd w:val="clear" w:color="auto" w:fill="D8D8D8"/>
      <w:autoSpaceDN/>
      <w:spacing w:before="100" w:after="100"/>
    </w:pPr>
    <w:rPr>
      <w:rFonts w:eastAsia="Times New Roman" w:cs="Times New Roman"/>
      <w:b/>
      <w:bCs/>
      <w:kern w:val="1"/>
      <w:sz w:val="18"/>
      <w:szCs w:val="18"/>
      <w:lang w:eastAsia="ar-SA" w:bidi="ar-SA"/>
    </w:rPr>
  </w:style>
  <w:style w:type="paragraph" w:customStyle="1" w:styleId="xl77">
    <w:name w:val="xl77"/>
    <w:basedOn w:val="Standard"/>
    <w:rsid w:val="00A518FD"/>
    <w:pPr>
      <w:widowControl/>
      <w:shd w:val="clear" w:color="auto" w:fill="FFFFFF"/>
      <w:autoSpaceDN/>
      <w:spacing w:before="100" w:after="100"/>
    </w:pPr>
    <w:rPr>
      <w:rFonts w:eastAsia="Times New Roman" w:cs="Times New Roman"/>
      <w:b/>
      <w:bCs/>
      <w:kern w:val="1"/>
      <w:sz w:val="18"/>
      <w:szCs w:val="18"/>
      <w:lang w:eastAsia="ar-SA" w:bidi="ar-SA"/>
    </w:rPr>
  </w:style>
  <w:style w:type="paragraph" w:customStyle="1" w:styleId="xl78">
    <w:name w:val="xl78"/>
    <w:basedOn w:val="Standard"/>
    <w:rsid w:val="00A518FD"/>
    <w:pPr>
      <w:widowControl/>
      <w:shd w:val="clear" w:color="auto" w:fill="FFFFFF"/>
      <w:autoSpaceDN/>
      <w:spacing w:before="100" w:after="100"/>
    </w:pPr>
    <w:rPr>
      <w:rFonts w:eastAsia="Times New Roman" w:cs="Times New Roman"/>
      <w:b/>
      <w:bCs/>
      <w:kern w:val="1"/>
      <w:sz w:val="18"/>
      <w:szCs w:val="18"/>
      <w:lang w:eastAsia="ar-SA" w:bidi="ar-SA"/>
    </w:rPr>
  </w:style>
  <w:style w:type="paragraph" w:customStyle="1" w:styleId="xl79">
    <w:name w:val="xl79"/>
    <w:basedOn w:val="Standard"/>
    <w:rsid w:val="00A518FD"/>
    <w:pPr>
      <w:widowControl/>
      <w:shd w:val="clear" w:color="auto" w:fill="D8D8D8"/>
      <w:autoSpaceDN/>
      <w:spacing w:before="100" w:after="100"/>
      <w:jc w:val="center"/>
    </w:pPr>
    <w:rPr>
      <w:rFonts w:eastAsia="Times New Roman" w:cs="Times New Roman"/>
      <w:b/>
      <w:bCs/>
      <w:kern w:val="1"/>
      <w:sz w:val="18"/>
      <w:szCs w:val="18"/>
      <w:lang w:eastAsia="ar-SA" w:bidi="ar-SA"/>
    </w:rPr>
  </w:style>
  <w:style w:type="paragraph" w:customStyle="1" w:styleId="xl80">
    <w:name w:val="xl80"/>
    <w:basedOn w:val="Standard"/>
    <w:rsid w:val="00A518FD"/>
    <w:pPr>
      <w:widowControl/>
      <w:shd w:val="clear" w:color="auto" w:fill="92D050"/>
      <w:autoSpaceDN/>
      <w:spacing w:before="100" w:after="100"/>
    </w:pPr>
    <w:rPr>
      <w:rFonts w:eastAsia="Times New Roman" w:cs="Times New Roman"/>
      <w:b/>
      <w:bCs/>
      <w:kern w:val="1"/>
      <w:sz w:val="18"/>
      <w:szCs w:val="18"/>
      <w:lang w:eastAsia="ar-SA" w:bidi="ar-SA"/>
    </w:rPr>
  </w:style>
  <w:style w:type="paragraph" w:customStyle="1" w:styleId="xl81">
    <w:name w:val="xl81"/>
    <w:basedOn w:val="Standard"/>
    <w:rsid w:val="00A518FD"/>
    <w:pPr>
      <w:widowControl/>
      <w:shd w:val="clear" w:color="auto" w:fill="00B050"/>
      <w:autoSpaceDN/>
      <w:spacing w:before="100" w:after="100"/>
    </w:pPr>
    <w:rPr>
      <w:rFonts w:eastAsia="Times New Roman" w:cs="Times New Roman"/>
      <w:b/>
      <w:bCs/>
      <w:kern w:val="1"/>
      <w:sz w:val="16"/>
      <w:szCs w:val="16"/>
      <w:lang w:eastAsia="ar-SA" w:bidi="ar-SA"/>
    </w:rPr>
  </w:style>
  <w:style w:type="paragraph" w:customStyle="1" w:styleId="xl82">
    <w:name w:val="xl82"/>
    <w:basedOn w:val="Standard"/>
    <w:rsid w:val="00A518FD"/>
    <w:pPr>
      <w:widowControl/>
      <w:shd w:val="clear" w:color="auto" w:fill="00B050"/>
      <w:autoSpaceDN/>
      <w:spacing w:before="100" w:after="100"/>
    </w:pPr>
    <w:rPr>
      <w:rFonts w:eastAsia="Times New Roman" w:cs="Times New Roman"/>
      <w:kern w:val="1"/>
      <w:lang w:eastAsia="ar-SA" w:bidi="ar-SA"/>
    </w:rPr>
  </w:style>
  <w:style w:type="paragraph" w:customStyle="1" w:styleId="xl83">
    <w:name w:val="xl83"/>
    <w:basedOn w:val="Standard"/>
    <w:rsid w:val="00A518FD"/>
    <w:pPr>
      <w:widowControl/>
      <w:shd w:val="clear" w:color="auto" w:fill="D8D8D8"/>
      <w:autoSpaceDN/>
      <w:spacing w:before="100" w:after="100"/>
    </w:pPr>
    <w:rPr>
      <w:rFonts w:eastAsia="Times New Roman" w:cs="Times New Roman"/>
      <w:kern w:val="1"/>
      <w:lang w:eastAsia="ar-SA" w:bidi="ar-SA"/>
    </w:rPr>
  </w:style>
  <w:style w:type="paragraph" w:customStyle="1" w:styleId="xl84">
    <w:name w:val="xl84"/>
    <w:basedOn w:val="Standard"/>
    <w:rsid w:val="00A518FD"/>
    <w:pPr>
      <w:widowControl/>
      <w:shd w:val="clear" w:color="auto" w:fill="D8D8D8"/>
      <w:autoSpaceDN/>
      <w:spacing w:before="100" w:after="100"/>
      <w:jc w:val="center"/>
    </w:pPr>
    <w:rPr>
      <w:rFonts w:eastAsia="Times New Roman" w:cs="Times New Roman"/>
      <w:b/>
      <w:bCs/>
      <w:kern w:val="1"/>
      <w:lang w:eastAsia="ar-SA" w:bidi="ar-SA"/>
    </w:rPr>
  </w:style>
  <w:style w:type="paragraph" w:customStyle="1" w:styleId="xl85">
    <w:name w:val="xl85"/>
    <w:basedOn w:val="Standard"/>
    <w:rsid w:val="00A518FD"/>
    <w:pPr>
      <w:widowControl/>
      <w:shd w:val="clear" w:color="auto" w:fill="D8D8D8"/>
      <w:autoSpaceDN/>
      <w:spacing w:before="100" w:after="100"/>
    </w:pPr>
    <w:rPr>
      <w:rFonts w:eastAsia="Times New Roman" w:cs="Times New Roman"/>
      <w:b/>
      <w:bCs/>
      <w:kern w:val="1"/>
      <w:lang w:eastAsia="ar-SA" w:bidi="ar-SA"/>
    </w:rPr>
  </w:style>
  <w:style w:type="paragraph" w:customStyle="1" w:styleId="xl86">
    <w:name w:val="xl86"/>
    <w:basedOn w:val="Standard"/>
    <w:rsid w:val="00A518FD"/>
    <w:pPr>
      <w:widowControl/>
      <w:shd w:val="clear" w:color="auto" w:fill="D8D8D8"/>
      <w:autoSpaceDN/>
      <w:spacing w:before="100" w:after="100"/>
      <w:jc w:val="center"/>
    </w:pPr>
    <w:rPr>
      <w:rFonts w:eastAsia="Times New Roman" w:cs="Times New Roman"/>
      <w:b/>
      <w:bCs/>
      <w:kern w:val="1"/>
      <w:sz w:val="20"/>
      <w:szCs w:val="20"/>
      <w:lang w:eastAsia="ar-SA" w:bidi="ar-SA"/>
    </w:rPr>
  </w:style>
  <w:style w:type="paragraph" w:customStyle="1" w:styleId="xl87">
    <w:name w:val="xl87"/>
    <w:basedOn w:val="Standard"/>
    <w:rsid w:val="00A518FD"/>
    <w:pPr>
      <w:widowControl/>
      <w:shd w:val="clear" w:color="auto" w:fill="00B0F0"/>
      <w:autoSpaceDN/>
      <w:spacing w:before="100" w:after="100"/>
    </w:pPr>
    <w:rPr>
      <w:rFonts w:eastAsia="Times New Roman" w:cs="Times New Roman"/>
      <w:kern w:val="1"/>
      <w:lang w:eastAsia="ar-SA" w:bidi="ar-SA"/>
    </w:rPr>
  </w:style>
  <w:style w:type="paragraph" w:customStyle="1" w:styleId="xl88">
    <w:name w:val="xl88"/>
    <w:basedOn w:val="Standard"/>
    <w:rsid w:val="00A518FD"/>
    <w:pPr>
      <w:widowControl/>
      <w:shd w:val="clear" w:color="auto" w:fill="00B0F0"/>
      <w:autoSpaceDN/>
      <w:spacing w:before="100" w:after="100"/>
    </w:pPr>
    <w:rPr>
      <w:rFonts w:eastAsia="Times New Roman" w:cs="Times New Roman"/>
      <w:b/>
      <w:bCs/>
      <w:kern w:val="1"/>
      <w:lang w:eastAsia="ar-SA" w:bidi="ar-SA"/>
    </w:rPr>
  </w:style>
  <w:style w:type="paragraph" w:customStyle="1" w:styleId="xl89">
    <w:name w:val="xl89"/>
    <w:basedOn w:val="Standard"/>
    <w:rsid w:val="00A518FD"/>
    <w:pPr>
      <w:widowControl/>
      <w:shd w:val="clear" w:color="auto" w:fill="D8D8D8"/>
      <w:autoSpaceDN/>
      <w:spacing w:before="100" w:after="100"/>
    </w:pPr>
    <w:rPr>
      <w:rFonts w:eastAsia="Times New Roman" w:cs="Times New Roman"/>
      <w:b/>
      <w:bCs/>
      <w:kern w:val="1"/>
      <w:sz w:val="18"/>
      <w:szCs w:val="18"/>
      <w:lang w:eastAsia="ar-SA" w:bidi="ar-SA"/>
    </w:rPr>
  </w:style>
  <w:style w:type="paragraph" w:customStyle="1" w:styleId="xl90">
    <w:name w:val="xl90"/>
    <w:basedOn w:val="Standard"/>
    <w:rsid w:val="00A518FD"/>
    <w:pPr>
      <w:widowControl/>
      <w:autoSpaceDN/>
      <w:spacing w:before="100" w:after="100"/>
    </w:pPr>
    <w:rPr>
      <w:rFonts w:eastAsia="Times New Roman" w:cs="Times New Roman"/>
      <w:kern w:val="1"/>
      <w:lang w:eastAsia="ar-SA" w:bidi="ar-SA"/>
    </w:rPr>
  </w:style>
  <w:style w:type="paragraph" w:customStyle="1" w:styleId="xl91">
    <w:name w:val="xl91"/>
    <w:basedOn w:val="Standard"/>
    <w:rsid w:val="00A518FD"/>
    <w:pPr>
      <w:widowControl/>
      <w:shd w:val="clear" w:color="auto" w:fill="FFFFFF"/>
      <w:autoSpaceDN/>
      <w:spacing w:before="100" w:after="100"/>
    </w:pPr>
    <w:rPr>
      <w:rFonts w:eastAsia="Times New Roman" w:cs="Times New Roman"/>
      <w:b/>
      <w:bCs/>
      <w:kern w:val="1"/>
      <w:sz w:val="18"/>
      <w:szCs w:val="18"/>
      <w:lang w:eastAsia="ar-SA" w:bidi="ar-SA"/>
    </w:rPr>
  </w:style>
  <w:style w:type="paragraph" w:customStyle="1" w:styleId="xl92">
    <w:name w:val="xl92"/>
    <w:basedOn w:val="Standard"/>
    <w:rsid w:val="00A518FD"/>
    <w:pPr>
      <w:widowControl/>
      <w:shd w:val="clear" w:color="auto" w:fill="FFFFFF"/>
      <w:autoSpaceDN/>
      <w:spacing w:before="100" w:after="100"/>
    </w:pPr>
    <w:rPr>
      <w:rFonts w:eastAsia="Times New Roman" w:cs="Times New Roman"/>
      <w:b/>
      <w:bCs/>
      <w:kern w:val="1"/>
      <w:sz w:val="18"/>
      <w:szCs w:val="18"/>
      <w:lang w:eastAsia="ar-SA" w:bidi="ar-SA"/>
    </w:rPr>
  </w:style>
  <w:style w:type="paragraph" w:customStyle="1" w:styleId="xl93">
    <w:name w:val="xl93"/>
    <w:basedOn w:val="Standard"/>
    <w:rsid w:val="00A518FD"/>
    <w:pPr>
      <w:widowControl/>
      <w:autoSpaceDN/>
      <w:spacing w:before="100" w:after="100"/>
    </w:pPr>
    <w:rPr>
      <w:rFonts w:eastAsia="Times New Roman" w:cs="Times New Roman"/>
      <w:kern w:val="1"/>
      <w:lang w:eastAsia="ar-SA" w:bidi="ar-SA"/>
    </w:rPr>
  </w:style>
  <w:style w:type="paragraph" w:customStyle="1" w:styleId="xl94">
    <w:name w:val="xl94"/>
    <w:basedOn w:val="Standard"/>
    <w:rsid w:val="00A518FD"/>
    <w:pPr>
      <w:widowControl/>
      <w:shd w:val="clear" w:color="auto" w:fill="D8D8D8"/>
      <w:autoSpaceDN/>
      <w:spacing w:before="100" w:after="100"/>
    </w:pPr>
    <w:rPr>
      <w:rFonts w:eastAsia="Times New Roman" w:cs="Times New Roman"/>
      <w:b/>
      <w:bCs/>
      <w:kern w:val="1"/>
      <w:sz w:val="18"/>
      <w:szCs w:val="18"/>
      <w:lang w:eastAsia="ar-SA" w:bidi="ar-SA"/>
    </w:rPr>
  </w:style>
  <w:style w:type="paragraph" w:customStyle="1" w:styleId="xl95">
    <w:name w:val="xl95"/>
    <w:basedOn w:val="Standard"/>
    <w:rsid w:val="00A518FD"/>
    <w:pPr>
      <w:widowControl/>
      <w:shd w:val="clear" w:color="auto" w:fill="D8D8D8"/>
      <w:autoSpaceDN/>
      <w:spacing w:before="100" w:after="100"/>
    </w:pPr>
    <w:rPr>
      <w:rFonts w:eastAsia="Times New Roman" w:cs="Times New Roman"/>
      <w:b/>
      <w:bCs/>
      <w:kern w:val="1"/>
      <w:sz w:val="18"/>
      <w:szCs w:val="18"/>
      <w:lang w:eastAsia="ar-SA" w:bidi="ar-SA"/>
    </w:rPr>
  </w:style>
  <w:style w:type="paragraph" w:customStyle="1" w:styleId="xl96">
    <w:name w:val="xl96"/>
    <w:basedOn w:val="Standard"/>
    <w:rsid w:val="00A518FD"/>
    <w:pPr>
      <w:widowControl/>
      <w:shd w:val="clear" w:color="auto" w:fill="D8D8D8"/>
      <w:autoSpaceDN/>
      <w:spacing w:before="100" w:after="100"/>
    </w:pPr>
    <w:rPr>
      <w:rFonts w:eastAsia="Times New Roman" w:cs="Times New Roman"/>
      <w:kern w:val="1"/>
      <w:lang w:eastAsia="ar-SA" w:bidi="ar-SA"/>
    </w:rPr>
  </w:style>
  <w:style w:type="paragraph" w:customStyle="1" w:styleId="xl97">
    <w:name w:val="xl97"/>
    <w:basedOn w:val="Standard"/>
    <w:rsid w:val="00A518FD"/>
    <w:pPr>
      <w:widowControl/>
      <w:shd w:val="clear" w:color="auto" w:fill="FFFFFF"/>
      <w:autoSpaceDN/>
      <w:spacing w:before="100" w:after="100"/>
    </w:pPr>
    <w:rPr>
      <w:rFonts w:eastAsia="Times New Roman" w:cs="Times New Roman"/>
      <w:kern w:val="1"/>
      <w:lang w:eastAsia="ar-SA" w:bidi="ar-SA"/>
    </w:rPr>
  </w:style>
  <w:style w:type="paragraph" w:customStyle="1" w:styleId="xl98">
    <w:name w:val="xl98"/>
    <w:basedOn w:val="Standard"/>
    <w:rsid w:val="00A518FD"/>
    <w:pPr>
      <w:widowControl/>
      <w:autoSpaceDN/>
      <w:spacing w:before="100" w:after="100"/>
    </w:pPr>
    <w:rPr>
      <w:rFonts w:eastAsia="Times New Roman" w:cs="Times New Roman"/>
      <w:kern w:val="1"/>
      <w:lang w:eastAsia="ar-SA" w:bidi="ar-SA"/>
    </w:rPr>
  </w:style>
  <w:style w:type="paragraph" w:customStyle="1" w:styleId="xl99">
    <w:name w:val="xl99"/>
    <w:basedOn w:val="Standard"/>
    <w:rsid w:val="00A518FD"/>
    <w:pPr>
      <w:widowControl/>
      <w:autoSpaceDN/>
      <w:spacing w:before="100" w:after="100"/>
    </w:pPr>
    <w:rPr>
      <w:rFonts w:eastAsia="Times New Roman" w:cs="Times New Roman"/>
      <w:b/>
      <w:bCs/>
      <w:kern w:val="1"/>
      <w:sz w:val="18"/>
      <w:szCs w:val="18"/>
      <w:lang w:eastAsia="ar-SA" w:bidi="ar-SA"/>
    </w:rPr>
  </w:style>
  <w:style w:type="paragraph" w:customStyle="1" w:styleId="xl100">
    <w:name w:val="xl100"/>
    <w:basedOn w:val="Standard"/>
    <w:rsid w:val="00A518FD"/>
    <w:pPr>
      <w:widowControl/>
      <w:autoSpaceDN/>
      <w:spacing w:before="100" w:after="100"/>
    </w:pPr>
    <w:rPr>
      <w:rFonts w:eastAsia="Times New Roman" w:cs="Times New Roman"/>
      <w:b/>
      <w:bCs/>
      <w:kern w:val="1"/>
      <w:sz w:val="18"/>
      <w:szCs w:val="18"/>
      <w:lang w:eastAsia="ar-SA" w:bidi="ar-SA"/>
    </w:rPr>
  </w:style>
  <w:style w:type="paragraph" w:customStyle="1" w:styleId="xl101">
    <w:name w:val="xl101"/>
    <w:basedOn w:val="Standard"/>
    <w:rsid w:val="00A518FD"/>
    <w:pPr>
      <w:widowControl/>
      <w:shd w:val="clear" w:color="auto" w:fill="FFFFFF"/>
      <w:autoSpaceDN/>
      <w:spacing w:before="100" w:after="100"/>
      <w:jc w:val="center"/>
    </w:pPr>
    <w:rPr>
      <w:rFonts w:eastAsia="Times New Roman" w:cs="Times New Roman"/>
      <w:b/>
      <w:bCs/>
      <w:kern w:val="1"/>
      <w:sz w:val="18"/>
      <w:szCs w:val="18"/>
      <w:lang w:eastAsia="ar-SA" w:bidi="ar-SA"/>
    </w:rPr>
  </w:style>
  <w:style w:type="paragraph" w:customStyle="1" w:styleId="xl102">
    <w:name w:val="xl102"/>
    <w:basedOn w:val="Standard"/>
    <w:rsid w:val="00A518FD"/>
    <w:pPr>
      <w:widowControl/>
      <w:shd w:val="clear" w:color="auto" w:fill="FFFFFF"/>
      <w:autoSpaceDN/>
      <w:spacing w:before="100" w:after="100"/>
    </w:pPr>
    <w:rPr>
      <w:rFonts w:eastAsia="Times New Roman" w:cs="Times New Roman"/>
      <w:kern w:val="1"/>
      <w:lang w:eastAsia="ar-SA" w:bidi="ar-SA"/>
    </w:rPr>
  </w:style>
  <w:style w:type="paragraph" w:customStyle="1" w:styleId="xl103">
    <w:name w:val="xl103"/>
    <w:basedOn w:val="Standard"/>
    <w:rsid w:val="00A518FD"/>
    <w:pPr>
      <w:widowControl/>
      <w:autoSpaceDN/>
      <w:spacing w:before="100" w:after="100"/>
    </w:pPr>
    <w:rPr>
      <w:rFonts w:eastAsia="Times New Roman" w:cs="Times New Roman"/>
      <w:b/>
      <w:bCs/>
      <w:kern w:val="1"/>
      <w:sz w:val="18"/>
      <w:szCs w:val="18"/>
      <w:lang w:eastAsia="ar-SA" w:bidi="ar-SA"/>
    </w:rPr>
  </w:style>
  <w:style w:type="paragraph" w:customStyle="1" w:styleId="xl104">
    <w:name w:val="xl104"/>
    <w:basedOn w:val="Standard"/>
    <w:rsid w:val="00A518FD"/>
    <w:pPr>
      <w:widowControl/>
      <w:autoSpaceDN/>
      <w:spacing w:before="100" w:after="100"/>
      <w:jc w:val="center"/>
    </w:pPr>
    <w:rPr>
      <w:rFonts w:eastAsia="Times New Roman" w:cs="Times New Roman"/>
      <w:b/>
      <w:bCs/>
      <w:kern w:val="1"/>
      <w:lang w:eastAsia="ar-SA" w:bidi="ar-SA"/>
    </w:rPr>
  </w:style>
  <w:style w:type="paragraph" w:customStyle="1" w:styleId="xl105">
    <w:name w:val="xl105"/>
    <w:basedOn w:val="Standard"/>
    <w:rsid w:val="00A518FD"/>
    <w:pPr>
      <w:widowControl/>
      <w:shd w:val="clear" w:color="auto" w:fill="D8D8D8"/>
      <w:autoSpaceDN/>
      <w:spacing w:before="100" w:after="100"/>
    </w:pPr>
    <w:rPr>
      <w:rFonts w:eastAsia="Times New Roman" w:cs="Times New Roman"/>
      <w:b/>
      <w:bCs/>
      <w:kern w:val="1"/>
      <w:sz w:val="16"/>
      <w:szCs w:val="16"/>
      <w:lang w:eastAsia="ar-SA" w:bidi="ar-SA"/>
    </w:rPr>
  </w:style>
  <w:style w:type="paragraph" w:customStyle="1" w:styleId="xl106">
    <w:name w:val="xl106"/>
    <w:basedOn w:val="Standard"/>
    <w:rsid w:val="00A518FD"/>
    <w:pPr>
      <w:widowControl/>
      <w:autoSpaceDN/>
      <w:spacing w:before="100" w:after="100"/>
    </w:pPr>
    <w:rPr>
      <w:rFonts w:eastAsia="Times New Roman" w:cs="Times New Roman"/>
      <w:kern w:val="1"/>
      <w:sz w:val="16"/>
      <w:szCs w:val="16"/>
      <w:lang w:eastAsia="ar-SA" w:bidi="ar-SA"/>
    </w:rPr>
  </w:style>
  <w:style w:type="paragraph" w:customStyle="1" w:styleId="xl107">
    <w:name w:val="xl107"/>
    <w:basedOn w:val="Standard"/>
    <w:rsid w:val="00A518FD"/>
    <w:pPr>
      <w:widowControl/>
      <w:autoSpaceDN/>
      <w:spacing w:before="100" w:after="100"/>
    </w:pPr>
    <w:rPr>
      <w:rFonts w:eastAsia="Times New Roman" w:cs="Times New Roman"/>
      <w:kern w:val="1"/>
      <w:sz w:val="16"/>
      <w:szCs w:val="16"/>
      <w:lang w:eastAsia="ar-SA" w:bidi="ar-SA"/>
    </w:rPr>
  </w:style>
  <w:style w:type="paragraph" w:customStyle="1" w:styleId="xl108">
    <w:name w:val="xl108"/>
    <w:basedOn w:val="Standard"/>
    <w:rsid w:val="00A518FD"/>
    <w:pPr>
      <w:widowControl/>
      <w:autoSpaceDN/>
      <w:spacing w:before="100" w:after="100"/>
    </w:pPr>
    <w:rPr>
      <w:rFonts w:eastAsia="Times New Roman" w:cs="Times New Roman"/>
      <w:b/>
      <w:bCs/>
      <w:kern w:val="1"/>
      <w:sz w:val="16"/>
      <w:szCs w:val="16"/>
      <w:lang w:eastAsia="ar-SA" w:bidi="ar-SA"/>
    </w:rPr>
  </w:style>
  <w:style w:type="paragraph" w:customStyle="1" w:styleId="xl109">
    <w:name w:val="xl109"/>
    <w:basedOn w:val="Standard"/>
    <w:rsid w:val="00A518FD"/>
    <w:pPr>
      <w:widowControl/>
      <w:autoSpaceDN/>
      <w:spacing w:before="100" w:after="100"/>
    </w:pPr>
    <w:rPr>
      <w:rFonts w:eastAsia="Times New Roman" w:cs="Times New Roman"/>
      <w:b/>
      <w:bCs/>
      <w:kern w:val="1"/>
      <w:sz w:val="16"/>
      <w:szCs w:val="16"/>
      <w:lang w:eastAsia="ar-SA" w:bidi="ar-SA"/>
    </w:rPr>
  </w:style>
  <w:style w:type="paragraph" w:customStyle="1" w:styleId="xl110">
    <w:name w:val="xl110"/>
    <w:basedOn w:val="Standard"/>
    <w:rsid w:val="00A518FD"/>
    <w:pPr>
      <w:widowControl/>
      <w:autoSpaceDN/>
      <w:spacing w:before="100" w:after="100"/>
    </w:pPr>
    <w:rPr>
      <w:rFonts w:eastAsia="Times New Roman" w:cs="Times New Roman"/>
      <w:kern w:val="1"/>
      <w:sz w:val="16"/>
      <w:szCs w:val="16"/>
      <w:lang w:eastAsia="ar-SA" w:bidi="ar-SA"/>
    </w:rPr>
  </w:style>
  <w:style w:type="paragraph" w:customStyle="1" w:styleId="xl111">
    <w:name w:val="xl111"/>
    <w:basedOn w:val="Standard"/>
    <w:rsid w:val="00A518FD"/>
    <w:pPr>
      <w:widowControl/>
      <w:shd w:val="clear" w:color="auto" w:fill="FFFFFF"/>
      <w:autoSpaceDN/>
      <w:spacing w:before="100" w:after="100"/>
      <w:jc w:val="center"/>
    </w:pPr>
    <w:rPr>
      <w:rFonts w:eastAsia="Times New Roman" w:cs="Times New Roman"/>
      <w:b/>
      <w:bCs/>
      <w:kern w:val="1"/>
      <w:sz w:val="16"/>
      <w:szCs w:val="16"/>
      <w:lang w:eastAsia="ar-SA" w:bidi="ar-SA"/>
    </w:rPr>
  </w:style>
  <w:style w:type="paragraph" w:customStyle="1" w:styleId="xl112">
    <w:name w:val="xl112"/>
    <w:basedOn w:val="Standard"/>
    <w:rsid w:val="00A518FD"/>
    <w:pPr>
      <w:widowControl/>
      <w:shd w:val="clear" w:color="auto" w:fill="BFBFBF"/>
      <w:autoSpaceDN/>
      <w:spacing w:before="100" w:after="100"/>
    </w:pPr>
    <w:rPr>
      <w:rFonts w:eastAsia="Times New Roman" w:cs="Times New Roman"/>
      <w:b/>
      <w:bCs/>
      <w:kern w:val="1"/>
      <w:sz w:val="16"/>
      <w:szCs w:val="16"/>
      <w:lang w:eastAsia="ar-SA" w:bidi="ar-SA"/>
    </w:rPr>
  </w:style>
  <w:style w:type="paragraph" w:customStyle="1" w:styleId="xl113">
    <w:name w:val="xl113"/>
    <w:basedOn w:val="Standard"/>
    <w:rsid w:val="00A518FD"/>
    <w:pPr>
      <w:widowControl/>
      <w:shd w:val="clear" w:color="auto" w:fill="BFBFBF"/>
      <w:autoSpaceDN/>
      <w:spacing w:before="100" w:after="100"/>
    </w:pPr>
    <w:rPr>
      <w:rFonts w:eastAsia="Times New Roman" w:cs="Times New Roman"/>
      <w:b/>
      <w:bCs/>
      <w:kern w:val="1"/>
      <w:sz w:val="16"/>
      <w:szCs w:val="16"/>
      <w:lang w:eastAsia="ar-SA" w:bidi="ar-SA"/>
    </w:rPr>
  </w:style>
  <w:style w:type="paragraph" w:customStyle="1" w:styleId="xl114">
    <w:name w:val="xl114"/>
    <w:basedOn w:val="Standard"/>
    <w:rsid w:val="00A518FD"/>
    <w:pPr>
      <w:widowControl/>
      <w:shd w:val="clear" w:color="auto" w:fill="92D050"/>
      <w:autoSpaceDN/>
      <w:spacing w:before="100" w:after="100"/>
      <w:jc w:val="center"/>
    </w:pPr>
    <w:rPr>
      <w:rFonts w:eastAsia="Times New Roman" w:cs="Times New Roman"/>
      <w:b/>
      <w:bCs/>
      <w:kern w:val="1"/>
      <w:sz w:val="16"/>
      <w:szCs w:val="16"/>
      <w:lang w:eastAsia="ar-SA" w:bidi="ar-SA"/>
    </w:rPr>
  </w:style>
  <w:style w:type="paragraph" w:customStyle="1" w:styleId="xl115">
    <w:name w:val="xl115"/>
    <w:basedOn w:val="Standard"/>
    <w:rsid w:val="00A518FD"/>
    <w:pPr>
      <w:widowControl/>
      <w:shd w:val="clear" w:color="auto" w:fill="92D050"/>
      <w:autoSpaceDN/>
      <w:spacing w:before="100" w:after="100"/>
    </w:pPr>
    <w:rPr>
      <w:rFonts w:eastAsia="Times New Roman" w:cs="Times New Roman"/>
      <w:b/>
      <w:bCs/>
      <w:kern w:val="1"/>
      <w:sz w:val="16"/>
      <w:szCs w:val="16"/>
      <w:lang w:eastAsia="ar-SA" w:bidi="ar-SA"/>
    </w:rPr>
  </w:style>
  <w:style w:type="paragraph" w:customStyle="1" w:styleId="xl116">
    <w:name w:val="xl116"/>
    <w:basedOn w:val="Standard"/>
    <w:rsid w:val="00A518FD"/>
    <w:pPr>
      <w:widowControl/>
      <w:shd w:val="clear" w:color="auto" w:fill="92D050"/>
      <w:autoSpaceDN/>
      <w:spacing w:before="100" w:after="100"/>
    </w:pPr>
    <w:rPr>
      <w:rFonts w:eastAsia="Times New Roman" w:cs="Times New Roman"/>
      <w:b/>
      <w:bCs/>
      <w:kern w:val="1"/>
      <w:sz w:val="16"/>
      <w:szCs w:val="16"/>
      <w:lang w:eastAsia="ar-SA" w:bidi="ar-SA"/>
    </w:rPr>
  </w:style>
  <w:style w:type="paragraph" w:customStyle="1" w:styleId="xl117">
    <w:name w:val="xl117"/>
    <w:basedOn w:val="Standard"/>
    <w:rsid w:val="00A518FD"/>
    <w:pPr>
      <w:widowControl/>
      <w:shd w:val="clear" w:color="auto" w:fill="00B050"/>
      <w:autoSpaceDN/>
      <w:spacing w:before="100" w:after="100"/>
      <w:jc w:val="center"/>
    </w:pPr>
    <w:rPr>
      <w:rFonts w:eastAsia="Times New Roman" w:cs="Times New Roman"/>
      <w:b/>
      <w:bCs/>
      <w:kern w:val="1"/>
      <w:sz w:val="16"/>
      <w:szCs w:val="16"/>
      <w:lang w:eastAsia="ar-SA" w:bidi="ar-SA"/>
    </w:rPr>
  </w:style>
  <w:style w:type="paragraph" w:customStyle="1" w:styleId="xl118">
    <w:name w:val="xl118"/>
    <w:basedOn w:val="Standard"/>
    <w:rsid w:val="00A518FD"/>
    <w:pPr>
      <w:widowControl/>
      <w:shd w:val="clear" w:color="auto" w:fill="00B050"/>
      <w:autoSpaceDN/>
      <w:spacing w:before="100" w:after="100"/>
    </w:pPr>
    <w:rPr>
      <w:rFonts w:eastAsia="Times New Roman" w:cs="Times New Roman"/>
      <w:b/>
      <w:bCs/>
      <w:kern w:val="1"/>
      <w:sz w:val="16"/>
      <w:szCs w:val="16"/>
      <w:lang w:eastAsia="ar-SA" w:bidi="ar-SA"/>
    </w:rPr>
  </w:style>
  <w:style w:type="paragraph" w:customStyle="1" w:styleId="afffff0">
    <w:name w:val="Название документа"/>
    <w:basedOn w:val="Standard"/>
    <w:rsid w:val="00A518FD"/>
    <w:pPr>
      <w:widowControl/>
      <w:autoSpaceDN/>
      <w:spacing w:before="60" w:after="400"/>
      <w:jc w:val="center"/>
    </w:pPr>
    <w:rPr>
      <w:rFonts w:eastAsia="Times New Roman" w:cs="Times New Roman"/>
      <w:b/>
      <w:bCs/>
      <w:caps/>
      <w:kern w:val="1"/>
      <w:szCs w:val="20"/>
      <w:lang w:eastAsia="ar-SA" w:bidi="ar-SA"/>
    </w:rPr>
  </w:style>
  <w:style w:type="paragraph" w:customStyle="1" w:styleId="afffff1">
    <w:name w:val="Раздел"/>
    <w:basedOn w:val="afff2"/>
    <w:rsid w:val="00A518FD"/>
    <w:pPr>
      <w:keepNext/>
      <w:spacing w:before="400" w:after="100"/>
      <w:ind w:left="283" w:hanging="283"/>
      <w:jc w:val="center"/>
      <w:textAlignment w:val="baseline"/>
    </w:pPr>
    <w:rPr>
      <w:rFonts w:cs="Times New Roman"/>
      <w:b/>
      <w:caps/>
      <w:kern w:val="1"/>
    </w:rPr>
  </w:style>
  <w:style w:type="paragraph" w:customStyle="1" w:styleId="1fc">
    <w:name w:val="Статья 1"/>
    <w:basedOn w:val="Standard"/>
    <w:rsid w:val="00A518FD"/>
    <w:pPr>
      <w:widowControl/>
      <w:autoSpaceDN/>
      <w:spacing w:before="60" w:after="60"/>
      <w:jc w:val="both"/>
    </w:pPr>
    <w:rPr>
      <w:rFonts w:eastAsia="Times New Roman" w:cs="Times New Roman"/>
      <w:kern w:val="1"/>
      <w:szCs w:val="20"/>
      <w:lang w:eastAsia="ar-SA" w:bidi="ar-SA"/>
    </w:rPr>
  </w:style>
  <w:style w:type="paragraph" w:customStyle="1" w:styleId="2f5">
    <w:name w:val="Статья 2"/>
    <w:basedOn w:val="Standard"/>
    <w:rsid w:val="00A518FD"/>
    <w:pPr>
      <w:widowControl/>
      <w:autoSpaceDN/>
      <w:spacing w:before="60" w:after="60"/>
      <w:jc w:val="both"/>
    </w:pPr>
    <w:rPr>
      <w:rFonts w:eastAsia="Times New Roman" w:cs="Times New Roman"/>
      <w:kern w:val="1"/>
      <w:szCs w:val="20"/>
      <w:lang w:eastAsia="ar-SA" w:bidi="ar-SA"/>
    </w:rPr>
  </w:style>
  <w:style w:type="paragraph" w:styleId="afffff2">
    <w:name w:val="Revision"/>
    <w:rsid w:val="00A518FD"/>
    <w:pPr>
      <w:suppressAutoHyphens/>
      <w:spacing w:after="0" w:line="240" w:lineRule="auto"/>
      <w:textAlignment w:val="baseline"/>
    </w:pPr>
    <w:rPr>
      <w:rFonts w:ascii="Calibri" w:eastAsia="Times New Roman" w:hAnsi="Calibri" w:cs="Calibri"/>
      <w:kern w:val="1"/>
      <w:lang w:eastAsia="ar-SA"/>
    </w:rPr>
  </w:style>
  <w:style w:type="paragraph" w:customStyle="1" w:styleId="afffff3">
    <w:name w:val="Îáû÷íûé"/>
    <w:rsid w:val="00A518FD"/>
    <w:pPr>
      <w:suppressAutoHyphens/>
      <w:spacing w:after="0" w:line="240" w:lineRule="auto"/>
      <w:jc w:val="both"/>
      <w:textAlignment w:val="baseline"/>
    </w:pPr>
    <w:rPr>
      <w:rFonts w:ascii="Arial" w:eastAsia="Times New Roman" w:hAnsi="Arial" w:cs="Arial"/>
      <w:kern w:val="1"/>
      <w:sz w:val="24"/>
      <w:szCs w:val="24"/>
      <w:lang w:val="en-AU" w:eastAsia="ar-SA"/>
    </w:rPr>
  </w:style>
  <w:style w:type="paragraph" w:customStyle="1" w:styleId="Footnote">
    <w:name w:val="Footnote"/>
    <w:basedOn w:val="Standard"/>
    <w:rsid w:val="00A518FD"/>
    <w:pPr>
      <w:widowControl/>
      <w:suppressLineNumbers/>
      <w:autoSpaceDN/>
      <w:spacing w:after="200" w:line="276" w:lineRule="auto"/>
      <w:ind w:left="283" w:hanging="283"/>
    </w:pPr>
    <w:rPr>
      <w:rFonts w:ascii="Calibri" w:eastAsia="Times New Roman" w:hAnsi="Calibri" w:cs="Calibri"/>
      <w:kern w:val="1"/>
      <w:sz w:val="20"/>
      <w:szCs w:val="20"/>
      <w:lang w:eastAsia="ar-SA" w:bidi="ar-SA"/>
    </w:rPr>
  </w:style>
  <w:style w:type="paragraph" w:customStyle="1" w:styleId="3f5">
    <w:name w:val="Основной текст (3)"/>
    <w:basedOn w:val="a6"/>
    <w:rsid w:val="00A518FD"/>
    <w:pPr>
      <w:widowControl w:val="0"/>
      <w:shd w:val="clear" w:color="auto" w:fill="FFFFFF"/>
      <w:suppressAutoHyphens/>
      <w:snapToGrid/>
      <w:spacing w:before="60" w:after="720"/>
      <w:jc w:val="left"/>
    </w:pPr>
    <w:rPr>
      <w:spacing w:val="8"/>
      <w:kern w:val="1"/>
      <w:sz w:val="20"/>
      <w:szCs w:val="20"/>
      <w:lang w:eastAsia="ar-SA"/>
    </w:rPr>
  </w:style>
  <w:style w:type="character" w:customStyle="1" w:styleId="1fd">
    <w:name w:val="Заголовок Знак1"/>
    <w:basedOn w:val="a7"/>
    <w:rsid w:val="007E4835"/>
    <w:rPr>
      <w:rFonts w:asciiTheme="majorHAnsi" w:eastAsiaTheme="majorEastAsia" w:hAnsiTheme="majorHAnsi" w:cstheme="majorBidi"/>
      <w:spacing w:val="-10"/>
      <w:kern w:val="28"/>
      <w:sz w:val="56"/>
      <w:szCs w:val="56"/>
      <w:lang w:eastAsia="ru-RU"/>
    </w:rPr>
  </w:style>
  <w:style w:type="character" w:customStyle="1" w:styleId="1fe">
    <w:name w:val="Текст примечания Знак1"/>
    <w:basedOn w:val="a7"/>
    <w:uiPriority w:val="99"/>
    <w:semiHidden/>
    <w:rsid w:val="007E4835"/>
    <w:rPr>
      <w:rFonts w:ascii="Times New Roman" w:eastAsia="Times New Roman" w:hAnsi="Times New Roman" w:cs="Times New Roman"/>
      <w:sz w:val="20"/>
      <w:szCs w:val="20"/>
      <w:lang w:eastAsia="ru-RU"/>
    </w:rPr>
  </w:style>
  <w:style w:type="character" w:customStyle="1" w:styleId="71">
    <w:name w:val="Заголовок 7 Знак1"/>
    <w:basedOn w:val="a7"/>
    <w:uiPriority w:val="9"/>
    <w:semiHidden/>
    <w:rsid w:val="007E4835"/>
    <w:rPr>
      <w:rFonts w:asciiTheme="majorHAnsi" w:eastAsiaTheme="majorEastAsia" w:hAnsiTheme="majorHAnsi" w:cstheme="majorBidi"/>
      <w:i/>
      <w:iCs/>
      <w:color w:val="243F60" w:themeColor="accent1" w:themeShade="7F"/>
      <w:sz w:val="26"/>
      <w:szCs w:val="26"/>
      <w:lang w:eastAsia="ru-RU"/>
    </w:rPr>
  </w:style>
  <w:style w:type="character" w:customStyle="1" w:styleId="810">
    <w:name w:val="Заголовок 8 Знак1"/>
    <w:basedOn w:val="a7"/>
    <w:semiHidden/>
    <w:rsid w:val="007E4835"/>
    <w:rPr>
      <w:rFonts w:asciiTheme="majorHAnsi" w:eastAsiaTheme="majorEastAsia" w:hAnsiTheme="majorHAnsi" w:cstheme="majorBidi"/>
      <w:color w:val="272727" w:themeColor="text1" w:themeTint="D8"/>
      <w:sz w:val="21"/>
      <w:szCs w:val="21"/>
      <w:lang w:eastAsia="ru-RU"/>
    </w:rPr>
  </w:style>
  <w:style w:type="character" w:customStyle="1" w:styleId="91">
    <w:name w:val="Заголовок 9 Знак1"/>
    <w:basedOn w:val="a7"/>
    <w:semiHidden/>
    <w:rsid w:val="007E4835"/>
    <w:rPr>
      <w:rFonts w:asciiTheme="majorHAnsi" w:eastAsiaTheme="majorEastAsia" w:hAnsiTheme="majorHAnsi" w:cstheme="majorBidi"/>
      <w:i/>
      <w:iCs/>
      <w:color w:val="272727" w:themeColor="text1" w:themeTint="D8"/>
      <w:sz w:val="21"/>
      <w:szCs w:val="21"/>
      <w:lang w:eastAsia="ru-RU"/>
    </w:rPr>
  </w:style>
  <w:style w:type="character" w:customStyle="1" w:styleId="1ff">
    <w:name w:val="Верхний колонтитул Знак1"/>
    <w:basedOn w:val="a7"/>
    <w:semiHidden/>
    <w:rsid w:val="007E4835"/>
    <w:rPr>
      <w:rFonts w:ascii="Times New Roman" w:eastAsia="Times New Roman" w:hAnsi="Times New Roman" w:cs="Times New Roman"/>
      <w:sz w:val="26"/>
      <w:szCs w:val="26"/>
      <w:lang w:eastAsia="ru-RU"/>
    </w:rPr>
  </w:style>
  <w:style w:type="character" w:customStyle="1" w:styleId="1ff0">
    <w:name w:val="Нижний колонтитул Знак1"/>
    <w:basedOn w:val="a7"/>
    <w:semiHidden/>
    <w:rsid w:val="007E4835"/>
    <w:rPr>
      <w:rFonts w:ascii="Times New Roman" w:eastAsia="Times New Roman" w:hAnsi="Times New Roman" w:cs="Times New Roman"/>
      <w:sz w:val="26"/>
      <w:szCs w:val="26"/>
      <w:lang w:eastAsia="ru-RU"/>
    </w:rPr>
  </w:style>
  <w:style w:type="character" w:customStyle="1" w:styleId="312">
    <w:name w:val="Основной текст 3 Знак1"/>
    <w:basedOn w:val="a7"/>
    <w:uiPriority w:val="99"/>
    <w:semiHidden/>
    <w:rsid w:val="007E4835"/>
    <w:rPr>
      <w:rFonts w:ascii="Times New Roman" w:eastAsia="Times New Roman" w:hAnsi="Times New Roman" w:cs="Times New Roman"/>
      <w:sz w:val="16"/>
      <w:szCs w:val="16"/>
      <w:lang w:eastAsia="ru-RU"/>
    </w:rPr>
  </w:style>
  <w:style w:type="character" w:customStyle="1" w:styleId="1ff1">
    <w:name w:val="Основной текст с отступом Знак1"/>
    <w:basedOn w:val="a7"/>
    <w:semiHidden/>
    <w:rsid w:val="007E4835"/>
    <w:rPr>
      <w:rFonts w:ascii="Times New Roman" w:eastAsia="Times New Roman" w:hAnsi="Times New Roman" w:cs="Times New Roman"/>
      <w:sz w:val="26"/>
      <w:szCs w:val="26"/>
      <w:lang w:eastAsia="ru-RU"/>
    </w:rPr>
  </w:style>
  <w:style w:type="character" w:customStyle="1" w:styleId="1ff2">
    <w:name w:val="Текст выноски Знак1"/>
    <w:basedOn w:val="a7"/>
    <w:semiHidden/>
    <w:rsid w:val="007E4835"/>
    <w:rPr>
      <w:rFonts w:ascii="Segoe UI" w:eastAsia="Times New Roman" w:hAnsi="Segoe UI" w:cs="Segoe UI"/>
      <w:sz w:val="18"/>
      <w:szCs w:val="18"/>
      <w:lang w:eastAsia="ru-RU"/>
    </w:rPr>
  </w:style>
  <w:style w:type="character" w:customStyle="1" w:styleId="1ff3">
    <w:name w:val="Текст концевой сноски Знак1"/>
    <w:basedOn w:val="a7"/>
    <w:uiPriority w:val="99"/>
    <w:semiHidden/>
    <w:rsid w:val="007E4835"/>
    <w:rPr>
      <w:rFonts w:ascii="Times New Roman" w:eastAsia="Times New Roman" w:hAnsi="Times New Roman" w:cs="Times New Roman"/>
      <w:sz w:val="20"/>
      <w:szCs w:val="20"/>
      <w:lang w:eastAsia="ru-RU"/>
    </w:rPr>
  </w:style>
  <w:style w:type="character" w:customStyle="1" w:styleId="313">
    <w:name w:val="Основной текст с отступом 3 Знак1"/>
    <w:basedOn w:val="a7"/>
    <w:uiPriority w:val="99"/>
    <w:semiHidden/>
    <w:rsid w:val="007E4835"/>
    <w:rPr>
      <w:rFonts w:ascii="Times New Roman" w:eastAsia="Times New Roman" w:hAnsi="Times New Roman" w:cs="Times New Roman"/>
      <w:sz w:val="16"/>
      <w:szCs w:val="16"/>
      <w:lang w:eastAsia="ru-RU"/>
    </w:rPr>
  </w:style>
  <w:style w:type="character" w:customStyle="1" w:styleId="1ff4">
    <w:name w:val="Подзаголовок Знак1"/>
    <w:basedOn w:val="a7"/>
    <w:rsid w:val="007E4835"/>
    <w:rPr>
      <w:rFonts w:eastAsiaTheme="minorEastAsia"/>
      <w:color w:val="5A5A5A" w:themeColor="text1" w:themeTint="A5"/>
      <w:spacing w:val="15"/>
      <w:lang w:eastAsia="ru-RU"/>
    </w:rPr>
  </w:style>
  <w:style w:type="character" w:customStyle="1" w:styleId="1ff5">
    <w:name w:val="Тема примечания Знак1"/>
    <w:basedOn w:val="1fe"/>
    <w:uiPriority w:val="99"/>
    <w:semiHidden/>
    <w:rsid w:val="007E4835"/>
    <w:rPr>
      <w:rFonts w:ascii="Times New Roman" w:eastAsia="Times New Roman" w:hAnsi="Times New Roman" w:cs="Times New Roman"/>
      <w:b/>
      <w:bCs/>
      <w:sz w:val="20"/>
      <w:szCs w:val="20"/>
      <w:lang w:eastAsia="ru-RU"/>
    </w:rPr>
  </w:style>
  <w:style w:type="character" w:customStyle="1" w:styleId="222">
    <w:name w:val="Основной текст с отступом 2 Знак2"/>
    <w:basedOn w:val="a7"/>
    <w:semiHidden/>
    <w:rsid w:val="007E4835"/>
    <w:rPr>
      <w:rFonts w:ascii="Times New Roman" w:eastAsia="Times New Roman" w:hAnsi="Times New Roman" w:cs="Times New Roman"/>
      <w:sz w:val="26"/>
      <w:szCs w:val="26"/>
      <w:lang w:eastAsia="ru-RU"/>
    </w:rPr>
  </w:style>
  <w:style w:type="character" w:customStyle="1" w:styleId="FontStyle17">
    <w:name w:val="Font Style17"/>
    <w:basedOn w:val="a7"/>
    <w:rsid w:val="00B05094"/>
    <w:rPr>
      <w:rFonts w:ascii="Times New Roman" w:hAnsi="Times New Roman" w:cs="Times New Roman"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7285">
      <w:bodyDiv w:val="1"/>
      <w:marLeft w:val="0"/>
      <w:marRight w:val="0"/>
      <w:marTop w:val="0"/>
      <w:marBottom w:val="0"/>
      <w:divBdr>
        <w:top w:val="none" w:sz="0" w:space="0" w:color="auto"/>
        <w:left w:val="none" w:sz="0" w:space="0" w:color="auto"/>
        <w:bottom w:val="none" w:sz="0" w:space="0" w:color="auto"/>
        <w:right w:val="none" w:sz="0" w:space="0" w:color="auto"/>
      </w:divBdr>
    </w:div>
    <w:div w:id="94862850">
      <w:bodyDiv w:val="1"/>
      <w:marLeft w:val="0"/>
      <w:marRight w:val="0"/>
      <w:marTop w:val="0"/>
      <w:marBottom w:val="0"/>
      <w:divBdr>
        <w:top w:val="none" w:sz="0" w:space="0" w:color="auto"/>
        <w:left w:val="none" w:sz="0" w:space="0" w:color="auto"/>
        <w:bottom w:val="none" w:sz="0" w:space="0" w:color="auto"/>
        <w:right w:val="none" w:sz="0" w:space="0" w:color="auto"/>
      </w:divBdr>
    </w:div>
    <w:div w:id="129052606">
      <w:bodyDiv w:val="1"/>
      <w:marLeft w:val="0"/>
      <w:marRight w:val="0"/>
      <w:marTop w:val="0"/>
      <w:marBottom w:val="0"/>
      <w:divBdr>
        <w:top w:val="none" w:sz="0" w:space="0" w:color="auto"/>
        <w:left w:val="none" w:sz="0" w:space="0" w:color="auto"/>
        <w:bottom w:val="none" w:sz="0" w:space="0" w:color="auto"/>
        <w:right w:val="none" w:sz="0" w:space="0" w:color="auto"/>
      </w:divBdr>
    </w:div>
    <w:div w:id="133258765">
      <w:bodyDiv w:val="1"/>
      <w:marLeft w:val="0"/>
      <w:marRight w:val="0"/>
      <w:marTop w:val="0"/>
      <w:marBottom w:val="0"/>
      <w:divBdr>
        <w:top w:val="none" w:sz="0" w:space="0" w:color="auto"/>
        <w:left w:val="none" w:sz="0" w:space="0" w:color="auto"/>
        <w:bottom w:val="none" w:sz="0" w:space="0" w:color="auto"/>
        <w:right w:val="none" w:sz="0" w:space="0" w:color="auto"/>
      </w:divBdr>
    </w:div>
    <w:div w:id="133835225">
      <w:bodyDiv w:val="1"/>
      <w:marLeft w:val="0"/>
      <w:marRight w:val="0"/>
      <w:marTop w:val="0"/>
      <w:marBottom w:val="0"/>
      <w:divBdr>
        <w:top w:val="none" w:sz="0" w:space="0" w:color="auto"/>
        <w:left w:val="none" w:sz="0" w:space="0" w:color="auto"/>
        <w:bottom w:val="none" w:sz="0" w:space="0" w:color="auto"/>
        <w:right w:val="none" w:sz="0" w:space="0" w:color="auto"/>
      </w:divBdr>
    </w:div>
    <w:div w:id="250360744">
      <w:bodyDiv w:val="1"/>
      <w:marLeft w:val="0"/>
      <w:marRight w:val="0"/>
      <w:marTop w:val="0"/>
      <w:marBottom w:val="0"/>
      <w:divBdr>
        <w:top w:val="none" w:sz="0" w:space="0" w:color="auto"/>
        <w:left w:val="none" w:sz="0" w:space="0" w:color="auto"/>
        <w:bottom w:val="none" w:sz="0" w:space="0" w:color="auto"/>
        <w:right w:val="none" w:sz="0" w:space="0" w:color="auto"/>
      </w:divBdr>
    </w:div>
    <w:div w:id="257521160">
      <w:bodyDiv w:val="1"/>
      <w:marLeft w:val="0"/>
      <w:marRight w:val="0"/>
      <w:marTop w:val="0"/>
      <w:marBottom w:val="0"/>
      <w:divBdr>
        <w:top w:val="none" w:sz="0" w:space="0" w:color="auto"/>
        <w:left w:val="none" w:sz="0" w:space="0" w:color="auto"/>
        <w:bottom w:val="none" w:sz="0" w:space="0" w:color="auto"/>
        <w:right w:val="none" w:sz="0" w:space="0" w:color="auto"/>
      </w:divBdr>
    </w:div>
    <w:div w:id="281689791">
      <w:bodyDiv w:val="1"/>
      <w:marLeft w:val="0"/>
      <w:marRight w:val="0"/>
      <w:marTop w:val="0"/>
      <w:marBottom w:val="0"/>
      <w:divBdr>
        <w:top w:val="none" w:sz="0" w:space="0" w:color="auto"/>
        <w:left w:val="none" w:sz="0" w:space="0" w:color="auto"/>
        <w:bottom w:val="none" w:sz="0" w:space="0" w:color="auto"/>
        <w:right w:val="none" w:sz="0" w:space="0" w:color="auto"/>
      </w:divBdr>
    </w:div>
    <w:div w:id="414254869">
      <w:bodyDiv w:val="1"/>
      <w:marLeft w:val="0"/>
      <w:marRight w:val="0"/>
      <w:marTop w:val="0"/>
      <w:marBottom w:val="0"/>
      <w:divBdr>
        <w:top w:val="none" w:sz="0" w:space="0" w:color="auto"/>
        <w:left w:val="none" w:sz="0" w:space="0" w:color="auto"/>
        <w:bottom w:val="none" w:sz="0" w:space="0" w:color="auto"/>
        <w:right w:val="none" w:sz="0" w:space="0" w:color="auto"/>
      </w:divBdr>
    </w:div>
    <w:div w:id="418063109">
      <w:bodyDiv w:val="1"/>
      <w:marLeft w:val="0"/>
      <w:marRight w:val="0"/>
      <w:marTop w:val="0"/>
      <w:marBottom w:val="0"/>
      <w:divBdr>
        <w:top w:val="none" w:sz="0" w:space="0" w:color="auto"/>
        <w:left w:val="none" w:sz="0" w:space="0" w:color="auto"/>
        <w:bottom w:val="none" w:sz="0" w:space="0" w:color="auto"/>
        <w:right w:val="none" w:sz="0" w:space="0" w:color="auto"/>
      </w:divBdr>
    </w:div>
    <w:div w:id="446855907">
      <w:bodyDiv w:val="1"/>
      <w:marLeft w:val="0"/>
      <w:marRight w:val="0"/>
      <w:marTop w:val="0"/>
      <w:marBottom w:val="0"/>
      <w:divBdr>
        <w:top w:val="none" w:sz="0" w:space="0" w:color="auto"/>
        <w:left w:val="none" w:sz="0" w:space="0" w:color="auto"/>
        <w:bottom w:val="none" w:sz="0" w:space="0" w:color="auto"/>
        <w:right w:val="none" w:sz="0" w:space="0" w:color="auto"/>
      </w:divBdr>
    </w:div>
    <w:div w:id="452941022">
      <w:bodyDiv w:val="1"/>
      <w:marLeft w:val="0"/>
      <w:marRight w:val="0"/>
      <w:marTop w:val="0"/>
      <w:marBottom w:val="0"/>
      <w:divBdr>
        <w:top w:val="none" w:sz="0" w:space="0" w:color="auto"/>
        <w:left w:val="none" w:sz="0" w:space="0" w:color="auto"/>
        <w:bottom w:val="none" w:sz="0" w:space="0" w:color="auto"/>
        <w:right w:val="none" w:sz="0" w:space="0" w:color="auto"/>
      </w:divBdr>
    </w:div>
    <w:div w:id="501628742">
      <w:bodyDiv w:val="1"/>
      <w:marLeft w:val="0"/>
      <w:marRight w:val="0"/>
      <w:marTop w:val="0"/>
      <w:marBottom w:val="0"/>
      <w:divBdr>
        <w:top w:val="none" w:sz="0" w:space="0" w:color="auto"/>
        <w:left w:val="none" w:sz="0" w:space="0" w:color="auto"/>
        <w:bottom w:val="none" w:sz="0" w:space="0" w:color="auto"/>
        <w:right w:val="none" w:sz="0" w:space="0" w:color="auto"/>
      </w:divBdr>
    </w:div>
    <w:div w:id="587426270">
      <w:bodyDiv w:val="1"/>
      <w:marLeft w:val="0"/>
      <w:marRight w:val="0"/>
      <w:marTop w:val="0"/>
      <w:marBottom w:val="0"/>
      <w:divBdr>
        <w:top w:val="none" w:sz="0" w:space="0" w:color="auto"/>
        <w:left w:val="none" w:sz="0" w:space="0" w:color="auto"/>
        <w:bottom w:val="none" w:sz="0" w:space="0" w:color="auto"/>
        <w:right w:val="none" w:sz="0" w:space="0" w:color="auto"/>
      </w:divBdr>
    </w:div>
    <w:div w:id="658733004">
      <w:bodyDiv w:val="1"/>
      <w:marLeft w:val="0"/>
      <w:marRight w:val="0"/>
      <w:marTop w:val="0"/>
      <w:marBottom w:val="0"/>
      <w:divBdr>
        <w:top w:val="none" w:sz="0" w:space="0" w:color="auto"/>
        <w:left w:val="none" w:sz="0" w:space="0" w:color="auto"/>
        <w:bottom w:val="none" w:sz="0" w:space="0" w:color="auto"/>
        <w:right w:val="none" w:sz="0" w:space="0" w:color="auto"/>
      </w:divBdr>
    </w:div>
    <w:div w:id="767315059">
      <w:bodyDiv w:val="1"/>
      <w:marLeft w:val="0"/>
      <w:marRight w:val="0"/>
      <w:marTop w:val="0"/>
      <w:marBottom w:val="0"/>
      <w:divBdr>
        <w:top w:val="none" w:sz="0" w:space="0" w:color="auto"/>
        <w:left w:val="none" w:sz="0" w:space="0" w:color="auto"/>
        <w:bottom w:val="none" w:sz="0" w:space="0" w:color="auto"/>
        <w:right w:val="none" w:sz="0" w:space="0" w:color="auto"/>
      </w:divBdr>
    </w:div>
    <w:div w:id="991757895">
      <w:bodyDiv w:val="1"/>
      <w:marLeft w:val="0"/>
      <w:marRight w:val="0"/>
      <w:marTop w:val="0"/>
      <w:marBottom w:val="0"/>
      <w:divBdr>
        <w:top w:val="none" w:sz="0" w:space="0" w:color="auto"/>
        <w:left w:val="none" w:sz="0" w:space="0" w:color="auto"/>
        <w:bottom w:val="none" w:sz="0" w:space="0" w:color="auto"/>
        <w:right w:val="none" w:sz="0" w:space="0" w:color="auto"/>
      </w:divBdr>
    </w:div>
    <w:div w:id="1077940171">
      <w:bodyDiv w:val="1"/>
      <w:marLeft w:val="0"/>
      <w:marRight w:val="0"/>
      <w:marTop w:val="0"/>
      <w:marBottom w:val="0"/>
      <w:divBdr>
        <w:top w:val="none" w:sz="0" w:space="0" w:color="auto"/>
        <w:left w:val="none" w:sz="0" w:space="0" w:color="auto"/>
        <w:bottom w:val="none" w:sz="0" w:space="0" w:color="auto"/>
        <w:right w:val="none" w:sz="0" w:space="0" w:color="auto"/>
      </w:divBdr>
    </w:div>
    <w:div w:id="1135831806">
      <w:bodyDiv w:val="1"/>
      <w:marLeft w:val="0"/>
      <w:marRight w:val="0"/>
      <w:marTop w:val="0"/>
      <w:marBottom w:val="0"/>
      <w:divBdr>
        <w:top w:val="none" w:sz="0" w:space="0" w:color="auto"/>
        <w:left w:val="none" w:sz="0" w:space="0" w:color="auto"/>
        <w:bottom w:val="none" w:sz="0" w:space="0" w:color="auto"/>
        <w:right w:val="none" w:sz="0" w:space="0" w:color="auto"/>
      </w:divBdr>
    </w:div>
    <w:div w:id="1146244539">
      <w:bodyDiv w:val="1"/>
      <w:marLeft w:val="0"/>
      <w:marRight w:val="0"/>
      <w:marTop w:val="0"/>
      <w:marBottom w:val="0"/>
      <w:divBdr>
        <w:top w:val="none" w:sz="0" w:space="0" w:color="auto"/>
        <w:left w:val="none" w:sz="0" w:space="0" w:color="auto"/>
        <w:bottom w:val="none" w:sz="0" w:space="0" w:color="auto"/>
        <w:right w:val="none" w:sz="0" w:space="0" w:color="auto"/>
      </w:divBdr>
    </w:div>
    <w:div w:id="1162506610">
      <w:bodyDiv w:val="1"/>
      <w:marLeft w:val="0"/>
      <w:marRight w:val="0"/>
      <w:marTop w:val="0"/>
      <w:marBottom w:val="0"/>
      <w:divBdr>
        <w:top w:val="none" w:sz="0" w:space="0" w:color="auto"/>
        <w:left w:val="none" w:sz="0" w:space="0" w:color="auto"/>
        <w:bottom w:val="none" w:sz="0" w:space="0" w:color="auto"/>
        <w:right w:val="none" w:sz="0" w:space="0" w:color="auto"/>
      </w:divBdr>
    </w:div>
    <w:div w:id="1276905150">
      <w:bodyDiv w:val="1"/>
      <w:marLeft w:val="0"/>
      <w:marRight w:val="0"/>
      <w:marTop w:val="0"/>
      <w:marBottom w:val="0"/>
      <w:divBdr>
        <w:top w:val="none" w:sz="0" w:space="0" w:color="auto"/>
        <w:left w:val="none" w:sz="0" w:space="0" w:color="auto"/>
        <w:bottom w:val="none" w:sz="0" w:space="0" w:color="auto"/>
        <w:right w:val="none" w:sz="0" w:space="0" w:color="auto"/>
      </w:divBdr>
    </w:div>
    <w:div w:id="1304314237">
      <w:bodyDiv w:val="1"/>
      <w:marLeft w:val="0"/>
      <w:marRight w:val="0"/>
      <w:marTop w:val="0"/>
      <w:marBottom w:val="0"/>
      <w:divBdr>
        <w:top w:val="none" w:sz="0" w:space="0" w:color="auto"/>
        <w:left w:val="none" w:sz="0" w:space="0" w:color="auto"/>
        <w:bottom w:val="none" w:sz="0" w:space="0" w:color="auto"/>
        <w:right w:val="none" w:sz="0" w:space="0" w:color="auto"/>
      </w:divBdr>
    </w:div>
    <w:div w:id="1333796200">
      <w:bodyDiv w:val="1"/>
      <w:marLeft w:val="0"/>
      <w:marRight w:val="0"/>
      <w:marTop w:val="0"/>
      <w:marBottom w:val="0"/>
      <w:divBdr>
        <w:top w:val="none" w:sz="0" w:space="0" w:color="auto"/>
        <w:left w:val="none" w:sz="0" w:space="0" w:color="auto"/>
        <w:bottom w:val="none" w:sz="0" w:space="0" w:color="auto"/>
        <w:right w:val="none" w:sz="0" w:space="0" w:color="auto"/>
      </w:divBdr>
    </w:div>
    <w:div w:id="1335181857">
      <w:bodyDiv w:val="1"/>
      <w:marLeft w:val="0"/>
      <w:marRight w:val="0"/>
      <w:marTop w:val="0"/>
      <w:marBottom w:val="0"/>
      <w:divBdr>
        <w:top w:val="none" w:sz="0" w:space="0" w:color="auto"/>
        <w:left w:val="none" w:sz="0" w:space="0" w:color="auto"/>
        <w:bottom w:val="none" w:sz="0" w:space="0" w:color="auto"/>
        <w:right w:val="none" w:sz="0" w:space="0" w:color="auto"/>
      </w:divBdr>
    </w:div>
    <w:div w:id="1337884508">
      <w:bodyDiv w:val="1"/>
      <w:marLeft w:val="0"/>
      <w:marRight w:val="0"/>
      <w:marTop w:val="0"/>
      <w:marBottom w:val="0"/>
      <w:divBdr>
        <w:top w:val="none" w:sz="0" w:space="0" w:color="auto"/>
        <w:left w:val="none" w:sz="0" w:space="0" w:color="auto"/>
        <w:bottom w:val="none" w:sz="0" w:space="0" w:color="auto"/>
        <w:right w:val="none" w:sz="0" w:space="0" w:color="auto"/>
      </w:divBdr>
    </w:div>
    <w:div w:id="1360736996">
      <w:bodyDiv w:val="1"/>
      <w:marLeft w:val="0"/>
      <w:marRight w:val="0"/>
      <w:marTop w:val="0"/>
      <w:marBottom w:val="0"/>
      <w:divBdr>
        <w:top w:val="none" w:sz="0" w:space="0" w:color="auto"/>
        <w:left w:val="none" w:sz="0" w:space="0" w:color="auto"/>
        <w:bottom w:val="none" w:sz="0" w:space="0" w:color="auto"/>
        <w:right w:val="none" w:sz="0" w:space="0" w:color="auto"/>
      </w:divBdr>
    </w:div>
    <w:div w:id="1367827904">
      <w:bodyDiv w:val="1"/>
      <w:marLeft w:val="0"/>
      <w:marRight w:val="0"/>
      <w:marTop w:val="0"/>
      <w:marBottom w:val="0"/>
      <w:divBdr>
        <w:top w:val="none" w:sz="0" w:space="0" w:color="auto"/>
        <w:left w:val="none" w:sz="0" w:space="0" w:color="auto"/>
        <w:bottom w:val="none" w:sz="0" w:space="0" w:color="auto"/>
        <w:right w:val="none" w:sz="0" w:space="0" w:color="auto"/>
      </w:divBdr>
    </w:div>
    <w:div w:id="1464542352">
      <w:bodyDiv w:val="1"/>
      <w:marLeft w:val="0"/>
      <w:marRight w:val="0"/>
      <w:marTop w:val="0"/>
      <w:marBottom w:val="0"/>
      <w:divBdr>
        <w:top w:val="none" w:sz="0" w:space="0" w:color="auto"/>
        <w:left w:val="none" w:sz="0" w:space="0" w:color="auto"/>
        <w:bottom w:val="none" w:sz="0" w:space="0" w:color="auto"/>
        <w:right w:val="none" w:sz="0" w:space="0" w:color="auto"/>
      </w:divBdr>
    </w:div>
    <w:div w:id="1513687681">
      <w:bodyDiv w:val="1"/>
      <w:marLeft w:val="0"/>
      <w:marRight w:val="0"/>
      <w:marTop w:val="0"/>
      <w:marBottom w:val="0"/>
      <w:divBdr>
        <w:top w:val="none" w:sz="0" w:space="0" w:color="auto"/>
        <w:left w:val="none" w:sz="0" w:space="0" w:color="auto"/>
        <w:bottom w:val="none" w:sz="0" w:space="0" w:color="auto"/>
        <w:right w:val="none" w:sz="0" w:space="0" w:color="auto"/>
      </w:divBdr>
    </w:div>
    <w:div w:id="1516266250">
      <w:bodyDiv w:val="1"/>
      <w:marLeft w:val="0"/>
      <w:marRight w:val="0"/>
      <w:marTop w:val="0"/>
      <w:marBottom w:val="0"/>
      <w:divBdr>
        <w:top w:val="none" w:sz="0" w:space="0" w:color="auto"/>
        <w:left w:val="none" w:sz="0" w:space="0" w:color="auto"/>
        <w:bottom w:val="none" w:sz="0" w:space="0" w:color="auto"/>
        <w:right w:val="none" w:sz="0" w:space="0" w:color="auto"/>
      </w:divBdr>
    </w:div>
    <w:div w:id="1544903310">
      <w:bodyDiv w:val="1"/>
      <w:marLeft w:val="0"/>
      <w:marRight w:val="0"/>
      <w:marTop w:val="0"/>
      <w:marBottom w:val="0"/>
      <w:divBdr>
        <w:top w:val="none" w:sz="0" w:space="0" w:color="auto"/>
        <w:left w:val="none" w:sz="0" w:space="0" w:color="auto"/>
        <w:bottom w:val="none" w:sz="0" w:space="0" w:color="auto"/>
        <w:right w:val="none" w:sz="0" w:space="0" w:color="auto"/>
      </w:divBdr>
    </w:div>
    <w:div w:id="1589118331">
      <w:bodyDiv w:val="1"/>
      <w:marLeft w:val="0"/>
      <w:marRight w:val="0"/>
      <w:marTop w:val="0"/>
      <w:marBottom w:val="0"/>
      <w:divBdr>
        <w:top w:val="none" w:sz="0" w:space="0" w:color="auto"/>
        <w:left w:val="none" w:sz="0" w:space="0" w:color="auto"/>
        <w:bottom w:val="none" w:sz="0" w:space="0" w:color="auto"/>
        <w:right w:val="none" w:sz="0" w:space="0" w:color="auto"/>
      </w:divBdr>
    </w:div>
    <w:div w:id="1679652184">
      <w:bodyDiv w:val="1"/>
      <w:marLeft w:val="0"/>
      <w:marRight w:val="0"/>
      <w:marTop w:val="0"/>
      <w:marBottom w:val="0"/>
      <w:divBdr>
        <w:top w:val="none" w:sz="0" w:space="0" w:color="auto"/>
        <w:left w:val="none" w:sz="0" w:space="0" w:color="auto"/>
        <w:bottom w:val="none" w:sz="0" w:space="0" w:color="auto"/>
        <w:right w:val="none" w:sz="0" w:space="0" w:color="auto"/>
      </w:divBdr>
    </w:div>
    <w:div w:id="1728020254">
      <w:bodyDiv w:val="1"/>
      <w:marLeft w:val="0"/>
      <w:marRight w:val="0"/>
      <w:marTop w:val="0"/>
      <w:marBottom w:val="0"/>
      <w:divBdr>
        <w:top w:val="none" w:sz="0" w:space="0" w:color="auto"/>
        <w:left w:val="none" w:sz="0" w:space="0" w:color="auto"/>
        <w:bottom w:val="none" w:sz="0" w:space="0" w:color="auto"/>
        <w:right w:val="none" w:sz="0" w:space="0" w:color="auto"/>
      </w:divBdr>
    </w:div>
    <w:div w:id="1804805536">
      <w:bodyDiv w:val="1"/>
      <w:marLeft w:val="0"/>
      <w:marRight w:val="0"/>
      <w:marTop w:val="0"/>
      <w:marBottom w:val="0"/>
      <w:divBdr>
        <w:top w:val="none" w:sz="0" w:space="0" w:color="auto"/>
        <w:left w:val="none" w:sz="0" w:space="0" w:color="auto"/>
        <w:bottom w:val="none" w:sz="0" w:space="0" w:color="auto"/>
        <w:right w:val="none" w:sz="0" w:space="0" w:color="auto"/>
      </w:divBdr>
    </w:div>
    <w:div w:id="1822960025">
      <w:bodyDiv w:val="1"/>
      <w:marLeft w:val="0"/>
      <w:marRight w:val="0"/>
      <w:marTop w:val="0"/>
      <w:marBottom w:val="0"/>
      <w:divBdr>
        <w:top w:val="none" w:sz="0" w:space="0" w:color="auto"/>
        <w:left w:val="none" w:sz="0" w:space="0" w:color="auto"/>
        <w:bottom w:val="none" w:sz="0" w:space="0" w:color="auto"/>
        <w:right w:val="none" w:sz="0" w:space="0" w:color="auto"/>
      </w:divBdr>
    </w:div>
    <w:div w:id="1831755293">
      <w:bodyDiv w:val="1"/>
      <w:marLeft w:val="0"/>
      <w:marRight w:val="0"/>
      <w:marTop w:val="0"/>
      <w:marBottom w:val="0"/>
      <w:divBdr>
        <w:top w:val="none" w:sz="0" w:space="0" w:color="auto"/>
        <w:left w:val="none" w:sz="0" w:space="0" w:color="auto"/>
        <w:bottom w:val="none" w:sz="0" w:space="0" w:color="auto"/>
        <w:right w:val="none" w:sz="0" w:space="0" w:color="auto"/>
      </w:divBdr>
    </w:div>
    <w:div w:id="1840194289">
      <w:bodyDiv w:val="1"/>
      <w:marLeft w:val="0"/>
      <w:marRight w:val="0"/>
      <w:marTop w:val="0"/>
      <w:marBottom w:val="0"/>
      <w:divBdr>
        <w:top w:val="none" w:sz="0" w:space="0" w:color="auto"/>
        <w:left w:val="none" w:sz="0" w:space="0" w:color="auto"/>
        <w:bottom w:val="none" w:sz="0" w:space="0" w:color="auto"/>
        <w:right w:val="none" w:sz="0" w:space="0" w:color="auto"/>
      </w:divBdr>
    </w:div>
    <w:div w:id="1851944729">
      <w:bodyDiv w:val="1"/>
      <w:marLeft w:val="0"/>
      <w:marRight w:val="0"/>
      <w:marTop w:val="0"/>
      <w:marBottom w:val="0"/>
      <w:divBdr>
        <w:top w:val="none" w:sz="0" w:space="0" w:color="auto"/>
        <w:left w:val="none" w:sz="0" w:space="0" w:color="auto"/>
        <w:bottom w:val="none" w:sz="0" w:space="0" w:color="auto"/>
        <w:right w:val="none" w:sz="0" w:space="0" w:color="auto"/>
      </w:divBdr>
    </w:div>
    <w:div w:id="1870684215">
      <w:bodyDiv w:val="1"/>
      <w:marLeft w:val="0"/>
      <w:marRight w:val="0"/>
      <w:marTop w:val="0"/>
      <w:marBottom w:val="0"/>
      <w:divBdr>
        <w:top w:val="none" w:sz="0" w:space="0" w:color="auto"/>
        <w:left w:val="none" w:sz="0" w:space="0" w:color="auto"/>
        <w:bottom w:val="none" w:sz="0" w:space="0" w:color="auto"/>
        <w:right w:val="none" w:sz="0" w:space="0" w:color="auto"/>
      </w:divBdr>
    </w:div>
    <w:div w:id="211825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gov.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pukh@mail.ru"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724CF-5FFA-492E-9C89-3EF2EC177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46</Pages>
  <Words>16954</Words>
  <Characters>96644</Characters>
  <Application>Microsoft Office Word</Application>
  <DocSecurity>0</DocSecurity>
  <Lines>805</Lines>
  <Paragraphs>226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Бикмухаметов</dc:creator>
  <cp:lastModifiedBy>Лисина Оксана Александровна</cp:lastModifiedBy>
  <cp:revision>64</cp:revision>
  <cp:lastPrinted>2026-09-23T12:00:00Z</cp:lastPrinted>
  <dcterms:created xsi:type="dcterms:W3CDTF">2025-02-13T12:12:00Z</dcterms:created>
  <dcterms:modified xsi:type="dcterms:W3CDTF">2026-09-23T12:00:00Z</dcterms:modified>
</cp:coreProperties>
</file>